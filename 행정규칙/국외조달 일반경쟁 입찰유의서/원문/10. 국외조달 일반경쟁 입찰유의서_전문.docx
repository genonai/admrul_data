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43640" w:rsidRDefault="00443640" w:rsidP="00443640">
      <w:pPr>
        <w:wordWrap/>
        <w:spacing w:after="0" w:line="312" w:lineRule="auto"/>
        <w:jc w:val="center"/>
        <w:textAlignment w:val="baseline"/>
        <w:rPr>
          <w:rFonts w:ascii="함초롬바탕" w:eastAsia="휴먼명조" w:hAnsi="굴림" w:cs="굴림"/>
          <w:b/>
          <w:bCs/>
          <w:color w:val="000000"/>
          <w:kern w:val="0"/>
          <w:sz w:val="40"/>
          <w:szCs w:val="40"/>
        </w:rPr>
      </w:pPr>
    </w:p>
    <w:p w:rsidR="00443640" w:rsidRPr="00D26C72" w:rsidRDefault="00443640" w:rsidP="00443640">
      <w:pPr>
        <w:wordWrap/>
        <w:spacing w:after="0" w:line="312" w:lineRule="auto"/>
        <w:jc w:val="center"/>
        <w:textAlignment w:val="baseline"/>
        <w:rPr>
          <w:rFonts w:ascii="함초롬바탕" w:eastAsia="휴먼명조" w:hAnsi="굴림" w:cs="굴림"/>
          <w:b/>
          <w:bCs/>
          <w:color w:val="000000"/>
          <w:kern w:val="0"/>
          <w:sz w:val="40"/>
          <w:szCs w:val="40"/>
        </w:rPr>
      </w:pPr>
    </w:p>
    <w:p w:rsidR="00443640" w:rsidRPr="005155A6" w:rsidRDefault="00443640" w:rsidP="00443640">
      <w:pPr>
        <w:wordWrap/>
        <w:spacing w:after="0" w:line="312" w:lineRule="auto"/>
        <w:jc w:val="center"/>
        <w:textAlignment w:val="baseline"/>
        <w:rPr>
          <w:rFonts w:ascii="함초롬바탕" w:eastAsia="휴먼명조" w:hAnsi="굴림" w:cs="굴림"/>
          <w:kern w:val="0"/>
          <w:sz w:val="28"/>
          <w:szCs w:val="28"/>
        </w:rPr>
      </w:pPr>
      <w:r w:rsidRPr="005155A6">
        <w:rPr>
          <w:rFonts w:ascii="휴먼명조" w:eastAsia="휴먼명조" w:hAnsi="굴림" w:cs="굴림" w:hint="eastAsia"/>
          <w:b/>
          <w:bCs/>
          <w:kern w:val="0"/>
          <w:sz w:val="40"/>
          <w:szCs w:val="40"/>
        </w:rPr>
        <w:t>국외조달 일반경쟁 입찰유의서</w:t>
      </w:r>
    </w:p>
    <w:p w:rsidR="00443640" w:rsidRDefault="00443640" w:rsidP="00443640">
      <w:pPr>
        <w:wordWrap/>
        <w:spacing w:after="0" w:line="312" w:lineRule="auto"/>
        <w:jc w:val="center"/>
        <w:textAlignment w:val="baseline"/>
        <w:rPr>
          <w:rFonts w:ascii="함초롬바탕" w:eastAsia="휴먼명조" w:hAnsi="굴림" w:cs="굴림"/>
          <w:color w:val="000000"/>
          <w:kern w:val="0"/>
          <w:sz w:val="28"/>
          <w:szCs w:val="28"/>
        </w:rPr>
      </w:pPr>
    </w:p>
    <w:p w:rsidR="005155A6" w:rsidRPr="00D26C72" w:rsidRDefault="005155A6" w:rsidP="00443640">
      <w:pPr>
        <w:wordWrap/>
        <w:spacing w:after="0" w:line="312" w:lineRule="auto"/>
        <w:jc w:val="center"/>
        <w:textAlignment w:val="baseline"/>
        <w:rPr>
          <w:rFonts w:ascii="함초롬바탕" w:eastAsia="휴먼명조" w:hAnsi="굴림" w:cs="굴림"/>
          <w:color w:val="000000"/>
          <w:kern w:val="0"/>
          <w:sz w:val="28"/>
          <w:szCs w:val="28"/>
        </w:rPr>
      </w:pPr>
    </w:p>
    <w:p w:rsidR="00443640" w:rsidRPr="00D26C72" w:rsidRDefault="00443640" w:rsidP="00443640">
      <w:pPr>
        <w:wordWrap/>
        <w:spacing w:after="0" w:line="312" w:lineRule="auto"/>
        <w:jc w:val="center"/>
        <w:textAlignment w:val="baseline"/>
        <w:rPr>
          <w:rFonts w:ascii="함초롬바탕" w:eastAsia="굴림" w:hAnsi="굴림" w:cs="굴림"/>
          <w:color w:val="000000"/>
          <w:kern w:val="0"/>
          <w:szCs w:val="20"/>
        </w:rPr>
      </w:pPr>
      <w:r w:rsidRPr="00D26C72">
        <w:rPr>
          <w:rFonts w:ascii="휴먼명조" w:eastAsia="휴먼명조" w:hAnsi="굴림" w:cs="굴림" w:hint="eastAsia"/>
          <w:color w:val="000000"/>
          <w:kern w:val="0"/>
          <w:sz w:val="28"/>
          <w:szCs w:val="28"/>
        </w:rPr>
        <w:t>방위사업청 지침 제2007-13호 (2007. 2.15. 제정)</w:t>
      </w:r>
    </w:p>
    <w:p w:rsidR="00443640" w:rsidRPr="00D26C72" w:rsidRDefault="00443640" w:rsidP="00443640">
      <w:pPr>
        <w:wordWrap/>
        <w:spacing w:after="0" w:line="312" w:lineRule="auto"/>
        <w:jc w:val="center"/>
        <w:textAlignment w:val="baseline"/>
        <w:rPr>
          <w:rFonts w:ascii="함초롬바탕" w:eastAsia="굴림" w:hAnsi="굴림" w:cs="굴림"/>
          <w:color w:val="000000"/>
          <w:kern w:val="0"/>
          <w:szCs w:val="20"/>
        </w:rPr>
      </w:pPr>
      <w:r w:rsidRPr="00D26C72">
        <w:rPr>
          <w:rFonts w:ascii="휴먼명조" w:eastAsia="휴먼명조" w:hAnsi="굴림" w:cs="굴림" w:hint="eastAsia"/>
          <w:color w:val="000000"/>
          <w:kern w:val="0"/>
          <w:sz w:val="28"/>
          <w:szCs w:val="28"/>
        </w:rPr>
        <w:t>방위사업청 예규 제3호</w:t>
      </w:r>
      <w:r>
        <w:rPr>
          <w:rFonts w:ascii="휴먼명조" w:eastAsia="휴먼명조" w:hAnsi="굴림" w:cs="굴림" w:hint="eastAsia"/>
          <w:color w:val="000000"/>
          <w:kern w:val="0"/>
          <w:sz w:val="28"/>
          <w:szCs w:val="28"/>
        </w:rPr>
        <w:t xml:space="preserve">      </w:t>
      </w:r>
      <w:r w:rsidRPr="00D26C72">
        <w:rPr>
          <w:rFonts w:ascii="휴먼명조" w:eastAsia="휴먼명조" w:hAnsi="굴림" w:cs="굴림" w:hint="eastAsia"/>
          <w:color w:val="000000"/>
          <w:kern w:val="0"/>
          <w:sz w:val="28"/>
          <w:szCs w:val="28"/>
        </w:rPr>
        <w:t xml:space="preserve"> (2012.10.26. 개정)</w:t>
      </w:r>
    </w:p>
    <w:p w:rsidR="00443640" w:rsidRPr="00D26C72" w:rsidRDefault="00443640" w:rsidP="00443640">
      <w:pPr>
        <w:wordWrap/>
        <w:spacing w:after="0" w:line="312" w:lineRule="auto"/>
        <w:jc w:val="center"/>
        <w:textAlignment w:val="baseline"/>
        <w:rPr>
          <w:rFonts w:ascii="함초롬바탕" w:eastAsia="굴림" w:hAnsi="굴림" w:cs="굴림"/>
          <w:color w:val="000000"/>
          <w:kern w:val="0"/>
          <w:szCs w:val="20"/>
        </w:rPr>
      </w:pPr>
      <w:r w:rsidRPr="00D26C72">
        <w:rPr>
          <w:rFonts w:ascii="휴먼명조" w:eastAsia="휴먼명조" w:hAnsi="굴림" w:cs="굴림" w:hint="eastAsia"/>
          <w:color w:val="000000"/>
          <w:kern w:val="0"/>
          <w:sz w:val="28"/>
          <w:szCs w:val="28"/>
        </w:rPr>
        <w:t xml:space="preserve">방위사업청 예규 제170호 </w:t>
      </w:r>
      <w:r>
        <w:rPr>
          <w:rFonts w:ascii="휴먼명조" w:eastAsia="휴먼명조" w:hAnsi="굴림" w:cs="굴림"/>
          <w:color w:val="000000"/>
          <w:kern w:val="0"/>
          <w:sz w:val="28"/>
          <w:szCs w:val="28"/>
        </w:rPr>
        <w:t xml:space="preserve">    </w:t>
      </w:r>
      <w:r w:rsidRPr="00D26C72">
        <w:rPr>
          <w:rFonts w:ascii="휴먼명조" w:eastAsia="휴먼명조" w:hAnsi="굴림" w:cs="굴림" w:hint="eastAsia"/>
          <w:color w:val="000000"/>
          <w:kern w:val="0"/>
          <w:sz w:val="28"/>
          <w:szCs w:val="28"/>
        </w:rPr>
        <w:t>(2014. 2. 5. 개정)</w:t>
      </w:r>
    </w:p>
    <w:p w:rsidR="00443640" w:rsidRPr="00D26C72" w:rsidRDefault="00443640" w:rsidP="00443640">
      <w:pPr>
        <w:wordWrap/>
        <w:spacing w:after="0" w:line="312" w:lineRule="auto"/>
        <w:jc w:val="center"/>
        <w:textAlignment w:val="baseline"/>
        <w:rPr>
          <w:rFonts w:ascii="함초롬바탕" w:eastAsia="굴림" w:hAnsi="굴림" w:cs="굴림"/>
          <w:color w:val="000000"/>
          <w:kern w:val="0"/>
          <w:szCs w:val="20"/>
        </w:rPr>
      </w:pPr>
      <w:r w:rsidRPr="00D26C72">
        <w:rPr>
          <w:rFonts w:ascii="휴먼명조" w:eastAsia="휴먼명조" w:hAnsi="굴림" w:cs="굴림" w:hint="eastAsia"/>
          <w:color w:val="000000"/>
          <w:kern w:val="0"/>
          <w:sz w:val="28"/>
          <w:szCs w:val="28"/>
        </w:rPr>
        <w:t>방위사업청 예규 제323호</w:t>
      </w:r>
      <w:r>
        <w:rPr>
          <w:rFonts w:ascii="휴먼명조" w:eastAsia="휴먼명조" w:hAnsi="굴림" w:cs="굴림" w:hint="eastAsia"/>
          <w:color w:val="000000"/>
          <w:kern w:val="0"/>
          <w:sz w:val="28"/>
          <w:szCs w:val="28"/>
        </w:rPr>
        <w:t xml:space="preserve">    </w:t>
      </w:r>
      <w:r w:rsidRPr="00D26C72">
        <w:rPr>
          <w:rFonts w:ascii="휴먼명조" w:eastAsia="휴먼명조" w:hAnsi="굴림" w:cs="굴림" w:hint="eastAsia"/>
          <w:color w:val="000000"/>
          <w:kern w:val="0"/>
          <w:sz w:val="28"/>
          <w:szCs w:val="28"/>
        </w:rPr>
        <w:t xml:space="preserve"> (2016. 7.18. 개정)</w:t>
      </w:r>
    </w:p>
    <w:p w:rsidR="00443640" w:rsidRPr="00D26C72" w:rsidRDefault="00443640" w:rsidP="00443640">
      <w:pPr>
        <w:wordWrap/>
        <w:spacing w:after="0" w:line="312" w:lineRule="auto"/>
        <w:jc w:val="center"/>
        <w:textAlignment w:val="baseline"/>
        <w:rPr>
          <w:rFonts w:ascii="함초롬바탕" w:eastAsia="굴림" w:hAnsi="굴림" w:cs="굴림"/>
          <w:color w:val="000000"/>
          <w:kern w:val="0"/>
          <w:szCs w:val="20"/>
        </w:rPr>
      </w:pPr>
      <w:r w:rsidRPr="00D26C72">
        <w:rPr>
          <w:rFonts w:ascii="휴먼명조" w:eastAsia="휴먼명조" w:hAnsi="굴림" w:cs="굴림" w:hint="eastAsia"/>
          <w:color w:val="000000"/>
          <w:kern w:val="0"/>
          <w:sz w:val="28"/>
          <w:szCs w:val="28"/>
        </w:rPr>
        <w:t xml:space="preserve">방위사업청 예규 제343호 </w:t>
      </w:r>
      <w:r>
        <w:rPr>
          <w:rFonts w:ascii="휴먼명조" w:eastAsia="휴먼명조" w:hAnsi="굴림" w:cs="굴림"/>
          <w:color w:val="000000"/>
          <w:kern w:val="0"/>
          <w:sz w:val="28"/>
          <w:szCs w:val="28"/>
        </w:rPr>
        <w:t xml:space="preserve">    </w:t>
      </w:r>
      <w:r w:rsidRPr="00D26C72">
        <w:rPr>
          <w:rFonts w:ascii="휴먼명조" w:eastAsia="휴먼명조" w:hAnsi="굴림" w:cs="굴림" w:hint="eastAsia"/>
          <w:color w:val="000000"/>
          <w:kern w:val="0"/>
          <w:sz w:val="28"/>
          <w:szCs w:val="28"/>
        </w:rPr>
        <w:t>(2016.11.24. 개정)</w:t>
      </w:r>
    </w:p>
    <w:p w:rsidR="00443640" w:rsidRPr="00500D82" w:rsidRDefault="00443640" w:rsidP="00443640">
      <w:pPr>
        <w:wordWrap/>
        <w:spacing w:after="0" w:line="312" w:lineRule="auto"/>
        <w:jc w:val="center"/>
        <w:textAlignment w:val="baseline"/>
        <w:rPr>
          <w:rFonts w:ascii="함초롬바탕" w:eastAsia="굴림" w:hAnsi="굴림" w:cs="굴림"/>
          <w:kern w:val="0"/>
          <w:szCs w:val="20"/>
        </w:rPr>
      </w:pPr>
      <w:r w:rsidRPr="00D26C72">
        <w:rPr>
          <w:rFonts w:ascii="휴먼명조" w:eastAsia="휴먼명조" w:hAnsi="굴림" w:cs="굴림" w:hint="eastAsia"/>
          <w:color w:val="000000"/>
          <w:kern w:val="0"/>
          <w:sz w:val="28"/>
          <w:szCs w:val="28"/>
        </w:rPr>
        <w:t xml:space="preserve">방위사업청 예규 제363호 </w:t>
      </w:r>
      <w:r>
        <w:rPr>
          <w:rFonts w:ascii="휴먼명조" w:eastAsia="휴먼명조" w:hAnsi="굴림" w:cs="굴림"/>
          <w:color w:val="000000"/>
          <w:kern w:val="0"/>
          <w:sz w:val="28"/>
          <w:szCs w:val="28"/>
        </w:rPr>
        <w:t xml:space="preserve">    </w:t>
      </w:r>
      <w:r w:rsidRPr="00D26C72">
        <w:rPr>
          <w:rFonts w:ascii="휴먼명조" w:eastAsia="휴먼명조" w:hAnsi="굴림" w:cs="굴림" w:hint="eastAsia"/>
          <w:color w:val="000000"/>
          <w:kern w:val="0"/>
          <w:sz w:val="28"/>
          <w:szCs w:val="28"/>
        </w:rPr>
        <w:t>(2017. 3.16. 개정)</w:t>
      </w:r>
    </w:p>
    <w:p w:rsidR="00443640" w:rsidRPr="00500D82" w:rsidRDefault="00443640" w:rsidP="00443640">
      <w:pPr>
        <w:wordWrap/>
        <w:spacing w:after="0" w:line="312" w:lineRule="auto"/>
        <w:jc w:val="center"/>
        <w:textAlignment w:val="baseline"/>
        <w:rPr>
          <w:rFonts w:ascii="함초롬바탕" w:eastAsia="굴림" w:hAnsi="굴림" w:cs="굴림"/>
          <w:kern w:val="0"/>
          <w:szCs w:val="20"/>
        </w:rPr>
      </w:pPr>
      <w:r w:rsidRPr="00500D82">
        <w:rPr>
          <w:rFonts w:ascii="휴먼명조" w:eastAsia="휴먼명조" w:hAnsi="굴림" w:cs="굴림" w:hint="eastAsia"/>
          <w:kern w:val="0"/>
          <w:sz w:val="28"/>
          <w:szCs w:val="28"/>
        </w:rPr>
        <w:t xml:space="preserve">방위사업청 예규 제414호 </w:t>
      </w:r>
      <w:r w:rsidRPr="00500D82">
        <w:rPr>
          <w:rFonts w:ascii="휴먼명조" w:eastAsia="휴먼명조" w:hAnsi="굴림" w:cs="굴림"/>
          <w:kern w:val="0"/>
          <w:sz w:val="28"/>
          <w:szCs w:val="28"/>
        </w:rPr>
        <w:t xml:space="preserve">    </w:t>
      </w:r>
      <w:r w:rsidRPr="00500D82">
        <w:rPr>
          <w:rFonts w:ascii="휴먼명조" w:eastAsia="휴먼명조" w:hAnsi="굴림" w:cs="굴림" w:hint="eastAsia"/>
          <w:kern w:val="0"/>
          <w:sz w:val="28"/>
          <w:szCs w:val="28"/>
        </w:rPr>
        <w:t>(2018. 4.13. 개정)</w:t>
      </w:r>
    </w:p>
    <w:p w:rsidR="00443640" w:rsidRPr="00500D82" w:rsidRDefault="00443640" w:rsidP="00443640">
      <w:pPr>
        <w:wordWrap/>
        <w:spacing w:after="0" w:line="312" w:lineRule="auto"/>
        <w:jc w:val="center"/>
        <w:textAlignment w:val="baseline"/>
        <w:rPr>
          <w:rFonts w:ascii="함초롬바탕" w:eastAsia="굴림" w:hAnsi="굴림" w:cs="굴림"/>
          <w:kern w:val="0"/>
          <w:szCs w:val="20"/>
        </w:rPr>
      </w:pPr>
      <w:r w:rsidRPr="00500D82">
        <w:rPr>
          <w:rFonts w:ascii="휴먼명조" w:eastAsia="휴먼명조" w:hAnsi="굴림" w:cs="굴림" w:hint="eastAsia"/>
          <w:kern w:val="0"/>
          <w:sz w:val="28"/>
          <w:szCs w:val="28"/>
        </w:rPr>
        <w:t xml:space="preserve">방위사업청 예규 제587호 </w:t>
      </w:r>
      <w:r w:rsidRPr="00500D82">
        <w:rPr>
          <w:rFonts w:ascii="휴먼명조" w:eastAsia="휴먼명조" w:hAnsi="굴림" w:cs="굴림"/>
          <w:kern w:val="0"/>
          <w:sz w:val="28"/>
          <w:szCs w:val="28"/>
        </w:rPr>
        <w:t xml:space="preserve">    </w:t>
      </w:r>
      <w:r w:rsidRPr="00500D82">
        <w:rPr>
          <w:rFonts w:ascii="휴먼명조" w:eastAsia="휴먼명조" w:hAnsi="굴림" w:cs="굴림" w:hint="eastAsia"/>
          <w:kern w:val="0"/>
          <w:sz w:val="28"/>
          <w:szCs w:val="28"/>
        </w:rPr>
        <w:t>(2019.10. 1. 개정)</w:t>
      </w:r>
    </w:p>
    <w:p w:rsidR="00443640" w:rsidRPr="00500D82" w:rsidRDefault="00443640" w:rsidP="00443640">
      <w:pPr>
        <w:wordWrap/>
        <w:spacing w:after="0" w:line="312" w:lineRule="auto"/>
        <w:jc w:val="center"/>
        <w:textAlignment w:val="baseline"/>
        <w:rPr>
          <w:rFonts w:ascii="함초롬바탕" w:eastAsia="굴림" w:hAnsi="굴림" w:cs="굴림"/>
          <w:kern w:val="0"/>
          <w:szCs w:val="20"/>
        </w:rPr>
      </w:pPr>
      <w:r w:rsidRPr="00500D82">
        <w:rPr>
          <w:rFonts w:ascii="휴먼명조" w:eastAsia="휴먼명조" w:hAnsi="굴림" w:cs="굴림" w:hint="eastAsia"/>
          <w:kern w:val="0"/>
          <w:sz w:val="28"/>
          <w:szCs w:val="28"/>
        </w:rPr>
        <w:t xml:space="preserve">방위사업청 예규 제626호 </w:t>
      </w:r>
      <w:r w:rsidRPr="00500D82">
        <w:rPr>
          <w:rFonts w:ascii="휴먼명조" w:eastAsia="휴먼명조" w:hAnsi="굴림" w:cs="굴림"/>
          <w:kern w:val="0"/>
          <w:sz w:val="28"/>
          <w:szCs w:val="28"/>
        </w:rPr>
        <w:t xml:space="preserve">    </w:t>
      </w:r>
      <w:r w:rsidRPr="00500D82">
        <w:rPr>
          <w:rFonts w:ascii="휴먼명조" w:eastAsia="휴먼명조" w:hAnsi="굴림" w:cs="굴림" w:hint="eastAsia"/>
          <w:kern w:val="0"/>
          <w:sz w:val="28"/>
          <w:szCs w:val="28"/>
        </w:rPr>
        <w:t>(2020. 2.13. 개정)</w:t>
      </w:r>
    </w:p>
    <w:p w:rsidR="00443640" w:rsidRPr="00500D82" w:rsidRDefault="00443640" w:rsidP="00443640">
      <w:pPr>
        <w:wordWrap/>
        <w:spacing w:after="0" w:line="312" w:lineRule="auto"/>
        <w:jc w:val="center"/>
        <w:textAlignment w:val="baseline"/>
        <w:rPr>
          <w:rFonts w:ascii="함초롬바탕" w:eastAsia="굴림" w:hAnsi="굴림" w:cs="굴림"/>
          <w:kern w:val="0"/>
          <w:szCs w:val="20"/>
        </w:rPr>
      </w:pPr>
      <w:r w:rsidRPr="00500D82">
        <w:rPr>
          <w:rFonts w:ascii="휴먼명조" w:eastAsia="휴먼명조" w:hAnsi="굴림" w:cs="굴림" w:hint="eastAsia"/>
          <w:kern w:val="0"/>
          <w:sz w:val="28"/>
          <w:szCs w:val="28"/>
        </w:rPr>
        <w:t>방위사업청 예규 제716호     (2021.</w:t>
      </w:r>
      <w:r w:rsidRPr="00500D82">
        <w:rPr>
          <w:rFonts w:ascii="휴먼명조" w:eastAsia="휴먼명조" w:hAnsi="굴림" w:cs="굴림"/>
          <w:kern w:val="0"/>
          <w:sz w:val="28"/>
          <w:szCs w:val="28"/>
        </w:rPr>
        <w:t xml:space="preserve"> 5</w:t>
      </w:r>
      <w:r w:rsidRPr="00500D82">
        <w:rPr>
          <w:rFonts w:ascii="휴먼명조" w:eastAsia="휴먼명조" w:hAnsi="굴림" w:cs="굴림" w:hint="eastAsia"/>
          <w:kern w:val="0"/>
          <w:sz w:val="28"/>
          <w:szCs w:val="28"/>
        </w:rPr>
        <w:t>.</w:t>
      </w:r>
      <w:r w:rsidRPr="00500D82">
        <w:rPr>
          <w:rFonts w:ascii="휴먼명조" w:eastAsia="휴먼명조" w:hAnsi="굴림" w:cs="굴림"/>
          <w:kern w:val="0"/>
          <w:sz w:val="28"/>
          <w:szCs w:val="28"/>
        </w:rPr>
        <w:t>12</w:t>
      </w:r>
      <w:r w:rsidRPr="00500D82">
        <w:rPr>
          <w:rFonts w:ascii="휴먼명조" w:eastAsia="휴먼명조" w:hAnsi="굴림" w:cs="굴림" w:hint="eastAsia"/>
          <w:kern w:val="0"/>
          <w:sz w:val="28"/>
          <w:szCs w:val="28"/>
        </w:rPr>
        <w:t>. 개정)</w:t>
      </w:r>
    </w:p>
    <w:p w:rsidR="00443640" w:rsidRPr="00BE0B93" w:rsidRDefault="00443640" w:rsidP="00443640">
      <w:pPr>
        <w:wordWrap/>
        <w:spacing w:after="0" w:line="312" w:lineRule="auto"/>
        <w:jc w:val="center"/>
        <w:textAlignment w:val="baseline"/>
        <w:rPr>
          <w:rFonts w:ascii="휴먼명조" w:eastAsia="휴먼명조" w:hAnsi="굴림" w:cs="굴림"/>
          <w:color w:val="000000" w:themeColor="text1"/>
          <w:kern w:val="0"/>
          <w:sz w:val="28"/>
          <w:szCs w:val="28"/>
        </w:rPr>
      </w:pPr>
      <w:r w:rsidRPr="00BE0B93">
        <w:rPr>
          <w:rFonts w:ascii="휴먼명조" w:eastAsia="휴먼명조" w:hAnsi="굴림" w:cs="굴림" w:hint="eastAsia"/>
          <w:color w:val="000000" w:themeColor="text1"/>
          <w:kern w:val="0"/>
          <w:sz w:val="28"/>
          <w:szCs w:val="28"/>
        </w:rPr>
        <w:t>방위사업청 예규 제</w:t>
      </w:r>
      <w:r w:rsidRPr="00BE0B93">
        <w:rPr>
          <w:rFonts w:ascii="휴먼명조" w:eastAsia="휴먼명조" w:hAnsi="굴림" w:cs="굴림"/>
          <w:color w:val="000000" w:themeColor="text1"/>
          <w:kern w:val="0"/>
          <w:sz w:val="28"/>
          <w:szCs w:val="28"/>
        </w:rPr>
        <w:t>957</w:t>
      </w:r>
      <w:r w:rsidRPr="00BE0B93">
        <w:rPr>
          <w:rFonts w:ascii="휴먼명조" w:eastAsia="휴먼명조" w:hAnsi="굴림" w:cs="굴림" w:hint="eastAsia"/>
          <w:color w:val="000000" w:themeColor="text1"/>
          <w:kern w:val="0"/>
          <w:sz w:val="28"/>
          <w:szCs w:val="28"/>
        </w:rPr>
        <w:t xml:space="preserve">호   </w:t>
      </w:r>
      <w:r>
        <w:rPr>
          <w:rFonts w:ascii="휴먼명조" w:eastAsia="휴먼명조" w:hAnsi="굴림" w:cs="굴림"/>
          <w:color w:val="000000" w:themeColor="text1"/>
          <w:kern w:val="0"/>
          <w:sz w:val="28"/>
          <w:szCs w:val="28"/>
        </w:rPr>
        <w:t xml:space="preserve"> </w:t>
      </w:r>
      <w:r w:rsidRPr="00BE0B93">
        <w:rPr>
          <w:rFonts w:ascii="휴먼명조" w:eastAsia="휴먼명조" w:hAnsi="굴림" w:cs="굴림" w:hint="eastAsia"/>
          <w:color w:val="000000" w:themeColor="text1"/>
          <w:kern w:val="0"/>
          <w:sz w:val="28"/>
          <w:szCs w:val="28"/>
        </w:rPr>
        <w:t xml:space="preserve"> (20</w:t>
      </w:r>
      <w:r w:rsidRPr="00BE0B93">
        <w:rPr>
          <w:rFonts w:ascii="휴먼명조" w:eastAsia="휴먼명조" w:hAnsi="굴림" w:cs="굴림"/>
          <w:color w:val="000000" w:themeColor="text1"/>
          <w:kern w:val="0"/>
          <w:sz w:val="28"/>
          <w:szCs w:val="28"/>
        </w:rPr>
        <w:t>25</w:t>
      </w:r>
      <w:r w:rsidRPr="00BE0B93">
        <w:rPr>
          <w:rFonts w:ascii="휴먼명조" w:eastAsia="휴먼명조" w:hAnsi="굴림" w:cs="굴림" w:hint="eastAsia"/>
          <w:color w:val="000000" w:themeColor="text1"/>
          <w:kern w:val="0"/>
          <w:sz w:val="28"/>
          <w:szCs w:val="28"/>
        </w:rPr>
        <w:t>.</w:t>
      </w:r>
      <w:r w:rsidRPr="00BE0B93">
        <w:rPr>
          <w:rFonts w:ascii="휴먼명조" w:eastAsia="휴먼명조" w:hAnsi="굴림" w:cs="굴림"/>
          <w:color w:val="000000" w:themeColor="text1"/>
          <w:kern w:val="0"/>
          <w:sz w:val="28"/>
          <w:szCs w:val="28"/>
        </w:rPr>
        <w:t xml:space="preserve"> 1</w:t>
      </w:r>
      <w:r w:rsidRPr="00BE0B93">
        <w:rPr>
          <w:rFonts w:ascii="휴먼명조" w:eastAsia="휴먼명조" w:hAnsi="굴림" w:cs="굴림" w:hint="eastAsia"/>
          <w:color w:val="000000" w:themeColor="text1"/>
          <w:kern w:val="0"/>
          <w:sz w:val="28"/>
          <w:szCs w:val="28"/>
        </w:rPr>
        <w:t xml:space="preserve">. </w:t>
      </w:r>
      <w:r w:rsidRPr="00BE0B93">
        <w:rPr>
          <w:rFonts w:ascii="휴먼명조" w:eastAsia="휴먼명조" w:hAnsi="굴림" w:cs="굴림"/>
          <w:color w:val="000000" w:themeColor="text1"/>
          <w:kern w:val="0"/>
          <w:sz w:val="28"/>
          <w:szCs w:val="28"/>
        </w:rPr>
        <w:t xml:space="preserve">2. </w:t>
      </w:r>
      <w:r w:rsidRPr="00BE0B93">
        <w:rPr>
          <w:rFonts w:ascii="휴먼명조" w:eastAsia="휴먼명조" w:hAnsi="굴림" w:cs="굴림" w:hint="eastAsia"/>
          <w:color w:val="000000" w:themeColor="text1"/>
          <w:kern w:val="0"/>
          <w:sz w:val="28"/>
          <w:szCs w:val="28"/>
        </w:rPr>
        <w:t>개정)</w:t>
      </w:r>
    </w:p>
    <w:p w:rsidR="00443640" w:rsidRPr="00500D82" w:rsidRDefault="00443640" w:rsidP="00443640">
      <w:pPr>
        <w:wordWrap/>
        <w:spacing w:after="0" w:line="312" w:lineRule="auto"/>
        <w:jc w:val="center"/>
        <w:textAlignment w:val="baseline"/>
        <w:rPr>
          <w:rFonts w:ascii="함초롬바탕" w:eastAsia="굴림" w:hAnsi="굴림" w:cs="굴림"/>
          <w:color w:val="0000FF"/>
          <w:kern w:val="0"/>
          <w:szCs w:val="20"/>
        </w:rPr>
      </w:pPr>
      <w:r w:rsidRPr="00500D82">
        <w:rPr>
          <w:rFonts w:ascii="휴먼명조" w:eastAsia="휴먼명조" w:hAnsi="굴림" w:cs="굴림" w:hint="eastAsia"/>
          <w:color w:val="0000FF"/>
          <w:kern w:val="0"/>
          <w:sz w:val="28"/>
          <w:szCs w:val="28"/>
        </w:rPr>
        <w:t>방위사업청 예규 제</w:t>
      </w:r>
      <w:r w:rsidR="000F2FFF">
        <w:rPr>
          <w:rFonts w:ascii="휴먼명조" w:eastAsia="휴먼명조" w:hAnsi="굴림" w:cs="굴림"/>
          <w:color w:val="0000FF"/>
          <w:kern w:val="0"/>
          <w:sz w:val="28"/>
          <w:szCs w:val="28"/>
        </w:rPr>
        <w:t>1036</w:t>
      </w:r>
      <w:bookmarkStart w:id="0" w:name="_GoBack"/>
      <w:bookmarkEnd w:id="0"/>
      <w:r w:rsidRPr="00500D82">
        <w:rPr>
          <w:rFonts w:ascii="휴먼명조" w:eastAsia="휴먼명조" w:hAnsi="굴림" w:cs="굴림" w:hint="eastAsia"/>
          <w:color w:val="0000FF"/>
          <w:kern w:val="0"/>
          <w:sz w:val="28"/>
          <w:szCs w:val="28"/>
        </w:rPr>
        <w:t xml:space="preserve">호  </w:t>
      </w:r>
      <w:r>
        <w:rPr>
          <w:rFonts w:ascii="휴먼명조" w:eastAsia="휴먼명조" w:hAnsi="굴림" w:cs="굴림"/>
          <w:color w:val="0000FF"/>
          <w:kern w:val="0"/>
          <w:sz w:val="28"/>
          <w:szCs w:val="28"/>
        </w:rPr>
        <w:t xml:space="preserve"> </w:t>
      </w:r>
      <w:r w:rsidRPr="00500D82">
        <w:rPr>
          <w:rFonts w:ascii="휴먼명조" w:eastAsia="휴먼명조" w:hAnsi="굴림" w:cs="굴림" w:hint="eastAsia"/>
          <w:color w:val="0000FF"/>
          <w:kern w:val="0"/>
          <w:sz w:val="28"/>
          <w:szCs w:val="28"/>
        </w:rPr>
        <w:t xml:space="preserve"> (20</w:t>
      </w:r>
      <w:r w:rsidRPr="00500D82">
        <w:rPr>
          <w:rFonts w:ascii="휴먼명조" w:eastAsia="휴먼명조" w:hAnsi="굴림" w:cs="굴림"/>
          <w:color w:val="0000FF"/>
          <w:kern w:val="0"/>
          <w:sz w:val="28"/>
          <w:szCs w:val="28"/>
        </w:rPr>
        <w:t>2</w:t>
      </w:r>
      <w:r w:rsidR="002F2971">
        <w:rPr>
          <w:rFonts w:ascii="휴먼명조" w:eastAsia="휴먼명조" w:hAnsi="굴림" w:cs="굴림"/>
          <w:color w:val="0000FF"/>
          <w:kern w:val="0"/>
          <w:sz w:val="28"/>
          <w:szCs w:val="28"/>
        </w:rPr>
        <w:t>6</w:t>
      </w:r>
      <w:r>
        <w:rPr>
          <w:rFonts w:ascii="휴먼명조" w:eastAsia="휴먼명조" w:hAnsi="굴림" w:cs="굴림"/>
          <w:color w:val="0000FF"/>
          <w:kern w:val="0"/>
          <w:sz w:val="28"/>
          <w:szCs w:val="28"/>
        </w:rPr>
        <w:t xml:space="preserve">. </w:t>
      </w:r>
      <w:r w:rsidR="002F2971">
        <w:rPr>
          <w:rFonts w:ascii="휴먼명조" w:eastAsia="휴먼명조" w:hAnsi="굴림" w:cs="굴림"/>
          <w:color w:val="0000FF"/>
          <w:kern w:val="0"/>
          <w:sz w:val="28"/>
          <w:szCs w:val="28"/>
        </w:rPr>
        <w:t>1</w:t>
      </w:r>
      <w:r w:rsidRPr="00500D82">
        <w:rPr>
          <w:rFonts w:ascii="휴먼명조" w:eastAsia="휴먼명조" w:hAnsi="굴림" w:cs="굴림" w:hint="eastAsia"/>
          <w:color w:val="0000FF"/>
          <w:kern w:val="0"/>
          <w:sz w:val="28"/>
          <w:szCs w:val="28"/>
        </w:rPr>
        <w:t xml:space="preserve">. </w:t>
      </w:r>
      <w:r w:rsidR="002F2971">
        <w:rPr>
          <w:rFonts w:ascii="휴먼명조" w:eastAsia="휴먼명조" w:hAnsi="굴림" w:cs="굴림"/>
          <w:color w:val="0000FF"/>
          <w:kern w:val="0"/>
          <w:sz w:val="28"/>
          <w:szCs w:val="28"/>
        </w:rPr>
        <w:t>2</w:t>
      </w:r>
      <w:r>
        <w:rPr>
          <w:rFonts w:ascii="휴먼명조" w:eastAsia="휴먼명조" w:hAnsi="굴림" w:cs="굴림"/>
          <w:color w:val="0000FF"/>
          <w:kern w:val="0"/>
          <w:sz w:val="28"/>
          <w:szCs w:val="28"/>
        </w:rPr>
        <w:t>.</w:t>
      </w:r>
      <w:r w:rsidRPr="00500D82">
        <w:rPr>
          <w:rFonts w:ascii="휴먼명조" w:eastAsia="휴먼명조" w:hAnsi="굴림" w:cs="굴림"/>
          <w:color w:val="0000FF"/>
          <w:kern w:val="0"/>
          <w:sz w:val="28"/>
          <w:szCs w:val="28"/>
        </w:rPr>
        <w:t xml:space="preserve"> </w:t>
      </w:r>
      <w:r w:rsidRPr="00500D82">
        <w:rPr>
          <w:rFonts w:ascii="휴먼명조" w:eastAsia="휴먼명조" w:hAnsi="굴림" w:cs="굴림" w:hint="eastAsia"/>
          <w:color w:val="0000FF"/>
          <w:kern w:val="0"/>
          <w:sz w:val="28"/>
          <w:szCs w:val="28"/>
        </w:rPr>
        <w:t>개정)</w:t>
      </w:r>
    </w:p>
    <w:p w:rsidR="00443640" w:rsidRPr="00BE0B93" w:rsidRDefault="00443640" w:rsidP="00443640">
      <w:pPr>
        <w:wordWrap/>
        <w:spacing w:after="0" w:line="312" w:lineRule="auto"/>
        <w:jc w:val="center"/>
        <w:textAlignment w:val="baseline"/>
        <w:rPr>
          <w:rFonts w:ascii="함초롬바탕" w:eastAsia="굴림" w:hAnsi="굴림" w:cs="굴림"/>
          <w:color w:val="0000FF"/>
          <w:kern w:val="0"/>
          <w:szCs w:val="20"/>
        </w:rPr>
      </w:pPr>
    </w:p>
    <w:p w:rsidR="00443640" w:rsidRPr="00500D82" w:rsidRDefault="00443640" w:rsidP="00443640">
      <w:pPr>
        <w:wordWrap/>
        <w:spacing w:after="0" w:line="312" w:lineRule="auto"/>
        <w:jc w:val="center"/>
        <w:textAlignment w:val="baseline"/>
        <w:rPr>
          <w:rFonts w:ascii="함초롬바탕" w:eastAsia="휴먼명조" w:hAnsi="굴림" w:cs="굴림"/>
          <w:color w:val="000000"/>
          <w:kern w:val="0"/>
          <w:sz w:val="28"/>
          <w:szCs w:val="28"/>
        </w:rPr>
      </w:pPr>
    </w:p>
    <w:p w:rsidR="00443640" w:rsidRDefault="00443640" w:rsidP="00443640">
      <w:pPr>
        <w:wordWrap/>
        <w:spacing w:after="0" w:line="312" w:lineRule="auto"/>
        <w:jc w:val="center"/>
        <w:textAlignment w:val="baseline"/>
        <w:rPr>
          <w:rFonts w:ascii="함초롬바탕" w:eastAsia="휴먼명조" w:hAnsi="굴림" w:cs="굴림"/>
          <w:color w:val="000000"/>
          <w:kern w:val="0"/>
          <w:sz w:val="28"/>
          <w:szCs w:val="28"/>
        </w:rPr>
      </w:pPr>
    </w:p>
    <w:p w:rsidR="00443640" w:rsidRPr="00D26C72" w:rsidRDefault="00443640" w:rsidP="00443640">
      <w:pPr>
        <w:wordWrap/>
        <w:spacing w:after="0" w:line="312" w:lineRule="auto"/>
        <w:jc w:val="center"/>
        <w:textAlignment w:val="baseline"/>
        <w:rPr>
          <w:rFonts w:ascii="함초롬바탕" w:eastAsia="휴먼명조" w:hAnsi="굴림" w:cs="굴림"/>
          <w:color w:val="000000"/>
          <w:kern w:val="0"/>
          <w:sz w:val="28"/>
          <w:szCs w:val="28"/>
        </w:rPr>
      </w:pPr>
    </w:p>
    <w:p w:rsidR="00443640" w:rsidRPr="00D26C72" w:rsidRDefault="00443640" w:rsidP="00443640">
      <w:pPr>
        <w:wordWrap/>
        <w:spacing w:after="0" w:line="312" w:lineRule="auto"/>
        <w:jc w:val="center"/>
        <w:textAlignment w:val="baseline"/>
        <w:rPr>
          <w:rFonts w:ascii="함초롬바탕" w:eastAsia="휴먼명조" w:hAnsi="굴림" w:cs="굴림"/>
          <w:color w:val="000000"/>
          <w:kern w:val="0"/>
          <w:sz w:val="28"/>
          <w:szCs w:val="28"/>
        </w:rPr>
      </w:pPr>
    </w:p>
    <w:p w:rsidR="00443640" w:rsidRPr="00D26C72" w:rsidRDefault="00443640" w:rsidP="00443640">
      <w:pPr>
        <w:wordWrap/>
        <w:spacing w:after="0" w:line="312" w:lineRule="auto"/>
        <w:jc w:val="center"/>
        <w:textAlignment w:val="baseline"/>
        <w:rPr>
          <w:rFonts w:ascii="함초롬바탕" w:eastAsia="휴먼명조" w:hAnsi="굴림" w:cs="굴림"/>
          <w:color w:val="000000"/>
          <w:kern w:val="0"/>
          <w:sz w:val="28"/>
          <w:szCs w:val="28"/>
        </w:rPr>
      </w:pPr>
    </w:p>
    <w:p w:rsidR="00443640" w:rsidRDefault="00443640" w:rsidP="000574B8">
      <w:pPr>
        <w:wordWrap/>
        <w:spacing w:after="0" w:line="312" w:lineRule="auto"/>
        <w:jc w:val="center"/>
        <w:textAlignment w:val="baseline"/>
        <w:rPr>
          <w:rFonts w:ascii="휴먼명조" w:eastAsia="휴먼명조" w:hAnsi="굴림" w:cs="굴림"/>
          <w:b/>
          <w:bCs/>
          <w:color w:val="000000"/>
          <w:kern w:val="0"/>
          <w:sz w:val="32"/>
          <w:szCs w:val="32"/>
        </w:rPr>
      </w:pPr>
      <w:r w:rsidRPr="00D26C72">
        <w:rPr>
          <w:rFonts w:ascii="휴먼명조" w:eastAsia="휴먼명조" w:hAnsi="굴림" w:cs="굴림" w:hint="eastAsia"/>
          <w:b/>
          <w:bCs/>
          <w:color w:val="000000"/>
          <w:kern w:val="0"/>
          <w:sz w:val="32"/>
          <w:szCs w:val="32"/>
        </w:rPr>
        <w:t>방 위 사 업 청</w:t>
      </w:r>
    </w:p>
    <w:tbl>
      <w:tblPr>
        <w:tblStyle w:val="a3"/>
        <w:tblW w:w="9628" w:type="dxa"/>
        <w:tblLook w:val="04A0" w:firstRow="1" w:lastRow="0" w:firstColumn="1" w:lastColumn="0" w:noHBand="0" w:noVBand="1"/>
      </w:tblPr>
      <w:tblGrid>
        <w:gridCol w:w="4814"/>
        <w:gridCol w:w="4814"/>
      </w:tblGrid>
      <w:tr w:rsidR="000574B8" w:rsidRPr="00873B36" w:rsidTr="000574B8">
        <w:trPr>
          <w:trHeight w:val="645"/>
        </w:trPr>
        <w:tc>
          <w:tcPr>
            <w:tcW w:w="4814" w:type="dxa"/>
          </w:tcPr>
          <w:p w:rsidR="000574B8" w:rsidRPr="00355C72" w:rsidRDefault="000574B8" w:rsidP="000574B8">
            <w:pPr>
              <w:wordWrap/>
              <w:spacing w:line="264" w:lineRule="auto"/>
              <w:jc w:val="center"/>
              <w:textAlignment w:val="baseline"/>
              <w:rPr>
                <w:rFonts w:ascii="굴림" w:eastAsia="굴림" w:hAnsi="굴림" w:cs="굴림"/>
                <w:b/>
                <w:bCs/>
                <w:color w:val="000000"/>
                <w:kern w:val="0"/>
                <w:szCs w:val="20"/>
                <w:u w:val="single"/>
              </w:rPr>
            </w:pPr>
            <w:r w:rsidRPr="00355C72">
              <w:rPr>
                <w:rFonts w:ascii="굴림" w:eastAsia="굴림" w:hAnsi="굴림" w:cs="굴림" w:hint="eastAsia"/>
                <w:b/>
                <w:bCs/>
                <w:color w:val="000000"/>
                <w:kern w:val="0"/>
                <w:szCs w:val="20"/>
                <w:u w:val="single"/>
              </w:rPr>
              <w:lastRenderedPageBreak/>
              <w:t xml:space="preserve">입 찰 </w:t>
            </w:r>
            <w:proofErr w:type="gramStart"/>
            <w:r w:rsidRPr="00355C72">
              <w:rPr>
                <w:rFonts w:ascii="굴림" w:eastAsia="굴림" w:hAnsi="굴림" w:cs="굴림" w:hint="eastAsia"/>
                <w:b/>
                <w:bCs/>
                <w:color w:val="000000"/>
                <w:kern w:val="0"/>
                <w:szCs w:val="20"/>
                <w:u w:val="single"/>
              </w:rPr>
              <w:t>유</w:t>
            </w:r>
            <w:r>
              <w:rPr>
                <w:rFonts w:ascii="굴림" w:eastAsia="굴림" w:hAnsi="굴림" w:cs="굴림" w:hint="eastAsia"/>
                <w:b/>
                <w:bCs/>
                <w:color w:val="000000"/>
                <w:kern w:val="0"/>
                <w:szCs w:val="20"/>
                <w:u w:val="single"/>
              </w:rPr>
              <w:t xml:space="preserve"> </w:t>
            </w:r>
            <w:r w:rsidRPr="00355C72">
              <w:rPr>
                <w:rFonts w:ascii="굴림" w:eastAsia="굴림" w:hAnsi="굴림" w:cs="굴림" w:hint="eastAsia"/>
                <w:b/>
                <w:bCs/>
                <w:color w:val="000000"/>
                <w:kern w:val="0"/>
                <w:szCs w:val="20"/>
                <w:u w:val="single"/>
              </w:rPr>
              <w:t>의</w:t>
            </w:r>
            <w:proofErr w:type="gramEnd"/>
            <w:r w:rsidRPr="00355C72">
              <w:rPr>
                <w:rFonts w:ascii="굴림" w:eastAsia="굴림" w:hAnsi="굴림" w:cs="굴림" w:hint="eastAsia"/>
                <w:b/>
                <w:bCs/>
                <w:color w:val="000000"/>
                <w:kern w:val="0"/>
                <w:szCs w:val="20"/>
                <w:u w:val="single"/>
              </w:rPr>
              <w:t xml:space="preserve"> 서</w:t>
            </w:r>
          </w:p>
          <w:p w:rsidR="000574B8" w:rsidRDefault="000574B8" w:rsidP="000574B8">
            <w:pPr>
              <w:wordWrap/>
              <w:spacing w:line="264" w:lineRule="auto"/>
              <w:jc w:val="center"/>
              <w:textAlignment w:val="baseline"/>
              <w:rPr>
                <w:rFonts w:ascii="굴림" w:eastAsia="굴림" w:hAnsi="굴림" w:cs="굴림"/>
                <w:color w:val="000000"/>
                <w:kern w:val="0"/>
                <w:szCs w:val="20"/>
              </w:rPr>
            </w:pPr>
            <w:r w:rsidRPr="00873B36">
              <w:rPr>
                <w:rFonts w:ascii="굴림" w:eastAsia="굴림" w:hAnsi="굴림" w:cs="굴림" w:hint="eastAsia"/>
                <w:b/>
                <w:bCs/>
                <w:color w:val="000000"/>
                <w:kern w:val="0"/>
                <w:szCs w:val="20"/>
              </w:rPr>
              <w:t>(일반경쟁입찰)</w:t>
            </w:r>
          </w:p>
          <w:p w:rsidR="000574B8" w:rsidRPr="00873B36" w:rsidRDefault="000574B8" w:rsidP="000574B8">
            <w:pPr>
              <w:wordWrap/>
              <w:spacing w:line="264" w:lineRule="auto"/>
              <w:jc w:val="center"/>
              <w:textAlignment w:val="baseline"/>
              <w:rPr>
                <w:rFonts w:ascii="굴림" w:eastAsia="굴림" w:hAnsi="굴림" w:cs="굴림"/>
                <w:color w:val="000000"/>
                <w:kern w:val="0"/>
                <w:szCs w:val="20"/>
              </w:rPr>
            </w:pPr>
          </w:p>
          <w:p w:rsidR="000574B8" w:rsidRPr="00873B36" w:rsidRDefault="000574B8" w:rsidP="000574B8">
            <w:pPr>
              <w:wordWrap/>
              <w:spacing w:line="264" w:lineRule="auto"/>
              <w:jc w:val="center"/>
              <w:textAlignment w:val="baseline"/>
              <w:rPr>
                <w:rFonts w:ascii="굴림" w:eastAsia="굴림" w:hAnsi="굴림" w:cs="굴림"/>
                <w:color w:val="000000"/>
                <w:kern w:val="0"/>
                <w:szCs w:val="20"/>
              </w:rPr>
            </w:pPr>
            <w:r w:rsidRPr="00873B36">
              <w:rPr>
                <w:rFonts w:ascii="굴림" w:eastAsia="굴림" w:hAnsi="굴림" w:cs="굴림" w:hint="eastAsia"/>
                <w:b/>
                <w:bCs/>
                <w:color w:val="000000"/>
                <w:kern w:val="0"/>
                <w:szCs w:val="20"/>
                <w:u w:val="single" w:color="000000"/>
              </w:rPr>
              <w:t xml:space="preserve">목 </w:t>
            </w:r>
            <w:r>
              <w:rPr>
                <w:rFonts w:ascii="굴림" w:eastAsia="굴림" w:hAnsi="굴림" w:cs="굴림"/>
                <w:b/>
                <w:bCs/>
                <w:color w:val="000000"/>
                <w:kern w:val="0"/>
                <w:szCs w:val="20"/>
                <w:u w:val="single" w:color="000000"/>
              </w:rPr>
              <w:t xml:space="preserve">   </w:t>
            </w:r>
            <w:r w:rsidRPr="00873B36">
              <w:rPr>
                <w:rFonts w:ascii="굴림" w:eastAsia="굴림" w:hAnsi="굴림" w:cs="굴림" w:hint="eastAsia"/>
                <w:b/>
                <w:bCs/>
                <w:color w:val="000000"/>
                <w:kern w:val="0"/>
                <w:szCs w:val="20"/>
                <w:u w:val="single" w:color="000000"/>
              </w:rPr>
              <w:t>차</w:t>
            </w:r>
          </w:p>
          <w:p w:rsidR="000574B8" w:rsidRPr="00873B36" w:rsidRDefault="000574B8" w:rsidP="000574B8">
            <w:pPr>
              <w:wordWrap/>
              <w:spacing w:line="264" w:lineRule="auto"/>
              <w:jc w:val="left"/>
              <w:textAlignment w:val="baseline"/>
              <w:rPr>
                <w:rFonts w:ascii="굴림" w:eastAsia="굴림" w:hAnsi="굴림" w:cs="굴림"/>
                <w:color w:val="000000"/>
                <w:kern w:val="0"/>
                <w:szCs w:val="20"/>
              </w:rPr>
            </w:pPr>
            <w:r w:rsidRPr="00873B36">
              <w:rPr>
                <w:rFonts w:ascii="굴림" w:eastAsia="굴림" w:hAnsi="굴림" w:cs="굴림" w:hint="eastAsia"/>
                <w:color w:val="000000"/>
                <w:kern w:val="0"/>
                <w:szCs w:val="20"/>
              </w:rPr>
              <w:t xml:space="preserve">1. </w:t>
            </w:r>
            <w:r>
              <w:rPr>
                <w:rFonts w:ascii="굴림" w:eastAsia="굴림" w:hAnsi="굴림" w:cs="굴림"/>
                <w:color w:val="000000"/>
                <w:kern w:val="0"/>
                <w:szCs w:val="20"/>
              </w:rPr>
              <w:t xml:space="preserve"> </w:t>
            </w:r>
            <w:r w:rsidRPr="00873B36">
              <w:rPr>
                <w:rFonts w:ascii="굴림" w:eastAsia="굴림" w:hAnsi="굴림" w:cs="굴림" w:hint="eastAsia"/>
                <w:color w:val="000000"/>
                <w:kern w:val="0"/>
                <w:szCs w:val="20"/>
              </w:rPr>
              <w:t>입찰자의 자격</w:t>
            </w:r>
          </w:p>
          <w:p w:rsidR="000574B8" w:rsidRPr="00873B36" w:rsidRDefault="000574B8" w:rsidP="000574B8">
            <w:pPr>
              <w:wordWrap/>
              <w:spacing w:line="264" w:lineRule="auto"/>
              <w:jc w:val="left"/>
              <w:textAlignment w:val="baseline"/>
              <w:rPr>
                <w:rFonts w:ascii="굴림" w:eastAsia="굴림" w:hAnsi="굴림" w:cs="굴림"/>
                <w:color w:val="000000"/>
                <w:kern w:val="0"/>
                <w:szCs w:val="20"/>
              </w:rPr>
            </w:pPr>
            <w:r w:rsidRPr="00873B36">
              <w:rPr>
                <w:rFonts w:ascii="굴림" w:eastAsia="굴림" w:hAnsi="굴림" w:cs="굴림" w:hint="eastAsia"/>
                <w:color w:val="000000"/>
                <w:kern w:val="0"/>
                <w:szCs w:val="20"/>
              </w:rPr>
              <w:t>2.</w:t>
            </w:r>
            <w:r>
              <w:rPr>
                <w:rFonts w:ascii="굴림" w:eastAsia="굴림" w:hAnsi="굴림" w:cs="굴림"/>
                <w:color w:val="000000"/>
                <w:kern w:val="0"/>
                <w:szCs w:val="20"/>
              </w:rPr>
              <w:t xml:space="preserve"> </w:t>
            </w:r>
            <w:r w:rsidRPr="00873B36">
              <w:rPr>
                <w:rFonts w:ascii="굴림" w:eastAsia="굴림" w:hAnsi="굴림" w:cs="굴림" w:hint="eastAsia"/>
                <w:color w:val="000000"/>
                <w:kern w:val="0"/>
                <w:szCs w:val="20"/>
              </w:rPr>
              <w:t xml:space="preserve"> 입찰가격 </w:t>
            </w:r>
          </w:p>
          <w:p w:rsidR="000574B8" w:rsidRPr="00873B36" w:rsidRDefault="000574B8" w:rsidP="000574B8">
            <w:pPr>
              <w:wordWrap/>
              <w:spacing w:line="264" w:lineRule="auto"/>
              <w:jc w:val="left"/>
              <w:textAlignment w:val="baseline"/>
              <w:rPr>
                <w:rFonts w:ascii="굴림" w:eastAsia="굴림" w:hAnsi="굴림" w:cs="굴림"/>
                <w:color w:val="000000"/>
                <w:kern w:val="0"/>
                <w:szCs w:val="20"/>
              </w:rPr>
            </w:pPr>
            <w:r w:rsidRPr="00873B36">
              <w:rPr>
                <w:rFonts w:ascii="굴림" w:eastAsia="굴림" w:hAnsi="굴림" w:cs="굴림" w:hint="eastAsia"/>
                <w:color w:val="000000"/>
                <w:kern w:val="0"/>
                <w:szCs w:val="20"/>
              </w:rPr>
              <w:t>3.</w:t>
            </w:r>
            <w:r>
              <w:rPr>
                <w:rFonts w:ascii="굴림" w:eastAsia="굴림" w:hAnsi="굴림" w:cs="굴림"/>
                <w:color w:val="000000"/>
                <w:kern w:val="0"/>
                <w:szCs w:val="20"/>
              </w:rPr>
              <w:t xml:space="preserve"> </w:t>
            </w:r>
            <w:r w:rsidRPr="00873B36">
              <w:rPr>
                <w:rFonts w:ascii="굴림" w:eastAsia="굴림" w:hAnsi="굴림" w:cs="굴림" w:hint="eastAsia"/>
                <w:color w:val="000000"/>
                <w:kern w:val="0"/>
                <w:szCs w:val="20"/>
              </w:rPr>
              <w:t xml:space="preserve"> 입찰 관련 서류 </w:t>
            </w:r>
          </w:p>
          <w:p w:rsidR="000574B8" w:rsidRPr="00873B36" w:rsidRDefault="000574B8" w:rsidP="000574B8">
            <w:pPr>
              <w:wordWrap/>
              <w:spacing w:line="264" w:lineRule="auto"/>
              <w:jc w:val="left"/>
              <w:textAlignment w:val="baseline"/>
              <w:rPr>
                <w:rFonts w:ascii="굴림" w:eastAsia="굴림" w:hAnsi="굴림" w:cs="굴림"/>
                <w:color w:val="000000"/>
                <w:kern w:val="0"/>
                <w:szCs w:val="20"/>
              </w:rPr>
            </w:pPr>
            <w:r w:rsidRPr="00873B36">
              <w:rPr>
                <w:rFonts w:ascii="굴림" w:eastAsia="굴림" w:hAnsi="굴림" w:cs="굴림" w:hint="eastAsia"/>
                <w:color w:val="000000"/>
                <w:kern w:val="0"/>
                <w:szCs w:val="20"/>
              </w:rPr>
              <w:t>4.</w:t>
            </w:r>
            <w:r>
              <w:rPr>
                <w:rFonts w:ascii="굴림" w:eastAsia="굴림" w:hAnsi="굴림" w:cs="굴림"/>
                <w:color w:val="000000"/>
                <w:kern w:val="0"/>
                <w:szCs w:val="20"/>
              </w:rPr>
              <w:t xml:space="preserve"> </w:t>
            </w:r>
            <w:r w:rsidRPr="00873B36">
              <w:rPr>
                <w:rFonts w:ascii="굴림" w:eastAsia="굴림" w:hAnsi="굴림" w:cs="굴림" w:hint="eastAsia"/>
                <w:color w:val="000000"/>
                <w:kern w:val="0"/>
                <w:szCs w:val="20"/>
              </w:rPr>
              <w:t xml:space="preserve"> 입찰서 작성 </w:t>
            </w:r>
          </w:p>
          <w:p w:rsidR="000574B8" w:rsidRPr="00873B36" w:rsidRDefault="000574B8" w:rsidP="000574B8">
            <w:pPr>
              <w:wordWrap/>
              <w:spacing w:line="264" w:lineRule="auto"/>
              <w:jc w:val="left"/>
              <w:textAlignment w:val="baseline"/>
              <w:rPr>
                <w:rFonts w:ascii="굴림" w:eastAsia="굴림" w:hAnsi="굴림" w:cs="굴림"/>
                <w:color w:val="000000"/>
                <w:kern w:val="0"/>
                <w:szCs w:val="20"/>
              </w:rPr>
            </w:pPr>
            <w:r w:rsidRPr="00873B36">
              <w:rPr>
                <w:rFonts w:ascii="굴림" w:eastAsia="굴림" w:hAnsi="굴림" w:cs="굴림" w:hint="eastAsia"/>
                <w:color w:val="000000"/>
                <w:kern w:val="0"/>
                <w:szCs w:val="20"/>
              </w:rPr>
              <w:t xml:space="preserve">5. </w:t>
            </w:r>
            <w:r>
              <w:rPr>
                <w:rFonts w:ascii="굴림" w:eastAsia="굴림" w:hAnsi="굴림" w:cs="굴림"/>
                <w:color w:val="000000"/>
                <w:kern w:val="0"/>
                <w:szCs w:val="20"/>
              </w:rPr>
              <w:t xml:space="preserve"> </w:t>
            </w:r>
            <w:r w:rsidRPr="00873B36">
              <w:rPr>
                <w:rFonts w:ascii="굴림" w:eastAsia="굴림" w:hAnsi="굴림" w:cs="굴림" w:hint="eastAsia"/>
                <w:color w:val="000000"/>
                <w:kern w:val="0"/>
                <w:szCs w:val="20"/>
              </w:rPr>
              <w:t xml:space="preserve">대안 입찰 </w:t>
            </w:r>
          </w:p>
          <w:p w:rsidR="000574B8" w:rsidRDefault="000574B8" w:rsidP="000574B8">
            <w:pPr>
              <w:wordWrap/>
              <w:spacing w:line="264" w:lineRule="auto"/>
              <w:jc w:val="left"/>
              <w:textAlignment w:val="baseline"/>
              <w:rPr>
                <w:rFonts w:ascii="굴림" w:eastAsia="굴림" w:hAnsi="굴림" w:cs="굴림"/>
                <w:color w:val="000000"/>
                <w:kern w:val="0"/>
                <w:szCs w:val="20"/>
              </w:rPr>
            </w:pPr>
            <w:r w:rsidRPr="00873B36">
              <w:rPr>
                <w:rFonts w:ascii="굴림" w:eastAsia="굴림" w:hAnsi="굴림" w:cs="굴림" w:hint="eastAsia"/>
                <w:color w:val="000000"/>
                <w:kern w:val="0"/>
                <w:szCs w:val="20"/>
              </w:rPr>
              <w:t>6.</w:t>
            </w:r>
            <w:r>
              <w:rPr>
                <w:rFonts w:ascii="굴림" w:eastAsia="굴림" w:hAnsi="굴림" w:cs="굴림"/>
                <w:color w:val="000000"/>
                <w:kern w:val="0"/>
                <w:szCs w:val="20"/>
              </w:rPr>
              <w:t xml:space="preserve"> </w:t>
            </w:r>
            <w:r w:rsidRPr="00873B36">
              <w:rPr>
                <w:rFonts w:ascii="굴림" w:eastAsia="굴림" w:hAnsi="굴림" w:cs="굴림" w:hint="eastAsia"/>
                <w:color w:val="000000"/>
                <w:kern w:val="0"/>
                <w:szCs w:val="20"/>
              </w:rPr>
              <w:t xml:space="preserve"> 입찰 및 계약 구비서류 </w:t>
            </w:r>
          </w:p>
          <w:p w:rsidR="000574B8" w:rsidRPr="00873B36" w:rsidRDefault="000574B8" w:rsidP="000574B8">
            <w:pPr>
              <w:wordWrap/>
              <w:spacing w:line="264" w:lineRule="auto"/>
              <w:jc w:val="left"/>
              <w:textAlignment w:val="baseline"/>
              <w:rPr>
                <w:rFonts w:ascii="굴림" w:eastAsia="굴림" w:hAnsi="굴림" w:cs="굴림"/>
                <w:color w:val="000000"/>
                <w:kern w:val="0"/>
                <w:szCs w:val="20"/>
              </w:rPr>
            </w:pPr>
          </w:p>
          <w:p w:rsidR="000574B8" w:rsidRPr="00BE0B93" w:rsidRDefault="000574B8" w:rsidP="000574B8">
            <w:pPr>
              <w:wordWrap/>
              <w:spacing w:line="264" w:lineRule="auto"/>
              <w:jc w:val="left"/>
              <w:textAlignment w:val="baseline"/>
              <w:rPr>
                <w:rFonts w:ascii="굴림" w:eastAsia="굴림" w:hAnsi="굴림" w:cs="굴림"/>
                <w:color w:val="000000" w:themeColor="text1"/>
                <w:kern w:val="0"/>
                <w:szCs w:val="20"/>
              </w:rPr>
            </w:pPr>
            <w:r w:rsidRPr="00873B36">
              <w:rPr>
                <w:rFonts w:ascii="굴림" w:eastAsia="굴림" w:hAnsi="굴림" w:cs="굴림" w:hint="eastAsia"/>
                <w:color w:val="000000"/>
                <w:kern w:val="0"/>
                <w:szCs w:val="20"/>
              </w:rPr>
              <w:t xml:space="preserve">7. </w:t>
            </w:r>
            <w:r>
              <w:rPr>
                <w:rFonts w:ascii="굴림" w:eastAsia="굴림" w:hAnsi="굴림" w:cs="굴림"/>
                <w:color w:val="000000"/>
                <w:kern w:val="0"/>
                <w:szCs w:val="20"/>
              </w:rPr>
              <w:t xml:space="preserve"> </w:t>
            </w:r>
            <w:r w:rsidRPr="00BE0B93">
              <w:rPr>
                <w:rFonts w:ascii="굴림" w:eastAsia="굴림" w:hAnsi="굴림" w:cs="굴림" w:hint="eastAsia"/>
                <w:color w:val="000000" w:themeColor="text1"/>
                <w:kern w:val="0"/>
                <w:szCs w:val="20"/>
              </w:rPr>
              <w:t xml:space="preserve">입찰서의 제출 </w:t>
            </w:r>
          </w:p>
          <w:p w:rsidR="000574B8" w:rsidRPr="00BE0B93" w:rsidRDefault="000574B8" w:rsidP="000574B8">
            <w:pPr>
              <w:wordWrap/>
              <w:spacing w:line="264" w:lineRule="auto"/>
              <w:jc w:val="left"/>
              <w:textAlignment w:val="baseline"/>
              <w:rPr>
                <w:rFonts w:ascii="굴림" w:eastAsia="굴림" w:hAnsi="굴림" w:cs="굴림"/>
                <w:color w:val="000000" w:themeColor="text1"/>
                <w:kern w:val="0"/>
                <w:szCs w:val="20"/>
              </w:rPr>
            </w:pPr>
            <w:r w:rsidRPr="00BE0B93">
              <w:rPr>
                <w:rFonts w:ascii="굴림" w:eastAsia="굴림" w:hAnsi="굴림" w:cs="굴림" w:hint="eastAsia"/>
                <w:color w:val="000000" w:themeColor="text1"/>
                <w:kern w:val="0"/>
                <w:szCs w:val="20"/>
              </w:rPr>
              <w:t xml:space="preserve">8. </w:t>
            </w:r>
            <w:r w:rsidRPr="00BE0B93">
              <w:rPr>
                <w:rFonts w:ascii="굴림" w:eastAsia="굴림" w:hAnsi="굴림" w:cs="굴림"/>
                <w:color w:val="000000" w:themeColor="text1"/>
                <w:kern w:val="0"/>
                <w:szCs w:val="20"/>
              </w:rPr>
              <w:t xml:space="preserve"> </w:t>
            </w:r>
            <w:r w:rsidRPr="00BE0B93">
              <w:rPr>
                <w:rFonts w:ascii="굴림" w:eastAsia="굴림" w:hAnsi="굴림" w:cs="굴림" w:hint="eastAsia"/>
                <w:color w:val="000000" w:themeColor="text1"/>
                <w:kern w:val="0"/>
                <w:szCs w:val="20"/>
              </w:rPr>
              <w:t xml:space="preserve">입찰보증금 </w:t>
            </w:r>
          </w:p>
          <w:p w:rsidR="000574B8" w:rsidRPr="00BE0B93" w:rsidRDefault="000574B8" w:rsidP="000574B8">
            <w:pPr>
              <w:wordWrap/>
              <w:spacing w:line="264" w:lineRule="auto"/>
              <w:jc w:val="left"/>
              <w:textAlignment w:val="baseline"/>
              <w:rPr>
                <w:rFonts w:ascii="굴림" w:eastAsia="굴림" w:hAnsi="굴림" w:cs="굴림"/>
                <w:color w:val="000000" w:themeColor="text1"/>
                <w:kern w:val="0"/>
                <w:szCs w:val="20"/>
              </w:rPr>
            </w:pPr>
            <w:r w:rsidRPr="00BE0B93">
              <w:rPr>
                <w:rFonts w:ascii="굴림" w:eastAsia="굴림" w:hAnsi="굴림" w:cs="굴림" w:hint="eastAsia"/>
                <w:color w:val="000000" w:themeColor="text1"/>
                <w:kern w:val="0"/>
                <w:szCs w:val="20"/>
              </w:rPr>
              <w:t xml:space="preserve">9. </w:t>
            </w:r>
            <w:r w:rsidRPr="00BE0B93">
              <w:rPr>
                <w:rFonts w:ascii="굴림" w:eastAsia="굴림" w:hAnsi="굴림" w:cs="굴림"/>
                <w:color w:val="000000" w:themeColor="text1"/>
                <w:kern w:val="0"/>
                <w:szCs w:val="20"/>
              </w:rPr>
              <w:t xml:space="preserve"> </w:t>
            </w:r>
            <w:r w:rsidRPr="00BE0B93">
              <w:rPr>
                <w:rFonts w:ascii="굴림" w:eastAsia="굴림" w:hAnsi="굴림" w:cs="굴림" w:hint="eastAsia"/>
                <w:color w:val="000000" w:themeColor="text1"/>
                <w:kern w:val="0"/>
                <w:szCs w:val="20"/>
              </w:rPr>
              <w:t xml:space="preserve">낙찰자 결정 </w:t>
            </w:r>
          </w:p>
          <w:p w:rsidR="000574B8" w:rsidRPr="001807B5" w:rsidRDefault="000574B8" w:rsidP="000574B8">
            <w:pPr>
              <w:wordWrap/>
              <w:spacing w:line="264" w:lineRule="auto"/>
              <w:jc w:val="left"/>
              <w:textAlignment w:val="baseline"/>
              <w:rPr>
                <w:rFonts w:ascii="굴림" w:eastAsia="굴림" w:hAnsi="굴림" w:cs="굴림"/>
                <w:color w:val="0000FF"/>
                <w:kern w:val="0"/>
                <w:szCs w:val="20"/>
              </w:rPr>
            </w:pPr>
            <w:r w:rsidRPr="001807B5">
              <w:rPr>
                <w:rFonts w:ascii="굴림" w:eastAsia="굴림" w:hAnsi="굴림" w:cs="굴림" w:hint="eastAsia"/>
                <w:color w:val="0000FF"/>
                <w:kern w:val="0"/>
                <w:szCs w:val="20"/>
              </w:rPr>
              <w:t xml:space="preserve">10. </w:t>
            </w:r>
            <w:r w:rsidRPr="001807B5">
              <w:rPr>
                <w:rFonts w:ascii="굴림" w:eastAsia="굴림" w:hAnsi="굴림" w:cs="굴림"/>
                <w:color w:val="0000FF"/>
                <w:kern w:val="0"/>
                <w:szCs w:val="20"/>
              </w:rPr>
              <w:t>&lt;</w:t>
            </w:r>
            <w:r w:rsidRPr="001807B5">
              <w:rPr>
                <w:rFonts w:ascii="굴림" w:eastAsia="굴림" w:hAnsi="굴림" w:cs="굴림" w:hint="eastAsia"/>
                <w:color w:val="0000FF"/>
                <w:kern w:val="0"/>
                <w:szCs w:val="20"/>
              </w:rPr>
              <w:t>삭제&gt;</w:t>
            </w:r>
          </w:p>
          <w:p w:rsidR="000574B8" w:rsidRPr="00BE0B93" w:rsidRDefault="000574B8" w:rsidP="000574B8">
            <w:pPr>
              <w:wordWrap/>
              <w:spacing w:line="264" w:lineRule="auto"/>
              <w:jc w:val="left"/>
              <w:textAlignment w:val="baseline"/>
              <w:rPr>
                <w:rFonts w:ascii="굴림" w:eastAsia="굴림" w:hAnsi="굴림" w:cs="굴림"/>
                <w:color w:val="000000" w:themeColor="text1"/>
                <w:kern w:val="0"/>
                <w:szCs w:val="20"/>
              </w:rPr>
            </w:pPr>
            <w:r w:rsidRPr="00BE0B93">
              <w:rPr>
                <w:rFonts w:ascii="굴림" w:eastAsia="굴림" w:hAnsi="굴림" w:cs="굴림" w:hint="eastAsia"/>
                <w:color w:val="000000" w:themeColor="text1"/>
                <w:kern w:val="0"/>
                <w:szCs w:val="20"/>
              </w:rPr>
              <w:t xml:space="preserve">11. 카탈로그 및 상표 </w:t>
            </w:r>
          </w:p>
          <w:p w:rsidR="000574B8" w:rsidRPr="00BE0B93" w:rsidRDefault="000574B8" w:rsidP="000574B8">
            <w:pPr>
              <w:pStyle w:val="12"/>
              <w:wordWrap/>
              <w:spacing w:line="264" w:lineRule="auto"/>
              <w:jc w:val="left"/>
              <w:rPr>
                <w:color w:val="000000" w:themeColor="text1"/>
                <w:kern w:val="0"/>
              </w:rPr>
            </w:pPr>
            <w:r w:rsidRPr="00BE0B93">
              <w:rPr>
                <w:rFonts w:ascii="굴림" w:hint="eastAsia"/>
                <w:color w:val="000000" w:themeColor="text1"/>
                <w:kern w:val="0"/>
              </w:rPr>
              <w:t>12. 대금 결제</w:t>
            </w:r>
            <w:r w:rsidRPr="00BE0B93">
              <w:rPr>
                <w:color w:val="000000" w:themeColor="text1"/>
              </w:rPr>
              <w:t xml:space="preserve"> </w:t>
            </w:r>
          </w:p>
          <w:p w:rsidR="000574B8" w:rsidRPr="00BE0B93" w:rsidRDefault="000574B8" w:rsidP="000574B8">
            <w:pPr>
              <w:pStyle w:val="12"/>
              <w:wordWrap/>
              <w:spacing w:line="264" w:lineRule="auto"/>
              <w:jc w:val="left"/>
              <w:rPr>
                <w:color w:val="000000" w:themeColor="text1"/>
              </w:rPr>
            </w:pPr>
            <w:r w:rsidRPr="00BE0B93">
              <w:rPr>
                <w:rFonts w:ascii="굴림" w:hint="eastAsia"/>
                <w:color w:val="000000" w:themeColor="text1"/>
                <w:kern w:val="0"/>
              </w:rPr>
              <w:t xml:space="preserve">13. </w:t>
            </w:r>
            <w:proofErr w:type="spellStart"/>
            <w:r w:rsidRPr="00BE0B93">
              <w:rPr>
                <w:rFonts w:ascii="굴림" w:hint="eastAsia"/>
                <w:color w:val="000000" w:themeColor="text1"/>
                <w:kern w:val="0"/>
              </w:rPr>
              <w:t>청렴·공정계약</w:t>
            </w:r>
            <w:proofErr w:type="spellEnd"/>
          </w:p>
          <w:p w:rsidR="000574B8" w:rsidRPr="00BE0B93" w:rsidRDefault="000574B8" w:rsidP="000574B8">
            <w:pPr>
              <w:pStyle w:val="12"/>
              <w:wordWrap/>
              <w:spacing w:line="264" w:lineRule="auto"/>
              <w:jc w:val="left"/>
              <w:rPr>
                <w:color w:val="000000" w:themeColor="text1"/>
              </w:rPr>
            </w:pPr>
            <w:r w:rsidRPr="00BE0B93">
              <w:rPr>
                <w:rFonts w:ascii="굴림" w:hint="eastAsia"/>
                <w:color w:val="000000" w:themeColor="text1"/>
                <w:kern w:val="0"/>
              </w:rPr>
              <w:t>14. 언어</w:t>
            </w:r>
          </w:p>
          <w:p w:rsidR="000574B8" w:rsidRPr="00BE0B93" w:rsidRDefault="000574B8" w:rsidP="000574B8">
            <w:pPr>
              <w:pStyle w:val="12"/>
              <w:wordWrap/>
              <w:spacing w:line="264" w:lineRule="auto"/>
              <w:jc w:val="left"/>
              <w:rPr>
                <w:color w:val="000000" w:themeColor="text1"/>
              </w:rPr>
            </w:pPr>
            <w:r w:rsidRPr="00BE0B93">
              <w:rPr>
                <w:rFonts w:ascii="굴림" w:hint="eastAsia"/>
                <w:color w:val="000000" w:themeColor="text1"/>
                <w:kern w:val="0"/>
              </w:rPr>
              <w:t>15. 입찰무효</w:t>
            </w:r>
          </w:p>
          <w:p w:rsidR="000574B8" w:rsidRPr="00BE0B93" w:rsidRDefault="000574B8" w:rsidP="000574B8">
            <w:pPr>
              <w:wordWrap/>
              <w:spacing w:line="264" w:lineRule="auto"/>
              <w:jc w:val="left"/>
              <w:textAlignment w:val="baseline"/>
              <w:rPr>
                <w:rFonts w:ascii="굴림" w:eastAsia="굴림" w:hAnsi="굴림" w:cs="굴림"/>
                <w:color w:val="000000" w:themeColor="text1"/>
                <w:kern w:val="0"/>
                <w:szCs w:val="20"/>
              </w:rPr>
            </w:pPr>
          </w:p>
          <w:p w:rsidR="000574B8" w:rsidRDefault="000574B8" w:rsidP="000574B8">
            <w:pPr>
              <w:wordWrap/>
              <w:spacing w:line="264" w:lineRule="auto"/>
              <w:jc w:val="left"/>
              <w:textAlignment w:val="baseline"/>
              <w:rPr>
                <w:rFonts w:ascii="굴림" w:eastAsia="굴림" w:hAnsi="굴림" w:cs="굴림"/>
                <w:color w:val="000000"/>
                <w:kern w:val="0"/>
                <w:szCs w:val="20"/>
              </w:rPr>
            </w:pPr>
          </w:p>
          <w:p w:rsidR="000574B8" w:rsidRPr="00BE0B93" w:rsidRDefault="000574B8" w:rsidP="000574B8">
            <w:pPr>
              <w:wordWrap/>
              <w:spacing w:line="264" w:lineRule="auto"/>
              <w:jc w:val="center"/>
              <w:textAlignment w:val="baseline"/>
              <w:rPr>
                <w:rFonts w:ascii="굴림" w:eastAsia="굴림" w:hAnsi="굴림" w:cs="굴림"/>
                <w:color w:val="0000FF"/>
                <w:kern w:val="0"/>
                <w:szCs w:val="20"/>
              </w:rPr>
            </w:pPr>
            <w:r w:rsidRPr="00BE0B93">
              <w:rPr>
                <w:rFonts w:ascii="굴림" w:eastAsia="굴림" w:hAnsi="굴림" w:cs="굴림" w:hint="eastAsia"/>
                <w:b/>
                <w:bCs/>
                <w:color w:val="0000FF"/>
                <w:kern w:val="0"/>
                <w:szCs w:val="20"/>
                <w:u w:val="single" w:color="000000"/>
              </w:rPr>
              <w:t xml:space="preserve">별 </w:t>
            </w:r>
            <w:r w:rsidRPr="00BE0B93">
              <w:rPr>
                <w:rFonts w:ascii="굴림" w:eastAsia="굴림" w:hAnsi="굴림" w:cs="굴림"/>
                <w:b/>
                <w:bCs/>
                <w:color w:val="0000FF"/>
                <w:kern w:val="0"/>
                <w:szCs w:val="20"/>
                <w:u w:val="single" w:color="000000"/>
              </w:rPr>
              <w:t xml:space="preserve">   </w:t>
            </w:r>
            <w:r w:rsidRPr="00BE0B93">
              <w:rPr>
                <w:rFonts w:ascii="굴림" w:eastAsia="굴림" w:hAnsi="굴림" w:cs="굴림" w:hint="eastAsia"/>
                <w:b/>
                <w:bCs/>
                <w:color w:val="0000FF"/>
                <w:kern w:val="0"/>
                <w:szCs w:val="20"/>
                <w:u w:val="single" w:color="000000"/>
              </w:rPr>
              <w:t>첨</w:t>
            </w:r>
          </w:p>
          <w:p w:rsidR="000574B8" w:rsidRPr="00873B36" w:rsidRDefault="000574B8" w:rsidP="000574B8">
            <w:pPr>
              <w:wordWrap/>
              <w:spacing w:line="264" w:lineRule="auto"/>
              <w:jc w:val="left"/>
              <w:textAlignment w:val="baseline"/>
              <w:rPr>
                <w:rFonts w:ascii="굴림" w:eastAsia="굴림" w:hAnsi="굴림" w:cs="굴림"/>
                <w:color w:val="000000"/>
                <w:kern w:val="0"/>
                <w:szCs w:val="20"/>
              </w:rPr>
            </w:pPr>
            <w:r w:rsidRPr="00873B36">
              <w:rPr>
                <w:rFonts w:ascii="굴림" w:eastAsia="굴림" w:hAnsi="굴림" w:cs="굴림" w:hint="eastAsia"/>
                <w:color w:val="000000"/>
                <w:kern w:val="0"/>
                <w:szCs w:val="20"/>
              </w:rPr>
              <w:t xml:space="preserve">1. </w:t>
            </w:r>
            <w:r>
              <w:rPr>
                <w:rFonts w:ascii="굴림" w:eastAsia="굴림" w:hAnsi="굴림" w:cs="굴림"/>
                <w:color w:val="000000"/>
                <w:kern w:val="0"/>
                <w:szCs w:val="20"/>
              </w:rPr>
              <w:t xml:space="preserve"> </w:t>
            </w:r>
            <w:r w:rsidRPr="00873B36">
              <w:rPr>
                <w:rFonts w:ascii="굴림" w:eastAsia="굴림" w:hAnsi="굴림" w:cs="굴림" w:hint="eastAsia"/>
                <w:color w:val="000000"/>
                <w:kern w:val="0"/>
                <w:szCs w:val="20"/>
              </w:rPr>
              <w:t xml:space="preserve">계약서 표지 (*) </w:t>
            </w:r>
          </w:p>
          <w:p w:rsidR="000574B8" w:rsidRPr="00873B36" w:rsidRDefault="000574B8" w:rsidP="000574B8">
            <w:pPr>
              <w:wordWrap/>
              <w:spacing w:line="264" w:lineRule="auto"/>
              <w:jc w:val="left"/>
              <w:textAlignment w:val="baseline"/>
              <w:rPr>
                <w:rFonts w:ascii="굴림" w:eastAsia="굴림" w:hAnsi="굴림" w:cs="굴림"/>
                <w:color w:val="000000"/>
                <w:kern w:val="0"/>
                <w:szCs w:val="20"/>
              </w:rPr>
            </w:pPr>
            <w:r w:rsidRPr="00873B36">
              <w:rPr>
                <w:rFonts w:ascii="굴림" w:eastAsia="굴림" w:hAnsi="굴림" w:cs="굴림" w:hint="eastAsia"/>
                <w:color w:val="000000"/>
                <w:kern w:val="0"/>
                <w:szCs w:val="20"/>
              </w:rPr>
              <w:t xml:space="preserve">2. </w:t>
            </w:r>
            <w:r>
              <w:rPr>
                <w:rFonts w:ascii="굴림" w:eastAsia="굴림" w:hAnsi="굴림" w:cs="굴림"/>
                <w:color w:val="000000"/>
                <w:kern w:val="0"/>
                <w:szCs w:val="20"/>
              </w:rPr>
              <w:t xml:space="preserve"> </w:t>
            </w:r>
            <w:r w:rsidRPr="00873B36">
              <w:rPr>
                <w:rFonts w:ascii="굴림" w:eastAsia="굴림" w:hAnsi="굴림" w:cs="굴림" w:hint="eastAsia"/>
                <w:color w:val="000000"/>
                <w:kern w:val="0"/>
                <w:szCs w:val="20"/>
              </w:rPr>
              <w:t>물품명세서 및 가격표 (*)</w:t>
            </w:r>
          </w:p>
          <w:p w:rsidR="000574B8" w:rsidRPr="00873B36" w:rsidRDefault="000574B8" w:rsidP="000574B8">
            <w:pPr>
              <w:wordWrap/>
              <w:spacing w:line="264" w:lineRule="auto"/>
              <w:jc w:val="left"/>
              <w:textAlignment w:val="baseline"/>
              <w:rPr>
                <w:rFonts w:ascii="굴림" w:eastAsia="굴림" w:hAnsi="굴림" w:cs="굴림"/>
                <w:color w:val="000000"/>
                <w:kern w:val="0"/>
                <w:szCs w:val="20"/>
              </w:rPr>
            </w:pPr>
            <w:r w:rsidRPr="00873B36">
              <w:rPr>
                <w:rFonts w:ascii="굴림" w:eastAsia="굴림" w:hAnsi="굴림" w:cs="굴림" w:hint="eastAsia"/>
                <w:color w:val="000000"/>
                <w:kern w:val="0"/>
                <w:szCs w:val="20"/>
              </w:rPr>
              <w:t xml:space="preserve">3. </w:t>
            </w:r>
            <w:r>
              <w:rPr>
                <w:rFonts w:ascii="굴림" w:eastAsia="굴림" w:hAnsi="굴림" w:cs="굴림"/>
                <w:color w:val="000000"/>
                <w:kern w:val="0"/>
                <w:szCs w:val="20"/>
              </w:rPr>
              <w:t xml:space="preserve"> </w:t>
            </w:r>
            <w:r w:rsidRPr="00873B36">
              <w:rPr>
                <w:rFonts w:ascii="굴림" w:eastAsia="굴림" w:hAnsi="굴림" w:cs="굴림" w:hint="eastAsia"/>
                <w:color w:val="000000"/>
                <w:kern w:val="0"/>
                <w:szCs w:val="20"/>
              </w:rPr>
              <w:t>제작자증명서 (*)</w:t>
            </w:r>
          </w:p>
          <w:p w:rsidR="000574B8" w:rsidRPr="00873B36" w:rsidRDefault="000574B8" w:rsidP="000574B8">
            <w:pPr>
              <w:wordWrap/>
              <w:spacing w:line="264" w:lineRule="auto"/>
              <w:jc w:val="left"/>
              <w:textAlignment w:val="baseline"/>
              <w:rPr>
                <w:rFonts w:ascii="굴림" w:eastAsia="굴림" w:hAnsi="굴림" w:cs="굴림"/>
                <w:color w:val="000000"/>
                <w:kern w:val="0"/>
                <w:szCs w:val="20"/>
              </w:rPr>
            </w:pPr>
            <w:r w:rsidRPr="00873B36">
              <w:rPr>
                <w:rFonts w:ascii="굴림" w:eastAsia="굴림" w:hAnsi="굴림" w:cs="굴림" w:hint="eastAsia"/>
                <w:color w:val="000000"/>
                <w:kern w:val="0"/>
                <w:szCs w:val="20"/>
              </w:rPr>
              <w:t xml:space="preserve">4. </w:t>
            </w:r>
            <w:r>
              <w:rPr>
                <w:rFonts w:ascii="굴림" w:eastAsia="굴림" w:hAnsi="굴림" w:cs="굴림"/>
                <w:color w:val="000000"/>
                <w:kern w:val="0"/>
                <w:szCs w:val="20"/>
              </w:rPr>
              <w:t xml:space="preserve"> </w:t>
            </w:r>
            <w:r w:rsidRPr="00873B36">
              <w:rPr>
                <w:rFonts w:ascii="굴림" w:eastAsia="굴림" w:hAnsi="굴림" w:cs="굴림" w:hint="eastAsia"/>
                <w:color w:val="000000"/>
                <w:kern w:val="0"/>
                <w:szCs w:val="20"/>
              </w:rPr>
              <w:t>공급자증명서 (*)</w:t>
            </w:r>
          </w:p>
          <w:p w:rsidR="000574B8" w:rsidRPr="00873B36" w:rsidRDefault="000574B8" w:rsidP="000574B8">
            <w:pPr>
              <w:wordWrap/>
              <w:spacing w:line="264" w:lineRule="auto"/>
              <w:jc w:val="left"/>
              <w:textAlignment w:val="baseline"/>
              <w:rPr>
                <w:rFonts w:ascii="굴림" w:eastAsia="굴림" w:hAnsi="굴림" w:cs="굴림"/>
                <w:color w:val="000000"/>
                <w:kern w:val="0"/>
                <w:szCs w:val="20"/>
              </w:rPr>
            </w:pPr>
            <w:r w:rsidRPr="00873B36">
              <w:rPr>
                <w:rFonts w:ascii="굴림" w:eastAsia="굴림" w:hAnsi="굴림" w:cs="굴림" w:hint="eastAsia"/>
                <w:color w:val="000000"/>
                <w:kern w:val="0"/>
                <w:szCs w:val="20"/>
              </w:rPr>
              <w:t xml:space="preserve">5. </w:t>
            </w:r>
            <w:r>
              <w:rPr>
                <w:rFonts w:ascii="굴림" w:eastAsia="굴림" w:hAnsi="굴림" w:cs="굴림"/>
                <w:color w:val="000000"/>
                <w:kern w:val="0"/>
                <w:szCs w:val="20"/>
              </w:rPr>
              <w:t xml:space="preserve"> </w:t>
            </w:r>
            <w:r w:rsidRPr="00873B36">
              <w:rPr>
                <w:rFonts w:ascii="굴림" w:eastAsia="굴림" w:hAnsi="굴림" w:cs="굴림" w:hint="eastAsia"/>
                <w:color w:val="000000"/>
                <w:kern w:val="0"/>
                <w:szCs w:val="20"/>
              </w:rPr>
              <w:t>위임장 (*)</w:t>
            </w:r>
          </w:p>
          <w:p w:rsidR="000574B8" w:rsidRPr="00873B36" w:rsidRDefault="000574B8" w:rsidP="000574B8">
            <w:pPr>
              <w:wordWrap/>
              <w:spacing w:line="264" w:lineRule="auto"/>
              <w:jc w:val="left"/>
              <w:textAlignment w:val="baseline"/>
              <w:rPr>
                <w:rFonts w:ascii="굴림" w:eastAsia="굴림" w:hAnsi="굴림" w:cs="굴림"/>
                <w:color w:val="000000"/>
                <w:kern w:val="0"/>
                <w:szCs w:val="20"/>
              </w:rPr>
            </w:pPr>
            <w:r w:rsidRPr="00873B36">
              <w:rPr>
                <w:rFonts w:ascii="굴림" w:eastAsia="굴림" w:hAnsi="굴림" w:cs="굴림" w:hint="eastAsia"/>
                <w:color w:val="000000"/>
                <w:kern w:val="0"/>
                <w:szCs w:val="20"/>
              </w:rPr>
              <w:t xml:space="preserve">6. </w:t>
            </w:r>
            <w:r>
              <w:rPr>
                <w:rFonts w:ascii="굴림" w:eastAsia="굴림" w:hAnsi="굴림" w:cs="굴림"/>
                <w:color w:val="000000"/>
                <w:kern w:val="0"/>
                <w:szCs w:val="20"/>
              </w:rPr>
              <w:t xml:space="preserve"> </w:t>
            </w:r>
            <w:r w:rsidRPr="00873B36">
              <w:rPr>
                <w:rFonts w:ascii="굴림" w:eastAsia="굴림" w:hAnsi="굴림" w:cs="굴림" w:hint="eastAsia"/>
                <w:color w:val="000000"/>
                <w:kern w:val="0"/>
                <w:szCs w:val="20"/>
              </w:rPr>
              <w:t>제작자 정보명세서 (*)</w:t>
            </w:r>
          </w:p>
          <w:p w:rsidR="000574B8" w:rsidRPr="00BE0B93" w:rsidRDefault="000574B8" w:rsidP="000574B8">
            <w:pPr>
              <w:wordWrap/>
              <w:spacing w:line="264" w:lineRule="auto"/>
              <w:jc w:val="left"/>
              <w:textAlignment w:val="baseline"/>
              <w:rPr>
                <w:rFonts w:ascii="굴림" w:eastAsia="굴림" w:hAnsi="굴림" w:cs="굴림"/>
                <w:kern w:val="0"/>
                <w:szCs w:val="20"/>
              </w:rPr>
            </w:pPr>
            <w:r w:rsidRPr="00873B36">
              <w:rPr>
                <w:rFonts w:ascii="굴림" w:eastAsia="굴림" w:hAnsi="굴림" w:cs="굴림" w:hint="eastAsia"/>
                <w:color w:val="000000"/>
                <w:kern w:val="0"/>
                <w:szCs w:val="20"/>
              </w:rPr>
              <w:t xml:space="preserve">7. </w:t>
            </w:r>
            <w:r>
              <w:rPr>
                <w:rFonts w:ascii="굴림" w:eastAsia="굴림" w:hAnsi="굴림" w:cs="굴림"/>
                <w:color w:val="000000"/>
                <w:kern w:val="0"/>
                <w:szCs w:val="20"/>
              </w:rPr>
              <w:t xml:space="preserve"> </w:t>
            </w:r>
            <w:r w:rsidRPr="00BE0B93">
              <w:rPr>
                <w:rFonts w:ascii="굴림" w:eastAsia="굴림" w:hAnsi="굴림" w:cs="굴림" w:hint="eastAsia"/>
                <w:kern w:val="0"/>
                <w:szCs w:val="20"/>
              </w:rPr>
              <w:t>국외조달 입찰참가 신청서 (*)</w:t>
            </w:r>
          </w:p>
          <w:p w:rsidR="000574B8" w:rsidRDefault="000574B8" w:rsidP="000574B8">
            <w:pPr>
              <w:wordWrap/>
              <w:spacing w:line="264" w:lineRule="auto"/>
              <w:jc w:val="left"/>
              <w:textAlignment w:val="baseline"/>
              <w:rPr>
                <w:rFonts w:ascii="굴림" w:eastAsia="굴림" w:hAnsi="굴림" w:cs="굴림"/>
                <w:kern w:val="0"/>
                <w:szCs w:val="20"/>
              </w:rPr>
            </w:pPr>
            <w:r w:rsidRPr="00BE0B93">
              <w:rPr>
                <w:rFonts w:ascii="굴림" w:eastAsia="굴림" w:hAnsi="굴림" w:cs="굴림" w:hint="eastAsia"/>
                <w:kern w:val="0"/>
                <w:szCs w:val="20"/>
              </w:rPr>
              <w:t xml:space="preserve">8. </w:t>
            </w:r>
            <w:r w:rsidRPr="00BE0B93">
              <w:rPr>
                <w:rFonts w:ascii="굴림" w:eastAsia="굴림" w:hAnsi="굴림" w:cs="굴림"/>
                <w:kern w:val="0"/>
                <w:szCs w:val="20"/>
              </w:rPr>
              <w:t xml:space="preserve"> </w:t>
            </w:r>
            <w:r w:rsidRPr="00BE0B93">
              <w:rPr>
                <w:rFonts w:ascii="굴림" w:eastAsia="굴림" w:hAnsi="굴림" w:cs="굴림" w:hint="eastAsia"/>
                <w:kern w:val="0"/>
                <w:szCs w:val="20"/>
              </w:rPr>
              <w:t xml:space="preserve">입찰보증금 지급확약서 (*) </w:t>
            </w:r>
          </w:p>
          <w:p w:rsidR="000574B8" w:rsidRPr="00BE0B93" w:rsidRDefault="000574B8" w:rsidP="000574B8">
            <w:pPr>
              <w:wordWrap/>
              <w:spacing w:line="264" w:lineRule="auto"/>
              <w:jc w:val="left"/>
              <w:textAlignment w:val="baseline"/>
              <w:rPr>
                <w:rFonts w:ascii="굴림" w:eastAsia="굴림" w:hAnsi="굴림" w:cs="굴림"/>
                <w:kern w:val="0"/>
                <w:szCs w:val="20"/>
              </w:rPr>
            </w:pPr>
          </w:p>
          <w:p w:rsidR="000574B8" w:rsidRDefault="000574B8" w:rsidP="000574B8">
            <w:pPr>
              <w:wordWrap/>
              <w:spacing w:line="264" w:lineRule="auto"/>
              <w:jc w:val="left"/>
              <w:textAlignment w:val="baseline"/>
              <w:rPr>
                <w:rFonts w:ascii="굴림" w:eastAsia="굴림" w:hAnsi="굴림" w:cs="굴림"/>
                <w:kern w:val="0"/>
                <w:szCs w:val="20"/>
              </w:rPr>
            </w:pPr>
            <w:r w:rsidRPr="00BE0B93">
              <w:rPr>
                <w:rFonts w:ascii="굴림" w:eastAsia="굴림" w:hAnsi="굴림" w:cs="굴림" w:hint="eastAsia"/>
                <w:kern w:val="0"/>
                <w:szCs w:val="20"/>
              </w:rPr>
              <w:t xml:space="preserve">9. </w:t>
            </w:r>
            <w:r w:rsidRPr="00BE0B93">
              <w:rPr>
                <w:rFonts w:ascii="굴림" w:eastAsia="굴림" w:hAnsi="굴림" w:cs="굴림"/>
                <w:kern w:val="0"/>
                <w:szCs w:val="20"/>
              </w:rPr>
              <w:t xml:space="preserve"> </w:t>
            </w:r>
            <w:r w:rsidRPr="00BE0B93">
              <w:rPr>
                <w:rFonts w:ascii="굴림" w:eastAsia="굴림" w:hAnsi="굴림" w:cs="굴림" w:hint="eastAsia"/>
                <w:kern w:val="0"/>
                <w:szCs w:val="20"/>
              </w:rPr>
              <w:t>입찰보증금 연대보증서 (*)</w:t>
            </w:r>
          </w:p>
          <w:p w:rsidR="000574B8" w:rsidRPr="00BE0B93" w:rsidRDefault="000574B8" w:rsidP="000574B8">
            <w:pPr>
              <w:wordWrap/>
              <w:spacing w:line="264" w:lineRule="auto"/>
              <w:jc w:val="left"/>
              <w:textAlignment w:val="baseline"/>
              <w:rPr>
                <w:rFonts w:ascii="굴림" w:eastAsia="굴림" w:hAnsi="굴림" w:cs="굴림"/>
                <w:kern w:val="0"/>
                <w:szCs w:val="20"/>
              </w:rPr>
            </w:pPr>
          </w:p>
          <w:p w:rsidR="000574B8" w:rsidRDefault="000574B8" w:rsidP="000574B8">
            <w:pPr>
              <w:wordWrap/>
              <w:spacing w:line="264" w:lineRule="auto"/>
              <w:jc w:val="left"/>
              <w:textAlignment w:val="baseline"/>
              <w:rPr>
                <w:rFonts w:ascii="굴림" w:eastAsia="굴림" w:hAnsi="굴림" w:cs="굴림"/>
                <w:kern w:val="0"/>
                <w:szCs w:val="20"/>
              </w:rPr>
            </w:pPr>
            <w:r w:rsidRPr="00BE0B93">
              <w:rPr>
                <w:rFonts w:ascii="굴림" w:eastAsia="굴림" w:hAnsi="굴림" w:cs="굴림" w:hint="eastAsia"/>
                <w:kern w:val="0"/>
                <w:szCs w:val="20"/>
              </w:rPr>
              <w:t>10. 계약이행 연대보증서 (*)</w:t>
            </w:r>
          </w:p>
          <w:p w:rsidR="000574B8" w:rsidRPr="00BE0B93" w:rsidRDefault="000574B8" w:rsidP="000574B8">
            <w:pPr>
              <w:wordWrap/>
              <w:spacing w:line="264" w:lineRule="auto"/>
              <w:jc w:val="left"/>
              <w:textAlignment w:val="baseline"/>
              <w:rPr>
                <w:rFonts w:ascii="굴림" w:eastAsia="굴림" w:hAnsi="굴림" w:cs="굴림"/>
                <w:kern w:val="0"/>
                <w:szCs w:val="20"/>
              </w:rPr>
            </w:pPr>
          </w:p>
          <w:p w:rsidR="000574B8" w:rsidRDefault="000574B8" w:rsidP="000574B8">
            <w:pPr>
              <w:pStyle w:val="12"/>
              <w:wordWrap/>
              <w:spacing w:line="264" w:lineRule="auto"/>
              <w:jc w:val="left"/>
              <w:rPr>
                <w:rFonts w:ascii="굴림"/>
                <w:color w:val="auto"/>
                <w:kern w:val="0"/>
              </w:rPr>
            </w:pPr>
            <w:r w:rsidRPr="00BE0B93">
              <w:rPr>
                <w:rFonts w:ascii="굴림" w:hint="eastAsia"/>
                <w:color w:val="auto"/>
                <w:kern w:val="0"/>
              </w:rPr>
              <w:t>11. 공급자 정보명세서 (*)</w:t>
            </w:r>
          </w:p>
          <w:p w:rsidR="000574B8" w:rsidRPr="00BE0B93" w:rsidRDefault="000574B8" w:rsidP="000574B8">
            <w:pPr>
              <w:pStyle w:val="12"/>
              <w:wordWrap/>
              <w:spacing w:line="264" w:lineRule="auto"/>
              <w:jc w:val="left"/>
              <w:rPr>
                <w:rFonts w:ascii="굴림"/>
                <w:color w:val="auto"/>
                <w:kern w:val="0"/>
              </w:rPr>
            </w:pPr>
            <w:r w:rsidRPr="00BE0B93">
              <w:rPr>
                <w:rFonts w:ascii="굴림" w:hint="eastAsia"/>
                <w:color w:val="auto"/>
                <w:kern w:val="0"/>
              </w:rPr>
              <w:t xml:space="preserve">12. </w:t>
            </w:r>
            <w:proofErr w:type="spellStart"/>
            <w:r w:rsidRPr="00BE0B93">
              <w:rPr>
                <w:rFonts w:ascii="굴림" w:hint="eastAsia"/>
                <w:color w:val="auto"/>
                <w:kern w:val="0"/>
              </w:rPr>
              <w:t>청렴·공정계약</w:t>
            </w:r>
            <w:proofErr w:type="spellEnd"/>
            <w:r w:rsidRPr="00BE0B93">
              <w:rPr>
                <w:color w:val="auto"/>
                <w:kern w:val="0"/>
              </w:rPr>
              <w:t xml:space="preserve"> </w:t>
            </w:r>
            <w:r w:rsidRPr="00BE0B93">
              <w:rPr>
                <w:rFonts w:ascii="굴림" w:hint="eastAsia"/>
                <w:color w:val="auto"/>
                <w:kern w:val="0"/>
              </w:rPr>
              <w:t>이행서약서</w:t>
            </w:r>
          </w:p>
          <w:p w:rsidR="000574B8" w:rsidRPr="00BE0B93" w:rsidRDefault="000574B8" w:rsidP="000574B8">
            <w:pPr>
              <w:pStyle w:val="12"/>
              <w:wordWrap/>
              <w:spacing w:line="264" w:lineRule="auto"/>
              <w:jc w:val="left"/>
              <w:rPr>
                <w:rFonts w:ascii="굴림"/>
                <w:color w:val="auto"/>
                <w:kern w:val="0"/>
              </w:rPr>
            </w:pPr>
            <w:r w:rsidRPr="00BE0B93">
              <w:rPr>
                <w:rFonts w:ascii="굴림" w:hint="eastAsia"/>
                <w:color w:val="auto"/>
                <w:kern w:val="0"/>
              </w:rPr>
              <w:t xml:space="preserve">13. </w:t>
            </w:r>
            <w:proofErr w:type="spellStart"/>
            <w:r w:rsidRPr="00BE0B93">
              <w:rPr>
                <w:rFonts w:ascii="굴림" w:hint="eastAsia"/>
                <w:color w:val="auto"/>
                <w:kern w:val="0"/>
              </w:rPr>
              <w:t>청렴·공정계약</w:t>
            </w:r>
            <w:proofErr w:type="spellEnd"/>
            <w:r w:rsidRPr="00BE0B93">
              <w:rPr>
                <w:color w:val="auto"/>
                <w:kern w:val="0"/>
              </w:rPr>
              <w:t xml:space="preserve"> </w:t>
            </w:r>
            <w:r w:rsidRPr="00BE0B93">
              <w:rPr>
                <w:rFonts w:ascii="굴림" w:hint="eastAsia"/>
                <w:color w:val="auto"/>
                <w:kern w:val="0"/>
              </w:rPr>
              <w:t>관련 서식 (*)</w:t>
            </w:r>
          </w:p>
          <w:p w:rsidR="000574B8" w:rsidRPr="00BE0B93" w:rsidRDefault="000574B8" w:rsidP="000574B8">
            <w:pPr>
              <w:pStyle w:val="12"/>
              <w:wordWrap/>
              <w:spacing w:line="264" w:lineRule="auto"/>
              <w:jc w:val="left"/>
              <w:rPr>
                <w:rFonts w:ascii="굴림"/>
                <w:color w:val="auto"/>
                <w:kern w:val="0"/>
              </w:rPr>
            </w:pPr>
            <w:r w:rsidRPr="00BE0B93">
              <w:rPr>
                <w:rFonts w:ascii="굴림" w:hint="eastAsia"/>
                <w:color w:val="auto"/>
                <w:kern w:val="0"/>
              </w:rPr>
              <w:t>1</w:t>
            </w:r>
            <w:r w:rsidRPr="00BE0B93">
              <w:rPr>
                <w:rFonts w:ascii="굴림"/>
                <w:color w:val="auto"/>
                <w:kern w:val="0"/>
              </w:rPr>
              <w:t>4</w:t>
            </w:r>
            <w:r w:rsidRPr="00BE0B93">
              <w:rPr>
                <w:rFonts w:ascii="굴림" w:hint="eastAsia"/>
                <w:color w:val="auto"/>
                <w:kern w:val="0"/>
              </w:rPr>
              <w:t xml:space="preserve">. </w:t>
            </w:r>
            <w:r w:rsidRPr="00BE0B93">
              <w:rPr>
                <w:rFonts w:ascii="굴림" w:hint="eastAsia"/>
                <w:color w:val="auto"/>
              </w:rPr>
              <w:t>확약서</w:t>
            </w:r>
            <w:r w:rsidRPr="00BE0B93">
              <w:rPr>
                <w:rFonts w:ascii="굴림"/>
                <w:color w:val="auto"/>
              </w:rPr>
              <w:t xml:space="preserve">(위조부품 </w:t>
            </w:r>
            <w:r w:rsidRPr="00BE0B93">
              <w:rPr>
                <w:rFonts w:ascii="굴림" w:hint="eastAsia"/>
                <w:color w:val="auto"/>
              </w:rPr>
              <w:t>취급금지</w:t>
            </w:r>
            <w:r w:rsidRPr="00BE0B93">
              <w:rPr>
                <w:rFonts w:ascii="굴림"/>
                <w:color w:val="auto"/>
              </w:rPr>
              <w:t xml:space="preserve">) </w:t>
            </w:r>
            <w:r w:rsidRPr="00BE0B93">
              <w:rPr>
                <w:rFonts w:ascii="굴림" w:hint="eastAsia"/>
                <w:color w:val="auto"/>
                <w:kern w:val="0"/>
              </w:rPr>
              <w:t>(*)</w:t>
            </w:r>
          </w:p>
          <w:p w:rsidR="000574B8" w:rsidRDefault="000574B8" w:rsidP="000574B8">
            <w:pPr>
              <w:wordWrap/>
              <w:spacing w:line="264" w:lineRule="auto"/>
              <w:jc w:val="left"/>
              <w:textAlignment w:val="baseline"/>
              <w:rPr>
                <w:rFonts w:ascii="굴림" w:eastAsia="굴림" w:hAnsi="굴림" w:cs="굴림"/>
                <w:kern w:val="0"/>
                <w:szCs w:val="20"/>
              </w:rPr>
            </w:pPr>
          </w:p>
          <w:p w:rsidR="000574B8" w:rsidRDefault="000574B8" w:rsidP="000574B8">
            <w:pPr>
              <w:wordWrap/>
              <w:spacing w:line="264" w:lineRule="auto"/>
              <w:jc w:val="left"/>
              <w:textAlignment w:val="baseline"/>
              <w:rPr>
                <w:rFonts w:ascii="굴림" w:eastAsia="굴림" w:hAnsi="굴림" w:cs="굴림"/>
                <w:kern w:val="0"/>
                <w:szCs w:val="20"/>
              </w:rPr>
            </w:pPr>
          </w:p>
          <w:p w:rsidR="000574B8" w:rsidRDefault="000574B8" w:rsidP="000574B8">
            <w:pPr>
              <w:wordWrap/>
              <w:spacing w:line="264" w:lineRule="auto"/>
              <w:jc w:val="left"/>
              <w:textAlignment w:val="baseline"/>
              <w:rPr>
                <w:rFonts w:ascii="굴림" w:eastAsia="굴림" w:hAnsi="굴림" w:cs="굴림"/>
                <w:kern w:val="0"/>
                <w:szCs w:val="20"/>
              </w:rPr>
            </w:pPr>
          </w:p>
          <w:p w:rsidR="000574B8" w:rsidRPr="003413F2" w:rsidRDefault="000574B8" w:rsidP="000574B8">
            <w:pPr>
              <w:wordWrap/>
              <w:spacing w:line="264" w:lineRule="auto"/>
              <w:ind w:left="202" w:hanging="202"/>
              <w:jc w:val="left"/>
              <w:textAlignment w:val="baseline"/>
              <w:rPr>
                <w:rFonts w:ascii="굴림" w:eastAsia="굴림" w:hAnsi="굴림" w:cs="굴림"/>
                <w:color w:val="000000"/>
                <w:kern w:val="0"/>
                <w:szCs w:val="20"/>
              </w:rPr>
            </w:pPr>
            <w:r w:rsidRPr="00BE0B93">
              <w:rPr>
                <w:rFonts w:ascii="굴림" w:eastAsia="굴림" w:hAnsi="굴림" w:cs="굴림" w:hint="eastAsia"/>
                <w:kern w:val="0"/>
                <w:szCs w:val="20"/>
              </w:rPr>
              <w:t xml:space="preserve">* </w:t>
            </w:r>
            <w:r w:rsidRPr="00BE0B93">
              <w:rPr>
                <w:rFonts w:ascii="굴림" w:eastAsia="굴림" w:hAnsi="굴림" w:cs="굴림" w:hint="eastAsia"/>
                <w:color w:val="0000FF"/>
                <w:kern w:val="0"/>
                <w:szCs w:val="20"/>
              </w:rPr>
              <w:t>별첨</w:t>
            </w:r>
            <w:r w:rsidRPr="00BE0B93">
              <w:rPr>
                <w:rFonts w:ascii="굴림" w:eastAsia="굴림" w:hAnsi="굴림" w:cs="굴림" w:hint="eastAsia"/>
                <w:kern w:val="0"/>
                <w:szCs w:val="20"/>
              </w:rPr>
              <w:t xml:space="preserve"> 번호 뒤에 “(*)” 표시가 있는 경우는 인터넷 전자입찰 및 전자계약 </w:t>
            </w:r>
            <w:r w:rsidRPr="00873B36">
              <w:rPr>
                <w:rFonts w:ascii="굴림" w:eastAsia="굴림" w:hAnsi="굴림" w:cs="굴림" w:hint="eastAsia"/>
                <w:color w:val="000000"/>
                <w:kern w:val="0"/>
                <w:szCs w:val="20"/>
              </w:rPr>
              <w:t>시 전자적으로 처리할 사항임</w:t>
            </w:r>
          </w:p>
        </w:tc>
        <w:tc>
          <w:tcPr>
            <w:tcW w:w="4814" w:type="dxa"/>
          </w:tcPr>
          <w:p w:rsidR="000574B8" w:rsidRPr="009F59C9" w:rsidRDefault="000574B8" w:rsidP="000574B8">
            <w:pPr>
              <w:wordWrap/>
              <w:spacing w:line="264" w:lineRule="auto"/>
              <w:jc w:val="center"/>
              <w:textAlignment w:val="baseline"/>
              <w:rPr>
                <w:rFonts w:ascii="굴림" w:eastAsia="굴림" w:hAnsi="굴림" w:cs="굴림"/>
                <w:kern w:val="0"/>
                <w:szCs w:val="20"/>
              </w:rPr>
            </w:pPr>
            <w:r w:rsidRPr="00873B36">
              <w:rPr>
                <w:rFonts w:ascii="굴림" w:eastAsia="굴림" w:hAnsi="굴림" w:cs="굴림" w:hint="eastAsia"/>
                <w:b/>
                <w:bCs/>
                <w:color w:val="000000"/>
                <w:kern w:val="0"/>
                <w:szCs w:val="20"/>
                <w:u w:val="single" w:color="000000"/>
              </w:rPr>
              <w:t xml:space="preserve">GENERAL INSTRUCTIONS </w:t>
            </w:r>
            <w:r w:rsidRPr="009F59C9">
              <w:rPr>
                <w:rFonts w:ascii="굴림" w:eastAsia="굴림" w:hAnsi="굴림" w:cs="굴림" w:hint="eastAsia"/>
                <w:b/>
                <w:bCs/>
                <w:kern w:val="0"/>
                <w:szCs w:val="20"/>
                <w:u w:val="single" w:color="000000"/>
              </w:rPr>
              <w:t>TO BIDDERS</w:t>
            </w:r>
          </w:p>
          <w:p w:rsidR="000574B8" w:rsidRPr="009F59C9" w:rsidRDefault="000574B8" w:rsidP="000574B8">
            <w:pPr>
              <w:wordWrap/>
              <w:spacing w:line="264" w:lineRule="auto"/>
              <w:jc w:val="center"/>
              <w:textAlignment w:val="baseline"/>
              <w:rPr>
                <w:rFonts w:ascii="굴림" w:eastAsia="굴림" w:hAnsi="굴림" w:cs="굴림"/>
                <w:kern w:val="0"/>
                <w:szCs w:val="20"/>
              </w:rPr>
            </w:pPr>
            <w:r w:rsidRPr="009F59C9">
              <w:rPr>
                <w:rFonts w:ascii="굴림" w:eastAsia="굴림" w:hAnsi="굴림" w:cs="굴림" w:hint="eastAsia"/>
                <w:b/>
                <w:bCs/>
                <w:kern w:val="0"/>
                <w:szCs w:val="20"/>
              </w:rPr>
              <w:t>(For Competitive Bidding)</w:t>
            </w:r>
          </w:p>
          <w:p w:rsidR="000574B8" w:rsidRPr="009F59C9" w:rsidRDefault="000574B8" w:rsidP="000574B8">
            <w:pPr>
              <w:wordWrap/>
              <w:spacing w:line="264" w:lineRule="auto"/>
              <w:jc w:val="center"/>
              <w:textAlignment w:val="baseline"/>
              <w:rPr>
                <w:rFonts w:ascii="굴림" w:eastAsia="굴림" w:hAnsi="굴림" w:cs="굴림"/>
                <w:kern w:val="0"/>
                <w:szCs w:val="20"/>
              </w:rPr>
            </w:pPr>
          </w:p>
          <w:p w:rsidR="000574B8" w:rsidRPr="009F59C9" w:rsidRDefault="000574B8" w:rsidP="000574B8">
            <w:pPr>
              <w:wordWrap/>
              <w:spacing w:line="264" w:lineRule="auto"/>
              <w:jc w:val="center"/>
              <w:textAlignment w:val="baseline"/>
              <w:rPr>
                <w:rFonts w:ascii="굴림" w:eastAsia="굴림" w:hAnsi="굴림" w:cs="굴림"/>
                <w:kern w:val="0"/>
                <w:szCs w:val="20"/>
              </w:rPr>
            </w:pPr>
            <w:r w:rsidRPr="009F59C9">
              <w:rPr>
                <w:rFonts w:ascii="굴림" w:eastAsia="굴림" w:hAnsi="굴림" w:cs="굴림" w:hint="eastAsia"/>
                <w:b/>
                <w:bCs/>
                <w:kern w:val="0"/>
                <w:szCs w:val="20"/>
                <w:u w:val="single" w:color="000000"/>
              </w:rPr>
              <w:t>TABLE OF CONTENTS</w:t>
            </w:r>
          </w:p>
          <w:p w:rsidR="000574B8" w:rsidRPr="009F59C9" w:rsidRDefault="000574B8" w:rsidP="000574B8">
            <w:pPr>
              <w:wordWrap/>
              <w:spacing w:line="264" w:lineRule="auto"/>
              <w:jc w:val="left"/>
              <w:textAlignment w:val="baseline"/>
              <w:rPr>
                <w:rFonts w:ascii="굴림" w:eastAsia="굴림" w:hAnsi="굴림" w:cs="굴림"/>
                <w:kern w:val="0"/>
                <w:szCs w:val="20"/>
              </w:rPr>
            </w:pPr>
            <w:r w:rsidRPr="009F59C9">
              <w:rPr>
                <w:rFonts w:ascii="굴림" w:eastAsia="굴림" w:hAnsi="굴림" w:cs="굴림" w:hint="eastAsia"/>
                <w:kern w:val="0"/>
                <w:szCs w:val="20"/>
              </w:rPr>
              <w:t xml:space="preserve">1. </w:t>
            </w:r>
            <w:r w:rsidRPr="009F59C9">
              <w:rPr>
                <w:rFonts w:ascii="굴림" w:eastAsia="굴림" w:hAnsi="굴림" w:cs="굴림"/>
                <w:kern w:val="0"/>
                <w:szCs w:val="20"/>
              </w:rPr>
              <w:t xml:space="preserve"> </w:t>
            </w:r>
            <w:r w:rsidRPr="009F59C9">
              <w:rPr>
                <w:rFonts w:ascii="굴림" w:eastAsia="굴림" w:hAnsi="굴림" w:cs="굴림" w:hint="eastAsia"/>
                <w:kern w:val="0"/>
                <w:szCs w:val="20"/>
              </w:rPr>
              <w:t>QUALIFICATION OF BIDDER</w:t>
            </w:r>
          </w:p>
          <w:p w:rsidR="000574B8" w:rsidRPr="009F59C9" w:rsidRDefault="000574B8" w:rsidP="000574B8">
            <w:pPr>
              <w:wordWrap/>
              <w:spacing w:line="264" w:lineRule="auto"/>
              <w:jc w:val="left"/>
              <w:textAlignment w:val="baseline"/>
              <w:rPr>
                <w:rFonts w:ascii="굴림" w:eastAsia="굴림" w:hAnsi="굴림" w:cs="굴림"/>
                <w:kern w:val="0"/>
                <w:szCs w:val="20"/>
              </w:rPr>
            </w:pPr>
            <w:r w:rsidRPr="009F59C9">
              <w:rPr>
                <w:rFonts w:ascii="굴림" w:eastAsia="굴림" w:hAnsi="굴림" w:cs="굴림" w:hint="eastAsia"/>
                <w:kern w:val="0"/>
                <w:szCs w:val="20"/>
              </w:rPr>
              <w:t xml:space="preserve">2. </w:t>
            </w:r>
            <w:r w:rsidRPr="009F59C9">
              <w:rPr>
                <w:rFonts w:ascii="굴림" w:eastAsia="굴림" w:hAnsi="굴림" w:cs="굴림"/>
                <w:kern w:val="0"/>
                <w:szCs w:val="20"/>
              </w:rPr>
              <w:t xml:space="preserve"> </w:t>
            </w:r>
            <w:r w:rsidRPr="009F59C9">
              <w:rPr>
                <w:rFonts w:ascii="굴림" w:eastAsia="굴림" w:hAnsi="굴림" w:cs="굴림" w:hint="eastAsia"/>
                <w:kern w:val="0"/>
                <w:szCs w:val="20"/>
              </w:rPr>
              <w:t>BID PRICE</w:t>
            </w:r>
          </w:p>
          <w:p w:rsidR="000574B8" w:rsidRPr="00BE0B93" w:rsidRDefault="000574B8" w:rsidP="000574B8">
            <w:pPr>
              <w:wordWrap/>
              <w:spacing w:line="264" w:lineRule="auto"/>
              <w:jc w:val="left"/>
              <w:textAlignment w:val="baseline"/>
              <w:rPr>
                <w:rFonts w:ascii="굴림" w:eastAsia="굴림" w:hAnsi="굴림" w:cs="굴림"/>
                <w:color w:val="000000" w:themeColor="text1"/>
                <w:kern w:val="0"/>
                <w:szCs w:val="20"/>
              </w:rPr>
            </w:pPr>
            <w:r w:rsidRPr="00873B36">
              <w:rPr>
                <w:rFonts w:ascii="굴림" w:eastAsia="굴림" w:hAnsi="굴림" w:cs="굴림" w:hint="eastAsia"/>
                <w:color w:val="000000"/>
                <w:kern w:val="0"/>
                <w:szCs w:val="20"/>
              </w:rPr>
              <w:t xml:space="preserve">3. </w:t>
            </w:r>
            <w:r>
              <w:rPr>
                <w:rFonts w:ascii="굴림" w:eastAsia="굴림" w:hAnsi="굴림" w:cs="굴림"/>
                <w:color w:val="000000"/>
                <w:kern w:val="0"/>
                <w:szCs w:val="20"/>
              </w:rPr>
              <w:t xml:space="preserve"> </w:t>
            </w:r>
            <w:r w:rsidRPr="00BE0B93">
              <w:rPr>
                <w:rFonts w:ascii="굴림" w:eastAsia="굴림" w:hAnsi="굴림" w:cs="굴림" w:hint="eastAsia"/>
                <w:color w:val="000000" w:themeColor="text1"/>
                <w:kern w:val="0"/>
                <w:szCs w:val="20"/>
              </w:rPr>
              <w:t>BIDDING DOCUMENTS</w:t>
            </w:r>
          </w:p>
          <w:p w:rsidR="000574B8" w:rsidRPr="00BE0B93" w:rsidRDefault="000574B8" w:rsidP="000574B8">
            <w:pPr>
              <w:wordWrap/>
              <w:spacing w:line="264" w:lineRule="auto"/>
              <w:jc w:val="left"/>
              <w:textAlignment w:val="baseline"/>
              <w:rPr>
                <w:rFonts w:ascii="굴림" w:eastAsia="굴림" w:hAnsi="굴림" w:cs="굴림"/>
                <w:color w:val="000000" w:themeColor="text1"/>
                <w:kern w:val="0"/>
                <w:szCs w:val="20"/>
              </w:rPr>
            </w:pPr>
            <w:r w:rsidRPr="00BE0B93">
              <w:rPr>
                <w:rFonts w:ascii="굴림" w:eastAsia="굴림" w:hAnsi="굴림" w:cs="굴림" w:hint="eastAsia"/>
                <w:color w:val="000000" w:themeColor="text1"/>
                <w:kern w:val="0"/>
                <w:szCs w:val="20"/>
              </w:rPr>
              <w:t xml:space="preserve">4. </w:t>
            </w:r>
            <w:r w:rsidRPr="00BE0B93">
              <w:rPr>
                <w:rFonts w:ascii="굴림" w:eastAsia="굴림" w:hAnsi="굴림" w:cs="굴림"/>
                <w:color w:val="000000" w:themeColor="text1"/>
                <w:kern w:val="0"/>
                <w:szCs w:val="20"/>
              </w:rPr>
              <w:t xml:space="preserve"> </w:t>
            </w:r>
            <w:r w:rsidRPr="00BE0B93">
              <w:rPr>
                <w:rFonts w:ascii="굴림" w:eastAsia="굴림" w:hAnsi="굴림" w:cs="굴림" w:hint="eastAsia"/>
                <w:color w:val="000000" w:themeColor="text1"/>
                <w:kern w:val="0"/>
                <w:szCs w:val="20"/>
              </w:rPr>
              <w:t>PREPARATION OF BID</w:t>
            </w:r>
          </w:p>
          <w:p w:rsidR="000574B8" w:rsidRPr="00BE0B93" w:rsidRDefault="000574B8" w:rsidP="000574B8">
            <w:pPr>
              <w:wordWrap/>
              <w:spacing w:line="264" w:lineRule="auto"/>
              <w:jc w:val="left"/>
              <w:textAlignment w:val="baseline"/>
              <w:rPr>
                <w:rFonts w:ascii="굴림" w:eastAsia="굴림" w:hAnsi="굴림" w:cs="굴림"/>
                <w:color w:val="000000" w:themeColor="text1"/>
                <w:kern w:val="0"/>
                <w:szCs w:val="20"/>
              </w:rPr>
            </w:pPr>
            <w:r w:rsidRPr="00BE0B93">
              <w:rPr>
                <w:rFonts w:ascii="굴림" w:eastAsia="굴림" w:hAnsi="굴림" w:cs="굴림" w:hint="eastAsia"/>
                <w:color w:val="000000" w:themeColor="text1"/>
                <w:kern w:val="0"/>
                <w:szCs w:val="20"/>
              </w:rPr>
              <w:t xml:space="preserve">5. </w:t>
            </w:r>
            <w:r w:rsidRPr="00BE0B93">
              <w:rPr>
                <w:rFonts w:ascii="굴림" w:eastAsia="굴림" w:hAnsi="굴림" w:cs="굴림"/>
                <w:color w:val="000000" w:themeColor="text1"/>
                <w:kern w:val="0"/>
                <w:szCs w:val="20"/>
              </w:rPr>
              <w:t xml:space="preserve"> </w:t>
            </w:r>
            <w:r w:rsidRPr="00BE0B93">
              <w:rPr>
                <w:rFonts w:ascii="굴림" w:eastAsia="굴림" w:hAnsi="굴림" w:cs="굴림" w:hint="eastAsia"/>
                <w:color w:val="000000" w:themeColor="text1"/>
                <w:kern w:val="0"/>
                <w:szCs w:val="20"/>
              </w:rPr>
              <w:t>ALTERNAT</w:t>
            </w:r>
            <w:r w:rsidRPr="00BE0B93">
              <w:rPr>
                <w:rFonts w:ascii="굴림" w:eastAsia="굴림" w:hAnsi="굴림" w:cs="굴림"/>
                <w:color w:val="000000" w:themeColor="text1"/>
                <w:kern w:val="0"/>
                <w:szCs w:val="20"/>
              </w:rPr>
              <w:t>IVE</w:t>
            </w:r>
            <w:r w:rsidRPr="00BE0B93">
              <w:rPr>
                <w:rFonts w:ascii="굴림" w:eastAsia="굴림" w:hAnsi="굴림" w:cs="굴림" w:hint="eastAsia"/>
                <w:color w:val="000000" w:themeColor="text1"/>
                <w:kern w:val="0"/>
                <w:szCs w:val="20"/>
              </w:rPr>
              <w:t xml:space="preserve"> BID</w:t>
            </w:r>
          </w:p>
          <w:p w:rsidR="000574B8" w:rsidRPr="00BE0B93" w:rsidRDefault="000574B8" w:rsidP="000574B8">
            <w:pPr>
              <w:wordWrap/>
              <w:spacing w:line="264" w:lineRule="auto"/>
              <w:ind w:left="382" w:hanging="382"/>
              <w:jc w:val="left"/>
              <w:textAlignment w:val="baseline"/>
              <w:rPr>
                <w:rFonts w:ascii="굴림" w:eastAsia="굴림" w:hAnsi="굴림" w:cs="굴림"/>
                <w:color w:val="000000" w:themeColor="text1"/>
                <w:kern w:val="0"/>
                <w:szCs w:val="20"/>
              </w:rPr>
            </w:pPr>
            <w:r w:rsidRPr="00BE0B93">
              <w:rPr>
                <w:rFonts w:ascii="굴림" w:eastAsia="굴림" w:hAnsi="굴림" w:cs="굴림" w:hint="eastAsia"/>
                <w:color w:val="000000" w:themeColor="text1"/>
                <w:kern w:val="0"/>
                <w:szCs w:val="20"/>
              </w:rPr>
              <w:t xml:space="preserve">6. </w:t>
            </w:r>
            <w:r w:rsidRPr="00BE0B93">
              <w:rPr>
                <w:rFonts w:ascii="굴림" w:eastAsia="굴림" w:hAnsi="굴림" w:cs="굴림"/>
                <w:color w:val="000000" w:themeColor="text1"/>
                <w:kern w:val="0"/>
                <w:szCs w:val="20"/>
              </w:rPr>
              <w:t xml:space="preserve"> </w:t>
            </w:r>
            <w:r w:rsidRPr="00BE0B93">
              <w:rPr>
                <w:rFonts w:ascii="굴림" w:eastAsia="굴림" w:hAnsi="굴림" w:cs="굴림" w:hint="eastAsia"/>
                <w:color w:val="000000" w:themeColor="text1"/>
                <w:kern w:val="0"/>
                <w:szCs w:val="20"/>
              </w:rPr>
              <w:t>DOCUMENTS FOR BID AND CONTRCT SUBMISSION</w:t>
            </w:r>
          </w:p>
          <w:p w:rsidR="000574B8" w:rsidRPr="00BE0B93" w:rsidRDefault="000574B8" w:rsidP="000574B8">
            <w:pPr>
              <w:wordWrap/>
              <w:spacing w:line="264" w:lineRule="auto"/>
              <w:jc w:val="left"/>
              <w:textAlignment w:val="baseline"/>
              <w:rPr>
                <w:rFonts w:ascii="굴림" w:eastAsia="굴림" w:hAnsi="굴림" w:cs="굴림"/>
                <w:color w:val="000000" w:themeColor="text1"/>
                <w:kern w:val="0"/>
                <w:szCs w:val="20"/>
              </w:rPr>
            </w:pPr>
            <w:r w:rsidRPr="00BE0B93">
              <w:rPr>
                <w:rFonts w:ascii="굴림" w:eastAsia="굴림" w:hAnsi="굴림" w:cs="굴림" w:hint="eastAsia"/>
                <w:color w:val="000000" w:themeColor="text1"/>
                <w:kern w:val="0"/>
                <w:szCs w:val="20"/>
              </w:rPr>
              <w:t xml:space="preserve">7. </w:t>
            </w:r>
            <w:r w:rsidRPr="00BE0B93">
              <w:rPr>
                <w:rFonts w:ascii="굴림" w:eastAsia="굴림" w:hAnsi="굴림" w:cs="굴림"/>
                <w:color w:val="000000" w:themeColor="text1"/>
                <w:kern w:val="0"/>
                <w:szCs w:val="20"/>
              </w:rPr>
              <w:t xml:space="preserve"> </w:t>
            </w:r>
            <w:r w:rsidRPr="00BE0B93">
              <w:rPr>
                <w:rFonts w:ascii="굴림" w:eastAsia="굴림" w:hAnsi="굴림" w:cs="굴림" w:hint="eastAsia"/>
                <w:color w:val="000000" w:themeColor="text1"/>
                <w:kern w:val="0"/>
                <w:szCs w:val="20"/>
              </w:rPr>
              <w:t>BID SUBMISSION</w:t>
            </w:r>
          </w:p>
          <w:p w:rsidR="000574B8" w:rsidRPr="00BE0B93" w:rsidRDefault="000574B8" w:rsidP="000574B8">
            <w:pPr>
              <w:wordWrap/>
              <w:spacing w:line="264" w:lineRule="auto"/>
              <w:jc w:val="left"/>
              <w:textAlignment w:val="baseline"/>
              <w:rPr>
                <w:rFonts w:ascii="굴림" w:eastAsia="굴림" w:hAnsi="굴림" w:cs="굴림"/>
                <w:color w:val="000000" w:themeColor="text1"/>
                <w:kern w:val="0"/>
                <w:szCs w:val="20"/>
              </w:rPr>
            </w:pPr>
            <w:r w:rsidRPr="00BE0B93">
              <w:rPr>
                <w:rFonts w:ascii="굴림" w:eastAsia="굴림" w:hAnsi="굴림" w:cs="굴림" w:hint="eastAsia"/>
                <w:color w:val="000000" w:themeColor="text1"/>
                <w:kern w:val="0"/>
                <w:szCs w:val="20"/>
              </w:rPr>
              <w:t xml:space="preserve">8. </w:t>
            </w:r>
            <w:r w:rsidRPr="00BE0B93">
              <w:rPr>
                <w:rFonts w:ascii="굴림" w:eastAsia="굴림" w:hAnsi="굴림" w:cs="굴림"/>
                <w:color w:val="000000" w:themeColor="text1"/>
                <w:kern w:val="0"/>
                <w:szCs w:val="20"/>
              </w:rPr>
              <w:t xml:space="preserve"> </w:t>
            </w:r>
            <w:r w:rsidRPr="00BE0B93">
              <w:rPr>
                <w:rFonts w:ascii="굴림" w:eastAsia="굴림" w:hAnsi="굴림" w:cs="굴림" w:hint="eastAsia"/>
                <w:color w:val="000000" w:themeColor="text1"/>
                <w:kern w:val="0"/>
                <w:szCs w:val="20"/>
              </w:rPr>
              <w:t>BID BOND</w:t>
            </w:r>
          </w:p>
          <w:p w:rsidR="000574B8" w:rsidRPr="00BE0B93" w:rsidRDefault="000574B8" w:rsidP="000574B8">
            <w:pPr>
              <w:wordWrap/>
              <w:spacing w:line="264" w:lineRule="auto"/>
              <w:jc w:val="left"/>
              <w:textAlignment w:val="baseline"/>
              <w:rPr>
                <w:rFonts w:ascii="굴림" w:eastAsia="굴림" w:hAnsi="굴림" w:cs="굴림"/>
                <w:color w:val="000000" w:themeColor="text1"/>
                <w:kern w:val="0"/>
                <w:szCs w:val="20"/>
              </w:rPr>
            </w:pPr>
            <w:r w:rsidRPr="00BE0B93">
              <w:rPr>
                <w:rFonts w:ascii="굴림" w:eastAsia="굴림" w:hAnsi="굴림" w:cs="굴림" w:hint="eastAsia"/>
                <w:color w:val="000000" w:themeColor="text1"/>
                <w:kern w:val="0"/>
                <w:szCs w:val="20"/>
              </w:rPr>
              <w:t xml:space="preserve">9. </w:t>
            </w:r>
            <w:r w:rsidRPr="00BE0B93">
              <w:rPr>
                <w:rFonts w:ascii="굴림" w:eastAsia="굴림" w:hAnsi="굴림" w:cs="굴림"/>
                <w:color w:val="000000" w:themeColor="text1"/>
                <w:kern w:val="0"/>
                <w:szCs w:val="20"/>
              </w:rPr>
              <w:t xml:space="preserve"> </w:t>
            </w:r>
            <w:r w:rsidRPr="00BE0B93">
              <w:rPr>
                <w:rFonts w:ascii="굴림" w:eastAsia="굴림" w:hAnsi="굴림" w:cs="굴림" w:hint="eastAsia"/>
                <w:color w:val="000000" w:themeColor="text1"/>
                <w:kern w:val="0"/>
                <w:szCs w:val="20"/>
              </w:rPr>
              <w:t>AWARD OF CONTRACT</w:t>
            </w:r>
          </w:p>
          <w:p w:rsidR="000574B8" w:rsidRPr="001807B5" w:rsidRDefault="000574B8" w:rsidP="000574B8">
            <w:pPr>
              <w:wordWrap/>
              <w:spacing w:line="264" w:lineRule="auto"/>
              <w:jc w:val="left"/>
              <w:textAlignment w:val="baseline"/>
              <w:rPr>
                <w:rFonts w:ascii="굴림" w:eastAsia="굴림" w:hAnsi="굴림" w:cs="굴림"/>
                <w:color w:val="0000FF"/>
                <w:kern w:val="0"/>
                <w:szCs w:val="20"/>
              </w:rPr>
            </w:pPr>
            <w:r w:rsidRPr="001807B5">
              <w:rPr>
                <w:rFonts w:ascii="굴림" w:eastAsia="굴림" w:hAnsi="굴림" w:cs="굴림" w:hint="eastAsia"/>
                <w:color w:val="0000FF"/>
                <w:kern w:val="0"/>
                <w:szCs w:val="20"/>
              </w:rPr>
              <w:t xml:space="preserve">10. </w:t>
            </w:r>
            <w:r w:rsidRPr="001807B5">
              <w:rPr>
                <w:rFonts w:ascii="굴림" w:eastAsia="굴림" w:hAnsi="굴림" w:cs="굴림"/>
                <w:color w:val="0000FF"/>
                <w:kern w:val="0"/>
                <w:szCs w:val="20"/>
              </w:rPr>
              <w:t>&lt;</w:t>
            </w:r>
            <w:r w:rsidRPr="001807B5">
              <w:rPr>
                <w:rFonts w:ascii="굴림" w:eastAsia="굴림" w:hAnsi="굴림" w:cs="굴림" w:hint="eastAsia"/>
                <w:color w:val="0000FF"/>
                <w:kern w:val="0"/>
                <w:szCs w:val="20"/>
              </w:rPr>
              <w:t>D</w:t>
            </w:r>
            <w:r w:rsidRPr="001807B5">
              <w:rPr>
                <w:rFonts w:ascii="굴림" w:eastAsia="굴림" w:hAnsi="굴림" w:cs="굴림"/>
                <w:color w:val="0000FF"/>
                <w:kern w:val="0"/>
                <w:szCs w:val="20"/>
              </w:rPr>
              <w:t>ELETED&gt;</w:t>
            </w:r>
          </w:p>
          <w:p w:rsidR="000574B8" w:rsidRPr="00BE0B93" w:rsidRDefault="000574B8" w:rsidP="000574B8">
            <w:pPr>
              <w:wordWrap/>
              <w:spacing w:line="264" w:lineRule="auto"/>
              <w:jc w:val="left"/>
              <w:textAlignment w:val="baseline"/>
              <w:rPr>
                <w:rFonts w:ascii="굴림" w:eastAsia="굴림" w:hAnsi="굴림" w:cs="굴림"/>
                <w:color w:val="000000" w:themeColor="text1"/>
                <w:kern w:val="0"/>
                <w:szCs w:val="20"/>
              </w:rPr>
            </w:pPr>
            <w:r w:rsidRPr="00BE0B93">
              <w:rPr>
                <w:rFonts w:ascii="굴림" w:eastAsia="굴림" w:hAnsi="굴림" w:cs="굴림" w:hint="eastAsia"/>
                <w:color w:val="000000" w:themeColor="text1"/>
                <w:kern w:val="0"/>
                <w:szCs w:val="20"/>
              </w:rPr>
              <w:t>11. CATALOGS AND BRAND NAMES</w:t>
            </w:r>
          </w:p>
          <w:p w:rsidR="000574B8" w:rsidRPr="00BE0B93" w:rsidRDefault="000574B8" w:rsidP="000574B8">
            <w:pPr>
              <w:wordWrap/>
              <w:spacing w:line="264" w:lineRule="auto"/>
              <w:jc w:val="left"/>
              <w:textAlignment w:val="baseline"/>
              <w:rPr>
                <w:rFonts w:ascii="굴림" w:eastAsia="굴림" w:hAnsi="굴림" w:cs="굴림"/>
                <w:color w:val="000000" w:themeColor="text1"/>
                <w:kern w:val="0"/>
                <w:szCs w:val="20"/>
              </w:rPr>
            </w:pPr>
            <w:r w:rsidRPr="00BE0B93">
              <w:rPr>
                <w:rFonts w:ascii="굴림" w:eastAsia="굴림" w:hAnsi="굴림" w:cs="굴림" w:hint="eastAsia"/>
                <w:color w:val="000000" w:themeColor="text1"/>
                <w:kern w:val="0"/>
                <w:szCs w:val="20"/>
              </w:rPr>
              <w:t>12. PAYMENT</w:t>
            </w:r>
          </w:p>
          <w:p w:rsidR="000574B8" w:rsidRPr="00BE0B93" w:rsidRDefault="000574B8" w:rsidP="000574B8">
            <w:pPr>
              <w:pStyle w:val="9"/>
              <w:wordWrap/>
              <w:spacing w:line="264" w:lineRule="auto"/>
              <w:jc w:val="left"/>
              <w:rPr>
                <w:color w:val="000000" w:themeColor="text1"/>
              </w:rPr>
            </w:pPr>
            <w:r w:rsidRPr="00BE0B93">
              <w:rPr>
                <w:rFonts w:ascii="굴림" w:hint="eastAsia"/>
                <w:color w:val="000000" w:themeColor="text1"/>
                <w:kern w:val="0"/>
              </w:rPr>
              <w:t>13. INTEGRITY</w:t>
            </w:r>
            <w:r w:rsidRPr="00BE0B93">
              <w:rPr>
                <w:rFonts w:ascii="MS Gothic" w:eastAsia="MS Gothic" w:hAnsi="MS Gothic" w:cs="MS Gothic" w:hint="eastAsia"/>
                <w:color w:val="000000" w:themeColor="text1"/>
                <w:kern w:val="0"/>
              </w:rPr>
              <w:t>·</w:t>
            </w:r>
            <w:r w:rsidRPr="00BE0B93">
              <w:rPr>
                <w:rFonts w:ascii="굴림" w:hint="eastAsia"/>
                <w:color w:val="000000" w:themeColor="text1"/>
              </w:rPr>
              <w:t>FAIRNESS PLEDGE</w:t>
            </w:r>
          </w:p>
          <w:p w:rsidR="000574B8" w:rsidRPr="00BE0B93" w:rsidRDefault="000574B8" w:rsidP="000574B8">
            <w:pPr>
              <w:wordWrap/>
              <w:spacing w:line="264" w:lineRule="auto"/>
              <w:jc w:val="left"/>
              <w:textAlignment w:val="baseline"/>
              <w:rPr>
                <w:rFonts w:ascii="굴림" w:eastAsia="굴림" w:hAnsi="굴림" w:cs="굴림"/>
                <w:color w:val="000000" w:themeColor="text1"/>
                <w:kern w:val="0"/>
                <w:szCs w:val="20"/>
              </w:rPr>
            </w:pPr>
            <w:r w:rsidRPr="00BE0B93">
              <w:rPr>
                <w:rFonts w:ascii="굴림" w:eastAsia="굴림" w:hAnsi="굴림" w:cs="굴림" w:hint="eastAsia"/>
                <w:color w:val="000000" w:themeColor="text1"/>
                <w:kern w:val="0"/>
                <w:szCs w:val="20"/>
              </w:rPr>
              <w:t>14. LANGUAGE</w:t>
            </w:r>
          </w:p>
          <w:p w:rsidR="000574B8" w:rsidRPr="00BE0B93" w:rsidRDefault="000574B8" w:rsidP="000574B8">
            <w:pPr>
              <w:pStyle w:val="9"/>
              <w:wordWrap/>
              <w:spacing w:line="264" w:lineRule="auto"/>
              <w:ind w:left="436" w:hanging="436"/>
              <w:jc w:val="left"/>
              <w:rPr>
                <w:color w:val="000000" w:themeColor="text1"/>
              </w:rPr>
            </w:pPr>
            <w:r w:rsidRPr="00BE0B93">
              <w:rPr>
                <w:rFonts w:ascii="굴림" w:hint="eastAsia"/>
                <w:color w:val="000000" w:themeColor="text1"/>
              </w:rPr>
              <w:t>15. INVALIDATION OF BID</w:t>
            </w:r>
          </w:p>
          <w:p w:rsidR="000574B8" w:rsidRDefault="000574B8" w:rsidP="000574B8">
            <w:pPr>
              <w:wordWrap/>
              <w:spacing w:line="264" w:lineRule="auto"/>
              <w:jc w:val="left"/>
              <w:textAlignment w:val="baseline"/>
              <w:rPr>
                <w:rFonts w:ascii="굴림" w:eastAsia="굴림" w:hAnsi="굴림" w:cs="굴림"/>
                <w:color w:val="000000"/>
                <w:kern w:val="0"/>
                <w:szCs w:val="20"/>
              </w:rPr>
            </w:pPr>
          </w:p>
          <w:p w:rsidR="000574B8" w:rsidRPr="00873B36" w:rsidRDefault="000574B8" w:rsidP="000574B8">
            <w:pPr>
              <w:wordWrap/>
              <w:spacing w:line="264" w:lineRule="auto"/>
              <w:jc w:val="left"/>
              <w:textAlignment w:val="baseline"/>
              <w:rPr>
                <w:rFonts w:ascii="굴림" w:eastAsia="굴림" w:hAnsi="굴림" w:cs="굴림"/>
                <w:color w:val="000000"/>
                <w:kern w:val="0"/>
                <w:szCs w:val="20"/>
              </w:rPr>
            </w:pPr>
          </w:p>
          <w:p w:rsidR="000574B8" w:rsidRPr="00873B36" w:rsidRDefault="000574B8" w:rsidP="000574B8">
            <w:pPr>
              <w:wordWrap/>
              <w:spacing w:line="264" w:lineRule="auto"/>
              <w:jc w:val="center"/>
              <w:textAlignment w:val="baseline"/>
              <w:rPr>
                <w:rFonts w:ascii="굴림" w:eastAsia="굴림" w:hAnsi="굴림" w:cs="굴림"/>
                <w:color w:val="000000"/>
                <w:kern w:val="0"/>
                <w:szCs w:val="20"/>
              </w:rPr>
            </w:pPr>
            <w:r w:rsidRPr="00873B36">
              <w:rPr>
                <w:rFonts w:ascii="굴림" w:eastAsia="굴림" w:hAnsi="굴림" w:cs="굴림" w:hint="eastAsia"/>
                <w:b/>
                <w:bCs/>
                <w:color w:val="000000"/>
                <w:kern w:val="0"/>
                <w:szCs w:val="20"/>
                <w:u w:val="single" w:color="000000"/>
              </w:rPr>
              <w:t>ANNEXES</w:t>
            </w:r>
          </w:p>
          <w:p w:rsidR="000574B8" w:rsidRPr="00BE0B93" w:rsidRDefault="000574B8" w:rsidP="000574B8">
            <w:pPr>
              <w:pStyle w:val="9"/>
              <w:wordWrap/>
              <w:spacing w:line="264" w:lineRule="auto"/>
              <w:ind w:left="206" w:hanging="206"/>
              <w:jc w:val="left"/>
              <w:rPr>
                <w:color w:val="auto"/>
              </w:rPr>
            </w:pPr>
            <w:r w:rsidRPr="000079F3">
              <w:rPr>
                <w:rFonts w:ascii="굴림"/>
                <w:kern w:val="0"/>
              </w:rPr>
              <w:t xml:space="preserve">1.  </w:t>
            </w:r>
            <w:r w:rsidRPr="00BE0B93">
              <w:rPr>
                <w:rFonts w:ascii="굴림"/>
                <w:color w:val="auto"/>
                <w:kern w:val="0"/>
              </w:rPr>
              <w:t>CONTRACT COVER SHEET</w:t>
            </w:r>
            <w:r w:rsidRPr="00BE0B93">
              <w:rPr>
                <w:rFonts w:ascii="굴림" w:hint="eastAsia"/>
                <w:color w:val="auto"/>
              </w:rPr>
              <w:t xml:space="preserve"> </w:t>
            </w:r>
            <w:r w:rsidRPr="00BE0B93">
              <w:rPr>
                <w:rFonts w:ascii="굴림" w:hint="eastAsia"/>
                <w:color w:val="auto"/>
                <w:kern w:val="0"/>
              </w:rPr>
              <w:t>(*)</w:t>
            </w:r>
          </w:p>
          <w:p w:rsidR="000574B8" w:rsidRPr="00BE0B93" w:rsidRDefault="000574B8" w:rsidP="000574B8">
            <w:pPr>
              <w:pStyle w:val="9"/>
              <w:wordWrap/>
              <w:spacing w:line="264" w:lineRule="auto"/>
              <w:ind w:left="400" w:hangingChars="200" w:hanging="400"/>
              <w:jc w:val="left"/>
              <w:rPr>
                <w:color w:val="auto"/>
                <w:w w:val="90"/>
              </w:rPr>
            </w:pPr>
            <w:r w:rsidRPr="00BE0B93">
              <w:rPr>
                <w:rFonts w:ascii="굴림"/>
                <w:color w:val="auto"/>
                <w:kern w:val="0"/>
              </w:rPr>
              <w:t xml:space="preserve">2.  </w:t>
            </w:r>
            <w:r w:rsidRPr="00BE0B93">
              <w:rPr>
                <w:rFonts w:ascii="굴림"/>
                <w:color w:val="auto"/>
                <w:w w:val="90"/>
                <w:kern w:val="0"/>
              </w:rPr>
              <w:t>COMMODITY DESCRIPTIONS AND PRICE LIST</w:t>
            </w:r>
            <w:r w:rsidRPr="00BE0B93">
              <w:rPr>
                <w:rFonts w:ascii="굴림" w:hint="eastAsia"/>
                <w:color w:val="auto"/>
                <w:w w:val="90"/>
              </w:rPr>
              <w:t xml:space="preserve"> </w:t>
            </w:r>
            <w:r w:rsidRPr="00BE0B93">
              <w:rPr>
                <w:rFonts w:ascii="굴림" w:hint="eastAsia"/>
                <w:color w:val="auto"/>
                <w:w w:val="90"/>
                <w:kern w:val="0"/>
              </w:rPr>
              <w:t>(*)</w:t>
            </w:r>
          </w:p>
          <w:p w:rsidR="000574B8" w:rsidRPr="00BE0B93" w:rsidRDefault="000574B8" w:rsidP="000574B8">
            <w:pPr>
              <w:wordWrap/>
              <w:spacing w:line="264" w:lineRule="auto"/>
              <w:ind w:left="206" w:hanging="206"/>
              <w:jc w:val="left"/>
              <w:textAlignment w:val="baseline"/>
              <w:rPr>
                <w:rFonts w:ascii="굴림" w:eastAsia="굴림" w:hAnsi="굴림" w:cs="굴림"/>
                <w:kern w:val="0"/>
                <w:szCs w:val="20"/>
              </w:rPr>
            </w:pPr>
            <w:r w:rsidRPr="00BE0B93">
              <w:rPr>
                <w:rFonts w:ascii="굴림" w:eastAsia="굴림" w:hAnsi="굴림" w:cs="굴림"/>
                <w:kern w:val="0"/>
                <w:szCs w:val="20"/>
              </w:rPr>
              <w:t>3.  MANUFACTURER'S CERTIFICATE</w:t>
            </w:r>
            <w:r w:rsidRPr="00BE0B93">
              <w:rPr>
                <w:rFonts w:ascii="굴림" w:hint="eastAsia"/>
              </w:rPr>
              <w:t xml:space="preserve"> </w:t>
            </w:r>
            <w:r w:rsidRPr="00BE0B93">
              <w:rPr>
                <w:rFonts w:ascii="굴림" w:hint="eastAsia"/>
                <w:kern w:val="0"/>
              </w:rPr>
              <w:t>(*)</w:t>
            </w:r>
          </w:p>
          <w:p w:rsidR="000574B8" w:rsidRPr="00BE0B93" w:rsidRDefault="000574B8" w:rsidP="000574B8">
            <w:pPr>
              <w:wordWrap/>
              <w:spacing w:line="264" w:lineRule="auto"/>
              <w:ind w:left="206" w:hanging="206"/>
              <w:jc w:val="left"/>
              <w:textAlignment w:val="baseline"/>
              <w:rPr>
                <w:rFonts w:ascii="굴림" w:eastAsia="굴림" w:hAnsi="굴림" w:cs="굴림"/>
                <w:kern w:val="0"/>
                <w:szCs w:val="20"/>
              </w:rPr>
            </w:pPr>
            <w:r w:rsidRPr="00BE0B93">
              <w:rPr>
                <w:rFonts w:ascii="굴림" w:eastAsia="굴림" w:hAnsi="굴림" w:cs="굴림"/>
                <w:kern w:val="0"/>
                <w:szCs w:val="20"/>
              </w:rPr>
              <w:t>4.  SUPPLIER'S CERTIFICATE</w:t>
            </w:r>
            <w:r w:rsidRPr="00BE0B93">
              <w:rPr>
                <w:rFonts w:ascii="굴림" w:hint="eastAsia"/>
              </w:rPr>
              <w:t xml:space="preserve"> </w:t>
            </w:r>
            <w:r w:rsidRPr="00BE0B93">
              <w:rPr>
                <w:rFonts w:ascii="굴림" w:hint="eastAsia"/>
                <w:kern w:val="0"/>
              </w:rPr>
              <w:t>(*)</w:t>
            </w:r>
          </w:p>
          <w:p w:rsidR="000574B8" w:rsidRPr="00BE0B93" w:rsidRDefault="000574B8" w:rsidP="000574B8">
            <w:pPr>
              <w:wordWrap/>
              <w:spacing w:line="264" w:lineRule="auto"/>
              <w:ind w:left="206" w:hanging="206"/>
              <w:jc w:val="left"/>
              <w:textAlignment w:val="baseline"/>
              <w:rPr>
                <w:rFonts w:ascii="굴림" w:eastAsia="굴림" w:hAnsi="굴림" w:cs="굴림"/>
                <w:kern w:val="0"/>
                <w:szCs w:val="20"/>
              </w:rPr>
            </w:pPr>
            <w:r w:rsidRPr="00BE0B93">
              <w:rPr>
                <w:rFonts w:ascii="굴림" w:eastAsia="굴림" w:hAnsi="굴림" w:cs="굴림"/>
                <w:kern w:val="0"/>
                <w:szCs w:val="20"/>
              </w:rPr>
              <w:t>5.  POWER OF ATTORNEY</w:t>
            </w:r>
            <w:r w:rsidRPr="00BE0B93">
              <w:rPr>
                <w:rFonts w:ascii="굴림" w:hint="eastAsia"/>
              </w:rPr>
              <w:t xml:space="preserve"> </w:t>
            </w:r>
            <w:r w:rsidRPr="00BE0B93">
              <w:rPr>
                <w:rFonts w:ascii="굴림" w:hint="eastAsia"/>
                <w:kern w:val="0"/>
              </w:rPr>
              <w:t>(*)</w:t>
            </w:r>
          </w:p>
          <w:p w:rsidR="000574B8" w:rsidRPr="00BE0B93" w:rsidRDefault="000574B8" w:rsidP="000574B8">
            <w:pPr>
              <w:wordWrap/>
              <w:spacing w:line="264" w:lineRule="auto"/>
              <w:ind w:left="206" w:hanging="206"/>
              <w:jc w:val="left"/>
              <w:textAlignment w:val="baseline"/>
              <w:rPr>
                <w:rFonts w:ascii="굴림" w:eastAsia="굴림" w:hAnsi="굴림" w:cs="굴림"/>
                <w:kern w:val="0"/>
                <w:szCs w:val="20"/>
              </w:rPr>
            </w:pPr>
            <w:r w:rsidRPr="00BE0B93">
              <w:rPr>
                <w:rFonts w:ascii="굴림" w:eastAsia="굴림" w:hAnsi="굴림" w:cs="굴림"/>
                <w:kern w:val="0"/>
                <w:szCs w:val="20"/>
              </w:rPr>
              <w:t>6.  MANUFACTURER'S INFORMATION</w:t>
            </w:r>
            <w:r w:rsidRPr="00BE0B93">
              <w:rPr>
                <w:rFonts w:ascii="굴림" w:hint="eastAsia"/>
              </w:rPr>
              <w:t xml:space="preserve"> </w:t>
            </w:r>
            <w:r w:rsidRPr="00BE0B93">
              <w:rPr>
                <w:rFonts w:ascii="굴림" w:hint="eastAsia"/>
                <w:kern w:val="0"/>
              </w:rPr>
              <w:t>(*)</w:t>
            </w:r>
          </w:p>
          <w:p w:rsidR="000574B8" w:rsidRPr="00BE0B93" w:rsidRDefault="000574B8" w:rsidP="000574B8">
            <w:pPr>
              <w:wordWrap/>
              <w:spacing w:line="264" w:lineRule="auto"/>
              <w:ind w:left="206" w:hanging="206"/>
              <w:jc w:val="left"/>
              <w:textAlignment w:val="baseline"/>
              <w:rPr>
                <w:rFonts w:ascii="굴림" w:eastAsia="굴림" w:hAnsi="굴림" w:cs="굴림"/>
                <w:kern w:val="0"/>
                <w:szCs w:val="20"/>
              </w:rPr>
            </w:pPr>
            <w:r w:rsidRPr="00BE0B93">
              <w:rPr>
                <w:rFonts w:ascii="굴림" w:eastAsia="굴림" w:hAnsi="굴림" w:cs="굴림"/>
                <w:kern w:val="0"/>
                <w:szCs w:val="20"/>
              </w:rPr>
              <w:t>7.  BID APPLICATION</w:t>
            </w:r>
            <w:r w:rsidRPr="00BE0B93">
              <w:rPr>
                <w:rFonts w:ascii="굴림" w:hint="eastAsia"/>
              </w:rPr>
              <w:t xml:space="preserve"> </w:t>
            </w:r>
            <w:r w:rsidRPr="00BE0B93">
              <w:rPr>
                <w:rFonts w:ascii="굴림" w:hint="eastAsia"/>
                <w:kern w:val="0"/>
              </w:rPr>
              <w:t>(*)</w:t>
            </w:r>
          </w:p>
          <w:p w:rsidR="000574B8" w:rsidRPr="00BE0B93" w:rsidRDefault="000574B8" w:rsidP="000574B8">
            <w:pPr>
              <w:wordWrap/>
              <w:spacing w:line="264" w:lineRule="auto"/>
              <w:ind w:left="382" w:hanging="382"/>
              <w:jc w:val="left"/>
              <w:textAlignment w:val="baseline"/>
              <w:rPr>
                <w:rFonts w:ascii="굴림" w:eastAsia="굴림" w:hAnsi="굴림" w:cs="굴림"/>
                <w:kern w:val="0"/>
                <w:szCs w:val="20"/>
              </w:rPr>
            </w:pPr>
            <w:r w:rsidRPr="00BE0B93">
              <w:rPr>
                <w:rFonts w:ascii="굴림" w:eastAsia="굴림" w:hAnsi="굴림" w:cs="굴림"/>
                <w:kern w:val="0"/>
                <w:szCs w:val="20"/>
              </w:rPr>
              <w:t>8.  LETTER OF GUARANTEE FOR PAYMENT OF BID BOND</w:t>
            </w:r>
            <w:r w:rsidRPr="00BE0B93">
              <w:rPr>
                <w:rFonts w:ascii="굴림" w:hint="eastAsia"/>
              </w:rPr>
              <w:t xml:space="preserve"> </w:t>
            </w:r>
            <w:r w:rsidRPr="00BE0B93">
              <w:rPr>
                <w:rFonts w:ascii="굴림" w:hint="eastAsia"/>
                <w:kern w:val="0"/>
              </w:rPr>
              <w:t>(*)</w:t>
            </w:r>
          </w:p>
          <w:p w:rsidR="000574B8" w:rsidRPr="00BE0B93" w:rsidRDefault="000574B8" w:rsidP="000574B8">
            <w:pPr>
              <w:wordWrap/>
              <w:spacing w:line="264" w:lineRule="auto"/>
              <w:ind w:left="382" w:hanging="382"/>
              <w:jc w:val="left"/>
              <w:textAlignment w:val="baseline"/>
              <w:rPr>
                <w:rFonts w:ascii="굴림" w:eastAsia="굴림" w:hAnsi="굴림" w:cs="굴림"/>
                <w:kern w:val="0"/>
                <w:szCs w:val="20"/>
              </w:rPr>
            </w:pPr>
            <w:r w:rsidRPr="00BE0B93">
              <w:rPr>
                <w:rFonts w:ascii="굴림" w:eastAsia="굴림" w:hAnsi="굴림" w:cs="굴림"/>
                <w:kern w:val="0"/>
                <w:szCs w:val="20"/>
              </w:rPr>
              <w:t>9.  LETTER OF COLLECTIVE GUARANTEE FOR BID BOND</w:t>
            </w:r>
            <w:r w:rsidRPr="00BE0B93">
              <w:rPr>
                <w:rFonts w:ascii="굴림" w:hint="eastAsia"/>
              </w:rPr>
              <w:t xml:space="preserve"> </w:t>
            </w:r>
            <w:r w:rsidRPr="00BE0B93">
              <w:rPr>
                <w:rFonts w:ascii="굴림" w:hint="eastAsia"/>
                <w:kern w:val="0"/>
              </w:rPr>
              <w:t>(*)</w:t>
            </w:r>
          </w:p>
          <w:p w:rsidR="000574B8" w:rsidRPr="00BE0B93" w:rsidRDefault="000574B8" w:rsidP="000574B8">
            <w:pPr>
              <w:wordWrap/>
              <w:spacing w:line="264" w:lineRule="auto"/>
              <w:ind w:left="382" w:hanging="382"/>
              <w:jc w:val="left"/>
              <w:textAlignment w:val="baseline"/>
              <w:rPr>
                <w:rFonts w:ascii="굴림" w:eastAsia="굴림" w:hAnsi="굴림" w:cs="굴림"/>
                <w:kern w:val="0"/>
                <w:szCs w:val="20"/>
              </w:rPr>
            </w:pPr>
            <w:r w:rsidRPr="00BE0B93">
              <w:rPr>
                <w:rFonts w:ascii="굴림" w:eastAsia="굴림" w:hAnsi="굴림" w:cs="굴림"/>
                <w:kern w:val="0"/>
                <w:szCs w:val="20"/>
              </w:rPr>
              <w:t>10. LETTER OF COLLECTIVE GUARANTEE FOR PERFORMANCE</w:t>
            </w:r>
            <w:r w:rsidRPr="00BE0B93">
              <w:rPr>
                <w:rFonts w:ascii="굴림" w:hint="eastAsia"/>
              </w:rPr>
              <w:t xml:space="preserve"> </w:t>
            </w:r>
            <w:r w:rsidRPr="00BE0B93">
              <w:rPr>
                <w:rFonts w:ascii="굴림" w:hint="eastAsia"/>
                <w:kern w:val="0"/>
              </w:rPr>
              <w:t>(*)</w:t>
            </w:r>
          </w:p>
          <w:p w:rsidR="000574B8" w:rsidRPr="00BE0B93" w:rsidRDefault="000574B8" w:rsidP="000574B8">
            <w:pPr>
              <w:wordWrap/>
              <w:spacing w:line="264" w:lineRule="auto"/>
              <w:ind w:left="206" w:hanging="206"/>
              <w:jc w:val="left"/>
              <w:textAlignment w:val="baseline"/>
              <w:rPr>
                <w:rFonts w:ascii="굴림" w:eastAsia="굴림" w:hAnsi="굴림" w:cs="굴림"/>
                <w:kern w:val="0"/>
                <w:szCs w:val="20"/>
              </w:rPr>
            </w:pPr>
            <w:r w:rsidRPr="00BE0B93">
              <w:rPr>
                <w:rFonts w:ascii="굴림" w:eastAsia="굴림" w:hAnsi="굴림" w:cs="굴림"/>
                <w:kern w:val="0"/>
                <w:szCs w:val="20"/>
              </w:rPr>
              <w:t xml:space="preserve">11. SUPPLIER’S INFORMATIONS </w:t>
            </w:r>
            <w:r w:rsidRPr="00BE0B93">
              <w:rPr>
                <w:rFonts w:ascii="굴림" w:hint="eastAsia"/>
                <w:kern w:val="0"/>
              </w:rPr>
              <w:t>(*)</w:t>
            </w:r>
          </w:p>
          <w:p w:rsidR="000574B8" w:rsidRPr="00BE0B93" w:rsidRDefault="000574B8" w:rsidP="000574B8">
            <w:pPr>
              <w:pStyle w:val="9"/>
              <w:wordWrap/>
              <w:spacing w:line="264" w:lineRule="auto"/>
              <w:ind w:left="436" w:hanging="436"/>
              <w:jc w:val="left"/>
              <w:rPr>
                <w:color w:val="auto"/>
              </w:rPr>
            </w:pPr>
            <w:r w:rsidRPr="00BE0B93">
              <w:rPr>
                <w:rFonts w:ascii="굴림"/>
                <w:color w:val="auto"/>
                <w:kern w:val="0"/>
              </w:rPr>
              <w:t xml:space="preserve">12. DAPA </w:t>
            </w:r>
            <w:r w:rsidRPr="00BE0B93">
              <w:rPr>
                <w:rFonts w:ascii="굴림" w:hint="eastAsia"/>
                <w:color w:val="auto"/>
                <w:spacing w:val="-8"/>
              </w:rPr>
              <w:t>INTEGRITY·FAIRNESS PLEDGE</w:t>
            </w:r>
          </w:p>
          <w:p w:rsidR="000574B8" w:rsidRPr="00BE0B93" w:rsidRDefault="000574B8" w:rsidP="000574B8">
            <w:pPr>
              <w:pStyle w:val="9"/>
              <w:wordWrap/>
              <w:spacing w:line="264" w:lineRule="auto"/>
              <w:ind w:left="436" w:hanging="436"/>
              <w:jc w:val="left"/>
              <w:rPr>
                <w:color w:val="auto"/>
              </w:rPr>
            </w:pPr>
            <w:r w:rsidRPr="00BE0B93">
              <w:rPr>
                <w:rFonts w:ascii="굴림"/>
                <w:color w:val="auto"/>
                <w:kern w:val="0"/>
              </w:rPr>
              <w:t xml:space="preserve">13. </w:t>
            </w:r>
            <w:r w:rsidRPr="00BE0B93">
              <w:rPr>
                <w:rFonts w:ascii="굴림" w:hint="eastAsia"/>
                <w:color w:val="auto"/>
                <w:kern w:val="0"/>
              </w:rPr>
              <w:t>INTEGRITY·</w:t>
            </w:r>
            <w:r w:rsidRPr="00BE0B93">
              <w:rPr>
                <w:rFonts w:ascii="굴림" w:hint="eastAsia"/>
                <w:color w:val="auto"/>
              </w:rPr>
              <w:t>FAIRNESS PLEDGE</w:t>
            </w:r>
            <w:r w:rsidRPr="00BE0B93">
              <w:rPr>
                <w:color w:val="auto"/>
                <w:kern w:val="0"/>
              </w:rPr>
              <w:t xml:space="preserve"> </w:t>
            </w:r>
            <w:r w:rsidRPr="00BE0B93">
              <w:rPr>
                <w:rFonts w:ascii="굴림" w:hint="eastAsia"/>
                <w:color w:val="auto"/>
              </w:rPr>
              <w:t>FORMS</w:t>
            </w:r>
            <w:r w:rsidRPr="00BE0B93">
              <w:rPr>
                <w:rFonts w:hint="eastAsia"/>
                <w:color w:val="auto"/>
              </w:rPr>
              <w:t xml:space="preserve"> </w:t>
            </w:r>
            <w:r w:rsidRPr="00BE0B93">
              <w:rPr>
                <w:rFonts w:ascii="굴림" w:hint="eastAsia"/>
                <w:color w:val="auto"/>
                <w:kern w:val="0"/>
              </w:rPr>
              <w:t>(*)</w:t>
            </w:r>
          </w:p>
          <w:p w:rsidR="000574B8" w:rsidRPr="00BE0B93" w:rsidRDefault="000574B8" w:rsidP="000574B8">
            <w:pPr>
              <w:pStyle w:val="9"/>
              <w:wordWrap/>
              <w:spacing w:line="264" w:lineRule="auto"/>
              <w:ind w:left="396" w:hanging="396"/>
              <w:jc w:val="left"/>
              <w:rPr>
                <w:color w:val="auto"/>
              </w:rPr>
            </w:pPr>
            <w:r w:rsidRPr="00BE0B93">
              <w:rPr>
                <w:rFonts w:ascii="굴림" w:hint="eastAsia"/>
                <w:color w:val="auto"/>
                <w:kern w:val="0"/>
              </w:rPr>
              <w:t>1</w:t>
            </w:r>
            <w:r w:rsidRPr="00BE0B93">
              <w:rPr>
                <w:rFonts w:ascii="굴림"/>
                <w:color w:val="auto"/>
                <w:kern w:val="0"/>
              </w:rPr>
              <w:t xml:space="preserve">4. </w:t>
            </w:r>
            <w:r w:rsidRPr="00BE0B93">
              <w:rPr>
                <w:rFonts w:ascii="굴림" w:hint="eastAsia"/>
                <w:color w:val="auto"/>
              </w:rPr>
              <w:t>LETTER OF COMMITMENT (PROHIBITION AGAINST HANDLING OF COUNTERFEIT PARTS) (*)</w:t>
            </w:r>
          </w:p>
          <w:p w:rsidR="000574B8" w:rsidRPr="00095176" w:rsidRDefault="000574B8" w:rsidP="000574B8">
            <w:pPr>
              <w:pStyle w:val="9"/>
              <w:wordWrap/>
              <w:spacing w:line="264" w:lineRule="auto"/>
              <w:jc w:val="left"/>
            </w:pPr>
          </w:p>
          <w:p w:rsidR="000574B8" w:rsidRPr="00095176" w:rsidRDefault="000574B8" w:rsidP="000574B8">
            <w:pPr>
              <w:pStyle w:val="9"/>
              <w:wordWrap/>
              <w:spacing w:line="264" w:lineRule="auto"/>
              <w:ind w:left="220" w:hanging="220"/>
              <w:jc w:val="left"/>
            </w:pPr>
            <w:r w:rsidRPr="00BE0B93">
              <w:rPr>
                <w:rFonts w:ascii="굴림" w:hint="eastAsia"/>
                <w:color w:val="auto"/>
                <w:kern w:val="0"/>
              </w:rPr>
              <w:t>*</w:t>
            </w:r>
            <w:r w:rsidRPr="00BE0B93">
              <w:rPr>
                <w:rFonts w:ascii="굴림"/>
                <w:color w:val="auto"/>
                <w:kern w:val="0"/>
              </w:rPr>
              <w:t xml:space="preserve"> </w:t>
            </w:r>
            <w:r w:rsidRPr="00BE0B93">
              <w:rPr>
                <w:rFonts w:ascii="굴림" w:hint="eastAsia"/>
                <w:color w:val="auto"/>
                <w:kern w:val="0"/>
              </w:rPr>
              <w:t xml:space="preserve">The Annex followed by </w:t>
            </w:r>
            <w:r>
              <w:rPr>
                <w:rFonts w:ascii="굴림"/>
                <w:color w:val="auto"/>
                <w:kern w:val="0"/>
              </w:rPr>
              <w:t xml:space="preserve">an </w:t>
            </w:r>
            <w:proofErr w:type="gramStart"/>
            <w:r>
              <w:rPr>
                <w:rFonts w:ascii="굴림"/>
                <w:color w:val="auto"/>
                <w:kern w:val="0"/>
              </w:rPr>
              <w:t>asterisk(</w:t>
            </w:r>
            <w:proofErr w:type="gramEnd"/>
            <w:r>
              <w:rPr>
                <w:rFonts w:ascii="굴림"/>
                <w:color w:val="auto"/>
                <w:kern w:val="0"/>
              </w:rPr>
              <w:t xml:space="preserve">*) </w:t>
            </w:r>
            <w:r w:rsidRPr="00BE0B93">
              <w:rPr>
                <w:rFonts w:ascii="굴림" w:hint="eastAsia"/>
                <w:color w:val="auto"/>
                <w:kern w:val="0"/>
              </w:rPr>
              <w:t>will be processed electronically during e-bidding and e-contracting.</w:t>
            </w:r>
          </w:p>
        </w:tc>
      </w:tr>
    </w:tbl>
    <w:p w:rsidR="000574B8" w:rsidRPr="000574B8" w:rsidRDefault="000574B8" w:rsidP="000574B8">
      <w:pPr>
        <w:wordWrap/>
        <w:spacing w:after="0" w:line="312" w:lineRule="auto"/>
        <w:jc w:val="center"/>
        <w:textAlignment w:val="baseline"/>
        <w:rPr>
          <w:rFonts w:ascii="휴먼명조" w:eastAsia="휴먼명조" w:hAnsi="굴림" w:cs="굴림"/>
          <w:b/>
          <w:bCs/>
          <w:color w:val="000000"/>
          <w:kern w:val="0"/>
          <w:sz w:val="32"/>
          <w:szCs w:val="32"/>
        </w:rPr>
      </w:pPr>
    </w:p>
    <w:tbl>
      <w:tblPr>
        <w:tblStyle w:val="a3"/>
        <w:tblW w:w="9628" w:type="dxa"/>
        <w:tblLook w:val="04A0" w:firstRow="1" w:lastRow="0" w:firstColumn="1" w:lastColumn="0" w:noHBand="0" w:noVBand="1"/>
      </w:tblPr>
      <w:tblGrid>
        <w:gridCol w:w="4814"/>
        <w:gridCol w:w="4814"/>
      </w:tblGrid>
      <w:tr w:rsidR="000574B8" w:rsidRPr="00355C72" w:rsidTr="000574B8">
        <w:trPr>
          <w:trHeight w:val="4095"/>
        </w:trPr>
        <w:tc>
          <w:tcPr>
            <w:tcW w:w="4814" w:type="dxa"/>
          </w:tcPr>
          <w:p w:rsidR="000574B8" w:rsidRPr="00355C72" w:rsidRDefault="000574B8" w:rsidP="000574B8">
            <w:pPr>
              <w:wordWrap/>
              <w:spacing w:line="288" w:lineRule="auto"/>
              <w:contextualSpacing/>
              <w:jc w:val="left"/>
              <w:textAlignment w:val="baseline"/>
              <w:rPr>
                <w:rFonts w:ascii="굴림" w:eastAsia="굴림" w:hAnsi="굴림" w:cs="굴림"/>
                <w:b/>
                <w:bCs/>
                <w:color w:val="000000"/>
                <w:kern w:val="0"/>
                <w:szCs w:val="20"/>
              </w:rPr>
            </w:pPr>
            <w:r w:rsidRPr="00355C72">
              <w:rPr>
                <w:rFonts w:ascii="굴림" w:eastAsia="굴림" w:hAnsi="굴림" w:cs="굴림"/>
                <w:b/>
                <w:bCs/>
                <w:color w:val="000000"/>
                <w:kern w:val="0"/>
                <w:szCs w:val="20"/>
              </w:rPr>
              <w:lastRenderedPageBreak/>
              <w:t>1. 입찰자의 자격</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w:t>
            </w:r>
          </w:p>
          <w:p w:rsidR="000574B8" w:rsidRPr="00355C72" w:rsidRDefault="000574B8" w:rsidP="000574B8">
            <w:pPr>
              <w:wordWrap/>
              <w:spacing w:line="288" w:lineRule="auto"/>
              <w:ind w:left="110" w:hangingChars="55" w:hanging="110"/>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방위사업청이 실시하는 입찰에 참가하려는 </w:t>
            </w:r>
            <w:r w:rsidRPr="00355C72">
              <w:rPr>
                <w:rFonts w:ascii="굴림" w:eastAsia="굴림" w:hAnsi="굴림" w:cs="굴림" w:hint="eastAsia"/>
                <w:bCs/>
                <w:kern w:val="0"/>
                <w:szCs w:val="20"/>
              </w:rPr>
              <w:t>업체</w:t>
            </w:r>
            <w:r w:rsidRPr="00355C72">
              <w:rPr>
                <w:rFonts w:ascii="굴림" w:eastAsia="굴림" w:hAnsi="굴림" w:cs="굴림"/>
                <w:bCs/>
                <w:color w:val="000000"/>
                <w:kern w:val="0"/>
                <w:szCs w:val="20"/>
              </w:rPr>
              <w:t xml:space="preserve">(이하 ‘입찰자’라 한다)는 다음의 요건을 갖추어야 한다. </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가. 입찰대상 품목을 전문적으로 취급하는 국외 제작자 또는 </w:t>
            </w:r>
            <w:proofErr w:type="spellStart"/>
            <w:r w:rsidRPr="00355C72">
              <w:rPr>
                <w:rFonts w:ascii="굴림" w:eastAsia="굴림" w:hAnsi="굴림" w:cs="굴림"/>
                <w:bCs/>
                <w:color w:val="000000"/>
                <w:kern w:val="0"/>
                <w:szCs w:val="20"/>
              </w:rPr>
              <w:t>국내ㆍ외</w:t>
            </w:r>
            <w:proofErr w:type="spellEnd"/>
            <w:r w:rsidRPr="00355C72">
              <w:rPr>
                <w:rFonts w:ascii="굴림" w:eastAsia="굴림" w:hAnsi="굴림" w:cs="굴림"/>
                <w:bCs/>
                <w:color w:val="000000"/>
                <w:kern w:val="0"/>
                <w:szCs w:val="20"/>
              </w:rPr>
              <w:t xml:space="preserve"> 공급자로 아래 시스템에 등록된 자이어야 한다.</w:t>
            </w: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656" w:hangingChars="328" w:hanging="656"/>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(1) 국외업체인 경우: 방위사업청의 국방전자조달시스템</w:t>
            </w:r>
          </w:p>
          <w:p w:rsidR="000574B8" w:rsidRPr="00355C72" w:rsidRDefault="000574B8" w:rsidP="000574B8">
            <w:pPr>
              <w:wordWrap/>
              <w:spacing w:line="288" w:lineRule="auto"/>
              <w:ind w:left="656" w:hangingChars="328" w:hanging="656"/>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(2) 국내 공급업체인 경우: </w:t>
            </w:r>
            <w:proofErr w:type="spellStart"/>
            <w:r w:rsidRPr="00355C72">
              <w:rPr>
                <w:rFonts w:ascii="굴림" w:eastAsia="굴림" w:hAnsi="굴림" w:cs="굴림"/>
                <w:bCs/>
                <w:color w:val="000000"/>
                <w:kern w:val="0"/>
                <w:szCs w:val="20"/>
              </w:rPr>
              <w:t>국가종합전자조달시스템</w:t>
            </w:r>
            <w:proofErr w:type="spellEnd"/>
            <w:r w:rsidRPr="00355C72">
              <w:rPr>
                <w:rFonts w:ascii="굴림" w:eastAsia="굴림" w:hAnsi="굴림" w:cs="굴림"/>
                <w:bCs/>
                <w:color w:val="000000"/>
                <w:kern w:val="0"/>
                <w:szCs w:val="20"/>
              </w:rPr>
              <w:t>(나라장터)과 국방전자조달시스템</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나. 입찰공고(이하 “IFB” 또는 “입찰공고”)에 명시된 입찰일로부터 5 근무일 전까지 방위사업청에 등록하여야 한다. 그리고 군수품무역대리업체를 선정하여 입찰에 참가하는 경우에는 그 군수품무역대리업체는 「</w:t>
            </w:r>
            <w:proofErr w:type="spellStart"/>
            <w:r w:rsidRPr="00355C72">
              <w:rPr>
                <w:rFonts w:ascii="굴림" w:eastAsia="굴림" w:hAnsi="굴림" w:cs="굴림"/>
                <w:bCs/>
                <w:color w:val="000000"/>
                <w:kern w:val="0"/>
                <w:szCs w:val="20"/>
              </w:rPr>
              <w:t>방위사업법」제</w:t>
            </w:r>
            <w:proofErr w:type="spellEnd"/>
            <w:r w:rsidRPr="00355C72">
              <w:rPr>
                <w:rFonts w:ascii="굴림" w:eastAsia="굴림" w:hAnsi="굴림" w:cs="굴림"/>
                <w:bCs/>
                <w:color w:val="000000"/>
                <w:kern w:val="0"/>
                <w:szCs w:val="20"/>
              </w:rPr>
              <w:t>57조의2와 「방위사업법 시행령」 제68조의2에 따라 방위사업청에 등록된 자이어야 한다.</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다. 국내 공급업체(군수품무역대리업체 포함)는 보안측정 및 신원조사를 </w:t>
            </w:r>
            <w:proofErr w:type="spellStart"/>
            <w:r w:rsidRPr="00355C72">
              <w:rPr>
                <w:rFonts w:ascii="굴림" w:eastAsia="굴림" w:hAnsi="굴림" w:cs="굴림"/>
                <w:bCs/>
                <w:color w:val="000000"/>
                <w:kern w:val="0"/>
                <w:szCs w:val="20"/>
              </w:rPr>
              <w:t>필한</w:t>
            </w:r>
            <w:proofErr w:type="spellEnd"/>
            <w:r w:rsidRPr="00355C72">
              <w:rPr>
                <w:rFonts w:ascii="굴림" w:eastAsia="굴림" w:hAnsi="굴림" w:cs="굴림"/>
                <w:bCs/>
                <w:color w:val="000000"/>
                <w:kern w:val="0"/>
                <w:szCs w:val="20"/>
              </w:rPr>
              <w:t xml:space="preserve"> 자이어야 한다. </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라. 관련 법규에 따라 계약 적격업체로 인정된 자이어야 한다.</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
                <w:bCs/>
                <w:color w:val="000000"/>
                <w:kern w:val="0"/>
                <w:szCs w:val="20"/>
              </w:rPr>
            </w:pPr>
            <w:r w:rsidRPr="00355C72">
              <w:rPr>
                <w:rFonts w:ascii="굴림" w:eastAsia="굴림" w:hAnsi="굴림" w:cs="굴림"/>
                <w:b/>
                <w:bCs/>
                <w:color w:val="000000"/>
                <w:kern w:val="0"/>
                <w:szCs w:val="20"/>
              </w:rPr>
              <w:t>2. 입찰가격</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가. 가격은 입찰공고에 달리 명시하지 않는 한 물품명세서 및 가격표(</w:t>
            </w:r>
            <w:r w:rsidRPr="00514358">
              <w:rPr>
                <w:rFonts w:ascii="굴림" w:eastAsia="굴림" w:hAnsi="굴림" w:cs="굴림" w:hint="eastAsia"/>
                <w:bCs/>
                <w:color w:val="0000FF"/>
                <w:kern w:val="0"/>
                <w:szCs w:val="20"/>
              </w:rPr>
              <w:t>별첨</w:t>
            </w:r>
            <w:r w:rsidRPr="00355C72">
              <w:rPr>
                <w:rFonts w:ascii="굴림" w:eastAsia="굴림" w:hAnsi="굴림" w:cs="굴림"/>
                <w:bCs/>
                <w:color w:val="000000"/>
                <w:kern w:val="0"/>
                <w:szCs w:val="20"/>
              </w:rPr>
              <w:t xml:space="preserve"> 제2호 서식)에 따라 운송인인도조건(FCA)을 기준으로 미화로 제시되어야 한다. 각 물품의 단가와 총액은 검사료를 포함하여 품목별로 명시되어야 한다. 단가와 총액이 계산상 오류로 차이가 있을 때는 단가를 우선 적용한다. </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나. 방위사업청은 수리부속을 </w:t>
            </w:r>
            <w:proofErr w:type="spellStart"/>
            <w:r w:rsidRPr="00355C72">
              <w:rPr>
                <w:rFonts w:ascii="굴림" w:eastAsia="굴림" w:hAnsi="굴림" w:cs="굴림"/>
                <w:bCs/>
                <w:color w:val="000000"/>
                <w:kern w:val="0"/>
                <w:szCs w:val="20"/>
              </w:rPr>
              <w:t>견적된</w:t>
            </w:r>
            <w:proofErr w:type="spellEnd"/>
            <w:r w:rsidRPr="00355C72">
              <w:rPr>
                <w:rFonts w:ascii="굴림" w:eastAsia="굴림" w:hAnsi="굴림" w:cs="굴림"/>
                <w:bCs/>
                <w:color w:val="000000"/>
                <w:kern w:val="0"/>
                <w:szCs w:val="20"/>
              </w:rPr>
              <w:t xml:space="preserve"> 대로 또는 방위사업청이 적절하다고 판단하는 수량으로 구매할 권리를 갖는다. </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
                <w:bCs/>
                <w:color w:val="000000"/>
                <w:kern w:val="0"/>
                <w:szCs w:val="20"/>
              </w:rPr>
            </w:pPr>
            <w:r w:rsidRPr="00355C72">
              <w:rPr>
                <w:rFonts w:ascii="굴림" w:eastAsia="굴림" w:hAnsi="굴림" w:cs="굴림"/>
                <w:b/>
                <w:bCs/>
                <w:color w:val="000000"/>
                <w:kern w:val="0"/>
                <w:szCs w:val="20"/>
              </w:rPr>
              <w:t>3. 입찰 관련 서류</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가. 입찰대상 품목과 입찰절차는 입찰공고에 명시되며, 그 밖의 입찰관련 서류는 다음과 같다</w:t>
            </w:r>
          </w:p>
          <w:p w:rsidR="000574B8" w:rsidRDefault="000574B8" w:rsidP="000574B8">
            <w:pPr>
              <w:wordWrap/>
              <w:spacing w:line="288" w:lineRule="auto"/>
              <w:ind w:left="656" w:hangingChars="328" w:hanging="656"/>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656" w:hangingChars="328" w:hanging="656"/>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(1) 입찰유의서, 특별유의서</w:t>
            </w:r>
          </w:p>
          <w:p w:rsidR="000574B8" w:rsidRDefault="000574B8" w:rsidP="000574B8">
            <w:pPr>
              <w:wordWrap/>
              <w:spacing w:line="288" w:lineRule="auto"/>
              <w:ind w:left="656" w:hangingChars="328" w:hanging="656"/>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656" w:hangingChars="328" w:hanging="656"/>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(2) 계약일반조건</w:t>
            </w:r>
          </w:p>
          <w:p w:rsidR="000574B8" w:rsidRPr="00355C72" w:rsidRDefault="000574B8" w:rsidP="000574B8">
            <w:pPr>
              <w:wordWrap/>
              <w:spacing w:line="288" w:lineRule="auto"/>
              <w:ind w:left="656" w:hangingChars="328" w:hanging="656"/>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(3) 도면, 형상 등 기술자료</w:t>
            </w:r>
          </w:p>
          <w:p w:rsidR="000574B8" w:rsidRDefault="000574B8" w:rsidP="000574B8">
            <w:pPr>
              <w:wordWrap/>
              <w:spacing w:line="288" w:lineRule="auto"/>
              <w:ind w:left="656" w:hangingChars="328" w:hanging="656"/>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656" w:hangingChars="328" w:hanging="656"/>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(4) 그 밖의 입찰공고에서 요구하는 서류</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0F3717" w:rsidRDefault="000574B8" w:rsidP="000574B8">
            <w:pPr>
              <w:wordWrap/>
              <w:spacing w:line="288" w:lineRule="auto"/>
              <w:ind w:left="460" w:hangingChars="230" w:hanging="460"/>
              <w:contextualSpacing/>
              <w:jc w:val="left"/>
              <w:textAlignment w:val="baseline"/>
              <w:rPr>
                <w:rFonts w:ascii="굴림" w:eastAsia="굴림" w:hAnsi="굴림" w:cs="굴림"/>
                <w:bCs/>
                <w:kern w:val="0"/>
                <w:szCs w:val="20"/>
              </w:rPr>
            </w:pPr>
            <w:r w:rsidRPr="00355C72">
              <w:rPr>
                <w:rFonts w:ascii="굴림" w:eastAsia="굴림" w:hAnsi="굴림" w:cs="굴림"/>
                <w:bCs/>
                <w:color w:val="000000"/>
                <w:kern w:val="0"/>
                <w:szCs w:val="20"/>
              </w:rPr>
              <w:t xml:space="preserve"> </w:t>
            </w:r>
            <w:r w:rsidRPr="00355C72">
              <w:rPr>
                <w:rFonts w:ascii="굴림" w:eastAsia="굴림" w:hAnsi="굴림" w:cs="굴림" w:hint="eastAsia"/>
                <w:bCs/>
                <w:color w:val="000000"/>
                <w:kern w:val="0"/>
                <w:szCs w:val="20"/>
              </w:rPr>
              <w:t>나</w:t>
            </w:r>
            <w:r w:rsidRPr="00355C72">
              <w:rPr>
                <w:rFonts w:ascii="굴림" w:eastAsia="굴림" w:hAnsi="굴림" w:cs="굴림"/>
                <w:bCs/>
                <w:color w:val="000000"/>
                <w:kern w:val="0"/>
                <w:szCs w:val="20"/>
              </w:rPr>
              <w:t xml:space="preserve">. 입찰자는 입찰공고에 명시된 사항과 위 “가”항의 내용을 숙지하여야 한다. 위 “가”항의 입찰관련 </w:t>
            </w:r>
            <w:r w:rsidRPr="000F3717">
              <w:rPr>
                <w:rFonts w:ascii="굴림" w:eastAsia="굴림" w:hAnsi="굴림" w:cs="굴림"/>
                <w:bCs/>
                <w:kern w:val="0"/>
                <w:szCs w:val="20"/>
              </w:rPr>
              <w:t>서류에서 요구된 제반사항을 준수하지 않은 입찰서는 접수가 거부될 수 있으며, 그 책임은 입찰자에게 있다</w:t>
            </w:r>
            <w:r w:rsidRPr="000F3717">
              <w:rPr>
                <w:rFonts w:ascii="굴림" w:eastAsia="굴림" w:hAnsi="굴림" w:cs="굴림" w:hint="eastAsia"/>
                <w:bCs/>
                <w:kern w:val="0"/>
                <w:szCs w:val="20"/>
              </w:rPr>
              <w:t>.</w:t>
            </w:r>
            <w:r w:rsidRPr="000F3717">
              <w:rPr>
                <w:rFonts w:ascii="굴림" w:eastAsia="굴림" w:hAnsi="굴림" w:cs="굴림"/>
                <w:bCs/>
                <w:kern w:val="0"/>
                <w:szCs w:val="20"/>
              </w:rPr>
              <w:t xml:space="preserve"> </w:t>
            </w:r>
          </w:p>
          <w:p w:rsidR="000574B8" w:rsidRPr="000F3717" w:rsidRDefault="000574B8" w:rsidP="000574B8">
            <w:pPr>
              <w:wordWrap/>
              <w:spacing w:line="288" w:lineRule="auto"/>
              <w:ind w:left="460" w:hangingChars="230" w:hanging="460"/>
              <w:contextualSpacing/>
              <w:jc w:val="left"/>
              <w:textAlignment w:val="baseline"/>
              <w:rPr>
                <w:rFonts w:ascii="굴림" w:eastAsia="굴림" w:hAnsi="굴림"/>
                <w:kern w:val="0"/>
                <w:szCs w:val="20"/>
              </w:rPr>
            </w:pPr>
          </w:p>
          <w:p w:rsidR="000574B8" w:rsidRPr="000F3717" w:rsidRDefault="000574B8" w:rsidP="000574B8">
            <w:pPr>
              <w:wordWrap/>
              <w:spacing w:line="288" w:lineRule="auto"/>
              <w:contextualSpacing/>
              <w:jc w:val="left"/>
              <w:textAlignment w:val="baseline"/>
              <w:rPr>
                <w:rFonts w:ascii="굴림" w:eastAsia="굴림" w:hAnsi="굴림" w:cs="굴림"/>
                <w:bCs/>
                <w:kern w:val="0"/>
                <w:szCs w:val="20"/>
              </w:rPr>
            </w:pPr>
          </w:p>
          <w:p w:rsidR="000574B8" w:rsidRPr="000F3717" w:rsidRDefault="000574B8" w:rsidP="000574B8">
            <w:pPr>
              <w:wordWrap/>
              <w:spacing w:line="288" w:lineRule="auto"/>
              <w:ind w:left="460" w:hangingChars="230" w:hanging="460"/>
              <w:contextualSpacing/>
              <w:jc w:val="left"/>
              <w:textAlignment w:val="baseline"/>
              <w:rPr>
                <w:rFonts w:ascii="굴림" w:eastAsia="굴림" w:hAnsi="굴림"/>
                <w:kern w:val="0"/>
                <w:szCs w:val="20"/>
              </w:rPr>
            </w:pPr>
            <w:r w:rsidRPr="000F3717">
              <w:rPr>
                <w:rFonts w:ascii="굴림" w:eastAsia="굴림" w:hAnsi="굴림" w:cs="굴림"/>
                <w:bCs/>
                <w:kern w:val="0"/>
                <w:szCs w:val="20"/>
              </w:rPr>
              <w:t xml:space="preserve"> </w:t>
            </w:r>
            <w:r w:rsidRPr="000F3717">
              <w:rPr>
                <w:rFonts w:ascii="굴림" w:eastAsia="굴림" w:hAnsi="굴림" w:cs="굴림" w:hint="eastAsia"/>
                <w:bCs/>
                <w:kern w:val="0"/>
                <w:szCs w:val="20"/>
              </w:rPr>
              <w:t>다</w:t>
            </w:r>
            <w:r w:rsidRPr="000F3717">
              <w:rPr>
                <w:rFonts w:ascii="굴림" w:eastAsia="굴림" w:hAnsi="굴림" w:cs="굴림"/>
                <w:bCs/>
                <w:kern w:val="0"/>
                <w:szCs w:val="20"/>
              </w:rPr>
              <w:t xml:space="preserve">. </w:t>
            </w:r>
            <w:r w:rsidRPr="000F3717">
              <w:rPr>
                <w:rFonts w:ascii="굴림" w:eastAsia="굴림" w:hAnsi="굴림" w:hint="eastAsia"/>
                <w:kern w:val="0"/>
                <w:szCs w:val="20"/>
              </w:rPr>
              <w:t xml:space="preserve">입찰자는 제15조 입찰무효의 내용을 숙지 하여야 한다. </w:t>
            </w: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FF"/>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
                <w:bCs/>
                <w:color w:val="000000"/>
                <w:kern w:val="0"/>
                <w:szCs w:val="20"/>
              </w:rPr>
            </w:pPr>
            <w:r w:rsidRPr="00355C72">
              <w:rPr>
                <w:rFonts w:ascii="굴림" w:eastAsia="굴림" w:hAnsi="굴림" w:cs="굴림"/>
                <w:b/>
                <w:bCs/>
                <w:color w:val="000000"/>
                <w:kern w:val="0"/>
                <w:szCs w:val="20"/>
              </w:rPr>
              <w:lastRenderedPageBreak/>
              <w:t xml:space="preserve">4. 입찰서 작성 </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가. 입찰자는 “국방전자조달시스템”을 통하여 방위사업청이 지정한 서식과 작성 방법에 따라 입찰서를 작성하여야 한다. 입찰공고에 따라 제출되는 제반 서류는 입찰공고에 별도로 명시되지 않는 한 한글 또는 영어로 작성되어야 한다. </w:t>
            </w:r>
          </w:p>
          <w:p w:rsidR="000574B8"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나. 입찰서를 변경할 경우에는 「국방전자조달시스템 전자입찰 </w:t>
            </w:r>
            <w:proofErr w:type="spellStart"/>
            <w:r w:rsidRPr="00355C72">
              <w:rPr>
                <w:rFonts w:ascii="굴림" w:eastAsia="굴림" w:hAnsi="굴림" w:cs="굴림"/>
                <w:bCs/>
                <w:color w:val="000000"/>
                <w:kern w:val="0"/>
                <w:szCs w:val="20"/>
              </w:rPr>
              <w:t>특별유의서」에</w:t>
            </w:r>
            <w:proofErr w:type="spellEnd"/>
            <w:r w:rsidRPr="00355C72">
              <w:rPr>
                <w:rFonts w:ascii="굴림" w:eastAsia="굴림" w:hAnsi="굴림" w:cs="굴림"/>
                <w:bCs/>
                <w:color w:val="000000"/>
                <w:kern w:val="0"/>
                <w:szCs w:val="20"/>
              </w:rPr>
              <w:t xml:space="preserve"> 따른다. </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다. 기간이 일수로 표시된 때에는 토요일과 공휴일을 포함하여 계산한다. 그러나 기간의 만료일이 근무일이 아닌 경우 해당 기간은 기간만료일의 다음 </w:t>
            </w:r>
            <w:proofErr w:type="spellStart"/>
            <w:r w:rsidRPr="00355C72">
              <w:rPr>
                <w:rFonts w:ascii="굴림" w:eastAsia="굴림" w:hAnsi="굴림" w:cs="굴림"/>
                <w:bCs/>
                <w:color w:val="000000"/>
                <w:kern w:val="0"/>
                <w:szCs w:val="20"/>
              </w:rPr>
              <w:t>근무일까지로</w:t>
            </w:r>
            <w:proofErr w:type="spellEnd"/>
            <w:r w:rsidRPr="00355C72">
              <w:rPr>
                <w:rFonts w:ascii="굴림" w:eastAsia="굴림" w:hAnsi="굴림" w:cs="굴림"/>
                <w:bCs/>
                <w:color w:val="000000"/>
                <w:kern w:val="0"/>
                <w:szCs w:val="20"/>
              </w:rPr>
              <w:t xml:space="preserve"> 연장된 것으로 본다.</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라. 방위사업청은 입찰자의 입찰준비와 관련되어 발생할 수 있는 모든 비용과 손실에 대하여 책임을 지지 않는다.</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
                <w:bCs/>
                <w:color w:val="000000"/>
                <w:kern w:val="0"/>
                <w:szCs w:val="20"/>
              </w:rPr>
            </w:pPr>
            <w:r w:rsidRPr="00355C72">
              <w:rPr>
                <w:rFonts w:ascii="굴림" w:eastAsia="굴림" w:hAnsi="굴림" w:cs="굴림"/>
                <w:b/>
                <w:bCs/>
                <w:color w:val="000000"/>
                <w:kern w:val="0"/>
                <w:szCs w:val="20"/>
              </w:rPr>
              <w:t xml:space="preserve">5. 대안 입찰 </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가. 방위사업청은 개선된 설계를 채택하거나 원가를 절감할 수 있는 경우, 또는 방위사업청의 조달 목적에 적합한 경우에는 입찰자가 제시하는 대안입찰에 대하여 고려할 수 있다. 이 경우에는 입찰자는 대체되는 품목의 부품번호 또는 모델번호와 최소요구수량 (MOQ)에 대한 기술자료(재고번호, 부품번호, 형상자료 등) 등을 입찰서와 함께 제출하여야 한다. </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나. 제출된 대안입찰은 기존의 품목과 최소요구수량과 관련하여 제출된 서류에 </w:t>
            </w:r>
            <w:r w:rsidRPr="00355C72">
              <w:rPr>
                <w:rFonts w:ascii="굴림" w:eastAsia="굴림" w:hAnsi="굴림" w:cs="굴림"/>
                <w:bCs/>
                <w:color w:val="000000"/>
                <w:kern w:val="0"/>
                <w:szCs w:val="20"/>
              </w:rPr>
              <w:lastRenderedPageBreak/>
              <w:t xml:space="preserve">대한 평가를 목적으로 고려할 수 있으며, 그 밖의 제반조건(대금결제, 납기, 포장방법 등)은 최초 입찰서의 조건과 달리할 수 없다. </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다. 방위사업청은 입찰자가 제안한 대안입찰은 조건부로 간주하고, 소요군의 기술검토 결과에 따라 최종 구매여부를 결정할 권한을 가진다.</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
                <w:bCs/>
                <w:color w:val="000000"/>
                <w:kern w:val="0"/>
                <w:szCs w:val="20"/>
              </w:rPr>
            </w:pPr>
            <w:r w:rsidRPr="00355C72">
              <w:rPr>
                <w:rFonts w:ascii="굴림" w:eastAsia="굴림" w:hAnsi="굴림" w:cs="굴림"/>
                <w:b/>
                <w:bCs/>
                <w:color w:val="000000"/>
                <w:kern w:val="0"/>
                <w:szCs w:val="20"/>
              </w:rPr>
              <w:t xml:space="preserve">6. 입찰 및 계약 구비서류 </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kern w:val="0"/>
                <w:szCs w:val="20"/>
              </w:rPr>
            </w:pPr>
          </w:p>
          <w:p w:rsidR="000574B8" w:rsidRPr="00355C72" w:rsidRDefault="000574B8" w:rsidP="000574B8">
            <w:pPr>
              <w:pStyle w:val="a8"/>
              <w:numPr>
                <w:ilvl w:val="0"/>
                <w:numId w:val="22"/>
              </w:numPr>
              <w:wordWrap/>
              <w:spacing w:line="288" w:lineRule="auto"/>
              <w:ind w:leftChars="0"/>
              <w:contextualSpacing/>
              <w:jc w:val="left"/>
              <w:textAlignment w:val="baseline"/>
              <w:rPr>
                <w:rFonts w:ascii="굴림" w:eastAsia="굴림" w:hAnsi="굴림" w:cs="굴림"/>
                <w:bCs/>
                <w:color w:val="000000"/>
                <w:kern w:val="0"/>
                <w:szCs w:val="20"/>
              </w:rPr>
            </w:pPr>
            <w:r w:rsidRPr="00355C72">
              <w:rPr>
                <w:rFonts w:ascii="굴림" w:eastAsia="굴림" w:hAnsi="굴림" w:cs="굴림"/>
                <w:bCs/>
                <w:kern w:val="0"/>
                <w:szCs w:val="20"/>
              </w:rPr>
              <w:t>입찰자가 입찰 시 제출하여야 할 구비서류는 다</w:t>
            </w:r>
            <w:r w:rsidRPr="00355C72">
              <w:rPr>
                <w:rFonts w:ascii="굴림" w:eastAsia="굴림" w:hAnsi="굴림" w:cs="굴림"/>
                <w:bCs/>
                <w:color w:val="000000"/>
                <w:kern w:val="0"/>
                <w:szCs w:val="20"/>
              </w:rPr>
              <w:t xml:space="preserve">음과 같다. </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pStyle w:val="a8"/>
              <w:numPr>
                <w:ilvl w:val="0"/>
                <w:numId w:val="23"/>
              </w:numPr>
              <w:wordWrap/>
              <w:spacing w:line="288" w:lineRule="auto"/>
              <w:ind w:leftChars="0"/>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공통사항</w:t>
            </w:r>
          </w:p>
          <w:p w:rsidR="000574B8" w:rsidRPr="00355C72" w:rsidRDefault="000574B8" w:rsidP="000574B8">
            <w:pPr>
              <w:wordWrap/>
              <w:spacing w:line="288" w:lineRule="auto"/>
              <w:ind w:left="936" w:hangingChars="468" w:hanging="936"/>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(가) 국외조달 입찰참가 신청서 (</w:t>
            </w:r>
            <w:r w:rsidRPr="00514358">
              <w:rPr>
                <w:rFonts w:ascii="굴림" w:eastAsia="굴림" w:hAnsi="굴림" w:cs="굴림" w:hint="eastAsia"/>
                <w:bCs/>
                <w:color w:val="0000FF"/>
                <w:kern w:val="0"/>
                <w:szCs w:val="20"/>
              </w:rPr>
              <w:t>별첨</w:t>
            </w:r>
            <w:r w:rsidRPr="00355C72">
              <w:rPr>
                <w:rFonts w:ascii="굴림" w:eastAsia="굴림" w:hAnsi="굴림" w:cs="굴림"/>
                <w:bCs/>
                <w:color w:val="000000"/>
                <w:kern w:val="0"/>
                <w:szCs w:val="20"/>
              </w:rPr>
              <w:t xml:space="preserve"> 제7호 서식) (*)</w:t>
            </w:r>
          </w:p>
          <w:p w:rsidR="000574B8" w:rsidRPr="00355C72" w:rsidRDefault="000574B8" w:rsidP="000574B8">
            <w:pPr>
              <w:pStyle w:val="12"/>
              <w:wordWrap/>
              <w:spacing w:line="288" w:lineRule="auto"/>
              <w:ind w:left="936" w:hanging="936"/>
              <w:contextualSpacing/>
              <w:jc w:val="left"/>
              <w:rPr>
                <w:rFonts w:ascii="굴림"/>
                <w:kern w:val="0"/>
              </w:rPr>
            </w:pPr>
            <w:r w:rsidRPr="00355C72">
              <w:rPr>
                <w:rFonts w:ascii="굴림"/>
                <w:bCs/>
                <w:kern w:val="0"/>
              </w:rPr>
              <w:t xml:space="preserve">     (나) 청렴서약서 (*)</w:t>
            </w:r>
            <w:r w:rsidRPr="00355C72">
              <w:rPr>
                <w:rFonts w:ascii="굴림" w:hint="eastAsia"/>
                <w:kern w:val="0"/>
              </w:rPr>
              <w:t xml:space="preserve"> </w:t>
            </w:r>
          </w:p>
          <w:p w:rsidR="000574B8" w:rsidRPr="00355C72" w:rsidRDefault="000574B8" w:rsidP="000574B8">
            <w:pPr>
              <w:wordWrap/>
              <w:spacing w:line="288" w:lineRule="auto"/>
              <w:ind w:left="936" w:hangingChars="468" w:hanging="936"/>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(다) 제작자증명서(*)</w:t>
            </w:r>
          </w:p>
          <w:p w:rsidR="000574B8" w:rsidRPr="00355C72" w:rsidRDefault="000574B8" w:rsidP="000574B8">
            <w:pPr>
              <w:wordWrap/>
              <w:spacing w:line="288" w:lineRule="auto"/>
              <w:ind w:left="992" w:hangingChars="496" w:hanging="992"/>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1) 품질보증등급이 “D", "G”인 경우에 한하여 제출</w:t>
            </w:r>
          </w:p>
          <w:p w:rsidR="000574B8" w:rsidRPr="00355C72" w:rsidRDefault="000574B8" w:rsidP="000574B8">
            <w:pPr>
              <w:wordWrap/>
              <w:spacing w:line="288" w:lineRule="auto"/>
              <w:ind w:left="992" w:hangingChars="496" w:hanging="992"/>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992" w:hangingChars="496" w:hanging="992"/>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2) 제작자가 작성 및 서명하여 공증을 </w:t>
            </w:r>
            <w:proofErr w:type="spellStart"/>
            <w:r w:rsidRPr="00355C72">
              <w:rPr>
                <w:rFonts w:ascii="굴림" w:eastAsia="굴림" w:hAnsi="굴림" w:cs="굴림"/>
                <w:bCs/>
                <w:color w:val="000000"/>
                <w:kern w:val="0"/>
                <w:szCs w:val="20"/>
              </w:rPr>
              <w:t>필한</w:t>
            </w:r>
            <w:proofErr w:type="spellEnd"/>
            <w:r w:rsidRPr="00355C72">
              <w:rPr>
                <w:rFonts w:ascii="굴림" w:eastAsia="굴림" w:hAnsi="굴림" w:cs="굴림"/>
                <w:bCs/>
                <w:color w:val="000000"/>
                <w:kern w:val="0"/>
                <w:szCs w:val="20"/>
              </w:rPr>
              <w:t xml:space="preserve"> 원본 1부</w:t>
            </w:r>
          </w:p>
          <w:p w:rsidR="000574B8" w:rsidRPr="00355C72" w:rsidRDefault="000574B8" w:rsidP="000574B8">
            <w:pPr>
              <w:wordWrap/>
              <w:spacing w:line="288" w:lineRule="auto"/>
              <w:ind w:left="992" w:hangingChars="496" w:hanging="992"/>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992" w:hangingChars="496" w:hanging="992"/>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3) 제작자가 입찰자인 경우: </w:t>
            </w:r>
            <w:r w:rsidRPr="00514358">
              <w:rPr>
                <w:rFonts w:ascii="굴림" w:eastAsia="굴림" w:hAnsi="굴림" w:cs="굴림" w:hint="eastAsia"/>
                <w:bCs/>
                <w:color w:val="0000FF"/>
                <w:kern w:val="0"/>
                <w:szCs w:val="20"/>
              </w:rPr>
              <w:t>별첨</w:t>
            </w:r>
            <w:r w:rsidRPr="00355C72">
              <w:rPr>
                <w:rFonts w:ascii="굴림" w:eastAsia="굴림" w:hAnsi="굴림" w:cs="굴림"/>
                <w:bCs/>
                <w:color w:val="000000"/>
                <w:kern w:val="0"/>
                <w:szCs w:val="20"/>
              </w:rPr>
              <w:t xml:space="preserve"> 제3-1호 서식 (*)</w:t>
            </w:r>
          </w:p>
          <w:p w:rsidR="000574B8" w:rsidRPr="00355C72" w:rsidRDefault="000574B8" w:rsidP="000574B8">
            <w:pPr>
              <w:wordWrap/>
              <w:spacing w:line="288" w:lineRule="auto"/>
              <w:ind w:left="992" w:hangingChars="496" w:hanging="992"/>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공급자가 입찰자인 경우: </w:t>
            </w:r>
            <w:r w:rsidRPr="00514358">
              <w:rPr>
                <w:rFonts w:ascii="굴림" w:eastAsia="굴림" w:hAnsi="굴림" w:cs="굴림" w:hint="eastAsia"/>
                <w:bCs/>
                <w:color w:val="0000FF"/>
                <w:kern w:val="0"/>
                <w:szCs w:val="20"/>
              </w:rPr>
              <w:t>별첨</w:t>
            </w:r>
            <w:r w:rsidRPr="00355C72">
              <w:rPr>
                <w:rFonts w:ascii="굴림" w:eastAsia="굴림" w:hAnsi="굴림" w:cs="굴림"/>
                <w:bCs/>
                <w:color w:val="000000"/>
                <w:kern w:val="0"/>
                <w:szCs w:val="20"/>
              </w:rPr>
              <w:t xml:space="preserve"> 제3-2호 서식 (*) </w:t>
            </w:r>
          </w:p>
          <w:p w:rsidR="000574B8" w:rsidRPr="00514358"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9F3341" w:rsidRDefault="000574B8" w:rsidP="000574B8">
            <w:pPr>
              <w:wordWrap/>
              <w:spacing w:line="288" w:lineRule="auto"/>
              <w:contextualSpacing/>
              <w:jc w:val="left"/>
              <w:textAlignment w:val="baseline"/>
              <w:rPr>
                <w:rFonts w:ascii="굴림" w:eastAsia="굴림" w:hAnsi="굴림" w:cs="굴림"/>
                <w:bCs/>
                <w:color w:val="0000FF"/>
                <w:spacing w:val="-2"/>
                <w:kern w:val="0"/>
                <w:szCs w:val="20"/>
              </w:rPr>
            </w:pPr>
            <w:r w:rsidRPr="00355C72">
              <w:rPr>
                <w:rFonts w:ascii="굴림" w:eastAsia="굴림" w:hAnsi="굴림" w:cs="굴림"/>
                <w:bCs/>
                <w:color w:val="000000"/>
                <w:kern w:val="0"/>
                <w:szCs w:val="20"/>
              </w:rPr>
              <w:t xml:space="preserve">     (라) </w:t>
            </w:r>
            <w:r w:rsidRPr="009F3341">
              <w:rPr>
                <w:rFonts w:ascii="굴림" w:eastAsia="굴림" w:hAnsi="굴림" w:cs="굴림"/>
                <w:bCs/>
                <w:color w:val="000000"/>
                <w:spacing w:val="-2"/>
                <w:kern w:val="0"/>
                <w:szCs w:val="20"/>
              </w:rPr>
              <w:t>제작자 정보명세서</w:t>
            </w:r>
            <w:r w:rsidRPr="009F3341">
              <w:rPr>
                <w:rFonts w:ascii="굴림" w:eastAsia="굴림" w:hAnsi="굴림" w:cs="굴림" w:hint="eastAsia"/>
                <w:bCs/>
                <w:color w:val="0000FF"/>
                <w:spacing w:val="-2"/>
                <w:kern w:val="0"/>
                <w:szCs w:val="20"/>
              </w:rPr>
              <w:t xml:space="preserve"> </w:t>
            </w:r>
            <w:r w:rsidRPr="009F3341">
              <w:rPr>
                <w:rFonts w:ascii="굴림" w:eastAsia="굴림" w:hAnsi="굴림" w:cs="굴림"/>
                <w:bCs/>
                <w:color w:val="0000FF"/>
                <w:spacing w:val="-2"/>
                <w:kern w:val="0"/>
                <w:szCs w:val="20"/>
              </w:rPr>
              <w:t>(</w:t>
            </w:r>
            <w:r w:rsidRPr="009F3341">
              <w:rPr>
                <w:rFonts w:ascii="굴림" w:eastAsia="굴림" w:hAnsi="굴림" w:cs="굴림" w:hint="eastAsia"/>
                <w:bCs/>
                <w:color w:val="0000FF"/>
                <w:spacing w:val="-2"/>
                <w:kern w:val="0"/>
                <w:szCs w:val="20"/>
              </w:rPr>
              <w:t>별첨 제6호 서식)</w:t>
            </w:r>
            <w:r w:rsidRPr="009F3341">
              <w:rPr>
                <w:rFonts w:ascii="굴림" w:eastAsia="굴림" w:hAnsi="굴림" w:cs="굴림"/>
                <w:bCs/>
                <w:color w:val="0000FF"/>
                <w:spacing w:val="-2"/>
                <w:kern w:val="0"/>
                <w:szCs w:val="20"/>
              </w:rPr>
              <w:t>(*)</w:t>
            </w:r>
          </w:p>
          <w:p w:rsidR="000574B8" w:rsidRPr="00355C72" w:rsidRDefault="000574B8" w:rsidP="000574B8">
            <w:pPr>
              <w:wordWrap/>
              <w:spacing w:line="288" w:lineRule="auto"/>
              <w:ind w:left="880" w:hangingChars="440" w:hanging="880"/>
              <w:contextualSpacing/>
              <w:jc w:val="left"/>
              <w:textAlignment w:val="baseline"/>
              <w:rPr>
                <w:rFonts w:ascii="굴림" w:eastAsia="굴림" w:hAnsi="굴림" w:cs="굴림"/>
                <w:bCs/>
                <w:color w:val="000000"/>
                <w:kern w:val="0"/>
                <w:szCs w:val="20"/>
              </w:rPr>
            </w:pPr>
            <w:r w:rsidRPr="00355C72">
              <w:rPr>
                <w:rFonts w:ascii="굴림" w:eastAsia="굴림" w:hAnsi="굴림" w:cs="굴림"/>
                <w:bCs/>
                <w:kern w:val="0"/>
                <w:szCs w:val="20"/>
              </w:rPr>
              <w:t xml:space="preserve">       *</w:t>
            </w:r>
            <w:r w:rsidRPr="00355C72">
              <w:rPr>
                <w:rFonts w:ascii="굴림" w:eastAsia="굴림" w:hAnsi="굴림" w:cs="굴림"/>
                <w:bCs/>
                <w:color w:val="0000FF"/>
                <w:kern w:val="0"/>
                <w:szCs w:val="20"/>
              </w:rPr>
              <w:t xml:space="preserve"> </w:t>
            </w:r>
            <w:r w:rsidRPr="00F44F8B">
              <w:rPr>
                <w:rFonts w:ascii="굴림" w:eastAsia="굴림" w:hAnsi="굴림" w:cs="굴림"/>
                <w:bCs/>
                <w:color w:val="0000FF"/>
                <w:kern w:val="0"/>
                <w:szCs w:val="20"/>
              </w:rPr>
              <w:t xml:space="preserve">다만, </w:t>
            </w:r>
            <w:r w:rsidRPr="00F44F8B">
              <w:rPr>
                <w:rFonts w:ascii="굴림" w:eastAsia="굴림" w:hAnsi="굴림" w:cs="굴림" w:hint="eastAsia"/>
                <w:bCs/>
                <w:color w:val="0000FF"/>
                <w:kern w:val="0"/>
                <w:szCs w:val="20"/>
              </w:rPr>
              <w:t>제작자증명서를 제출하는 경우에는 제출하지 아니하며,</w:t>
            </w:r>
            <w:r>
              <w:rPr>
                <w:rFonts w:ascii="굴림" w:eastAsia="굴림" w:hAnsi="굴림" w:cs="굴림"/>
                <w:bCs/>
                <w:color w:val="000000"/>
                <w:kern w:val="0"/>
                <w:szCs w:val="20"/>
              </w:rPr>
              <w:t xml:space="preserve"> </w:t>
            </w:r>
            <w:r w:rsidRPr="00355C72">
              <w:rPr>
                <w:rFonts w:ascii="굴림" w:eastAsia="굴림" w:hAnsi="굴림" w:cs="굴림"/>
                <w:bCs/>
                <w:color w:val="000000"/>
                <w:kern w:val="0"/>
                <w:szCs w:val="20"/>
              </w:rPr>
              <w:t xml:space="preserve">수리부속의 생산중단, 도태장비 또는 </w:t>
            </w:r>
            <w:r w:rsidRPr="00A6611C">
              <w:rPr>
                <w:rFonts w:ascii="굴림" w:eastAsia="굴림" w:hAnsi="굴림" w:cs="굴림"/>
                <w:bCs/>
                <w:color w:val="0000FF"/>
                <w:kern w:val="0"/>
                <w:szCs w:val="20"/>
              </w:rPr>
              <w:t>소액</w:t>
            </w:r>
            <w:r w:rsidRPr="00A6611C">
              <w:rPr>
                <w:rFonts w:ascii="굴림" w:eastAsia="굴림" w:hAnsi="굴림" w:cs="굴림" w:hint="eastAsia"/>
                <w:bCs/>
                <w:color w:val="0000FF"/>
                <w:kern w:val="0"/>
                <w:szCs w:val="20"/>
              </w:rPr>
              <w:t>(</w:t>
            </w:r>
            <w:r w:rsidRPr="00A6611C">
              <w:rPr>
                <w:rFonts w:ascii="굴림" w:eastAsia="굴림" w:hAnsi="굴림" w:cs="굴림"/>
                <w:bCs/>
                <w:color w:val="0000FF"/>
                <w:kern w:val="0"/>
                <w:szCs w:val="20"/>
              </w:rPr>
              <w:t>3</w:t>
            </w:r>
            <w:r w:rsidRPr="00A6611C">
              <w:rPr>
                <w:rFonts w:ascii="굴림" w:eastAsia="굴림" w:hAnsi="굴림" w:cs="굴림" w:hint="eastAsia"/>
                <w:bCs/>
                <w:color w:val="0000FF"/>
                <w:kern w:val="0"/>
                <w:szCs w:val="20"/>
              </w:rPr>
              <w:t>천만 원 이하)</w:t>
            </w:r>
            <w:r w:rsidRPr="00A6611C">
              <w:rPr>
                <w:rFonts w:ascii="굴림" w:eastAsia="굴림" w:hAnsi="굴림" w:cs="굴림"/>
                <w:bCs/>
                <w:color w:val="0000FF"/>
                <w:kern w:val="0"/>
                <w:szCs w:val="20"/>
              </w:rPr>
              <w:t>이거나</w:t>
            </w:r>
            <w:r w:rsidRPr="00355C72">
              <w:rPr>
                <w:rFonts w:ascii="굴림" w:eastAsia="굴림" w:hAnsi="굴림" w:cs="굴림"/>
                <w:bCs/>
                <w:color w:val="000000"/>
                <w:kern w:val="0"/>
                <w:szCs w:val="20"/>
              </w:rPr>
              <w:t xml:space="preserve"> 품질보증등급이 “A”인 품목은 “공급자 정보명세서</w:t>
            </w:r>
            <w:r w:rsidRPr="00355C72">
              <w:rPr>
                <w:rFonts w:ascii="굴림" w:eastAsia="굴림" w:hAnsi="굴림" w:cs="굴림" w:hint="eastAsia"/>
                <w:bCs/>
                <w:color w:val="000000"/>
                <w:kern w:val="0"/>
                <w:szCs w:val="20"/>
              </w:rPr>
              <w:t xml:space="preserve"> </w:t>
            </w:r>
            <w:r w:rsidRPr="00355C72">
              <w:rPr>
                <w:rFonts w:ascii="굴림" w:eastAsia="굴림" w:hAnsi="굴림" w:cs="굴림"/>
                <w:bCs/>
                <w:color w:val="000000"/>
                <w:kern w:val="0"/>
                <w:szCs w:val="20"/>
              </w:rPr>
              <w:t>(생산중단 및 도태장비의 경우 증빙자료 포함)”로 제출 가능</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Default="000574B8" w:rsidP="000574B8">
            <w:pPr>
              <w:wordWrap/>
              <w:spacing w:line="288" w:lineRule="auto"/>
              <w:contextualSpacing/>
              <w:jc w:val="left"/>
              <w:textAlignment w:val="baseline"/>
              <w:rPr>
                <w:rFonts w:ascii="굴림" w:eastAsia="굴림" w:hAnsi="굴림" w:cs="굴림"/>
                <w:bCs/>
                <w:color w:val="000000" w:themeColor="text1"/>
                <w:kern w:val="0"/>
                <w:szCs w:val="20"/>
              </w:rPr>
            </w:pPr>
          </w:p>
          <w:p w:rsidR="000574B8" w:rsidRPr="00514358" w:rsidRDefault="000574B8" w:rsidP="000574B8">
            <w:pPr>
              <w:wordWrap/>
              <w:spacing w:line="288" w:lineRule="auto"/>
              <w:contextualSpacing/>
              <w:jc w:val="left"/>
              <w:textAlignment w:val="baseline"/>
              <w:rPr>
                <w:rFonts w:ascii="굴림" w:eastAsia="굴림" w:hAnsi="굴림" w:cs="굴림"/>
                <w:bCs/>
                <w:color w:val="000000" w:themeColor="text1"/>
                <w:kern w:val="0"/>
                <w:szCs w:val="20"/>
              </w:rPr>
            </w:pPr>
          </w:p>
          <w:p w:rsidR="000574B8" w:rsidRPr="00514358" w:rsidRDefault="000574B8" w:rsidP="000574B8">
            <w:pPr>
              <w:wordWrap/>
              <w:spacing w:line="288" w:lineRule="auto"/>
              <w:contextualSpacing/>
              <w:jc w:val="left"/>
              <w:textAlignment w:val="baseline"/>
              <w:rPr>
                <w:rFonts w:ascii="굴림" w:eastAsia="굴림" w:hAnsi="굴림" w:cs="굴림"/>
                <w:bCs/>
                <w:color w:val="000000" w:themeColor="text1"/>
                <w:kern w:val="0"/>
                <w:szCs w:val="20"/>
              </w:rPr>
            </w:pPr>
          </w:p>
          <w:p w:rsidR="000574B8" w:rsidRPr="00514358" w:rsidRDefault="000574B8" w:rsidP="000574B8">
            <w:pPr>
              <w:wordWrap/>
              <w:spacing w:line="288" w:lineRule="auto"/>
              <w:ind w:left="936" w:hangingChars="468" w:hanging="936"/>
              <w:contextualSpacing/>
              <w:jc w:val="left"/>
              <w:textAlignment w:val="baseline"/>
              <w:rPr>
                <w:rFonts w:ascii="굴림" w:eastAsia="굴림" w:hAnsi="굴림"/>
                <w:color w:val="000000" w:themeColor="text1"/>
                <w:kern w:val="0"/>
                <w:szCs w:val="20"/>
              </w:rPr>
            </w:pPr>
            <w:r w:rsidRPr="00514358">
              <w:rPr>
                <w:rFonts w:ascii="굴림" w:eastAsia="굴림" w:hAnsi="굴림" w:cs="굴림" w:hint="eastAsia"/>
                <w:bCs/>
                <w:color w:val="000000" w:themeColor="text1"/>
                <w:kern w:val="0"/>
                <w:szCs w:val="20"/>
              </w:rPr>
              <w:t xml:space="preserve"> </w:t>
            </w:r>
            <w:r w:rsidRPr="00514358">
              <w:rPr>
                <w:rFonts w:ascii="굴림" w:eastAsia="굴림" w:hAnsi="굴림" w:cs="굴림"/>
                <w:bCs/>
                <w:color w:val="000000" w:themeColor="text1"/>
                <w:kern w:val="0"/>
                <w:szCs w:val="20"/>
              </w:rPr>
              <w:t xml:space="preserve">    (</w:t>
            </w:r>
            <w:r w:rsidRPr="00514358">
              <w:rPr>
                <w:rFonts w:ascii="굴림" w:eastAsia="굴림" w:hAnsi="굴림" w:cs="굴림" w:hint="eastAsia"/>
                <w:bCs/>
                <w:color w:val="000000" w:themeColor="text1"/>
                <w:kern w:val="0"/>
                <w:szCs w:val="20"/>
              </w:rPr>
              <w:t>마)</w:t>
            </w:r>
            <w:r w:rsidRPr="00514358">
              <w:rPr>
                <w:rFonts w:ascii="굴림" w:eastAsia="굴림" w:hAnsi="굴림" w:cs="굴림"/>
                <w:bCs/>
                <w:color w:val="000000" w:themeColor="text1"/>
                <w:kern w:val="0"/>
                <w:szCs w:val="20"/>
              </w:rPr>
              <w:t xml:space="preserve"> </w:t>
            </w:r>
            <w:r w:rsidRPr="00514358">
              <w:rPr>
                <w:rFonts w:ascii="굴림" w:eastAsia="굴림" w:hAnsi="굴림" w:hint="eastAsia"/>
                <w:color w:val="000000" w:themeColor="text1"/>
                <w:kern w:val="0"/>
                <w:szCs w:val="20"/>
              </w:rPr>
              <w:t xml:space="preserve">확약서(위조부품 취급금지) </w:t>
            </w:r>
            <w:r>
              <w:rPr>
                <w:rFonts w:ascii="굴림" w:eastAsia="굴림" w:hAnsi="굴림"/>
                <w:color w:val="000000" w:themeColor="text1"/>
                <w:kern w:val="0"/>
                <w:szCs w:val="20"/>
              </w:rPr>
              <w:t>(</w:t>
            </w:r>
            <w:r w:rsidRPr="00514358">
              <w:rPr>
                <w:rFonts w:ascii="굴림" w:eastAsia="굴림" w:hAnsi="굴림" w:cs="굴림" w:hint="eastAsia"/>
                <w:bCs/>
                <w:color w:val="0000FF"/>
                <w:kern w:val="0"/>
                <w:szCs w:val="20"/>
              </w:rPr>
              <w:t>별첨</w:t>
            </w:r>
            <w:r w:rsidRPr="00514358">
              <w:rPr>
                <w:rFonts w:ascii="굴림" w:eastAsia="굴림" w:hAnsi="굴림" w:hint="eastAsia"/>
                <w:color w:val="000000" w:themeColor="text1"/>
                <w:kern w:val="0"/>
                <w:szCs w:val="20"/>
              </w:rPr>
              <w:t xml:space="preserve"> 제14호 서식</w:t>
            </w:r>
            <w:r>
              <w:rPr>
                <w:rFonts w:ascii="굴림" w:eastAsia="굴림" w:hAnsi="굴림" w:hint="eastAsia"/>
                <w:color w:val="000000" w:themeColor="text1"/>
                <w:kern w:val="0"/>
                <w:szCs w:val="20"/>
              </w:rPr>
              <w:t>)</w:t>
            </w:r>
            <w:r>
              <w:rPr>
                <w:rFonts w:ascii="굴림" w:eastAsia="굴림" w:hAnsi="굴림"/>
                <w:color w:val="000000" w:themeColor="text1"/>
                <w:kern w:val="0"/>
                <w:szCs w:val="20"/>
              </w:rPr>
              <w:t xml:space="preserve"> </w:t>
            </w:r>
            <w:r w:rsidRPr="00514358">
              <w:rPr>
                <w:rFonts w:ascii="굴림" w:eastAsia="굴림" w:hAnsi="굴림" w:cs="굴림"/>
                <w:bCs/>
                <w:color w:val="000000" w:themeColor="text1"/>
                <w:kern w:val="0"/>
                <w:szCs w:val="20"/>
              </w:rPr>
              <w:t>(*)</w:t>
            </w:r>
          </w:p>
          <w:p w:rsidR="000574B8" w:rsidRPr="00514358" w:rsidRDefault="000574B8" w:rsidP="000574B8">
            <w:pPr>
              <w:wordWrap/>
              <w:spacing w:line="288" w:lineRule="auto"/>
              <w:ind w:left="936" w:hangingChars="468" w:hanging="936"/>
              <w:contextualSpacing/>
              <w:jc w:val="left"/>
              <w:textAlignment w:val="baseline"/>
              <w:rPr>
                <w:rFonts w:ascii="굴림" w:eastAsia="굴림" w:hAnsi="굴림"/>
                <w:color w:val="000000" w:themeColor="text1"/>
                <w:kern w:val="0"/>
                <w:szCs w:val="20"/>
              </w:rPr>
            </w:pPr>
          </w:p>
          <w:p w:rsidR="000574B8" w:rsidRPr="00514358" w:rsidRDefault="000574B8" w:rsidP="000574B8">
            <w:pPr>
              <w:wordWrap/>
              <w:spacing w:line="288" w:lineRule="auto"/>
              <w:ind w:left="936" w:hangingChars="468" w:hanging="936"/>
              <w:contextualSpacing/>
              <w:jc w:val="left"/>
              <w:textAlignment w:val="baseline"/>
              <w:rPr>
                <w:rFonts w:ascii="굴림" w:eastAsia="굴림" w:hAnsi="굴림" w:cs="굴림"/>
                <w:bCs/>
                <w:color w:val="000000" w:themeColor="text1"/>
                <w:kern w:val="0"/>
                <w:szCs w:val="20"/>
              </w:rPr>
            </w:pPr>
            <w:r w:rsidRPr="00514358">
              <w:rPr>
                <w:rFonts w:ascii="굴림" w:eastAsia="굴림" w:hAnsi="굴림" w:cs="굴림"/>
                <w:bCs/>
                <w:color w:val="000000" w:themeColor="text1"/>
                <w:kern w:val="0"/>
                <w:szCs w:val="20"/>
              </w:rPr>
              <w:t xml:space="preserve">     (</w:t>
            </w:r>
            <w:r w:rsidRPr="00514358">
              <w:rPr>
                <w:rFonts w:ascii="굴림" w:eastAsia="굴림" w:hAnsi="굴림" w:cs="굴림" w:hint="eastAsia"/>
                <w:bCs/>
                <w:color w:val="000000" w:themeColor="text1"/>
                <w:kern w:val="0"/>
                <w:szCs w:val="20"/>
              </w:rPr>
              <w:t>바</w:t>
            </w:r>
            <w:r w:rsidRPr="00514358">
              <w:rPr>
                <w:rFonts w:ascii="굴림" w:eastAsia="굴림" w:hAnsi="굴림" w:cs="굴림"/>
                <w:bCs/>
                <w:color w:val="000000" w:themeColor="text1"/>
                <w:kern w:val="0"/>
                <w:szCs w:val="20"/>
              </w:rPr>
              <w:t>) 그 밖의 입찰공고에서 요구된 서류</w:t>
            </w:r>
          </w:p>
          <w:p w:rsidR="000574B8" w:rsidRPr="00514358" w:rsidRDefault="000574B8" w:rsidP="000574B8">
            <w:pPr>
              <w:wordWrap/>
              <w:spacing w:line="288" w:lineRule="auto"/>
              <w:contextualSpacing/>
              <w:jc w:val="left"/>
              <w:textAlignment w:val="baseline"/>
              <w:rPr>
                <w:rFonts w:ascii="굴림" w:eastAsia="굴림" w:hAnsi="굴림" w:cs="굴림"/>
                <w:bCs/>
                <w:color w:val="000000" w:themeColor="text1"/>
                <w:kern w:val="0"/>
                <w:szCs w:val="20"/>
              </w:rPr>
            </w:pPr>
          </w:p>
          <w:p w:rsidR="000574B8" w:rsidRPr="00514358" w:rsidRDefault="000574B8" w:rsidP="000574B8">
            <w:pPr>
              <w:wordWrap/>
              <w:spacing w:line="288" w:lineRule="auto"/>
              <w:ind w:left="656" w:hangingChars="328" w:hanging="656"/>
              <w:contextualSpacing/>
              <w:jc w:val="left"/>
              <w:textAlignment w:val="baseline"/>
              <w:rPr>
                <w:rFonts w:ascii="굴림" w:eastAsia="굴림" w:hAnsi="굴림" w:cs="굴림"/>
                <w:bCs/>
                <w:color w:val="000000" w:themeColor="text1"/>
                <w:kern w:val="0"/>
                <w:szCs w:val="20"/>
              </w:rPr>
            </w:pPr>
            <w:r w:rsidRPr="00514358">
              <w:rPr>
                <w:rFonts w:ascii="굴림" w:eastAsia="굴림" w:hAnsi="굴림" w:cs="굴림"/>
                <w:bCs/>
                <w:color w:val="000000" w:themeColor="text1"/>
                <w:kern w:val="0"/>
                <w:szCs w:val="20"/>
              </w:rPr>
              <w:t xml:space="preserve">   (2) 국외업체인 경우 (군수품무역대리업체를 선정하여 입찰에 참여하는 경우, (다), (라), (마) 서류를 추가한다)</w:t>
            </w:r>
          </w:p>
          <w:p w:rsidR="000574B8" w:rsidRPr="00514358" w:rsidRDefault="000574B8" w:rsidP="000574B8">
            <w:pPr>
              <w:wordWrap/>
              <w:spacing w:line="288" w:lineRule="auto"/>
              <w:ind w:left="656" w:hangingChars="328" w:hanging="656"/>
              <w:contextualSpacing/>
              <w:jc w:val="left"/>
              <w:textAlignment w:val="baseline"/>
              <w:rPr>
                <w:rFonts w:ascii="굴림" w:eastAsia="굴림" w:hAnsi="굴림" w:cs="굴림"/>
                <w:bCs/>
                <w:color w:val="000000" w:themeColor="text1"/>
                <w:kern w:val="0"/>
                <w:szCs w:val="20"/>
              </w:rPr>
            </w:pPr>
          </w:p>
          <w:p w:rsidR="000574B8" w:rsidRPr="00514358" w:rsidRDefault="000574B8" w:rsidP="000574B8">
            <w:pPr>
              <w:wordWrap/>
              <w:spacing w:line="288" w:lineRule="auto"/>
              <w:ind w:left="936" w:hangingChars="468" w:hanging="936"/>
              <w:contextualSpacing/>
              <w:jc w:val="left"/>
              <w:textAlignment w:val="baseline"/>
              <w:rPr>
                <w:rFonts w:ascii="굴림" w:eastAsia="굴림" w:hAnsi="굴림" w:cs="굴림"/>
                <w:bCs/>
                <w:color w:val="000000" w:themeColor="text1"/>
                <w:kern w:val="0"/>
                <w:szCs w:val="20"/>
              </w:rPr>
            </w:pPr>
            <w:r w:rsidRPr="00514358">
              <w:rPr>
                <w:rFonts w:ascii="굴림" w:eastAsia="굴림" w:hAnsi="굴림" w:cs="굴림"/>
                <w:bCs/>
                <w:color w:val="000000" w:themeColor="text1"/>
                <w:kern w:val="0"/>
                <w:szCs w:val="20"/>
              </w:rPr>
              <w:t xml:space="preserve">     (가) 입찰보증금 납부증명서 또는 지급</w:t>
            </w:r>
            <w:r w:rsidRPr="00514358">
              <w:rPr>
                <w:rFonts w:ascii="굴림" w:eastAsia="굴림" w:hAnsi="굴림" w:cs="굴림" w:hint="eastAsia"/>
                <w:bCs/>
                <w:color w:val="000000" w:themeColor="text1"/>
                <w:kern w:val="0"/>
                <w:szCs w:val="20"/>
              </w:rPr>
              <w:t>확약서</w:t>
            </w:r>
            <w:r w:rsidRPr="00514358">
              <w:rPr>
                <w:rFonts w:ascii="굴림" w:eastAsia="굴림" w:hAnsi="굴림" w:cs="굴림"/>
                <w:bCs/>
                <w:color w:val="000000" w:themeColor="text1"/>
                <w:kern w:val="0"/>
                <w:szCs w:val="20"/>
              </w:rPr>
              <w:t xml:space="preserve"> (</w:t>
            </w:r>
            <w:r w:rsidRPr="00514358">
              <w:rPr>
                <w:rFonts w:ascii="굴림" w:eastAsia="굴림" w:hAnsi="굴림" w:cs="굴림" w:hint="eastAsia"/>
                <w:bCs/>
                <w:color w:val="0000FF"/>
                <w:kern w:val="0"/>
                <w:szCs w:val="20"/>
              </w:rPr>
              <w:t>별첨</w:t>
            </w:r>
            <w:r w:rsidRPr="00514358">
              <w:rPr>
                <w:rFonts w:ascii="굴림" w:eastAsia="굴림" w:hAnsi="굴림" w:cs="굴림"/>
                <w:bCs/>
                <w:color w:val="000000" w:themeColor="text1"/>
                <w:kern w:val="0"/>
                <w:szCs w:val="20"/>
              </w:rPr>
              <w:t xml:space="preserve"> 제8호 서식) (*)</w:t>
            </w:r>
          </w:p>
          <w:p w:rsidR="000574B8" w:rsidRPr="00514358" w:rsidRDefault="000574B8" w:rsidP="000574B8">
            <w:pPr>
              <w:wordWrap/>
              <w:spacing w:line="288" w:lineRule="auto"/>
              <w:ind w:left="936" w:hangingChars="468" w:hanging="936"/>
              <w:contextualSpacing/>
              <w:jc w:val="left"/>
              <w:textAlignment w:val="baseline"/>
              <w:rPr>
                <w:rFonts w:ascii="굴림" w:eastAsia="굴림" w:hAnsi="굴림" w:cs="굴림"/>
                <w:bCs/>
                <w:color w:val="000000" w:themeColor="text1"/>
                <w:kern w:val="0"/>
                <w:szCs w:val="20"/>
              </w:rPr>
            </w:pPr>
            <w:r w:rsidRPr="00514358">
              <w:rPr>
                <w:rFonts w:ascii="굴림" w:eastAsia="굴림" w:hAnsi="굴림" w:cs="굴림"/>
                <w:bCs/>
                <w:color w:val="000000" w:themeColor="text1"/>
                <w:kern w:val="0"/>
                <w:szCs w:val="20"/>
              </w:rPr>
              <w:t xml:space="preserve">     (나) 공급자증명서 (</w:t>
            </w:r>
            <w:r w:rsidRPr="00514358">
              <w:rPr>
                <w:rFonts w:ascii="굴림" w:eastAsia="굴림" w:hAnsi="굴림" w:cs="굴림" w:hint="eastAsia"/>
                <w:bCs/>
                <w:color w:val="0000FF"/>
                <w:kern w:val="0"/>
                <w:szCs w:val="20"/>
              </w:rPr>
              <w:t>별첨</w:t>
            </w:r>
            <w:r w:rsidRPr="00514358">
              <w:rPr>
                <w:rFonts w:ascii="굴림" w:eastAsia="굴림" w:hAnsi="굴림" w:cs="굴림"/>
                <w:bCs/>
                <w:color w:val="000000" w:themeColor="text1"/>
                <w:kern w:val="0"/>
                <w:szCs w:val="20"/>
              </w:rPr>
              <w:t xml:space="preserve"> 제4호 서식) (*) </w:t>
            </w:r>
          </w:p>
          <w:p w:rsidR="000574B8" w:rsidRPr="00514358" w:rsidRDefault="000574B8" w:rsidP="000574B8">
            <w:pPr>
              <w:wordWrap/>
              <w:spacing w:line="288" w:lineRule="auto"/>
              <w:ind w:left="992" w:hangingChars="496" w:hanging="992"/>
              <w:contextualSpacing/>
              <w:jc w:val="left"/>
              <w:textAlignment w:val="baseline"/>
              <w:rPr>
                <w:rFonts w:ascii="굴림" w:eastAsia="굴림" w:hAnsi="굴림" w:cs="굴림"/>
                <w:bCs/>
                <w:color w:val="000000" w:themeColor="text1"/>
                <w:kern w:val="0"/>
                <w:szCs w:val="20"/>
              </w:rPr>
            </w:pPr>
            <w:r w:rsidRPr="00514358">
              <w:rPr>
                <w:rFonts w:ascii="굴림" w:eastAsia="굴림" w:hAnsi="굴림" w:cs="굴림"/>
                <w:bCs/>
                <w:color w:val="000000" w:themeColor="text1"/>
                <w:kern w:val="0"/>
                <w:szCs w:val="20"/>
              </w:rPr>
              <w:t xml:space="preserve">       1) 공증을 </w:t>
            </w:r>
            <w:proofErr w:type="spellStart"/>
            <w:r w:rsidRPr="00514358">
              <w:rPr>
                <w:rFonts w:ascii="굴림" w:eastAsia="굴림" w:hAnsi="굴림" w:cs="굴림"/>
                <w:bCs/>
                <w:color w:val="000000" w:themeColor="text1"/>
                <w:kern w:val="0"/>
                <w:szCs w:val="20"/>
              </w:rPr>
              <w:t>필한</w:t>
            </w:r>
            <w:proofErr w:type="spellEnd"/>
            <w:r w:rsidRPr="00514358">
              <w:rPr>
                <w:rFonts w:ascii="굴림" w:eastAsia="굴림" w:hAnsi="굴림" w:cs="굴림"/>
                <w:bCs/>
                <w:color w:val="000000" w:themeColor="text1"/>
                <w:kern w:val="0"/>
                <w:szCs w:val="20"/>
              </w:rPr>
              <w:t xml:space="preserve"> 원본 1부</w:t>
            </w:r>
          </w:p>
          <w:p w:rsidR="000574B8" w:rsidRPr="00514358" w:rsidRDefault="000574B8" w:rsidP="000574B8">
            <w:pPr>
              <w:wordWrap/>
              <w:spacing w:line="288" w:lineRule="auto"/>
              <w:ind w:left="992" w:hangingChars="496" w:hanging="992"/>
              <w:contextualSpacing/>
              <w:jc w:val="left"/>
              <w:textAlignment w:val="baseline"/>
              <w:rPr>
                <w:rFonts w:ascii="굴림" w:eastAsia="굴림" w:hAnsi="굴림" w:cs="굴림"/>
                <w:bCs/>
                <w:color w:val="000000" w:themeColor="text1"/>
                <w:kern w:val="0"/>
                <w:szCs w:val="20"/>
              </w:rPr>
            </w:pPr>
            <w:r w:rsidRPr="00514358">
              <w:rPr>
                <w:rFonts w:ascii="굴림" w:eastAsia="굴림" w:hAnsi="굴림" w:cs="굴림"/>
                <w:bCs/>
                <w:color w:val="000000" w:themeColor="text1"/>
                <w:kern w:val="0"/>
                <w:szCs w:val="20"/>
              </w:rPr>
              <w:t xml:space="preserve">       2) 제작자가 입찰자인 경우 생략 가능</w:t>
            </w:r>
          </w:p>
          <w:p w:rsidR="000574B8" w:rsidRPr="00514358" w:rsidRDefault="000574B8" w:rsidP="000574B8">
            <w:pPr>
              <w:wordWrap/>
              <w:spacing w:line="288" w:lineRule="auto"/>
              <w:ind w:left="992" w:hangingChars="496" w:hanging="992"/>
              <w:contextualSpacing/>
              <w:jc w:val="left"/>
              <w:textAlignment w:val="baseline"/>
              <w:rPr>
                <w:rFonts w:ascii="굴림" w:eastAsia="굴림" w:hAnsi="굴림" w:cs="굴림"/>
                <w:bCs/>
                <w:color w:val="000000" w:themeColor="text1"/>
                <w:kern w:val="0"/>
                <w:szCs w:val="20"/>
              </w:rPr>
            </w:pPr>
          </w:p>
          <w:p w:rsidR="000574B8" w:rsidRPr="00355C72" w:rsidRDefault="000574B8" w:rsidP="000574B8">
            <w:pPr>
              <w:wordWrap/>
              <w:spacing w:line="288" w:lineRule="auto"/>
              <w:ind w:left="936" w:hangingChars="468" w:hanging="936"/>
              <w:contextualSpacing/>
              <w:jc w:val="left"/>
              <w:textAlignment w:val="baseline"/>
              <w:rPr>
                <w:rFonts w:ascii="굴림" w:eastAsia="굴림" w:hAnsi="굴림" w:cs="굴림"/>
                <w:bCs/>
                <w:color w:val="000000"/>
                <w:kern w:val="0"/>
                <w:szCs w:val="20"/>
              </w:rPr>
            </w:pPr>
            <w:r w:rsidRPr="00514358">
              <w:rPr>
                <w:rFonts w:ascii="굴림" w:eastAsia="굴림" w:hAnsi="굴림" w:cs="굴림"/>
                <w:bCs/>
                <w:color w:val="000000" w:themeColor="text1"/>
                <w:kern w:val="0"/>
                <w:szCs w:val="20"/>
              </w:rPr>
              <w:t xml:space="preserve">     (다) 군수품무역대리업체의 </w:t>
            </w:r>
            <w:r w:rsidRPr="00355C72">
              <w:rPr>
                <w:rFonts w:ascii="굴림" w:eastAsia="굴림" w:hAnsi="굴림" w:cs="굴림"/>
                <w:bCs/>
                <w:color w:val="000000"/>
                <w:kern w:val="0"/>
                <w:szCs w:val="20"/>
              </w:rPr>
              <w:t>입찰보증금 연대보증서 (</w:t>
            </w:r>
            <w:r w:rsidRPr="00514358">
              <w:rPr>
                <w:rFonts w:ascii="굴림" w:eastAsia="굴림" w:hAnsi="굴림" w:cs="굴림" w:hint="eastAsia"/>
                <w:bCs/>
                <w:color w:val="0000FF"/>
                <w:kern w:val="0"/>
                <w:szCs w:val="20"/>
              </w:rPr>
              <w:t>별첨</w:t>
            </w:r>
            <w:r w:rsidRPr="00355C72">
              <w:rPr>
                <w:rFonts w:ascii="굴림" w:eastAsia="굴림" w:hAnsi="굴림" w:cs="굴림"/>
                <w:bCs/>
                <w:color w:val="000000"/>
                <w:kern w:val="0"/>
                <w:szCs w:val="20"/>
              </w:rPr>
              <w:t xml:space="preserve"> 제9호 서식) (*)</w:t>
            </w:r>
          </w:p>
          <w:p w:rsidR="000574B8" w:rsidRPr="00514358" w:rsidRDefault="000574B8" w:rsidP="000574B8">
            <w:pPr>
              <w:wordWrap/>
              <w:spacing w:line="288" w:lineRule="auto"/>
              <w:ind w:left="936" w:hangingChars="468" w:hanging="936"/>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936" w:hangingChars="468" w:hanging="936"/>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(라) 위임장 (</w:t>
            </w:r>
            <w:r w:rsidRPr="00514358">
              <w:rPr>
                <w:rFonts w:ascii="굴림" w:eastAsia="굴림" w:hAnsi="굴림" w:cs="굴림" w:hint="eastAsia"/>
                <w:bCs/>
                <w:color w:val="0000FF"/>
                <w:kern w:val="0"/>
                <w:szCs w:val="20"/>
              </w:rPr>
              <w:t>별첨</w:t>
            </w:r>
            <w:r w:rsidRPr="00355C72">
              <w:rPr>
                <w:rFonts w:ascii="굴림" w:eastAsia="굴림" w:hAnsi="굴림" w:cs="굴림"/>
                <w:bCs/>
                <w:color w:val="000000"/>
                <w:kern w:val="0"/>
                <w:szCs w:val="20"/>
              </w:rPr>
              <w:t xml:space="preserve"> 제5호 서식) (*)</w:t>
            </w:r>
          </w:p>
          <w:p w:rsidR="000574B8" w:rsidRPr="00514358" w:rsidRDefault="000574B8" w:rsidP="000574B8">
            <w:pPr>
              <w:wordWrap/>
              <w:spacing w:line="288" w:lineRule="auto"/>
              <w:ind w:left="936" w:hangingChars="468" w:hanging="936"/>
              <w:contextualSpacing/>
              <w:jc w:val="left"/>
              <w:textAlignment w:val="baseline"/>
              <w:rPr>
                <w:rFonts w:ascii="굴림" w:eastAsia="굴림" w:hAnsi="굴림" w:cs="굴림"/>
                <w:bCs/>
                <w:color w:val="000000" w:themeColor="text1"/>
                <w:kern w:val="0"/>
                <w:szCs w:val="20"/>
              </w:rPr>
            </w:pPr>
            <w:r w:rsidRPr="00355C72">
              <w:rPr>
                <w:rFonts w:ascii="굴림" w:eastAsia="굴림" w:hAnsi="굴림" w:cs="굴림"/>
                <w:bCs/>
                <w:color w:val="000000"/>
                <w:kern w:val="0"/>
                <w:szCs w:val="20"/>
              </w:rPr>
              <w:t xml:space="preserve">     (마) 중개수수료 신고서 원본 1부 (사업예산이 200만 불 이상인 사업에서 </w:t>
            </w:r>
            <w:r w:rsidRPr="00514358">
              <w:rPr>
                <w:rFonts w:ascii="굴림" w:eastAsia="굴림" w:hAnsi="굴림" w:cs="굴림"/>
                <w:bCs/>
                <w:color w:val="000000" w:themeColor="text1"/>
                <w:kern w:val="0"/>
                <w:szCs w:val="20"/>
              </w:rPr>
              <w:t>군수품무역대리업체를 활용하는 경우)</w:t>
            </w:r>
          </w:p>
          <w:p w:rsidR="000574B8" w:rsidRPr="00514358" w:rsidRDefault="000574B8" w:rsidP="000574B8">
            <w:pPr>
              <w:wordWrap/>
              <w:spacing w:line="288" w:lineRule="auto"/>
              <w:contextualSpacing/>
              <w:jc w:val="left"/>
              <w:textAlignment w:val="baseline"/>
              <w:rPr>
                <w:rFonts w:ascii="굴림" w:eastAsia="굴림" w:hAnsi="굴림" w:cs="굴림"/>
                <w:bCs/>
                <w:color w:val="000000" w:themeColor="text1"/>
                <w:kern w:val="0"/>
                <w:szCs w:val="20"/>
              </w:rPr>
            </w:pPr>
          </w:p>
          <w:p w:rsidR="000574B8" w:rsidRPr="00514358" w:rsidRDefault="000574B8" w:rsidP="000574B8">
            <w:pPr>
              <w:wordWrap/>
              <w:spacing w:line="288" w:lineRule="auto"/>
              <w:contextualSpacing/>
              <w:jc w:val="left"/>
              <w:textAlignment w:val="baseline"/>
              <w:rPr>
                <w:rFonts w:ascii="굴림" w:eastAsia="굴림" w:hAnsi="굴림" w:cs="굴림"/>
                <w:bCs/>
                <w:color w:val="000000" w:themeColor="text1"/>
                <w:kern w:val="0"/>
                <w:szCs w:val="20"/>
              </w:rPr>
            </w:pPr>
          </w:p>
          <w:p w:rsidR="000574B8" w:rsidRPr="00514358" w:rsidRDefault="000574B8" w:rsidP="000574B8">
            <w:pPr>
              <w:wordWrap/>
              <w:spacing w:line="288" w:lineRule="auto"/>
              <w:contextualSpacing/>
              <w:jc w:val="left"/>
              <w:textAlignment w:val="baseline"/>
              <w:rPr>
                <w:rFonts w:ascii="굴림" w:eastAsia="굴림" w:hAnsi="굴림" w:cs="굴림"/>
                <w:bCs/>
                <w:color w:val="000000" w:themeColor="text1"/>
                <w:kern w:val="0"/>
                <w:szCs w:val="20"/>
              </w:rPr>
            </w:pPr>
          </w:p>
          <w:p w:rsidR="000574B8" w:rsidRPr="00514358" w:rsidRDefault="000574B8" w:rsidP="000574B8">
            <w:pPr>
              <w:wordWrap/>
              <w:spacing w:line="288" w:lineRule="auto"/>
              <w:ind w:left="656" w:hangingChars="328" w:hanging="656"/>
              <w:contextualSpacing/>
              <w:jc w:val="left"/>
              <w:textAlignment w:val="baseline"/>
              <w:rPr>
                <w:rFonts w:ascii="굴림" w:eastAsia="굴림" w:hAnsi="굴림" w:cs="굴림"/>
                <w:bCs/>
                <w:color w:val="000000" w:themeColor="text1"/>
                <w:kern w:val="0"/>
                <w:szCs w:val="20"/>
              </w:rPr>
            </w:pPr>
            <w:r w:rsidRPr="00514358">
              <w:rPr>
                <w:rFonts w:ascii="굴림" w:eastAsia="굴림" w:hAnsi="굴림" w:cs="굴림"/>
                <w:bCs/>
                <w:color w:val="000000" w:themeColor="text1"/>
                <w:kern w:val="0"/>
                <w:szCs w:val="20"/>
              </w:rPr>
              <w:t xml:space="preserve">   (3) 국내 공급업체인 경우</w:t>
            </w:r>
          </w:p>
          <w:p w:rsidR="000574B8" w:rsidRPr="00514358" w:rsidRDefault="000574B8" w:rsidP="000574B8">
            <w:pPr>
              <w:wordWrap/>
              <w:spacing w:line="288" w:lineRule="auto"/>
              <w:ind w:left="936" w:hangingChars="468" w:hanging="936"/>
              <w:contextualSpacing/>
              <w:jc w:val="left"/>
              <w:textAlignment w:val="baseline"/>
              <w:rPr>
                <w:rFonts w:ascii="굴림" w:eastAsia="굴림" w:hAnsi="굴림" w:cs="굴림"/>
                <w:bCs/>
                <w:color w:val="000000" w:themeColor="text1"/>
                <w:kern w:val="0"/>
                <w:szCs w:val="20"/>
              </w:rPr>
            </w:pPr>
            <w:r w:rsidRPr="00514358">
              <w:rPr>
                <w:rFonts w:ascii="굴림" w:eastAsia="굴림" w:hAnsi="굴림" w:cs="굴림"/>
                <w:bCs/>
                <w:color w:val="000000" w:themeColor="text1"/>
                <w:kern w:val="0"/>
                <w:szCs w:val="20"/>
              </w:rPr>
              <w:t xml:space="preserve">     (가) 입찰보증금 납부증명서 또는 지급</w:t>
            </w:r>
            <w:r w:rsidRPr="00514358">
              <w:rPr>
                <w:rFonts w:ascii="굴림" w:eastAsia="굴림" w:hAnsi="굴림" w:cs="굴림" w:hint="eastAsia"/>
                <w:bCs/>
                <w:color w:val="000000" w:themeColor="text1"/>
                <w:kern w:val="0"/>
                <w:szCs w:val="20"/>
              </w:rPr>
              <w:t>확약서</w:t>
            </w:r>
            <w:r w:rsidRPr="00514358">
              <w:rPr>
                <w:rFonts w:ascii="굴림" w:eastAsia="굴림" w:hAnsi="굴림" w:cs="굴림"/>
                <w:bCs/>
                <w:color w:val="000000" w:themeColor="text1"/>
                <w:kern w:val="0"/>
                <w:szCs w:val="20"/>
              </w:rPr>
              <w:t xml:space="preserve"> (</w:t>
            </w:r>
            <w:r w:rsidRPr="00514358">
              <w:rPr>
                <w:rFonts w:ascii="굴림" w:eastAsia="굴림" w:hAnsi="굴림" w:cs="굴림" w:hint="eastAsia"/>
                <w:bCs/>
                <w:color w:val="0000FF"/>
                <w:kern w:val="0"/>
                <w:szCs w:val="20"/>
              </w:rPr>
              <w:t>별첨</w:t>
            </w:r>
            <w:r w:rsidRPr="00514358">
              <w:rPr>
                <w:rFonts w:ascii="굴림" w:eastAsia="굴림" w:hAnsi="굴림" w:cs="굴림"/>
                <w:bCs/>
                <w:color w:val="000000" w:themeColor="text1"/>
                <w:kern w:val="0"/>
                <w:szCs w:val="20"/>
              </w:rPr>
              <w:t xml:space="preserve"> 제8호 서식) (*)</w:t>
            </w:r>
          </w:p>
          <w:p w:rsidR="000574B8" w:rsidRPr="00355C72" w:rsidRDefault="000574B8" w:rsidP="000574B8">
            <w:pPr>
              <w:wordWrap/>
              <w:spacing w:line="288" w:lineRule="auto"/>
              <w:ind w:left="936" w:hangingChars="468" w:hanging="936"/>
              <w:contextualSpacing/>
              <w:jc w:val="left"/>
              <w:textAlignment w:val="baseline"/>
              <w:rPr>
                <w:rFonts w:ascii="굴림" w:eastAsia="굴림" w:hAnsi="굴림" w:cs="굴림"/>
                <w:bCs/>
                <w:color w:val="000000"/>
                <w:spacing w:val="-6"/>
                <w:kern w:val="0"/>
                <w:szCs w:val="20"/>
              </w:rPr>
            </w:pPr>
            <w:r w:rsidRPr="00514358">
              <w:rPr>
                <w:rFonts w:ascii="굴림" w:eastAsia="굴림" w:hAnsi="굴림" w:cs="굴림"/>
                <w:bCs/>
                <w:color w:val="000000" w:themeColor="text1"/>
                <w:kern w:val="0"/>
                <w:szCs w:val="20"/>
              </w:rPr>
              <w:t xml:space="preserve">     </w:t>
            </w:r>
            <w:r w:rsidRPr="00514358">
              <w:rPr>
                <w:rFonts w:ascii="굴림" w:eastAsia="굴림" w:hAnsi="굴림" w:cs="굴림"/>
                <w:bCs/>
                <w:color w:val="000000" w:themeColor="text1"/>
                <w:spacing w:val="-6"/>
                <w:kern w:val="0"/>
                <w:szCs w:val="20"/>
              </w:rPr>
              <w:t xml:space="preserve">(나) 공급자 정보명세서 </w:t>
            </w:r>
            <w:r w:rsidRPr="00355C72">
              <w:rPr>
                <w:rFonts w:ascii="굴림" w:eastAsia="굴림" w:hAnsi="굴림" w:cs="굴림"/>
                <w:bCs/>
                <w:color w:val="000000"/>
                <w:spacing w:val="-6"/>
                <w:kern w:val="0"/>
                <w:szCs w:val="20"/>
              </w:rPr>
              <w:t>(</w:t>
            </w:r>
            <w:r w:rsidRPr="00514358">
              <w:rPr>
                <w:rFonts w:ascii="굴림" w:eastAsia="굴림" w:hAnsi="굴림" w:cs="굴림" w:hint="eastAsia"/>
                <w:bCs/>
                <w:color w:val="0000FF"/>
                <w:kern w:val="0"/>
                <w:szCs w:val="20"/>
              </w:rPr>
              <w:t>별첨</w:t>
            </w:r>
            <w:r w:rsidRPr="00355C72">
              <w:rPr>
                <w:rFonts w:ascii="굴림" w:eastAsia="굴림" w:hAnsi="굴림" w:cs="굴림"/>
                <w:bCs/>
                <w:color w:val="000000"/>
                <w:spacing w:val="-6"/>
                <w:kern w:val="0"/>
                <w:szCs w:val="20"/>
              </w:rPr>
              <w:t xml:space="preserve"> 제11호 서식) (*)</w:t>
            </w:r>
          </w:p>
          <w:p w:rsidR="000574B8" w:rsidRPr="00514358"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558" w:hangingChars="279" w:hanging="558"/>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 (*) 표시가 된 서류는 인터넷 전자적 서류로 원본과 동일한 것으로 취급하며, 외국에서 직접 입찰에 참여하는 업체는 전자적 서류 양식을 모두 </w:t>
            </w:r>
            <w:proofErr w:type="spellStart"/>
            <w:r w:rsidRPr="00355C72">
              <w:rPr>
                <w:rFonts w:ascii="굴림" w:eastAsia="굴림" w:hAnsi="굴림" w:cs="굴림"/>
                <w:bCs/>
                <w:color w:val="000000"/>
                <w:kern w:val="0"/>
                <w:szCs w:val="20"/>
              </w:rPr>
              <w:t>서면화하여</w:t>
            </w:r>
            <w:proofErr w:type="spellEnd"/>
            <w:r w:rsidRPr="00355C72">
              <w:rPr>
                <w:rFonts w:ascii="굴림" w:eastAsia="굴림" w:hAnsi="굴림" w:cs="굴림"/>
                <w:bCs/>
                <w:color w:val="000000"/>
                <w:kern w:val="0"/>
                <w:szCs w:val="20"/>
              </w:rPr>
              <w:t xml:space="preserve"> 원본을 우편으로 제출하여야 한다.</w:t>
            </w:r>
          </w:p>
          <w:p w:rsidR="000574B8" w:rsidRPr="00355C72" w:rsidRDefault="000574B8" w:rsidP="000574B8">
            <w:pPr>
              <w:wordWrap/>
              <w:spacing w:line="288" w:lineRule="auto"/>
              <w:ind w:left="558" w:hangingChars="279" w:hanging="558"/>
              <w:contextualSpacing/>
              <w:jc w:val="left"/>
              <w:textAlignment w:val="baseline"/>
              <w:rPr>
                <w:rFonts w:ascii="굴림" w:eastAsia="굴림" w:hAnsi="굴림" w:cs="굴림"/>
                <w:bCs/>
                <w:kern w:val="0"/>
                <w:szCs w:val="20"/>
              </w:rPr>
            </w:pPr>
          </w:p>
          <w:p w:rsidR="000574B8" w:rsidRPr="00355C72" w:rsidRDefault="000574B8" w:rsidP="000574B8">
            <w:pPr>
              <w:wordWrap/>
              <w:spacing w:line="288" w:lineRule="auto"/>
              <w:ind w:left="558" w:hangingChars="279" w:hanging="558"/>
              <w:contextualSpacing/>
              <w:jc w:val="left"/>
              <w:textAlignment w:val="baseline"/>
              <w:rPr>
                <w:rFonts w:ascii="굴림" w:eastAsia="굴림" w:hAnsi="굴림" w:cs="굴림"/>
                <w:bCs/>
                <w:kern w:val="0"/>
                <w:szCs w:val="20"/>
              </w:rPr>
            </w:pPr>
          </w:p>
          <w:p w:rsidR="000574B8" w:rsidRPr="00355C72" w:rsidRDefault="000574B8" w:rsidP="000574B8">
            <w:pPr>
              <w:wordWrap/>
              <w:spacing w:line="288" w:lineRule="auto"/>
              <w:ind w:left="558" w:hangingChars="279" w:hanging="558"/>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558" w:hangingChars="279" w:hanging="558"/>
              <w:contextualSpacing/>
              <w:jc w:val="left"/>
              <w:textAlignment w:val="baseline"/>
              <w:rPr>
                <w:rFonts w:ascii="굴림" w:eastAsia="굴림" w:hAnsi="굴림" w:cs="굴림"/>
                <w:bCs/>
                <w:kern w:val="0"/>
                <w:szCs w:val="20"/>
              </w:rPr>
            </w:pPr>
            <w:r w:rsidRPr="00355C72">
              <w:rPr>
                <w:rFonts w:ascii="굴림" w:eastAsia="굴림" w:hAnsi="굴림" w:cs="굴림"/>
                <w:bCs/>
                <w:kern w:val="0"/>
                <w:szCs w:val="20"/>
              </w:rPr>
              <w:t xml:space="preserve">   ※ </w:t>
            </w:r>
            <w:r w:rsidRPr="00355C72">
              <w:rPr>
                <w:rFonts w:ascii="굴림" w:eastAsia="굴림" w:hAnsi="굴림" w:cs="굴림" w:hint="eastAsia"/>
                <w:bCs/>
                <w:kern w:val="0"/>
                <w:szCs w:val="20"/>
              </w:rPr>
              <w:t>제출된</w:t>
            </w:r>
            <w:r w:rsidRPr="00355C72">
              <w:rPr>
                <w:rFonts w:ascii="굴림" w:eastAsia="굴림" w:hAnsi="굴림" w:cs="굴림"/>
                <w:bCs/>
                <w:kern w:val="0"/>
                <w:szCs w:val="20"/>
              </w:rPr>
              <w:t xml:space="preserve"> 제작자정보는 </w:t>
            </w:r>
            <w:proofErr w:type="spellStart"/>
            <w:r w:rsidRPr="00355C72">
              <w:rPr>
                <w:rFonts w:ascii="굴림" w:eastAsia="굴림" w:hAnsi="굴림" w:cs="굴림"/>
                <w:bCs/>
                <w:kern w:val="0"/>
                <w:szCs w:val="20"/>
              </w:rPr>
              <w:t>나토군수목록참조자료집</w:t>
            </w:r>
            <w:proofErr w:type="spellEnd"/>
            <w:r w:rsidRPr="00355C72">
              <w:rPr>
                <w:rFonts w:ascii="굴림" w:eastAsia="굴림" w:hAnsi="굴림" w:cs="굴림"/>
                <w:bCs/>
                <w:kern w:val="0"/>
                <w:szCs w:val="20"/>
              </w:rPr>
              <w:t>(NMCRL)을 기준으로 검증되므로, 계약전까지 NMCRL 정보를 실제작자 정보와 일치시켜야 한다.</w:t>
            </w:r>
          </w:p>
          <w:p w:rsidR="000574B8" w:rsidRPr="00355C72" w:rsidRDefault="000574B8" w:rsidP="000574B8">
            <w:pPr>
              <w:wordWrap/>
              <w:spacing w:line="288" w:lineRule="auto"/>
              <w:ind w:left="558" w:hangingChars="279" w:hanging="558"/>
              <w:contextualSpacing/>
              <w:jc w:val="left"/>
              <w:textAlignment w:val="baseline"/>
              <w:rPr>
                <w:rFonts w:ascii="굴림" w:eastAsia="굴림" w:hAnsi="굴림" w:cs="굴림"/>
                <w:bCs/>
                <w:kern w:val="0"/>
                <w:szCs w:val="20"/>
              </w:rPr>
            </w:pPr>
            <w:r w:rsidRPr="00355C72">
              <w:rPr>
                <w:rFonts w:ascii="굴림" w:eastAsia="굴림" w:hAnsi="굴림" w:cs="굴림"/>
                <w:bCs/>
                <w:kern w:val="0"/>
                <w:szCs w:val="20"/>
              </w:rPr>
              <w:lastRenderedPageBreak/>
              <w:t xml:space="preserve">      (나토생산자부호 요청시스템 활용,</w:t>
            </w:r>
          </w:p>
          <w:p w:rsidR="000574B8" w:rsidRPr="00355C72" w:rsidRDefault="000574B8" w:rsidP="000574B8">
            <w:pPr>
              <w:wordWrap/>
              <w:spacing w:line="288" w:lineRule="auto"/>
              <w:ind w:left="558" w:hangingChars="279" w:hanging="558"/>
              <w:contextualSpacing/>
              <w:jc w:val="left"/>
              <w:textAlignment w:val="baseline"/>
              <w:rPr>
                <w:rFonts w:ascii="굴림" w:eastAsia="굴림" w:hAnsi="굴림" w:cs="굴림"/>
                <w:bCs/>
                <w:kern w:val="0"/>
                <w:szCs w:val="20"/>
              </w:rPr>
            </w:pPr>
            <w:r w:rsidRPr="00355C72">
              <w:rPr>
                <w:rFonts w:ascii="굴림" w:eastAsia="굴림" w:hAnsi="굴림" w:cs="굴림"/>
                <w:bCs/>
                <w:kern w:val="0"/>
                <w:szCs w:val="20"/>
              </w:rPr>
              <w:t xml:space="preserve">      https://eportal.nspa.nato.int/AC135Public</w:t>
            </w:r>
          </w:p>
          <w:p w:rsidR="000574B8" w:rsidRPr="00355C72" w:rsidRDefault="000574B8" w:rsidP="000574B8">
            <w:pPr>
              <w:wordWrap/>
              <w:spacing w:line="288" w:lineRule="auto"/>
              <w:ind w:left="558" w:hangingChars="279" w:hanging="558"/>
              <w:contextualSpacing/>
              <w:jc w:val="left"/>
              <w:textAlignment w:val="baseline"/>
              <w:rPr>
                <w:rFonts w:ascii="굴림" w:eastAsia="굴림" w:hAnsi="굴림" w:cs="굴림"/>
                <w:bCs/>
                <w:color w:val="000000"/>
                <w:kern w:val="0"/>
                <w:szCs w:val="20"/>
              </w:rPr>
            </w:pPr>
            <w:r w:rsidRPr="00355C72">
              <w:rPr>
                <w:rFonts w:ascii="굴림" w:eastAsia="굴림" w:hAnsi="굴림" w:cs="굴림"/>
                <w:bCs/>
                <w:kern w:val="0"/>
                <w:szCs w:val="20"/>
              </w:rPr>
              <w:t xml:space="preserve">      /</w:t>
            </w:r>
            <w:proofErr w:type="spellStart"/>
            <w:r w:rsidRPr="00355C72">
              <w:rPr>
                <w:rFonts w:ascii="굴림" w:eastAsia="굴림" w:hAnsi="굴림" w:cs="굴림"/>
                <w:bCs/>
                <w:kern w:val="0"/>
                <w:szCs w:val="20"/>
              </w:rPr>
              <w:t>CageTool</w:t>
            </w:r>
            <w:proofErr w:type="spellEnd"/>
            <w:r w:rsidRPr="00355C72">
              <w:rPr>
                <w:rFonts w:ascii="굴림" w:eastAsia="굴림" w:hAnsi="굴림" w:cs="굴림"/>
                <w:bCs/>
                <w:kern w:val="0"/>
                <w:szCs w:val="20"/>
              </w:rPr>
              <w:t>/)</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514358" w:rsidRDefault="000574B8" w:rsidP="000574B8">
            <w:pPr>
              <w:pStyle w:val="a8"/>
              <w:numPr>
                <w:ilvl w:val="0"/>
                <w:numId w:val="22"/>
              </w:numPr>
              <w:wordWrap/>
              <w:spacing w:line="288" w:lineRule="auto"/>
              <w:ind w:leftChars="0"/>
              <w:contextualSpacing/>
              <w:jc w:val="left"/>
              <w:textAlignment w:val="baseline"/>
              <w:rPr>
                <w:rFonts w:ascii="굴림" w:eastAsia="굴림" w:hAnsi="굴림" w:cs="굴림"/>
                <w:bCs/>
                <w:color w:val="000000" w:themeColor="text1"/>
                <w:kern w:val="0"/>
                <w:szCs w:val="20"/>
              </w:rPr>
            </w:pPr>
            <w:r w:rsidRPr="00514358">
              <w:rPr>
                <w:rFonts w:ascii="굴림" w:eastAsia="굴림" w:hAnsi="굴림" w:cs="굴림"/>
                <w:bCs/>
                <w:color w:val="000000" w:themeColor="text1"/>
                <w:kern w:val="0"/>
                <w:szCs w:val="20"/>
              </w:rPr>
              <w:t xml:space="preserve">계약시에는 다음의 서류를 전자적으로 제출하여야 한다. </w:t>
            </w:r>
          </w:p>
          <w:p w:rsidR="000574B8" w:rsidRPr="00514358" w:rsidRDefault="000574B8" w:rsidP="000574B8">
            <w:pPr>
              <w:pStyle w:val="a8"/>
              <w:wordWrap/>
              <w:spacing w:line="288" w:lineRule="auto"/>
              <w:ind w:leftChars="0" w:left="465"/>
              <w:contextualSpacing/>
              <w:jc w:val="left"/>
              <w:textAlignment w:val="baseline"/>
              <w:rPr>
                <w:rFonts w:ascii="굴림" w:eastAsia="굴림" w:hAnsi="굴림" w:cs="굴림"/>
                <w:bCs/>
                <w:color w:val="000000" w:themeColor="text1"/>
                <w:kern w:val="0"/>
                <w:szCs w:val="20"/>
              </w:rPr>
            </w:pPr>
          </w:p>
          <w:p w:rsidR="000574B8" w:rsidRPr="00514358" w:rsidRDefault="000574B8" w:rsidP="000574B8">
            <w:pPr>
              <w:wordWrap/>
              <w:spacing w:line="288" w:lineRule="auto"/>
              <w:contextualSpacing/>
              <w:jc w:val="left"/>
              <w:textAlignment w:val="baseline"/>
              <w:rPr>
                <w:rFonts w:ascii="굴림" w:eastAsia="굴림" w:hAnsi="굴림" w:cs="굴림"/>
                <w:bCs/>
                <w:color w:val="000000" w:themeColor="text1"/>
                <w:kern w:val="0"/>
                <w:szCs w:val="20"/>
              </w:rPr>
            </w:pPr>
            <w:r w:rsidRPr="00514358">
              <w:rPr>
                <w:rFonts w:ascii="굴림" w:eastAsia="굴림" w:hAnsi="굴림" w:cs="굴림"/>
                <w:bCs/>
                <w:color w:val="000000" w:themeColor="text1"/>
                <w:kern w:val="0"/>
                <w:szCs w:val="20"/>
              </w:rPr>
              <w:t xml:space="preserve">   (1) 공통사항</w:t>
            </w:r>
          </w:p>
          <w:p w:rsidR="000574B8" w:rsidRPr="00514358" w:rsidRDefault="000574B8" w:rsidP="000574B8">
            <w:pPr>
              <w:wordWrap/>
              <w:spacing w:line="288" w:lineRule="auto"/>
              <w:ind w:left="936" w:hangingChars="468" w:hanging="936"/>
              <w:contextualSpacing/>
              <w:jc w:val="left"/>
              <w:textAlignment w:val="baseline"/>
              <w:rPr>
                <w:rFonts w:ascii="굴림" w:eastAsia="굴림" w:hAnsi="굴림" w:cs="굴림"/>
                <w:bCs/>
                <w:color w:val="000000" w:themeColor="text1"/>
                <w:kern w:val="0"/>
                <w:szCs w:val="20"/>
              </w:rPr>
            </w:pPr>
            <w:r w:rsidRPr="00514358">
              <w:rPr>
                <w:rFonts w:ascii="굴림" w:eastAsia="굴림" w:hAnsi="굴림" w:cs="굴림"/>
                <w:bCs/>
                <w:color w:val="000000" w:themeColor="text1"/>
                <w:kern w:val="0"/>
                <w:szCs w:val="20"/>
              </w:rPr>
              <w:t xml:space="preserve">     (가) 계약서 표지 1부 (</w:t>
            </w:r>
            <w:r w:rsidRPr="00514358">
              <w:rPr>
                <w:rFonts w:ascii="굴림" w:eastAsia="굴림" w:hAnsi="굴림" w:cs="굴림" w:hint="eastAsia"/>
                <w:bCs/>
                <w:color w:val="0000FF"/>
                <w:kern w:val="0"/>
                <w:szCs w:val="20"/>
              </w:rPr>
              <w:t>별첨</w:t>
            </w:r>
            <w:r w:rsidRPr="00514358">
              <w:rPr>
                <w:rFonts w:ascii="굴림" w:eastAsia="굴림" w:hAnsi="굴림" w:cs="굴림"/>
                <w:bCs/>
                <w:color w:val="000000" w:themeColor="text1"/>
                <w:kern w:val="0"/>
                <w:szCs w:val="20"/>
              </w:rPr>
              <w:t xml:space="preserve"> 제1호 서식) (*)</w:t>
            </w:r>
          </w:p>
          <w:p w:rsidR="000574B8" w:rsidRPr="00514358" w:rsidRDefault="000574B8" w:rsidP="000574B8">
            <w:pPr>
              <w:wordWrap/>
              <w:spacing w:line="288" w:lineRule="auto"/>
              <w:ind w:left="936" w:hangingChars="468" w:hanging="936"/>
              <w:contextualSpacing/>
              <w:jc w:val="left"/>
              <w:textAlignment w:val="baseline"/>
              <w:rPr>
                <w:rFonts w:ascii="굴림" w:eastAsia="굴림" w:hAnsi="굴림" w:cs="굴림"/>
                <w:bCs/>
                <w:color w:val="000000" w:themeColor="text1"/>
                <w:kern w:val="0"/>
                <w:szCs w:val="20"/>
              </w:rPr>
            </w:pPr>
          </w:p>
          <w:p w:rsidR="000574B8" w:rsidRPr="00514358" w:rsidRDefault="000574B8" w:rsidP="000574B8">
            <w:pPr>
              <w:wordWrap/>
              <w:spacing w:line="288" w:lineRule="auto"/>
              <w:ind w:left="936" w:hangingChars="468" w:hanging="936"/>
              <w:contextualSpacing/>
              <w:jc w:val="left"/>
              <w:textAlignment w:val="baseline"/>
              <w:rPr>
                <w:rFonts w:ascii="굴림" w:eastAsia="굴림" w:hAnsi="굴림" w:cs="굴림"/>
                <w:bCs/>
                <w:color w:val="000000" w:themeColor="text1"/>
                <w:kern w:val="0"/>
                <w:szCs w:val="20"/>
              </w:rPr>
            </w:pPr>
            <w:r w:rsidRPr="00514358">
              <w:rPr>
                <w:rFonts w:ascii="굴림" w:eastAsia="굴림" w:hAnsi="굴림" w:cs="굴림"/>
                <w:bCs/>
                <w:color w:val="000000" w:themeColor="text1"/>
                <w:kern w:val="0"/>
                <w:szCs w:val="20"/>
              </w:rPr>
              <w:t xml:space="preserve">     (나) 물품명세서 및 가격표 2부 (</w:t>
            </w:r>
            <w:r w:rsidRPr="00514358">
              <w:rPr>
                <w:rFonts w:ascii="굴림" w:eastAsia="굴림" w:hAnsi="굴림" w:cs="굴림" w:hint="eastAsia"/>
                <w:bCs/>
                <w:color w:val="0000FF"/>
                <w:kern w:val="0"/>
                <w:szCs w:val="20"/>
              </w:rPr>
              <w:t>별첨</w:t>
            </w:r>
            <w:r w:rsidRPr="00514358">
              <w:rPr>
                <w:rFonts w:ascii="굴림" w:eastAsia="굴림" w:hAnsi="굴림" w:cs="굴림"/>
                <w:bCs/>
                <w:color w:val="000000" w:themeColor="text1"/>
                <w:kern w:val="0"/>
                <w:szCs w:val="20"/>
              </w:rPr>
              <w:t xml:space="preserve"> </w:t>
            </w:r>
            <w:r>
              <w:rPr>
                <w:rFonts w:ascii="굴림" w:eastAsia="굴림" w:hAnsi="굴림" w:cs="굴림" w:hint="eastAsia"/>
                <w:bCs/>
                <w:color w:val="000000" w:themeColor="text1"/>
                <w:kern w:val="0"/>
                <w:szCs w:val="20"/>
              </w:rPr>
              <w:t>제</w:t>
            </w:r>
            <w:r w:rsidRPr="00514358">
              <w:rPr>
                <w:rFonts w:ascii="굴림" w:eastAsia="굴림" w:hAnsi="굴림" w:cs="굴림"/>
                <w:bCs/>
                <w:color w:val="000000" w:themeColor="text1"/>
                <w:kern w:val="0"/>
                <w:szCs w:val="20"/>
              </w:rPr>
              <w:t>2호 서식) (*)</w:t>
            </w:r>
          </w:p>
          <w:p w:rsidR="000574B8" w:rsidRPr="00514358" w:rsidRDefault="000574B8" w:rsidP="000574B8">
            <w:pPr>
              <w:pStyle w:val="3"/>
              <w:wordWrap/>
              <w:spacing w:line="288" w:lineRule="auto"/>
              <w:ind w:left="936" w:hanging="936"/>
              <w:contextualSpacing/>
              <w:jc w:val="left"/>
              <w:rPr>
                <w:rFonts w:ascii="굴림"/>
                <w:color w:val="000000" w:themeColor="text1"/>
                <w:kern w:val="0"/>
              </w:rPr>
            </w:pPr>
            <w:r w:rsidRPr="00514358">
              <w:rPr>
                <w:rFonts w:ascii="굴림"/>
                <w:bCs/>
                <w:color w:val="000000" w:themeColor="text1"/>
                <w:kern w:val="0"/>
              </w:rPr>
              <w:t xml:space="preserve">     (다) 계약일반조건 및 특수조건 각 1부 (</w:t>
            </w:r>
            <w:proofErr w:type="spellStart"/>
            <w:r w:rsidRPr="00514358">
              <w:rPr>
                <w:rFonts w:ascii="굴림" w:hint="eastAsia"/>
                <w:color w:val="000000" w:themeColor="text1"/>
                <w:kern w:val="0"/>
              </w:rPr>
              <w:t>청렴</w:t>
            </w:r>
            <w:r w:rsidRPr="00514358">
              <w:rPr>
                <w:rFonts w:ascii="굴림" w:hint="eastAsia"/>
                <w:bCs/>
                <w:color w:val="000000" w:themeColor="text1"/>
              </w:rPr>
              <w:t>·</w:t>
            </w:r>
            <w:r w:rsidRPr="00514358">
              <w:rPr>
                <w:rFonts w:ascii="굴림" w:hint="eastAsia"/>
                <w:color w:val="000000" w:themeColor="text1"/>
                <w:kern w:val="0"/>
              </w:rPr>
              <w:t>공정계약</w:t>
            </w:r>
            <w:proofErr w:type="spellEnd"/>
            <w:r w:rsidRPr="00514358">
              <w:rPr>
                <w:rFonts w:ascii="굴림" w:hint="eastAsia"/>
                <w:color w:val="000000" w:themeColor="text1"/>
                <w:kern w:val="0"/>
              </w:rPr>
              <w:t xml:space="preserve"> </w:t>
            </w:r>
            <w:r w:rsidRPr="00514358">
              <w:rPr>
                <w:rFonts w:ascii="굴림"/>
                <w:bCs/>
                <w:color w:val="000000" w:themeColor="text1"/>
                <w:kern w:val="0"/>
              </w:rPr>
              <w:t xml:space="preserve">특수조건, </w:t>
            </w:r>
            <w:r w:rsidRPr="00514358">
              <w:rPr>
                <w:rFonts w:ascii="굴림" w:hint="eastAsia"/>
                <w:bCs/>
                <w:color w:val="0000FF"/>
                <w:kern w:val="0"/>
              </w:rPr>
              <w:t>별첨</w:t>
            </w:r>
            <w:r w:rsidRPr="00514358">
              <w:rPr>
                <w:rFonts w:ascii="굴림"/>
                <w:bCs/>
                <w:color w:val="000000" w:themeColor="text1"/>
                <w:kern w:val="0"/>
              </w:rPr>
              <w:t xml:space="preserve"> 제13-3호 서식 포함)</w:t>
            </w:r>
          </w:p>
          <w:p w:rsidR="000574B8" w:rsidRPr="00514358" w:rsidRDefault="000574B8" w:rsidP="000574B8">
            <w:pPr>
              <w:wordWrap/>
              <w:spacing w:line="288" w:lineRule="auto"/>
              <w:ind w:left="936" w:hangingChars="468" w:hanging="936"/>
              <w:contextualSpacing/>
              <w:jc w:val="left"/>
              <w:textAlignment w:val="baseline"/>
              <w:rPr>
                <w:rFonts w:ascii="굴림" w:eastAsia="굴림" w:hAnsi="굴림" w:cs="굴림"/>
                <w:bCs/>
                <w:color w:val="000000" w:themeColor="text1"/>
                <w:kern w:val="0"/>
                <w:szCs w:val="20"/>
              </w:rPr>
            </w:pPr>
          </w:p>
          <w:p w:rsidR="000574B8" w:rsidRDefault="000574B8" w:rsidP="000574B8">
            <w:pPr>
              <w:wordWrap/>
              <w:spacing w:line="288" w:lineRule="auto"/>
              <w:ind w:left="936" w:hangingChars="468" w:hanging="936"/>
              <w:contextualSpacing/>
              <w:jc w:val="left"/>
              <w:textAlignment w:val="baseline"/>
              <w:rPr>
                <w:rFonts w:ascii="굴림" w:eastAsia="굴림" w:hAnsi="굴림" w:cs="굴림"/>
                <w:bCs/>
                <w:color w:val="000000" w:themeColor="text1"/>
                <w:kern w:val="0"/>
                <w:szCs w:val="20"/>
              </w:rPr>
            </w:pPr>
          </w:p>
          <w:p w:rsidR="000574B8" w:rsidRPr="00514358" w:rsidRDefault="000574B8" w:rsidP="000574B8">
            <w:pPr>
              <w:wordWrap/>
              <w:spacing w:line="288" w:lineRule="auto"/>
              <w:ind w:left="936" w:hangingChars="468" w:hanging="936"/>
              <w:contextualSpacing/>
              <w:jc w:val="left"/>
              <w:textAlignment w:val="baseline"/>
              <w:rPr>
                <w:rFonts w:ascii="굴림" w:eastAsia="굴림" w:hAnsi="굴림" w:cs="굴림"/>
                <w:bCs/>
                <w:color w:val="000000" w:themeColor="text1"/>
                <w:kern w:val="0"/>
                <w:szCs w:val="20"/>
              </w:rPr>
            </w:pPr>
          </w:p>
          <w:p w:rsidR="000574B8" w:rsidRDefault="000574B8" w:rsidP="000574B8">
            <w:pPr>
              <w:wordWrap/>
              <w:spacing w:line="288" w:lineRule="auto"/>
              <w:ind w:left="936" w:hangingChars="468" w:hanging="936"/>
              <w:contextualSpacing/>
              <w:jc w:val="left"/>
              <w:textAlignment w:val="baseline"/>
              <w:rPr>
                <w:rFonts w:ascii="굴림" w:eastAsia="굴림" w:hAnsi="굴림" w:cs="굴림"/>
                <w:bCs/>
                <w:color w:val="0000FF"/>
                <w:kern w:val="0"/>
                <w:szCs w:val="20"/>
              </w:rPr>
            </w:pPr>
            <w:r w:rsidRPr="00514358">
              <w:rPr>
                <w:rFonts w:ascii="굴림" w:eastAsia="굴림" w:hAnsi="굴림" w:cs="굴림"/>
                <w:bCs/>
                <w:color w:val="000000" w:themeColor="text1"/>
                <w:kern w:val="0"/>
                <w:szCs w:val="20"/>
              </w:rPr>
              <w:t xml:space="preserve">     (라) 품목별 제작자 정보명세서 1부</w:t>
            </w:r>
            <w:r>
              <w:rPr>
                <w:rFonts w:ascii="굴림" w:eastAsia="굴림" w:hAnsi="굴림" w:cs="굴림" w:hint="eastAsia"/>
                <w:bCs/>
                <w:color w:val="000000" w:themeColor="text1"/>
                <w:kern w:val="0"/>
                <w:szCs w:val="20"/>
              </w:rPr>
              <w:t xml:space="preserve"> </w:t>
            </w:r>
            <w:r w:rsidRPr="00DE6CC5">
              <w:rPr>
                <w:rFonts w:ascii="굴림" w:eastAsia="굴림" w:hAnsi="굴림" w:cs="굴림"/>
                <w:bCs/>
                <w:color w:val="0000FF"/>
                <w:kern w:val="0"/>
                <w:szCs w:val="20"/>
              </w:rPr>
              <w:t>(</w:t>
            </w:r>
            <w:r w:rsidRPr="00DE6CC5">
              <w:rPr>
                <w:rFonts w:ascii="굴림" w:eastAsia="굴림" w:hAnsi="굴림" w:cs="굴림" w:hint="eastAsia"/>
                <w:bCs/>
                <w:color w:val="0000FF"/>
                <w:kern w:val="0"/>
                <w:szCs w:val="20"/>
              </w:rPr>
              <w:t>별첨 제6호 서식)</w:t>
            </w:r>
            <w:r w:rsidRPr="00DE6CC5">
              <w:rPr>
                <w:rFonts w:ascii="굴림" w:eastAsia="굴림" w:hAnsi="굴림" w:cs="굴림"/>
                <w:bCs/>
                <w:color w:val="0000FF"/>
                <w:kern w:val="0"/>
                <w:szCs w:val="20"/>
              </w:rPr>
              <w:t>(*)</w:t>
            </w:r>
          </w:p>
          <w:p w:rsidR="000574B8" w:rsidRPr="00514358" w:rsidRDefault="000574B8" w:rsidP="000574B8">
            <w:pPr>
              <w:wordWrap/>
              <w:spacing w:line="288" w:lineRule="auto"/>
              <w:ind w:left="936" w:hangingChars="468" w:hanging="936"/>
              <w:contextualSpacing/>
              <w:jc w:val="left"/>
              <w:textAlignment w:val="baseline"/>
              <w:rPr>
                <w:rFonts w:ascii="굴림" w:eastAsia="굴림" w:hAnsi="굴림" w:cs="굴림"/>
                <w:bCs/>
                <w:color w:val="000000" w:themeColor="text1"/>
                <w:kern w:val="0"/>
                <w:szCs w:val="20"/>
              </w:rPr>
            </w:pPr>
          </w:p>
          <w:p w:rsidR="000574B8" w:rsidRPr="00355C72" w:rsidRDefault="000574B8" w:rsidP="000574B8">
            <w:pPr>
              <w:wordWrap/>
              <w:spacing w:line="288" w:lineRule="auto"/>
              <w:ind w:left="880" w:hangingChars="440" w:hanging="880"/>
              <w:contextualSpacing/>
              <w:jc w:val="left"/>
              <w:textAlignment w:val="baseline"/>
              <w:rPr>
                <w:rFonts w:ascii="굴림" w:eastAsia="굴림" w:hAnsi="굴림" w:cs="굴림"/>
                <w:bCs/>
                <w:color w:val="000000"/>
                <w:kern w:val="0"/>
                <w:szCs w:val="20"/>
              </w:rPr>
            </w:pPr>
            <w:r w:rsidRPr="00514358">
              <w:rPr>
                <w:rFonts w:ascii="굴림" w:eastAsia="굴림" w:hAnsi="굴림" w:cs="굴림"/>
                <w:bCs/>
                <w:color w:val="000000" w:themeColor="text1"/>
                <w:kern w:val="0"/>
                <w:szCs w:val="20"/>
              </w:rPr>
              <w:t xml:space="preserve">       * </w:t>
            </w:r>
            <w:r w:rsidRPr="00F44F8B">
              <w:rPr>
                <w:rFonts w:ascii="굴림" w:eastAsia="굴림" w:hAnsi="굴림" w:cs="굴림"/>
                <w:bCs/>
                <w:color w:val="0000FF"/>
                <w:kern w:val="0"/>
                <w:szCs w:val="20"/>
              </w:rPr>
              <w:t xml:space="preserve">다만, </w:t>
            </w:r>
            <w:r w:rsidRPr="00F44F8B">
              <w:rPr>
                <w:rFonts w:ascii="굴림" w:eastAsia="굴림" w:hAnsi="굴림" w:cs="굴림" w:hint="eastAsia"/>
                <w:bCs/>
                <w:color w:val="0000FF"/>
                <w:kern w:val="0"/>
                <w:szCs w:val="20"/>
              </w:rPr>
              <w:t>제작자증명서를 제출하는 경우에는 제출하지 아니하며,</w:t>
            </w:r>
            <w:r>
              <w:rPr>
                <w:rFonts w:ascii="굴림" w:eastAsia="굴림" w:hAnsi="굴림" w:cs="굴림"/>
                <w:bCs/>
                <w:color w:val="0000FF"/>
                <w:kern w:val="0"/>
                <w:szCs w:val="20"/>
              </w:rPr>
              <w:t xml:space="preserve"> </w:t>
            </w:r>
            <w:r w:rsidRPr="00514358">
              <w:rPr>
                <w:rFonts w:ascii="굴림" w:eastAsia="굴림" w:hAnsi="굴림" w:cs="굴림"/>
                <w:bCs/>
                <w:color w:val="000000" w:themeColor="text1"/>
                <w:kern w:val="0"/>
                <w:szCs w:val="20"/>
              </w:rPr>
              <w:t xml:space="preserve">수리부속의 </w:t>
            </w:r>
            <w:r w:rsidRPr="00355C72">
              <w:rPr>
                <w:rFonts w:ascii="굴림" w:eastAsia="굴림" w:hAnsi="굴림" w:cs="굴림"/>
                <w:bCs/>
                <w:color w:val="000000"/>
                <w:kern w:val="0"/>
                <w:szCs w:val="20"/>
              </w:rPr>
              <w:t xml:space="preserve">생산중단, 도태장비 또는 </w:t>
            </w:r>
            <w:r w:rsidRPr="00777AC7">
              <w:rPr>
                <w:rFonts w:ascii="굴림" w:eastAsia="굴림" w:hAnsi="굴림" w:cs="굴림"/>
                <w:bCs/>
                <w:color w:val="0000FF"/>
                <w:kern w:val="0"/>
                <w:szCs w:val="20"/>
              </w:rPr>
              <w:t>소액</w:t>
            </w:r>
            <w:r w:rsidRPr="00777AC7">
              <w:rPr>
                <w:rFonts w:ascii="굴림" w:eastAsia="굴림" w:hAnsi="굴림" w:cs="굴림" w:hint="eastAsia"/>
                <w:bCs/>
                <w:color w:val="0000FF"/>
                <w:kern w:val="0"/>
                <w:szCs w:val="20"/>
              </w:rPr>
              <w:t>(</w:t>
            </w:r>
            <w:r w:rsidRPr="00777AC7">
              <w:rPr>
                <w:rFonts w:ascii="굴림" w:eastAsia="굴림" w:hAnsi="굴림" w:cs="굴림"/>
                <w:bCs/>
                <w:color w:val="0000FF"/>
                <w:kern w:val="0"/>
                <w:szCs w:val="20"/>
              </w:rPr>
              <w:t>3</w:t>
            </w:r>
            <w:r w:rsidRPr="00777AC7">
              <w:rPr>
                <w:rFonts w:ascii="굴림" w:eastAsia="굴림" w:hAnsi="굴림" w:cs="굴림" w:hint="eastAsia"/>
                <w:bCs/>
                <w:color w:val="0000FF"/>
                <w:kern w:val="0"/>
                <w:szCs w:val="20"/>
              </w:rPr>
              <w:t>천만 원 이하)</w:t>
            </w:r>
            <w:r w:rsidRPr="00777AC7">
              <w:rPr>
                <w:rFonts w:ascii="굴림" w:eastAsia="굴림" w:hAnsi="굴림" w:cs="굴림"/>
                <w:bCs/>
                <w:color w:val="0000FF"/>
                <w:kern w:val="0"/>
                <w:szCs w:val="20"/>
              </w:rPr>
              <w:t>이거나</w:t>
            </w:r>
            <w:r w:rsidRPr="00355C72">
              <w:rPr>
                <w:rFonts w:ascii="굴림" w:eastAsia="굴림" w:hAnsi="굴림" w:cs="굴림"/>
                <w:bCs/>
                <w:color w:val="000000"/>
                <w:kern w:val="0"/>
                <w:szCs w:val="20"/>
              </w:rPr>
              <w:t xml:space="preserve"> 품질보증등급이 “A”인 품목은 “공급자 정보명세서(생산중단 및 도태장비의 경우 증빙자료 포함)”로 제출 가능</w:t>
            </w:r>
          </w:p>
          <w:p w:rsidR="000574B8" w:rsidRPr="00355C72" w:rsidRDefault="000574B8" w:rsidP="000574B8">
            <w:pPr>
              <w:wordWrap/>
              <w:spacing w:line="288" w:lineRule="auto"/>
              <w:ind w:left="880" w:hangingChars="440" w:hanging="880"/>
              <w:contextualSpacing/>
              <w:jc w:val="left"/>
              <w:textAlignment w:val="baseline"/>
              <w:rPr>
                <w:rFonts w:ascii="굴림" w:eastAsia="굴림" w:hAnsi="굴림" w:cs="굴림"/>
                <w:bCs/>
                <w:color w:val="000000"/>
                <w:kern w:val="0"/>
                <w:szCs w:val="20"/>
              </w:rPr>
            </w:pPr>
          </w:p>
          <w:p w:rsidR="000574B8" w:rsidRDefault="000574B8" w:rsidP="000574B8">
            <w:pPr>
              <w:wordWrap/>
              <w:spacing w:line="288" w:lineRule="auto"/>
              <w:ind w:left="880" w:hangingChars="440" w:hanging="880"/>
              <w:contextualSpacing/>
              <w:jc w:val="left"/>
              <w:textAlignment w:val="baseline"/>
              <w:rPr>
                <w:rFonts w:ascii="굴림" w:eastAsia="굴림" w:hAnsi="굴림" w:cs="굴림"/>
                <w:bCs/>
                <w:color w:val="000000"/>
                <w:kern w:val="0"/>
                <w:szCs w:val="20"/>
              </w:rPr>
            </w:pPr>
          </w:p>
          <w:p w:rsidR="000574B8" w:rsidRDefault="000574B8" w:rsidP="000574B8">
            <w:pPr>
              <w:wordWrap/>
              <w:spacing w:line="288" w:lineRule="auto"/>
              <w:ind w:left="880" w:hangingChars="440" w:hanging="880"/>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880" w:hangingChars="440" w:hanging="880"/>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880" w:hangingChars="440" w:hanging="880"/>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880" w:hangingChars="440" w:hanging="880"/>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880" w:hangingChars="440" w:hanging="880"/>
              <w:contextualSpacing/>
              <w:jc w:val="left"/>
              <w:textAlignment w:val="baseline"/>
              <w:rPr>
                <w:rFonts w:ascii="굴림" w:eastAsia="굴림" w:hAnsi="굴림" w:cs="굴림"/>
                <w:bCs/>
                <w:color w:val="000000"/>
                <w:kern w:val="0"/>
                <w:szCs w:val="20"/>
              </w:rPr>
            </w:pPr>
          </w:p>
          <w:p w:rsidR="000574B8" w:rsidRDefault="000574B8" w:rsidP="000574B8">
            <w:pPr>
              <w:wordWrap/>
              <w:spacing w:line="288" w:lineRule="auto"/>
              <w:ind w:left="936" w:hangingChars="468" w:hanging="936"/>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(마) 제작자증명서 1부 </w:t>
            </w:r>
          </w:p>
          <w:p w:rsidR="000574B8" w:rsidRPr="00355C72" w:rsidRDefault="000574B8" w:rsidP="000574B8">
            <w:pPr>
              <w:wordWrap/>
              <w:spacing w:line="288" w:lineRule="auto"/>
              <w:ind w:left="936" w:hangingChars="468" w:hanging="936"/>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992" w:hangingChars="496" w:hanging="992"/>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1) 품질보증등급이 “D", "G”인 경우에 한하여 제출</w:t>
            </w:r>
          </w:p>
          <w:p w:rsidR="000574B8" w:rsidRPr="00355C72" w:rsidRDefault="000574B8" w:rsidP="000574B8">
            <w:pPr>
              <w:wordWrap/>
              <w:spacing w:line="288" w:lineRule="auto"/>
              <w:ind w:left="992" w:hangingChars="496" w:hanging="992"/>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992" w:hangingChars="496" w:hanging="992"/>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2) 제작자가 작성 및 서명하여 공증을 </w:t>
            </w:r>
            <w:proofErr w:type="spellStart"/>
            <w:r w:rsidRPr="00355C72">
              <w:rPr>
                <w:rFonts w:ascii="굴림" w:eastAsia="굴림" w:hAnsi="굴림" w:cs="굴림"/>
                <w:bCs/>
                <w:color w:val="000000"/>
                <w:kern w:val="0"/>
                <w:szCs w:val="20"/>
              </w:rPr>
              <w:t>필한</w:t>
            </w:r>
            <w:proofErr w:type="spellEnd"/>
            <w:r w:rsidRPr="00355C72">
              <w:rPr>
                <w:rFonts w:ascii="굴림" w:eastAsia="굴림" w:hAnsi="굴림" w:cs="굴림"/>
                <w:bCs/>
                <w:color w:val="000000"/>
                <w:kern w:val="0"/>
                <w:szCs w:val="20"/>
              </w:rPr>
              <w:t xml:space="preserve"> 원본 1부일 것</w:t>
            </w:r>
          </w:p>
          <w:p w:rsidR="000574B8" w:rsidRPr="00355C72" w:rsidRDefault="000574B8" w:rsidP="000574B8">
            <w:pPr>
              <w:wordWrap/>
              <w:spacing w:line="288" w:lineRule="auto"/>
              <w:ind w:left="992" w:hangingChars="496" w:hanging="992"/>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992" w:hangingChars="496" w:hanging="992"/>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3) 제작자가 계약상대자인 경우: (</w:t>
            </w:r>
            <w:r w:rsidRPr="00514358">
              <w:rPr>
                <w:rFonts w:ascii="굴림" w:eastAsia="굴림" w:hAnsi="굴림" w:cs="굴림" w:hint="eastAsia"/>
                <w:bCs/>
                <w:color w:val="0000FF"/>
                <w:kern w:val="0"/>
                <w:szCs w:val="20"/>
              </w:rPr>
              <w:t>별첨</w:t>
            </w:r>
            <w:r w:rsidRPr="00355C72">
              <w:rPr>
                <w:rFonts w:ascii="굴림" w:eastAsia="굴림" w:hAnsi="굴림" w:cs="굴림"/>
                <w:bCs/>
                <w:color w:val="000000"/>
                <w:kern w:val="0"/>
                <w:szCs w:val="20"/>
              </w:rPr>
              <w:t xml:space="preserve"> 제3-1호 서식)(*)</w:t>
            </w:r>
          </w:p>
          <w:p w:rsidR="000574B8" w:rsidRPr="00355C72" w:rsidRDefault="000574B8" w:rsidP="000574B8">
            <w:pPr>
              <w:wordWrap/>
              <w:spacing w:line="288" w:lineRule="auto"/>
              <w:ind w:left="992" w:hangingChars="496" w:hanging="992"/>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공급자가 계약상대자인 경우: (</w:t>
            </w:r>
            <w:r w:rsidRPr="00514358">
              <w:rPr>
                <w:rFonts w:ascii="굴림" w:eastAsia="굴림" w:hAnsi="굴림" w:cs="굴림" w:hint="eastAsia"/>
                <w:bCs/>
                <w:color w:val="0000FF"/>
                <w:kern w:val="0"/>
                <w:szCs w:val="20"/>
              </w:rPr>
              <w:t>별첨</w:t>
            </w:r>
            <w:r w:rsidRPr="00355C72">
              <w:rPr>
                <w:rFonts w:ascii="굴림" w:eastAsia="굴림" w:hAnsi="굴림" w:cs="굴림"/>
                <w:bCs/>
                <w:color w:val="000000"/>
                <w:kern w:val="0"/>
                <w:szCs w:val="20"/>
              </w:rPr>
              <w:t xml:space="preserve"> 제3-2호 서식)(*) </w:t>
            </w:r>
          </w:p>
          <w:p w:rsidR="000574B8" w:rsidRPr="00355C72" w:rsidRDefault="000574B8" w:rsidP="000574B8">
            <w:pPr>
              <w:wordWrap/>
              <w:spacing w:line="288" w:lineRule="auto"/>
              <w:ind w:left="936" w:hangingChars="468" w:hanging="936"/>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(바) 인감증명서(「본인서명사실 확인 등에 관한 </w:t>
            </w:r>
            <w:proofErr w:type="spellStart"/>
            <w:r w:rsidRPr="00355C72">
              <w:rPr>
                <w:rFonts w:ascii="굴림" w:eastAsia="굴림" w:hAnsi="굴림" w:cs="굴림"/>
                <w:bCs/>
                <w:color w:val="000000"/>
                <w:kern w:val="0"/>
                <w:szCs w:val="20"/>
              </w:rPr>
              <w:t>법률」제</w:t>
            </w:r>
            <w:proofErr w:type="spellEnd"/>
            <w:r w:rsidRPr="00355C72">
              <w:rPr>
                <w:rFonts w:ascii="굴림" w:eastAsia="굴림" w:hAnsi="굴림" w:cs="굴림"/>
                <w:bCs/>
                <w:color w:val="000000"/>
                <w:kern w:val="0"/>
                <w:szCs w:val="20"/>
              </w:rPr>
              <w:t xml:space="preserve">2조제3호에 따른 본인서명사실확인서 또는 같은 조 제4호에 따른 </w:t>
            </w:r>
            <w:proofErr w:type="spellStart"/>
            <w:r w:rsidRPr="00355C72">
              <w:rPr>
                <w:rFonts w:ascii="굴림" w:eastAsia="굴림" w:hAnsi="굴림" w:cs="굴림"/>
                <w:bCs/>
                <w:color w:val="000000"/>
                <w:kern w:val="0"/>
                <w:szCs w:val="20"/>
              </w:rPr>
              <w:t>전자본인서명확인서로</w:t>
            </w:r>
            <w:proofErr w:type="spellEnd"/>
            <w:r w:rsidRPr="00355C72">
              <w:rPr>
                <w:rFonts w:ascii="굴림" w:eastAsia="굴림" w:hAnsi="굴림" w:cs="굴림"/>
                <w:bCs/>
                <w:color w:val="000000"/>
                <w:kern w:val="0"/>
                <w:szCs w:val="20"/>
              </w:rPr>
              <w:t xml:space="preserve"> 갈음할 수 있다) </w:t>
            </w:r>
            <w:r>
              <w:rPr>
                <w:rFonts w:ascii="굴림" w:eastAsia="굴림" w:hAnsi="굴림" w:cs="굴림"/>
                <w:bCs/>
                <w:color w:val="000000"/>
                <w:kern w:val="0"/>
                <w:szCs w:val="20"/>
              </w:rPr>
              <w:t>1</w:t>
            </w:r>
            <w:r w:rsidRPr="00355C72">
              <w:rPr>
                <w:rFonts w:ascii="굴림" w:eastAsia="굴림" w:hAnsi="굴림" w:cs="굴림"/>
                <w:bCs/>
                <w:color w:val="000000"/>
                <w:kern w:val="0"/>
                <w:szCs w:val="20"/>
              </w:rPr>
              <w:t>부</w:t>
            </w:r>
            <w:r>
              <w:rPr>
                <w:rFonts w:ascii="굴림" w:eastAsia="굴림" w:hAnsi="굴림" w:cs="굴림" w:hint="eastAsia"/>
                <w:bCs/>
                <w:color w:val="000000"/>
                <w:kern w:val="0"/>
                <w:szCs w:val="20"/>
              </w:rPr>
              <w:t>(</w:t>
            </w:r>
            <w:r>
              <w:rPr>
                <w:rFonts w:ascii="굴림" w:eastAsia="굴림" w:hAnsi="굴림" w:cs="굴림"/>
                <w:bCs/>
                <w:color w:val="000000"/>
                <w:kern w:val="0"/>
                <w:szCs w:val="20"/>
              </w:rPr>
              <w:t>*)</w:t>
            </w:r>
          </w:p>
          <w:p w:rsidR="000574B8" w:rsidRPr="00355C72" w:rsidRDefault="000574B8" w:rsidP="000574B8">
            <w:pPr>
              <w:wordWrap/>
              <w:spacing w:line="288" w:lineRule="auto"/>
              <w:ind w:left="936" w:hangingChars="468" w:hanging="936"/>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936" w:hangingChars="468" w:hanging="936"/>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656" w:hangingChars="328" w:hanging="656"/>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(2) 국외업체인 경우 </w:t>
            </w:r>
          </w:p>
          <w:p w:rsidR="000574B8" w:rsidRPr="00355C72" w:rsidRDefault="000574B8" w:rsidP="000574B8">
            <w:pPr>
              <w:wordWrap/>
              <w:spacing w:line="288" w:lineRule="auto"/>
              <w:ind w:left="936" w:hangingChars="468" w:hanging="936"/>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(가) 위임장 1부 (</w:t>
            </w:r>
            <w:r w:rsidRPr="00514358">
              <w:rPr>
                <w:rFonts w:ascii="굴림" w:eastAsia="굴림" w:hAnsi="굴림" w:cs="굴림" w:hint="eastAsia"/>
                <w:bCs/>
                <w:color w:val="0000FF"/>
                <w:kern w:val="0"/>
                <w:szCs w:val="20"/>
              </w:rPr>
              <w:t>별첨</w:t>
            </w:r>
            <w:r w:rsidRPr="00355C72">
              <w:rPr>
                <w:rFonts w:ascii="굴림" w:eastAsia="굴림" w:hAnsi="굴림" w:cs="굴림"/>
                <w:bCs/>
                <w:color w:val="000000"/>
                <w:kern w:val="0"/>
                <w:szCs w:val="20"/>
              </w:rPr>
              <w:t xml:space="preserve"> 제5호 서식)(*)</w:t>
            </w:r>
          </w:p>
          <w:p w:rsidR="000574B8" w:rsidRPr="00514358" w:rsidRDefault="000574B8" w:rsidP="000574B8">
            <w:pPr>
              <w:wordWrap/>
              <w:spacing w:line="288" w:lineRule="auto"/>
              <w:ind w:left="936" w:hangingChars="468" w:hanging="936"/>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936" w:hangingChars="468" w:hanging="936"/>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(나) 공급자증명서 1부</w:t>
            </w:r>
          </w:p>
          <w:p w:rsidR="000574B8" w:rsidRPr="00355C72" w:rsidRDefault="000574B8" w:rsidP="000574B8">
            <w:pPr>
              <w:wordWrap/>
              <w:spacing w:line="288" w:lineRule="auto"/>
              <w:ind w:left="936" w:hangingChars="468" w:hanging="936"/>
              <w:contextualSpacing/>
              <w:jc w:val="left"/>
              <w:textAlignment w:val="baseline"/>
              <w:rPr>
                <w:rFonts w:ascii="굴림" w:eastAsia="굴림" w:hAnsi="굴림" w:cs="굴림"/>
                <w:bCs/>
                <w:color w:val="000000"/>
                <w:kern w:val="0"/>
                <w:szCs w:val="20"/>
              </w:rPr>
            </w:pPr>
            <w:r w:rsidRPr="00355C72">
              <w:rPr>
                <w:rFonts w:ascii="굴림" w:eastAsia="굴림" w:hAnsi="굴림" w:cs="굴림" w:hint="eastAsia"/>
                <w:bCs/>
                <w:color w:val="000000"/>
                <w:kern w:val="0"/>
                <w:szCs w:val="20"/>
              </w:rPr>
              <w:t xml:space="preserve">         </w:t>
            </w:r>
            <w:r w:rsidRPr="00355C72">
              <w:rPr>
                <w:rFonts w:ascii="굴림" w:eastAsia="굴림" w:hAnsi="굴림" w:cs="굴림"/>
                <w:bCs/>
                <w:color w:val="000000"/>
                <w:kern w:val="0"/>
                <w:szCs w:val="20"/>
              </w:rPr>
              <w:t>(</w:t>
            </w:r>
            <w:r w:rsidRPr="00514358">
              <w:rPr>
                <w:rFonts w:ascii="굴림" w:eastAsia="굴림" w:hAnsi="굴림" w:cs="굴림" w:hint="eastAsia"/>
                <w:bCs/>
                <w:color w:val="0000FF"/>
                <w:kern w:val="0"/>
                <w:szCs w:val="20"/>
              </w:rPr>
              <w:t>별첨</w:t>
            </w:r>
            <w:r w:rsidRPr="00355C72">
              <w:rPr>
                <w:rFonts w:ascii="굴림" w:eastAsia="굴림" w:hAnsi="굴림" w:cs="굴림"/>
                <w:bCs/>
                <w:color w:val="000000"/>
                <w:kern w:val="0"/>
                <w:szCs w:val="20"/>
              </w:rPr>
              <w:t xml:space="preserve"> 제4호 서식) (*)</w:t>
            </w:r>
          </w:p>
          <w:p w:rsidR="000574B8" w:rsidRPr="00355C72" w:rsidRDefault="000574B8" w:rsidP="000574B8">
            <w:pPr>
              <w:wordWrap/>
              <w:spacing w:line="288" w:lineRule="auto"/>
              <w:ind w:left="992" w:hangingChars="496" w:hanging="992"/>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1) 공증을 </w:t>
            </w:r>
            <w:proofErr w:type="spellStart"/>
            <w:r w:rsidRPr="00355C72">
              <w:rPr>
                <w:rFonts w:ascii="굴림" w:eastAsia="굴림" w:hAnsi="굴림" w:cs="굴림"/>
                <w:bCs/>
                <w:color w:val="000000"/>
                <w:kern w:val="0"/>
                <w:szCs w:val="20"/>
              </w:rPr>
              <w:t>필한</w:t>
            </w:r>
            <w:proofErr w:type="spellEnd"/>
            <w:r w:rsidRPr="00355C72">
              <w:rPr>
                <w:rFonts w:ascii="굴림" w:eastAsia="굴림" w:hAnsi="굴림" w:cs="굴림"/>
                <w:bCs/>
                <w:color w:val="000000"/>
                <w:kern w:val="0"/>
                <w:szCs w:val="20"/>
              </w:rPr>
              <w:t xml:space="preserve"> 원본 1부</w:t>
            </w:r>
          </w:p>
          <w:p w:rsidR="000574B8" w:rsidRPr="00355C72" w:rsidRDefault="000574B8" w:rsidP="000574B8">
            <w:pPr>
              <w:wordWrap/>
              <w:spacing w:line="288" w:lineRule="auto"/>
              <w:ind w:left="992" w:hangingChars="496" w:hanging="992"/>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2) 제작자가 계약상대자인 경우 생략 가능</w:t>
            </w:r>
          </w:p>
          <w:p w:rsidR="000574B8" w:rsidRPr="00355C72" w:rsidRDefault="000574B8" w:rsidP="000574B8">
            <w:pPr>
              <w:wordWrap/>
              <w:spacing w:line="288" w:lineRule="auto"/>
              <w:ind w:left="992" w:hangingChars="496" w:hanging="992"/>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936" w:hangingChars="468" w:hanging="936"/>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(다) 계약이행 연대보증서 1부 (</w:t>
            </w:r>
            <w:r w:rsidRPr="00514358">
              <w:rPr>
                <w:rFonts w:ascii="굴림" w:eastAsia="굴림" w:hAnsi="굴림" w:cs="굴림" w:hint="eastAsia"/>
                <w:bCs/>
                <w:color w:val="0000FF"/>
                <w:kern w:val="0"/>
                <w:szCs w:val="20"/>
              </w:rPr>
              <w:t>별첨</w:t>
            </w:r>
            <w:r w:rsidRPr="00355C72">
              <w:rPr>
                <w:rFonts w:ascii="굴림" w:eastAsia="굴림" w:hAnsi="굴림" w:cs="굴림"/>
                <w:bCs/>
                <w:color w:val="000000"/>
                <w:kern w:val="0"/>
                <w:szCs w:val="20"/>
              </w:rPr>
              <w:t xml:space="preserve"> 제10호 서식) (*)</w:t>
            </w:r>
          </w:p>
          <w:p w:rsidR="000574B8" w:rsidRPr="00355C72" w:rsidRDefault="000574B8" w:rsidP="000574B8">
            <w:pPr>
              <w:wordWrap/>
              <w:spacing w:line="288" w:lineRule="auto"/>
              <w:ind w:left="936" w:hangingChars="468" w:hanging="936"/>
              <w:contextualSpacing/>
              <w:jc w:val="left"/>
              <w:textAlignment w:val="baseline"/>
              <w:rPr>
                <w:rFonts w:ascii="굴림" w:eastAsia="굴림" w:hAnsi="굴림" w:cs="굴림"/>
                <w:bCs/>
                <w:color w:val="000000"/>
                <w:spacing w:val="-4"/>
                <w:kern w:val="0"/>
                <w:szCs w:val="20"/>
              </w:rPr>
            </w:pPr>
            <w:r w:rsidRPr="00355C72">
              <w:rPr>
                <w:rFonts w:ascii="굴림" w:eastAsia="굴림" w:hAnsi="굴림" w:cs="굴림"/>
                <w:bCs/>
                <w:color w:val="000000"/>
                <w:kern w:val="0"/>
                <w:szCs w:val="20"/>
              </w:rPr>
              <w:t xml:space="preserve">     (라) </w:t>
            </w:r>
            <w:r w:rsidRPr="00355C72">
              <w:rPr>
                <w:rFonts w:ascii="굴림" w:eastAsia="굴림" w:hAnsi="굴림" w:cs="굴림"/>
                <w:bCs/>
                <w:color w:val="000000"/>
                <w:spacing w:val="-4"/>
                <w:kern w:val="0"/>
                <w:szCs w:val="20"/>
              </w:rPr>
              <w:t>군수품무역대리업체의 사업자등록증 1부</w:t>
            </w:r>
          </w:p>
          <w:p w:rsidR="000574B8" w:rsidRPr="00514358" w:rsidRDefault="000574B8" w:rsidP="000574B8">
            <w:pPr>
              <w:wordWrap/>
              <w:spacing w:line="288" w:lineRule="auto"/>
              <w:ind w:left="936" w:hangingChars="468" w:hanging="936"/>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936" w:hangingChars="468" w:hanging="936"/>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(마) </w:t>
            </w:r>
            <w:r w:rsidRPr="00355C72">
              <w:rPr>
                <w:rFonts w:ascii="굴림" w:eastAsia="굴림" w:hAnsi="굴림" w:cs="굴림"/>
                <w:bCs/>
                <w:color w:val="000000"/>
                <w:spacing w:val="-4"/>
                <w:kern w:val="0"/>
                <w:szCs w:val="20"/>
              </w:rPr>
              <w:t>계약이행보증금 납부증명서(보증증권 등)</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656" w:hangingChars="328" w:hanging="656"/>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(3) 국내 공급업체인 경우</w:t>
            </w:r>
          </w:p>
          <w:p w:rsidR="000574B8" w:rsidRPr="00355C72" w:rsidRDefault="000574B8" w:rsidP="000574B8">
            <w:pPr>
              <w:wordWrap/>
              <w:spacing w:line="288" w:lineRule="auto"/>
              <w:ind w:left="936" w:hangingChars="468" w:hanging="936"/>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(가) 공급자 정보명세서 1부 (</w:t>
            </w:r>
            <w:r w:rsidRPr="00514358">
              <w:rPr>
                <w:rFonts w:ascii="굴림" w:eastAsia="굴림" w:hAnsi="굴림" w:cs="굴림" w:hint="eastAsia"/>
                <w:bCs/>
                <w:color w:val="0000FF"/>
                <w:kern w:val="0"/>
                <w:szCs w:val="20"/>
              </w:rPr>
              <w:t>별첨</w:t>
            </w:r>
            <w:r w:rsidRPr="00355C72">
              <w:rPr>
                <w:rFonts w:ascii="굴림" w:eastAsia="굴림" w:hAnsi="굴림" w:cs="굴림"/>
                <w:bCs/>
                <w:color w:val="000000"/>
                <w:kern w:val="0"/>
                <w:szCs w:val="20"/>
              </w:rPr>
              <w:t xml:space="preserve"> 제11호 서식) (*)</w:t>
            </w:r>
          </w:p>
          <w:p w:rsidR="000574B8" w:rsidRPr="00355C72" w:rsidRDefault="000574B8" w:rsidP="000574B8">
            <w:pPr>
              <w:wordWrap/>
              <w:spacing w:line="288" w:lineRule="auto"/>
              <w:ind w:left="936" w:hangingChars="468" w:hanging="936"/>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(나) 예금통장사본 1부 (*)</w:t>
            </w:r>
          </w:p>
          <w:p w:rsidR="000574B8" w:rsidRPr="00355C72" w:rsidRDefault="000574B8" w:rsidP="000574B8">
            <w:pPr>
              <w:wordWrap/>
              <w:spacing w:line="288" w:lineRule="auto"/>
              <w:ind w:left="936" w:hangingChars="468" w:hanging="936"/>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(다) 사업자 등록증 1부 (*)</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572" w:hangingChars="286" w:hanging="572"/>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 (*) 표시가 된 서류는 인터넷 전자적 서류로 원본과 동일한 것으로 취급하며, 방위사업청은 제출된 서류가 인위적으로 수정되거나 삭제된 것을 인지했을 때에는 입찰을 무효 처리할 수 있다.</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
                <w:bCs/>
                <w:color w:val="000000"/>
                <w:kern w:val="0"/>
                <w:szCs w:val="20"/>
              </w:rPr>
            </w:pPr>
            <w:r w:rsidRPr="00355C72">
              <w:rPr>
                <w:rFonts w:ascii="굴림" w:eastAsia="굴림" w:hAnsi="굴림" w:cs="굴림"/>
                <w:b/>
                <w:bCs/>
                <w:color w:val="000000"/>
                <w:kern w:val="0"/>
                <w:szCs w:val="20"/>
              </w:rPr>
              <w:lastRenderedPageBreak/>
              <w:t>7. 입찰서의 제출</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가. 입찰자는 전자입찰에 참가할 경우 입찰서류를 국방전자조달시스템의 입찰등록 마감일시까지 전자적으로 제출하여야 하고, 국외업체가 우편 또는 직접 입찰에 참가할 경우에는 입찰서류 원본 1부를 매 쪽마다 좌측 하단에 약식 서명하여 입찰등록 마감일시(한국표준시간)까지 다음 양식으로 방위사업청 계약담당자에게 제출하여야 하며, 입찰등록 마감일시 이후에 도착한 입찰서류는 접수되지 않는다.</w:t>
            </w:r>
          </w:p>
          <w:p w:rsidR="000574B8"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4445"/>
            </w:tblGrid>
            <w:tr w:rsidR="000574B8" w:rsidRPr="00355C72" w:rsidTr="000574B8">
              <w:trPr>
                <w:trHeight w:val="1468"/>
                <w:jc w:val="right"/>
              </w:trPr>
              <w:tc>
                <w:tcPr>
                  <w:tcW w:w="4445" w:type="dxa"/>
                  <w:tcBorders>
                    <w:top w:val="single" w:sz="2" w:space="0" w:color="000000"/>
                    <w:left w:val="single" w:sz="2" w:space="0" w:color="000000"/>
                    <w:bottom w:val="single" w:sz="2" w:space="0" w:color="000000"/>
                    <w:right w:val="single" w:sz="2" w:space="0" w:color="000000"/>
                  </w:tcBorders>
                  <w:tcMar>
                    <w:top w:w="113" w:type="dxa"/>
                    <w:left w:w="102" w:type="dxa"/>
                    <w:bottom w:w="113" w:type="dxa"/>
                    <w:right w:w="102" w:type="dxa"/>
                  </w:tcMar>
                  <w:vAlign w:val="center"/>
                </w:tcPr>
                <w:p w:rsidR="000574B8" w:rsidRPr="00355C72" w:rsidRDefault="000574B8" w:rsidP="000574B8">
                  <w:pPr>
                    <w:wordWrap/>
                    <w:spacing w:after="0" w:line="288" w:lineRule="auto"/>
                    <w:contextualSpacing/>
                    <w:textAlignment w:val="baseline"/>
                    <w:rPr>
                      <w:rFonts w:ascii="굴림" w:eastAsia="굴림" w:hAnsi="굴림" w:cs="굴림"/>
                      <w:color w:val="000000"/>
                      <w:kern w:val="0"/>
                      <w:szCs w:val="20"/>
                    </w:rPr>
                  </w:pPr>
                  <w:proofErr w:type="spellStart"/>
                  <w:proofErr w:type="gramStart"/>
                  <w:r w:rsidRPr="00355C72">
                    <w:rPr>
                      <w:rFonts w:ascii="굴림" w:eastAsia="굴림" w:hAnsi="굴림" w:cs="굴림" w:hint="eastAsia"/>
                      <w:color w:val="000000"/>
                      <w:kern w:val="0"/>
                      <w:szCs w:val="20"/>
                    </w:rPr>
                    <w:t>ㆍ입찰공고번호</w:t>
                  </w:r>
                  <w:proofErr w:type="spellEnd"/>
                  <w:r w:rsidRPr="00355C72">
                    <w:rPr>
                      <w:rFonts w:ascii="굴림" w:eastAsia="굴림" w:hAnsi="굴림" w:cs="굴림"/>
                      <w:color w:val="000000"/>
                      <w:kern w:val="0"/>
                      <w:szCs w:val="20"/>
                    </w:rPr>
                    <w:t xml:space="preserve"> :</w:t>
                  </w:r>
                  <w:proofErr w:type="gramEnd"/>
                </w:p>
                <w:p w:rsidR="000574B8" w:rsidRPr="00355C72" w:rsidRDefault="000574B8" w:rsidP="000574B8">
                  <w:pPr>
                    <w:wordWrap/>
                    <w:spacing w:after="0" w:line="288" w:lineRule="auto"/>
                    <w:contextualSpacing/>
                    <w:textAlignment w:val="baseline"/>
                    <w:rPr>
                      <w:rFonts w:ascii="굴림" w:eastAsia="굴림" w:hAnsi="굴림" w:cs="굴림"/>
                      <w:color w:val="000000"/>
                      <w:kern w:val="0"/>
                      <w:szCs w:val="20"/>
                    </w:rPr>
                  </w:pPr>
                  <w:proofErr w:type="spellStart"/>
                  <w:r w:rsidRPr="00355C72">
                    <w:rPr>
                      <w:rFonts w:ascii="굴림" w:eastAsia="굴림" w:hAnsi="굴림" w:cs="굴림" w:hint="eastAsia"/>
                      <w:color w:val="000000"/>
                      <w:kern w:val="0"/>
                      <w:szCs w:val="20"/>
                    </w:rPr>
                    <w:t>ㆍ구매요청번호</w:t>
                  </w:r>
                  <w:proofErr w:type="spellEnd"/>
                  <w:r w:rsidRPr="00355C72">
                    <w:rPr>
                      <w:rFonts w:ascii="굴림" w:eastAsia="굴림" w:hAnsi="굴림" w:cs="굴림"/>
                      <w:color w:val="000000"/>
                      <w:kern w:val="0"/>
                      <w:szCs w:val="20"/>
                    </w:rPr>
                    <w:t>:</w:t>
                  </w:r>
                </w:p>
                <w:p w:rsidR="000574B8" w:rsidRPr="00355C72" w:rsidRDefault="000574B8" w:rsidP="000574B8">
                  <w:pPr>
                    <w:wordWrap/>
                    <w:spacing w:after="0" w:line="288" w:lineRule="auto"/>
                    <w:contextualSpacing/>
                    <w:textAlignment w:val="baseline"/>
                    <w:rPr>
                      <w:rFonts w:ascii="굴림" w:eastAsia="굴림" w:hAnsi="굴림" w:cs="굴림"/>
                      <w:color w:val="000000"/>
                      <w:kern w:val="0"/>
                      <w:szCs w:val="20"/>
                    </w:rPr>
                  </w:pPr>
                  <w:proofErr w:type="spellStart"/>
                  <w:proofErr w:type="gramStart"/>
                  <w:r w:rsidRPr="00355C72">
                    <w:rPr>
                      <w:rFonts w:ascii="굴림" w:eastAsia="굴림" w:hAnsi="굴림" w:cs="굴림" w:hint="eastAsia"/>
                      <w:color w:val="000000"/>
                      <w:kern w:val="0"/>
                      <w:szCs w:val="20"/>
                    </w:rPr>
                    <w:t>ㆍ입찰일자</w:t>
                  </w:r>
                  <w:proofErr w:type="spellEnd"/>
                  <w:r w:rsidRPr="00355C72">
                    <w:rPr>
                      <w:rFonts w:ascii="굴림" w:eastAsia="굴림" w:hAnsi="굴림" w:cs="굴림"/>
                      <w:color w:val="000000"/>
                      <w:kern w:val="0"/>
                      <w:szCs w:val="20"/>
                    </w:rPr>
                    <w:t xml:space="preserve"> :</w:t>
                  </w:r>
                  <w:proofErr w:type="gramEnd"/>
                </w:p>
                <w:p w:rsidR="000574B8" w:rsidRPr="00355C72" w:rsidRDefault="000574B8" w:rsidP="000574B8">
                  <w:pPr>
                    <w:wordWrap/>
                    <w:spacing w:after="0" w:line="288" w:lineRule="auto"/>
                    <w:contextualSpacing/>
                    <w:textAlignment w:val="baseline"/>
                    <w:rPr>
                      <w:rFonts w:ascii="굴림" w:eastAsia="굴림" w:hAnsi="굴림" w:cs="굴림"/>
                      <w:color w:val="000000"/>
                      <w:kern w:val="0"/>
                      <w:szCs w:val="20"/>
                    </w:rPr>
                  </w:pPr>
                  <w:proofErr w:type="spellStart"/>
                  <w:proofErr w:type="gramStart"/>
                  <w:r w:rsidRPr="00355C72">
                    <w:rPr>
                      <w:rFonts w:ascii="굴림" w:eastAsia="굴림" w:hAnsi="굴림" w:cs="굴림" w:hint="eastAsia"/>
                      <w:color w:val="000000"/>
                      <w:kern w:val="0"/>
                      <w:szCs w:val="20"/>
                    </w:rPr>
                    <w:t>ㆍ입찰자</w:t>
                  </w:r>
                  <w:proofErr w:type="spellEnd"/>
                  <w:r w:rsidRPr="00355C72">
                    <w:rPr>
                      <w:rFonts w:ascii="굴림" w:eastAsia="굴림" w:hAnsi="굴림" w:cs="굴림"/>
                      <w:color w:val="000000"/>
                      <w:kern w:val="0"/>
                      <w:szCs w:val="20"/>
                    </w:rPr>
                    <w:t xml:space="preserve"> :</w:t>
                  </w:r>
                  <w:proofErr w:type="gramEnd"/>
                </w:p>
                <w:p w:rsidR="000574B8" w:rsidRPr="00355C72" w:rsidRDefault="000574B8" w:rsidP="000574B8">
                  <w:pPr>
                    <w:wordWrap/>
                    <w:spacing w:after="0" w:line="288" w:lineRule="auto"/>
                    <w:contextualSpacing/>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 </w:t>
                  </w:r>
                  <w:proofErr w:type="gramStart"/>
                  <w:r w:rsidRPr="00355C72">
                    <w:rPr>
                      <w:rFonts w:ascii="굴림" w:eastAsia="굴림" w:hAnsi="굴림" w:cs="굴림"/>
                      <w:color w:val="000000"/>
                      <w:kern w:val="0"/>
                      <w:szCs w:val="20"/>
                    </w:rPr>
                    <w:t>성명 :</w:t>
                  </w:r>
                  <w:proofErr w:type="gramEnd"/>
                </w:p>
                <w:p w:rsidR="000574B8" w:rsidRPr="00355C72" w:rsidRDefault="000574B8" w:rsidP="000574B8">
                  <w:pPr>
                    <w:wordWrap/>
                    <w:spacing w:after="0" w:line="288" w:lineRule="auto"/>
                    <w:contextualSpacing/>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 주소 :</w:t>
                  </w:r>
                </w:p>
              </w:tc>
            </w:tr>
          </w:tbl>
          <w:p w:rsidR="000574B8" w:rsidRPr="00355C72" w:rsidRDefault="000574B8" w:rsidP="000574B8">
            <w:pPr>
              <w:wordWrap/>
              <w:spacing w:line="288" w:lineRule="auto"/>
              <w:contextualSpacing/>
              <w:jc w:val="center"/>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14cm(가로) x 7cm(세로)</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나. 우편입찰의 경우 방위사업청은 천재지변, 또는 기타 불가항력적인 사고로 인하여 발생한 입찰서류의 분실 또는 파손에 대하여 책임지지 않는다. </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
                <w:bCs/>
                <w:color w:val="000000"/>
                <w:kern w:val="0"/>
                <w:szCs w:val="20"/>
              </w:rPr>
            </w:pPr>
            <w:r w:rsidRPr="00355C72">
              <w:rPr>
                <w:rFonts w:ascii="굴림" w:eastAsia="굴림" w:hAnsi="굴림" w:cs="굴림"/>
                <w:b/>
                <w:bCs/>
                <w:color w:val="000000"/>
                <w:kern w:val="0"/>
                <w:szCs w:val="20"/>
              </w:rPr>
              <w:t xml:space="preserve">8. 입찰보증금 </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가. 입찰자는 입찰과 관련된 의무의 성실한 이행을 보장하기 위하여 구매요청번호(P.R. No.)로 총 입찰금액의 5% 이상에 해당하는 입찰보증금을 설정하여야 한다. </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나. 입찰보증금은 </w:t>
            </w:r>
            <w:proofErr w:type="spellStart"/>
            <w:r w:rsidRPr="00355C72">
              <w:rPr>
                <w:rFonts w:ascii="굴림" w:eastAsia="굴림" w:hAnsi="굴림" w:cs="굴림"/>
                <w:bCs/>
                <w:color w:val="000000"/>
                <w:kern w:val="0"/>
                <w:szCs w:val="20"/>
              </w:rPr>
              <w:t>현금예치</w:t>
            </w:r>
            <w:proofErr w:type="spellEnd"/>
            <w:r w:rsidRPr="00355C72">
              <w:rPr>
                <w:rFonts w:ascii="굴림" w:eastAsia="굴림" w:hAnsi="굴림" w:cs="굴림"/>
                <w:bCs/>
                <w:color w:val="000000"/>
                <w:kern w:val="0"/>
                <w:szCs w:val="20"/>
              </w:rPr>
              <w:t xml:space="preserve">, 방위사업청을 수익자로 하는 취소불능 보증신용장, 국내은행의 </w:t>
            </w:r>
            <w:r w:rsidRPr="003E14D7">
              <w:rPr>
                <w:rFonts w:ascii="굴림" w:eastAsia="굴림" w:hAnsi="굴림" w:cs="굴림"/>
                <w:bCs/>
                <w:color w:val="0000FF"/>
                <w:kern w:val="0"/>
                <w:szCs w:val="20"/>
              </w:rPr>
              <w:t>지</w:t>
            </w:r>
            <w:r w:rsidRPr="003E14D7">
              <w:rPr>
                <w:rFonts w:ascii="굴림" w:eastAsia="굴림" w:hAnsi="굴림" w:cs="굴림" w:hint="eastAsia"/>
                <w:bCs/>
                <w:color w:val="0000FF"/>
                <w:kern w:val="0"/>
                <w:szCs w:val="20"/>
              </w:rPr>
              <w:t>급</w:t>
            </w:r>
            <w:r w:rsidRPr="00355C72">
              <w:rPr>
                <w:rFonts w:ascii="굴림" w:eastAsia="굴림" w:hAnsi="굴림" w:cs="굴림"/>
                <w:bCs/>
                <w:color w:val="000000"/>
                <w:kern w:val="0"/>
                <w:szCs w:val="20"/>
              </w:rPr>
              <w:t xml:space="preserve">보증, 또는 보증보험증권 </w:t>
            </w:r>
            <w:r w:rsidRPr="00355C72">
              <w:rPr>
                <w:rFonts w:ascii="굴림" w:eastAsia="굴림" w:hAnsi="굴림" w:cs="굴림"/>
                <w:bCs/>
                <w:color w:val="000000"/>
                <w:kern w:val="0"/>
                <w:szCs w:val="20"/>
              </w:rPr>
              <w:lastRenderedPageBreak/>
              <w:t xml:space="preserve">형태로 설정되어야 한다. </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다. 군수품무역대리업체는 위 "나"항에 규정된 내용과 같이 입찰자를 대신하여 입찰보증금을 설정할 수 있다.</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라. 입찰보증금은 다음 각 호의 사항을 모두 충족하는 것이어야 한다. </w:t>
            </w:r>
          </w:p>
          <w:p w:rsidR="000574B8" w:rsidRPr="00355C72" w:rsidRDefault="000574B8" w:rsidP="000574B8">
            <w:pPr>
              <w:wordWrap/>
              <w:spacing w:line="288" w:lineRule="auto"/>
              <w:ind w:left="656" w:hangingChars="328" w:hanging="656"/>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(1) 입찰일 후 180일간 유효하고, </w:t>
            </w:r>
          </w:p>
          <w:p w:rsidR="000574B8" w:rsidRPr="00355C72" w:rsidRDefault="000574B8" w:rsidP="000574B8">
            <w:pPr>
              <w:wordWrap/>
              <w:spacing w:line="288" w:lineRule="auto"/>
              <w:ind w:left="656" w:hangingChars="328" w:hanging="656"/>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(2) 입찰자가 입찰공고에 따른 제반조건을 준수하지 아니하였다는 사실을 방위사업청이 서면으로 제시하는 경우 </w:t>
            </w:r>
            <w:r w:rsidRPr="003E14D7">
              <w:rPr>
                <w:rFonts w:ascii="굴림" w:eastAsia="굴림" w:hAnsi="굴림" w:cs="굴림"/>
                <w:bCs/>
                <w:color w:val="0000FF"/>
                <w:kern w:val="0"/>
                <w:szCs w:val="20"/>
              </w:rPr>
              <w:t>지</w:t>
            </w:r>
            <w:r w:rsidRPr="003E14D7">
              <w:rPr>
                <w:rFonts w:ascii="굴림" w:eastAsia="굴림" w:hAnsi="굴림" w:cs="굴림" w:hint="eastAsia"/>
                <w:bCs/>
                <w:color w:val="0000FF"/>
                <w:kern w:val="0"/>
                <w:szCs w:val="20"/>
              </w:rPr>
              <w:t>급</w:t>
            </w:r>
            <w:r w:rsidRPr="00355C72">
              <w:rPr>
                <w:rFonts w:ascii="굴림" w:eastAsia="굴림" w:hAnsi="굴림" w:cs="굴림"/>
                <w:bCs/>
                <w:color w:val="000000"/>
                <w:kern w:val="0"/>
                <w:szCs w:val="20"/>
              </w:rPr>
              <w:t xml:space="preserve"> 가능하여야 한다.</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마. 낙찰되지 아니한 입찰자의 입찰보증금은 낙찰자가 결정된 후 이자없이 즉시 반환되어야 한다. 다만, 낙찰자의 입찰보증금은 계약이행 보증금이 설정된 후 반환된다.</w:t>
            </w:r>
          </w:p>
          <w:p w:rsidR="000574B8" w:rsidRPr="00514358" w:rsidRDefault="000574B8" w:rsidP="000574B8">
            <w:pPr>
              <w:wordWrap/>
              <w:spacing w:line="288" w:lineRule="auto"/>
              <w:contextualSpacing/>
              <w:jc w:val="left"/>
              <w:textAlignment w:val="baseline"/>
              <w:rPr>
                <w:rFonts w:ascii="굴림" w:eastAsia="굴림" w:hAnsi="굴림" w:cs="굴림"/>
                <w:bCs/>
                <w:kern w:val="0"/>
                <w:szCs w:val="20"/>
              </w:rPr>
            </w:pPr>
          </w:p>
          <w:p w:rsidR="000574B8" w:rsidRPr="00514358" w:rsidRDefault="000574B8" w:rsidP="000574B8">
            <w:pPr>
              <w:wordWrap/>
              <w:spacing w:line="288" w:lineRule="auto"/>
              <w:contextualSpacing/>
              <w:jc w:val="left"/>
              <w:textAlignment w:val="baseline"/>
              <w:rPr>
                <w:rFonts w:ascii="굴림" w:eastAsia="굴림" w:hAnsi="굴림" w:cs="굴림"/>
                <w:bCs/>
                <w:kern w:val="0"/>
                <w:szCs w:val="20"/>
              </w:rPr>
            </w:pPr>
          </w:p>
          <w:p w:rsidR="000574B8" w:rsidRPr="00514358" w:rsidRDefault="000574B8" w:rsidP="000574B8">
            <w:pPr>
              <w:wordWrap/>
              <w:spacing w:line="288" w:lineRule="auto"/>
              <w:contextualSpacing/>
              <w:jc w:val="left"/>
              <w:textAlignment w:val="baseline"/>
              <w:rPr>
                <w:rFonts w:ascii="굴림" w:eastAsia="굴림" w:hAnsi="굴림" w:cs="굴림"/>
                <w:bCs/>
                <w:kern w:val="0"/>
                <w:szCs w:val="20"/>
              </w:rPr>
            </w:pPr>
          </w:p>
          <w:p w:rsidR="000574B8" w:rsidRPr="00514358" w:rsidRDefault="000574B8" w:rsidP="000574B8">
            <w:pPr>
              <w:wordWrap/>
              <w:spacing w:line="288" w:lineRule="auto"/>
              <w:contextualSpacing/>
              <w:jc w:val="left"/>
              <w:textAlignment w:val="baseline"/>
              <w:rPr>
                <w:rFonts w:ascii="굴림" w:eastAsia="굴림" w:hAnsi="굴림" w:cs="굴림"/>
                <w:bCs/>
                <w:kern w:val="0"/>
                <w:szCs w:val="20"/>
              </w:rPr>
            </w:pPr>
          </w:p>
          <w:p w:rsidR="000574B8" w:rsidRPr="00514358" w:rsidRDefault="000574B8" w:rsidP="000574B8">
            <w:pPr>
              <w:wordWrap/>
              <w:spacing w:line="288" w:lineRule="auto"/>
              <w:ind w:left="460" w:hangingChars="230" w:hanging="460"/>
              <w:contextualSpacing/>
              <w:jc w:val="left"/>
              <w:textAlignment w:val="baseline"/>
              <w:rPr>
                <w:rFonts w:ascii="굴림" w:eastAsia="굴림" w:hAnsi="굴림" w:cs="굴림"/>
                <w:bCs/>
                <w:kern w:val="0"/>
                <w:szCs w:val="20"/>
              </w:rPr>
            </w:pPr>
            <w:r w:rsidRPr="00514358">
              <w:rPr>
                <w:rFonts w:ascii="굴림" w:eastAsia="굴림" w:hAnsi="굴림" w:cs="굴림"/>
                <w:bCs/>
                <w:kern w:val="0"/>
                <w:szCs w:val="20"/>
              </w:rPr>
              <w:t xml:space="preserve"> 바. 방위사업청은 입찰자가 다음의 경우에 </w:t>
            </w:r>
            <w:proofErr w:type="gramStart"/>
            <w:r w:rsidRPr="00514358">
              <w:rPr>
                <w:rFonts w:ascii="굴림" w:eastAsia="굴림" w:hAnsi="굴림" w:cs="굴림"/>
                <w:bCs/>
                <w:kern w:val="0"/>
                <w:szCs w:val="20"/>
              </w:rPr>
              <w:t>해당 되면</w:t>
            </w:r>
            <w:proofErr w:type="gramEnd"/>
            <w:r w:rsidRPr="00514358">
              <w:rPr>
                <w:rFonts w:ascii="굴림" w:eastAsia="굴림" w:hAnsi="굴림" w:cs="굴림"/>
                <w:bCs/>
                <w:kern w:val="0"/>
                <w:szCs w:val="20"/>
              </w:rPr>
              <w:t xml:space="preserve"> 해당 품목의 입찰보증금을 조건 없이 국고에 귀속시킨다. </w:t>
            </w:r>
          </w:p>
          <w:p w:rsidR="000574B8" w:rsidRPr="00514358" w:rsidRDefault="000574B8" w:rsidP="000574B8">
            <w:pPr>
              <w:wordWrap/>
              <w:spacing w:line="288" w:lineRule="auto"/>
              <w:ind w:left="656" w:hangingChars="328" w:hanging="656"/>
              <w:contextualSpacing/>
              <w:jc w:val="left"/>
              <w:textAlignment w:val="baseline"/>
              <w:rPr>
                <w:rFonts w:ascii="굴림" w:eastAsia="굴림" w:hAnsi="굴림" w:cs="굴림"/>
                <w:bCs/>
                <w:kern w:val="0"/>
                <w:szCs w:val="20"/>
              </w:rPr>
            </w:pPr>
            <w:r w:rsidRPr="00514358">
              <w:rPr>
                <w:rFonts w:ascii="굴림" w:eastAsia="굴림" w:hAnsi="굴림" w:cs="굴림"/>
                <w:bCs/>
                <w:kern w:val="0"/>
                <w:szCs w:val="20"/>
              </w:rPr>
              <w:t xml:space="preserve">   (1) 낙찰자가 방위사업청이 정한 기한 내에 계약을 체결하지 아니한 때</w:t>
            </w:r>
          </w:p>
          <w:p w:rsidR="000574B8" w:rsidRPr="00514358" w:rsidRDefault="000574B8" w:rsidP="000574B8">
            <w:pPr>
              <w:wordWrap/>
              <w:spacing w:line="288" w:lineRule="auto"/>
              <w:ind w:left="656" w:hangingChars="328" w:hanging="656"/>
              <w:contextualSpacing/>
              <w:jc w:val="left"/>
              <w:textAlignment w:val="baseline"/>
              <w:rPr>
                <w:rFonts w:ascii="굴림" w:eastAsia="굴림" w:hAnsi="굴림" w:cs="굴림"/>
                <w:bCs/>
                <w:kern w:val="0"/>
                <w:szCs w:val="20"/>
              </w:rPr>
            </w:pPr>
            <w:r w:rsidRPr="00514358">
              <w:rPr>
                <w:rFonts w:ascii="굴림" w:eastAsia="굴림" w:hAnsi="굴림" w:cs="굴림"/>
                <w:bCs/>
                <w:kern w:val="0"/>
                <w:szCs w:val="20"/>
              </w:rPr>
              <w:t xml:space="preserve">   (2) 낙찰자가 계약이행보증금을 방위사업청이 정한 기한 이내에 설정하지 아니한 때</w:t>
            </w:r>
          </w:p>
          <w:p w:rsidR="000574B8" w:rsidRPr="00514358" w:rsidRDefault="000574B8" w:rsidP="000574B8">
            <w:pPr>
              <w:wordWrap/>
              <w:spacing w:line="288" w:lineRule="auto"/>
              <w:contextualSpacing/>
              <w:jc w:val="left"/>
              <w:textAlignment w:val="baseline"/>
              <w:rPr>
                <w:rFonts w:ascii="굴림" w:eastAsia="굴림" w:hAnsi="굴림" w:cs="굴림"/>
                <w:bCs/>
                <w:kern w:val="0"/>
                <w:szCs w:val="20"/>
              </w:rPr>
            </w:pPr>
          </w:p>
          <w:p w:rsidR="000574B8" w:rsidRDefault="000574B8" w:rsidP="000574B8">
            <w:pPr>
              <w:pStyle w:val="110"/>
              <w:snapToGrid w:val="0"/>
              <w:spacing w:line="288" w:lineRule="auto"/>
              <w:ind w:left="510" w:hanging="510"/>
              <w:rPr>
                <w:rFonts w:ascii="굴림"/>
                <w:color w:val="0000FF"/>
                <w:kern w:val="0"/>
              </w:rPr>
            </w:pPr>
            <w:r w:rsidRPr="00514358">
              <w:rPr>
                <w:rFonts w:ascii="굴림"/>
                <w:bCs/>
                <w:color w:val="auto"/>
                <w:kern w:val="0"/>
              </w:rPr>
              <w:t xml:space="preserve"> </w:t>
            </w:r>
            <w:r w:rsidRPr="00773874">
              <w:rPr>
                <w:rFonts w:ascii="굴림"/>
                <w:bCs/>
                <w:color w:val="auto"/>
                <w:kern w:val="0"/>
              </w:rPr>
              <w:t xml:space="preserve">사. </w:t>
            </w:r>
            <w:r w:rsidRPr="00E30A75">
              <w:rPr>
                <w:rFonts w:ascii="굴림" w:hint="eastAsia"/>
                <w:spacing w:val="-6"/>
                <w:kern w:val="0"/>
              </w:rPr>
              <w:t>입찰</w:t>
            </w:r>
            <w:r w:rsidRPr="006754FD">
              <w:rPr>
                <w:rFonts w:ascii="굴림" w:hint="eastAsia"/>
                <w:spacing w:val="-6"/>
                <w:kern w:val="0"/>
              </w:rPr>
              <w:t>자는</w:t>
            </w:r>
            <w:r w:rsidRPr="006754FD">
              <w:rPr>
                <w:rFonts w:ascii="굴림" w:cs="MS Gothic" w:hint="eastAsia"/>
                <w:color w:val="0000FF"/>
              </w:rPr>
              <w:t xml:space="preserve"> </w:t>
            </w:r>
            <w:r w:rsidRPr="006754FD">
              <w:rPr>
                <w:rFonts w:ascii="MS Gothic" w:eastAsia="MS Gothic" w:hAnsi="MS Gothic" w:cs="MS Gothic" w:hint="eastAsia"/>
                <w:color w:val="0000FF"/>
                <w:kern w:val="0"/>
              </w:rPr>
              <w:t>｢</w:t>
            </w:r>
            <w:r w:rsidRPr="006754FD">
              <w:rPr>
                <w:rFonts w:ascii="굴림" w:hint="eastAsia"/>
                <w:color w:val="0000FF"/>
                <w:kern w:val="0"/>
              </w:rPr>
              <w:t>국가를 당사자로 하는 계약에 관한 법률 시행령</w:t>
            </w:r>
            <w:r w:rsidRPr="006754FD">
              <w:rPr>
                <w:rFonts w:ascii="MS Gothic" w:eastAsia="MS Gothic" w:hAnsi="MS Gothic" w:cs="MS Gothic" w:hint="eastAsia"/>
                <w:color w:val="0000FF"/>
                <w:kern w:val="0"/>
              </w:rPr>
              <w:t>｣</w:t>
            </w:r>
            <w:r w:rsidRPr="006754FD">
              <w:rPr>
                <w:rFonts w:ascii="굴림" w:hint="eastAsia"/>
                <w:color w:val="0000FF"/>
                <w:kern w:val="0"/>
              </w:rPr>
              <w:t xml:space="preserve"> 제37조제3항 각 호의 어느 하나에 해당하는 경우 입찰보증금의 납부를 면제받을 수 있다. </w:t>
            </w:r>
            <w:r>
              <w:rPr>
                <w:rFonts w:ascii="굴림" w:hint="eastAsia"/>
                <w:color w:val="0000FF"/>
                <w:kern w:val="0"/>
              </w:rPr>
              <w:t>이 경우</w:t>
            </w:r>
            <w:r w:rsidRPr="006754FD">
              <w:rPr>
                <w:rFonts w:ascii="굴림" w:hint="eastAsia"/>
                <w:color w:val="0000FF"/>
                <w:kern w:val="0"/>
              </w:rPr>
              <w:t xml:space="preserve">, </w:t>
            </w:r>
            <w:r w:rsidRPr="006754FD">
              <w:rPr>
                <w:rFonts w:ascii="MS Gothic" w:eastAsia="MS Gothic" w:hAnsi="MS Gothic" w:cs="MS Gothic" w:hint="eastAsia"/>
                <w:color w:val="0000FF"/>
                <w:kern w:val="0"/>
              </w:rPr>
              <w:t>｢</w:t>
            </w:r>
            <w:r w:rsidRPr="006754FD">
              <w:rPr>
                <w:rFonts w:ascii="굴림" w:hint="eastAsia"/>
                <w:color w:val="0000FF"/>
                <w:kern w:val="0"/>
              </w:rPr>
              <w:t>국가를 당사자로 하는 계약에 관한 법률 시행령</w:t>
            </w:r>
            <w:r w:rsidRPr="006754FD">
              <w:rPr>
                <w:rFonts w:ascii="MS Gothic" w:eastAsia="MS Gothic" w:hAnsi="MS Gothic" w:cs="MS Gothic" w:hint="eastAsia"/>
                <w:color w:val="0000FF"/>
                <w:kern w:val="0"/>
              </w:rPr>
              <w:t>｣</w:t>
            </w:r>
            <w:r w:rsidRPr="006754FD">
              <w:rPr>
                <w:rFonts w:ascii="굴림" w:hint="eastAsia"/>
                <w:color w:val="0000FF"/>
                <w:kern w:val="0"/>
              </w:rPr>
              <w:t xml:space="preserve"> 제37조제3항제5호</w:t>
            </w:r>
            <w:r>
              <w:rPr>
                <w:rFonts w:ascii="굴림" w:hint="eastAsia"/>
                <w:color w:val="0000FF"/>
                <w:kern w:val="0"/>
              </w:rPr>
              <w:t>나목</w:t>
            </w:r>
            <w:r w:rsidRPr="006754FD">
              <w:rPr>
                <w:rFonts w:ascii="굴림" w:hint="eastAsia"/>
                <w:color w:val="0000FF"/>
                <w:kern w:val="0"/>
              </w:rPr>
              <w:t xml:space="preserve">에 </w:t>
            </w:r>
            <w:r>
              <w:rPr>
                <w:rFonts w:ascii="굴림" w:hint="eastAsia"/>
                <w:color w:val="0000FF"/>
                <w:kern w:val="0"/>
              </w:rPr>
              <w:t>따라 입찰보증금 면제대상에서 제외되는 자는 다음 각 호와 같다.</w:t>
            </w:r>
          </w:p>
          <w:p w:rsidR="000574B8" w:rsidRDefault="000574B8" w:rsidP="000574B8">
            <w:pPr>
              <w:pStyle w:val="110"/>
              <w:snapToGrid w:val="0"/>
              <w:spacing w:line="288" w:lineRule="auto"/>
              <w:ind w:left="119" w:hanging="119"/>
              <w:rPr>
                <w:rFonts w:ascii="굴림"/>
                <w:color w:val="0000FF"/>
                <w:kern w:val="0"/>
              </w:rPr>
            </w:pPr>
          </w:p>
          <w:p w:rsidR="000574B8" w:rsidRPr="006754FD" w:rsidRDefault="000574B8" w:rsidP="000574B8">
            <w:pPr>
              <w:pStyle w:val="110"/>
              <w:snapToGrid w:val="0"/>
              <w:spacing w:line="288" w:lineRule="auto"/>
              <w:ind w:left="119" w:hanging="119"/>
              <w:rPr>
                <w:rFonts w:ascii="굴림"/>
                <w:color w:val="0000FF"/>
                <w:kern w:val="0"/>
              </w:rPr>
            </w:pPr>
          </w:p>
          <w:p w:rsidR="000574B8" w:rsidRDefault="000574B8" w:rsidP="000574B8">
            <w:pPr>
              <w:pStyle w:val="110"/>
              <w:numPr>
                <w:ilvl w:val="0"/>
                <w:numId w:val="28"/>
              </w:numPr>
              <w:snapToGrid w:val="0"/>
              <w:spacing w:line="288" w:lineRule="auto"/>
              <w:rPr>
                <w:rFonts w:ascii="굴림"/>
                <w:kern w:val="0"/>
              </w:rPr>
            </w:pPr>
            <w:r w:rsidRPr="00EB7F81">
              <w:rPr>
                <w:rFonts w:ascii="굴림" w:hint="eastAsia"/>
                <w:bCs/>
                <w:color w:val="auto"/>
                <w:kern w:val="0"/>
              </w:rPr>
              <w:t>방위사업청에</w:t>
            </w:r>
            <w:r w:rsidRPr="006754FD">
              <w:rPr>
                <w:rFonts w:ascii="굴림" w:hint="eastAsia"/>
                <w:kern w:val="0"/>
              </w:rPr>
              <w:t xml:space="preserve"> 입찰보증금 등 계약관련 보증금 국고귀속 조치에 응하지 않고 있는 </w:t>
            </w:r>
            <w:r w:rsidRPr="006754FD">
              <w:rPr>
                <w:rFonts w:ascii="굴림" w:hint="eastAsia"/>
                <w:kern w:val="0"/>
              </w:rPr>
              <w:lastRenderedPageBreak/>
              <w:t>자</w:t>
            </w:r>
          </w:p>
          <w:p w:rsidR="000574B8" w:rsidRPr="006754FD" w:rsidRDefault="000574B8" w:rsidP="000574B8">
            <w:pPr>
              <w:pStyle w:val="110"/>
              <w:snapToGrid w:val="0"/>
              <w:spacing w:line="288" w:lineRule="auto"/>
              <w:rPr>
                <w:rFonts w:ascii="굴림"/>
              </w:rPr>
            </w:pPr>
          </w:p>
          <w:p w:rsidR="000574B8" w:rsidRPr="004601E8" w:rsidRDefault="000574B8" w:rsidP="000574B8">
            <w:pPr>
              <w:snapToGrid w:val="0"/>
              <w:spacing w:line="288" w:lineRule="auto"/>
              <w:ind w:left="660" w:hangingChars="330" w:hanging="660"/>
              <w:textAlignment w:val="baseline"/>
              <w:rPr>
                <w:rFonts w:ascii="굴림" w:eastAsia="굴림" w:hAnsi="굴림" w:cs="굴림"/>
                <w:color w:val="0000FF"/>
                <w:szCs w:val="20"/>
              </w:rPr>
            </w:pPr>
            <w:r w:rsidRPr="00EB7F81">
              <w:rPr>
                <w:rFonts w:ascii="굴림" w:eastAsia="굴림" w:hAnsi="굴림" w:cs="굴림" w:hint="eastAsia"/>
                <w:color w:val="0000FF"/>
                <w:kern w:val="0"/>
                <w:szCs w:val="20"/>
              </w:rPr>
              <w:t xml:space="preserve"> </w:t>
            </w:r>
            <w:r>
              <w:rPr>
                <w:rFonts w:ascii="굴림" w:eastAsia="굴림" w:hAnsi="굴림" w:cs="굴림"/>
                <w:color w:val="0000FF"/>
                <w:kern w:val="0"/>
                <w:szCs w:val="20"/>
              </w:rPr>
              <w:t xml:space="preserve">  </w:t>
            </w:r>
            <w:r w:rsidRPr="00EB7F81">
              <w:rPr>
                <w:rFonts w:ascii="굴림" w:eastAsia="굴림" w:hAnsi="굴림" w:cs="굴림" w:hint="eastAsia"/>
                <w:color w:val="0000FF"/>
                <w:kern w:val="0"/>
                <w:szCs w:val="20"/>
              </w:rPr>
              <w:t>(</w:t>
            </w:r>
            <w:r w:rsidRPr="00EB7F81">
              <w:rPr>
                <w:rFonts w:ascii="굴림" w:eastAsia="굴림" w:hAnsi="굴림" w:cs="굴림"/>
                <w:color w:val="0000FF"/>
                <w:kern w:val="0"/>
                <w:szCs w:val="20"/>
              </w:rPr>
              <w:t>2</w:t>
            </w:r>
            <w:r w:rsidRPr="00EB7F81">
              <w:rPr>
                <w:rFonts w:ascii="굴림" w:eastAsia="굴림" w:hAnsi="굴림" w:cs="굴림" w:hint="eastAsia"/>
                <w:color w:val="0000FF"/>
                <w:kern w:val="0"/>
                <w:szCs w:val="20"/>
              </w:rPr>
              <w:t>)</w:t>
            </w:r>
            <w:r w:rsidRPr="006754FD">
              <w:rPr>
                <w:rFonts w:ascii="굴림" w:eastAsia="굴림" w:hAnsi="굴림" w:cs="굴림" w:hint="eastAsia"/>
                <w:color w:val="FF0000"/>
                <w:kern w:val="0"/>
                <w:szCs w:val="20"/>
              </w:rPr>
              <w:t xml:space="preserve"> </w:t>
            </w:r>
            <w:r w:rsidRPr="006754FD">
              <w:rPr>
                <w:rFonts w:ascii="굴림" w:eastAsia="굴림" w:hAnsi="굴림" w:cs="굴림" w:hint="eastAsia"/>
                <w:color w:val="000000"/>
                <w:kern w:val="0"/>
                <w:szCs w:val="20"/>
              </w:rPr>
              <w:t xml:space="preserve">계약체결을 기피할 우려가 </w:t>
            </w:r>
            <w:r w:rsidRPr="004601E8">
              <w:rPr>
                <w:rFonts w:ascii="굴림" w:eastAsia="굴림" w:hAnsi="굴림" w:cs="굴림" w:hint="eastAsia"/>
                <w:color w:val="0000FF"/>
                <w:kern w:val="0"/>
                <w:szCs w:val="20"/>
              </w:rPr>
              <w:t>있는 자(입찰공고에 해당요건이 명시된 경우)</w:t>
            </w:r>
          </w:p>
          <w:p w:rsidR="000574B8" w:rsidRDefault="000574B8" w:rsidP="000574B8">
            <w:pPr>
              <w:pStyle w:val="110"/>
              <w:snapToGrid w:val="0"/>
              <w:spacing w:line="288" w:lineRule="auto"/>
              <w:ind w:left="119" w:hanging="119"/>
              <w:rPr>
                <w:rFonts w:ascii="굴림"/>
              </w:rPr>
            </w:pPr>
          </w:p>
          <w:p w:rsidR="000574B8" w:rsidRDefault="000574B8" w:rsidP="000574B8">
            <w:pPr>
              <w:pStyle w:val="110"/>
              <w:snapToGrid w:val="0"/>
              <w:spacing w:line="288" w:lineRule="auto"/>
              <w:ind w:left="119" w:hanging="119"/>
              <w:rPr>
                <w:rFonts w:ascii="굴림"/>
              </w:rPr>
            </w:pPr>
          </w:p>
          <w:p w:rsidR="000574B8" w:rsidRPr="006754FD" w:rsidRDefault="000574B8" w:rsidP="000574B8">
            <w:pPr>
              <w:pStyle w:val="110"/>
              <w:snapToGrid w:val="0"/>
              <w:spacing w:line="288" w:lineRule="auto"/>
              <w:ind w:left="119" w:hanging="119"/>
              <w:rPr>
                <w:rFonts w:ascii="굴림"/>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r w:rsidRPr="006754FD">
              <w:rPr>
                <w:rFonts w:ascii="굴림" w:eastAsia="굴림" w:hAnsi="굴림" w:cs="굴림"/>
                <w:bCs/>
                <w:kern w:val="0"/>
                <w:szCs w:val="20"/>
              </w:rPr>
              <w:t xml:space="preserve"> 아. 입찰보증금 면제자는 다음 각 호의 서류를 전자적 (</w:t>
            </w:r>
            <w:r w:rsidRPr="00514358">
              <w:rPr>
                <w:rFonts w:ascii="굴림" w:eastAsia="굴림" w:hAnsi="굴림" w:cs="굴림"/>
                <w:bCs/>
                <w:kern w:val="0"/>
                <w:szCs w:val="20"/>
              </w:rPr>
              <w:t xml:space="preserve">전자입찰 </w:t>
            </w:r>
            <w:r w:rsidRPr="00355C72">
              <w:rPr>
                <w:rFonts w:ascii="굴림" w:eastAsia="굴림" w:hAnsi="굴림" w:cs="굴림"/>
                <w:bCs/>
                <w:color w:val="000000"/>
                <w:kern w:val="0"/>
                <w:szCs w:val="20"/>
              </w:rPr>
              <w:t xml:space="preserve">시) 또는 서면(국외업체가 우편 또는 직접 입찰 시)으로 제출하여야 한다. </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Default="000574B8" w:rsidP="000574B8">
            <w:pPr>
              <w:wordWrap/>
              <w:spacing w:line="288" w:lineRule="auto"/>
              <w:ind w:left="656" w:hangingChars="328" w:hanging="656"/>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656" w:hangingChars="328" w:hanging="656"/>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(1) 국외업체인 경우</w:t>
            </w:r>
          </w:p>
          <w:p w:rsidR="000574B8" w:rsidRPr="003E428F" w:rsidRDefault="000574B8" w:rsidP="000574B8">
            <w:pPr>
              <w:wordWrap/>
              <w:spacing w:line="288" w:lineRule="auto"/>
              <w:ind w:left="936" w:hangingChars="468" w:hanging="936"/>
              <w:contextualSpacing/>
              <w:jc w:val="left"/>
              <w:textAlignment w:val="baseline"/>
              <w:rPr>
                <w:rFonts w:ascii="굴림" w:eastAsia="굴림" w:hAnsi="굴림" w:cs="굴림"/>
                <w:bCs/>
                <w:kern w:val="0"/>
                <w:szCs w:val="20"/>
              </w:rPr>
            </w:pPr>
            <w:r w:rsidRPr="00355C72">
              <w:rPr>
                <w:rFonts w:ascii="굴림" w:eastAsia="굴림" w:hAnsi="굴림" w:cs="굴림"/>
                <w:bCs/>
                <w:color w:val="000000"/>
                <w:kern w:val="0"/>
                <w:szCs w:val="20"/>
              </w:rPr>
              <w:t xml:space="preserve">     (가) </w:t>
            </w:r>
            <w:r w:rsidRPr="003E428F">
              <w:rPr>
                <w:rFonts w:ascii="굴림" w:eastAsia="굴림" w:hAnsi="굴림" w:cs="굴림"/>
                <w:bCs/>
                <w:kern w:val="0"/>
                <w:szCs w:val="20"/>
              </w:rPr>
              <w:t>입찰보증금 지급</w:t>
            </w:r>
            <w:r w:rsidRPr="003E428F">
              <w:rPr>
                <w:rFonts w:ascii="굴림" w:eastAsia="굴림" w:hAnsi="굴림" w:cs="굴림" w:hint="eastAsia"/>
                <w:bCs/>
                <w:kern w:val="0"/>
                <w:szCs w:val="20"/>
              </w:rPr>
              <w:t>확약서</w:t>
            </w:r>
            <w:r w:rsidRPr="003E428F">
              <w:rPr>
                <w:rFonts w:ascii="굴림" w:eastAsia="굴림" w:hAnsi="굴림" w:cs="굴림"/>
                <w:bCs/>
                <w:kern w:val="0"/>
                <w:szCs w:val="20"/>
              </w:rPr>
              <w:t xml:space="preserve"> (</w:t>
            </w:r>
            <w:r w:rsidRPr="003E428F">
              <w:rPr>
                <w:rFonts w:ascii="굴림" w:eastAsia="굴림" w:hAnsi="굴림" w:cs="굴림" w:hint="eastAsia"/>
                <w:bCs/>
                <w:color w:val="0000FF"/>
                <w:kern w:val="0"/>
                <w:szCs w:val="20"/>
              </w:rPr>
              <w:t>별첨</w:t>
            </w:r>
            <w:r w:rsidRPr="003E428F">
              <w:rPr>
                <w:rFonts w:ascii="굴림" w:eastAsia="굴림" w:hAnsi="굴림" w:cs="굴림"/>
                <w:bCs/>
                <w:kern w:val="0"/>
                <w:szCs w:val="20"/>
              </w:rPr>
              <w:t xml:space="preserve"> 제8호 서식)</w:t>
            </w:r>
          </w:p>
          <w:p w:rsidR="000574B8" w:rsidRPr="003E428F" w:rsidRDefault="000574B8" w:rsidP="000574B8">
            <w:pPr>
              <w:wordWrap/>
              <w:spacing w:line="288" w:lineRule="auto"/>
              <w:ind w:left="936" w:hangingChars="468" w:hanging="936"/>
              <w:contextualSpacing/>
              <w:jc w:val="left"/>
              <w:textAlignment w:val="baseline"/>
              <w:rPr>
                <w:rFonts w:ascii="굴림" w:eastAsia="굴림" w:hAnsi="굴림" w:cs="굴림"/>
                <w:bCs/>
                <w:kern w:val="0"/>
                <w:szCs w:val="20"/>
              </w:rPr>
            </w:pPr>
            <w:r w:rsidRPr="003E428F">
              <w:rPr>
                <w:rFonts w:ascii="굴림" w:eastAsia="굴림" w:hAnsi="굴림" w:cs="굴림"/>
                <w:bCs/>
                <w:kern w:val="0"/>
                <w:szCs w:val="20"/>
              </w:rPr>
              <w:t xml:space="preserve">     (나) 군수품무역대리업체의 입찰보증금 연대보증서 (</w:t>
            </w:r>
            <w:r w:rsidRPr="003E428F">
              <w:rPr>
                <w:rFonts w:ascii="굴림" w:eastAsia="굴림" w:hAnsi="굴림" w:cs="굴림" w:hint="eastAsia"/>
                <w:bCs/>
                <w:color w:val="0000FF"/>
                <w:kern w:val="0"/>
                <w:szCs w:val="20"/>
              </w:rPr>
              <w:t>별첨</w:t>
            </w:r>
            <w:r w:rsidRPr="003E428F">
              <w:rPr>
                <w:rFonts w:ascii="굴림" w:eastAsia="굴림" w:hAnsi="굴림" w:cs="굴림"/>
                <w:bCs/>
                <w:kern w:val="0"/>
                <w:szCs w:val="20"/>
              </w:rPr>
              <w:t xml:space="preserve"> 제9호 서식) </w:t>
            </w:r>
          </w:p>
          <w:p w:rsidR="000574B8" w:rsidRPr="003E428F" w:rsidRDefault="000574B8" w:rsidP="000574B8">
            <w:pPr>
              <w:wordWrap/>
              <w:spacing w:line="288" w:lineRule="auto"/>
              <w:ind w:left="936" w:hangingChars="468" w:hanging="936"/>
              <w:contextualSpacing/>
              <w:jc w:val="left"/>
              <w:textAlignment w:val="baseline"/>
              <w:rPr>
                <w:rFonts w:ascii="굴림" w:eastAsia="굴림" w:hAnsi="굴림" w:cs="굴림"/>
                <w:bCs/>
                <w:kern w:val="0"/>
                <w:szCs w:val="20"/>
              </w:rPr>
            </w:pPr>
          </w:p>
          <w:p w:rsidR="000574B8" w:rsidRPr="003E428F" w:rsidRDefault="000574B8" w:rsidP="000574B8">
            <w:pPr>
              <w:wordWrap/>
              <w:spacing w:line="288" w:lineRule="auto"/>
              <w:ind w:left="656" w:hangingChars="328" w:hanging="656"/>
              <w:contextualSpacing/>
              <w:jc w:val="left"/>
              <w:textAlignment w:val="baseline"/>
              <w:rPr>
                <w:rFonts w:ascii="굴림" w:eastAsia="굴림" w:hAnsi="굴림" w:cs="굴림"/>
                <w:bCs/>
                <w:kern w:val="0"/>
                <w:szCs w:val="20"/>
              </w:rPr>
            </w:pPr>
            <w:r w:rsidRPr="003E428F">
              <w:rPr>
                <w:rFonts w:ascii="굴림" w:eastAsia="굴림" w:hAnsi="굴림" w:cs="굴림"/>
                <w:bCs/>
                <w:kern w:val="0"/>
                <w:szCs w:val="20"/>
              </w:rPr>
              <w:t xml:space="preserve">   (2) 국내 공급업체인 경우: 입찰보증금 지급</w:t>
            </w:r>
            <w:r w:rsidRPr="003E428F">
              <w:rPr>
                <w:rFonts w:ascii="굴림" w:eastAsia="굴림" w:hAnsi="굴림" w:cs="굴림" w:hint="eastAsia"/>
                <w:bCs/>
                <w:kern w:val="0"/>
                <w:szCs w:val="20"/>
              </w:rPr>
              <w:t>확약서</w:t>
            </w:r>
            <w:r w:rsidRPr="003E428F">
              <w:rPr>
                <w:rFonts w:ascii="굴림" w:eastAsia="굴림" w:hAnsi="굴림" w:cs="굴림"/>
                <w:bCs/>
                <w:kern w:val="0"/>
                <w:szCs w:val="20"/>
              </w:rPr>
              <w:t xml:space="preserve"> (</w:t>
            </w:r>
            <w:r w:rsidRPr="003E428F">
              <w:rPr>
                <w:rFonts w:ascii="굴림" w:eastAsia="굴림" w:hAnsi="굴림" w:cs="굴림" w:hint="eastAsia"/>
                <w:bCs/>
                <w:color w:val="0000FF"/>
                <w:kern w:val="0"/>
                <w:szCs w:val="20"/>
              </w:rPr>
              <w:t>별첨</w:t>
            </w:r>
            <w:r w:rsidRPr="003E428F">
              <w:rPr>
                <w:rFonts w:ascii="굴림" w:eastAsia="굴림" w:hAnsi="굴림" w:cs="굴림"/>
                <w:bCs/>
                <w:kern w:val="0"/>
                <w:szCs w:val="20"/>
              </w:rPr>
              <w:t xml:space="preserve"> </w:t>
            </w:r>
            <w:r>
              <w:rPr>
                <w:rFonts w:ascii="굴림" w:eastAsia="굴림" w:hAnsi="굴림" w:cs="굴림" w:hint="eastAsia"/>
                <w:bCs/>
                <w:kern w:val="0"/>
                <w:szCs w:val="20"/>
              </w:rPr>
              <w:t>제</w:t>
            </w:r>
            <w:r w:rsidRPr="003E428F">
              <w:rPr>
                <w:rFonts w:ascii="굴림" w:eastAsia="굴림" w:hAnsi="굴림" w:cs="굴림"/>
                <w:bCs/>
                <w:kern w:val="0"/>
                <w:szCs w:val="20"/>
              </w:rPr>
              <w:t xml:space="preserve">8호 서식) </w:t>
            </w:r>
          </w:p>
          <w:p w:rsidR="000574B8" w:rsidRPr="003E428F" w:rsidRDefault="000574B8" w:rsidP="000574B8">
            <w:pPr>
              <w:wordWrap/>
              <w:spacing w:line="288" w:lineRule="auto"/>
              <w:contextualSpacing/>
              <w:jc w:val="left"/>
              <w:textAlignment w:val="baseline"/>
              <w:rPr>
                <w:rFonts w:ascii="굴림" w:eastAsia="굴림" w:hAnsi="굴림" w:cs="굴림"/>
                <w:bCs/>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
                <w:bCs/>
                <w:color w:val="000000"/>
                <w:kern w:val="0"/>
                <w:szCs w:val="20"/>
              </w:rPr>
            </w:pPr>
            <w:r w:rsidRPr="00355C72">
              <w:rPr>
                <w:rFonts w:ascii="굴림" w:eastAsia="굴림" w:hAnsi="굴림" w:cs="굴림"/>
                <w:b/>
                <w:bCs/>
                <w:color w:val="000000"/>
                <w:kern w:val="0"/>
                <w:szCs w:val="20"/>
              </w:rPr>
              <w:t xml:space="preserve">9. 낙찰자 결정 </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가. 입찰 관련 서류에 명시된 제반조건에 일치하지 아니한 입찰서는 낙찰자 선정에서 부적합으로 처리된다. 제출된 입찰서류는 접수된 경우 계약서의 일부로서 효력을 가진다. </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나. 입찰서는 품목별 </w:t>
            </w:r>
            <w:proofErr w:type="spellStart"/>
            <w:r w:rsidRPr="00355C72">
              <w:rPr>
                <w:rFonts w:ascii="굴림" w:eastAsia="굴림" w:hAnsi="굴림" w:cs="굴림"/>
                <w:bCs/>
                <w:color w:val="000000"/>
                <w:kern w:val="0"/>
                <w:szCs w:val="20"/>
              </w:rPr>
              <w:t>단가제</w:t>
            </w:r>
            <w:proofErr w:type="spellEnd"/>
            <w:r w:rsidRPr="00355C72">
              <w:rPr>
                <w:rFonts w:ascii="굴림" w:eastAsia="굴림" w:hAnsi="굴림" w:cs="굴림"/>
                <w:bCs/>
                <w:color w:val="000000"/>
                <w:kern w:val="0"/>
                <w:szCs w:val="20"/>
              </w:rPr>
              <w:t xml:space="preserve"> 또는 총액제로 평가되며, 제작자가 권고하는 선택품목의 포함 여부는 방위사업청이 결정한다. </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다. 입찰자가 제출한 입찰가격의 평가는 미국 달러화를 기준으로 비교하며, 적용환율과 기준일자는 입찰공고에 따른다. </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라. 방위사업청은 가격, 납기, 수량, 사양 및 </w:t>
            </w:r>
            <w:r w:rsidRPr="00355C72">
              <w:rPr>
                <w:rFonts w:ascii="굴림" w:eastAsia="굴림" w:hAnsi="굴림" w:cs="굴림"/>
                <w:bCs/>
                <w:color w:val="000000"/>
                <w:kern w:val="0"/>
                <w:szCs w:val="20"/>
              </w:rPr>
              <w:lastRenderedPageBreak/>
              <w:t xml:space="preserve">국가에 가장 유리한 조건 등을 고려하여 입찰공고에 정한 조건에 일치하면서 최저가격을 제시한 </w:t>
            </w:r>
            <w:r w:rsidRPr="00170482">
              <w:rPr>
                <w:rFonts w:ascii="굴림" w:eastAsia="굴림" w:hAnsi="굴림" w:cs="굴림"/>
                <w:bCs/>
                <w:color w:val="0000FF"/>
                <w:kern w:val="0"/>
                <w:szCs w:val="20"/>
              </w:rPr>
              <w:t>자</w:t>
            </w:r>
            <w:r w:rsidRPr="00170482">
              <w:rPr>
                <w:rFonts w:ascii="굴림" w:eastAsia="굴림" w:hAnsi="굴림" w:cs="굴림" w:hint="eastAsia"/>
                <w:bCs/>
                <w:color w:val="0000FF"/>
                <w:kern w:val="0"/>
                <w:szCs w:val="20"/>
              </w:rPr>
              <w:t xml:space="preserve"> 순으로 </w:t>
            </w:r>
            <w:r w:rsidRPr="00170482">
              <w:rPr>
                <w:rFonts w:ascii="MS Gothic" w:eastAsia="MS Gothic" w:hAnsi="MS Gothic" w:cs="MS Gothic" w:hint="eastAsia"/>
                <w:color w:val="0000FF"/>
                <w:kern w:val="0"/>
              </w:rPr>
              <w:t>｢</w:t>
            </w:r>
            <w:r w:rsidRPr="00170482">
              <w:rPr>
                <w:rFonts w:ascii="굴림" w:eastAsia="굴림" w:hAnsi="굴림" w:cs="굴림"/>
                <w:bCs/>
                <w:color w:val="0000FF"/>
                <w:kern w:val="0"/>
                <w:szCs w:val="20"/>
              </w:rPr>
              <w:t xml:space="preserve">국외조달 적격심사 </w:t>
            </w:r>
            <w:proofErr w:type="spellStart"/>
            <w:r w:rsidRPr="00170482">
              <w:rPr>
                <w:rFonts w:ascii="굴림" w:eastAsia="굴림" w:hAnsi="굴림" w:cs="굴림"/>
                <w:bCs/>
                <w:color w:val="0000FF"/>
                <w:kern w:val="0"/>
                <w:szCs w:val="20"/>
              </w:rPr>
              <w:t>기준</w:t>
            </w:r>
            <w:r w:rsidRPr="00170482">
              <w:rPr>
                <w:rFonts w:ascii="MS Gothic" w:eastAsia="MS Gothic" w:hAnsi="MS Gothic" w:cs="MS Gothic" w:hint="eastAsia"/>
                <w:color w:val="0000FF"/>
                <w:kern w:val="0"/>
              </w:rPr>
              <w:t>｣</w:t>
            </w:r>
            <w:r w:rsidRPr="00170482">
              <w:rPr>
                <w:rFonts w:ascii="굴림" w:eastAsia="굴림" w:hAnsi="굴림" w:cs="굴림"/>
                <w:bCs/>
                <w:color w:val="0000FF"/>
                <w:kern w:val="0"/>
                <w:szCs w:val="20"/>
              </w:rPr>
              <w:t>에</w:t>
            </w:r>
            <w:proofErr w:type="spellEnd"/>
            <w:r w:rsidRPr="00170482">
              <w:rPr>
                <w:rFonts w:ascii="굴림" w:eastAsia="굴림" w:hAnsi="굴림" w:cs="굴림"/>
                <w:bCs/>
                <w:color w:val="0000FF"/>
                <w:kern w:val="0"/>
                <w:szCs w:val="20"/>
              </w:rPr>
              <w:t xml:space="preserve"> 따라 </w:t>
            </w:r>
            <w:r w:rsidRPr="00170482">
              <w:rPr>
                <w:rFonts w:ascii="굴림" w:eastAsia="굴림" w:hAnsi="굴림" w:cs="굴림" w:hint="eastAsia"/>
                <w:bCs/>
                <w:color w:val="0000FF"/>
                <w:kern w:val="0"/>
                <w:szCs w:val="20"/>
              </w:rPr>
              <w:t xml:space="preserve">계약이행능력을 </w:t>
            </w:r>
            <w:r w:rsidRPr="00170482">
              <w:rPr>
                <w:rFonts w:ascii="굴림" w:eastAsia="굴림" w:hAnsi="굴림" w:cs="굴림"/>
                <w:bCs/>
                <w:color w:val="0000FF"/>
                <w:kern w:val="0"/>
                <w:szCs w:val="20"/>
              </w:rPr>
              <w:t>심사</w:t>
            </w:r>
            <w:r w:rsidRPr="00170482">
              <w:rPr>
                <w:rFonts w:ascii="굴림" w:eastAsia="굴림" w:hAnsi="굴림" w:cs="굴림" w:hint="eastAsia"/>
                <w:bCs/>
                <w:color w:val="0000FF"/>
                <w:kern w:val="0"/>
                <w:szCs w:val="20"/>
              </w:rPr>
              <w:t>하여</w:t>
            </w:r>
            <w:r w:rsidRPr="00170482">
              <w:rPr>
                <w:rFonts w:ascii="굴림" w:eastAsia="굴림" w:hAnsi="굴림" w:cs="굴림"/>
                <w:bCs/>
                <w:color w:val="0000FF"/>
                <w:kern w:val="0"/>
                <w:szCs w:val="20"/>
              </w:rPr>
              <w:t xml:space="preserve"> 낙찰자를</w:t>
            </w:r>
            <w:r w:rsidRPr="00355C72">
              <w:rPr>
                <w:rFonts w:ascii="굴림" w:eastAsia="굴림" w:hAnsi="굴림" w:cs="굴림"/>
                <w:bCs/>
                <w:color w:val="000000"/>
                <w:kern w:val="0"/>
                <w:szCs w:val="20"/>
              </w:rPr>
              <w:t xml:space="preserve"> 결정한다. </w:t>
            </w:r>
          </w:p>
          <w:p w:rsidR="000574B8"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마. 낙찰결과는 서면, 구두 또는 국방전자 조달시스템(www.d2b.go.kr)으로 통지한다.</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바. 방위사업청은 </w:t>
            </w:r>
            <w:proofErr w:type="spellStart"/>
            <w:r w:rsidRPr="00355C72">
              <w:rPr>
                <w:rFonts w:ascii="굴림" w:eastAsia="굴림" w:hAnsi="굴림" w:cs="굴림"/>
                <w:bCs/>
                <w:color w:val="000000"/>
                <w:kern w:val="0"/>
                <w:szCs w:val="20"/>
              </w:rPr>
              <w:t>최저가격를</w:t>
            </w:r>
            <w:proofErr w:type="spellEnd"/>
            <w:r w:rsidRPr="00355C72">
              <w:rPr>
                <w:rFonts w:ascii="굴림" w:eastAsia="굴림" w:hAnsi="굴림" w:cs="굴림"/>
                <w:bCs/>
                <w:color w:val="000000"/>
                <w:kern w:val="0"/>
                <w:szCs w:val="20"/>
              </w:rPr>
              <w:t xml:space="preserve"> 포함한 어떠한 형태의 입찰이든지 반드시 수락할 의무가 없으며, </w:t>
            </w:r>
            <w:proofErr w:type="spellStart"/>
            <w:r w:rsidRPr="00355C72">
              <w:rPr>
                <w:rFonts w:ascii="굴림" w:eastAsia="굴림" w:hAnsi="굴림" w:cs="굴림"/>
                <w:bCs/>
                <w:color w:val="000000"/>
                <w:kern w:val="0"/>
                <w:szCs w:val="20"/>
              </w:rPr>
              <w:t>여하한</w:t>
            </w:r>
            <w:proofErr w:type="spellEnd"/>
            <w:r w:rsidRPr="00355C72">
              <w:rPr>
                <w:rFonts w:ascii="굴림" w:eastAsia="굴림" w:hAnsi="굴림" w:cs="굴림"/>
                <w:bCs/>
                <w:color w:val="000000"/>
                <w:kern w:val="0"/>
                <w:szCs w:val="20"/>
              </w:rPr>
              <w:t xml:space="preserve"> 조건에 상관없이 방위사업청은 국가에 가장 이익이 된다고 판단되는 때에는 접수된 입찰서상의 하자가 있더라도 이를 수용하거나 재입찰에 부칠 수 있다. </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사. 입찰자가 입찰서에서 다르게 명시하지 않는 한 방위사업청은 입찰서상의 단일품목 또는 묶음품목을 수락할 수 있으며, 입찰자의 사전 동의 없이 입찰수량 보다 적은 수량을 </w:t>
            </w:r>
            <w:proofErr w:type="spellStart"/>
            <w:r w:rsidRPr="00355C72">
              <w:rPr>
                <w:rFonts w:ascii="굴림" w:eastAsia="굴림" w:hAnsi="굴림" w:cs="굴림"/>
                <w:bCs/>
                <w:color w:val="000000"/>
                <w:kern w:val="0"/>
                <w:szCs w:val="20"/>
              </w:rPr>
              <w:t>낙찰시킬</w:t>
            </w:r>
            <w:proofErr w:type="spellEnd"/>
            <w:r w:rsidRPr="00355C72">
              <w:rPr>
                <w:rFonts w:ascii="굴림" w:eastAsia="굴림" w:hAnsi="굴림" w:cs="굴림"/>
                <w:bCs/>
                <w:color w:val="000000"/>
                <w:kern w:val="0"/>
                <w:szCs w:val="20"/>
              </w:rPr>
              <w:t xml:space="preserve"> 수 있다. 다만, 입찰 수량보다 많은 낙찰을 결정할 때는 입찰자의 확인을 받아야 한다. </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42279A" w:rsidRDefault="000574B8" w:rsidP="000574B8">
            <w:pPr>
              <w:wordWrap/>
              <w:spacing w:line="288" w:lineRule="auto"/>
              <w:contextualSpacing/>
              <w:jc w:val="left"/>
              <w:textAlignment w:val="baseline"/>
              <w:rPr>
                <w:rFonts w:ascii="굴림" w:eastAsia="굴림" w:hAnsi="굴림" w:cs="굴림"/>
                <w:bCs/>
                <w:color w:val="0000FF"/>
                <w:kern w:val="0"/>
                <w:szCs w:val="20"/>
              </w:rPr>
            </w:pPr>
            <w:r w:rsidRPr="0042279A">
              <w:rPr>
                <w:rFonts w:ascii="굴림" w:eastAsia="굴림" w:hAnsi="굴림" w:cs="굴림"/>
                <w:b/>
                <w:bCs/>
                <w:color w:val="0000FF"/>
                <w:kern w:val="0"/>
                <w:szCs w:val="20"/>
              </w:rPr>
              <w:t>10. &lt;삭제&gt;</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E428F" w:rsidRDefault="000574B8" w:rsidP="000574B8">
            <w:pPr>
              <w:wordWrap/>
              <w:spacing w:line="288" w:lineRule="auto"/>
              <w:contextualSpacing/>
              <w:jc w:val="left"/>
              <w:textAlignment w:val="baseline"/>
              <w:rPr>
                <w:rFonts w:ascii="굴림" w:eastAsia="굴림" w:hAnsi="굴림" w:cs="굴림"/>
                <w:b/>
                <w:bCs/>
                <w:color w:val="000000" w:themeColor="text1"/>
                <w:kern w:val="0"/>
                <w:szCs w:val="20"/>
              </w:rPr>
            </w:pPr>
            <w:r w:rsidRPr="003E428F">
              <w:rPr>
                <w:rFonts w:ascii="굴림" w:eastAsia="굴림" w:hAnsi="굴림" w:cs="굴림"/>
                <w:b/>
                <w:bCs/>
                <w:color w:val="000000" w:themeColor="text1"/>
                <w:kern w:val="0"/>
                <w:szCs w:val="20"/>
              </w:rPr>
              <w:t xml:space="preserve">11. </w:t>
            </w:r>
            <w:r w:rsidRPr="003E428F">
              <w:rPr>
                <w:rFonts w:ascii="굴림" w:eastAsia="굴림" w:hAnsi="굴림" w:cs="굴림" w:hint="eastAsia"/>
                <w:b/>
                <w:bCs/>
                <w:color w:val="000000" w:themeColor="text1"/>
                <w:kern w:val="0"/>
                <w:szCs w:val="20"/>
              </w:rPr>
              <w:t>카탈</w:t>
            </w:r>
            <w:r w:rsidRPr="003E428F">
              <w:rPr>
                <w:rFonts w:ascii="굴림" w:eastAsia="굴림" w:hAnsi="굴림" w:cs="굴림"/>
                <w:b/>
                <w:bCs/>
                <w:color w:val="000000" w:themeColor="text1"/>
                <w:kern w:val="0"/>
                <w:szCs w:val="20"/>
              </w:rPr>
              <w:t xml:space="preserve">로그 및 상표 </w:t>
            </w:r>
          </w:p>
          <w:p w:rsidR="000574B8" w:rsidRPr="003E428F" w:rsidRDefault="000574B8" w:rsidP="000574B8">
            <w:pPr>
              <w:wordWrap/>
              <w:spacing w:line="288" w:lineRule="auto"/>
              <w:contextualSpacing/>
              <w:jc w:val="left"/>
              <w:textAlignment w:val="baseline"/>
              <w:rPr>
                <w:rFonts w:ascii="굴림" w:eastAsia="굴림" w:hAnsi="굴림" w:cs="굴림"/>
                <w:bCs/>
                <w:color w:val="000000" w:themeColor="text1"/>
                <w:kern w:val="0"/>
                <w:szCs w:val="20"/>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r w:rsidRPr="003E428F">
              <w:rPr>
                <w:rFonts w:ascii="굴림" w:eastAsia="굴림" w:hAnsi="굴림" w:cs="굴림"/>
                <w:bCs/>
                <w:color w:val="000000" w:themeColor="text1"/>
                <w:kern w:val="0"/>
                <w:szCs w:val="20"/>
              </w:rPr>
              <w:t xml:space="preserve"> 가. 입찰공고에 명시된 특정 제작자 상표명과 카</w:t>
            </w:r>
            <w:r w:rsidRPr="003E428F">
              <w:rPr>
                <w:rFonts w:ascii="굴림" w:eastAsia="굴림" w:hAnsi="굴림" w:cs="굴림" w:hint="eastAsia"/>
                <w:bCs/>
                <w:color w:val="000000" w:themeColor="text1"/>
                <w:kern w:val="0"/>
                <w:szCs w:val="20"/>
              </w:rPr>
              <w:t>탈</w:t>
            </w:r>
            <w:r w:rsidRPr="003E428F">
              <w:rPr>
                <w:rFonts w:ascii="굴림" w:eastAsia="굴림" w:hAnsi="굴림" w:cs="굴림"/>
                <w:bCs/>
                <w:color w:val="000000" w:themeColor="text1"/>
                <w:kern w:val="0"/>
                <w:szCs w:val="20"/>
              </w:rPr>
              <w:t xml:space="preserve">로그 번호는 방위사업청이 수락하고자 하는 물품의 형태 또는 품질을 나타낼 목적으로 기재한 </w:t>
            </w:r>
            <w:r w:rsidRPr="00355C72">
              <w:rPr>
                <w:rFonts w:ascii="굴림" w:eastAsia="굴림" w:hAnsi="굴림" w:cs="굴림"/>
                <w:bCs/>
                <w:color w:val="000000"/>
                <w:kern w:val="0"/>
                <w:szCs w:val="20"/>
              </w:rPr>
              <w:t xml:space="preserve">것이며, 물품의 종류를 제한하고자 하는 것은 아니다. 다른 상표의 </w:t>
            </w:r>
            <w:r w:rsidRPr="00355C72">
              <w:rPr>
                <w:rFonts w:ascii="굴림" w:eastAsia="굴림" w:hAnsi="굴림" w:cs="굴림"/>
                <w:bCs/>
                <w:color w:val="000000"/>
                <w:kern w:val="0"/>
                <w:szCs w:val="20"/>
              </w:rPr>
              <w:lastRenderedPageBreak/>
              <w:t xml:space="preserve">물품으로 입찰에 참가하더라도 그 대체품 입찰서가 당해 입찰물품과 입찰공고에 명시된 물품과 다른 점을 설명서, 도면 등으로 명확하게 설명하고 있고, 입찰공고에서 정한 물품의 규격에 적합하다면 그 입찰서류는 검토 및 평가의 대상에 포함될 수 있다. </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나. 입찰공고에 품질, 디자인, 성능 등이 명시된 품목에 입찰자가 상표명을 삽입한 때는 입찰공고에 명시된 물품대신 그 상표의 물품을 공급하는 것으로 간주한다. 다만, 해당 물품이 공고 규격을 충족한다는 명시가 없으면 입찰서의 접수를 거절할 수 있다. </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
                <w:bCs/>
                <w:color w:val="000000"/>
                <w:kern w:val="0"/>
                <w:szCs w:val="20"/>
              </w:rPr>
            </w:pPr>
            <w:r w:rsidRPr="00355C72">
              <w:rPr>
                <w:rFonts w:ascii="굴림" w:eastAsia="굴림" w:hAnsi="굴림" w:cs="굴림"/>
                <w:b/>
                <w:bCs/>
                <w:color w:val="000000"/>
                <w:kern w:val="0"/>
                <w:szCs w:val="20"/>
              </w:rPr>
              <w:t xml:space="preserve">12. 대금 결제 </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E428F" w:rsidRDefault="000574B8" w:rsidP="000574B8">
            <w:pPr>
              <w:wordWrap/>
              <w:spacing w:line="288" w:lineRule="auto"/>
              <w:ind w:left="460" w:hangingChars="230" w:hanging="460"/>
              <w:contextualSpacing/>
              <w:jc w:val="left"/>
              <w:textAlignment w:val="baseline"/>
              <w:rPr>
                <w:rFonts w:ascii="굴림" w:eastAsia="굴림" w:hAnsi="굴림" w:cs="굴림"/>
                <w:bCs/>
                <w:color w:val="000000" w:themeColor="text1"/>
                <w:kern w:val="0"/>
                <w:szCs w:val="20"/>
              </w:rPr>
            </w:pPr>
            <w:r w:rsidRPr="00355C72">
              <w:rPr>
                <w:rFonts w:ascii="굴림" w:eastAsia="굴림" w:hAnsi="굴림" w:cs="굴림"/>
                <w:bCs/>
                <w:color w:val="000000"/>
                <w:kern w:val="0"/>
                <w:szCs w:val="20"/>
              </w:rPr>
              <w:t xml:space="preserve"> 가. 계약조건에서 </w:t>
            </w:r>
            <w:r w:rsidRPr="003E428F">
              <w:rPr>
                <w:rFonts w:ascii="굴림" w:eastAsia="굴림" w:hAnsi="굴림" w:cs="굴림"/>
                <w:bCs/>
                <w:color w:val="000000" w:themeColor="text1"/>
                <w:kern w:val="0"/>
                <w:szCs w:val="20"/>
              </w:rPr>
              <w:t xml:space="preserve">달리 정하지 않는 한 계약대금은 최종사용자가 발행한 물품수령확인서를 방위사업청이 접수한 이후에 지급된다. 만일 물품수령확인서에 정상품이 아닌 </w:t>
            </w:r>
            <w:proofErr w:type="spellStart"/>
            <w:r w:rsidRPr="003E428F">
              <w:rPr>
                <w:rFonts w:ascii="굴림" w:eastAsia="굴림" w:hAnsi="굴림" w:cs="굴림"/>
                <w:bCs/>
                <w:color w:val="000000" w:themeColor="text1"/>
                <w:kern w:val="0"/>
                <w:szCs w:val="20"/>
              </w:rPr>
              <w:t>하자품</w:t>
            </w:r>
            <w:proofErr w:type="spellEnd"/>
            <w:r w:rsidRPr="003E428F">
              <w:rPr>
                <w:rFonts w:ascii="굴림" w:eastAsia="굴림" w:hAnsi="굴림" w:cs="굴림"/>
                <w:bCs/>
                <w:color w:val="000000" w:themeColor="text1"/>
                <w:kern w:val="0"/>
                <w:szCs w:val="20"/>
              </w:rPr>
              <w:t>(불일치, 부족, 불완전 등)으로 명시된 경우</w:t>
            </w:r>
            <w:r w:rsidRPr="003E428F">
              <w:rPr>
                <w:rFonts w:ascii="굴림" w:eastAsia="굴림" w:hAnsi="굴림" w:cs="굴림" w:hint="eastAsia"/>
                <w:bCs/>
                <w:color w:val="000000" w:themeColor="text1"/>
                <w:kern w:val="0"/>
                <w:szCs w:val="20"/>
              </w:rPr>
              <w:t xml:space="preserve"> </w:t>
            </w:r>
            <w:r w:rsidRPr="003E428F">
              <w:rPr>
                <w:rFonts w:ascii="굴림" w:eastAsia="굴림" w:hAnsi="굴림" w:cs="굴림"/>
                <w:bCs/>
                <w:color w:val="000000" w:themeColor="text1"/>
                <w:kern w:val="0"/>
                <w:szCs w:val="20"/>
              </w:rPr>
              <w:t xml:space="preserve">방위사업청은 해당 대금의 지급을 </w:t>
            </w:r>
            <w:r w:rsidRPr="003E428F">
              <w:rPr>
                <w:rFonts w:ascii="굴림" w:eastAsia="굴림" w:hAnsi="굴림" w:cs="굴림" w:hint="eastAsia"/>
                <w:bCs/>
                <w:color w:val="000000" w:themeColor="text1"/>
                <w:kern w:val="0"/>
                <w:szCs w:val="20"/>
              </w:rPr>
              <w:t>유보</w:t>
            </w:r>
            <w:r w:rsidRPr="003E428F">
              <w:rPr>
                <w:rFonts w:ascii="굴림" w:eastAsia="굴림" w:hAnsi="굴림" w:cs="굴림"/>
                <w:bCs/>
                <w:color w:val="000000" w:themeColor="text1"/>
                <w:kern w:val="0"/>
                <w:szCs w:val="20"/>
              </w:rPr>
              <w:t xml:space="preserve">할 권리를 가진다. </w:t>
            </w:r>
          </w:p>
          <w:p w:rsidR="000574B8" w:rsidRPr="003E428F" w:rsidRDefault="000574B8" w:rsidP="000574B8">
            <w:pPr>
              <w:wordWrap/>
              <w:spacing w:line="288" w:lineRule="auto"/>
              <w:contextualSpacing/>
              <w:jc w:val="left"/>
              <w:textAlignment w:val="baseline"/>
              <w:rPr>
                <w:rFonts w:ascii="굴림" w:eastAsia="굴림" w:hAnsi="굴림" w:cs="굴림"/>
                <w:bCs/>
                <w:color w:val="000000" w:themeColor="text1"/>
                <w:kern w:val="0"/>
                <w:szCs w:val="20"/>
              </w:rPr>
            </w:pPr>
          </w:p>
          <w:p w:rsidR="000574B8" w:rsidRDefault="000574B8" w:rsidP="000574B8">
            <w:pPr>
              <w:wordWrap/>
              <w:spacing w:line="288" w:lineRule="auto"/>
              <w:contextualSpacing/>
              <w:jc w:val="left"/>
              <w:textAlignment w:val="baseline"/>
              <w:rPr>
                <w:rFonts w:ascii="굴림" w:eastAsia="굴림" w:hAnsi="굴림" w:cs="굴림"/>
                <w:bCs/>
                <w:color w:val="000000" w:themeColor="text1"/>
                <w:kern w:val="0"/>
                <w:szCs w:val="20"/>
              </w:rPr>
            </w:pPr>
          </w:p>
          <w:p w:rsidR="000574B8" w:rsidRPr="003E428F" w:rsidRDefault="000574B8" w:rsidP="000574B8">
            <w:pPr>
              <w:wordWrap/>
              <w:spacing w:line="288" w:lineRule="auto"/>
              <w:contextualSpacing/>
              <w:jc w:val="left"/>
              <w:textAlignment w:val="baseline"/>
              <w:rPr>
                <w:rFonts w:ascii="굴림" w:eastAsia="굴림" w:hAnsi="굴림" w:cs="굴림"/>
                <w:bCs/>
                <w:color w:val="000000" w:themeColor="text1"/>
                <w:kern w:val="0"/>
                <w:szCs w:val="20"/>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r w:rsidRPr="003E428F">
              <w:rPr>
                <w:rFonts w:ascii="굴림" w:eastAsia="굴림" w:hAnsi="굴림" w:cs="굴림"/>
                <w:bCs/>
                <w:color w:val="000000" w:themeColor="text1"/>
                <w:kern w:val="0"/>
                <w:szCs w:val="20"/>
              </w:rPr>
              <w:t xml:space="preserve"> 나. "</w:t>
            </w:r>
            <w:proofErr w:type="spellStart"/>
            <w:r w:rsidRPr="00194B42">
              <w:rPr>
                <w:rFonts w:ascii="굴림" w:eastAsia="굴림" w:hAnsi="굴림" w:cs="굴림" w:hint="eastAsia"/>
                <w:bCs/>
                <w:color w:val="0000FF"/>
                <w:kern w:val="0"/>
                <w:szCs w:val="20"/>
              </w:rPr>
              <w:t>연부액</w:t>
            </w:r>
            <w:proofErr w:type="spellEnd"/>
            <w:r w:rsidRPr="00194B42">
              <w:rPr>
                <w:rFonts w:ascii="굴림" w:eastAsia="굴림" w:hAnsi="굴림" w:cs="굴림"/>
                <w:bCs/>
                <w:color w:val="0000FF"/>
                <w:kern w:val="0"/>
                <w:szCs w:val="20"/>
              </w:rPr>
              <w:t>(예산부호</w:t>
            </w:r>
            <w:r w:rsidRPr="00194B42">
              <w:rPr>
                <w:rFonts w:ascii="굴림" w:eastAsia="굴림" w:hAnsi="굴림" w:cs="굴림" w:hint="eastAsia"/>
                <w:bCs/>
                <w:color w:val="0000FF"/>
                <w:kern w:val="0"/>
                <w:szCs w:val="20"/>
              </w:rPr>
              <w:t xml:space="preserve"> </w:t>
            </w:r>
            <w:r w:rsidRPr="00194B42">
              <w:rPr>
                <w:rFonts w:ascii="굴림" w:eastAsia="굴림" w:hAnsi="굴림" w:cs="굴림"/>
                <w:bCs/>
                <w:color w:val="0000FF"/>
                <w:kern w:val="0"/>
                <w:szCs w:val="20"/>
              </w:rPr>
              <w:t>19)</w:t>
            </w:r>
            <w:r w:rsidRPr="003E428F">
              <w:rPr>
                <w:rFonts w:ascii="굴림" w:eastAsia="굴림" w:hAnsi="굴림" w:cs="굴림"/>
                <w:bCs/>
                <w:color w:val="000000" w:themeColor="text1"/>
                <w:kern w:val="0"/>
                <w:szCs w:val="20"/>
              </w:rPr>
              <w:t xml:space="preserve">" 예산계정에서 </w:t>
            </w:r>
            <w:r w:rsidRPr="002770AA">
              <w:rPr>
                <w:rFonts w:ascii="굴림" w:eastAsia="굴림" w:hAnsi="굴림" w:cs="굴림"/>
                <w:bCs/>
                <w:color w:val="0000FF"/>
                <w:kern w:val="0"/>
                <w:szCs w:val="20"/>
              </w:rPr>
              <w:t>지</w:t>
            </w:r>
            <w:r w:rsidRPr="002770AA">
              <w:rPr>
                <w:rFonts w:ascii="굴림" w:eastAsia="굴림" w:hAnsi="굴림" w:cs="굴림" w:hint="eastAsia"/>
                <w:bCs/>
                <w:color w:val="0000FF"/>
                <w:kern w:val="0"/>
                <w:szCs w:val="20"/>
              </w:rPr>
              <w:t>급</w:t>
            </w:r>
            <w:r w:rsidRPr="002770AA">
              <w:rPr>
                <w:rFonts w:ascii="굴림" w:eastAsia="굴림" w:hAnsi="굴림" w:cs="굴림"/>
                <w:bCs/>
                <w:color w:val="0000FF"/>
                <w:kern w:val="0"/>
                <w:szCs w:val="20"/>
              </w:rPr>
              <w:t>되는</w:t>
            </w:r>
            <w:r w:rsidRPr="003E428F">
              <w:rPr>
                <w:rFonts w:ascii="굴림" w:eastAsia="굴림" w:hAnsi="굴림" w:cs="굴림"/>
                <w:bCs/>
                <w:color w:val="000000" w:themeColor="text1"/>
                <w:kern w:val="0"/>
                <w:szCs w:val="20"/>
              </w:rPr>
              <w:t xml:space="preserve"> 항목에 대한 </w:t>
            </w:r>
            <w:r w:rsidRPr="00355C72">
              <w:rPr>
                <w:rFonts w:ascii="굴림" w:eastAsia="굴림" w:hAnsi="굴림" w:cs="굴림"/>
                <w:bCs/>
                <w:color w:val="000000"/>
                <w:kern w:val="0"/>
                <w:szCs w:val="20"/>
              </w:rPr>
              <w:t xml:space="preserve">대금은 입찰일 익년 2월 이후에 </w:t>
            </w:r>
            <w:r w:rsidRPr="002770AA">
              <w:rPr>
                <w:rFonts w:ascii="굴림" w:eastAsia="굴림" w:hAnsi="굴림" w:cs="굴림"/>
                <w:bCs/>
                <w:color w:val="0000FF"/>
                <w:kern w:val="0"/>
                <w:szCs w:val="20"/>
              </w:rPr>
              <w:t>지</w:t>
            </w:r>
            <w:r w:rsidRPr="002770AA">
              <w:rPr>
                <w:rFonts w:ascii="굴림" w:eastAsia="굴림" w:hAnsi="굴림" w:cs="굴림" w:hint="eastAsia"/>
                <w:bCs/>
                <w:color w:val="0000FF"/>
                <w:kern w:val="0"/>
                <w:szCs w:val="20"/>
              </w:rPr>
              <w:t>급</w:t>
            </w:r>
            <w:r w:rsidRPr="002770AA">
              <w:rPr>
                <w:rFonts w:ascii="굴림" w:eastAsia="굴림" w:hAnsi="굴림" w:cs="굴림"/>
                <w:bCs/>
                <w:color w:val="0000FF"/>
                <w:kern w:val="0"/>
                <w:szCs w:val="20"/>
              </w:rPr>
              <w:t>되며</w:t>
            </w:r>
            <w:r w:rsidRPr="00355C72">
              <w:rPr>
                <w:rFonts w:ascii="굴림" w:eastAsia="굴림" w:hAnsi="굴림" w:cs="굴림"/>
                <w:bCs/>
                <w:color w:val="000000"/>
                <w:kern w:val="0"/>
                <w:szCs w:val="20"/>
              </w:rPr>
              <w:t xml:space="preserve">, "장기국채(예산부호 1A)" 예산계정에서 </w:t>
            </w:r>
            <w:r w:rsidRPr="002770AA">
              <w:rPr>
                <w:rFonts w:ascii="굴림" w:eastAsia="굴림" w:hAnsi="굴림" w:cs="굴림"/>
                <w:bCs/>
                <w:color w:val="0000FF"/>
                <w:kern w:val="0"/>
                <w:szCs w:val="20"/>
              </w:rPr>
              <w:t>지</w:t>
            </w:r>
            <w:r w:rsidRPr="002770AA">
              <w:rPr>
                <w:rFonts w:ascii="굴림" w:eastAsia="굴림" w:hAnsi="굴림" w:cs="굴림" w:hint="eastAsia"/>
                <w:bCs/>
                <w:color w:val="0000FF"/>
                <w:kern w:val="0"/>
                <w:szCs w:val="20"/>
              </w:rPr>
              <w:t>급</w:t>
            </w:r>
            <w:r w:rsidRPr="002770AA">
              <w:rPr>
                <w:rFonts w:ascii="굴림" w:eastAsia="굴림" w:hAnsi="굴림" w:cs="굴림"/>
                <w:bCs/>
                <w:color w:val="0000FF"/>
                <w:kern w:val="0"/>
                <w:szCs w:val="20"/>
              </w:rPr>
              <w:t>되는</w:t>
            </w:r>
            <w:r w:rsidRPr="00355C72">
              <w:rPr>
                <w:rFonts w:ascii="굴림" w:eastAsia="굴림" w:hAnsi="굴림" w:cs="굴림"/>
                <w:bCs/>
                <w:color w:val="000000"/>
                <w:kern w:val="0"/>
                <w:szCs w:val="20"/>
              </w:rPr>
              <w:t xml:space="preserve"> 항목에 대한 대금은 입찰일 익년 다음해 2월 이후에 </w:t>
            </w:r>
            <w:r w:rsidRPr="002770AA">
              <w:rPr>
                <w:rFonts w:ascii="굴림" w:eastAsia="굴림" w:hAnsi="굴림" w:cs="굴림"/>
                <w:bCs/>
                <w:color w:val="0000FF"/>
                <w:kern w:val="0"/>
                <w:szCs w:val="20"/>
              </w:rPr>
              <w:t>지</w:t>
            </w:r>
            <w:r w:rsidRPr="002770AA">
              <w:rPr>
                <w:rFonts w:ascii="굴림" w:eastAsia="굴림" w:hAnsi="굴림" w:cs="굴림" w:hint="eastAsia"/>
                <w:bCs/>
                <w:color w:val="0000FF"/>
                <w:kern w:val="0"/>
                <w:szCs w:val="20"/>
              </w:rPr>
              <w:t>급</w:t>
            </w:r>
            <w:r w:rsidRPr="002770AA">
              <w:rPr>
                <w:rFonts w:ascii="굴림" w:eastAsia="굴림" w:hAnsi="굴림" w:cs="굴림"/>
                <w:bCs/>
                <w:color w:val="0000FF"/>
                <w:kern w:val="0"/>
                <w:szCs w:val="20"/>
              </w:rPr>
              <w:t>된다.</w:t>
            </w: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p>
          <w:p w:rsidR="000574B8" w:rsidRPr="003E428F" w:rsidRDefault="000574B8" w:rsidP="000574B8">
            <w:pPr>
              <w:wordWrap/>
              <w:spacing w:line="288" w:lineRule="auto"/>
              <w:ind w:left="460" w:hangingChars="230" w:hanging="460"/>
              <w:contextualSpacing/>
              <w:jc w:val="left"/>
              <w:textAlignment w:val="baseline"/>
              <w:rPr>
                <w:rFonts w:ascii="굴림" w:eastAsia="굴림" w:hAnsi="굴림" w:cs="굴림"/>
                <w:bCs/>
                <w:color w:val="000000" w:themeColor="text1"/>
                <w:kern w:val="0"/>
                <w:szCs w:val="20"/>
              </w:rPr>
            </w:pPr>
          </w:p>
          <w:p w:rsidR="000574B8" w:rsidRPr="003E428F" w:rsidRDefault="000574B8" w:rsidP="000574B8">
            <w:pPr>
              <w:pStyle w:val="12"/>
              <w:wordWrap/>
              <w:spacing w:line="288" w:lineRule="auto"/>
              <w:contextualSpacing/>
              <w:jc w:val="left"/>
              <w:rPr>
                <w:rFonts w:ascii="굴림"/>
                <w:color w:val="000000" w:themeColor="text1"/>
              </w:rPr>
            </w:pPr>
            <w:r w:rsidRPr="003E428F">
              <w:rPr>
                <w:rFonts w:ascii="굴림"/>
                <w:b/>
                <w:bCs/>
                <w:color w:val="000000" w:themeColor="text1"/>
                <w:kern w:val="0"/>
              </w:rPr>
              <w:t xml:space="preserve">13. </w:t>
            </w:r>
            <w:proofErr w:type="spellStart"/>
            <w:r w:rsidRPr="003E428F">
              <w:rPr>
                <w:rFonts w:ascii="굴림" w:hint="eastAsia"/>
                <w:b/>
                <w:bCs/>
                <w:color w:val="000000" w:themeColor="text1"/>
                <w:kern w:val="0"/>
              </w:rPr>
              <w:t>청렴</w:t>
            </w:r>
            <w:r w:rsidRPr="003E428F">
              <w:rPr>
                <w:rFonts w:ascii="MS Gothic" w:eastAsia="MS Gothic" w:hAnsi="MS Gothic" w:cs="MS Gothic" w:hint="eastAsia"/>
                <w:b/>
                <w:bCs/>
                <w:color w:val="000000" w:themeColor="text1"/>
                <w:kern w:val="0"/>
              </w:rPr>
              <w:t>․</w:t>
            </w:r>
            <w:r w:rsidRPr="003E428F">
              <w:rPr>
                <w:rFonts w:ascii="굴림" w:hint="eastAsia"/>
                <w:b/>
                <w:bCs/>
                <w:color w:val="000000" w:themeColor="text1"/>
                <w:kern w:val="0"/>
              </w:rPr>
              <w:t>공정계약</w:t>
            </w:r>
            <w:proofErr w:type="spellEnd"/>
          </w:p>
          <w:p w:rsidR="000574B8" w:rsidRPr="003E428F" w:rsidRDefault="000574B8" w:rsidP="000574B8">
            <w:pPr>
              <w:wordWrap/>
              <w:spacing w:line="288" w:lineRule="auto"/>
              <w:contextualSpacing/>
              <w:jc w:val="left"/>
              <w:textAlignment w:val="baseline"/>
              <w:rPr>
                <w:rFonts w:ascii="굴림" w:eastAsia="굴림" w:hAnsi="굴림" w:cs="굴림"/>
                <w:bCs/>
                <w:color w:val="000000" w:themeColor="text1"/>
                <w:kern w:val="0"/>
                <w:szCs w:val="20"/>
              </w:rPr>
            </w:pPr>
          </w:p>
          <w:p w:rsidR="000574B8" w:rsidRPr="003E428F" w:rsidRDefault="000574B8" w:rsidP="000574B8">
            <w:pPr>
              <w:pStyle w:val="12"/>
              <w:wordWrap/>
              <w:spacing w:line="288" w:lineRule="auto"/>
              <w:ind w:left="460" w:hanging="460"/>
              <w:contextualSpacing/>
              <w:jc w:val="left"/>
              <w:rPr>
                <w:rFonts w:ascii="굴림"/>
                <w:color w:val="000000" w:themeColor="text1"/>
              </w:rPr>
            </w:pPr>
            <w:r w:rsidRPr="003E428F">
              <w:rPr>
                <w:rFonts w:ascii="굴림" w:hint="eastAsia"/>
                <w:color w:val="000000" w:themeColor="text1"/>
                <w:kern w:val="0"/>
              </w:rPr>
              <w:t xml:space="preserve"> 가. 입찰자 및 군수품무역대리업체는 입찰참가 등록 시 "청렴서약서(방산업체 및 연구기관 </w:t>
            </w:r>
            <w:r w:rsidRPr="003E428F">
              <w:rPr>
                <w:rFonts w:ascii="굴림" w:hint="eastAsia"/>
                <w:color w:val="000000" w:themeColor="text1"/>
                <w:kern w:val="0"/>
              </w:rPr>
              <w:lastRenderedPageBreak/>
              <w:t>등)"(</w:t>
            </w:r>
            <w:r w:rsidRPr="003E428F">
              <w:rPr>
                <w:rFonts w:ascii="굴림" w:hint="eastAsia"/>
                <w:color w:val="0000FF"/>
                <w:kern w:val="0"/>
              </w:rPr>
              <w:t>별첨</w:t>
            </w:r>
            <w:r w:rsidRPr="003E428F">
              <w:rPr>
                <w:rFonts w:ascii="굴림" w:hint="eastAsia"/>
                <w:color w:val="000000" w:themeColor="text1"/>
                <w:kern w:val="0"/>
              </w:rPr>
              <w:t xml:space="preserve"> 제13-1호 서식) (국방전자조달시스템을 통한 제출도 포함한다)를 제출하여야 하며, 방위사업청은 계약 시 "</w:t>
            </w:r>
            <w:proofErr w:type="spellStart"/>
            <w:r w:rsidRPr="003E428F">
              <w:rPr>
                <w:rFonts w:ascii="굴림" w:hint="eastAsia"/>
                <w:color w:val="000000" w:themeColor="text1"/>
                <w:kern w:val="0"/>
              </w:rPr>
              <w:t>청렴</w:t>
            </w:r>
            <w:r w:rsidRPr="003E428F">
              <w:rPr>
                <w:rFonts w:ascii="굴림" w:hint="eastAsia"/>
                <w:color w:val="000000" w:themeColor="text1"/>
              </w:rPr>
              <w:t>ㆍ공정계약</w:t>
            </w:r>
            <w:proofErr w:type="spellEnd"/>
            <w:r w:rsidRPr="003E428F">
              <w:rPr>
                <w:rFonts w:ascii="굴림"/>
                <w:color w:val="000000" w:themeColor="text1"/>
              </w:rPr>
              <w:t xml:space="preserve"> </w:t>
            </w:r>
            <w:r w:rsidRPr="003E428F">
              <w:rPr>
                <w:rFonts w:ascii="굴림" w:hint="eastAsia"/>
                <w:color w:val="000000" w:themeColor="text1"/>
              </w:rPr>
              <w:t>이행</w:t>
            </w:r>
            <w:r w:rsidRPr="003E428F">
              <w:rPr>
                <w:rFonts w:ascii="굴림" w:hint="eastAsia"/>
                <w:color w:val="000000" w:themeColor="text1"/>
                <w:kern w:val="0"/>
              </w:rPr>
              <w:t>서약서"(</w:t>
            </w:r>
            <w:r w:rsidRPr="003E428F">
              <w:rPr>
                <w:rFonts w:ascii="굴림" w:hint="eastAsia"/>
                <w:color w:val="0000FF"/>
                <w:kern w:val="0"/>
              </w:rPr>
              <w:t>별첨</w:t>
            </w:r>
            <w:r w:rsidRPr="003E428F">
              <w:rPr>
                <w:rFonts w:ascii="굴림" w:hint="eastAsia"/>
                <w:color w:val="000000" w:themeColor="text1"/>
                <w:kern w:val="0"/>
              </w:rPr>
              <w:t xml:space="preserve"> 제12호 서식)를 해당 계약업체에 교부한다.</w:t>
            </w:r>
          </w:p>
          <w:p w:rsidR="000574B8" w:rsidRPr="003E428F" w:rsidRDefault="000574B8" w:rsidP="000574B8">
            <w:pPr>
              <w:wordWrap/>
              <w:spacing w:line="288" w:lineRule="auto"/>
              <w:contextualSpacing/>
              <w:jc w:val="left"/>
              <w:textAlignment w:val="baseline"/>
              <w:rPr>
                <w:rFonts w:ascii="굴림" w:eastAsia="굴림" w:hAnsi="굴림" w:cs="굴림"/>
                <w:bCs/>
                <w:color w:val="000000" w:themeColor="text1"/>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E428F" w:rsidRDefault="000574B8" w:rsidP="000574B8">
            <w:pPr>
              <w:pStyle w:val="12"/>
              <w:wordWrap/>
              <w:spacing w:line="288" w:lineRule="auto"/>
              <w:ind w:left="460" w:hanging="460"/>
              <w:contextualSpacing/>
              <w:jc w:val="left"/>
              <w:rPr>
                <w:rFonts w:ascii="굴림"/>
                <w:bCs/>
                <w:color w:val="000000" w:themeColor="text1"/>
                <w:kern w:val="0"/>
              </w:rPr>
            </w:pPr>
            <w:r w:rsidRPr="003E428F">
              <w:rPr>
                <w:rFonts w:ascii="굴림"/>
                <w:bCs/>
                <w:color w:val="000000" w:themeColor="text1"/>
                <w:kern w:val="0"/>
              </w:rPr>
              <w:t xml:space="preserve"> </w:t>
            </w:r>
            <w:r w:rsidRPr="003E428F">
              <w:rPr>
                <w:rFonts w:ascii="굴림" w:hint="eastAsia"/>
                <w:bCs/>
                <w:color w:val="000000" w:themeColor="text1"/>
                <w:kern w:val="0"/>
              </w:rPr>
              <w:t>나</w:t>
            </w:r>
            <w:r w:rsidRPr="003E428F">
              <w:rPr>
                <w:rFonts w:ascii="굴림"/>
                <w:bCs/>
                <w:color w:val="000000" w:themeColor="text1"/>
                <w:kern w:val="0"/>
              </w:rPr>
              <w:t>. 방위사업청은 업체와 계약을 체결할 시 "</w:t>
            </w:r>
            <w:proofErr w:type="spellStart"/>
            <w:r w:rsidRPr="003E428F">
              <w:rPr>
                <w:rFonts w:ascii="굴림"/>
                <w:bCs/>
                <w:color w:val="000000" w:themeColor="text1"/>
                <w:kern w:val="0"/>
              </w:rPr>
              <w:t>청렴</w:t>
            </w:r>
            <w:r w:rsidRPr="003E428F">
              <w:rPr>
                <w:rFonts w:ascii="굴림" w:hint="eastAsia"/>
                <w:color w:val="000000" w:themeColor="text1"/>
              </w:rPr>
              <w:t>ㆍ공정계약</w:t>
            </w:r>
            <w:proofErr w:type="spellEnd"/>
            <w:r w:rsidRPr="003E428F">
              <w:rPr>
                <w:rFonts w:ascii="굴림"/>
                <w:bCs/>
                <w:color w:val="000000" w:themeColor="text1"/>
                <w:kern w:val="0"/>
              </w:rPr>
              <w:t xml:space="preserve"> 특수조건"(</w:t>
            </w:r>
            <w:r w:rsidRPr="003E428F">
              <w:rPr>
                <w:rFonts w:ascii="굴림" w:hint="eastAsia"/>
                <w:color w:val="0000FF"/>
                <w:kern w:val="0"/>
              </w:rPr>
              <w:t>별첨</w:t>
            </w:r>
            <w:r w:rsidRPr="003E428F">
              <w:rPr>
                <w:rFonts w:ascii="굴림"/>
                <w:bCs/>
                <w:color w:val="000000" w:themeColor="text1"/>
                <w:kern w:val="0"/>
              </w:rPr>
              <w:t xml:space="preserve"> 제13-3호</w:t>
            </w:r>
            <w:r>
              <w:rPr>
                <w:rFonts w:ascii="굴림" w:hint="eastAsia"/>
                <w:bCs/>
                <w:color w:val="000000" w:themeColor="text1"/>
                <w:kern w:val="0"/>
              </w:rPr>
              <w:t xml:space="preserve"> </w:t>
            </w:r>
            <w:r w:rsidRPr="001C3ACF">
              <w:rPr>
                <w:rFonts w:ascii="굴림" w:hint="eastAsia"/>
                <w:bCs/>
                <w:color w:val="0000FF"/>
                <w:kern w:val="0"/>
              </w:rPr>
              <w:t>서식</w:t>
            </w:r>
            <w:r w:rsidRPr="003E428F">
              <w:rPr>
                <w:rFonts w:ascii="굴림"/>
                <w:bCs/>
                <w:color w:val="000000" w:themeColor="text1"/>
                <w:kern w:val="0"/>
              </w:rPr>
              <w:t>)을 계약서에 포함시켜야 한다.</w:t>
            </w:r>
          </w:p>
          <w:p w:rsidR="000574B8" w:rsidRPr="003E428F" w:rsidRDefault="000574B8" w:rsidP="000574B8">
            <w:pPr>
              <w:wordWrap/>
              <w:spacing w:line="288" w:lineRule="auto"/>
              <w:contextualSpacing/>
              <w:jc w:val="left"/>
              <w:textAlignment w:val="baseline"/>
              <w:rPr>
                <w:rFonts w:ascii="굴림" w:eastAsia="굴림" w:hAnsi="굴림" w:cs="굴림"/>
                <w:bCs/>
                <w:color w:val="000000" w:themeColor="text1"/>
                <w:kern w:val="0"/>
                <w:szCs w:val="20"/>
              </w:rPr>
            </w:pPr>
          </w:p>
          <w:p w:rsidR="000574B8" w:rsidRPr="003E428F" w:rsidRDefault="000574B8" w:rsidP="000574B8">
            <w:pPr>
              <w:wordWrap/>
              <w:spacing w:line="288" w:lineRule="auto"/>
              <w:contextualSpacing/>
              <w:jc w:val="left"/>
              <w:textAlignment w:val="baseline"/>
              <w:rPr>
                <w:rFonts w:ascii="굴림" w:eastAsia="굴림" w:hAnsi="굴림" w:cs="굴림"/>
                <w:bCs/>
                <w:color w:val="000000" w:themeColor="text1"/>
                <w:kern w:val="0"/>
                <w:szCs w:val="20"/>
              </w:rPr>
            </w:pPr>
          </w:p>
          <w:p w:rsidR="000574B8" w:rsidRPr="003E428F" w:rsidRDefault="000574B8" w:rsidP="000574B8">
            <w:pPr>
              <w:pStyle w:val="a8"/>
              <w:numPr>
                <w:ilvl w:val="0"/>
                <w:numId w:val="22"/>
              </w:numPr>
              <w:wordWrap/>
              <w:spacing w:line="288" w:lineRule="auto"/>
              <w:ind w:leftChars="0"/>
              <w:contextualSpacing/>
              <w:jc w:val="left"/>
              <w:textAlignment w:val="baseline"/>
              <w:rPr>
                <w:rFonts w:ascii="굴림" w:eastAsia="굴림" w:hAnsi="굴림" w:cs="굴림"/>
                <w:color w:val="000000" w:themeColor="text1"/>
                <w:szCs w:val="20"/>
              </w:rPr>
            </w:pPr>
            <w:r w:rsidRPr="003E428F">
              <w:rPr>
                <w:rFonts w:ascii="굴림" w:eastAsia="굴림" w:hAnsi="굴림" w:cs="굴림" w:hint="eastAsia"/>
                <w:color w:val="000000" w:themeColor="text1"/>
                <w:szCs w:val="20"/>
              </w:rPr>
              <w:t xml:space="preserve">계약일반조건 </w:t>
            </w:r>
            <w:r w:rsidRPr="001C3ACF">
              <w:rPr>
                <w:rFonts w:ascii="굴림" w:eastAsia="굴림" w:hAnsi="굴림" w:cs="굴림" w:hint="eastAsia"/>
                <w:color w:val="0000FF"/>
                <w:szCs w:val="20"/>
              </w:rPr>
              <w:t>별첨 5의</w:t>
            </w:r>
            <w:r w:rsidRPr="003E428F">
              <w:rPr>
                <w:rFonts w:ascii="굴림" w:eastAsia="굴림" w:hAnsi="굴림" w:cs="굴림" w:hint="eastAsia"/>
                <w:color w:val="000000" w:themeColor="text1"/>
                <w:szCs w:val="20"/>
              </w:rPr>
              <w:t xml:space="preserve"> "</w:t>
            </w:r>
            <w:proofErr w:type="spellStart"/>
            <w:r w:rsidRPr="003E428F">
              <w:rPr>
                <w:rFonts w:ascii="굴림" w:eastAsia="굴림" w:hAnsi="굴림" w:cs="굴림" w:hint="eastAsia"/>
                <w:color w:val="000000" w:themeColor="text1"/>
                <w:szCs w:val="20"/>
              </w:rPr>
              <w:t>청렴ㆍ공정계약</w:t>
            </w:r>
            <w:proofErr w:type="spellEnd"/>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특</w:t>
            </w:r>
            <w:r w:rsidRPr="003E428F">
              <w:rPr>
                <w:rFonts w:ascii="굴림" w:eastAsia="굴림" w:hAnsi="굴림" w:cs="굴림" w:hint="eastAsia"/>
                <w:color w:val="000000" w:themeColor="text1"/>
                <w:spacing w:val="-4"/>
                <w:szCs w:val="20"/>
              </w:rPr>
              <w:t>수조건"이 계약서에 포함된 경우 ‘</w:t>
            </w:r>
            <w:proofErr w:type="spellStart"/>
            <w:r w:rsidRPr="003E428F">
              <w:rPr>
                <w:rFonts w:ascii="굴림" w:eastAsia="굴림" w:hAnsi="굴림" w:cs="굴림" w:hint="eastAsia"/>
                <w:color w:val="000000" w:themeColor="text1"/>
                <w:spacing w:val="-4"/>
                <w:szCs w:val="20"/>
              </w:rPr>
              <w:t>나’항에</w:t>
            </w:r>
            <w:proofErr w:type="spellEnd"/>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의한 것으로</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 xml:space="preserve">본다. </w:t>
            </w:r>
          </w:p>
          <w:p w:rsidR="000574B8" w:rsidRPr="003E428F" w:rsidRDefault="000574B8" w:rsidP="000574B8">
            <w:pPr>
              <w:pStyle w:val="a8"/>
              <w:wordWrap/>
              <w:spacing w:line="288" w:lineRule="auto"/>
              <w:ind w:leftChars="0" w:left="465"/>
              <w:contextualSpacing/>
              <w:jc w:val="left"/>
              <w:textAlignment w:val="baseline"/>
              <w:rPr>
                <w:rFonts w:ascii="굴림" w:eastAsia="굴림" w:hAnsi="굴림" w:cs="굴림"/>
                <w:color w:val="000000" w:themeColor="text1"/>
                <w:szCs w:val="20"/>
              </w:rPr>
            </w:pPr>
          </w:p>
          <w:p w:rsidR="000574B8" w:rsidRPr="003E428F" w:rsidRDefault="000574B8" w:rsidP="000574B8">
            <w:pPr>
              <w:wordWrap/>
              <w:spacing w:line="288" w:lineRule="auto"/>
              <w:contextualSpacing/>
              <w:jc w:val="left"/>
              <w:textAlignment w:val="baseline"/>
              <w:rPr>
                <w:rFonts w:ascii="굴림" w:eastAsia="굴림" w:hAnsi="굴림" w:cs="굴림"/>
                <w:bCs/>
                <w:color w:val="000000" w:themeColor="text1"/>
                <w:kern w:val="0"/>
                <w:szCs w:val="20"/>
              </w:rPr>
            </w:pPr>
          </w:p>
          <w:p w:rsidR="000574B8" w:rsidRPr="003E428F" w:rsidRDefault="000574B8" w:rsidP="000574B8">
            <w:pPr>
              <w:wordWrap/>
              <w:spacing w:line="288" w:lineRule="auto"/>
              <w:contextualSpacing/>
              <w:jc w:val="left"/>
              <w:textAlignment w:val="baseline"/>
              <w:rPr>
                <w:rFonts w:ascii="굴림" w:eastAsia="굴림" w:hAnsi="굴림" w:cs="굴림"/>
                <w:bCs/>
                <w:color w:val="000000" w:themeColor="text1"/>
                <w:kern w:val="0"/>
                <w:szCs w:val="20"/>
              </w:rPr>
            </w:pPr>
          </w:p>
          <w:p w:rsidR="000574B8" w:rsidRPr="003E428F" w:rsidRDefault="000574B8" w:rsidP="000574B8">
            <w:pPr>
              <w:wordWrap/>
              <w:spacing w:line="288" w:lineRule="auto"/>
              <w:contextualSpacing/>
              <w:jc w:val="left"/>
              <w:textAlignment w:val="baseline"/>
              <w:rPr>
                <w:rFonts w:ascii="굴림" w:eastAsia="굴림" w:hAnsi="굴림" w:cs="굴림"/>
                <w:bCs/>
                <w:color w:val="000000" w:themeColor="text1"/>
                <w:kern w:val="0"/>
                <w:szCs w:val="20"/>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r w:rsidRPr="003E428F">
              <w:rPr>
                <w:rFonts w:ascii="굴림" w:eastAsia="굴림" w:hAnsi="굴림" w:cs="굴림"/>
                <w:bCs/>
                <w:color w:val="000000" w:themeColor="text1"/>
                <w:kern w:val="0"/>
                <w:szCs w:val="20"/>
              </w:rPr>
              <w:t xml:space="preserve"> 라. 방위사업청은 "청렴서약서"</w:t>
            </w:r>
            <w:proofErr w:type="spellStart"/>
            <w:r w:rsidRPr="003E428F">
              <w:rPr>
                <w:rFonts w:ascii="굴림" w:eastAsia="굴림" w:hAnsi="굴림" w:cs="굴림"/>
                <w:bCs/>
                <w:color w:val="000000" w:themeColor="text1"/>
                <w:kern w:val="0"/>
                <w:szCs w:val="20"/>
              </w:rPr>
              <w:t>를</w:t>
            </w:r>
            <w:proofErr w:type="spellEnd"/>
            <w:r w:rsidRPr="003E428F">
              <w:rPr>
                <w:rFonts w:ascii="굴림" w:eastAsia="굴림" w:hAnsi="굴림" w:cs="굴림"/>
                <w:bCs/>
                <w:color w:val="000000" w:themeColor="text1"/>
                <w:kern w:val="0"/>
                <w:szCs w:val="20"/>
              </w:rPr>
              <w:t xml:space="preserve"> 제출한 입찰자 또는 군수품무역대리업체가 </w:t>
            </w:r>
            <w:r w:rsidRPr="00355C72">
              <w:rPr>
                <w:rFonts w:ascii="굴림" w:eastAsia="굴림" w:hAnsi="굴림" w:cs="굴림"/>
                <w:bCs/>
                <w:color w:val="000000"/>
                <w:kern w:val="0"/>
                <w:szCs w:val="20"/>
              </w:rPr>
              <w:t>동 내용을 위반하였음을 인지한 경우 해당 입찰자에 대하여 입찰·낙찰을 취소하거나 계약을 해제·해지하고 입찰참가자격을 제한할 수 있고, 해당 군수품무역대리업체에 대하여 등록취소 등의 제재조치를 할 수 있다. 이 경우, 금품·향응 제공 등 부정행위의 경중, 해당 계약의 이행 정도, 계약이행 중단으로 인한 국가의 손실규모 등 제반사정을 종합적으로 고려하여 제재조치 및 제재의 정도를 결정</w:t>
            </w:r>
            <w:r w:rsidRPr="00355C72">
              <w:rPr>
                <w:rFonts w:ascii="굴림" w:eastAsia="굴림" w:hAnsi="굴림" w:cs="굴림" w:hint="eastAsia"/>
                <w:bCs/>
                <w:color w:val="000000"/>
                <w:kern w:val="0"/>
                <w:szCs w:val="20"/>
              </w:rPr>
              <w:t>할</w:t>
            </w:r>
            <w:r w:rsidRPr="00355C72">
              <w:rPr>
                <w:rFonts w:ascii="굴림" w:eastAsia="굴림" w:hAnsi="굴림" w:cs="굴림"/>
                <w:bCs/>
                <w:color w:val="000000"/>
                <w:kern w:val="0"/>
                <w:szCs w:val="20"/>
              </w:rPr>
              <w:t xml:space="preserve"> 수 있다.</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460" w:hangingChars="230" w:hanging="460"/>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마. 방위사업청과 계약을 체결하는 입찰자가 계약금액이 10억 원 이상인 하도급계약 또는 재하도급계약을 체결하는 경우, 하도급업체 또는 재하도급업체의 대표와 임원이 「방위사업법 시행규칙」 별지 제2호의2 서식에 따른 청렴서약서(하도급자) (</w:t>
            </w:r>
            <w:r w:rsidRPr="001C3ACF">
              <w:rPr>
                <w:rFonts w:ascii="굴림" w:eastAsia="굴림" w:hAnsi="굴림" w:cs="굴림" w:hint="eastAsia"/>
                <w:bCs/>
                <w:color w:val="0000FF"/>
                <w:kern w:val="0"/>
                <w:szCs w:val="20"/>
              </w:rPr>
              <w:t>별첨</w:t>
            </w:r>
            <w:r w:rsidRPr="00355C72">
              <w:rPr>
                <w:rFonts w:ascii="굴림" w:eastAsia="굴림" w:hAnsi="굴림" w:cs="굴림"/>
                <w:bCs/>
                <w:color w:val="000000"/>
                <w:kern w:val="0"/>
                <w:szCs w:val="20"/>
              </w:rPr>
              <w:t xml:space="preserve"> 제13-2호 서식)를 계약체결일로부터 15일 이내에 방위사업청에 제출할 수 있도록 </w:t>
            </w:r>
            <w:r w:rsidRPr="00355C72">
              <w:rPr>
                <w:rFonts w:ascii="굴림" w:eastAsia="굴림" w:hAnsi="굴림" w:cs="굴림"/>
                <w:bCs/>
                <w:color w:val="000000"/>
                <w:kern w:val="0"/>
                <w:szCs w:val="20"/>
              </w:rPr>
              <w:lastRenderedPageBreak/>
              <w:t xml:space="preserve">입찰자는 해당 하도급업체 또는 재하도급업체에게 이를 사전 통보하여야 하며, 그 통보현황을 방위사업청에 제출하여야 한다. 이때, 원화 이외의 통화로 하도급계약 또는 재하도급계약을 체결한 경우에는 해당 계약 체결일의 대한민국 </w:t>
            </w:r>
            <w:proofErr w:type="spellStart"/>
            <w:r w:rsidRPr="00355C72">
              <w:rPr>
                <w:rFonts w:ascii="굴림" w:eastAsia="굴림" w:hAnsi="굴림" w:cs="굴림"/>
                <w:bCs/>
                <w:color w:val="000000"/>
                <w:kern w:val="0"/>
                <w:szCs w:val="20"/>
              </w:rPr>
              <w:t>서울외국환중개</w:t>
            </w:r>
            <w:proofErr w:type="spellEnd"/>
            <w:r w:rsidRPr="00355C72">
              <w:rPr>
                <w:rFonts w:ascii="굴림" w:eastAsia="굴림" w:hAnsi="굴림" w:cs="굴림"/>
                <w:bCs/>
                <w:color w:val="000000"/>
                <w:kern w:val="0"/>
                <w:szCs w:val="20"/>
              </w:rPr>
              <w:t xml:space="preserve"> 매매기준환율로 환산하여 10억 원 이상인 경우에 적용한다. </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
                <w:bCs/>
                <w:color w:val="000000"/>
                <w:kern w:val="0"/>
                <w:szCs w:val="20"/>
              </w:rPr>
            </w:pPr>
            <w:r w:rsidRPr="00355C72">
              <w:rPr>
                <w:rFonts w:ascii="굴림" w:eastAsia="굴림" w:hAnsi="굴림" w:cs="굴림"/>
                <w:b/>
                <w:bCs/>
                <w:color w:val="000000"/>
                <w:kern w:val="0"/>
                <w:szCs w:val="20"/>
              </w:rPr>
              <w:t>14. 언어</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ind w:left="110" w:hangingChars="55" w:hanging="110"/>
              <w:contextualSpacing/>
              <w:jc w:val="left"/>
              <w:textAlignment w:val="baseline"/>
              <w:rPr>
                <w:rFonts w:ascii="굴림" w:eastAsia="굴림" w:hAnsi="굴림" w:cs="굴림"/>
                <w:bCs/>
                <w:color w:val="000000"/>
                <w:kern w:val="0"/>
                <w:szCs w:val="20"/>
              </w:rPr>
            </w:pPr>
            <w:r w:rsidRPr="00355C72">
              <w:rPr>
                <w:rFonts w:ascii="굴림" w:eastAsia="굴림" w:hAnsi="굴림" w:cs="굴림" w:hint="eastAsia"/>
                <w:bCs/>
                <w:color w:val="000000"/>
                <w:kern w:val="0"/>
                <w:szCs w:val="20"/>
              </w:rPr>
              <w:t xml:space="preserve"> 본</w:t>
            </w:r>
            <w:r w:rsidRPr="00355C72">
              <w:rPr>
                <w:rFonts w:ascii="굴림" w:eastAsia="굴림" w:hAnsi="굴림" w:cs="굴림"/>
                <w:bCs/>
                <w:color w:val="000000"/>
                <w:kern w:val="0"/>
                <w:szCs w:val="20"/>
              </w:rPr>
              <w:t xml:space="preserve"> 입찰유의서의 해석상 영문과 한국어가 상이하거나 이견이 있는 경우, 한국어가 우선한다.</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E428F" w:rsidRDefault="000574B8" w:rsidP="000574B8">
            <w:pPr>
              <w:wordWrap/>
              <w:spacing w:line="288" w:lineRule="auto"/>
              <w:contextualSpacing/>
              <w:jc w:val="left"/>
              <w:textAlignment w:val="baseline"/>
              <w:rPr>
                <w:rFonts w:ascii="굴림" w:eastAsia="굴림" w:hAnsi="굴림" w:cs="굴림"/>
                <w:bCs/>
                <w:color w:val="000000" w:themeColor="text1"/>
                <w:kern w:val="0"/>
                <w:szCs w:val="20"/>
              </w:rPr>
            </w:pPr>
          </w:p>
          <w:p w:rsidR="000574B8" w:rsidRPr="003E428F" w:rsidRDefault="000574B8" w:rsidP="000574B8">
            <w:pPr>
              <w:pStyle w:val="a4"/>
              <w:wordWrap/>
              <w:spacing w:line="288" w:lineRule="auto"/>
              <w:contextualSpacing/>
              <w:jc w:val="left"/>
              <w:rPr>
                <w:rFonts w:ascii="굴림"/>
                <w:b/>
                <w:bCs/>
                <w:color w:val="000000" w:themeColor="text1"/>
              </w:rPr>
            </w:pPr>
            <w:r w:rsidRPr="003E428F">
              <w:rPr>
                <w:rFonts w:ascii="굴림" w:hint="eastAsia"/>
                <w:b/>
                <w:bCs/>
                <w:color w:val="000000" w:themeColor="text1"/>
              </w:rPr>
              <w:t xml:space="preserve">15. </w:t>
            </w:r>
            <w:r w:rsidRPr="003E428F">
              <w:rPr>
                <w:rFonts w:ascii="굴림" w:hint="eastAsia"/>
                <w:b/>
                <w:bCs/>
                <w:color w:val="000000" w:themeColor="text1"/>
              </w:rPr>
              <w:t>입찰무효</w:t>
            </w:r>
          </w:p>
          <w:p w:rsidR="000574B8" w:rsidRPr="003E428F" w:rsidRDefault="000574B8" w:rsidP="000574B8">
            <w:pPr>
              <w:pStyle w:val="a4"/>
              <w:wordWrap/>
              <w:spacing w:line="288" w:lineRule="auto"/>
              <w:contextualSpacing/>
              <w:jc w:val="left"/>
              <w:rPr>
                <w:rFonts w:ascii="굴림"/>
                <w:color w:val="000000" w:themeColor="text1"/>
              </w:rPr>
            </w:pPr>
          </w:p>
          <w:p w:rsidR="000574B8" w:rsidRPr="003E428F" w:rsidRDefault="000574B8" w:rsidP="000574B8">
            <w:pPr>
              <w:pStyle w:val="a4"/>
              <w:wordWrap/>
              <w:spacing w:line="288" w:lineRule="auto"/>
              <w:ind w:left="110" w:hangingChars="55" w:hanging="110"/>
              <w:contextualSpacing/>
              <w:jc w:val="left"/>
              <w:rPr>
                <w:rFonts w:ascii="굴림"/>
                <w:color w:val="000000" w:themeColor="text1"/>
              </w:rPr>
            </w:pPr>
            <w:r w:rsidRPr="003E428F">
              <w:rPr>
                <w:rFonts w:ascii="굴림" w:hint="eastAsia"/>
                <w:color w:val="000000" w:themeColor="text1"/>
              </w:rPr>
              <w:t>「국가를</w:t>
            </w:r>
            <w:r w:rsidRPr="003E428F">
              <w:rPr>
                <w:rFonts w:ascii="굴림" w:hint="eastAsia"/>
                <w:color w:val="000000" w:themeColor="text1"/>
              </w:rPr>
              <w:t xml:space="preserve"> </w:t>
            </w:r>
            <w:r w:rsidRPr="003E428F">
              <w:rPr>
                <w:rFonts w:ascii="굴림" w:hint="eastAsia"/>
                <w:color w:val="000000" w:themeColor="text1"/>
              </w:rPr>
              <w:t>당사자로</w:t>
            </w:r>
            <w:r w:rsidRPr="003E428F">
              <w:rPr>
                <w:rFonts w:ascii="굴림" w:hint="eastAsia"/>
                <w:color w:val="000000" w:themeColor="text1"/>
              </w:rPr>
              <w:t xml:space="preserve"> </w:t>
            </w:r>
            <w:r w:rsidRPr="003E428F">
              <w:rPr>
                <w:rFonts w:ascii="굴림" w:hint="eastAsia"/>
                <w:color w:val="000000" w:themeColor="text1"/>
              </w:rPr>
              <w:t>하는</w:t>
            </w:r>
            <w:r w:rsidRPr="003E428F">
              <w:rPr>
                <w:rFonts w:ascii="굴림" w:hint="eastAsia"/>
                <w:color w:val="000000" w:themeColor="text1"/>
              </w:rPr>
              <w:t xml:space="preserve"> </w:t>
            </w:r>
            <w:r w:rsidRPr="003E428F">
              <w:rPr>
                <w:rFonts w:ascii="굴림" w:hint="eastAsia"/>
                <w:color w:val="000000" w:themeColor="text1"/>
              </w:rPr>
              <w:t>계약에</w:t>
            </w:r>
            <w:r w:rsidRPr="003E428F">
              <w:rPr>
                <w:rFonts w:ascii="굴림" w:hint="eastAsia"/>
                <w:color w:val="000000" w:themeColor="text1"/>
              </w:rPr>
              <w:t xml:space="preserve"> </w:t>
            </w:r>
            <w:r w:rsidRPr="003E428F">
              <w:rPr>
                <w:rFonts w:ascii="굴림" w:hint="eastAsia"/>
                <w:color w:val="000000" w:themeColor="text1"/>
              </w:rPr>
              <w:t>관한</w:t>
            </w:r>
            <w:r w:rsidRPr="003E428F">
              <w:rPr>
                <w:rFonts w:ascii="굴림" w:hint="eastAsia"/>
                <w:color w:val="000000" w:themeColor="text1"/>
              </w:rPr>
              <w:t xml:space="preserve"> </w:t>
            </w:r>
            <w:r w:rsidRPr="003E428F">
              <w:rPr>
                <w:rFonts w:ascii="굴림" w:hint="eastAsia"/>
                <w:color w:val="000000" w:themeColor="text1"/>
              </w:rPr>
              <w:t>법률</w:t>
            </w:r>
            <w:r w:rsidRPr="003E428F">
              <w:rPr>
                <w:rFonts w:ascii="굴림" w:hint="eastAsia"/>
                <w:color w:val="000000" w:themeColor="text1"/>
              </w:rPr>
              <w:t xml:space="preserve"> </w:t>
            </w:r>
            <w:proofErr w:type="spellStart"/>
            <w:r w:rsidRPr="003E428F">
              <w:rPr>
                <w:rFonts w:ascii="굴림" w:hint="eastAsia"/>
                <w:color w:val="000000" w:themeColor="text1"/>
              </w:rPr>
              <w:t>시행규칙」제</w:t>
            </w:r>
            <w:proofErr w:type="spellEnd"/>
            <w:r w:rsidRPr="003E428F">
              <w:rPr>
                <w:rFonts w:ascii="굴림" w:hint="eastAsia"/>
                <w:color w:val="000000" w:themeColor="text1"/>
              </w:rPr>
              <w:t>44</w:t>
            </w:r>
            <w:r w:rsidRPr="003E428F">
              <w:rPr>
                <w:rFonts w:ascii="굴림" w:hint="eastAsia"/>
                <w:color w:val="000000" w:themeColor="text1"/>
              </w:rPr>
              <w:t>조</w:t>
            </w:r>
            <w:r w:rsidRPr="003E428F">
              <w:rPr>
                <w:rFonts w:ascii="굴림" w:hint="eastAsia"/>
                <w:color w:val="000000" w:themeColor="text1"/>
              </w:rPr>
              <w:t xml:space="preserve"> </w:t>
            </w:r>
            <w:r w:rsidRPr="003E428F">
              <w:rPr>
                <w:rFonts w:ascii="굴림" w:hint="eastAsia"/>
                <w:color w:val="000000" w:themeColor="text1"/>
              </w:rPr>
              <w:t>및</w:t>
            </w:r>
            <w:r w:rsidRPr="003E428F">
              <w:rPr>
                <w:rFonts w:ascii="굴림" w:hint="eastAsia"/>
                <w:color w:val="000000" w:themeColor="text1"/>
              </w:rPr>
              <w:t xml:space="preserve"> </w:t>
            </w:r>
            <w:r w:rsidRPr="003E428F">
              <w:rPr>
                <w:rFonts w:ascii="굴림" w:hint="eastAsia"/>
                <w:color w:val="000000" w:themeColor="text1"/>
              </w:rPr>
              <w:t>다음</w:t>
            </w:r>
            <w:r w:rsidRPr="003E428F">
              <w:rPr>
                <w:rFonts w:ascii="굴림" w:hint="eastAsia"/>
                <w:color w:val="000000" w:themeColor="text1"/>
              </w:rPr>
              <w:t xml:space="preserve"> </w:t>
            </w:r>
            <w:r w:rsidRPr="003E428F">
              <w:rPr>
                <w:rFonts w:ascii="굴림" w:hint="eastAsia"/>
                <w:color w:val="000000" w:themeColor="text1"/>
              </w:rPr>
              <w:t>어느</w:t>
            </w:r>
            <w:r w:rsidRPr="003E428F">
              <w:rPr>
                <w:rFonts w:ascii="굴림" w:hint="eastAsia"/>
                <w:color w:val="000000" w:themeColor="text1"/>
              </w:rPr>
              <w:t xml:space="preserve"> </w:t>
            </w:r>
            <w:r w:rsidRPr="003E428F">
              <w:rPr>
                <w:rFonts w:ascii="굴림" w:hint="eastAsia"/>
                <w:color w:val="000000" w:themeColor="text1"/>
              </w:rPr>
              <w:t>하나에</w:t>
            </w:r>
            <w:r w:rsidRPr="003E428F">
              <w:rPr>
                <w:rFonts w:ascii="굴림" w:hint="eastAsia"/>
                <w:color w:val="000000" w:themeColor="text1"/>
              </w:rPr>
              <w:t xml:space="preserve"> </w:t>
            </w:r>
            <w:r w:rsidRPr="003E428F">
              <w:rPr>
                <w:rFonts w:ascii="굴림" w:hint="eastAsia"/>
                <w:color w:val="000000" w:themeColor="text1"/>
              </w:rPr>
              <w:t>해당하는</w:t>
            </w:r>
            <w:r w:rsidRPr="003E428F">
              <w:rPr>
                <w:rFonts w:ascii="굴림" w:hint="eastAsia"/>
                <w:color w:val="000000" w:themeColor="text1"/>
              </w:rPr>
              <w:t xml:space="preserve"> </w:t>
            </w:r>
            <w:r w:rsidRPr="003E428F">
              <w:rPr>
                <w:rFonts w:ascii="굴림" w:hint="eastAsia"/>
                <w:color w:val="000000" w:themeColor="text1"/>
              </w:rPr>
              <w:t>입찰은</w:t>
            </w:r>
            <w:r w:rsidRPr="003E428F">
              <w:rPr>
                <w:rFonts w:ascii="굴림" w:hint="eastAsia"/>
                <w:color w:val="000000" w:themeColor="text1"/>
              </w:rPr>
              <w:t xml:space="preserve"> </w:t>
            </w:r>
            <w:r w:rsidRPr="003E428F">
              <w:rPr>
                <w:rFonts w:ascii="굴림" w:hint="eastAsia"/>
                <w:color w:val="000000" w:themeColor="text1"/>
              </w:rPr>
              <w:t>무효로</w:t>
            </w:r>
            <w:r w:rsidRPr="003E428F">
              <w:rPr>
                <w:rFonts w:ascii="굴림" w:hint="eastAsia"/>
                <w:color w:val="000000" w:themeColor="text1"/>
              </w:rPr>
              <w:t xml:space="preserve"> </w:t>
            </w:r>
            <w:r w:rsidRPr="003E428F">
              <w:rPr>
                <w:rFonts w:ascii="굴림" w:hint="eastAsia"/>
                <w:color w:val="000000" w:themeColor="text1"/>
              </w:rPr>
              <w:t>한다</w:t>
            </w:r>
            <w:r w:rsidRPr="003E428F">
              <w:rPr>
                <w:rFonts w:ascii="굴림" w:hint="eastAsia"/>
                <w:color w:val="000000" w:themeColor="text1"/>
              </w:rPr>
              <w:t>.</w:t>
            </w:r>
          </w:p>
          <w:p w:rsidR="000574B8" w:rsidRPr="003E428F" w:rsidRDefault="000574B8" w:rsidP="000574B8">
            <w:pPr>
              <w:pStyle w:val="a4"/>
              <w:wordWrap/>
              <w:spacing w:line="288" w:lineRule="auto"/>
              <w:ind w:left="110" w:hangingChars="55" w:hanging="110"/>
              <w:contextualSpacing/>
              <w:rPr>
                <w:rFonts w:ascii="굴림"/>
                <w:color w:val="000000" w:themeColor="text1"/>
              </w:rPr>
            </w:pPr>
          </w:p>
          <w:p w:rsidR="000574B8" w:rsidRPr="003E428F" w:rsidRDefault="000574B8" w:rsidP="000574B8">
            <w:pPr>
              <w:pStyle w:val="a4"/>
              <w:wordWrap/>
              <w:spacing w:line="288" w:lineRule="auto"/>
              <w:ind w:left="110"/>
              <w:contextualSpacing/>
              <w:rPr>
                <w:rFonts w:ascii="굴림"/>
                <w:color w:val="000000" w:themeColor="text1"/>
              </w:rPr>
            </w:pPr>
          </w:p>
          <w:p w:rsidR="000574B8" w:rsidRPr="003E428F" w:rsidRDefault="000574B8" w:rsidP="000574B8">
            <w:pPr>
              <w:pStyle w:val="a4"/>
              <w:wordWrap/>
              <w:spacing w:line="288" w:lineRule="auto"/>
              <w:ind w:leftChars="100" w:left="548" w:hangingChars="174" w:hanging="348"/>
              <w:contextualSpacing/>
              <w:jc w:val="left"/>
              <w:rPr>
                <w:rFonts w:ascii="굴림"/>
                <w:color w:val="000000" w:themeColor="text1"/>
              </w:rPr>
            </w:pPr>
            <w:r w:rsidRPr="003E428F">
              <w:rPr>
                <w:rFonts w:ascii="굴림" w:hint="eastAsia"/>
                <w:bCs/>
                <w:color w:val="000000" w:themeColor="text1"/>
              </w:rPr>
              <w:t>가</w:t>
            </w:r>
            <w:r w:rsidRPr="003E428F">
              <w:rPr>
                <w:rFonts w:ascii="굴림"/>
                <w:bCs/>
                <w:color w:val="000000" w:themeColor="text1"/>
              </w:rPr>
              <w:t xml:space="preserve">. </w:t>
            </w:r>
            <w:r w:rsidRPr="003E428F">
              <w:rPr>
                <w:rFonts w:ascii="굴림" w:hint="eastAsia"/>
                <w:color w:val="000000" w:themeColor="text1"/>
              </w:rPr>
              <w:t>동일</w:t>
            </w:r>
            <w:r w:rsidRPr="003E428F">
              <w:rPr>
                <w:rFonts w:ascii="굴림" w:hint="eastAsia"/>
                <w:color w:val="000000" w:themeColor="text1"/>
              </w:rPr>
              <w:t xml:space="preserve"> </w:t>
            </w:r>
            <w:r w:rsidRPr="003E428F">
              <w:rPr>
                <w:rFonts w:ascii="굴림" w:hint="eastAsia"/>
                <w:color w:val="000000" w:themeColor="text1"/>
              </w:rPr>
              <w:t>입찰에서</w:t>
            </w:r>
            <w:r w:rsidRPr="003E428F">
              <w:rPr>
                <w:rFonts w:ascii="굴림" w:hint="eastAsia"/>
                <w:color w:val="000000" w:themeColor="text1"/>
              </w:rPr>
              <w:t xml:space="preserve"> </w:t>
            </w:r>
            <w:r w:rsidRPr="003E428F">
              <w:rPr>
                <w:rFonts w:ascii="굴림" w:hint="eastAsia"/>
                <w:color w:val="000000" w:themeColor="text1"/>
              </w:rPr>
              <w:t>입찰자가</w:t>
            </w:r>
            <w:r w:rsidRPr="003E428F">
              <w:rPr>
                <w:rFonts w:ascii="굴림" w:hint="eastAsia"/>
                <w:color w:val="000000" w:themeColor="text1"/>
              </w:rPr>
              <w:t xml:space="preserve"> </w:t>
            </w:r>
            <w:r w:rsidRPr="003E428F">
              <w:rPr>
                <w:rFonts w:ascii="굴림" w:hint="eastAsia"/>
                <w:color w:val="000000" w:themeColor="text1"/>
              </w:rPr>
              <w:t>타인의</w:t>
            </w:r>
            <w:r w:rsidRPr="003E428F">
              <w:rPr>
                <w:rFonts w:ascii="굴림" w:hint="eastAsia"/>
                <w:color w:val="000000" w:themeColor="text1"/>
              </w:rPr>
              <w:t xml:space="preserve"> </w:t>
            </w:r>
            <w:r w:rsidRPr="003E428F">
              <w:rPr>
                <w:rFonts w:ascii="굴림" w:hint="eastAsia"/>
                <w:color w:val="000000" w:themeColor="text1"/>
              </w:rPr>
              <w:t>대리를</w:t>
            </w:r>
            <w:r w:rsidRPr="003E428F">
              <w:rPr>
                <w:rFonts w:ascii="굴림" w:hint="eastAsia"/>
                <w:color w:val="000000" w:themeColor="text1"/>
              </w:rPr>
              <w:t xml:space="preserve"> </w:t>
            </w:r>
            <w:r w:rsidRPr="003E428F">
              <w:rPr>
                <w:rFonts w:ascii="굴림"/>
                <w:color w:val="000000" w:themeColor="text1"/>
              </w:rPr>
              <w:t xml:space="preserve">  </w:t>
            </w:r>
            <w:r w:rsidRPr="003E428F">
              <w:rPr>
                <w:rFonts w:ascii="굴림" w:hint="eastAsia"/>
                <w:color w:val="000000" w:themeColor="text1"/>
              </w:rPr>
              <w:t>겸하거나</w:t>
            </w:r>
            <w:r w:rsidRPr="003E428F">
              <w:rPr>
                <w:rFonts w:ascii="굴림" w:hint="eastAsia"/>
                <w:color w:val="000000" w:themeColor="text1"/>
              </w:rPr>
              <w:t xml:space="preserve"> 2</w:t>
            </w:r>
            <w:r w:rsidRPr="003E428F">
              <w:rPr>
                <w:rFonts w:ascii="굴림" w:hint="eastAsia"/>
                <w:color w:val="000000" w:themeColor="text1"/>
              </w:rPr>
              <w:t>인</w:t>
            </w:r>
            <w:r w:rsidRPr="003E428F">
              <w:rPr>
                <w:rFonts w:ascii="굴림" w:hint="eastAsia"/>
                <w:color w:val="000000" w:themeColor="text1"/>
              </w:rPr>
              <w:t xml:space="preserve"> </w:t>
            </w:r>
            <w:r w:rsidRPr="003E428F">
              <w:rPr>
                <w:rFonts w:ascii="굴림" w:hint="eastAsia"/>
                <w:color w:val="000000" w:themeColor="text1"/>
              </w:rPr>
              <w:t>이상을</w:t>
            </w:r>
            <w:r w:rsidRPr="003E428F">
              <w:rPr>
                <w:rFonts w:ascii="굴림" w:hint="eastAsia"/>
                <w:color w:val="000000" w:themeColor="text1"/>
              </w:rPr>
              <w:t xml:space="preserve"> </w:t>
            </w:r>
            <w:r w:rsidRPr="003E428F">
              <w:rPr>
                <w:rFonts w:ascii="굴림" w:hint="eastAsia"/>
                <w:color w:val="000000" w:themeColor="text1"/>
              </w:rPr>
              <w:t>대리한</w:t>
            </w:r>
            <w:r w:rsidRPr="003E428F">
              <w:rPr>
                <w:rFonts w:ascii="굴림" w:hint="eastAsia"/>
                <w:color w:val="000000" w:themeColor="text1"/>
              </w:rPr>
              <w:t xml:space="preserve"> </w:t>
            </w:r>
            <w:r w:rsidRPr="003E428F">
              <w:rPr>
                <w:rFonts w:ascii="굴림" w:hint="eastAsia"/>
                <w:color w:val="000000" w:themeColor="text1"/>
              </w:rPr>
              <w:t>입찰</w:t>
            </w:r>
          </w:p>
          <w:p w:rsidR="000574B8" w:rsidRPr="003E428F" w:rsidRDefault="000574B8" w:rsidP="000574B8">
            <w:pPr>
              <w:pStyle w:val="15"/>
              <w:wordWrap/>
              <w:snapToGrid/>
              <w:spacing w:line="288" w:lineRule="auto"/>
              <w:contextualSpacing/>
              <w:jc w:val="left"/>
              <w:rPr>
                <w:rFonts w:ascii="굴림"/>
                <w:color w:val="000000" w:themeColor="text1"/>
              </w:rPr>
            </w:pPr>
          </w:p>
          <w:p w:rsidR="000574B8" w:rsidRPr="003E428F" w:rsidRDefault="000574B8" w:rsidP="000574B8">
            <w:pPr>
              <w:pStyle w:val="15"/>
              <w:wordWrap/>
              <w:snapToGrid/>
              <w:spacing w:line="288" w:lineRule="auto"/>
              <w:contextualSpacing/>
              <w:jc w:val="left"/>
              <w:rPr>
                <w:rFonts w:ascii="굴림"/>
                <w:color w:val="000000" w:themeColor="text1"/>
              </w:rPr>
            </w:pPr>
          </w:p>
          <w:p w:rsidR="000574B8" w:rsidRDefault="000574B8" w:rsidP="000574B8">
            <w:pPr>
              <w:pStyle w:val="15"/>
              <w:wordWrap/>
              <w:snapToGrid/>
              <w:spacing w:line="288" w:lineRule="auto"/>
              <w:contextualSpacing/>
              <w:jc w:val="left"/>
              <w:rPr>
                <w:rFonts w:ascii="굴림"/>
                <w:color w:val="000000" w:themeColor="text1"/>
              </w:rPr>
            </w:pPr>
          </w:p>
          <w:p w:rsidR="000574B8" w:rsidRPr="0070240F" w:rsidRDefault="000574B8" w:rsidP="000574B8">
            <w:pPr>
              <w:pStyle w:val="15"/>
              <w:wordWrap/>
              <w:snapToGrid/>
              <w:spacing w:line="288" w:lineRule="auto"/>
              <w:contextualSpacing/>
              <w:jc w:val="left"/>
              <w:rPr>
                <w:rFonts w:ascii="굴림"/>
                <w:color w:val="000000" w:themeColor="text1"/>
              </w:rPr>
            </w:pPr>
          </w:p>
          <w:p w:rsidR="000574B8" w:rsidRPr="003E428F" w:rsidRDefault="000574B8" w:rsidP="000574B8">
            <w:pPr>
              <w:pStyle w:val="15"/>
              <w:wordWrap/>
              <w:snapToGrid/>
              <w:spacing w:line="288" w:lineRule="auto"/>
              <w:ind w:leftChars="100" w:left="548" w:hangingChars="174" w:hanging="348"/>
              <w:contextualSpacing/>
              <w:jc w:val="left"/>
              <w:rPr>
                <w:rFonts w:ascii="굴림"/>
                <w:color w:val="000000" w:themeColor="text1"/>
              </w:rPr>
            </w:pPr>
            <w:r w:rsidRPr="003E428F">
              <w:rPr>
                <w:rFonts w:ascii="굴림" w:hint="eastAsia"/>
                <w:color w:val="000000" w:themeColor="text1"/>
              </w:rPr>
              <w:t>나. 입찰금액 등을 포함하여 입찰서류의 중요한 부분이 불분명하거나 입찰서류의 정정 후 정정날인이나 서명을 누락한 입찰</w:t>
            </w:r>
          </w:p>
          <w:p w:rsidR="000574B8" w:rsidRPr="003E428F" w:rsidRDefault="000574B8" w:rsidP="000574B8">
            <w:pPr>
              <w:pStyle w:val="15"/>
              <w:wordWrap/>
              <w:snapToGrid/>
              <w:spacing w:line="288" w:lineRule="auto"/>
              <w:ind w:left="200" w:hangingChars="100" w:hanging="200"/>
              <w:contextualSpacing/>
              <w:jc w:val="left"/>
              <w:rPr>
                <w:rFonts w:ascii="굴림"/>
                <w:color w:val="000000" w:themeColor="text1"/>
              </w:rPr>
            </w:pPr>
          </w:p>
          <w:p w:rsidR="000574B8" w:rsidRPr="003E428F" w:rsidRDefault="000574B8" w:rsidP="000574B8">
            <w:pPr>
              <w:pStyle w:val="15"/>
              <w:wordWrap/>
              <w:snapToGrid/>
              <w:spacing w:line="288" w:lineRule="auto"/>
              <w:ind w:left="200" w:hangingChars="100" w:hanging="200"/>
              <w:contextualSpacing/>
              <w:jc w:val="left"/>
              <w:rPr>
                <w:rFonts w:ascii="굴림"/>
                <w:color w:val="000000" w:themeColor="text1"/>
              </w:rPr>
            </w:pPr>
          </w:p>
          <w:p w:rsidR="000574B8" w:rsidRDefault="000574B8" w:rsidP="000574B8">
            <w:pPr>
              <w:pStyle w:val="15"/>
              <w:wordWrap/>
              <w:snapToGrid/>
              <w:spacing w:line="288" w:lineRule="auto"/>
              <w:ind w:left="200" w:hangingChars="100" w:hanging="200"/>
              <w:contextualSpacing/>
              <w:jc w:val="left"/>
              <w:rPr>
                <w:rFonts w:ascii="굴림"/>
                <w:color w:val="000000" w:themeColor="text1"/>
              </w:rPr>
            </w:pPr>
          </w:p>
          <w:p w:rsidR="000574B8" w:rsidRPr="003E428F" w:rsidRDefault="000574B8" w:rsidP="000574B8">
            <w:pPr>
              <w:pStyle w:val="15"/>
              <w:wordWrap/>
              <w:snapToGrid/>
              <w:spacing w:line="288" w:lineRule="auto"/>
              <w:ind w:left="200" w:hangingChars="100" w:hanging="200"/>
              <w:contextualSpacing/>
              <w:jc w:val="left"/>
              <w:rPr>
                <w:rFonts w:ascii="굴림"/>
                <w:color w:val="000000" w:themeColor="text1"/>
              </w:rPr>
            </w:pPr>
          </w:p>
          <w:p w:rsidR="000574B8" w:rsidRPr="003E428F" w:rsidRDefault="000574B8" w:rsidP="000574B8">
            <w:pPr>
              <w:pStyle w:val="15"/>
              <w:wordWrap/>
              <w:snapToGrid/>
              <w:spacing w:line="288" w:lineRule="auto"/>
              <w:ind w:leftChars="100" w:left="548" w:hangingChars="174" w:hanging="348"/>
              <w:contextualSpacing/>
              <w:jc w:val="left"/>
              <w:rPr>
                <w:rFonts w:ascii="굴림"/>
                <w:color w:val="000000" w:themeColor="text1"/>
              </w:rPr>
            </w:pPr>
            <w:r w:rsidRPr="003E428F">
              <w:rPr>
                <w:rFonts w:ascii="굴림" w:hint="eastAsia"/>
                <w:color w:val="000000" w:themeColor="text1"/>
              </w:rPr>
              <w:t>다. 담합하거나 타인의 경쟁참가를 방해 또는 관계공무원의 공무집행을 방해한 자의 입찰</w:t>
            </w:r>
          </w:p>
          <w:p w:rsidR="000574B8" w:rsidRPr="003E428F" w:rsidRDefault="000574B8" w:rsidP="000574B8">
            <w:pPr>
              <w:pStyle w:val="15"/>
              <w:wordWrap/>
              <w:snapToGrid/>
              <w:spacing w:line="288" w:lineRule="auto"/>
              <w:ind w:left="348" w:hangingChars="174" w:hanging="348"/>
              <w:contextualSpacing/>
              <w:jc w:val="left"/>
              <w:rPr>
                <w:rFonts w:ascii="굴림"/>
                <w:color w:val="000000" w:themeColor="text1"/>
              </w:rPr>
            </w:pPr>
          </w:p>
          <w:p w:rsidR="000574B8" w:rsidRPr="003E428F" w:rsidRDefault="000574B8" w:rsidP="000574B8">
            <w:pPr>
              <w:pStyle w:val="15"/>
              <w:wordWrap/>
              <w:snapToGrid/>
              <w:spacing w:line="288" w:lineRule="auto"/>
              <w:ind w:left="348" w:hangingChars="174" w:hanging="348"/>
              <w:contextualSpacing/>
              <w:jc w:val="left"/>
              <w:rPr>
                <w:rFonts w:ascii="굴림"/>
                <w:color w:val="000000" w:themeColor="text1"/>
              </w:rPr>
            </w:pPr>
          </w:p>
          <w:p w:rsidR="000574B8" w:rsidRPr="003E428F" w:rsidRDefault="000574B8" w:rsidP="000574B8">
            <w:pPr>
              <w:pStyle w:val="15"/>
              <w:wordWrap/>
              <w:snapToGrid/>
              <w:spacing w:line="288" w:lineRule="auto"/>
              <w:ind w:left="348" w:hangingChars="174" w:hanging="348"/>
              <w:contextualSpacing/>
              <w:jc w:val="left"/>
              <w:rPr>
                <w:rFonts w:ascii="굴림"/>
                <w:color w:val="000000" w:themeColor="text1"/>
              </w:rPr>
            </w:pPr>
          </w:p>
          <w:p w:rsidR="000574B8" w:rsidRPr="003E428F" w:rsidRDefault="000574B8" w:rsidP="000574B8">
            <w:pPr>
              <w:pStyle w:val="15"/>
              <w:wordWrap/>
              <w:snapToGrid/>
              <w:spacing w:line="288" w:lineRule="auto"/>
              <w:ind w:left="348" w:hangingChars="174" w:hanging="348"/>
              <w:contextualSpacing/>
              <w:jc w:val="left"/>
              <w:rPr>
                <w:rFonts w:ascii="굴림"/>
                <w:color w:val="000000" w:themeColor="text1"/>
              </w:rPr>
            </w:pPr>
          </w:p>
          <w:p w:rsidR="000574B8" w:rsidRPr="003E428F" w:rsidRDefault="000574B8" w:rsidP="000574B8">
            <w:pPr>
              <w:pStyle w:val="15"/>
              <w:wordWrap/>
              <w:snapToGrid/>
              <w:spacing w:line="288" w:lineRule="auto"/>
              <w:ind w:leftChars="100" w:left="548" w:hangingChars="174" w:hanging="348"/>
              <w:contextualSpacing/>
              <w:jc w:val="left"/>
              <w:rPr>
                <w:rFonts w:ascii="굴림"/>
                <w:color w:val="000000" w:themeColor="text1"/>
              </w:rPr>
            </w:pPr>
            <w:r w:rsidRPr="003E428F">
              <w:rPr>
                <w:rFonts w:ascii="굴림" w:hint="eastAsia"/>
                <w:color w:val="000000" w:themeColor="text1"/>
              </w:rPr>
              <w:t xml:space="preserve">라. 입찰자(법인의 경우 대표자를 말한다. 이하 같다)가 직접 입찰서류를 제출하지 </w:t>
            </w:r>
            <w:r w:rsidRPr="003E428F">
              <w:rPr>
                <w:rFonts w:ascii="굴림"/>
                <w:color w:val="000000" w:themeColor="text1"/>
              </w:rPr>
              <w:t xml:space="preserve">      </w:t>
            </w:r>
            <w:r w:rsidRPr="003E428F">
              <w:rPr>
                <w:rFonts w:ascii="굴림" w:hint="eastAsia"/>
                <w:color w:val="000000" w:themeColor="text1"/>
              </w:rPr>
              <w:t>아니하고 입찰대리인을 통하여 입찰서류를 제출할 경우, 위임장에 지정된 대리인이 아닌 자가 입찰서류를 제출한 경우 또는 대리권이</w:t>
            </w:r>
            <w:r w:rsidRPr="003E428F">
              <w:rPr>
                <w:rFonts w:ascii="굴림"/>
                <w:color w:val="000000" w:themeColor="text1"/>
              </w:rPr>
              <w:t xml:space="preserve"> </w:t>
            </w:r>
            <w:r w:rsidRPr="003E428F">
              <w:rPr>
                <w:rFonts w:ascii="굴림" w:hint="eastAsia"/>
                <w:color w:val="000000" w:themeColor="text1"/>
              </w:rPr>
              <w:t>없는 자가 한 입찰</w:t>
            </w:r>
          </w:p>
          <w:p w:rsidR="000574B8" w:rsidRPr="003E428F" w:rsidRDefault="000574B8" w:rsidP="000574B8">
            <w:pPr>
              <w:pStyle w:val="15"/>
              <w:wordWrap/>
              <w:snapToGrid/>
              <w:spacing w:line="288" w:lineRule="auto"/>
              <w:ind w:left="348" w:hangingChars="174" w:hanging="348"/>
              <w:contextualSpacing/>
              <w:jc w:val="left"/>
              <w:rPr>
                <w:rFonts w:ascii="굴림"/>
                <w:color w:val="000000" w:themeColor="text1"/>
              </w:rPr>
            </w:pPr>
          </w:p>
          <w:p w:rsidR="000574B8" w:rsidRPr="003E428F" w:rsidRDefault="000574B8" w:rsidP="000574B8">
            <w:pPr>
              <w:pStyle w:val="15"/>
              <w:wordWrap/>
              <w:snapToGrid/>
              <w:spacing w:line="288" w:lineRule="auto"/>
              <w:ind w:left="348" w:hangingChars="174" w:hanging="348"/>
              <w:contextualSpacing/>
              <w:jc w:val="left"/>
              <w:rPr>
                <w:rFonts w:ascii="굴림"/>
                <w:color w:val="000000" w:themeColor="text1"/>
              </w:rPr>
            </w:pPr>
          </w:p>
          <w:p w:rsidR="000574B8" w:rsidRPr="003E428F" w:rsidRDefault="000574B8" w:rsidP="000574B8">
            <w:pPr>
              <w:pStyle w:val="15"/>
              <w:wordWrap/>
              <w:snapToGrid/>
              <w:spacing w:line="288" w:lineRule="auto"/>
              <w:ind w:leftChars="100" w:left="460" w:hangingChars="130" w:hanging="260"/>
              <w:contextualSpacing/>
              <w:jc w:val="left"/>
              <w:rPr>
                <w:rFonts w:ascii="굴림"/>
                <w:color w:val="000000" w:themeColor="text1"/>
              </w:rPr>
            </w:pPr>
            <w:r w:rsidRPr="003E428F">
              <w:rPr>
                <w:rFonts w:ascii="굴림" w:hint="eastAsia"/>
                <w:color w:val="000000" w:themeColor="text1"/>
              </w:rPr>
              <w:t>마. 입찰자의 기명날인 또는 서명이 없는 입찰</w:t>
            </w:r>
          </w:p>
          <w:p w:rsidR="000574B8" w:rsidRPr="003E428F" w:rsidRDefault="000574B8" w:rsidP="000574B8">
            <w:pPr>
              <w:pStyle w:val="15"/>
              <w:wordWrap/>
              <w:snapToGrid/>
              <w:spacing w:line="288" w:lineRule="auto"/>
              <w:ind w:left="432" w:hangingChars="230" w:hanging="432"/>
              <w:contextualSpacing/>
              <w:jc w:val="left"/>
              <w:rPr>
                <w:rFonts w:ascii="굴림"/>
                <w:color w:val="000000" w:themeColor="text1"/>
                <w:spacing w:val="-6"/>
              </w:rPr>
            </w:pPr>
          </w:p>
          <w:p w:rsidR="000574B8" w:rsidRPr="0070240F" w:rsidRDefault="000574B8" w:rsidP="000574B8">
            <w:pPr>
              <w:pStyle w:val="15"/>
              <w:wordWrap/>
              <w:snapToGrid/>
              <w:spacing w:line="288" w:lineRule="auto"/>
              <w:contextualSpacing/>
              <w:jc w:val="left"/>
              <w:rPr>
                <w:rFonts w:ascii="굴림"/>
                <w:color w:val="000000" w:themeColor="text1"/>
                <w:spacing w:val="-6"/>
              </w:rPr>
            </w:pPr>
          </w:p>
          <w:p w:rsidR="000574B8" w:rsidRPr="003E428F" w:rsidRDefault="000574B8" w:rsidP="000574B8">
            <w:pPr>
              <w:pStyle w:val="15"/>
              <w:wordWrap/>
              <w:snapToGrid/>
              <w:spacing w:line="288" w:lineRule="auto"/>
              <w:ind w:leftChars="100" w:left="548" w:hangingChars="174" w:hanging="348"/>
              <w:contextualSpacing/>
              <w:jc w:val="left"/>
              <w:rPr>
                <w:rFonts w:ascii="굴림"/>
                <w:color w:val="000000" w:themeColor="text1"/>
              </w:rPr>
            </w:pPr>
            <w:r w:rsidRPr="003E428F">
              <w:rPr>
                <w:rFonts w:ascii="굴림" w:hint="eastAsia"/>
                <w:color w:val="000000" w:themeColor="text1"/>
              </w:rPr>
              <w:t>바. 입찰서류의 내용이 입찰통화 등 입찰공고문 및 입찰유의서에서 정한 주요 조건을 반영하지 않고 있거나 또는 입찰공고문 및 입찰유의서에서 정한 서류를 제출하지 아니한 입찰</w:t>
            </w:r>
          </w:p>
          <w:p w:rsidR="000574B8" w:rsidRPr="003E428F" w:rsidRDefault="000574B8" w:rsidP="000574B8">
            <w:pPr>
              <w:pStyle w:val="15"/>
              <w:wordWrap/>
              <w:snapToGrid/>
              <w:spacing w:line="288" w:lineRule="auto"/>
              <w:contextualSpacing/>
              <w:jc w:val="left"/>
              <w:rPr>
                <w:rFonts w:ascii="굴림"/>
                <w:color w:val="000000" w:themeColor="text1"/>
              </w:rPr>
            </w:pPr>
          </w:p>
          <w:p w:rsidR="000574B8" w:rsidRPr="003E428F" w:rsidRDefault="000574B8" w:rsidP="000574B8">
            <w:pPr>
              <w:pStyle w:val="15"/>
              <w:wordWrap/>
              <w:snapToGrid/>
              <w:spacing w:line="288" w:lineRule="auto"/>
              <w:contextualSpacing/>
              <w:jc w:val="left"/>
              <w:rPr>
                <w:rFonts w:ascii="굴림"/>
                <w:color w:val="000000" w:themeColor="text1"/>
              </w:rPr>
            </w:pPr>
          </w:p>
          <w:p w:rsidR="000574B8" w:rsidRPr="003E428F" w:rsidRDefault="000574B8" w:rsidP="000574B8">
            <w:pPr>
              <w:pStyle w:val="15"/>
              <w:wordWrap/>
              <w:snapToGrid/>
              <w:spacing w:line="288" w:lineRule="auto"/>
              <w:ind w:leftChars="100" w:left="548" w:hangingChars="174" w:hanging="348"/>
              <w:contextualSpacing/>
              <w:jc w:val="left"/>
              <w:rPr>
                <w:rFonts w:ascii="굴림"/>
                <w:color w:val="000000" w:themeColor="text1"/>
              </w:rPr>
            </w:pPr>
            <w:r w:rsidRPr="003E428F">
              <w:rPr>
                <w:rFonts w:ascii="굴림" w:hint="eastAsia"/>
                <w:color w:val="000000" w:themeColor="text1"/>
              </w:rPr>
              <w:t>사. 입찰서에 기재한 중요부분에 착오가 있음을 이유로 개찰현장에서 입찰자가 입찰의 취</w:t>
            </w:r>
            <w:r w:rsidRPr="003E428F">
              <w:rPr>
                <w:rFonts w:ascii="굴림" w:hint="eastAsia"/>
                <w:color w:val="000000" w:themeColor="text1"/>
                <w:spacing w:val="-8"/>
              </w:rPr>
              <w:t>소의사를 표시한 것으로서 계약담당공무원이</w:t>
            </w:r>
            <w:r w:rsidRPr="003E428F">
              <w:rPr>
                <w:rFonts w:ascii="굴림"/>
                <w:color w:val="000000" w:themeColor="text1"/>
              </w:rPr>
              <w:t xml:space="preserve"> </w:t>
            </w:r>
            <w:r w:rsidRPr="003E428F">
              <w:rPr>
                <w:rFonts w:ascii="굴림" w:hint="eastAsia"/>
                <w:color w:val="000000" w:themeColor="text1"/>
              </w:rPr>
              <w:t>이를 인정한 입찰</w:t>
            </w:r>
          </w:p>
          <w:p w:rsidR="000574B8" w:rsidRPr="003E428F" w:rsidRDefault="000574B8" w:rsidP="000574B8">
            <w:pPr>
              <w:pStyle w:val="15"/>
              <w:wordWrap/>
              <w:snapToGrid/>
              <w:spacing w:line="288" w:lineRule="auto"/>
              <w:contextualSpacing/>
              <w:jc w:val="left"/>
              <w:rPr>
                <w:rFonts w:ascii="굴림"/>
                <w:color w:val="000000" w:themeColor="text1"/>
              </w:rPr>
            </w:pPr>
          </w:p>
          <w:p w:rsidR="000574B8" w:rsidRPr="003E428F" w:rsidRDefault="000574B8" w:rsidP="000574B8">
            <w:pPr>
              <w:pStyle w:val="15"/>
              <w:wordWrap/>
              <w:snapToGrid/>
              <w:spacing w:line="288" w:lineRule="auto"/>
              <w:contextualSpacing/>
              <w:jc w:val="left"/>
              <w:rPr>
                <w:rFonts w:ascii="굴림"/>
                <w:color w:val="000000" w:themeColor="text1"/>
              </w:rPr>
            </w:pPr>
          </w:p>
          <w:p w:rsidR="000574B8" w:rsidRPr="003E428F" w:rsidRDefault="000574B8" w:rsidP="000574B8">
            <w:pPr>
              <w:pStyle w:val="15"/>
              <w:wordWrap/>
              <w:snapToGrid/>
              <w:spacing w:line="288" w:lineRule="auto"/>
              <w:ind w:leftChars="100" w:left="548" w:hangingChars="174" w:hanging="348"/>
              <w:contextualSpacing/>
              <w:jc w:val="left"/>
              <w:rPr>
                <w:rFonts w:ascii="굴림"/>
                <w:bCs/>
                <w:color w:val="000000" w:themeColor="text1"/>
              </w:rPr>
            </w:pPr>
            <w:r w:rsidRPr="003E428F">
              <w:rPr>
                <w:rFonts w:ascii="굴림" w:hint="eastAsia"/>
                <w:color w:val="000000" w:themeColor="text1"/>
              </w:rPr>
              <w:t>아. 그 밖에 입찰공고문에서 정한 입찰 무효 사유가 발생한</w:t>
            </w:r>
            <w:r w:rsidRPr="003E428F">
              <w:rPr>
                <w:rFonts w:ascii="굴림"/>
                <w:color w:val="000000" w:themeColor="text1"/>
              </w:rPr>
              <w:t xml:space="preserve"> </w:t>
            </w:r>
            <w:r w:rsidRPr="003E428F">
              <w:rPr>
                <w:rFonts w:ascii="굴림" w:hint="eastAsia"/>
                <w:color w:val="000000" w:themeColor="text1"/>
              </w:rPr>
              <w:t xml:space="preserve">입찰 </w:t>
            </w:r>
          </w:p>
          <w:p w:rsidR="000574B8" w:rsidRPr="00355C72" w:rsidRDefault="000574B8" w:rsidP="000574B8">
            <w:pPr>
              <w:pStyle w:val="12"/>
              <w:wordWrap/>
              <w:spacing w:line="288" w:lineRule="auto"/>
              <w:contextualSpacing/>
              <w:jc w:val="left"/>
              <w:rPr>
                <w:rFonts w:ascii="굴림"/>
              </w:rPr>
            </w:pPr>
          </w:p>
        </w:tc>
        <w:tc>
          <w:tcPr>
            <w:tcW w:w="4814" w:type="dxa"/>
          </w:tcPr>
          <w:p w:rsidR="000574B8" w:rsidRPr="00355C72" w:rsidRDefault="000574B8" w:rsidP="000574B8">
            <w:pPr>
              <w:wordWrap/>
              <w:spacing w:line="288" w:lineRule="auto"/>
              <w:contextualSpacing/>
              <w:jc w:val="left"/>
              <w:textAlignment w:val="baseline"/>
              <w:rPr>
                <w:rFonts w:ascii="굴림" w:eastAsia="굴림" w:hAnsi="굴림" w:cs="굴림"/>
                <w:kern w:val="0"/>
                <w:szCs w:val="20"/>
              </w:rPr>
            </w:pPr>
            <w:r w:rsidRPr="00355C72">
              <w:rPr>
                <w:rFonts w:ascii="굴림" w:eastAsia="굴림" w:hAnsi="굴림" w:cs="굴림" w:hint="eastAsia"/>
                <w:b/>
                <w:bCs/>
                <w:color w:val="000000"/>
                <w:kern w:val="0"/>
                <w:szCs w:val="20"/>
              </w:rPr>
              <w:lastRenderedPageBreak/>
              <w:t xml:space="preserve">1. QUALIFICATION </w:t>
            </w:r>
            <w:r w:rsidRPr="00355C72">
              <w:rPr>
                <w:rFonts w:ascii="굴림" w:eastAsia="굴림" w:hAnsi="굴림" w:cs="굴림" w:hint="eastAsia"/>
                <w:b/>
                <w:bCs/>
                <w:kern w:val="0"/>
                <w:szCs w:val="20"/>
              </w:rPr>
              <w:t xml:space="preserve">FOR BIDDER </w:t>
            </w: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p>
          <w:p w:rsidR="000574B8" w:rsidRPr="00355C72" w:rsidRDefault="000574B8" w:rsidP="000574B8">
            <w:pPr>
              <w:wordWrap/>
              <w:spacing w:line="288" w:lineRule="auto"/>
              <w:ind w:left="100" w:hanging="100"/>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hint="eastAsia"/>
                <w:kern w:val="0"/>
                <w:szCs w:val="20"/>
              </w:rPr>
              <w:t>Any</w:t>
            </w:r>
            <w:r w:rsidRPr="00355C72">
              <w:rPr>
                <w:rFonts w:ascii="굴림" w:eastAsia="굴림" w:hAnsi="굴림"/>
                <w:color w:val="FF0000"/>
                <w:kern w:val="0"/>
                <w:szCs w:val="20"/>
              </w:rPr>
              <w:t xml:space="preserve"> </w:t>
            </w:r>
            <w:r w:rsidRPr="00355C72">
              <w:rPr>
                <w:rFonts w:ascii="굴림" w:eastAsia="굴림" w:hAnsi="굴림" w:hint="eastAsia"/>
                <w:kern w:val="0"/>
                <w:szCs w:val="20"/>
              </w:rPr>
              <w:t>company that desires to participate</w:t>
            </w:r>
            <w:r w:rsidRPr="00355C72">
              <w:rPr>
                <w:rFonts w:ascii="굴림" w:eastAsia="굴림" w:hAnsi="굴림"/>
                <w:kern w:val="0"/>
                <w:szCs w:val="20"/>
              </w:rPr>
              <w:t xml:space="preserve"> </w:t>
            </w:r>
            <w:r w:rsidRPr="00355C72">
              <w:rPr>
                <w:rFonts w:ascii="굴림" w:eastAsia="굴림" w:hAnsi="굴림" w:hint="eastAsia"/>
                <w:kern w:val="0"/>
                <w:szCs w:val="20"/>
              </w:rPr>
              <w:t>in the bidding (hereinafter referred to as the “Bidder”) carried out</w:t>
            </w:r>
            <w:r w:rsidRPr="00355C72">
              <w:rPr>
                <w:rFonts w:ascii="굴림" w:eastAsia="굴림" w:hAnsi="굴림" w:cs="굴림" w:hint="eastAsia"/>
                <w:kern w:val="0"/>
                <w:szCs w:val="20"/>
              </w:rPr>
              <w:t xml:space="preserve"> the Defense Acquisition Program Administration (hereinafter </w:t>
            </w:r>
            <w:r w:rsidRPr="00355C72">
              <w:rPr>
                <w:rFonts w:ascii="굴림" w:eastAsia="굴림" w:hAnsi="굴림" w:cs="굴림" w:hint="eastAsia"/>
                <w:color w:val="000000"/>
                <w:kern w:val="0"/>
                <w:szCs w:val="20"/>
              </w:rPr>
              <w:t xml:space="preserve">referred to as “DAPA”) shall meet the following requirements. </w:t>
            </w:r>
          </w:p>
          <w:p w:rsidR="000574B8" w:rsidRPr="00355C72" w:rsidRDefault="000574B8" w:rsidP="000574B8">
            <w:pPr>
              <w:wordWrap/>
              <w:spacing w:line="288" w:lineRule="auto"/>
              <w:contextualSpacing/>
              <w:jc w:val="left"/>
              <w:textAlignment w:val="baseline"/>
              <w:rPr>
                <w:rFonts w:ascii="굴림" w:eastAsia="굴림" w:hAnsi="굴림" w:cs="굴림"/>
                <w:kern w:val="0"/>
                <w:szCs w:val="20"/>
              </w:rPr>
            </w:pPr>
          </w:p>
          <w:p w:rsidR="000574B8" w:rsidRPr="00355C72" w:rsidRDefault="000574B8" w:rsidP="000574B8">
            <w:pPr>
              <w:wordWrap/>
              <w:spacing w:line="288" w:lineRule="auto"/>
              <w:ind w:left="365" w:hanging="365"/>
              <w:contextualSpacing/>
              <w:jc w:val="left"/>
              <w:textAlignment w:val="baseline"/>
              <w:rPr>
                <w:rFonts w:ascii="굴림" w:eastAsia="굴림" w:hAnsi="굴림" w:cs="굴림"/>
                <w:kern w:val="0"/>
                <w:szCs w:val="20"/>
              </w:rPr>
            </w:pPr>
            <w:r w:rsidRPr="00355C72">
              <w:rPr>
                <w:rFonts w:ascii="굴림" w:eastAsia="굴림" w:hAnsi="굴림" w:cs="굴림"/>
                <w:kern w:val="0"/>
                <w:szCs w:val="20"/>
              </w:rPr>
              <w:t xml:space="preserve"> </w:t>
            </w:r>
            <w:r w:rsidRPr="00355C72">
              <w:rPr>
                <w:rFonts w:ascii="굴림" w:eastAsia="굴림" w:hAnsi="굴림" w:cs="굴림" w:hint="eastAsia"/>
                <w:kern w:val="0"/>
                <w:szCs w:val="20"/>
              </w:rPr>
              <w:t xml:space="preserve">a. </w:t>
            </w:r>
            <w:r w:rsidRPr="00355C72">
              <w:rPr>
                <w:rFonts w:ascii="굴림" w:eastAsia="굴림" w:hAnsi="굴림" w:cs="굴림"/>
                <w:bCs/>
                <w:kern w:val="0"/>
                <w:szCs w:val="20"/>
              </w:rPr>
              <w:t>The B</w:t>
            </w:r>
            <w:r w:rsidRPr="00355C72">
              <w:rPr>
                <w:rFonts w:ascii="굴림" w:eastAsia="굴림" w:hAnsi="굴림" w:cs="굴림" w:hint="eastAsia"/>
                <w:bCs/>
                <w:kern w:val="0"/>
                <w:szCs w:val="20"/>
              </w:rPr>
              <w:t>i</w:t>
            </w:r>
            <w:r w:rsidRPr="00355C72">
              <w:rPr>
                <w:rFonts w:ascii="굴림" w:eastAsia="굴림" w:hAnsi="굴림" w:cs="굴림"/>
                <w:bCs/>
                <w:kern w:val="0"/>
                <w:szCs w:val="20"/>
              </w:rPr>
              <w:t>dder</w:t>
            </w:r>
            <w:r w:rsidRPr="00355C72">
              <w:rPr>
                <w:rFonts w:ascii="굴림" w:eastAsia="굴림" w:hAnsi="굴림" w:cs="굴림" w:hint="eastAsia"/>
                <w:kern w:val="0"/>
                <w:szCs w:val="20"/>
              </w:rPr>
              <w:t xml:space="preserve"> shall be a foreign manufacturer or foreign/domestic supplier who specializes in dealing with the items(s) subject to this bidding and is registered with the following systems. </w:t>
            </w:r>
          </w:p>
          <w:p w:rsidR="000574B8" w:rsidRPr="00355C72" w:rsidRDefault="000574B8" w:rsidP="000574B8">
            <w:pPr>
              <w:wordWrap/>
              <w:spacing w:line="288" w:lineRule="auto"/>
              <w:ind w:left="666" w:hanging="666"/>
              <w:contextualSpacing/>
              <w:jc w:val="left"/>
              <w:textAlignment w:val="baseline"/>
              <w:rPr>
                <w:rFonts w:ascii="굴림" w:eastAsia="굴림" w:hAnsi="굴림" w:cs="굴림"/>
                <w:kern w:val="0"/>
                <w:szCs w:val="20"/>
              </w:rPr>
            </w:pPr>
            <w:r w:rsidRPr="00355C72">
              <w:rPr>
                <w:rFonts w:ascii="굴림" w:eastAsia="굴림" w:hAnsi="굴림" w:cs="굴림"/>
                <w:kern w:val="0"/>
                <w:szCs w:val="20"/>
              </w:rPr>
              <w:t xml:space="preserve">   </w:t>
            </w:r>
            <w:r w:rsidRPr="00355C72">
              <w:rPr>
                <w:rFonts w:ascii="굴림" w:eastAsia="굴림" w:hAnsi="굴림" w:cs="굴림" w:hint="eastAsia"/>
                <w:kern w:val="0"/>
                <w:szCs w:val="20"/>
              </w:rPr>
              <w:t>(1) Foreign company: Korea Defense On-line E-Procurement System</w:t>
            </w:r>
            <w:r w:rsidRPr="00355C72">
              <w:rPr>
                <w:rFonts w:ascii="굴림" w:eastAsia="굴림" w:hAnsi="굴림" w:cs="굴림"/>
                <w:kern w:val="0"/>
                <w:szCs w:val="20"/>
              </w:rPr>
              <w:t xml:space="preserve"> </w:t>
            </w:r>
            <w:r w:rsidRPr="00355C72">
              <w:rPr>
                <w:rFonts w:ascii="굴림" w:eastAsia="굴림" w:hAnsi="굴림" w:cs="굴림" w:hint="eastAsia"/>
                <w:kern w:val="0"/>
                <w:szCs w:val="20"/>
              </w:rPr>
              <w:t>(www.d2b.go.kr)</w:t>
            </w:r>
          </w:p>
          <w:p w:rsidR="000574B8" w:rsidRPr="00355C72" w:rsidRDefault="000574B8" w:rsidP="000574B8">
            <w:pPr>
              <w:wordWrap/>
              <w:spacing w:line="288" w:lineRule="auto"/>
              <w:ind w:left="666" w:hanging="666"/>
              <w:contextualSpacing/>
              <w:jc w:val="left"/>
              <w:textAlignment w:val="baseline"/>
              <w:rPr>
                <w:rFonts w:ascii="굴림" w:eastAsia="굴림" w:hAnsi="굴림" w:cs="굴림"/>
                <w:kern w:val="0"/>
                <w:szCs w:val="20"/>
              </w:rPr>
            </w:pPr>
            <w:r w:rsidRPr="00355C72">
              <w:rPr>
                <w:rFonts w:ascii="굴림" w:eastAsia="굴림" w:hAnsi="굴림" w:cs="굴림"/>
                <w:kern w:val="0"/>
                <w:szCs w:val="20"/>
              </w:rPr>
              <w:t xml:space="preserve">   </w:t>
            </w:r>
            <w:r w:rsidRPr="00355C72">
              <w:rPr>
                <w:rFonts w:ascii="굴림" w:eastAsia="굴림" w:hAnsi="굴림" w:cs="굴림" w:hint="eastAsia"/>
                <w:kern w:val="0"/>
                <w:szCs w:val="20"/>
              </w:rPr>
              <w:t>(2) Domestic supplier: Korea On-line</w:t>
            </w:r>
            <w:r w:rsidRPr="00355C72">
              <w:rPr>
                <w:rFonts w:ascii="굴림" w:eastAsia="굴림" w:hAnsi="굴림" w:cs="굴림"/>
                <w:kern w:val="0"/>
                <w:szCs w:val="20"/>
              </w:rPr>
              <w:t xml:space="preserve"> </w:t>
            </w:r>
            <w:r w:rsidRPr="00355C72">
              <w:rPr>
                <w:rFonts w:ascii="굴림" w:eastAsia="굴림" w:hAnsi="굴림" w:cs="굴림" w:hint="eastAsia"/>
                <w:kern w:val="0"/>
                <w:szCs w:val="20"/>
              </w:rPr>
              <w:t>E-Procurement System</w:t>
            </w:r>
            <w:r w:rsidRPr="00355C72">
              <w:rPr>
                <w:rFonts w:ascii="굴림" w:eastAsia="굴림" w:hAnsi="굴림" w:cs="굴림"/>
                <w:kern w:val="0"/>
                <w:szCs w:val="20"/>
              </w:rPr>
              <w:t xml:space="preserve"> </w:t>
            </w:r>
            <w:r w:rsidRPr="00355C72">
              <w:rPr>
                <w:rFonts w:ascii="굴림" w:eastAsia="굴림" w:hAnsi="굴림" w:cs="굴림" w:hint="eastAsia"/>
                <w:kern w:val="0"/>
                <w:szCs w:val="20"/>
              </w:rPr>
              <w:t>(www.g2b.go.kr) and Korea Defense On-line E-Procurement System (www.d2b.go.kr)</w:t>
            </w:r>
          </w:p>
          <w:p w:rsidR="000574B8" w:rsidRPr="00355C72" w:rsidRDefault="000574B8" w:rsidP="000574B8">
            <w:pPr>
              <w:wordWrap/>
              <w:spacing w:line="288" w:lineRule="auto"/>
              <w:contextualSpacing/>
              <w:jc w:val="left"/>
              <w:textAlignment w:val="baseline"/>
              <w:rPr>
                <w:rFonts w:ascii="굴림" w:eastAsia="굴림" w:hAnsi="굴림" w:cs="굴림"/>
                <w:kern w:val="0"/>
                <w:szCs w:val="20"/>
              </w:rPr>
            </w:pPr>
          </w:p>
          <w:p w:rsidR="000574B8" w:rsidRPr="00355C72" w:rsidRDefault="000574B8" w:rsidP="000574B8">
            <w:pPr>
              <w:wordWrap/>
              <w:spacing w:line="288" w:lineRule="auto"/>
              <w:ind w:left="365" w:hanging="365"/>
              <w:contextualSpacing/>
              <w:jc w:val="left"/>
              <w:textAlignment w:val="baseline"/>
              <w:rPr>
                <w:rFonts w:ascii="굴림" w:eastAsia="굴림" w:hAnsi="굴림" w:cs="굴림"/>
                <w:kern w:val="0"/>
                <w:szCs w:val="20"/>
              </w:rPr>
            </w:pPr>
            <w:r w:rsidRPr="00355C72">
              <w:rPr>
                <w:rFonts w:ascii="굴림" w:eastAsia="굴림" w:hAnsi="굴림" w:cs="굴림"/>
                <w:kern w:val="0"/>
                <w:szCs w:val="20"/>
              </w:rPr>
              <w:t xml:space="preserve"> </w:t>
            </w:r>
            <w:r w:rsidRPr="00355C72">
              <w:rPr>
                <w:rFonts w:ascii="굴림" w:eastAsia="굴림" w:hAnsi="굴림" w:cs="굴림" w:hint="eastAsia"/>
                <w:kern w:val="0"/>
                <w:szCs w:val="20"/>
              </w:rPr>
              <w:t xml:space="preserve">b. </w:t>
            </w:r>
            <w:r w:rsidRPr="00355C72">
              <w:rPr>
                <w:rFonts w:ascii="굴림" w:eastAsia="굴림" w:hAnsi="굴림" w:cs="굴림"/>
                <w:bCs/>
                <w:kern w:val="0"/>
                <w:szCs w:val="20"/>
              </w:rPr>
              <w:t>The B</w:t>
            </w:r>
            <w:r w:rsidRPr="00355C72">
              <w:rPr>
                <w:rFonts w:ascii="굴림" w:eastAsia="굴림" w:hAnsi="굴림" w:cs="굴림" w:hint="eastAsia"/>
                <w:bCs/>
                <w:kern w:val="0"/>
                <w:szCs w:val="20"/>
              </w:rPr>
              <w:t>i</w:t>
            </w:r>
            <w:r w:rsidRPr="00355C72">
              <w:rPr>
                <w:rFonts w:ascii="굴림" w:eastAsia="굴림" w:hAnsi="굴림" w:cs="굴림"/>
                <w:bCs/>
                <w:kern w:val="0"/>
                <w:szCs w:val="20"/>
              </w:rPr>
              <w:t>dder</w:t>
            </w:r>
            <w:r w:rsidRPr="00355C72">
              <w:rPr>
                <w:rFonts w:ascii="굴림" w:eastAsia="굴림" w:hAnsi="굴림" w:cs="굴림" w:hint="eastAsia"/>
                <w:kern w:val="0"/>
                <w:szCs w:val="20"/>
              </w:rPr>
              <w:t xml:space="preserve"> shall register with DAPA, at least five</w:t>
            </w:r>
            <w:r w:rsidRPr="00355C72">
              <w:rPr>
                <w:rFonts w:ascii="굴림" w:eastAsia="굴림" w:hAnsi="굴림" w:cs="굴림"/>
                <w:kern w:val="0"/>
                <w:szCs w:val="20"/>
              </w:rPr>
              <w:t xml:space="preserve"> </w:t>
            </w:r>
            <w:r w:rsidRPr="00355C72">
              <w:rPr>
                <w:rFonts w:ascii="굴림" w:eastAsia="굴림" w:hAnsi="굴림" w:cs="굴림" w:hint="eastAsia"/>
                <w:kern w:val="0"/>
                <w:szCs w:val="20"/>
              </w:rPr>
              <w:t xml:space="preserve">(5) days prior to the bid opening date specified in the Invitation for Bid (hereinafter referred to as “the IFB” or “the Invitation”). In case </w:t>
            </w:r>
            <w:r w:rsidRPr="00355C72">
              <w:rPr>
                <w:rFonts w:ascii="굴림" w:eastAsia="굴림" w:hAnsi="굴림" w:cs="굴림"/>
                <w:bCs/>
                <w:kern w:val="0"/>
                <w:szCs w:val="20"/>
              </w:rPr>
              <w:t xml:space="preserve">the Bidder </w:t>
            </w:r>
            <w:r w:rsidRPr="00355C72">
              <w:rPr>
                <w:rFonts w:ascii="굴림" w:eastAsia="굴림" w:hAnsi="굴림" w:cs="굴림" w:hint="eastAsia"/>
                <w:kern w:val="0"/>
                <w:szCs w:val="20"/>
              </w:rPr>
              <w:t>wishes to participate in bidding by hiring a munitions sales agent (hereinafter referred to as the “commissioned agent”), the respective Commissioned Agent must also be the agent that has registered with DAPA in accordance with Article 57-2 of the Defense Acquisition Program Act and Article 68-2 of the Enforcement Decree of the Defense Acquisition Program Act.</w:t>
            </w:r>
          </w:p>
          <w:p w:rsidR="000574B8" w:rsidRPr="00355C72" w:rsidRDefault="000574B8" w:rsidP="000574B8">
            <w:pPr>
              <w:wordWrap/>
              <w:spacing w:line="288" w:lineRule="auto"/>
              <w:contextualSpacing/>
              <w:jc w:val="left"/>
              <w:textAlignment w:val="baseline"/>
              <w:rPr>
                <w:rFonts w:ascii="굴림" w:eastAsia="굴림" w:hAnsi="굴림" w:cs="굴림"/>
                <w:kern w:val="0"/>
                <w:szCs w:val="20"/>
              </w:rPr>
            </w:pPr>
          </w:p>
          <w:p w:rsidR="000574B8" w:rsidRPr="00355C72" w:rsidRDefault="000574B8" w:rsidP="000574B8">
            <w:pPr>
              <w:wordWrap/>
              <w:spacing w:line="288" w:lineRule="auto"/>
              <w:ind w:left="365" w:hanging="365"/>
              <w:contextualSpacing/>
              <w:jc w:val="left"/>
              <w:textAlignment w:val="baseline"/>
              <w:rPr>
                <w:rFonts w:ascii="굴림" w:eastAsia="굴림" w:hAnsi="굴림" w:cs="굴림"/>
                <w:kern w:val="0"/>
                <w:szCs w:val="20"/>
              </w:rPr>
            </w:pPr>
            <w:r w:rsidRPr="00355C72">
              <w:rPr>
                <w:rFonts w:ascii="굴림" w:eastAsia="굴림" w:hAnsi="굴림" w:cs="굴림"/>
                <w:kern w:val="0"/>
                <w:szCs w:val="20"/>
              </w:rPr>
              <w:t xml:space="preserve"> </w:t>
            </w:r>
            <w:r w:rsidRPr="00355C72">
              <w:rPr>
                <w:rFonts w:ascii="굴림" w:eastAsia="굴림" w:hAnsi="굴림" w:cs="굴림" w:hint="eastAsia"/>
                <w:kern w:val="0"/>
                <w:szCs w:val="20"/>
              </w:rPr>
              <w:t xml:space="preserve">c. </w:t>
            </w:r>
            <w:r w:rsidRPr="00355C72">
              <w:rPr>
                <w:rFonts w:ascii="굴림" w:eastAsia="굴림" w:hAnsi="굴림" w:cs="굴림"/>
                <w:bCs/>
                <w:kern w:val="0"/>
                <w:szCs w:val="20"/>
              </w:rPr>
              <w:t>The B</w:t>
            </w:r>
            <w:r w:rsidRPr="00355C72">
              <w:rPr>
                <w:rFonts w:ascii="굴림" w:eastAsia="굴림" w:hAnsi="굴림" w:cs="굴림" w:hint="eastAsia"/>
                <w:bCs/>
                <w:kern w:val="0"/>
                <w:szCs w:val="20"/>
              </w:rPr>
              <w:t>i</w:t>
            </w:r>
            <w:r w:rsidRPr="00355C72">
              <w:rPr>
                <w:rFonts w:ascii="굴림" w:eastAsia="굴림" w:hAnsi="굴림" w:cs="굴림"/>
                <w:bCs/>
                <w:kern w:val="0"/>
                <w:szCs w:val="20"/>
              </w:rPr>
              <w:t>dder</w:t>
            </w:r>
            <w:r w:rsidRPr="00355C72">
              <w:rPr>
                <w:rFonts w:ascii="굴림" w:eastAsia="굴림" w:hAnsi="굴림" w:cs="굴림" w:hint="eastAsia"/>
                <w:kern w:val="0"/>
                <w:szCs w:val="20"/>
              </w:rPr>
              <w:t xml:space="preserve"> shall pass the security measurement and background check in order to participate in a bidding as a domestic supplier (including the </w:t>
            </w:r>
            <w:r w:rsidRPr="00355C72">
              <w:rPr>
                <w:rFonts w:ascii="굴림" w:eastAsia="굴림" w:hAnsi="굴림" w:cs="굴림"/>
                <w:kern w:val="0"/>
                <w:szCs w:val="20"/>
              </w:rPr>
              <w:t>B</w:t>
            </w:r>
            <w:r w:rsidRPr="00355C72">
              <w:rPr>
                <w:rFonts w:ascii="굴림" w:eastAsia="굴림" w:hAnsi="굴림" w:cs="굴림" w:hint="eastAsia"/>
                <w:kern w:val="0"/>
                <w:szCs w:val="20"/>
              </w:rPr>
              <w:t>idder’s Commissioned Agent).</w:t>
            </w:r>
          </w:p>
          <w:p w:rsidR="000574B8" w:rsidRPr="00355C72" w:rsidRDefault="000574B8" w:rsidP="000574B8">
            <w:pPr>
              <w:wordWrap/>
              <w:spacing w:line="288" w:lineRule="auto"/>
              <w:contextualSpacing/>
              <w:jc w:val="left"/>
              <w:textAlignment w:val="baseline"/>
              <w:rPr>
                <w:rFonts w:ascii="굴림" w:eastAsia="굴림" w:hAnsi="굴림" w:cs="굴림"/>
                <w:kern w:val="0"/>
                <w:szCs w:val="20"/>
              </w:rPr>
            </w:pPr>
          </w:p>
          <w:p w:rsidR="000574B8" w:rsidRPr="00355C72" w:rsidRDefault="000574B8" w:rsidP="000574B8">
            <w:pPr>
              <w:wordWrap/>
              <w:spacing w:line="288" w:lineRule="auto"/>
              <w:ind w:left="365" w:hanging="365"/>
              <w:contextualSpacing/>
              <w:jc w:val="left"/>
              <w:textAlignment w:val="baseline"/>
              <w:rPr>
                <w:rFonts w:ascii="굴림" w:eastAsia="굴림" w:hAnsi="굴림" w:cs="굴림"/>
                <w:color w:val="000000"/>
                <w:kern w:val="0"/>
                <w:szCs w:val="20"/>
              </w:rPr>
            </w:pPr>
            <w:r w:rsidRPr="00355C72">
              <w:rPr>
                <w:rFonts w:ascii="굴림" w:eastAsia="굴림" w:hAnsi="굴림" w:cs="굴림"/>
                <w:kern w:val="0"/>
                <w:szCs w:val="20"/>
              </w:rPr>
              <w:t xml:space="preserve"> </w:t>
            </w:r>
            <w:r w:rsidRPr="00355C72">
              <w:rPr>
                <w:rFonts w:ascii="굴림" w:eastAsia="굴림" w:hAnsi="굴림" w:cs="굴림" w:hint="eastAsia"/>
                <w:kern w:val="0"/>
                <w:szCs w:val="20"/>
              </w:rPr>
              <w:t xml:space="preserve">d. </w:t>
            </w:r>
            <w:r w:rsidRPr="00355C72">
              <w:rPr>
                <w:rFonts w:ascii="굴림" w:eastAsia="굴림" w:hAnsi="굴림" w:cs="굴림"/>
                <w:bCs/>
                <w:kern w:val="0"/>
                <w:szCs w:val="20"/>
              </w:rPr>
              <w:t>The B</w:t>
            </w:r>
            <w:r w:rsidRPr="00355C72">
              <w:rPr>
                <w:rFonts w:ascii="굴림" w:eastAsia="굴림" w:hAnsi="굴림" w:cs="굴림" w:hint="eastAsia"/>
                <w:bCs/>
                <w:kern w:val="0"/>
                <w:szCs w:val="20"/>
              </w:rPr>
              <w:t>i</w:t>
            </w:r>
            <w:r w:rsidRPr="00355C72">
              <w:rPr>
                <w:rFonts w:ascii="굴림" w:eastAsia="굴림" w:hAnsi="굴림" w:cs="굴림"/>
                <w:bCs/>
                <w:kern w:val="0"/>
                <w:szCs w:val="20"/>
              </w:rPr>
              <w:t>dder</w:t>
            </w:r>
            <w:r w:rsidRPr="00355C72">
              <w:rPr>
                <w:rFonts w:ascii="굴림" w:eastAsia="굴림" w:hAnsi="굴림" w:cs="굴림" w:hint="eastAsia"/>
                <w:kern w:val="0"/>
                <w:szCs w:val="20"/>
              </w:rPr>
              <w:t xml:space="preserve"> shall be qualified and eligible to receive a contract according </w:t>
            </w:r>
            <w:r w:rsidRPr="00355C72">
              <w:rPr>
                <w:rFonts w:ascii="굴림" w:eastAsia="굴림" w:hAnsi="굴림" w:cs="굴림" w:hint="eastAsia"/>
                <w:color w:val="000000"/>
                <w:kern w:val="0"/>
                <w:szCs w:val="20"/>
              </w:rPr>
              <w:t>to applicable laws and regulations.</w:t>
            </w: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r w:rsidRPr="00355C72">
              <w:rPr>
                <w:rFonts w:ascii="굴림" w:eastAsia="굴림" w:hAnsi="굴림" w:cs="굴림" w:hint="eastAsia"/>
                <w:b/>
                <w:bCs/>
                <w:color w:val="000000"/>
                <w:kern w:val="0"/>
                <w:szCs w:val="20"/>
              </w:rPr>
              <w:t xml:space="preserve">2. BID PRICE </w:t>
            </w: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p>
          <w:p w:rsidR="000574B8" w:rsidRPr="00355C72" w:rsidRDefault="000574B8" w:rsidP="000574B8">
            <w:pPr>
              <w:wordWrap/>
              <w:spacing w:line="288" w:lineRule="auto"/>
              <w:ind w:left="365" w:hanging="365"/>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 xml:space="preserve">a. Unless otherwise specified in the IFB, prices shall be quoted according to the commodity descriptions and price list (in the format specified in Annex 2) in United States Dollars </w:t>
            </w:r>
            <w:r>
              <w:rPr>
                <w:rFonts w:ascii="굴림" w:eastAsia="굴림" w:hAnsi="굴림" w:cs="굴림"/>
                <w:color w:val="000000"/>
                <w:kern w:val="0"/>
                <w:szCs w:val="20"/>
              </w:rPr>
              <w:t xml:space="preserve">on </w:t>
            </w:r>
            <w:proofErr w:type="gramStart"/>
            <w:r>
              <w:rPr>
                <w:rFonts w:ascii="굴림" w:eastAsia="굴림" w:hAnsi="굴림" w:cs="굴림"/>
                <w:color w:val="000000"/>
                <w:kern w:val="0"/>
                <w:szCs w:val="20"/>
              </w:rPr>
              <w:t>a</w:t>
            </w:r>
            <w:proofErr w:type="gramEnd"/>
            <w:r>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 xml:space="preserve">FCA (Free Carrier) basis. The unit price of each commodity and the total price shall include the inspection fee and shall be indicated by item. If a disparity exists between the unit price and the total price, the unit price shall prevail. </w:t>
            </w: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p>
          <w:p w:rsidR="000574B8" w:rsidRPr="00355C72" w:rsidRDefault="000574B8" w:rsidP="000574B8">
            <w:pPr>
              <w:wordWrap/>
              <w:spacing w:line="288" w:lineRule="auto"/>
              <w:ind w:left="365" w:hanging="365"/>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 xml:space="preserve">b. DAPA reserves the right to purchase the spare parts as quoted or in quantities which DAPA deems appropriate. </w:t>
            </w: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r w:rsidRPr="00355C72">
              <w:rPr>
                <w:rFonts w:ascii="굴림" w:eastAsia="굴림" w:hAnsi="굴림" w:cs="굴림" w:hint="eastAsia"/>
                <w:b/>
                <w:bCs/>
                <w:color w:val="000000"/>
                <w:kern w:val="0"/>
                <w:szCs w:val="20"/>
              </w:rPr>
              <w:t xml:space="preserve">3. BIDDING DOCUMENTS </w:t>
            </w: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p>
          <w:p w:rsidR="000574B8" w:rsidRPr="000F3717" w:rsidRDefault="000574B8" w:rsidP="000574B8">
            <w:pPr>
              <w:wordWrap/>
              <w:spacing w:line="288" w:lineRule="auto"/>
              <w:ind w:left="365" w:hanging="365"/>
              <w:contextualSpacing/>
              <w:jc w:val="left"/>
              <w:textAlignment w:val="baseline"/>
              <w:rPr>
                <w:rFonts w:ascii="굴림" w:eastAsia="굴림" w:hAnsi="굴림" w:cs="굴림"/>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 xml:space="preserve">a. The commodity being procured and the bidding </w:t>
            </w:r>
            <w:r w:rsidRPr="000F3717">
              <w:rPr>
                <w:rFonts w:ascii="굴림" w:eastAsia="굴림" w:hAnsi="굴림" w:cs="굴림" w:hint="eastAsia"/>
                <w:kern w:val="0"/>
                <w:szCs w:val="20"/>
              </w:rPr>
              <w:t xml:space="preserve">procedures </w:t>
            </w:r>
            <w:r w:rsidRPr="000F3717">
              <w:rPr>
                <w:rFonts w:ascii="굴림" w:eastAsia="굴림" w:hAnsi="굴림" w:hint="eastAsia"/>
                <w:kern w:val="0"/>
                <w:szCs w:val="20"/>
              </w:rPr>
              <w:t>shall be</w:t>
            </w:r>
            <w:r w:rsidRPr="000F3717">
              <w:rPr>
                <w:rFonts w:ascii="굴림" w:eastAsia="굴림" w:hAnsi="굴림" w:cs="굴림" w:hint="eastAsia"/>
                <w:kern w:val="0"/>
                <w:szCs w:val="20"/>
              </w:rPr>
              <w:t xml:space="preserve"> prescribed in the IFB. Other documents related to the bidding shall consist of; </w:t>
            </w:r>
          </w:p>
          <w:p w:rsidR="000574B8" w:rsidRPr="00355C72" w:rsidRDefault="000574B8" w:rsidP="000574B8">
            <w:pPr>
              <w:wordWrap/>
              <w:spacing w:line="288" w:lineRule="auto"/>
              <w:ind w:left="666" w:hanging="666"/>
              <w:contextualSpacing/>
              <w:jc w:val="left"/>
              <w:textAlignment w:val="baseline"/>
              <w:rPr>
                <w:rFonts w:ascii="굴림" w:eastAsia="굴림" w:hAnsi="굴림" w:cs="굴림"/>
                <w:kern w:val="0"/>
                <w:szCs w:val="20"/>
              </w:rPr>
            </w:pPr>
            <w:r w:rsidRPr="000F3717">
              <w:rPr>
                <w:rFonts w:ascii="굴림" w:eastAsia="굴림" w:hAnsi="굴림" w:cs="굴림"/>
                <w:kern w:val="0"/>
                <w:szCs w:val="20"/>
              </w:rPr>
              <w:t xml:space="preserve">   </w:t>
            </w:r>
            <w:r w:rsidRPr="000F3717">
              <w:rPr>
                <w:rFonts w:ascii="굴림" w:eastAsia="굴림" w:hAnsi="굴림" w:cs="굴림" w:hint="eastAsia"/>
                <w:kern w:val="0"/>
                <w:szCs w:val="20"/>
              </w:rPr>
              <w:t>(1) General Instructions to Bidders</w:t>
            </w:r>
            <w:r w:rsidRPr="00355C72">
              <w:rPr>
                <w:rFonts w:ascii="굴림" w:eastAsia="굴림" w:hAnsi="굴림" w:cs="굴림" w:hint="eastAsia"/>
                <w:kern w:val="0"/>
                <w:szCs w:val="20"/>
              </w:rPr>
              <w:t>, Special Instructions</w:t>
            </w:r>
          </w:p>
          <w:p w:rsidR="000574B8" w:rsidRPr="00355C72" w:rsidRDefault="000574B8" w:rsidP="000574B8">
            <w:pPr>
              <w:wordWrap/>
              <w:spacing w:line="288" w:lineRule="auto"/>
              <w:ind w:left="666" w:hanging="666"/>
              <w:contextualSpacing/>
              <w:jc w:val="left"/>
              <w:textAlignment w:val="baseline"/>
              <w:rPr>
                <w:rFonts w:ascii="굴림" w:eastAsia="굴림" w:hAnsi="굴림" w:cs="굴림"/>
                <w:kern w:val="0"/>
                <w:szCs w:val="20"/>
              </w:rPr>
            </w:pPr>
            <w:r w:rsidRPr="00355C72">
              <w:rPr>
                <w:rFonts w:ascii="굴림" w:eastAsia="굴림" w:hAnsi="굴림" w:cs="굴림"/>
                <w:kern w:val="0"/>
                <w:szCs w:val="20"/>
              </w:rPr>
              <w:t xml:space="preserve">   </w:t>
            </w:r>
            <w:r w:rsidRPr="00355C72">
              <w:rPr>
                <w:rFonts w:ascii="굴림" w:eastAsia="굴림" w:hAnsi="굴림" w:cs="굴림" w:hint="eastAsia"/>
                <w:kern w:val="0"/>
                <w:szCs w:val="20"/>
              </w:rPr>
              <w:t xml:space="preserve">(2) General Terms and Conditions </w:t>
            </w:r>
          </w:p>
          <w:p w:rsidR="000574B8" w:rsidRPr="00355C72" w:rsidRDefault="000574B8" w:rsidP="000574B8">
            <w:pPr>
              <w:wordWrap/>
              <w:spacing w:line="288" w:lineRule="auto"/>
              <w:ind w:left="666" w:hanging="666"/>
              <w:contextualSpacing/>
              <w:jc w:val="left"/>
              <w:textAlignment w:val="baseline"/>
              <w:rPr>
                <w:rFonts w:ascii="굴림" w:eastAsia="굴림" w:hAnsi="굴림" w:cs="굴림"/>
                <w:kern w:val="0"/>
                <w:szCs w:val="20"/>
              </w:rPr>
            </w:pPr>
            <w:r w:rsidRPr="00355C72">
              <w:rPr>
                <w:rFonts w:ascii="굴림" w:eastAsia="굴림" w:hAnsi="굴림" w:cs="굴림"/>
                <w:kern w:val="0"/>
                <w:szCs w:val="20"/>
              </w:rPr>
              <w:t xml:space="preserve">   </w:t>
            </w:r>
            <w:r w:rsidRPr="00355C72">
              <w:rPr>
                <w:rFonts w:ascii="굴림" w:eastAsia="굴림" w:hAnsi="굴림" w:cs="굴림" w:hint="eastAsia"/>
                <w:kern w:val="0"/>
                <w:szCs w:val="20"/>
              </w:rPr>
              <w:t>(3) Technical Documentation (drawings, forms); and</w:t>
            </w:r>
          </w:p>
          <w:p w:rsidR="000574B8" w:rsidRPr="00355C72" w:rsidRDefault="000574B8" w:rsidP="000574B8">
            <w:pPr>
              <w:wordWrap/>
              <w:spacing w:line="288" w:lineRule="auto"/>
              <w:ind w:left="666" w:hanging="666"/>
              <w:contextualSpacing/>
              <w:jc w:val="left"/>
              <w:textAlignment w:val="baseline"/>
              <w:rPr>
                <w:rFonts w:ascii="굴림" w:eastAsia="굴림" w:hAnsi="굴림" w:cs="굴림"/>
                <w:kern w:val="0"/>
                <w:szCs w:val="20"/>
              </w:rPr>
            </w:pPr>
            <w:r w:rsidRPr="00355C72">
              <w:rPr>
                <w:rFonts w:ascii="굴림" w:eastAsia="굴림" w:hAnsi="굴림" w:cs="굴림"/>
                <w:kern w:val="0"/>
                <w:szCs w:val="20"/>
              </w:rPr>
              <w:t xml:space="preserve">   </w:t>
            </w:r>
            <w:r w:rsidRPr="00355C72">
              <w:rPr>
                <w:rFonts w:ascii="굴림" w:eastAsia="굴림" w:hAnsi="굴림" w:cs="굴림" w:hint="eastAsia"/>
                <w:kern w:val="0"/>
                <w:szCs w:val="20"/>
              </w:rPr>
              <w:t xml:space="preserve">(4) Any other documents required in the IFB </w:t>
            </w:r>
          </w:p>
          <w:p w:rsidR="000574B8" w:rsidRPr="00355C72" w:rsidRDefault="000574B8" w:rsidP="000574B8">
            <w:pPr>
              <w:wordWrap/>
              <w:spacing w:line="288" w:lineRule="auto"/>
              <w:ind w:left="566" w:hanging="566"/>
              <w:contextualSpacing/>
              <w:jc w:val="left"/>
              <w:textAlignment w:val="baseline"/>
              <w:rPr>
                <w:rFonts w:ascii="굴림" w:eastAsia="굴림" w:hAnsi="굴림" w:cs="굴림"/>
                <w:kern w:val="0"/>
                <w:szCs w:val="20"/>
              </w:rPr>
            </w:pPr>
          </w:p>
          <w:p w:rsidR="000574B8" w:rsidRPr="000F3717" w:rsidRDefault="000574B8" w:rsidP="000574B8">
            <w:pPr>
              <w:wordWrap/>
              <w:spacing w:line="288" w:lineRule="auto"/>
              <w:ind w:left="365" w:hanging="365"/>
              <w:contextualSpacing/>
              <w:jc w:val="left"/>
              <w:textAlignment w:val="baseline"/>
              <w:rPr>
                <w:rFonts w:ascii="굴림" w:eastAsia="굴림" w:hAnsi="굴림" w:cs="굴림"/>
                <w:kern w:val="0"/>
                <w:szCs w:val="20"/>
              </w:rPr>
            </w:pPr>
            <w:r w:rsidRPr="00355C72">
              <w:rPr>
                <w:rFonts w:ascii="굴림" w:eastAsia="굴림" w:hAnsi="굴림" w:cs="굴림"/>
                <w:kern w:val="0"/>
                <w:szCs w:val="20"/>
              </w:rPr>
              <w:t xml:space="preserve"> </w:t>
            </w:r>
            <w:r w:rsidRPr="00355C72">
              <w:rPr>
                <w:rFonts w:ascii="굴림" w:eastAsia="굴림" w:hAnsi="굴림" w:cs="굴림" w:hint="eastAsia"/>
                <w:kern w:val="0"/>
                <w:szCs w:val="20"/>
              </w:rPr>
              <w:t xml:space="preserve">b. </w:t>
            </w:r>
            <w:r w:rsidRPr="00355C72">
              <w:rPr>
                <w:rFonts w:ascii="굴림" w:eastAsia="굴림" w:hAnsi="굴림" w:cs="굴림"/>
                <w:bCs/>
                <w:kern w:val="0"/>
                <w:szCs w:val="20"/>
              </w:rPr>
              <w:t>The Bidder is</w:t>
            </w:r>
            <w:r w:rsidRPr="00355C72">
              <w:rPr>
                <w:rFonts w:ascii="굴림" w:eastAsia="굴림" w:hAnsi="굴림" w:cs="굴림" w:hint="eastAsia"/>
                <w:kern w:val="0"/>
                <w:szCs w:val="20"/>
              </w:rPr>
              <w:t xml:space="preserve"> required to be fully aware of all instructions contained in the IFB as well as the preceding Paragraph a. Any bid which fails to </w:t>
            </w:r>
            <w:r w:rsidRPr="000F3717">
              <w:rPr>
                <w:rFonts w:ascii="굴림" w:eastAsia="굴림" w:hAnsi="굴림" w:cs="굴림" w:hint="eastAsia"/>
                <w:kern w:val="0"/>
                <w:szCs w:val="20"/>
              </w:rPr>
              <w:t xml:space="preserve">comply with any of the requirements of the documents in the preceding Paragraph a may be rejected at the </w:t>
            </w:r>
            <w:r w:rsidRPr="000F3717">
              <w:rPr>
                <w:rFonts w:ascii="굴림" w:eastAsia="굴림" w:hAnsi="굴림" w:cs="굴림"/>
                <w:kern w:val="0"/>
                <w:szCs w:val="20"/>
              </w:rPr>
              <w:t>B</w:t>
            </w:r>
            <w:r w:rsidRPr="000F3717">
              <w:rPr>
                <w:rFonts w:ascii="굴림" w:eastAsia="굴림" w:hAnsi="굴림" w:cs="굴림" w:hint="eastAsia"/>
                <w:kern w:val="0"/>
                <w:szCs w:val="20"/>
              </w:rPr>
              <w:t>idder’s own risk and expense.</w:t>
            </w:r>
          </w:p>
          <w:p w:rsidR="000574B8" w:rsidRPr="000F3717" w:rsidRDefault="000574B8" w:rsidP="000574B8">
            <w:pPr>
              <w:wordWrap/>
              <w:spacing w:line="288" w:lineRule="auto"/>
              <w:ind w:left="566" w:hanging="566"/>
              <w:contextualSpacing/>
              <w:jc w:val="left"/>
              <w:textAlignment w:val="baseline"/>
              <w:rPr>
                <w:rFonts w:ascii="굴림" w:eastAsia="굴림" w:hAnsi="굴림" w:cs="굴림"/>
                <w:kern w:val="0"/>
                <w:szCs w:val="20"/>
              </w:rPr>
            </w:pPr>
          </w:p>
          <w:p w:rsidR="000574B8" w:rsidRPr="000F3717" w:rsidRDefault="000574B8" w:rsidP="000574B8">
            <w:pPr>
              <w:wordWrap/>
              <w:spacing w:line="288" w:lineRule="auto"/>
              <w:ind w:left="365" w:hanging="365"/>
              <w:contextualSpacing/>
              <w:jc w:val="left"/>
              <w:textAlignment w:val="baseline"/>
              <w:rPr>
                <w:rFonts w:ascii="굴림" w:eastAsia="굴림" w:hAnsi="굴림" w:cs="굴림"/>
                <w:kern w:val="0"/>
                <w:szCs w:val="20"/>
              </w:rPr>
            </w:pPr>
            <w:r w:rsidRPr="000F3717">
              <w:rPr>
                <w:rFonts w:ascii="굴림" w:eastAsia="굴림" w:hAnsi="굴림" w:cs="굴림"/>
                <w:kern w:val="0"/>
                <w:szCs w:val="20"/>
              </w:rPr>
              <w:t xml:space="preserve"> c</w:t>
            </w:r>
            <w:r w:rsidRPr="000F3717">
              <w:rPr>
                <w:rFonts w:ascii="굴림" w:eastAsia="굴림" w:hAnsi="굴림" w:cs="굴림" w:hint="eastAsia"/>
                <w:kern w:val="0"/>
                <w:szCs w:val="20"/>
              </w:rPr>
              <w:t>.</w:t>
            </w:r>
            <w:r w:rsidRPr="000F3717">
              <w:rPr>
                <w:rFonts w:ascii="굴림" w:eastAsia="굴림" w:hAnsi="굴림" w:cs="굴림"/>
                <w:kern w:val="0"/>
                <w:szCs w:val="20"/>
              </w:rPr>
              <w:t xml:space="preserve"> </w:t>
            </w:r>
            <w:r w:rsidRPr="000F3717">
              <w:rPr>
                <w:rFonts w:ascii="굴림" w:eastAsia="굴림" w:hAnsi="굴림" w:hint="eastAsia"/>
                <w:kern w:val="0"/>
                <w:szCs w:val="20"/>
              </w:rPr>
              <w:t>The Bidder shall be aware of the criteria for invalidation of bids as set out in Article 15.</w:t>
            </w: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r w:rsidRPr="00355C72">
              <w:rPr>
                <w:rFonts w:ascii="굴림" w:eastAsia="굴림" w:hAnsi="굴림" w:cs="굴림" w:hint="eastAsia"/>
                <w:b/>
                <w:bCs/>
                <w:color w:val="000000"/>
                <w:kern w:val="0"/>
                <w:szCs w:val="20"/>
              </w:rPr>
              <w:lastRenderedPageBreak/>
              <w:t xml:space="preserve">4. PREPARATION OF BID </w:t>
            </w:r>
          </w:p>
          <w:p w:rsidR="000574B8" w:rsidRPr="00355C72" w:rsidRDefault="000574B8" w:rsidP="000574B8">
            <w:pPr>
              <w:wordWrap/>
              <w:spacing w:line="288" w:lineRule="auto"/>
              <w:ind w:left="566" w:hanging="566"/>
              <w:contextualSpacing/>
              <w:jc w:val="left"/>
              <w:textAlignment w:val="baseline"/>
              <w:rPr>
                <w:rFonts w:ascii="굴림" w:eastAsia="굴림" w:hAnsi="굴림" w:cs="굴림"/>
                <w:color w:val="000000"/>
                <w:kern w:val="0"/>
                <w:szCs w:val="20"/>
              </w:rPr>
            </w:pPr>
          </w:p>
          <w:p w:rsidR="000574B8" w:rsidRPr="00355C72" w:rsidRDefault="000574B8" w:rsidP="000574B8">
            <w:pPr>
              <w:wordWrap/>
              <w:spacing w:line="288" w:lineRule="auto"/>
              <w:ind w:left="363" w:hanging="363"/>
              <w:contextualSpacing/>
              <w:jc w:val="left"/>
              <w:textAlignment w:val="baseline"/>
              <w:rPr>
                <w:rFonts w:ascii="굴림" w:eastAsia="굴림" w:hAnsi="굴림" w:cs="굴림"/>
                <w:color w:val="000000" w:themeColor="text1"/>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 xml:space="preserve">a. </w:t>
            </w:r>
            <w:r w:rsidRPr="00355C72">
              <w:rPr>
                <w:rFonts w:ascii="굴림" w:eastAsia="굴림" w:hAnsi="굴림" w:cs="굴림"/>
                <w:bCs/>
                <w:color w:val="000000" w:themeColor="text1"/>
                <w:kern w:val="0"/>
                <w:szCs w:val="20"/>
              </w:rPr>
              <w:t>The Bidder</w:t>
            </w:r>
            <w:r w:rsidRPr="00355C72">
              <w:rPr>
                <w:rFonts w:ascii="굴림" w:eastAsia="굴림" w:hAnsi="굴림" w:cs="굴림" w:hint="eastAsia"/>
                <w:color w:val="000000" w:themeColor="text1"/>
                <w:kern w:val="0"/>
                <w:szCs w:val="20"/>
              </w:rPr>
              <w:t xml:space="preserve"> shall prepare bids in accordance with the forms and preparation methods designated by DAPA available on the Korea Defense On-line E-Procurement System(www.d2b.go.kr). Unless otherwise specified in the IFB, any bid documents submitted in response to the IFB shall be prepared either in Korean or in English.</w:t>
            </w:r>
          </w:p>
          <w:p w:rsidR="000574B8" w:rsidRPr="00355C72" w:rsidRDefault="000574B8" w:rsidP="000574B8">
            <w:pPr>
              <w:wordWrap/>
              <w:spacing w:line="288" w:lineRule="auto"/>
              <w:ind w:left="566" w:hanging="566"/>
              <w:contextualSpacing/>
              <w:jc w:val="left"/>
              <w:textAlignment w:val="baseline"/>
              <w:rPr>
                <w:rFonts w:ascii="굴림" w:eastAsia="굴림" w:hAnsi="굴림" w:cs="굴림"/>
                <w:color w:val="000000" w:themeColor="text1"/>
                <w:kern w:val="0"/>
                <w:szCs w:val="20"/>
              </w:rPr>
            </w:pPr>
          </w:p>
          <w:p w:rsidR="000574B8" w:rsidRPr="00355C72" w:rsidRDefault="000574B8" w:rsidP="000574B8">
            <w:pPr>
              <w:wordWrap/>
              <w:spacing w:line="288" w:lineRule="auto"/>
              <w:ind w:left="363" w:hanging="363"/>
              <w:contextualSpacing/>
              <w:jc w:val="left"/>
              <w:textAlignment w:val="baseline"/>
              <w:rPr>
                <w:rFonts w:ascii="굴림" w:eastAsia="굴림" w:hAnsi="굴림" w:cs="굴림"/>
                <w:color w:val="000000" w:themeColor="text1"/>
                <w:kern w:val="0"/>
                <w:szCs w:val="20"/>
              </w:rPr>
            </w:pPr>
            <w:r w:rsidRPr="00355C72">
              <w:rPr>
                <w:rFonts w:ascii="굴림" w:eastAsia="굴림" w:hAnsi="굴림" w:cs="굴림"/>
                <w:color w:val="000000" w:themeColor="text1"/>
                <w:kern w:val="0"/>
                <w:szCs w:val="20"/>
              </w:rPr>
              <w:t xml:space="preserve"> b</w:t>
            </w:r>
            <w:r w:rsidRPr="00355C72">
              <w:rPr>
                <w:rFonts w:ascii="굴림" w:eastAsia="굴림" w:hAnsi="굴림" w:cs="굴림" w:hint="eastAsia"/>
                <w:color w:val="000000" w:themeColor="text1"/>
                <w:kern w:val="0"/>
                <w:szCs w:val="20"/>
              </w:rPr>
              <w:t>. Any modification of bids shall comply with the [Korea Defense On-line E-Procurement System, E-Procurement Special Instructions].</w:t>
            </w:r>
          </w:p>
          <w:p w:rsidR="000574B8" w:rsidRPr="00355C72" w:rsidRDefault="000574B8" w:rsidP="000574B8">
            <w:pPr>
              <w:wordWrap/>
              <w:spacing w:line="288" w:lineRule="auto"/>
              <w:ind w:left="566" w:hanging="566"/>
              <w:contextualSpacing/>
              <w:jc w:val="left"/>
              <w:textAlignment w:val="baseline"/>
              <w:rPr>
                <w:rFonts w:ascii="굴림" w:eastAsia="굴림" w:hAnsi="굴림" w:cs="굴림"/>
                <w:color w:val="000000" w:themeColor="text1"/>
                <w:kern w:val="0"/>
                <w:szCs w:val="20"/>
              </w:rPr>
            </w:pPr>
          </w:p>
          <w:p w:rsidR="000574B8" w:rsidRPr="00355C72" w:rsidRDefault="000574B8" w:rsidP="000574B8">
            <w:pPr>
              <w:wordWrap/>
              <w:spacing w:line="288" w:lineRule="auto"/>
              <w:ind w:left="363" w:hanging="363"/>
              <w:contextualSpacing/>
              <w:jc w:val="left"/>
              <w:textAlignment w:val="baseline"/>
              <w:rPr>
                <w:rFonts w:ascii="굴림" w:eastAsia="굴림" w:hAnsi="굴림" w:cs="굴림"/>
                <w:color w:val="000000" w:themeColor="text1"/>
                <w:kern w:val="0"/>
                <w:szCs w:val="20"/>
              </w:rPr>
            </w:pPr>
            <w:r w:rsidRPr="00355C72">
              <w:rPr>
                <w:rFonts w:ascii="굴림" w:eastAsia="굴림" w:hAnsi="굴림" w:cs="굴림"/>
                <w:color w:val="000000" w:themeColor="text1"/>
                <w:kern w:val="0"/>
                <w:szCs w:val="20"/>
              </w:rPr>
              <w:t xml:space="preserve"> c</w:t>
            </w:r>
            <w:r w:rsidRPr="00355C72">
              <w:rPr>
                <w:rFonts w:ascii="굴림" w:eastAsia="굴림" w:hAnsi="굴림" w:cs="굴림" w:hint="eastAsia"/>
                <w:color w:val="000000" w:themeColor="text1"/>
                <w:kern w:val="0"/>
                <w:szCs w:val="20"/>
              </w:rPr>
              <w:t>. Duration, if stated as the number of days, will include Saturdays, Sundays and holidays. However, if the expiry date falls on a day that is not a business day, the expiry date shall be pushed to the next business day.</w:t>
            </w:r>
          </w:p>
          <w:p w:rsidR="000574B8" w:rsidRPr="00355C72" w:rsidRDefault="000574B8" w:rsidP="000574B8">
            <w:pPr>
              <w:wordWrap/>
              <w:spacing w:line="288" w:lineRule="auto"/>
              <w:ind w:left="566" w:hanging="566"/>
              <w:contextualSpacing/>
              <w:jc w:val="left"/>
              <w:textAlignment w:val="baseline"/>
              <w:rPr>
                <w:rFonts w:ascii="굴림" w:eastAsia="굴림" w:hAnsi="굴림" w:cs="굴림"/>
                <w:color w:val="000000" w:themeColor="text1"/>
                <w:kern w:val="0"/>
                <w:szCs w:val="20"/>
              </w:rPr>
            </w:pPr>
          </w:p>
          <w:p w:rsidR="000574B8" w:rsidRPr="00355C72" w:rsidRDefault="000574B8" w:rsidP="000574B8">
            <w:pPr>
              <w:wordWrap/>
              <w:spacing w:line="288" w:lineRule="auto"/>
              <w:ind w:left="363" w:hanging="363"/>
              <w:contextualSpacing/>
              <w:jc w:val="left"/>
              <w:textAlignment w:val="baseline"/>
              <w:rPr>
                <w:rFonts w:ascii="굴림" w:eastAsia="굴림" w:hAnsi="굴림" w:cs="굴림"/>
                <w:color w:val="000000" w:themeColor="text1"/>
                <w:kern w:val="0"/>
                <w:szCs w:val="20"/>
              </w:rPr>
            </w:pPr>
            <w:r w:rsidRPr="00355C72">
              <w:rPr>
                <w:rFonts w:ascii="굴림" w:eastAsia="굴림" w:hAnsi="굴림" w:cs="굴림"/>
                <w:color w:val="000000" w:themeColor="text1"/>
                <w:kern w:val="0"/>
                <w:szCs w:val="20"/>
              </w:rPr>
              <w:t xml:space="preserve"> d</w:t>
            </w:r>
            <w:r w:rsidRPr="00355C72">
              <w:rPr>
                <w:rFonts w:ascii="굴림" w:eastAsia="굴림" w:hAnsi="굴림" w:cs="굴림" w:hint="eastAsia"/>
                <w:color w:val="000000" w:themeColor="text1"/>
                <w:kern w:val="0"/>
                <w:szCs w:val="20"/>
              </w:rPr>
              <w:t xml:space="preserve">. DAPA will not be responsible for any expense or loss which may be incurred in connection with the bid preparation of the </w:t>
            </w:r>
            <w:r w:rsidRPr="00355C72">
              <w:rPr>
                <w:rFonts w:ascii="굴림" w:eastAsia="굴림" w:hAnsi="굴림" w:cs="굴림"/>
                <w:color w:val="000000" w:themeColor="text1"/>
                <w:kern w:val="0"/>
                <w:szCs w:val="20"/>
              </w:rPr>
              <w:t>B</w:t>
            </w:r>
            <w:r w:rsidRPr="00355C72">
              <w:rPr>
                <w:rFonts w:ascii="굴림" w:eastAsia="굴림" w:hAnsi="굴림" w:cs="굴림" w:hint="eastAsia"/>
                <w:color w:val="000000" w:themeColor="text1"/>
                <w:kern w:val="0"/>
                <w:szCs w:val="20"/>
              </w:rPr>
              <w:t>idder’s bid.</w:t>
            </w:r>
          </w:p>
          <w:p w:rsidR="000574B8" w:rsidRPr="00355C72" w:rsidRDefault="000574B8" w:rsidP="000574B8">
            <w:pPr>
              <w:wordWrap/>
              <w:spacing w:line="288" w:lineRule="auto"/>
              <w:contextualSpacing/>
              <w:jc w:val="left"/>
              <w:textAlignment w:val="baseline"/>
              <w:rPr>
                <w:rFonts w:ascii="굴림" w:eastAsia="굴림" w:hAnsi="굴림" w:cs="굴림"/>
                <w:color w:val="000000" w:themeColor="text1"/>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color w:val="000000" w:themeColor="text1"/>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color w:val="000000" w:themeColor="text1"/>
                <w:kern w:val="0"/>
                <w:szCs w:val="20"/>
              </w:rPr>
            </w:pPr>
            <w:r w:rsidRPr="00355C72">
              <w:rPr>
                <w:rFonts w:ascii="굴림" w:eastAsia="굴림" w:hAnsi="굴림" w:cs="굴림" w:hint="eastAsia"/>
                <w:b/>
                <w:bCs/>
                <w:color w:val="000000" w:themeColor="text1"/>
                <w:kern w:val="0"/>
                <w:szCs w:val="20"/>
              </w:rPr>
              <w:t xml:space="preserve">5. ALTERNATIVE BID </w:t>
            </w:r>
          </w:p>
          <w:p w:rsidR="000574B8" w:rsidRPr="00355C72" w:rsidRDefault="000574B8" w:rsidP="000574B8">
            <w:pPr>
              <w:wordWrap/>
              <w:spacing w:line="288" w:lineRule="auto"/>
              <w:contextualSpacing/>
              <w:jc w:val="left"/>
              <w:textAlignment w:val="baseline"/>
              <w:rPr>
                <w:rFonts w:ascii="굴림" w:eastAsia="굴림" w:hAnsi="굴림" w:cs="굴림"/>
                <w:color w:val="000000" w:themeColor="text1"/>
                <w:kern w:val="0"/>
                <w:szCs w:val="20"/>
              </w:rPr>
            </w:pPr>
          </w:p>
          <w:p w:rsidR="000574B8" w:rsidRPr="00355C72" w:rsidRDefault="000574B8" w:rsidP="000574B8">
            <w:pPr>
              <w:wordWrap/>
              <w:spacing w:line="288" w:lineRule="auto"/>
              <w:ind w:left="365" w:hanging="365"/>
              <w:contextualSpacing/>
              <w:jc w:val="left"/>
              <w:textAlignment w:val="baseline"/>
              <w:rPr>
                <w:rFonts w:ascii="굴림" w:eastAsia="굴림" w:hAnsi="굴림" w:cs="굴림"/>
                <w:color w:val="000000" w:themeColor="text1"/>
                <w:kern w:val="0"/>
                <w:szCs w:val="20"/>
              </w:rPr>
            </w:pPr>
            <w:r w:rsidRPr="00355C72">
              <w:rPr>
                <w:rFonts w:ascii="굴림" w:eastAsia="굴림" w:hAnsi="굴림" w:cs="굴림"/>
                <w:color w:val="000000" w:themeColor="text1"/>
                <w:kern w:val="0"/>
                <w:szCs w:val="20"/>
              </w:rPr>
              <w:t xml:space="preserve"> </w:t>
            </w:r>
            <w:r w:rsidRPr="00355C72">
              <w:rPr>
                <w:rFonts w:ascii="굴림" w:eastAsia="굴림" w:hAnsi="굴림" w:cs="굴림" w:hint="eastAsia"/>
                <w:color w:val="000000" w:themeColor="text1"/>
                <w:kern w:val="0"/>
                <w:szCs w:val="20"/>
              </w:rPr>
              <w:t xml:space="preserve">a. DAPA may give due consideration to alternative bids proposed by the </w:t>
            </w:r>
            <w:r w:rsidRPr="00355C72">
              <w:rPr>
                <w:rFonts w:ascii="굴림" w:eastAsia="굴림" w:hAnsi="굴림" w:cs="굴림"/>
                <w:color w:val="000000" w:themeColor="text1"/>
                <w:kern w:val="0"/>
                <w:szCs w:val="20"/>
              </w:rPr>
              <w:t>B</w:t>
            </w:r>
            <w:r w:rsidRPr="00355C72">
              <w:rPr>
                <w:rFonts w:ascii="굴림" w:eastAsia="굴림" w:hAnsi="굴림" w:cs="굴림" w:hint="eastAsia"/>
                <w:color w:val="000000" w:themeColor="text1"/>
                <w:kern w:val="0"/>
                <w:szCs w:val="20"/>
              </w:rPr>
              <w:t xml:space="preserve">idder in cases where such bids provide improved design, cost saving, and/or meet the procurement purpose of DAPA. In such cases, the </w:t>
            </w:r>
            <w:r w:rsidRPr="00355C72">
              <w:rPr>
                <w:rFonts w:ascii="굴림" w:eastAsia="굴림" w:hAnsi="굴림" w:cs="굴림"/>
                <w:color w:val="000000" w:themeColor="text1"/>
                <w:kern w:val="0"/>
                <w:szCs w:val="20"/>
              </w:rPr>
              <w:t>B</w:t>
            </w:r>
            <w:r w:rsidRPr="00355C72">
              <w:rPr>
                <w:rFonts w:ascii="굴림" w:eastAsia="굴림" w:hAnsi="굴림" w:cs="굴림" w:hint="eastAsia"/>
                <w:color w:val="000000" w:themeColor="text1"/>
                <w:kern w:val="0"/>
                <w:szCs w:val="20"/>
              </w:rPr>
              <w:t xml:space="preserve">idder shall provide DAPA with information such as the Part Number or Model Number and technical information (national stock number, part number, form documents) on the minimum order quantity (MOQ) </w:t>
            </w:r>
          </w:p>
          <w:p w:rsidR="000574B8" w:rsidRPr="00355C72" w:rsidRDefault="000574B8" w:rsidP="000574B8">
            <w:pPr>
              <w:wordWrap/>
              <w:spacing w:line="288" w:lineRule="auto"/>
              <w:contextualSpacing/>
              <w:jc w:val="left"/>
              <w:textAlignment w:val="baseline"/>
              <w:rPr>
                <w:rFonts w:ascii="굴림" w:eastAsia="굴림" w:hAnsi="굴림" w:cs="굴림"/>
                <w:color w:val="000000" w:themeColor="text1"/>
                <w:kern w:val="0"/>
                <w:szCs w:val="20"/>
              </w:rPr>
            </w:pPr>
          </w:p>
          <w:p w:rsidR="000574B8" w:rsidRPr="00355C72" w:rsidRDefault="000574B8" w:rsidP="000574B8">
            <w:pPr>
              <w:wordWrap/>
              <w:spacing w:line="288" w:lineRule="auto"/>
              <w:ind w:left="365" w:hanging="365"/>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themeColor="text1"/>
                <w:kern w:val="0"/>
                <w:szCs w:val="20"/>
              </w:rPr>
              <w:t xml:space="preserve"> </w:t>
            </w:r>
            <w:r w:rsidRPr="00355C72">
              <w:rPr>
                <w:rFonts w:ascii="굴림" w:eastAsia="굴림" w:hAnsi="굴림" w:cs="굴림" w:hint="eastAsia"/>
                <w:color w:val="000000" w:themeColor="text1"/>
                <w:kern w:val="0"/>
                <w:szCs w:val="20"/>
              </w:rPr>
              <w:t xml:space="preserve">b. Alternative bids may only be considered for evaluation purpose on the documents </w:t>
            </w:r>
            <w:r w:rsidRPr="00355C72">
              <w:rPr>
                <w:rFonts w:ascii="굴림" w:eastAsia="굴림" w:hAnsi="굴림" w:cs="굴림" w:hint="eastAsia"/>
                <w:color w:val="000000" w:themeColor="text1"/>
                <w:kern w:val="0"/>
                <w:szCs w:val="20"/>
              </w:rPr>
              <w:lastRenderedPageBreak/>
              <w:t xml:space="preserve">submitted with the current item </w:t>
            </w:r>
            <w:r w:rsidRPr="00355C72">
              <w:rPr>
                <w:rFonts w:ascii="굴림" w:eastAsia="굴림" w:hAnsi="굴림" w:cs="굴림" w:hint="eastAsia"/>
                <w:color w:val="000000"/>
                <w:kern w:val="0"/>
                <w:szCs w:val="20"/>
              </w:rPr>
              <w:t xml:space="preserve">and MOQ, and all other terms and conditions shall be identical with the original bid. </w:t>
            </w: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p>
          <w:p w:rsidR="000574B8" w:rsidRPr="00355C72" w:rsidRDefault="000574B8" w:rsidP="000574B8">
            <w:pPr>
              <w:wordWrap/>
              <w:spacing w:line="288" w:lineRule="auto"/>
              <w:ind w:left="365" w:hanging="365"/>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c. DAPA shall consider the alternative bids as conditional ones, and reserves the right to decide whether to ultimately procure the suggested item depending on the End User’s technical review results.</w:t>
            </w: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p>
          <w:p w:rsidR="000574B8" w:rsidRPr="00355C72" w:rsidRDefault="000574B8" w:rsidP="000574B8">
            <w:pPr>
              <w:wordWrap/>
              <w:spacing w:line="288" w:lineRule="auto"/>
              <w:ind w:left="282" w:hanging="282"/>
              <w:contextualSpacing/>
              <w:jc w:val="left"/>
              <w:textAlignment w:val="baseline"/>
              <w:rPr>
                <w:rFonts w:ascii="굴림" w:eastAsia="굴림" w:hAnsi="굴림" w:cs="굴림"/>
                <w:color w:val="000000"/>
                <w:kern w:val="0"/>
                <w:szCs w:val="20"/>
              </w:rPr>
            </w:pPr>
            <w:r w:rsidRPr="00355C72">
              <w:rPr>
                <w:rFonts w:ascii="굴림" w:eastAsia="굴림" w:hAnsi="굴림" w:cs="굴림" w:hint="eastAsia"/>
                <w:b/>
                <w:bCs/>
                <w:color w:val="000000"/>
                <w:kern w:val="0"/>
                <w:szCs w:val="20"/>
              </w:rPr>
              <w:t>6. DOCUMENTS FOR BID AND CONTRACT SUBMISSION</w:t>
            </w: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p>
          <w:p w:rsidR="000574B8" w:rsidRPr="00355C72" w:rsidRDefault="000574B8" w:rsidP="000574B8">
            <w:pPr>
              <w:wordWrap/>
              <w:spacing w:line="288" w:lineRule="auto"/>
              <w:ind w:left="365" w:hanging="365"/>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 xml:space="preserve">a. </w:t>
            </w:r>
            <w:r w:rsidRPr="00355C72">
              <w:rPr>
                <w:rFonts w:ascii="굴림" w:eastAsia="굴림" w:hAnsi="굴림" w:hint="eastAsia"/>
                <w:color w:val="000000" w:themeColor="text1"/>
                <w:kern w:val="0"/>
                <w:szCs w:val="20"/>
              </w:rPr>
              <w:t>The</w:t>
            </w:r>
            <w:r w:rsidRPr="00355C72">
              <w:rPr>
                <w:rFonts w:ascii="굴림" w:eastAsia="굴림" w:hAnsi="굴림"/>
                <w:color w:val="000000" w:themeColor="text1"/>
                <w:kern w:val="0"/>
                <w:szCs w:val="20"/>
              </w:rPr>
              <w:t xml:space="preserve"> </w:t>
            </w:r>
            <w:r w:rsidRPr="00355C72">
              <w:rPr>
                <w:rFonts w:ascii="굴림" w:eastAsia="굴림" w:hAnsi="굴림" w:hint="eastAsia"/>
                <w:color w:val="000000" w:themeColor="text1"/>
                <w:kern w:val="0"/>
                <w:szCs w:val="20"/>
              </w:rPr>
              <w:t xml:space="preserve">Bidder </w:t>
            </w:r>
            <w:r w:rsidRPr="00355C72">
              <w:rPr>
                <w:rFonts w:ascii="굴림" w:eastAsia="굴림" w:hAnsi="굴림" w:cs="굴림" w:hint="eastAsia"/>
                <w:color w:val="000000" w:themeColor="text1"/>
                <w:kern w:val="0"/>
                <w:szCs w:val="20"/>
              </w:rPr>
              <w:t xml:space="preserve">shall prepare and submit the following documents </w:t>
            </w:r>
            <w:r w:rsidRPr="00355C72">
              <w:rPr>
                <w:rFonts w:ascii="굴림" w:eastAsia="굴림" w:hAnsi="굴림" w:cs="굴림" w:hint="eastAsia"/>
                <w:color w:val="000000"/>
                <w:kern w:val="0"/>
                <w:szCs w:val="20"/>
              </w:rPr>
              <w:t>to DAPA in order to participate in a bidding.</w:t>
            </w:r>
          </w:p>
          <w:p w:rsidR="000574B8" w:rsidRPr="00355C72" w:rsidRDefault="000574B8" w:rsidP="000574B8">
            <w:pPr>
              <w:wordWrap/>
              <w:spacing w:line="288" w:lineRule="auto"/>
              <w:ind w:left="666" w:hanging="666"/>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 xml:space="preserve">(1) General </w:t>
            </w:r>
          </w:p>
          <w:p w:rsidR="000574B8" w:rsidRPr="00355C72" w:rsidRDefault="000574B8" w:rsidP="000574B8">
            <w:pPr>
              <w:wordWrap/>
              <w:spacing w:line="288" w:lineRule="auto"/>
              <w:ind w:left="864" w:hanging="864"/>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(a) Foreign Procurement Bid Application (Annex 7) (*)</w:t>
            </w:r>
          </w:p>
          <w:p w:rsidR="000574B8" w:rsidRPr="000F3717" w:rsidRDefault="000574B8" w:rsidP="000574B8">
            <w:pPr>
              <w:pStyle w:val="9"/>
              <w:wordWrap/>
              <w:spacing w:line="288" w:lineRule="auto"/>
              <w:ind w:left="872" w:hanging="872"/>
              <w:contextualSpacing/>
              <w:jc w:val="left"/>
              <w:rPr>
                <w:rFonts w:ascii="굴림"/>
                <w:color w:val="auto"/>
              </w:rPr>
            </w:pPr>
            <w:r w:rsidRPr="00355C72">
              <w:rPr>
                <w:rFonts w:ascii="굴림"/>
                <w:kern w:val="0"/>
              </w:rPr>
              <w:t xml:space="preserve">     </w:t>
            </w:r>
            <w:r w:rsidRPr="000F3717">
              <w:rPr>
                <w:rFonts w:ascii="굴림" w:hint="eastAsia"/>
                <w:color w:val="auto"/>
                <w:kern w:val="0"/>
              </w:rPr>
              <w:t xml:space="preserve">(b) </w:t>
            </w:r>
            <w:r w:rsidRPr="000F3717">
              <w:rPr>
                <w:rFonts w:ascii="굴림" w:hint="eastAsia"/>
                <w:color w:val="auto"/>
              </w:rPr>
              <w:t>Pledge of Integrity</w:t>
            </w:r>
            <w:r w:rsidRPr="000F3717">
              <w:rPr>
                <w:rFonts w:ascii="굴림"/>
                <w:color w:val="auto"/>
              </w:rPr>
              <w:t xml:space="preserve"> </w:t>
            </w:r>
            <w:r w:rsidRPr="000F3717">
              <w:rPr>
                <w:rFonts w:ascii="굴림" w:hint="eastAsia"/>
                <w:color w:val="auto"/>
                <w:kern w:val="0"/>
              </w:rPr>
              <w:t>(*)</w:t>
            </w:r>
          </w:p>
          <w:p w:rsidR="000574B8" w:rsidRPr="000F3717" w:rsidRDefault="000574B8" w:rsidP="000574B8">
            <w:pPr>
              <w:wordWrap/>
              <w:spacing w:line="288" w:lineRule="auto"/>
              <w:ind w:left="864" w:hanging="864"/>
              <w:contextualSpacing/>
              <w:jc w:val="left"/>
              <w:textAlignment w:val="baseline"/>
              <w:rPr>
                <w:rFonts w:ascii="굴림" w:eastAsia="굴림" w:hAnsi="굴림" w:cs="굴림"/>
                <w:kern w:val="0"/>
                <w:szCs w:val="20"/>
              </w:rPr>
            </w:pPr>
            <w:r w:rsidRPr="000F3717">
              <w:rPr>
                <w:rFonts w:ascii="굴림" w:eastAsia="굴림" w:hAnsi="굴림" w:cs="굴림"/>
                <w:kern w:val="0"/>
                <w:szCs w:val="20"/>
              </w:rPr>
              <w:t xml:space="preserve">     </w:t>
            </w:r>
            <w:r w:rsidRPr="000F3717">
              <w:rPr>
                <w:rFonts w:ascii="굴림" w:eastAsia="굴림" w:hAnsi="굴림" w:cs="굴림" w:hint="eastAsia"/>
                <w:kern w:val="0"/>
                <w:szCs w:val="20"/>
              </w:rPr>
              <w:t xml:space="preserve">(c) Manufacturer’s Certificate </w:t>
            </w:r>
          </w:p>
          <w:p w:rsidR="000574B8" w:rsidRPr="000F3717" w:rsidRDefault="000574B8" w:rsidP="000574B8">
            <w:pPr>
              <w:wordWrap/>
              <w:spacing w:line="288" w:lineRule="auto"/>
              <w:ind w:left="990" w:hanging="990"/>
              <w:contextualSpacing/>
              <w:jc w:val="left"/>
              <w:textAlignment w:val="baseline"/>
              <w:rPr>
                <w:rFonts w:ascii="굴림" w:eastAsia="굴림" w:hAnsi="굴림" w:cs="굴림"/>
                <w:kern w:val="0"/>
                <w:szCs w:val="20"/>
              </w:rPr>
            </w:pPr>
            <w:r w:rsidRPr="000F3717">
              <w:rPr>
                <w:rFonts w:ascii="굴림" w:eastAsia="굴림" w:hAnsi="굴림" w:cs="굴림"/>
                <w:kern w:val="0"/>
                <w:szCs w:val="20"/>
              </w:rPr>
              <w:t xml:space="preserve">       </w:t>
            </w:r>
            <w:r w:rsidRPr="000F3717">
              <w:rPr>
                <w:rFonts w:ascii="굴림" w:eastAsia="굴림" w:hAnsi="굴림" w:cs="굴림" w:hint="eastAsia"/>
                <w:kern w:val="0"/>
                <w:szCs w:val="20"/>
              </w:rPr>
              <w:t>1) Submission is required in cases where the Quality Assurance grade is “D” or ”G”</w:t>
            </w:r>
          </w:p>
          <w:p w:rsidR="000574B8" w:rsidRPr="000F3717" w:rsidRDefault="000574B8" w:rsidP="000574B8">
            <w:pPr>
              <w:wordWrap/>
              <w:spacing w:line="288" w:lineRule="auto"/>
              <w:ind w:left="990" w:hanging="990"/>
              <w:contextualSpacing/>
              <w:jc w:val="left"/>
              <w:textAlignment w:val="baseline"/>
              <w:rPr>
                <w:rFonts w:ascii="굴림" w:eastAsia="굴림" w:hAnsi="굴림" w:cs="굴림"/>
                <w:kern w:val="0"/>
                <w:szCs w:val="20"/>
              </w:rPr>
            </w:pPr>
            <w:r w:rsidRPr="000F3717">
              <w:rPr>
                <w:rFonts w:ascii="굴림" w:eastAsia="굴림" w:hAnsi="굴림" w:cs="굴림"/>
                <w:kern w:val="0"/>
                <w:szCs w:val="20"/>
              </w:rPr>
              <w:t xml:space="preserve">       </w:t>
            </w:r>
            <w:r w:rsidRPr="000F3717">
              <w:rPr>
                <w:rFonts w:ascii="굴림" w:eastAsia="굴림" w:hAnsi="굴림" w:cs="굴림" w:hint="eastAsia"/>
                <w:kern w:val="0"/>
                <w:szCs w:val="20"/>
              </w:rPr>
              <w:t>2) One notarized original document written and signed by the manufacturer (*)</w:t>
            </w:r>
          </w:p>
          <w:p w:rsidR="000574B8" w:rsidRPr="000F3717" w:rsidRDefault="000574B8" w:rsidP="000574B8">
            <w:pPr>
              <w:pStyle w:val="9"/>
              <w:wordWrap/>
              <w:spacing w:line="288" w:lineRule="auto"/>
              <w:ind w:left="990" w:hanging="990"/>
              <w:contextualSpacing/>
              <w:jc w:val="left"/>
              <w:rPr>
                <w:rFonts w:ascii="굴림"/>
                <w:color w:val="auto"/>
              </w:rPr>
            </w:pPr>
            <w:r w:rsidRPr="000F3717">
              <w:rPr>
                <w:rFonts w:ascii="굴림"/>
                <w:color w:val="auto"/>
                <w:kern w:val="0"/>
              </w:rPr>
              <w:t xml:space="preserve">       </w:t>
            </w:r>
            <w:r w:rsidRPr="000F3717">
              <w:rPr>
                <w:rFonts w:ascii="굴림" w:hint="eastAsia"/>
                <w:color w:val="auto"/>
                <w:kern w:val="0"/>
              </w:rPr>
              <w:t>3</w:t>
            </w:r>
            <w:r w:rsidRPr="000F3717">
              <w:rPr>
                <w:rFonts w:ascii="굴림"/>
                <w:color w:val="auto"/>
                <w:kern w:val="0"/>
              </w:rPr>
              <w:t xml:space="preserve">) </w:t>
            </w:r>
            <w:r w:rsidRPr="000F3717">
              <w:rPr>
                <w:rFonts w:ascii="굴림" w:hint="eastAsia"/>
                <w:color w:val="auto"/>
                <w:kern w:val="0"/>
              </w:rPr>
              <w:t>It shall be submitted in the form of Annex 3-1(*) if the manufacturer participates in the bidding, or in the form of Annex 3-2(*) if a supplier participates in the bidding.</w:t>
            </w:r>
          </w:p>
          <w:p w:rsidR="000574B8" w:rsidRPr="009F3341" w:rsidRDefault="000574B8" w:rsidP="000574B8">
            <w:pPr>
              <w:wordWrap/>
              <w:spacing w:line="288" w:lineRule="auto"/>
              <w:ind w:left="872" w:hanging="872"/>
              <w:contextualSpacing/>
              <w:jc w:val="left"/>
              <w:textAlignment w:val="baseline"/>
              <w:rPr>
                <w:rFonts w:ascii="굴림" w:eastAsia="굴림" w:hAnsi="굴림" w:cs="굴림"/>
                <w:color w:val="0000FF"/>
                <w:kern w:val="0"/>
                <w:szCs w:val="20"/>
              </w:rPr>
            </w:pPr>
            <w:r w:rsidRPr="000F3717">
              <w:rPr>
                <w:rFonts w:ascii="굴림" w:eastAsia="굴림" w:hAnsi="굴림" w:cs="굴림"/>
                <w:kern w:val="0"/>
                <w:szCs w:val="20"/>
              </w:rPr>
              <w:t xml:space="preserve">     </w:t>
            </w:r>
            <w:r w:rsidRPr="000F3717">
              <w:rPr>
                <w:rFonts w:ascii="굴림" w:eastAsia="굴림" w:hAnsi="굴림" w:cs="굴림" w:hint="eastAsia"/>
                <w:kern w:val="0"/>
                <w:szCs w:val="20"/>
              </w:rPr>
              <w:t>(d) Manufacturer’s Information</w:t>
            </w:r>
            <w:r w:rsidRPr="009F3341">
              <w:rPr>
                <w:rFonts w:ascii="굴림" w:eastAsia="굴림" w:hAnsi="굴림" w:cs="굴림" w:hint="eastAsia"/>
                <w:color w:val="0000FF"/>
                <w:kern w:val="0"/>
                <w:szCs w:val="20"/>
              </w:rPr>
              <w:t xml:space="preserve"> </w:t>
            </w:r>
            <w:r w:rsidRPr="009F3341">
              <w:rPr>
                <w:rFonts w:ascii="굴림" w:eastAsia="굴림" w:hAnsi="굴림" w:cs="굴림"/>
                <w:color w:val="0000FF"/>
                <w:kern w:val="0"/>
                <w:szCs w:val="20"/>
              </w:rPr>
              <w:t>(</w:t>
            </w:r>
            <w:r w:rsidRPr="009F3341">
              <w:rPr>
                <w:rFonts w:ascii="굴림" w:eastAsia="굴림" w:hAnsi="굴림" w:cs="굴림" w:hint="eastAsia"/>
                <w:color w:val="0000FF"/>
                <w:kern w:val="0"/>
                <w:szCs w:val="20"/>
              </w:rPr>
              <w:t>A</w:t>
            </w:r>
            <w:r w:rsidRPr="009F3341">
              <w:rPr>
                <w:rFonts w:ascii="굴림" w:eastAsia="굴림" w:hAnsi="굴림" w:cs="굴림"/>
                <w:color w:val="0000FF"/>
                <w:kern w:val="0"/>
                <w:szCs w:val="20"/>
              </w:rPr>
              <w:t>nnex 6)</w:t>
            </w:r>
            <w:r w:rsidRPr="009F3341">
              <w:rPr>
                <w:rFonts w:ascii="굴림" w:eastAsia="굴림" w:hAnsi="굴림" w:cs="굴림" w:hint="eastAsia"/>
                <w:color w:val="0000FF"/>
                <w:kern w:val="0"/>
                <w:szCs w:val="20"/>
              </w:rPr>
              <w:t>(*)</w:t>
            </w:r>
          </w:p>
          <w:p w:rsidR="000574B8" w:rsidRPr="00514358" w:rsidRDefault="000574B8" w:rsidP="000574B8">
            <w:pPr>
              <w:wordWrap/>
              <w:spacing w:line="288" w:lineRule="auto"/>
              <w:ind w:left="868" w:hanging="868"/>
              <w:contextualSpacing/>
              <w:jc w:val="left"/>
              <w:textAlignment w:val="baseline"/>
              <w:rPr>
                <w:rFonts w:ascii="굴림" w:eastAsia="굴림" w:hAnsi="굴림" w:cs="굴림"/>
                <w:color w:val="000000" w:themeColor="text1"/>
                <w:kern w:val="0"/>
                <w:szCs w:val="20"/>
              </w:rPr>
            </w:pPr>
            <w:r w:rsidRPr="000F3717">
              <w:rPr>
                <w:rFonts w:ascii="굴림" w:eastAsia="굴림" w:hAnsi="굴림" w:cs="굴림"/>
                <w:kern w:val="0"/>
                <w:szCs w:val="20"/>
              </w:rPr>
              <w:t xml:space="preserve">       </w:t>
            </w:r>
            <w:r w:rsidRPr="000F3717">
              <w:rPr>
                <w:rFonts w:ascii="굴림" w:eastAsia="굴림" w:hAnsi="굴림" w:cs="굴림" w:hint="eastAsia"/>
                <w:kern w:val="0"/>
                <w:szCs w:val="20"/>
              </w:rPr>
              <w:t>* However,</w:t>
            </w:r>
            <w:r w:rsidRPr="007931B4">
              <w:rPr>
                <w:rFonts w:ascii="굴림" w:eastAsia="굴림" w:hAnsi="굴림" w:cs="굴림" w:hint="eastAsia"/>
                <w:color w:val="0000FF"/>
                <w:kern w:val="0"/>
                <w:szCs w:val="20"/>
              </w:rPr>
              <w:t xml:space="preserve"> </w:t>
            </w:r>
            <w:r w:rsidRPr="007931B4">
              <w:rPr>
                <w:rFonts w:ascii="굴림" w:eastAsia="굴림" w:hAnsi="굴림" w:cs="굴림"/>
                <w:color w:val="0000FF"/>
                <w:kern w:val="0"/>
                <w:szCs w:val="20"/>
              </w:rPr>
              <w:t xml:space="preserve">in the case of submitting the </w:t>
            </w:r>
            <w:r w:rsidRPr="007931B4">
              <w:rPr>
                <w:rFonts w:ascii="굴림" w:eastAsia="굴림" w:hAnsi="굴림" w:cs="굴림" w:hint="eastAsia"/>
                <w:color w:val="0000FF"/>
                <w:kern w:val="0"/>
                <w:szCs w:val="20"/>
              </w:rPr>
              <w:t>M</w:t>
            </w:r>
            <w:r w:rsidRPr="007931B4">
              <w:rPr>
                <w:rFonts w:ascii="굴림" w:eastAsia="굴림" w:hAnsi="굴림" w:cs="굴림"/>
                <w:color w:val="0000FF"/>
                <w:kern w:val="0"/>
                <w:szCs w:val="20"/>
              </w:rPr>
              <w:t>anufacturer’s Certificate, Manufacturer’s Information is not required, and</w:t>
            </w:r>
            <w:r>
              <w:rPr>
                <w:rFonts w:ascii="굴림" w:eastAsia="굴림" w:hAnsi="굴림" w:cs="굴림"/>
                <w:kern w:val="0"/>
                <w:szCs w:val="20"/>
              </w:rPr>
              <w:t xml:space="preserve"> </w:t>
            </w:r>
            <w:r w:rsidRPr="000F3717">
              <w:rPr>
                <w:rFonts w:ascii="굴림" w:eastAsia="굴림" w:hAnsi="굴림" w:cs="굴림" w:hint="eastAsia"/>
                <w:kern w:val="0"/>
                <w:szCs w:val="20"/>
              </w:rPr>
              <w:t xml:space="preserve">Supplier’s </w:t>
            </w:r>
            <w:r w:rsidRPr="00355C72">
              <w:rPr>
                <w:rFonts w:ascii="굴림" w:eastAsia="굴림" w:hAnsi="굴림" w:cs="굴림" w:hint="eastAsia"/>
                <w:color w:val="000000"/>
                <w:kern w:val="0"/>
                <w:szCs w:val="20"/>
              </w:rPr>
              <w:t xml:space="preserve">Information may be acceptable in cases where there is production suspension, the items are part of an obsolete system, items are of small </w:t>
            </w:r>
            <w:r w:rsidRPr="00777AC7">
              <w:rPr>
                <w:rFonts w:ascii="굴림" w:eastAsia="굴림" w:hAnsi="굴림" w:cs="굴림"/>
                <w:color w:val="0000FF"/>
                <w:kern w:val="0"/>
                <w:szCs w:val="20"/>
              </w:rPr>
              <w:t>amount(30 million won or less)</w:t>
            </w:r>
            <w:r w:rsidRPr="00355C72">
              <w:rPr>
                <w:rFonts w:ascii="굴림" w:eastAsia="굴림" w:hAnsi="굴림" w:cs="굴림" w:hint="eastAsia"/>
                <w:color w:val="000000"/>
                <w:kern w:val="0"/>
                <w:szCs w:val="20"/>
              </w:rPr>
              <w:t xml:space="preserve"> or Quality Assurance grade is “A” (Companies are required </w:t>
            </w:r>
            <w:r w:rsidRPr="00355C72">
              <w:rPr>
                <w:rFonts w:ascii="굴림" w:eastAsia="굴림" w:hAnsi="굴림" w:cs="굴림" w:hint="eastAsia"/>
                <w:color w:val="000000"/>
                <w:kern w:val="0"/>
                <w:szCs w:val="20"/>
              </w:rPr>
              <w:lastRenderedPageBreak/>
              <w:t xml:space="preserve">to submit evidence to substantiate discontinuation of a </w:t>
            </w:r>
            <w:r w:rsidRPr="00514358">
              <w:rPr>
                <w:rFonts w:ascii="굴림" w:eastAsia="굴림" w:hAnsi="굴림" w:cs="굴림" w:hint="eastAsia"/>
                <w:color w:val="000000" w:themeColor="text1"/>
                <w:kern w:val="0"/>
                <w:szCs w:val="20"/>
              </w:rPr>
              <w:t>product or that it is part of an obsolete system.)</w:t>
            </w:r>
          </w:p>
          <w:p w:rsidR="000574B8" w:rsidRPr="00514358" w:rsidRDefault="000574B8" w:rsidP="000574B8">
            <w:pPr>
              <w:pStyle w:val="9"/>
              <w:wordWrap/>
              <w:spacing w:line="288" w:lineRule="auto"/>
              <w:ind w:left="851" w:hanging="851"/>
              <w:contextualSpacing/>
              <w:jc w:val="left"/>
              <w:rPr>
                <w:rFonts w:ascii="굴림"/>
                <w:color w:val="000000" w:themeColor="text1"/>
              </w:rPr>
            </w:pPr>
            <w:r w:rsidRPr="00514358">
              <w:rPr>
                <w:rFonts w:ascii="굴림" w:hint="eastAsia"/>
                <w:color w:val="000000" w:themeColor="text1"/>
                <w:kern w:val="0"/>
              </w:rPr>
              <w:t xml:space="preserve"> </w:t>
            </w:r>
            <w:r w:rsidRPr="00514358">
              <w:rPr>
                <w:rFonts w:ascii="굴림"/>
                <w:color w:val="000000" w:themeColor="text1"/>
                <w:kern w:val="0"/>
              </w:rPr>
              <w:t xml:space="preserve">    </w:t>
            </w:r>
            <w:r w:rsidRPr="00514358">
              <w:rPr>
                <w:rFonts w:ascii="굴림" w:hint="eastAsia"/>
                <w:color w:val="000000" w:themeColor="text1"/>
                <w:kern w:val="0"/>
              </w:rPr>
              <w:t>(e)</w:t>
            </w:r>
            <w:r w:rsidRPr="00514358">
              <w:rPr>
                <w:rFonts w:ascii="굴림"/>
                <w:color w:val="000000" w:themeColor="text1"/>
                <w:kern w:val="0"/>
              </w:rPr>
              <w:t xml:space="preserve"> </w:t>
            </w:r>
            <w:r w:rsidRPr="00514358">
              <w:rPr>
                <w:rFonts w:ascii="굴림" w:hint="eastAsia"/>
                <w:color w:val="000000" w:themeColor="text1"/>
                <w:kern w:val="0"/>
              </w:rPr>
              <w:t>Letter of Commitment (Prohibition Against Handling of Counterfeit Parts) (Annex 15)</w:t>
            </w:r>
            <w:r w:rsidRPr="00514358">
              <w:rPr>
                <w:rFonts w:ascii="굴림"/>
                <w:color w:val="000000" w:themeColor="text1"/>
                <w:kern w:val="0"/>
              </w:rPr>
              <w:t xml:space="preserve"> </w:t>
            </w:r>
            <w:r w:rsidRPr="00514358">
              <w:rPr>
                <w:rFonts w:ascii="굴림" w:hint="eastAsia"/>
                <w:color w:val="000000" w:themeColor="text1"/>
                <w:kern w:val="0"/>
              </w:rPr>
              <w:t>(*)</w:t>
            </w:r>
          </w:p>
          <w:p w:rsidR="000574B8" w:rsidRPr="00514358" w:rsidRDefault="000574B8" w:rsidP="000574B8">
            <w:pPr>
              <w:wordWrap/>
              <w:spacing w:line="288" w:lineRule="auto"/>
              <w:ind w:left="864" w:hanging="864"/>
              <w:contextualSpacing/>
              <w:jc w:val="left"/>
              <w:textAlignment w:val="baseline"/>
              <w:rPr>
                <w:rFonts w:ascii="굴림" w:eastAsia="굴림" w:hAnsi="굴림" w:cs="굴림"/>
                <w:color w:val="000000" w:themeColor="text1"/>
                <w:kern w:val="0"/>
                <w:szCs w:val="20"/>
              </w:rPr>
            </w:pPr>
            <w:r w:rsidRPr="00514358">
              <w:rPr>
                <w:rFonts w:ascii="굴림" w:eastAsia="굴림" w:hAnsi="굴림" w:cs="굴림"/>
                <w:color w:val="000000" w:themeColor="text1"/>
                <w:kern w:val="0"/>
                <w:szCs w:val="20"/>
              </w:rPr>
              <w:t xml:space="preserve">     </w:t>
            </w:r>
            <w:r w:rsidRPr="00514358">
              <w:rPr>
                <w:rFonts w:ascii="굴림" w:eastAsia="굴림" w:hAnsi="굴림" w:cs="굴림" w:hint="eastAsia"/>
                <w:color w:val="000000" w:themeColor="text1"/>
                <w:kern w:val="0"/>
                <w:szCs w:val="20"/>
              </w:rPr>
              <w:t>(</w:t>
            </w:r>
            <w:r w:rsidRPr="00514358">
              <w:rPr>
                <w:rFonts w:ascii="굴림" w:eastAsia="굴림" w:hAnsi="굴림" w:cs="굴림"/>
                <w:color w:val="000000" w:themeColor="text1"/>
                <w:kern w:val="0"/>
                <w:szCs w:val="20"/>
              </w:rPr>
              <w:t>f</w:t>
            </w:r>
            <w:r w:rsidRPr="00514358">
              <w:rPr>
                <w:rFonts w:ascii="굴림" w:eastAsia="굴림" w:hAnsi="굴림" w:cs="굴림" w:hint="eastAsia"/>
                <w:color w:val="000000" w:themeColor="text1"/>
                <w:kern w:val="0"/>
                <w:szCs w:val="20"/>
              </w:rPr>
              <w:t xml:space="preserve">) Other documents required in the IFB </w:t>
            </w:r>
          </w:p>
          <w:p w:rsidR="000574B8" w:rsidRPr="00514358" w:rsidRDefault="000574B8" w:rsidP="000574B8">
            <w:pPr>
              <w:wordWrap/>
              <w:spacing w:line="288" w:lineRule="auto"/>
              <w:contextualSpacing/>
              <w:jc w:val="left"/>
              <w:textAlignment w:val="baseline"/>
              <w:rPr>
                <w:rFonts w:ascii="굴림" w:eastAsia="굴림" w:hAnsi="굴림" w:cs="굴림"/>
                <w:color w:val="000000" w:themeColor="text1"/>
                <w:kern w:val="0"/>
                <w:szCs w:val="20"/>
              </w:rPr>
            </w:pPr>
          </w:p>
          <w:p w:rsidR="000574B8" w:rsidRPr="00355C72" w:rsidRDefault="000574B8" w:rsidP="000574B8">
            <w:pPr>
              <w:wordWrap/>
              <w:spacing w:line="288" w:lineRule="auto"/>
              <w:ind w:left="617" w:hanging="617"/>
              <w:contextualSpacing/>
              <w:jc w:val="left"/>
              <w:textAlignment w:val="baseline"/>
              <w:rPr>
                <w:rFonts w:ascii="굴림" w:eastAsia="굴림" w:hAnsi="굴림" w:cs="굴림"/>
                <w:color w:val="000000"/>
                <w:kern w:val="0"/>
                <w:szCs w:val="20"/>
              </w:rPr>
            </w:pPr>
            <w:r w:rsidRPr="00514358">
              <w:rPr>
                <w:rFonts w:ascii="굴림" w:eastAsia="굴림" w:hAnsi="굴림" w:cs="굴림"/>
                <w:color w:val="000000" w:themeColor="text1"/>
                <w:kern w:val="0"/>
                <w:szCs w:val="20"/>
              </w:rPr>
              <w:t xml:space="preserve">   </w:t>
            </w:r>
            <w:r w:rsidRPr="00514358">
              <w:rPr>
                <w:rFonts w:ascii="굴림" w:eastAsia="굴림" w:hAnsi="굴림" w:cs="굴림" w:hint="eastAsia"/>
                <w:color w:val="000000" w:themeColor="text1"/>
                <w:kern w:val="0"/>
                <w:szCs w:val="20"/>
              </w:rPr>
              <w:t xml:space="preserve">(2) Foreign companies (in case of a Commissioned Agent’s participation in bidding) shall also submit the documents in (c), (d) and </w:t>
            </w:r>
            <w:r w:rsidRPr="00355C72">
              <w:rPr>
                <w:rFonts w:ascii="굴림" w:eastAsia="굴림" w:hAnsi="굴림" w:cs="굴림" w:hint="eastAsia"/>
                <w:color w:val="000000"/>
                <w:kern w:val="0"/>
                <w:szCs w:val="20"/>
              </w:rPr>
              <w:t>(e) below)</w:t>
            </w:r>
          </w:p>
          <w:p w:rsidR="000574B8" w:rsidRPr="00355C72" w:rsidRDefault="000574B8" w:rsidP="000574B8">
            <w:pPr>
              <w:wordWrap/>
              <w:spacing w:line="288" w:lineRule="auto"/>
              <w:ind w:left="854" w:hanging="854"/>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(a) Bid bond receipt or letter of guarantee for payment of bid bond (Annex 8)</w:t>
            </w: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 xml:space="preserve">(*) </w:t>
            </w:r>
          </w:p>
          <w:p w:rsidR="000574B8" w:rsidRPr="00355C72" w:rsidRDefault="000574B8" w:rsidP="000574B8">
            <w:pPr>
              <w:wordWrap/>
              <w:spacing w:line="288" w:lineRule="auto"/>
              <w:ind w:left="854" w:hanging="854"/>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(b) Supplier’s Certificate (Annex 4)</w:t>
            </w: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 xml:space="preserve">(*) </w:t>
            </w:r>
          </w:p>
          <w:p w:rsidR="000574B8" w:rsidRPr="00355C72" w:rsidRDefault="000574B8" w:rsidP="000574B8">
            <w:pPr>
              <w:wordWrap/>
              <w:spacing w:line="288" w:lineRule="auto"/>
              <w:ind w:left="990" w:hanging="990"/>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1) One notarized original document</w:t>
            </w:r>
          </w:p>
          <w:p w:rsidR="000574B8" w:rsidRPr="00355C72" w:rsidRDefault="000574B8" w:rsidP="000574B8">
            <w:pPr>
              <w:wordWrap/>
              <w:spacing w:line="288" w:lineRule="auto"/>
              <w:ind w:left="990" w:hanging="990"/>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 xml:space="preserve">2) Can be waived if the manufacturer directly participates in the bid </w:t>
            </w:r>
          </w:p>
          <w:p w:rsidR="000574B8" w:rsidRPr="00355C72" w:rsidRDefault="000574B8" w:rsidP="000574B8">
            <w:pPr>
              <w:wordWrap/>
              <w:spacing w:line="288" w:lineRule="auto"/>
              <w:ind w:left="854" w:hanging="854"/>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(c) A letter of collective guarantee for bid bond from the Commissioned Agent (Annex 9)</w:t>
            </w: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w:t>
            </w:r>
          </w:p>
          <w:p w:rsidR="000574B8" w:rsidRPr="00355C72" w:rsidRDefault="000574B8" w:rsidP="000574B8">
            <w:pPr>
              <w:wordWrap/>
              <w:spacing w:line="288" w:lineRule="auto"/>
              <w:ind w:left="854" w:hanging="854"/>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(d) Power of Attorney</w:t>
            </w: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(Annex 5)</w:t>
            </w: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w:t>
            </w:r>
          </w:p>
          <w:p w:rsidR="000574B8" w:rsidRPr="00355C72" w:rsidRDefault="000574B8" w:rsidP="000574B8">
            <w:pPr>
              <w:wordWrap/>
              <w:spacing w:line="288" w:lineRule="auto"/>
              <w:ind w:left="854" w:hanging="854"/>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(e) 1 original copy of Agent Commission Fee Report (in case of using a Commissioned Agent, where the budget of the project is 2 million USD or higher)</w:t>
            </w: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p>
          <w:p w:rsidR="000574B8" w:rsidRPr="00355C72" w:rsidRDefault="000574B8" w:rsidP="000574B8">
            <w:pPr>
              <w:wordWrap/>
              <w:spacing w:line="288" w:lineRule="auto"/>
              <w:ind w:left="666" w:hanging="666"/>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(3) For domestic supplier</w:t>
            </w:r>
          </w:p>
          <w:p w:rsidR="000574B8" w:rsidRPr="00355C72" w:rsidRDefault="000574B8" w:rsidP="000574B8">
            <w:pPr>
              <w:wordWrap/>
              <w:spacing w:line="288" w:lineRule="auto"/>
              <w:ind w:left="854" w:hanging="854"/>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(a) Bid bond receipt or payment memorandum</w:t>
            </w: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(Annex 8)</w:t>
            </w: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w:t>
            </w:r>
          </w:p>
          <w:p w:rsidR="000574B8" w:rsidRPr="00355C72" w:rsidRDefault="000574B8" w:rsidP="000574B8">
            <w:pPr>
              <w:wordWrap/>
              <w:spacing w:line="288" w:lineRule="auto"/>
              <w:ind w:left="854" w:hanging="854"/>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(b) Supplier’s information (Annex 11)(*)</w:t>
            </w: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p>
          <w:p w:rsidR="000574B8" w:rsidRPr="00355C72" w:rsidRDefault="000574B8" w:rsidP="000574B8">
            <w:pPr>
              <w:wordWrap/>
              <w:spacing w:line="288" w:lineRule="auto"/>
              <w:ind w:left="600" w:hanging="600"/>
              <w:contextualSpacing/>
              <w:jc w:val="left"/>
              <w:textAlignment w:val="baseline"/>
              <w:rPr>
                <w:rFonts w:ascii="굴림" w:eastAsia="굴림" w:hAnsi="굴림" w:cs="굴림"/>
                <w:color w:val="000000"/>
                <w:kern w:val="0"/>
                <w:szCs w:val="20"/>
              </w:rPr>
            </w:pPr>
            <w:r w:rsidRPr="00355C72">
              <w:rPr>
                <w:rFonts w:ascii="굴림" w:eastAsia="굴림" w:hAnsi="굴림" w:cs="굴림" w:hint="eastAsia"/>
                <w:color w:val="000000"/>
                <w:kern w:val="0"/>
                <w:szCs w:val="20"/>
              </w:rPr>
              <w:t xml:space="preserve">   ※ Note: Documents marked with (*) are electronic documents and shall be considered the same as their original documents. Foreign companies that directly participate in bidding shall print out all electronic documents and submit the printed copies by mail to DAPA. </w:t>
            </w:r>
          </w:p>
          <w:p w:rsidR="000574B8" w:rsidRPr="00355C72" w:rsidRDefault="000574B8" w:rsidP="000574B8">
            <w:pPr>
              <w:wordWrap/>
              <w:spacing w:line="288" w:lineRule="auto"/>
              <w:ind w:left="600" w:hanging="600"/>
              <w:contextualSpacing/>
              <w:jc w:val="left"/>
              <w:textAlignment w:val="baseline"/>
              <w:rPr>
                <w:rFonts w:ascii="굴림" w:eastAsia="굴림" w:hAnsi="굴림" w:cs="굴림"/>
                <w:color w:val="000000"/>
                <w:kern w:val="0"/>
                <w:szCs w:val="20"/>
              </w:rPr>
            </w:pPr>
          </w:p>
          <w:p w:rsidR="000574B8" w:rsidRPr="00355C72" w:rsidRDefault="000574B8" w:rsidP="000574B8">
            <w:pPr>
              <w:wordWrap/>
              <w:spacing w:line="288" w:lineRule="auto"/>
              <w:ind w:left="600" w:hanging="600"/>
              <w:contextualSpacing/>
              <w:jc w:val="left"/>
              <w:textAlignment w:val="baseline"/>
              <w:rPr>
                <w:rFonts w:ascii="굴림" w:eastAsia="굴림" w:hAnsi="굴림" w:cs="굴림"/>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color w:val="0000FF"/>
                <w:kern w:val="0"/>
                <w:szCs w:val="20"/>
              </w:rPr>
              <w:t xml:space="preserve">  </w:t>
            </w:r>
            <w:r w:rsidRPr="00355C72">
              <w:rPr>
                <w:rFonts w:ascii="굴림" w:eastAsia="굴림" w:hAnsi="굴림" w:cs="굴림"/>
                <w:kern w:val="0"/>
                <w:szCs w:val="20"/>
              </w:rPr>
              <w:t xml:space="preserve">※ Note: Submitted information </w:t>
            </w:r>
            <w:r w:rsidRPr="00355C72">
              <w:rPr>
                <w:rFonts w:ascii="굴림" w:eastAsia="굴림" w:hAnsi="굴림" w:cs="굴림"/>
                <w:color w:val="000000" w:themeColor="text1"/>
                <w:kern w:val="0"/>
                <w:szCs w:val="20"/>
              </w:rPr>
              <w:t xml:space="preserve">on manufacturers will be verified against the NATO Master Catalogue of References for Logistics (NMCRL). Therefore, the Bidder </w:t>
            </w:r>
            <w:r w:rsidRPr="00355C72">
              <w:rPr>
                <w:rFonts w:ascii="굴림" w:eastAsia="굴림" w:hAnsi="굴림" w:cs="굴림"/>
                <w:color w:val="000000" w:themeColor="text1"/>
                <w:kern w:val="0"/>
                <w:szCs w:val="20"/>
              </w:rPr>
              <w:lastRenderedPageBreak/>
              <w:t xml:space="preserve">shall ensure the NMCRL information is consistent with the manufacturers’ </w:t>
            </w:r>
            <w:r w:rsidRPr="00355C72">
              <w:rPr>
                <w:rFonts w:ascii="굴림" w:eastAsia="굴림" w:hAnsi="굴림" w:cs="굴림"/>
                <w:kern w:val="0"/>
                <w:szCs w:val="20"/>
              </w:rPr>
              <w:t>actual information prior to contract.</w:t>
            </w:r>
          </w:p>
          <w:p w:rsidR="000574B8" w:rsidRPr="00514358" w:rsidRDefault="000574B8" w:rsidP="000574B8">
            <w:pPr>
              <w:wordWrap/>
              <w:spacing w:line="288" w:lineRule="auto"/>
              <w:ind w:left="600" w:hanging="600"/>
              <w:contextualSpacing/>
              <w:jc w:val="left"/>
              <w:textAlignment w:val="baseline"/>
              <w:rPr>
                <w:rFonts w:ascii="굴림" w:eastAsia="굴림" w:hAnsi="굴림" w:cs="굴림"/>
                <w:color w:val="000000" w:themeColor="text1"/>
                <w:kern w:val="0"/>
                <w:szCs w:val="20"/>
              </w:rPr>
            </w:pPr>
            <w:r w:rsidRPr="00355C72">
              <w:rPr>
                <w:rFonts w:ascii="굴림" w:eastAsia="굴림" w:hAnsi="굴림" w:cs="굴림"/>
                <w:kern w:val="0"/>
                <w:szCs w:val="20"/>
              </w:rPr>
              <w:t xml:space="preserve">      (</w:t>
            </w:r>
            <w:r w:rsidRPr="00514358">
              <w:rPr>
                <w:rFonts w:ascii="굴림" w:eastAsia="굴림" w:hAnsi="굴림" w:cs="굴림"/>
                <w:color w:val="000000" w:themeColor="text1"/>
                <w:kern w:val="0"/>
                <w:szCs w:val="20"/>
              </w:rPr>
              <w:t>Use NCAGE Code Request Tool,</w:t>
            </w:r>
          </w:p>
          <w:p w:rsidR="000574B8" w:rsidRPr="00514358" w:rsidRDefault="000574B8" w:rsidP="000574B8">
            <w:pPr>
              <w:wordWrap/>
              <w:spacing w:line="288" w:lineRule="auto"/>
              <w:ind w:left="600" w:hanging="600"/>
              <w:contextualSpacing/>
              <w:jc w:val="left"/>
              <w:textAlignment w:val="baseline"/>
              <w:rPr>
                <w:rFonts w:ascii="굴림" w:eastAsia="굴림" w:hAnsi="굴림" w:cs="굴림"/>
                <w:color w:val="000000" w:themeColor="text1"/>
                <w:kern w:val="0"/>
                <w:szCs w:val="20"/>
              </w:rPr>
            </w:pPr>
            <w:r w:rsidRPr="00514358">
              <w:rPr>
                <w:rFonts w:ascii="굴림" w:eastAsia="굴림" w:hAnsi="굴림" w:cs="굴림"/>
                <w:color w:val="000000" w:themeColor="text1"/>
                <w:kern w:val="0"/>
                <w:szCs w:val="20"/>
              </w:rPr>
              <w:t xml:space="preserve">      https://eportal.nspa.nato.int/AC135Public</w:t>
            </w:r>
          </w:p>
          <w:p w:rsidR="000574B8" w:rsidRPr="00514358" w:rsidRDefault="000574B8" w:rsidP="000574B8">
            <w:pPr>
              <w:wordWrap/>
              <w:spacing w:line="288" w:lineRule="auto"/>
              <w:ind w:left="600" w:hanging="600"/>
              <w:contextualSpacing/>
              <w:jc w:val="left"/>
              <w:textAlignment w:val="baseline"/>
              <w:rPr>
                <w:rFonts w:ascii="굴림" w:eastAsia="굴림" w:hAnsi="굴림" w:cs="굴림"/>
                <w:color w:val="000000" w:themeColor="text1"/>
                <w:kern w:val="0"/>
                <w:szCs w:val="20"/>
              </w:rPr>
            </w:pPr>
            <w:r w:rsidRPr="00514358">
              <w:rPr>
                <w:rFonts w:ascii="굴림" w:eastAsia="굴림" w:hAnsi="굴림" w:cs="굴림"/>
                <w:color w:val="000000" w:themeColor="text1"/>
                <w:kern w:val="0"/>
                <w:szCs w:val="20"/>
              </w:rPr>
              <w:t xml:space="preserve">      /</w:t>
            </w:r>
            <w:proofErr w:type="spellStart"/>
            <w:r w:rsidRPr="00514358">
              <w:rPr>
                <w:rFonts w:ascii="굴림" w:eastAsia="굴림" w:hAnsi="굴림" w:cs="굴림"/>
                <w:color w:val="000000" w:themeColor="text1"/>
                <w:kern w:val="0"/>
                <w:szCs w:val="20"/>
              </w:rPr>
              <w:t>CageTool</w:t>
            </w:r>
            <w:proofErr w:type="spellEnd"/>
            <w:r w:rsidRPr="00514358">
              <w:rPr>
                <w:rFonts w:ascii="굴림" w:eastAsia="굴림" w:hAnsi="굴림" w:cs="굴림"/>
                <w:color w:val="000000" w:themeColor="text1"/>
                <w:kern w:val="0"/>
                <w:szCs w:val="20"/>
              </w:rPr>
              <w:t>/)</w:t>
            </w:r>
          </w:p>
          <w:p w:rsidR="000574B8" w:rsidRPr="00514358" w:rsidRDefault="000574B8" w:rsidP="000574B8">
            <w:pPr>
              <w:wordWrap/>
              <w:spacing w:line="288" w:lineRule="auto"/>
              <w:contextualSpacing/>
              <w:jc w:val="left"/>
              <w:textAlignment w:val="baseline"/>
              <w:rPr>
                <w:rFonts w:ascii="굴림" w:eastAsia="굴림" w:hAnsi="굴림" w:cs="굴림"/>
                <w:color w:val="000000" w:themeColor="text1"/>
                <w:kern w:val="0"/>
                <w:szCs w:val="20"/>
              </w:rPr>
            </w:pPr>
          </w:p>
          <w:p w:rsidR="000574B8" w:rsidRPr="00514358" w:rsidRDefault="000574B8" w:rsidP="000574B8">
            <w:pPr>
              <w:pStyle w:val="9"/>
              <w:wordWrap/>
              <w:spacing w:line="288" w:lineRule="auto"/>
              <w:ind w:left="400" w:hangingChars="200" w:hanging="400"/>
              <w:contextualSpacing/>
              <w:jc w:val="left"/>
              <w:rPr>
                <w:rFonts w:ascii="굴림"/>
                <w:color w:val="000000" w:themeColor="text1"/>
              </w:rPr>
            </w:pPr>
            <w:r w:rsidRPr="00514358">
              <w:rPr>
                <w:rFonts w:ascii="굴림"/>
                <w:color w:val="000000" w:themeColor="text1"/>
                <w:kern w:val="0"/>
              </w:rPr>
              <w:t xml:space="preserve"> </w:t>
            </w:r>
            <w:r w:rsidRPr="00514358">
              <w:rPr>
                <w:rFonts w:ascii="굴림" w:hint="eastAsia"/>
                <w:color w:val="000000" w:themeColor="text1"/>
                <w:kern w:val="0"/>
              </w:rPr>
              <w:t>b.</w:t>
            </w:r>
            <w:r w:rsidRPr="00514358">
              <w:rPr>
                <w:rFonts w:ascii="굴림" w:hint="eastAsia"/>
                <w:color w:val="000000" w:themeColor="text1"/>
              </w:rPr>
              <w:t xml:space="preserve"> </w:t>
            </w:r>
            <w:r w:rsidRPr="00514358">
              <w:rPr>
                <w:rFonts w:ascii="굴림" w:hint="eastAsia"/>
                <w:color w:val="000000" w:themeColor="text1"/>
                <w:kern w:val="0"/>
              </w:rPr>
              <w:t>The</w:t>
            </w:r>
            <w:r w:rsidRPr="00514358">
              <w:rPr>
                <w:rFonts w:ascii="굴림"/>
                <w:color w:val="000000" w:themeColor="text1"/>
                <w:kern w:val="0"/>
              </w:rPr>
              <w:t xml:space="preserve"> </w:t>
            </w:r>
            <w:r w:rsidRPr="00514358">
              <w:rPr>
                <w:rFonts w:ascii="굴림" w:hint="eastAsia"/>
                <w:color w:val="000000" w:themeColor="text1"/>
                <w:kern w:val="0"/>
              </w:rPr>
              <w:t>Bidder shall submit the</w:t>
            </w:r>
            <w:r w:rsidRPr="00514358">
              <w:rPr>
                <w:rFonts w:ascii="굴림"/>
                <w:color w:val="000000" w:themeColor="text1"/>
                <w:kern w:val="0"/>
              </w:rPr>
              <w:t xml:space="preserve"> </w:t>
            </w:r>
            <w:r w:rsidRPr="00514358">
              <w:rPr>
                <w:rFonts w:ascii="굴림" w:hint="eastAsia"/>
                <w:color w:val="000000" w:themeColor="text1"/>
                <w:kern w:val="0"/>
              </w:rPr>
              <w:t>following</w:t>
            </w:r>
            <w:r w:rsidRPr="00514358">
              <w:rPr>
                <w:rFonts w:ascii="굴림"/>
                <w:color w:val="000000" w:themeColor="text1"/>
                <w:kern w:val="0"/>
              </w:rPr>
              <w:t xml:space="preserve"> </w:t>
            </w:r>
            <w:r w:rsidRPr="00514358">
              <w:rPr>
                <w:rFonts w:ascii="굴림" w:hint="eastAsia"/>
                <w:color w:val="000000" w:themeColor="text1"/>
                <w:kern w:val="0"/>
              </w:rPr>
              <w:t>documents electronically</w:t>
            </w:r>
            <w:r w:rsidRPr="00514358">
              <w:rPr>
                <w:rFonts w:ascii="굴림"/>
                <w:color w:val="000000" w:themeColor="text1"/>
                <w:kern w:val="0"/>
              </w:rPr>
              <w:t xml:space="preserve"> </w:t>
            </w:r>
            <w:r w:rsidRPr="00514358">
              <w:rPr>
                <w:rFonts w:ascii="굴림" w:hint="eastAsia"/>
                <w:color w:val="000000" w:themeColor="text1"/>
                <w:kern w:val="0"/>
              </w:rPr>
              <w:t>at the time of</w:t>
            </w:r>
            <w:r w:rsidRPr="00514358">
              <w:rPr>
                <w:rFonts w:ascii="굴림"/>
                <w:color w:val="000000" w:themeColor="text1"/>
                <w:kern w:val="0"/>
              </w:rPr>
              <w:t xml:space="preserve"> </w:t>
            </w:r>
            <w:r w:rsidRPr="00514358">
              <w:rPr>
                <w:rFonts w:ascii="굴림" w:hint="eastAsia"/>
                <w:color w:val="000000" w:themeColor="text1"/>
                <w:kern w:val="0"/>
              </w:rPr>
              <w:t xml:space="preserve">execution of the relevant contract: </w:t>
            </w:r>
          </w:p>
          <w:p w:rsidR="000574B8" w:rsidRPr="00514358" w:rsidRDefault="000574B8" w:rsidP="000574B8">
            <w:pPr>
              <w:wordWrap/>
              <w:spacing w:line="288" w:lineRule="auto"/>
              <w:ind w:left="666" w:hanging="666"/>
              <w:contextualSpacing/>
              <w:jc w:val="left"/>
              <w:textAlignment w:val="baseline"/>
              <w:rPr>
                <w:rFonts w:ascii="굴림" w:eastAsia="굴림" w:hAnsi="굴림" w:cs="굴림"/>
                <w:color w:val="000000" w:themeColor="text1"/>
                <w:kern w:val="0"/>
                <w:szCs w:val="20"/>
              </w:rPr>
            </w:pPr>
            <w:r w:rsidRPr="00514358">
              <w:rPr>
                <w:rFonts w:ascii="굴림" w:eastAsia="굴림" w:hAnsi="굴림" w:cs="굴림"/>
                <w:color w:val="000000" w:themeColor="text1"/>
                <w:kern w:val="0"/>
                <w:szCs w:val="20"/>
              </w:rPr>
              <w:t xml:space="preserve">   </w:t>
            </w:r>
            <w:r w:rsidRPr="00514358">
              <w:rPr>
                <w:rFonts w:ascii="굴림" w:eastAsia="굴림" w:hAnsi="굴림" w:cs="굴림" w:hint="eastAsia"/>
                <w:color w:val="000000" w:themeColor="text1"/>
                <w:kern w:val="0"/>
                <w:szCs w:val="20"/>
              </w:rPr>
              <w:t>(1) General:</w:t>
            </w:r>
          </w:p>
          <w:p w:rsidR="000574B8" w:rsidRPr="00514358" w:rsidRDefault="000574B8" w:rsidP="000574B8">
            <w:pPr>
              <w:wordWrap/>
              <w:spacing w:line="288" w:lineRule="auto"/>
              <w:ind w:left="854" w:hanging="854"/>
              <w:contextualSpacing/>
              <w:jc w:val="left"/>
              <w:textAlignment w:val="baseline"/>
              <w:rPr>
                <w:rFonts w:ascii="굴림" w:eastAsia="굴림" w:hAnsi="굴림" w:cs="굴림"/>
                <w:color w:val="000000" w:themeColor="text1"/>
                <w:kern w:val="0"/>
                <w:szCs w:val="20"/>
              </w:rPr>
            </w:pPr>
            <w:r w:rsidRPr="00514358">
              <w:rPr>
                <w:rFonts w:ascii="굴림" w:eastAsia="굴림" w:hAnsi="굴림" w:cs="굴림"/>
                <w:color w:val="000000" w:themeColor="text1"/>
                <w:kern w:val="0"/>
                <w:szCs w:val="20"/>
              </w:rPr>
              <w:t xml:space="preserve">     </w:t>
            </w:r>
            <w:r w:rsidRPr="00514358">
              <w:rPr>
                <w:rFonts w:ascii="굴림" w:eastAsia="굴림" w:hAnsi="굴림" w:cs="굴림" w:hint="eastAsia"/>
                <w:color w:val="000000" w:themeColor="text1"/>
                <w:kern w:val="0"/>
                <w:szCs w:val="20"/>
              </w:rPr>
              <w:t>(a) One copy of the Contract Cover Sheet (Annex 1)</w:t>
            </w:r>
            <w:r w:rsidRPr="00514358">
              <w:rPr>
                <w:rFonts w:ascii="굴림" w:eastAsia="굴림" w:hAnsi="굴림" w:cs="굴림"/>
                <w:color w:val="000000" w:themeColor="text1"/>
                <w:kern w:val="0"/>
                <w:szCs w:val="20"/>
              </w:rPr>
              <w:t xml:space="preserve"> </w:t>
            </w:r>
            <w:r w:rsidRPr="00514358">
              <w:rPr>
                <w:rFonts w:ascii="굴림" w:eastAsia="굴림" w:hAnsi="굴림" w:cs="굴림" w:hint="eastAsia"/>
                <w:color w:val="000000" w:themeColor="text1"/>
                <w:kern w:val="0"/>
                <w:szCs w:val="20"/>
              </w:rPr>
              <w:t>(*)</w:t>
            </w:r>
          </w:p>
          <w:p w:rsidR="000574B8" w:rsidRPr="00514358" w:rsidRDefault="000574B8" w:rsidP="000574B8">
            <w:pPr>
              <w:wordWrap/>
              <w:spacing w:line="288" w:lineRule="auto"/>
              <w:ind w:left="854" w:hanging="854"/>
              <w:contextualSpacing/>
              <w:jc w:val="left"/>
              <w:textAlignment w:val="baseline"/>
              <w:rPr>
                <w:rFonts w:ascii="굴림" w:eastAsia="굴림" w:hAnsi="굴림" w:cs="굴림"/>
                <w:color w:val="000000" w:themeColor="text1"/>
                <w:kern w:val="0"/>
                <w:szCs w:val="20"/>
              </w:rPr>
            </w:pPr>
            <w:r w:rsidRPr="00514358">
              <w:rPr>
                <w:rFonts w:ascii="굴림" w:eastAsia="굴림" w:hAnsi="굴림" w:cs="굴림"/>
                <w:color w:val="000000" w:themeColor="text1"/>
                <w:kern w:val="0"/>
                <w:szCs w:val="20"/>
              </w:rPr>
              <w:t xml:space="preserve">     </w:t>
            </w:r>
            <w:r w:rsidRPr="00514358">
              <w:rPr>
                <w:rFonts w:ascii="굴림" w:eastAsia="굴림" w:hAnsi="굴림" w:cs="굴림" w:hint="eastAsia"/>
                <w:color w:val="000000" w:themeColor="text1"/>
                <w:kern w:val="0"/>
                <w:szCs w:val="20"/>
              </w:rPr>
              <w:t xml:space="preserve">(b) Two copies of the Commodity </w:t>
            </w:r>
            <w:r w:rsidRPr="00514358">
              <w:rPr>
                <w:rFonts w:ascii="굴림" w:eastAsia="굴림" w:hAnsi="굴림" w:cs="굴림" w:hint="eastAsia"/>
                <w:color w:val="000000" w:themeColor="text1"/>
                <w:spacing w:val="-2"/>
                <w:kern w:val="0"/>
                <w:szCs w:val="20"/>
              </w:rPr>
              <w:t>description and price list</w:t>
            </w:r>
            <w:r w:rsidRPr="00514358">
              <w:rPr>
                <w:rFonts w:ascii="굴림" w:eastAsia="굴림" w:hAnsi="굴림" w:cs="굴림"/>
                <w:color w:val="000000" w:themeColor="text1"/>
                <w:spacing w:val="-2"/>
                <w:kern w:val="0"/>
                <w:szCs w:val="20"/>
              </w:rPr>
              <w:t xml:space="preserve"> </w:t>
            </w:r>
            <w:r w:rsidRPr="00514358">
              <w:rPr>
                <w:rFonts w:ascii="굴림" w:eastAsia="굴림" w:hAnsi="굴림" w:cs="굴림" w:hint="eastAsia"/>
                <w:color w:val="000000" w:themeColor="text1"/>
                <w:spacing w:val="-2"/>
                <w:kern w:val="0"/>
                <w:szCs w:val="20"/>
              </w:rPr>
              <w:t xml:space="preserve">(Annex 2) (*) </w:t>
            </w:r>
          </w:p>
          <w:p w:rsidR="000574B8" w:rsidRPr="00514358" w:rsidRDefault="000574B8" w:rsidP="000574B8">
            <w:pPr>
              <w:pStyle w:val="9"/>
              <w:wordWrap/>
              <w:spacing w:line="288" w:lineRule="auto"/>
              <w:ind w:left="860" w:hangingChars="430" w:hanging="860"/>
              <w:contextualSpacing/>
              <w:jc w:val="left"/>
              <w:rPr>
                <w:rFonts w:ascii="굴림"/>
                <w:color w:val="000000" w:themeColor="text1"/>
              </w:rPr>
            </w:pPr>
            <w:r w:rsidRPr="00514358">
              <w:rPr>
                <w:rFonts w:ascii="굴림"/>
                <w:color w:val="000000" w:themeColor="text1"/>
                <w:kern w:val="0"/>
              </w:rPr>
              <w:t xml:space="preserve">     </w:t>
            </w:r>
            <w:r w:rsidRPr="00514358">
              <w:rPr>
                <w:rFonts w:ascii="굴림" w:hint="eastAsia"/>
                <w:color w:val="000000" w:themeColor="text1"/>
                <w:kern w:val="0"/>
              </w:rPr>
              <w:t>(c) One copy of the General Terms and</w:t>
            </w:r>
            <w:r w:rsidRPr="00514358">
              <w:rPr>
                <w:rFonts w:ascii="굴림"/>
                <w:color w:val="000000" w:themeColor="text1"/>
                <w:kern w:val="0"/>
              </w:rPr>
              <w:t xml:space="preserve"> </w:t>
            </w:r>
            <w:r w:rsidRPr="00514358">
              <w:rPr>
                <w:rFonts w:ascii="굴림" w:hint="eastAsia"/>
                <w:color w:val="000000" w:themeColor="text1"/>
                <w:kern w:val="0"/>
              </w:rPr>
              <w:t>Conditions and</w:t>
            </w:r>
            <w:r w:rsidRPr="00514358">
              <w:rPr>
                <w:rFonts w:ascii="굴림"/>
                <w:color w:val="000000" w:themeColor="text1"/>
                <w:kern w:val="0"/>
              </w:rPr>
              <w:t xml:space="preserve"> </w:t>
            </w:r>
            <w:r w:rsidRPr="00514358">
              <w:rPr>
                <w:rFonts w:ascii="굴림" w:hint="eastAsia"/>
                <w:color w:val="000000" w:themeColor="text1"/>
                <w:kern w:val="0"/>
              </w:rPr>
              <w:t>one copy of the Special Terms and Conditions or Schedules (including the Special Terms and Conditions</w:t>
            </w:r>
            <w:r w:rsidRPr="00514358">
              <w:rPr>
                <w:rFonts w:ascii="굴림"/>
                <w:color w:val="000000" w:themeColor="text1"/>
                <w:kern w:val="0"/>
              </w:rPr>
              <w:t xml:space="preserve"> </w:t>
            </w:r>
            <w:r w:rsidRPr="00514358">
              <w:rPr>
                <w:rFonts w:ascii="굴림" w:hint="eastAsia"/>
                <w:color w:val="000000" w:themeColor="text1"/>
              </w:rPr>
              <w:t xml:space="preserve">of the Integrity·Fairness Pledge, </w:t>
            </w:r>
            <w:r w:rsidRPr="00514358">
              <w:rPr>
                <w:rFonts w:ascii="굴림" w:hint="eastAsia"/>
                <w:color w:val="000000" w:themeColor="text1"/>
                <w:kern w:val="0"/>
              </w:rPr>
              <w:t>Annex</w:t>
            </w:r>
            <w:r w:rsidRPr="00514358">
              <w:rPr>
                <w:rFonts w:ascii="굴림"/>
                <w:color w:val="000000" w:themeColor="text1"/>
                <w:kern w:val="0"/>
              </w:rPr>
              <w:t xml:space="preserve"> </w:t>
            </w:r>
            <w:r w:rsidRPr="00514358">
              <w:rPr>
                <w:rFonts w:ascii="굴림" w:hint="eastAsia"/>
                <w:color w:val="000000" w:themeColor="text1"/>
                <w:kern w:val="0"/>
              </w:rPr>
              <w:t>13-3) (*)</w:t>
            </w:r>
          </w:p>
          <w:p w:rsidR="000574B8" w:rsidRPr="00514358" w:rsidRDefault="000574B8" w:rsidP="000574B8">
            <w:pPr>
              <w:wordWrap/>
              <w:spacing w:line="288" w:lineRule="auto"/>
              <w:ind w:left="854" w:hanging="854"/>
              <w:contextualSpacing/>
              <w:jc w:val="left"/>
              <w:textAlignment w:val="baseline"/>
              <w:rPr>
                <w:rFonts w:ascii="굴림" w:eastAsia="굴림" w:hAnsi="굴림" w:cs="굴림"/>
                <w:color w:val="000000" w:themeColor="text1"/>
                <w:kern w:val="0"/>
                <w:szCs w:val="20"/>
              </w:rPr>
            </w:pPr>
            <w:r w:rsidRPr="00514358">
              <w:rPr>
                <w:rFonts w:ascii="굴림" w:eastAsia="굴림" w:hAnsi="굴림" w:cs="굴림"/>
                <w:color w:val="000000" w:themeColor="text1"/>
                <w:kern w:val="0"/>
                <w:szCs w:val="20"/>
              </w:rPr>
              <w:t xml:space="preserve">     </w:t>
            </w:r>
            <w:r w:rsidRPr="00514358">
              <w:rPr>
                <w:rFonts w:ascii="굴림" w:eastAsia="굴림" w:hAnsi="굴림" w:cs="굴림" w:hint="eastAsia"/>
                <w:color w:val="000000" w:themeColor="text1"/>
                <w:kern w:val="0"/>
                <w:szCs w:val="20"/>
              </w:rPr>
              <w:t xml:space="preserve">(d) One copy of Manufacturer’s or Supplier’s Information of each item (Annex 6) </w:t>
            </w:r>
          </w:p>
          <w:p w:rsidR="000574B8" w:rsidRPr="00355C72" w:rsidRDefault="000574B8" w:rsidP="000574B8">
            <w:pPr>
              <w:wordWrap/>
              <w:spacing w:line="288" w:lineRule="auto"/>
              <w:ind w:left="868" w:hanging="868"/>
              <w:contextualSpacing/>
              <w:jc w:val="left"/>
              <w:textAlignment w:val="baseline"/>
              <w:rPr>
                <w:rFonts w:ascii="굴림" w:eastAsia="굴림" w:hAnsi="굴림" w:cs="굴림"/>
                <w:color w:val="000000"/>
                <w:kern w:val="0"/>
                <w:szCs w:val="20"/>
              </w:rPr>
            </w:pPr>
            <w:r w:rsidRPr="00514358">
              <w:rPr>
                <w:rFonts w:ascii="굴림" w:eastAsia="굴림" w:hAnsi="굴림" w:cs="굴림"/>
                <w:color w:val="000000" w:themeColor="text1"/>
                <w:kern w:val="0"/>
                <w:szCs w:val="20"/>
              </w:rPr>
              <w:t xml:space="preserve">       </w:t>
            </w:r>
            <w:r w:rsidRPr="00514358">
              <w:rPr>
                <w:rFonts w:ascii="굴림" w:eastAsia="굴림" w:hAnsi="굴림" w:cs="굴림" w:hint="eastAsia"/>
                <w:color w:val="000000" w:themeColor="text1"/>
                <w:kern w:val="0"/>
                <w:szCs w:val="20"/>
              </w:rPr>
              <w:t xml:space="preserve">* </w:t>
            </w:r>
            <w:r w:rsidRPr="000F3717">
              <w:rPr>
                <w:rFonts w:ascii="굴림" w:eastAsia="굴림" w:hAnsi="굴림" w:cs="굴림" w:hint="eastAsia"/>
                <w:kern w:val="0"/>
                <w:szCs w:val="20"/>
              </w:rPr>
              <w:t>However,</w:t>
            </w:r>
            <w:r w:rsidRPr="007931B4">
              <w:rPr>
                <w:rFonts w:ascii="굴림" w:eastAsia="굴림" w:hAnsi="굴림" w:cs="굴림" w:hint="eastAsia"/>
                <w:color w:val="0000FF"/>
                <w:kern w:val="0"/>
                <w:szCs w:val="20"/>
              </w:rPr>
              <w:t xml:space="preserve"> </w:t>
            </w:r>
            <w:r w:rsidRPr="007931B4">
              <w:rPr>
                <w:rFonts w:ascii="굴림" w:eastAsia="굴림" w:hAnsi="굴림" w:cs="굴림"/>
                <w:color w:val="0000FF"/>
                <w:kern w:val="0"/>
                <w:szCs w:val="20"/>
              </w:rPr>
              <w:t xml:space="preserve">in the case of submitting the </w:t>
            </w:r>
            <w:r w:rsidRPr="007931B4">
              <w:rPr>
                <w:rFonts w:ascii="굴림" w:eastAsia="굴림" w:hAnsi="굴림" w:cs="굴림" w:hint="eastAsia"/>
                <w:color w:val="0000FF"/>
                <w:kern w:val="0"/>
                <w:szCs w:val="20"/>
              </w:rPr>
              <w:t>M</w:t>
            </w:r>
            <w:r w:rsidRPr="007931B4">
              <w:rPr>
                <w:rFonts w:ascii="굴림" w:eastAsia="굴림" w:hAnsi="굴림" w:cs="굴림"/>
                <w:color w:val="0000FF"/>
                <w:kern w:val="0"/>
                <w:szCs w:val="20"/>
              </w:rPr>
              <w:t>anufacturer’s Certificate, Manufacturer’s Information is not required, and</w:t>
            </w:r>
            <w:r w:rsidRPr="00514358">
              <w:rPr>
                <w:rFonts w:ascii="굴림" w:eastAsia="굴림" w:hAnsi="굴림" w:cs="굴림" w:hint="eastAsia"/>
                <w:color w:val="000000" w:themeColor="text1"/>
                <w:kern w:val="0"/>
                <w:szCs w:val="20"/>
              </w:rPr>
              <w:t xml:space="preserve"> Supplier’s </w:t>
            </w:r>
            <w:r w:rsidRPr="00355C72">
              <w:rPr>
                <w:rFonts w:ascii="굴림" w:eastAsia="굴림" w:hAnsi="굴림" w:cs="굴림" w:hint="eastAsia"/>
                <w:color w:val="000000"/>
                <w:kern w:val="0"/>
                <w:szCs w:val="20"/>
              </w:rPr>
              <w:t xml:space="preserve">Information (Annex 11) may be acceptable in cases where there is production suspension, the items are part of an obsolete system, items are of small </w:t>
            </w:r>
            <w:r w:rsidRPr="00777AC7">
              <w:rPr>
                <w:rFonts w:ascii="굴림" w:eastAsia="굴림" w:hAnsi="굴림" w:cs="굴림"/>
                <w:color w:val="0000FF"/>
                <w:kern w:val="0"/>
                <w:szCs w:val="20"/>
              </w:rPr>
              <w:t>amount(30 million won or less)</w:t>
            </w:r>
            <w:r w:rsidRPr="00355C72">
              <w:rPr>
                <w:rFonts w:ascii="굴림" w:eastAsia="굴림" w:hAnsi="굴림" w:cs="굴림" w:hint="eastAsia"/>
                <w:color w:val="000000"/>
                <w:kern w:val="0"/>
                <w:szCs w:val="20"/>
              </w:rPr>
              <w:t xml:space="preserve"> quantity or Quality Assurance grade is “A” (Companies are required to submit evidence to substantiate discontinuation of a product or that it is part of an obsolete system.)</w:t>
            </w:r>
          </w:p>
          <w:p w:rsidR="000574B8" w:rsidRPr="00355C72" w:rsidRDefault="000574B8" w:rsidP="000574B8">
            <w:pPr>
              <w:wordWrap/>
              <w:spacing w:line="288" w:lineRule="auto"/>
              <w:ind w:left="854" w:hanging="854"/>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 xml:space="preserve">(e) One copy of the Manufacturer's Certificate </w:t>
            </w:r>
          </w:p>
          <w:p w:rsidR="000574B8" w:rsidRPr="00355C72" w:rsidRDefault="000574B8" w:rsidP="000574B8">
            <w:pPr>
              <w:wordWrap/>
              <w:spacing w:line="288" w:lineRule="auto"/>
              <w:ind w:left="990" w:hanging="990"/>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1) Submission is required in cases where the Quality Assurance grade is “D” or ”G”</w:t>
            </w:r>
          </w:p>
          <w:p w:rsidR="000574B8" w:rsidRPr="00355C72" w:rsidRDefault="000574B8" w:rsidP="000574B8">
            <w:pPr>
              <w:wordWrap/>
              <w:spacing w:line="288" w:lineRule="auto"/>
              <w:ind w:left="990" w:hanging="990"/>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 xml:space="preserve">2) One notarized original document written and signed by the </w:t>
            </w:r>
            <w:r w:rsidRPr="00355C72">
              <w:rPr>
                <w:rFonts w:ascii="굴림" w:eastAsia="굴림" w:hAnsi="굴림" w:cs="굴림" w:hint="eastAsia"/>
                <w:color w:val="000000"/>
                <w:kern w:val="0"/>
                <w:szCs w:val="20"/>
              </w:rPr>
              <w:lastRenderedPageBreak/>
              <w:t>manufacturer (*)</w:t>
            </w:r>
          </w:p>
          <w:p w:rsidR="000574B8" w:rsidRPr="00355C72" w:rsidRDefault="000574B8" w:rsidP="000574B8">
            <w:pPr>
              <w:wordWrap/>
              <w:spacing w:line="288" w:lineRule="auto"/>
              <w:ind w:left="990" w:hanging="990"/>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3) If the contractor is the manufacturer, Annex 3-1 (*) shall be submitted, and if the contractor is the supplier, Annex 3-2(*) shall be submitted</w:t>
            </w:r>
          </w:p>
          <w:p w:rsidR="000574B8" w:rsidRPr="00355C72" w:rsidRDefault="000574B8" w:rsidP="000574B8">
            <w:pPr>
              <w:wordWrap/>
              <w:spacing w:line="288" w:lineRule="auto"/>
              <w:ind w:left="854" w:hanging="854"/>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(f) One copy of Certificate of Seal Registration (“Certificate of personal signature” prescribed in subparagraph 3 of Article 2 or “electronic certificate of personal signature” prescribed in subparagraph 4 of the same Article of the 「Act on Confirmation, etc. of personal signature」may be submitted in lieu of certificate of seal imprint.)(*)</w:t>
            </w: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p>
          <w:p w:rsidR="000574B8" w:rsidRPr="00355C72" w:rsidRDefault="000574B8" w:rsidP="000574B8">
            <w:pPr>
              <w:wordWrap/>
              <w:spacing w:line="288" w:lineRule="auto"/>
              <w:ind w:left="666" w:hanging="666"/>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(2) Foreign companies</w:t>
            </w:r>
          </w:p>
          <w:p w:rsidR="000574B8" w:rsidRPr="00355C72" w:rsidRDefault="000574B8" w:rsidP="000574B8">
            <w:pPr>
              <w:wordWrap/>
              <w:spacing w:line="288" w:lineRule="auto"/>
              <w:ind w:left="854" w:hanging="854"/>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 xml:space="preserve">(a) One copy of Power of Attorney (Annex </w:t>
            </w:r>
            <w:proofErr w:type="gramStart"/>
            <w:r w:rsidRPr="00355C72">
              <w:rPr>
                <w:rFonts w:ascii="굴림" w:eastAsia="굴림" w:hAnsi="굴림" w:cs="굴림" w:hint="eastAsia"/>
                <w:color w:val="000000"/>
                <w:kern w:val="0"/>
                <w:szCs w:val="20"/>
              </w:rPr>
              <w:t>5)(</w:t>
            </w:r>
            <w:proofErr w:type="gramEnd"/>
            <w:r w:rsidRPr="00355C72">
              <w:rPr>
                <w:rFonts w:ascii="굴림" w:eastAsia="굴림" w:hAnsi="굴림" w:cs="굴림" w:hint="eastAsia"/>
                <w:color w:val="000000"/>
                <w:kern w:val="0"/>
                <w:szCs w:val="20"/>
              </w:rPr>
              <w:t>*)</w:t>
            </w:r>
          </w:p>
          <w:p w:rsidR="000574B8" w:rsidRPr="00355C72" w:rsidRDefault="000574B8" w:rsidP="000574B8">
            <w:pPr>
              <w:wordWrap/>
              <w:spacing w:line="288" w:lineRule="auto"/>
              <w:ind w:left="854" w:hanging="854"/>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 xml:space="preserve">(b) One copy of Supplier’s Certificate(Annex 4) (*) </w:t>
            </w:r>
          </w:p>
          <w:p w:rsidR="000574B8" w:rsidRPr="00355C72" w:rsidRDefault="000574B8" w:rsidP="000574B8">
            <w:pPr>
              <w:wordWrap/>
              <w:spacing w:line="288" w:lineRule="auto"/>
              <w:ind w:left="990" w:hanging="990"/>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1) One notarized original document</w:t>
            </w:r>
          </w:p>
          <w:p w:rsidR="000574B8" w:rsidRPr="00355C72" w:rsidRDefault="000574B8" w:rsidP="000574B8">
            <w:pPr>
              <w:wordWrap/>
              <w:spacing w:line="288" w:lineRule="auto"/>
              <w:ind w:left="990" w:hanging="990"/>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2) Supplier’s Certificate can be waived if the contractor is the manufacturer.</w:t>
            </w:r>
          </w:p>
          <w:p w:rsidR="000574B8" w:rsidRPr="00355C72" w:rsidRDefault="000574B8" w:rsidP="000574B8">
            <w:pPr>
              <w:wordWrap/>
              <w:spacing w:line="288" w:lineRule="auto"/>
              <w:ind w:left="854" w:hanging="854"/>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(c) One copy of the Collective Guarantee Letter (Annex 10) (*)</w:t>
            </w:r>
          </w:p>
          <w:p w:rsidR="000574B8" w:rsidRPr="00355C72" w:rsidRDefault="000574B8" w:rsidP="000574B8">
            <w:pPr>
              <w:wordWrap/>
              <w:spacing w:line="288" w:lineRule="auto"/>
              <w:ind w:left="854" w:hanging="854"/>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(d) One copy of business registration of the Commissioned Agent</w:t>
            </w:r>
          </w:p>
          <w:p w:rsidR="000574B8" w:rsidRPr="00355C72" w:rsidRDefault="000574B8" w:rsidP="000574B8">
            <w:pPr>
              <w:wordWrap/>
              <w:spacing w:line="288" w:lineRule="auto"/>
              <w:ind w:left="854" w:hanging="854"/>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(e) Performance Bond receipt (surety bond etc.)</w:t>
            </w: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p>
          <w:p w:rsidR="000574B8" w:rsidRPr="00355C72" w:rsidRDefault="000574B8" w:rsidP="000574B8">
            <w:pPr>
              <w:wordWrap/>
              <w:spacing w:line="288" w:lineRule="auto"/>
              <w:ind w:left="666" w:hanging="666"/>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(3) Domestic suppliers</w:t>
            </w:r>
          </w:p>
          <w:p w:rsidR="000574B8" w:rsidRPr="00355C72" w:rsidRDefault="000574B8" w:rsidP="000574B8">
            <w:pPr>
              <w:wordWrap/>
              <w:spacing w:line="288" w:lineRule="auto"/>
              <w:ind w:left="854" w:hanging="854"/>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(a) One copy of Supplier’s Information (Annex 11) (*)</w:t>
            </w:r>
          </w:p>
          <w:p w:rsidR="000574B8" w:rsidRPr="00355C72" w:rsidRDefault="000574B8" w:rsidP="000574B8">
            <w:pPr>
              <w:wordWrap/>
              <w:spacing w:line="288" w:lineRule="auto"/>
              <w:ind w:left="854" w:hanging="854"/>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(b) One copy of banknote (*)</w:t>
            </w:r>
          </w:p>
          <w:p w:rsidR="000574B8" w:rsidRPr="00355C72" w:rsidRDefault="000574B8" w:rsidP="000574B8">
            <w:pPr>
              <w:wordWrap/>
              <w:spacing w:line="288" w:lineRule="auto"/>
              <w:ind w:left="854" w:hanging="854"/>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(c) One copy of Business License) (*)</w:t>
            </w: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p>
          <w:p w:rsidR="000574B8" w:rsidRPr="00355C72" w:rsidRDefault="000574B8" w:rsidP="000574B8">
            <w:pPr>
              <w:wordWrap/>
              <w:spacing w:line="288" w:lineRule="auto"/>
              <w:ind w:left="600" w:hanging="600"/>
              <w:contextualSpacing/>
              <w:jc w:val="left"/>
              <w:textAlignment w:val="baseline"/>
              <w:rPr>
                <w:rFonts w:ascii="굴림" w:eastAsia="굴림" w:hAnsi="굴림" w:cs="굴림"/>
                <w:color w:val="000000"/>
                <w:kern w:val="0"/>
                <w:szCs w:val="20"/>
              </w:rPr>
            </w:pPr>
            <w:r w:rsidRPr="00355C72">
              <w:rPr>
                <w:rFonts w:ascii="굴림" w:eastAsia="굴림" w:hAnsi="굴림" w:cs="굴림" w:hint="eastAsia"/>
                <w:color w:val="000000"/>
                <w:kern w:val="0"/>
                <w:szCs w:val="20"/>
              </w:rPr>
              <w:t xml:space="preserve">   ※ Documents marked with (*) are electronic documents and shall be considered the same as their original documents. DAPA reserves the right to nullify the bid when a submitted document is found to have been artificially modified or deleted.</w:t>
            </w: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r w:rsidRPr="00355C72">
              <w:rPr>
                <w:rFonts w:ascii="굴림" w:eastAsia="굴림" w:hAnsi="굴림" w:cs="굴림" w:hint="eastAsia"/>
                <w:b/>
                <w:bCs/>
                <w:color w:val="000000"/>
                <w:kern w:val="0"/>
                <w:szCs w:val="20"/>
              </w:rPr>
              <w:lastRenderedPageBreak/>
              <w:t xml:space="preserve">7. BID SUBMISSION </w:t>
            </w: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p>
          <w:p w:rsidR="000574B8" w:rsidRPr="00355C72" w:rsidRDefault="000574B8" w:rsidP="000574B8">
            <w:pPr>
              <w:wordWrap/>
              <w:spacing w:line="288" w:lineRule="auto"/>
              <w:ind w:left="365" w:hanging="365"/>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a. For online bidding, all the documents shall be submitted electronically by the submission deadline indicated on the Korea Defense On-line E-Procurement System (www.d2b.go.kr). Foreign companies that participate in bidding directly or through mail shall submit a full set of original bid documents which have been initialed on the bottom left corner of each page in the format provided below to the relevant official at DAPA by the submission deadline (Korea Standard Time) indicated in the IFB. Any documents which arrive after the submission deadline shall not be accepted.</w:t>
            </w:r>
          </w:p>
          <w:p w:rsidR="000574B8" w:rsidRPr="00355C72" w:rsidRDefault="000574B8" w:rsidP="000574B8">
            <w:pPr>
              <w:wordWrap/>
              <w:spacing w:line="288" w:lineRule="auto"/>
              <w:ind w:left="380" w:hanging="380"/>
              <w:contextualSpacing/>
              <w:jc w:val="left"/>
              <w:textAlignment w:val="baseline"/>
              <w:rPr>
                <w:rFonts w:ascii="굴림" w:eastAsia="굴림" w:hAnsi="굴림" w:cs="굴림"/>
                <w:color w:val="000000"/>
                <w:kern w:val="0"/>
                <w:szCs w:val="2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4445"/>
            </w:tblGrid>
            <w:tr w:rsidR="000574B8" w:rsidRPr="00355C72" w:rsidTr="000574B8">
              <w:trPr>
                <w:trHeight w:val="1557"/>
                <w:jc w:val="right"/>
              </w:trPr>
              <w:tc>
                <w:tcPr>
                  <w:tcW w:w="4445" w:type="dxa"/>
                  <w:tcBorders>
                    <w:top w:val="single" w:sz="2" w:space="0" w:color="000000"/>
                    <w:left w:val="single" w:sz="2" w:space="0" w:color="000000"/>
                    <w:bottom w:val="single" w:sz="2" w:space="0" w:color="000000"/>
                    <w:right w:val="single" w:sz="2" w:space="0" w:color="000000"/>
                  </w:tcBorders>
                  <w:tcMar>
                    <w:top w:w="113" w:type="dxa"/>
                    <w:left w:w="102" w:type="dxa"/>
                    <w:bottom w:w="113" w:type="dxa"/>
                    <w:right w:w="102" w:type="dxa"/>
                  </w:tcMar>
                  <w:vAlign w:val="center"/>
                  <w:hideMark/>
                </w:tcPr>
                <w:p w:rsidR="000574B8" w:rsidRPr="00355C72" w:rsidRDefault="000574B8" w:rsidP="000574B8">
                  <w:pPr>
                    <w:wordWrap/>
                    <w:spacing w:after="0" w:line="288" w:lineRule="auto"/>
                    <w:contextualSpacing/>
                    <w:textAlignment w:val="baseline"/>
                    <w:rPr>
                      <w:rFonts w:ascii="굴림" w:eastAsia="굴림" w:hAnsi="굴림" w:cs="굴림"/>
                      <w:color w:val="000000" w:themeColor="text1"/>
                      <w:kern w:val="0"/>
                      <w:szCs w:val="20"/>
                    </w:rPr>
                  </w:pPr>
                  <w:proofErr w:type="spellStart"/>
                  <w:r w:rsidRPr="00355C72">
                    <w:rPr>
                      <w:rFonts w:ascii="굴림" w:eastAsia="굴림" w:hAnsi="굴림" w:cs="굴림" w:hint="eastAsia"/>
                      <w:color w:val="000000" w:themeColor="text1"/>
                      <w:kern w:val="0"/>
                      <w:szCs w:val="20"/>
                    </w:rPr>
                    <w:t>ㆍ</w:t>
                  </w:r>
                  <w:proofErr w:type="spellEnd"/>
                  <w:r w:rsidRPr="00355C72">
                    <w:rPr>
                      <w:rFonts w:ascii="굴림" w:eastAsia="굴림" w:hAnsi="굴림" w:cs="굴림" w:hint="eastAsia"/>
                      <w:color w:val="000000" w:themeColor="text1"/>
                      <w:kern w:val="0"/>
                      <w:szCs w:val="20"/>
                    </w:rPr>
                    <w:t xml:space="preserve">INVITATION </w:t>
                  </w:r>
                  <w:proofErr w:type="gramStart"/>
                  <w:r w:rsidRPr="00355C72">
                    <w:rPr>
                      <w:rFonts w:ascii="굴림" w:eastAsia="굴림" w:hAnsi="굴림" w:cs="굴림" w:hint="eastAsia"/>
                      <w:color w:val="000000" w:themeColor="text1"/>
                      <w:kern w:val="0"/>
                      <w:szCs w:val="20"/>
                    </w:rPr>
                    <w:t>NO. :</w:t>
                  </w:r>
                  <w:proofErr w:type="gramEnd"/>
                </w:p>
                <w:p w:rsidR="000574B8" w:rsidRPr="00355C72" w:rsidRDefault="000574B8" w:rsidP="000574B8">
                  <w:pPr>
                    <w:wordWrap/>
                    <w:spacing w:after="0" w:line="288" w:lineRule="auto"/>
                    <w:contextualSpacing/>
                    <w:textAlignment w:val="baseline"/>
                    <w:rPr>
                      <w:rFonts w:ascii="굴림" w:eastAsia="굴림" w:hAnsi="굴림" w:cs="굴림"/>
                      <w:color w:val="000000" w:themeColor="text1"/>
                      <w:kern w:val="0"/>
                      <w:szCs w:val="20"/>
                    </w:rPr>
                  </w:pPr>
                  <w:proofErr w:type="spellStart"/>
                  <w:r w:rsidRPr="00355C72">
                    <w:rPr>
                      <w:rFonts w:ascii="굴림" w:eastAsia="굴림" w:hAnsi="굴림" w:cs="굴림" w:hint="eastAsia"/>
                      <w:color w:val="000000" w:themeColor="text1"/>
                      <w:kern w:val="0"/>
                      <w:szCs w:val="20"/>
                    </w:rPr>
                    <w:t>ㆍ</w:t>
                  </w:r>
                  <w:proofErr w:type="spellEnd"/>
                  <w:proofErr w:type="gramStart"/>
                  <w:r w:rsidRPr="00355C72">
                    <w:rPr>
                      <w:rFonts w:ascii="굴림" w:eastAsia="굴림" w:hAnsi="굴림" w:cs="굴림" w:hint="eastAsia"/>
                      <w:color w:val="000000" w:themeColor="text1"/>
                      <w:kern w:val="0"/>
                      <w:szCs w:val="20"/>
                    </w:rPr>
                    <w:t>P.R.NO. :</w:t>
                  </w:r>
                  <w:proofErr w:type="gramEnd"/>
                </w:p>
                <w:p w:rsidR="000574B8" w:rsidRPr="00355C72" w:rsidRDefault="000574B8" w:rsidP="000574B8">
                  <w:pPr>
                    <w:wordWrap/>
                    <w:spacing w:after="0" w:line="288" w:lineRule="auto"/>
                    <w:contextualSpacing/>
                    <w:textAlignment w:val="baseline"/>
                    <w:rPr>
                      <w:rFonts w:ascii="굴림" w:eastAsia="굴림" w:hAnsi="굴림" w:cs="굴림"/>
                      <w:color w:val="000000" w:themeColor="text1"/>
                      <w:kern w:val="0"/>
                      <w:szCs w:val="20"/>
                    </w:rPr>
                  </w:pPr>
                  <w:proofErr w:type="spellStart"/>
                  <w:r w:rsidRPr="00355C72">
                    <w:rPr>
                      <w:rFonts w:ascii="굴림" w:eastAsia="굴림" w:hAnsi="굴림" w:cs="굴림" w:hint="eastAsia"/>
                      <w:color w:val="000000" w:themeColor="text1"/>
                      <w:kern w:val="0"/>
                      <w:szCs w:val="20"/>
                    </w:rPr>
                    <w:t>ㆍ</w:t>
                  </w:r>
                  <w:proofErr w:type="spellEnd"/>
                  <w:r w:rsidRPr="00355C72">
                    <w:rPr>
                      <w:rFonts w:ascii="굴림" w:eastAsia="굴림" w:hAnsi="굴림" w:cs="굴림" w:hint="eastAsia"/>
                      <w:color w:val="000000" w:themeColor="text1"/>
                      <w:kern w:val="0"/>
                      <w:szCs w:val="20"/>
                    </w:rPr>
                    <w:t xml:space="preserve">DATE OF </w:t>
                  </w:r>
                  <w:proofErr w:type="gramStart"/>
                  <w:r w:rsidRPr="00355C72">
                    <w:rPr>
                      <w:rFonts w:ascii="굴림" w:eastAsia="굴림" w:hAnsi="굴림" w:cs="굴림" w:hint="eastAsia"/>
                      <w:color w:val="000000" w:themeColor="text1"/>
                      <w:kern w:val="0"/>
                      <w:szCs w:val="20"/>
                    </w:rPr>
                    <w:t>BID :</w:t>
                  </w:r>
                  <w:proofErr w:type="gramEnd"/>
                </w:p>
                <w:p w:rsidR="000574B8" w:rsidRPr="00355C72" w:rsidRDefault="000574B8" w:rsidP="000574B8">
                  <w:pPr>
                    <w:wordWrap/>
                    <w:spacing w:after="0" w:line="288" w:lineRule="auto"/>
                    <w:contextualSpacing/>
                    <w:textAlignment w:val="baseline"/>
                    <w:rPr>
                      <w:rFonts w:ascii="굴림" w:eastAsia="굴림" w:hAnsi="굴림" w:cs="굴림"/>
                      <w:color w:val="000000" w:themeColor="text1"/>
                      <w:kern w:val="0"/>
                      <w:szCs w:val="20"/>
                    </w:rPr>
                  </w:pPr>
                  <w:proofErr w:type="spellStart"/>
                  <w:r w:rsidRPr="00355C72">
                    <w:rPr>
                      <w:rFonts w:ascii="굴림" w:eastAsia="굴림" w:hAnsi="굴림" w:cs="굴림" w:hint="eastAsia"/>
                      <w:color w:val="000000" w:themeColor="text1"/>
                      <w:kern w:val="0"/>
                      <w:szCs w:val="20"/>
                    </w:rPr>
                    <w:t>ㆍ</w:t>
                  </w:r>
                  <w:proofErr w:type="spellEnd"/>
                  <w:proofErr w:type="gramStart"/>
                  <w:r w:rsidRPr="00355C72">
                    <w:rPr>
                      <w:rFonts w:ascii="굴림" w:eastAsia="굴림" w:hAnsi="굴림" w:cs="굴림" w:hint="eastAsia"/>
                      <w:color w:val="000000" w:themeColor="text1"/>
                      <w:kern w:val="0"/>
                      <w:szCs w:val="20"/>
                    </w:rPr>
                    <w:t>BIDDER :</w:t>
                  </w:r>
                  <w:proofErr w:type="gramEnd"/>
                  <w:r w:rsidRPr="00355C72">
                    <w:rPr>
                      <w:rFonts w:ascii="굴림" w:eastAsia="굴림" w:hAnsi="굴림" w:cs="굴림" w:hint="eastAsia"/>
                      <w:color w:val="000000" w:themeColor="text1"/>
                      <w:kern w:val="0"/>
                      <w:szCs w:val="20"/>
                    </w:rPr>
                    <w:t xml:space="preserve"> </w:t>
                  </w:r>
                </w:p>
                <w:p w:rsidR="000574B8" w:rsidRPr="00355C72" w:rsidRDefault="000574B8" w:rsidP="000574B8">
                  <w:pPr>
                    <w:wordWrap/>
                    <w:spacing w:after="0" w:line="288" w:lineRule="auto"/>
                    <w:contextualSpacing/>
                    <w:textAlignment w:val="baseline"/>
                    <w:rPr>
                      <w:rFonts w:ascii="굴림" w:eastAsia="굴림" w:hAnsi="굴림" w:cs="굴림"/>
                      <w:color w:val="000000" w:themeColor="text1"/>
                      <w:kern w:val="0"/>
                      <w:szCs w:val="20"/>
                    </w:rPr>
                  </w:pPr>
                  <w:r w:rsidRPr="00355C72">
                    <w:rPr>
                      <w:rFonts w:ascii="굴림" w:eastAsia="굴림" w:hAnsi="굴림" w:cs="굴림" w:hint="eastAsia"/>
                      <w:color w:val="000000" w:themeColor="text1"/>
                      <w:kern w:val="0"/>
                      <w:szCs w:val="20"/>
                    </w:rPr>
                    <w:t xml:space="preserve">- </w:t>
                  </w:r>
                  <w:proofErr w:type="gramStart"/>
                  <w:r w:rsidRPr="00355C72">
                    <w:rPr>
                      <w:rFonts w:ascii="굴림" w:eastAsia="굴림" w:hAnsi="굴림" w:cs="굴림" w:hint="eastAsia"/>
                      <w:color w:val="000000" w:themeColor="text1"/>
                      <w:kern w:val="0"/>
                      <w:szCs w:val="20"/>
                    </w:rPr>
                    <w:t>NAME :</w:t>
                  </w:r>
                  <w:proofErr w:type="gramEnd"/>
                </w:p>
                <w:p w:rsidR="000574B8" w:rsidRPr="00355C72" w:rsidRDefault="000574B8" w:rsidP="000574B8">
                  <w:pPr>
                    <w:wordWrap/>
                    <w:spacing w:after="0" w:line="288" w:lineRule="auto"/>
                    <w:contextualSpacing/>
                    <w:textAlignment w:val="baseline"/>
                    <w:rPr>
                      <w:rFonts w:ascii="굴림" w:eastAsia="굴림" w:hAnsi="굴림" w:cs="굴림"/>
                      <w:color w:val="000000" w:themeColor="text1"/>
                      <w:kern w:val="0"/>
                      <w:szCs w:val="20"/>
                    </w:rPr>
                  </w:pPr>
                  <w:r w:rsidRPr="00355C72">
                    <w:rPr>
                      <w:rFonts w:ascii="굴림" w:eastAsia="굴림" w:hAnsi="굴림" w:cs="굴림" w:hint="eastAsia"/>
                      <w:color w:val="000000" w:themeColor="text1"/>
                      <w:kern w:val="0"/>
                      <w:szCs w:val="20"/>
                    </w:rPr>
                    <w:t xml:space="preserve">- </w:t>
                  </w:r>
                  <w:proofErr w:type="gramStart"/>
                  <w:r w:rsidRPr="00355C72">
                    <w:rPr>
                      <w:rFonts w:ascii="굴림" w:eastAsia="굴림" w:hAnsi="굴림" w:cs="굴림" w:hint="eastAsia"/>
                      <w:color w:val="000000" w:themeColor="text1"/>
                      <w:kern w:val="0"/>
                      <w:szCs w:val="20"/>
                    </w:rPr>
                    <w:t>ADDRESS :</w:t>
                  </w:r>
                  <w:proofErr w:type="gramEnd"/>
                </w:p>
              </w:tc>
            </w:tr>
          </w:tbl>
          <w:p w:rsidR="000574B8" w:rsidRPr="00355C72" w:rsidRDefault="000574B8" w:rsidP="000574B8">
            <w:pPr>
              <w:wordWrap/>
              <w:spacing w:line="288" w:lineRule="auto"/>
              <w:contextualSpacing/>
              <w:jc w:val="center"/>
              <w:textAlignment w:val="baseline"/>
              <w:rPr>
                <w:rFonts w:ascii="굴림" w:eastAsia="굴림" w:hAnsi="굴림" w:cs="굴림"/>
                <w:color w:val="000000" w:themeColor="text1"/>
                <w:kern w:val="0"/>
                <w:szCs w:val="20"/>
              </w:rPr>
            </w:pPr>
            <w:r w:rsidRPr="00355C72">
              <w:rPr>
                <w:rFonts w:ascii="굴림" w:eastAsia="굴림" w:hAnsi="굴림" w:cs="굴림" w:hint="eastAsia"/>
                <w:color w:val="000000" w:themeColor="text1"/>
                <w:kern w:val="0"/>
                <w:szCs w:val="20"/>
              </w:rPr>
              <w:t>14cm(width) x 7cm(height)</w:t>
            </w:r>
          </w:p>
          <w:p w:rsidR="000574B8" w:rsidRPr="00355C72" w:rsidRDefault="000574B8" w:rsidP="000574B8">
            <w:pPr>
              <w:wordWrap/>
              <w:spacing w:line="288" w:lineRule="auto"/>
              <w:contextualSpacing/>
              <w:jc w:val="left"/>
              <w:textAlignment w:val="baseline"/>
              <w:rPr>
                <w:rFonts w:ascii="굴림" w:eastAsia="굴림" w:hAnsi="굴림" w:cs="굴림"/>
                <w:color w:val="000000" w:themeColor="text1"/>
                <w:kern w:val="0"/>
                <w:szCs w:val="20"/>
              </w:rPr>
            </w:pPr>
          </w:p>
          <w:p w:rsidR="000574B8" w:rsidRPr="00355C72" w:rsidRDefault="000574B8" w:rsidP="000574B8">
            <w:pPr>
              <w:wordWrap/>
              <w:spacing w:line="288" w:lineRule="auto"/>
              <w:ind w:left="365" w:hanging="365"/>
              <w:contextualSpacing/>
              <w:jc w:val="left"/>
              <w:textAlignment w:val="baseline"/>
              <w:rPr>
                <w:rFonts w:ascii="굴림" w:eastAsia="굴림" w:hAnsi="굴림" w:cs="굴림"/>
                <w:color w:val="000000" w:themeColor="text1"/>
                <w:kern w:val="0"/>
                <w:szCs w:val="20"/>
              </w:rPr>
            </w:pPr>
            <w:r w:rsidRPr="00355C72">
              <w:rPr>
                <w:rFonts w:ascii="굴림" w:eastAsia="굴림" w:hAnsi="굴림" w:cs="굴림"/>
                <w:color w:val="000000" w:themeColor="text1"/>
                <w:kern w:val="0"/>
                <w:szCs w:val="20"/>
              </w:rPr>
              <w:t xml:space="preserve"> </w:t>
            </w:r>
            <w:r w:rsidRPr="00355C72">
              <w:rPr>
                <w:rFonts w:ascii="굴림" w:eastAsia="굴림" w:hAnsi="굴림" w:cs="굴림" w:hint="eastAsia"/>
                <w:color w:val="000000" w:themeColor="text1"/>
                <w:kern w:val="0"/>
                <w:szCs w:val="20"/>
              </w:rPr>
              <w:t xml:space="preserve">b. DAPA shall not be responsible for any loss of or damage to the </w:t>
            </w:r>
            <w:r w:rsidRPr="00355C72">
              <w:rPr>
                <w:rFonts w:ascii="굴림" w:eastAsia="굴림" w:hAnsi="굴림" w:cs="굴림"/>
                <w:color w:val="000000" w:themeColor="text1"/>
                <w:kern w:val="0"/>
                <w:szCs w:val="20"/>
              </w:rPr>
              <w:t>B</w:t>
            </w:r>
            <w:r w:rsidRPr="00355C72">
              <w:rPr>
                <w:rFonts w:ascii="굴림" w:eastAsia="굴림" w:hAnsi="굴림" w:cs="굴림" w:hint="eastAsia"/>
                <w:color w:val="000000" w:themeColor="text1"/>
                <w:kern w:val="0"/>
                <w:szCs w:val="20"/>
              </w:rPr>
              <w:t xml:space="preserve">idder’s bidding documents caused by Acts of God or any other incidents beyond its control in case of bid participation by mail. </w:t>
            </w:r>
          </w:p>
          <w:p w:rsidR="000574B8" w:rsidRPr="00355C72" w:rsidRDefault="000574B8" w:rsidP="000574B8">
            <w:pPr>
              <w:wordWrap/>
              <w:spacing w:line="288" w:lineRule="auto"/>
              <w:contextualSpacing/>
              <w:jc w:val="left"/>
              <w:textAlignment w:val="baseline"/>
              <w:rPr>
                <w:rFonts w:ascii="굴림" w:eastAsia="굴림" w:hAnsi="굴림" w:cs="굴림"/>
                <w:color w:val="000000" w:themeColor="text1"/>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color w:val="000000" w:themeColor="text1"/>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color w:val="000000" w:themeColor="text1"/>
                <w:kern w:val="0"/>
                <w:szCs w:val="20"/>
              </w:rPr>
            </w:pPr>
            <w:r w:rsidRPr="00355C72">
              <w:rPr>
                <w:rFonts w:ascii="굴림" w:eastAsia="굴림" w:hAnsi="굴림" w:cs="굴림" w:hint="eastAsia"/>
                <w:b/>
                <w:bCs/>
                <w:color w:val="000000" w:themeColor="text1"/>
                <w:kern w:val="0"/>
                <w:szCs w:val="20"/>
              </w:rPr>
              <w:t xml:space="preserve">8. BID BOND </w:t>
            </w:r>
          </w:p>
          <w:p w:rsidR="000574B8" w:rsidRPr="00355C72" w:rsidRDefault="000574B8" w:rsidP="000574B8">
            <w:pPr>
              <w:wordWrap/>
              <w:spacing w:line="288" w:lineRule="auto"/>
              <w:contextualSpacing/>
              <w:jc w:val="left"/>
              <w:textAlignment w:val="baseline"/>
              <w:rPr>
                <w:rFonts w:ascii="굴림" w:eastAsia="굴림" w:hAnsi="굴림" w:cs="굴림"/>
                <w:color w:val="000000" w:themeColor="text1"/>
                <w:kern w:val="0"/>
                <w:szCs w:val="20"/>
              </w:rPr>
            </w:pPr>
          </w:p>
          <w:p w:rsidR="000574B8" w:rsidRPr="00355C72" w:rsidRDefault="000574B8" w:rsidP="000574B8">
            <w:pPr>
              <w:wordWrap/>
              <w:spacing w:line="288" w:lineRule="auto"/>
              <w:ind w:left="365" w:hanging="365"/>
              <w:contextualSpacing/>
              <w:jc w:val="left"/>
              <w:textAlignment w:val="baseline"/>
              <w:rPr>
                <w:rFonts w:ascii="굴림" w:eastAsia="굴림" w:hAnsi="굴림" w:cs="굴림"/>
                <w:color w:val="000000" w:themeColor="text1"/>
                <w:kern w:val="0"/>
                <w:szCs w:val="20"/>
              </w:rPr>
            </w:pPr>
            <w:r w:rsidRPr="00355C72">
              <w:rPr>
                <w:rFonts w:ascii="굴림" w:eastAsia="굴림" w:hAnsi="굴림" w:cs="굴림"/>
                <w:color w:val="000000" w:themeColor="text1"/>
                <w:kern w:val="0"/>
                <w:szCs w:val="20"/>
              </w:rPr>
              <w:t xml:space="preserve"> </w:t>
            </w:r>
            <w:r w:rsidRPr="00355C72">
              <w:rPr>
                <w:rFonts w:ascii="굴림" w:eastAsia="굴림" w:hAnsi="굴림" w:cs="굴림" w:hint="eastAsia"/>
                <w:color w:val="000000" w:themeColor="text1"/>
                <w:kern w:val="0"/>
                <w:szCs w:val="20"/>
              </w:rPr>
              <w:t>a. In order to secure the due performance of the</w:t>
            </w:r>
            <w:r w:rsidRPr="00355C72">
              <w:rPr>
                <w:rFonts w:ascii="굴림" w:eastAsia="굴림" w:hAnsi="굴림" w:cs="굴림"/>
                <w:color w:val="000000" w:themeColor="text1"/>
                <w:kern w:val="0"/>
                <w:szCs w:val="20"/>
              </w:rPr>
              <w:t xml:space="preserve"> </w:t>
            </w:r>
            <w:r w:rsidRPr="00355C72">
              <w:rPr>
                <w:rFonts w:ascii="굴림" w:eastAsia="굴림" w:hAnsi="굴림" w:cs="굴림" w:hint="eastAsia"/>
                <w:color w:val="000000" w:themeColor="text1"/>
                <w:kern w:val="0"/>
                <w:szCs w:val="20"/>
              </w:rPr>
              <w:t xml:space="preserve">responsibilities and obligations undertaken by the </w:t>
            </w:r>
            <w:r w:rsidRPr="00355C72">
              <w:rPr>
                <w:rFonts w:ascii="굴림" w:eastAsia="굴림" w:hAnsi="굴림" w:cs="굴림"/>
                <w:color w:val="000000" w:themeColor="text1"/>
                <w:kern w:val="0"/>
                <w:szCs w:val="20"/>
              </w:rPr>
              <w:t>B</w:t>
            </w:r>
            <w:r w:rsidRPr="00355C72">
              <w:rPr>
                <w:rFonts w:ascii="굴림" w:eastAsia="굴림" w:hAnsi="굴림" w:cs="굴림" w:hint="eastAsia"/>
                <w:color w:val="000000" w:themeColor="text1"/>
                <w:kern w:val="0"/>
                <w:szCs w:val="20"/>
              </w:rPr>
              <w:t xml:space="preserve">idder through the Bid, the </w:t>
            </w:r>
            <w:r w:rsidRPr="00355C72">
              <w:rPr>
                <w:rFonts w:ascii="굴림" w:eastAsia="굴림" w:hAnsi="굴림" w:cs="굴림"/>
                <w:color w:val="000000" w:themeColor="text1"/>
                <w:kern w:val="0"/>
                <w:szCs w:val="20"/>
              </w:rPr>
              <w:t>B</w:t>
            </w:r>
            <w:r w:rsidRPr="00355C72">
              <w:rPr>
                <w:rFonts w:ascii="굴림" w:eastAsia="굴림" w:hAnsi="굴림" w:cs="굴림" w:hint="eastAsia"/>
                <w:color w:val="000000" w:themeColor="text1"/>
                <w:kern w:val="0"/>
                <w:szCs w:val="20"/>
              </w:rPr>
              <w:t xml:space="preserve">idder must establish a bid bond by the P.R. No. in an amount of not less than five (5) percent of the total bid price. </w:t>
            </w:r>
          </w:p>
          <w:p w:rsidR="000574B8" w:rsidRPr="00355C72" w:rsidRDefault="000574B8" w:rsidP="000574B8">
            <w:pPr>
              <w:wordWrap/>
              <w:spacing w:line="288" w:lineRule="auto"/>
              <w:contextualSpacing/>
              <w:jc w:val="left"/>
              <w:textAlignment w:val="baseline"/>
              <w:rPr>
                <w:rFonts w:ascii="굴림" w:eastAsia="굴림" w:hAnsi="굴림" w:cs="굴림"/>
                <w:color w:val="000000" w:themeColor="text1"/>
                <w:kern w:val="0"/>
                <w:szCs w:val="20"/>
              </w:rPr>
            </w:pPr>
          </w:p>
          <w:p w:rsidR="000574B8" w:rsidRPr="00355C72" w:rsidRDefault="000574B8" w:rsidP="000574B8">
            <w:pPr>
              <w:wordWrap/>
              <w:spacing w:line="288" w:lineRule="auto"/>
              <w:ind w:left="365" w:hanging="365"/>
              <w:contextualSpacing/>
              <w:jc w:val="left"/>
              <w:textAlignment w:val="baseline"/>
              <w:rPr>
                <w:rFonts w:ascii="굴림" w:eastAsia="굴림" w:hAnsi="굴림" w:cs="굴림"/>
                <w:color w:val="000000" w:themeColor="text1"/>
                <w:kern w:val="0"/>
                <w:szCs w:val="20"/>
              </w:rPr>
            </w:pPr>
            <w:r w:rsidRPr="00355C72">
              <w:rPr>
                <w:rFonts w:ascii="굴림" w:eastAsia="굴림" w:hAnsi="굴림" w:cs="굴림"/>
                <w:color w:val="000000" w:themeColor="text1"/>
                <w:kern w:val="0"/>
                <w:szCs w:val="20"/>
              </w:rPr>
              <w:t xml:space="preserve"> </w:t>
            </w:r>
            <w:r w:rsidRPr="00355C72">
              <w:rPr>
                <w:rFonts w:ascii="굴림" w:eastAsia="굴림" w:hAnsi="굴림" w:cs="굴림" w:hint="eastAsia"/>
                <w:color w:val="000000" w:themeColor="text1"/>
                <w:kern w:val="0"/>
                <w:szCs w:val="20"/>
              </w:rPr>
              <w:t xml:space="preserve">b. The bid bond shall be established in the form of a cash deposit, irrevocable stand-by letter of credit in favor of DAPA, or a surety </w:t>
            </w:r>
            <w:r w:rsidRPr="00355C72">
              <w:rPr>
                <w:rFonts w:ascii="굴림" w:eastAsia="굴림" w:hAnsi="굴림" w:cs="굴림" w:hint="eastAsia"/>
                <w:color w:val="000000" w:themeColor="text1"/>
                <w:kern w:val="0"/>
                <w:szCs w:val="20"/>
              </w:rPr>
              <w:lastRenderedPageBreak/>
              <w:t>bond or bank guarantee payable at a Korean bank.</w:t>
            </w:r>
          </w:p>
          <w:p w:rsidR="000574B8" w:rsidRPr="00355C72" w:rsidRDefault="000574B8" w:rsidP="000574B8">
            <w:pPr>
              <w:wordWrap/>
              <w:spacing w:line="288" w:lineRule="auto"/>
              <w:contextualSpacing/>
              <w:jc w:val="left"/>
              <w:textAlignment w:val="baseline"/>
              <w:rPr>
                <w:rFonts w:ascii="굴림" w:eastAsia="굴림" w:hAnsi="굴림" w:cs="굴림"/>
                <w:color w:val="000000" w:themeColor="text1"/>
                <w:kern w:val="0"/>
                <w:szCs w:val="20"/>
              </w:rPr>
            </w:pPr>
          </w:p>
          <w:p w:rsidR="000574B8" w:rsidRPr="00355C72" w:rsidRDefault="000574B8" w:rsidP="000574B8">
            <w:pPr>
              <w:wordWrap/>
              <w:spacing w:line="288" w:lineRule="auto"/>
              <w:ind w:left="365" w:hanging="365"/>
              <w:contextualSpacing/>
              <w:jc w:val="left"/>
              <w:textAlignment w:val="baseline"/>
              <w:rPr>
                <w:rFonts w:ascii="굴림" w:eastAsia="굴림" w:hAnsi="굴림" w:cs="굴림"/>
                <w:color w:val="000000" w:themeColor="text1"/>
                <w:kern w:val="0"/>
                <w:szCs w:val="20"/>
              </w:rPr>
            </w:pPr>
            <w:r w:rsidRPr="00355C72">
              <w:rPr>
                <w:rFonts w:ascii="굴림" w:eastAsia="굴림" w:hAnsi="굴림" w:cs="굴림"/>
                <w:color w:val="000000" w:themeColor="text1"/>
                <w:kern w:val="0"/>
                <w:szCs w:val="20"/>
              </w:rPr>
              <w:t xml:space="preserve"> </w:t>
            </w:r>
            <w:r w:rsidRPr="00355C72">
              <w:rPr>
                <w:rFonts w:ascii="굴림" w:eastAsia="굴림" w:hAnsi="굴림" w:cs="굴림" w:hint="eastAsia"/>
                <w:color w:val="000000" w:themeColor="text1"/>
                <w:kern w:val="0"/>
                <w:szCs w:val="20"/>
              </w:rPr>
              <w:t xml:space="preserve">c. The </w:t>
            </w:r>
            <w:r w:rsidRPr="00355C72">
              <w:rPr>
                <w:rFonts w:ascii="굴림" w:eastAsia="굴림" w:hAnsi="굴림" w:cs="굴림"/>
                <w:color w:val="000000" w:themeColor="text1"/>
                <w:kern w:val="0"/>
                <w:szCs w:val="20"/>
              </w:rPr>
              <w:t>B</w:t>
            </w:r>
            <w:r w:rsidRPr="00355C72">
              <w:rPr>
                <w:rFonts w:ascii="굴림" w:eastAsia="굴림" w:hAnsi="굴림" w:cs="굴림" w:hint="eastAsia"/>
                <w:color w:val="000000" w:themeColor="text1"/>
                <w:kern w:val="0"/>
                <w:szCs w:val="20"/>
              </w:rPr>
              <w:t xml:space="preserve">idder's Commissioned Agent may establish the bid bond on behalf of the </w:t>
            </w:r>
            <w:r w:rsidRPr="00355C72">
              <w:rPr>
                <w:rFonts w:ascii="굴림" w:eastAsia="굴림" w:hAnsi="굴림" w:cs="굴림"/>
                <w:color w:val="000000" w:themeColor="text1"/>
                <w:kern w:val="0"/>
                <w:szCs w:val="20"/>
              </w:rPr>
              <w:t>B</w:t>
            </w:r>
            <w:r w:rsidRPr="00355C72">
              <w:rPr>
                <w:rFonts w:ascii="굴림" w:eastAsia="굴림" w:hAnsi="굴림" w:cs="굴림" w:hint="eastAsia"/>
                <w:color w:val="000000" w:themeColor="text1"/>
                <w:kern w:val="0"/>
                <w:szCs w:val="20"/>
              </w:rPr>
              <w:t xml:space="preserve">idder in a form stipulated in the above Paragraph b. </w:t>
            </w:r>
          </w:p>
          <w:p w:rsidR="000574B8" w:rsidRPr="00355C72" w:rsidRDefault="000574B8" w:rsidP="000574B8">
            <w:pPr>
              <w:wordWrap/>
              <w:spacing w:line="288" w:lineRule="auto"/>
              <w:contextualSpacing/>
              <w:jc w:val="left"/>
              <w:textAlignment w:val="baseline"/>
              <w:rPr>
                <w:rFonts w:ascii="굴림" w:eastAsia="굴림" w:hAnsi="굴림" w:cs="굴림"/>
                <w:color w:val="000000" w:themeColor="text1"/>
                <w:kern w:val="0"/>
                <w:szCs w:val="20"/>
              </w:rPr>
            </w:pPr>
          </w:p>
          <w:p w:rsidR="000574B8" w:rsidRPr="00355C72" w:rsidRDefault="000574B8" w:rsidP="000574B8">
            <w:pPr>
              <w:wordWrap/>
              <w:spacing w:line="288" w:lineRule="auto"/>
              <w:ind w:left="365" w:hanging="365"/>
              <w:contextualSpacing/>
              <w:jc w:val="left"/>
              <w:textAlignment w:val="baseline"/>
              <w:rPr>
                <w:rFonts w:ascii="굴림" w:eastAsia="굴림" w:hAnsi="굴림" w:cs="굴림"/>
                <w:color w:val="000000" w:themeColor="text1"/>
                <w:kern w:val="0"/>
                <w:szCs w:val="20"/>
              </w:rPr>
            </w:pPr>
            <w:r w:rsidRPr="00355C72">
              <w:rPr>
                <w:rFonts w:ascii="굴림" w:eastAsia="굴림" w:hAnsi="굴림" w:cs="굴림"/>
                <w:color w:val="000000" w:themeColor="text1"/>
                <w:kern w:val="0"/>
                <w:szCs w:val="20"/>
              </w:rPr>
              <w:t xml:space="preserve"> </w:t>
            </w:r>
            <w:r w:rsidRPr="00355C72">
              <w:rPr>
                <w:rFonts w:ascii="굴림" w:eastAsia="굴림" w:hAnsi="굴림" w:cs="굴림" w:hint="eastAsia"/>
                <w:color w:val="000000" w:themeColor="text1"/>
                <w:kern w:val="0"/>
                <w:szCs w:val="20"/>
              </w:rPr>
              <w:t xml:space="preserve">d. The bid bond must; </w:t>
            </w:r>
          </w:p>
          <w:p w:rsidR="000574B8" w:rsidRPr="00355C72" w:rsidRDefault="000574B8" w:rsidP="000574B8">
            <w:pPr>
              <w:wordWrap/>
              <w:spacing w:line="288" w:lineRule="auto"/>
              <w:ind w:left="666" w:hanging="666"/>
              <w:contextualSpacing/>
              <w:jc w:val="left"/>
              <w:textAlignment w:val="baseline"/>
              <w:rPr>
                <w:rFonts w:ascii="굴림" w:eastAsia="굴림" w:hAnsi="굴림" w:cs="굴림"/>
                <w:color w:val="000000" w:themeColor="text1"/>
                <w:kern w:val="0"/>
                <w:szCs w:val="20"/>
              </w:rPr>
            </w:pPr>
            <w:r w:rsidRPr="00355C72">
              <w:rPr>
                <w:rFonts w:ascii="굴림" w:eastAsia="굴림" w:hAnsi="굴림" w:cs="굴림"/>
                <w:color w:val="000000" w:themeColor="text1"/>
                <w:kern w:val="0"/>
                <w:szCs w:val="20"/>
              </w:rPr>
              <w:t xml:space="preserve">   </w:t>
            </w:r>
            <w:r w:rsidRPr="00355C72">
              <w:rPr>
                <w:rFonts w:ascii="굴림" w:eastAsia="굴림" w:hAnsi="굴림" w:cs="굴림" w:hint="eastAsia"/>
                <w:color w:val="000000" w:themeColor="text1"/>
                <w:kern w:val="0"/>
                <w:szCs w:val="20"/>
              </w:rPr>
              <w:t>(1) remain valid for 180 days after the date of the bid,</w:t>
            </w:r>
          </w:p>
          <w:p w:rsidR="000574B8" w:rsidRPr="00355C72" w:rsidRDefault="000574B8" w:rsidP="000574B8">
            <w:pPr>
              <w:wordWrap/>
              <w:spacing w:line="288" w:lineRule="auto"/>
              <w:ind w:left="666" w:hanging="666"/>
              <w:contextualSpacing/>
              <w:jc w:val="left"/>
              <w:textAlignment w:val="baseline"/>
              <w:rPr>
                <w:rFonts w:ascii="굴림" w:eastAsia="굴림" w:hAnsi="굴림" w:cs="굴림"/>
                <w:color w:val="000000" w:themeColor="text1"/>
                <w:kern w:val="0"/>
                <w:szCs w:val="20"/>
              </w:rPr>
            </w:pPr>
            <w:r w:rsidRPr="00355C72">
              <w:rPr>
                <w:rFonts w:ascii="굴림" w:eastAsia="굴림" w:hAnsi="굴림" w:cs="굴림"/>
                <w:color w:val="000000" w:themeColor="text1"/>
                <w:kern w:val="0"/>
                <w:szCs w:val="20"/>
              </w:rPr>
              <w:t xml:space="preserve">   </w:t>
            </w:r>
            <w:r w:rsidRPr="00355C72">
              <w:rPr>
                <w:rFonts w:ascii="굴림" w:eastAsia="굴림" w:hAnsi="굴림" w:cs="굴림" w:hint="eastAsia"/>
                <w:color w:val="000000" w:themeColor="text1"/>
                <w:kern w:val="0"/>
                <w:szCs w:val="20"/>
              </w:rPr>
              <w:t xml:space="preserve">(2) be available for payment against the presentation of a written statement by DAPA stating that the </w:t>
            </w:r>
            <w:r w:rsidRPr="00355C72">
              <w:rPr>
                <w:rFonts w:ascii="굴림" w:eastAsia="굴림" w:hAnsi="굴림" w:cs="굴림"/>
                <w:color w:val="000000" w:themeColor="text1"/>
                <w:kern w:val="0"/>
                <w:szCs w:val="20"/>
              </w:rPr>
              <w:t>B</w:t>
            </w:r>
            <w:r w:rsidRPr="00355C72">
              <w:rPr>
                <w:rFonts w:ascii="굴림" w:eastAsia="굴림" w:hAnsi="굴림" w:cs="굴림" w:hint="eastAsia"/>
                <w:color w:val="000000" w:themeColor="text1"/>
                <w:kern w:val="0"/>
                <w:szCs w:val="20"/>
              </w:rPr>
              <w:t>idder has not complied with the terms and conditions of the IFB.</w:t>
            </w:r>
          </w:p>
          <w:p w:rsidR="000574B8" w:rsidRPr="00355C72" w:rsidRDefault="000574B8" w:rsidP="000574B8">
            <w:pPr>
              <w:wordWrap/>
              <w:spacing w:line="288" w:lineRule="auto"/>
              <w:contextualSpacing/>
              <w:jc w:val="left"/>
              <w:textAlignment w:val="baseline"/>
              <w:rPr>
                <w:rFonts w:ascii="굴림" w:eastAsia="굴림" w:hAnsi="굴림" w:cs="굴림"/>
                <w:color w:val="000000" w:themeColor="text1"/>
                <w:kern w:val="0"/>
                <w:szCs w:val="20"/>
              </w:rPr>
            </w:pPr>
          </w:p>
          <w:p w:rsidR="000574B8" w:rsidRPr="00355C72" w:rsidRDefault="000574B8" w:rsidP="000574B8">
            <w:pPr>
              <w:wordWrap/>
              <w:spacing w:line="288" w:lineRule="auto"/>
              <w:ind w:left="363" w:hanging="363"/>
              <w:contextualSpacing/>
              <w:jc w:val="left"/>
              <w:textAlignment w:val="baseline"/>
              <w:rPr>
                <w:rFonts w:ascii="굴림" w:eastAsia="굴림" w:hAnsi="굴림" w:cs="굴림"/>
                <w:color w:val="000000" w:themeColor="text1"/>
                <w:kern w:val="0"/>
                <w:szCs w:val="20"/>
              </w:rPr>
            </w:pPr>
            <w:r w:rsidRPr="00355C72">
              <w:rPr>
                <w:rFonts w:ascii="굴림" w:eastAsia="굴림" w:hAnsi="굴림" w:cs="굴림"/>
                <w:color w:val="000000" w:themeColor="text1"/>
                <w:kern w:val="0"/>
                <w:szCs w:val="20"/>
              </w:rPr>
              <w:t xml:space="preserve"> </w:t>
            </w:r>
            <w:r w:rsidRPr="00355C72">
              <w:rPr>
                <w:rFonts w:ascii="굴림" w:eastAsia="굴림" w:hAnsi="굴림" w:cs="굴림" w:hint="eastAsia"/>
                <w:color w:val="000000" w:themeColor="text1"/>
                <w:kern w:val="0"/>
                <w:szCs w:val="20"/>
              </w:rPr>
              <w:t xml:space="preserve">e. Bid bonds submitted by </w:t>
            </w:r>
            <w:r w:rsidRPr="00355C72">
              <w:rPr>
                <w:rFonts w:ascii="굴림" w:eastAsia="굴림" w:hAnsi="굴림" w:cs="굴림"/>
                <w:color w:val="000000" w:themeColor="text1"/>
                <w:kern w:val="0"/>
                <w:szCs w:val="20"/>
              </w:rPr>
              <w:t xml:space="preserve">the </w:t>
            </w:r>
            <w:r w:rsidRPr="00355C72">
              <w:rPr>
                <w:rFonts w:ascii="굴림" w:eastAsia="굴림" w:hAnsi="굴림" w:cs="굴림" w:hint="eastAsia"/>
                <w:color w:val="000000" w:themeColor="text1"/>
                <w:kern w:val="0"/>
                <w:szCs w:val="20"/>
              </w:rPr>
              <w:t xml:space="preserve">unsuccessful </w:t>
            </w:r>
            <w:r w:rsidRPr="00355C72">
              <w:rPr>
                <w:rFonts w:ascii="굴림" w:eastAsia="굴림" w:hAnsi="굴림" w:cs="굴림"/>
                <w:color w:val="000000" w:themeColor="text1"/>
                <w:kern w:val="0"/>
                <w:szCs w:val="20"/>
              </w:rPr>
              <w:t>B</w:t>
            </w:r>
            <w:r w:rsidRPr="00355C72">
              <w:rPr>
                <w:rFonts w:ascii="굴림" w:eastAsia="굴림" w:hAnsi="굴림" w:cs="굴림" w:hint="eastAsia"/>
                <w:color w:val="000000" w:themeColor="text1"/>
                <w:kern w:val="0"/>
                <w:szCs w:val="20"/>
              </w:rPr>
              <w:t>idder</w:t>
            </w:r>
            <w:r w:rsidRPr="00355C72">
              <w:rPr>
                <w:rFonts w:ascii="굴림" w:eastAsia="굴림" w:hAnsi="굴림" w:cs="굴림"/>
                <w:color w:val="000000" w:themeColor="text1"/>
                <w:kern w:val="0"/>
                <w:szCs w:val="20"/>
              </w:rPr>
              <w:t>(s)</w:t>
            </w:r>
            <w:r w:rsidRPr="00355C72">
              <w:rPr>
                <w:rFonts w:ascii="굴림" w:eastAsia="굴림" w:hAnsi="굴림" w:cs="굴림" w:hint="eastAsia"/>
                <w:color w:val="000000" w:themeColor="text1"/>
                <w:kern w:val="0"/>
                <w:szCs w:val="20"/>
              </w:rPr>
              <w:t xml:space="preserve"> shall be returned by DAPA without interest immediately after the announcement of the successful </w:t>
            </w:r>
            <w:r w:rsidRPr="00355C72">
              <w:rPr>
                <w:rFonts w:ascii="굴림" w:eastAsia="굴림" w:hAnsi="굴림" w:cs="굴림"/>
                <w:color w:val="000000" w:themeColor="text1"/>
                <w:kern w:val="0"/>
                <w:szCs w:val="20"/>
              </w:rPr>
              <w:t>B</w:t>
            </w:r>
            <w:r w:rsidRPr="00355C72">
              <w:rPr>
                <w:rFonts w:ascii="굴림" w:eastAsia="굴림" w:hAnsi="굴림" w:cs="굴림" w:hint="eastAsia"/>
                <w:color w:val="000000" w:themeColor="text1"/>
                <w:kern w:val="0"/>
                <w:szCs w:val="20"/>
              </w:rPr>
              <w:t xml:space="preserve">idder. However, the bid bond submitted by the successful </w:t>
            </w:r>
            <w:r w:rsidRPr="00355C72">
              <w:rPr>
                <w:rFonts w:ascii="굴림" w:eastAsia="굴림" w:hAnsi="굴림" w:cs="굴림"/>
                <w:color w:val="000000" w:themeColor="text1"/>
                <w:kern w:val="0"/>
                <w:szCs w:val="20"/>
              </w:rPr>
              <w:t>B</w:t>
            </w:r>
            <w:r w:rsidRPr="00355C72">
              <w:rPr>
                <w:rFonts w:ascii="굴림" w:eastAsia="굴림" w:hAnsi="굴림" w:cs="굴림" w:hint="eastAsia"/>
                <w:color w:val="000000" w:themeColor="text1"/>
                <w:kern w:val="0"/>
                <w:szCs w:val="20"/>
              </w:rPr>
              <w:t xml:space="preserve">idder shall be returned by DAPA after satisfactory establishment of the successful </w:t>
            </w:r>
            <w:r w:rsidRPr="00355C72">
              <w:rPr>
                <w:rFonts w:ascii="굴림" w:eastAsia="굴림" w:hAnsi="굴림" w:cs="굴림"/>
                <w:color w:val="000000" w:themeColor="text1"/>
                <w:kern w:val="0"/>
                <w:szCs w:val="20"/>
              </w:rPr>
              <w:t>B</w:t>
            </w:r>
            <w:r w:rsidRPr="00355C72">
              <w:rPr>
                <w:rFonts w:ascii="굴림" w:eastAsia="굴림" w:hAnsi="굴림" w:cs="굴림" w:hint="eastAsia"/>
                <w:color w:val="000000" w:themeColor="text1"/>
                <w:kern w:val="0"/>
                <w:szCs w:val="20"/>
              </w:rPr>
              <w:t xml:space="preserve">idder’s performance bond. </w:t>
            </w:r>
          </w:p>
          <w:p w:rsidR="000574B8" w:rsidRPr="00355C72" w:rsidRDefault="000574B8" w:rsidP="000574B8">
            <w:pPr>
              <w:wordWrap/>
              <w:spacing w:line="288" w:lineRule="auto"/>
              <w:contextualSpacing/>
              <w:jc w:val="left"/>
              <w:textAlignment w:val="baseline"/>
              <w:rPr>
                <w:rFonts w:ascii="굴림" w:eastAsia="굴림" w:hAnsi="굴림" w:cs="굴림"/>
                <w:color w:val="000000" w:themeColor="text1"/>
                <w:kern w:val="0"/>
                <w:szCs w:val="20"/>
              </w:rPr>
            </w:pPr>
          </w:p>
          <w:p w:rsidR="000574B8" w:rsidRPr="00355C72" w:rsidRDefault="000574B8" w:rsidP="000574B8">
            <w:pPr>
              <w:wordWrap/>
              <w:spacing w:line="288" w:lineRule="auto"/>
              <w:ind w:left="363" w:hanging="363"/>
              <w:contextualSpacing/>
              <w:jc w:val="left"/>
              <w:textAlignment w:val="baseline"/>
              <w:rPr>
                <w:rFonts w:ascii="굴림" w:eastAsia="굴림" w:hAnsi="굴림" w:cs="굴림"/>
                <w:color w:val="000000" w:themeColor="text1"/>
                <w:kern w:val="0"/>
                <w:szCs w:val="20"/>
              </w:rPr>
            </w:pPr>
            <w:r w:rsidRPr="00355C72">
              <w:rPr>
                <w:rFonts w:ascii="굴림" w:eastAsia="굴림" w:hAnsi="굴림" w:cs="굴림"/>
                <w:color w:val="000000" w:themeColor="text1"/>
                <w:kern w:val="0"/>
                <w:szCs w:val="20"/>
              </w:rPr>
              <w:t xml:space="preserve"> </w:t>
            </w:r>
            <w:r w:rsidRPr="00355C72">
              <w:rPr>
                <w:rFonts w:ascii="굴림" w:eastAsia="굴림" w:hAnsi="굴림" w:cs="굴림" w:hint="eastAsia"/>
                <w:color w:val="000000" w:themeColor="text1"/>
                <w:kern w:val="0"/>
                <w:szCs w:val="20"/>
              </w:rPr>
              <w:t xml:space="preserve">f. DAPA shall confiscate the bid bond of each item unconditionally, if </w:t>
            </w:r>
            <w:r w:rsidRPr="00355C72">
              <w:rPr>
                <w:rFonts w:ascii="굴림" w:eastAsia="굴림" w:hAnsi="굴림" w:cs="굴림"/>
                <w:color w:val="000000" w:themeColor="text1"/>
                <w:kern w:val="0"/>
                <w:szCs w:val="20"/>
              </w:rPr>
              <w:t>the</w:t>
            </w:r>
            <w:r w:rsidRPr="00355C72">
              <w:rPr>
                <w:rFonts w:ascii="굴림" w:eastAsia="굴림" w:hAnsi="굴림" w:cs="굴림" w:hint="eastAsia"/>
                <w:color w:val="000000" w:themeColor="text1"/>
                <w:kern w:val="0"/>
                <w:szCs w:val="20"/>
              </w:rPr>
              <w:t xml:space="preserve"> successful </w:t>
            </w:r>
            <w:r w:rsidRPr="00355C72">
              <w:rPr>
                <w:rFonts w:ascii="굴림" w:eastAsia="굴림" w:hAnsi="굴림" w:cs="굴림"/>
                <w:color w:val="000000" w:themeColor="text1"/>
                <w:kern w:val="0"/>
                <w:szCs w:val="20"/>
              </w:rPr>
              <w:t>B</w:t>
            </w:r>
            <w:r w:rsidRPr="00355C72">
              <w:rPr>
                <w:rFonts w:ascii="굴림" w:eastAsia="굴림" w:hAnsi="굴림" w:cs="굴림" w:hint="eastAsia"/>
                <w:color w:val="000000" w:themeColor="text1"/>
                <w:kern w:val="0"/>
                <w:szCs w:val="20"/>
              </w:rPr>
              <w:t>idder;</w:t>
            </w:r>
          </w:p>
          <w:p w:rsidR="000574B8" w:rsidRPr="00355C72" w:rsidRDefault="000574B8" w:rsidP="000574B8">
            <w:pPr>
              <w:wordWrap/>
              <w:spacing w:line="288" w:lineRule="auto"/>
              <w:ind w:left="663" w:hanging="663"/>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themeColor="text1"/>
                <w:kern w:val="0"/>
                <w:szCs w:val="20"/>
              </w:rPr>
              <w:t xml:space="preserve">   </w:t>
            </w:r>
            <w:r w:rsidRPr="00355C72">
              <w:rPr>
                <w:rFonts w:ascii="굴림" w:eastAsia="굴림" w:hAnsi="굴림" w:cs="굴림" w:hint="eastAsia"/>
                <w:color w:val="000000" w:themeColor="text1"/>
                <w:kern w:val="0"/>
                <w:szCs w:val="20"/>
              </w:rPr>
              <w:t xml:space="preserve">(1) refuses to conclude a contract within the time designated by </w:t>
            </w:r>
            <w:r w:rsidRPr="00355C72">
              <w:rPr>
                <w:rFonts w:ascii="굴림" w:eastAsia="굴림" w:hAnsi="굴림" w:cs="굴림" w:hint="eastAsia"/>
                <w:color w:val="000000"/>
                <w:kern w:val="0"/>
                <w:szCs w:val="20"/>
              </w:rPr>
              <w:t xml:space="preserve">DAPA, or </w:t>
            </w:r>
          </w:p>
          <w:p w:rsidR="000574B8" w:rsidRPr="00514358" w:rsidRDefault="000574B8" w:rsidP="000574B8">
            <w:pPr>
              <w:wordWrap/>
              <w:spacing w:line="288" w:lineRule="auto"/>
              <w:ind w:left="663" w:hanging="663"/>
              <w:contextualSpacing/>
              <w:jc w:val="left"/>
              <w:textAlignment w:val="baseline"/>
              <w:rPr>
                <w:rFonts w:ascii="굴림" w:eastAsia="굴림" w:hAnsi="굴림" w:cs="굴림"/>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 xml:space="preserve">(2) fails to </w:t>
            </w:r>
            <w:r w:rsidRPr="00514358">
              <w:rPr>
                <w:rFonts w:ascii="굴림" w:eastAsia="굴림" w:hAnsi="굴림" w:cs="굴림" w:hint="eastAsia"/>
                <w:kern w:val="0"/>
                <w:szCs w:val="20"/>
              </w:rPr>
              <w:t>establish the performance bond within the time designated by DAPA</w:t>
            </w:r>
          </w:p>
          <w:p w:rsidR="000574B8" w:rsidRPr="00514358" w:rsidRDefault="000574B8" w:rsidP="000574B8">
            <w:pPr>
              <w:wordWrap/>
              <w:spacing w:line="288" w:lineRule="auto"/>
              <w:contextualSpacing/>
              <w:jc w:val="left"/>
              <w:textAlignment w:val="baseline"/>
              <w:rPr>
                <w:rFonts w:ascii="굴림" w:eastAsia="굴림" w:hAnsi="굴림" w:cs="굴림"/>
                <w:kern w:val="0"/>
                <w:szCs w:val="20"/>
              </w:rPr>
            </w:pPr>
          </w:p>
          <w:p w:rsidR="000574B8" w:rsidRPr="00170482" w:rsidRDefault="000574B8" w:rsidP="000574B8">
            <w:pPr>
              <w:pStyle w:val="9"/>
              <w:wordWrap/>
              <w:snapToGrid w:val="0"/>
              <w:spacing w:line="288" w:lineRule="auto"/>
              <w:ind w:left="363" w:hanging="363"/>
              <w:rPr>
                <w:rFonts w:ascii="굴림"/>
                <w:color w:val="0000FF"/>
              </w:rPr>
            </w:pPr>
            <w:r w:rsidRPr="003E428F">
              <w:rPr>
                <w:rFonts w:ascii="굴림"/>
                <w:color w:val="auto"/>
                <w:kern w:val="0"/>
              </w:rPr>
              <w:t xml:space="preserve"> </w:t>
            </w:r>
            <w:r w:rsidRPr="003E428F">
              <w:rPr>
                <w:rFonts w:ascii="굴림" w:hint="eastAsia"/>
                <w:color w:val="auto"/>
                <w:kern w:val="0"/>
              </w:rPr>
              <w:t xml:space="preserve">g. The Bidder may be exempted from providing a </w:t>
            </w:r>
            <w:r w:rsidRPr="00EB7F81">
              <w:rPr>
                <w:rFonts w:ascii="굴림" w:hint="eastAsia"/>
                <w:color w:val="auto"/>
                <w:kern w:val="0"/>
              </w:rPr>
              <w:t>bid</w:t>
            </w:r>
            <w:r w:rsidRPr="00EB7F81">
              <w:rPr>
                <w:rFonts w:ascii="굴림"/>
                <w:color w:val="auto"/>
                <w:kern w:val="0"/>
              </w:rPr>
              <w:t xml:space="preserve"> </w:t>
            </w:r>
            <w:r w:rsidRPr="00EB7F81">
              <w:rPr>
                <w:rFonts w:ascii="굴림" w:hint="eastAsia"/>
                <w:color w:val="auto"/>
                <w:kern w:val="0"/>
              </w:rPr>
              <w:t xml:space="preserve">bond </w:t>
            </w:r>
            <w:r w:rsidRPr="00170482">
              <w:rPr>
                <w:rFonts w:ascii="굴림" w:hint="eastAsia"/>
                <w:color w:val="0000FF"/>
                <w:kern w:val="0"/>
              </w:rPr>
              <w:t xml:space="preserve">in </w:t>
            </w:r>
            <w:r w:rsidRPr="00170482">
              <w:rPr>
                <w:rFonts w:ascii="굴림"/>
                <w:color w:val="0000FF"/>
                <w:kern w:val="0"/>
              </w:rPr>
              <w:t>cases specified in</w:t>
            </w:r>
            <w:r w:rsidRPr="00170482">
              <w:rPr>
                <w:rFonts w:ascii="굴림" w:hint="eastAsia"/>
                <w:color w:val="0000FF"/>
                <w:kern w:val="0"/>
              </w:rPr>
              <w:t xml:space="preserve"> Article </w:t>
            </w:r>
            <w:r w:rsidRPr="00170482">
              <w:rPr>
                <w:rFonts w:ascii="굴림"/>
                <w:color w:val="0000FF"/>
                <w:kern w:val="0"/>
              </w:rPr>
              <w:t>37(3)</w:t>
            </w:r>
            <w:r w:rsidRPr="00170482">
              <w:rPr>
                <w:rFonts w:ascii="굴림" w:hint="eastAsia"/>
                <w:color w:val="0000FF"/>
                <w:kern w:val="0"/>
              </w:rPr>
              <w:t xml:space="preserve"> of </w:t>
            </w:r>
            <w:r w:rsidRPr="00170482">
              <w:rPr>
                <w:rFonts w:ascii="MS Gothic" w:eastAsia="MS Gothic" w:hAnsi="MS Gothic" w:cs="MS Gothic" w:hint="eastAsia"/>
                <w:color w:val="0000FF"/>
                <w:kern w:val="0"/>
              </w:rPr>
              <w:t>｢</w:t>
            </w:r>
            <w:r w:rsidRPr="00170482">
              <w:rPr>
                <w:rFonts w:ascii="굴림" w:hint="eastAsia"/>
                <w:color w:val="0000FF"/>
                <w:kern w:val="0"/>
              </w:rPr>
              <w:t xml:space="preserve">Enforcement </w:t>
            </w:r>
            <w:r w:rsidRPr="00170482">
              <w:rPr>
                <w:rFonts w:ascii="굴림"/>
                <w:color w:val="0000FF"/>
                <w:kern w:val="0"/>
              </w:rPr>
              <w:t>Decree</w:t>
            </w:r>
            <w:r w:rsidRPr="00170482">
              <w:rPr>
                <w:rFonts w:ascii="굴림" w:hint="eastAsia"/>
                <w:color w:val="0000FF"/>
                <w:kern w:val="0"/>
              </w:rPr>
              <w:t xml:space="preserve"> of the Act on Contracts to Which the State is a Party</w:t>
            </w:r>
            <w:r w:rsidRPr="00170482">
              <w:rPr>
                <w:rFonts w:ascii="MS Gothic" w:eastAsia="MS Gothic" w:hAnsi="MS Gothic" w:cs="MS Gothic" w:hint="eastAsia"/>
                <w:color w:val="0000FF"/>
                <w:kern w:val="0"/>
              </w:rPr>
              <w:t>｣</w:t>
            </w:r>
            <w:r w:rsidRPr="00170482">
              <w:rPr>
                <w:rFonts w:ascii="굴림" w:cs="MS Gothic"/>
                <w:color w:val="0000FF"/>
                <w:kern w:val="0"/>
              </w:rPr>
              <w:t xml:space="preserve">. </w:t>
            </w:r>
            <w:r>
              <w:rPr>
                <w:rFonts w:ascii="굴림" w:cs="MS Gothic"/>
                <w:color w:val="0000FF"/>
                <w:kern w:val="0"/>
              </w:rPr>
              <w:t xml:space="preserve">In this case, </w:t>
            </w:r>
            <w:r>
              <w:rPr>
                <w:rFonts w:ascii="굴림" w:cs="MS Gothic" w:hint="eastAsia"/>
                <w:color w:val="0000FF"/>
                <w:kern w:val="0"/>
              </w:rPr>
              <w:t>a</w:t>
            </w:r>
            <w:r>
              <w:rPr>
                <w:rFonts w:ascii="굴림" w:cs="MS Gothic"/>
                <w:color w:val="0000FF"/>
                <w:kern w:val="0"/>
              </w:rPr>
              <w:t>ccording to Article 37(3)(5)(b) of the same Enforcement Decree, the following bidder shall be excluded from the exemption of providing a bid bond.</w:t>
            </w:r>
          </w:p>
          <w:p w:rsidR="000574B8" w:rsidRPr="00EB7F81" w:rsidRDefault="000574B8" w:rsidP="000574B8">
            <w:pPr>
              <w:pStyle w:val="9"/>
              <w:wordWrap/>
              <w:spacing w:line="288" w:lineRule="auto"/>
              <w:ind w:left="363" w:hanging="363"/>
              <w:contextualSpacing/>
              <w:jc w:val="left"/>
              <w:rPr>
                <w:rFonts w:ascii="굴림"/>
                <w:color w:val="auto"/>
                <w:kern w:val="0"/>
              </w:rPr>
            </w:pPr>
          </w:p>
          <w:p w:rsidR="000574B8" w:rsidRDefault="000574B8" w:rsidP="000574B8">
            <w:pPr>
              <w:pStyle w:val="9"/>
              <w:numPr>
                <w:ilvl w:val="0"/>
                <w:numId w:val="30"/>
              </w:numPr>
              <w:wordWrap/>
              <w:spacing w:line="288" w:lineRule="auto"/>
              <w:jc w:val="left"/>
              <w:rPr>
                <w:rFonts w:ascii="굴림"/>
                <w:color w:val="auto"/>
                <w:kern w:val="0"/>
              </w:rPr>
            </w:pPr>
            <w:r w:rsidRPr="00EB7F81">
              <w:rPr>
                <w:rFonts w:ascii="굴림" w:hint="eastAsia"/>
                <w:color w:val="auto"/>
                <w:kern w:val="0"/>
              </w:rPr>
              <w:t>the Bidder who does not comply with DAPA’s measures to call on the bid</w:t>
            </w:r>
            <w:r w:rsidRPr="00EB7F81">
              <w:rPr>
                <w:rFonts w:ascii="굴림"/>
                <w:color w:val="auto"/>
                <w:kern w:val="0"/>
              </w:rPr>
              <w:t xml:space="preserve"> </w:t>
            </w:r>
            <w:r w:rsidRPr="00EB7F81">
              <w:rPr>
                <w:rFonts w:ascii="굴림" w:hint="eastAsia"/>
                <w:color w:val="auto"/>
                <w:kern w:val="0"/>
              </w:rPr>
              <w:t xml:space="preserve">bond, </w:t>
            </w:r>
            <w:r w:rsidRPr="00EB7F81">
              <w:rPr>
                <w:rFonts w:ascii="굴림" w:hint="eastAsia"/>
                <w:color w:val="auto"/>
                <w:kern w:val="0"/>
              </w:rPr>
              <w:lastRenderedPageBreak/>
              <w:t xml:space="preserve">etc.; </w:t>
            </w:r>
          </w:p>
          <w:p w:rsidR="000574B8" w:rsidRDefault="000574B8" w:rsidP="000574B8">
            <w:pPr>
              <w:pStyle w:val="9"/>
              <w:wordWrap/>
              <w:spacing w:line="288" w:lineRule="auto"/>
              <w:jc w:val="left"/>
              <w:rPr>
                <w:color w:val="auto"/>
              </w:rPr>
            </w:pPr>
          </w:p>
          <w:p w:rsidR="000574B8" w:rsidRPr="003E265C" w:rsidRDefault="000574B8" w:rsidP="000574B8">
            <w:pPr>
              <w:pStyle w:val="9"/>
              <w:wordWrap/>
              <w:spacing w:line="288" w:lineRule="auto"/>
              <w:ind w:left="660" w:hangingChars="330" w:hanging="660"/>
              <w:jc w:val="left"/>
              <w:rPr>
                <w:color w:val="0000FF"/>
              </w:rPr>
            </w:pPr>
            <w:r w:rsidRPr="00EB7F81">
              <w:rPr>
                <w:rFonts w:ascii="굴림" w:hint="eastAsia"/>
                <w:color w:val="0000FF"/>
                <w:kern w:val="0"/>
              </w:rPr>
              <w:t xml:space="preserve"> </w:t>
            </w:r>
            <w:r w:rsidRPr="00EB7F81">
              <w:rPr>
                <w:rFonts w:ascii="굴림"/>
                <w:color w:val="0000FF"/>
                <w:kern w:val="0"/>
              </w:rPr>
              <w:t xml:space="preserve">  </w:t>
            </w:r>
            <w:r w:rsidRPr="00EB7F81">
              <w:rPr>
                <w:rFonts w:ascii="굴림" w:hint="eastAsia"/>
                <w:color w:val="0000FF"/>
                <w:kern w:val="0"/>
              </w:rPr>
              <w:t>(</w:t>
            </w:r>
            <w:r w:rsidRPr="00EB7F81">
              <w:rPr>
                <w:rFonts w:ascii="굴림"/>
                <w:color w:val="0000FF"/>
                <w:kern w:val="0"/>
              </w:rPr>
              <w:t>2</w:t>
            </w:r>
            <w:r w:rsidRPr="00EB7F81">
              <w:rPr>
                <w:rFonts w:ascii="굴림" w:hint="eastAsia"/>
                <w:color w:val="0000FF"/>
                <w:kern w:val="0"/>
              </w:rPr>
              <w:t>)</w:t>
            </w:r>
            <w:r w:rsidRPr="00EB7F81">
              <w:rPr>
                <w:rFonts w:ascii="굴림" w:hint="eastAsia"/>
                <w:color w:val="auto"/>
                <w:kern w:val="0"/>
              </w:rPr>
              <w:t xml:space="preserve"> the Bidder who is suspected of avoiding the execution of the relevant contract</w:t>
            </w:r>
            <w:r>
              <w:rPr>
                <w:rFonts w:ascii="굴림"/>
                <w:color w:val="auto"/>
                <w:kern w:val="0"/>
              </w:rPr>
              <w:t xml:space="preserve"> </w:t>
            </w:r>
            <w:r w:rsidRPr="003E265C">
              <w:rPr>
                <w:rFonts w:ascii="굴림"/>
                <w:color w:val="0000FF"/>
                <w:kern w:val="0"/>
              </w:rPr>
              <w:t>(</w:t>
            </w:r>
            <w:r w:rsidRPr="003E265C">
              <w:rPr>
                <w:rFonts w:ascii="굴림" w:hint="eastAsia"/>
                <w:color w:val="0000FF"/>
                <w:kern w:val="0"/>
              </w:rPr>
              <w:t>I</w:t>
            </w:r>
            <w:r w:rsidRPr="003E265C">
              <w:rPr>
                <w:rFonts w:ascii="굴림"/>
                <w:color w:val="0000FF"/>
                <w:kern w:val="0"/>
              </w:rPr>
              <w:t>n the case where these requirements are explicitly stated in IFB)</w:t>
            </w:r>
            <w:r w:rsidRPr="003E265C">
              <w:rPr>
                <w:rFonts w:ascii="굴림" w:hint="eastAsia"/>
                <w:color w:val="0000FF"/>
                <w:kern w:val="0"/>
              </w:rPr>
              <w:t>.</w:t>
            </w:r>
          </w:p>
          <w:p w:rsidR="000574B8" w:rsidRPr="00EB7F81" w:rsidRDefault="000574B8" w:rsidP="000574B8">
            <w:pPr>
              <w:pStyle w:val="9"/>
              <w:wordWrap/>
              <w:spacing w:line="288" w:lineRule="auto"/>
              <w:ind w:left="363" w:hanging="363"/>
              <w:contextualSpacing/>
              <w:jc w:val="left"/>
              <w:rPr>
                <w:rFonts w:ascii="굴림"/>
                <w:color w:val="auto"/>
                <w:kern w:val="0"/>
              </w:rPr>
            </w:pPr>
          </w:p>
          <w:p w:rsidR="000574B8" w:rsidRPr="00355C72" w:rsidRDefault="000574B8" w:rsidP="000574B8">
            <w:pPr>
              <w:wordWrap/>
              <w:spacing w:line="288" w:lineRule="auto"/>
              <w:ind w:left="365" w:hanging="365"/>
              <w:contextualSpacing/>
              <w:jc w:val="left"/>
              <w:textAlignment w:val="baseline"/>
              <w:rPr>
                <w:rFonts w:ascii="굴림" w:eastAsia="굴림" w:hAnsi="굴림" w:cs="굴림"/>
                <w:kern w:val="0"/>
                <w:szCs w:val="20"/>
              </w:rPr>
            </w:pPr>
            <w:r w:rsidRPr="00514358">
              <w:rPr>
                <w:rFonts w:ascii="굴림" w:eastAsia="굴림" w:hAnsi="굴림" w:cs="굴림"/>
                <w:kern w:val="0"/>
                <w:szCs w:val="20"/>
              </w:rPr>
              <w:t xml:space="preserve"> </w:t>
            </w:r>
            <w:r w:rsidRPr="00514358">
              <w:rPr>
                <w:rFonts w:ascii="굴림" w:eastAsia="굴림" w:hAnsi="굴림" w:cs="굴림" w:hint="eastAsia"/>
                <w:kern w:val="0"/>
                <w:szCs w:val="20"/>
              </w:rPr>
              <w:t xml:space="preserve">h. </w:t>
            </w:r>
            <w:r w:rsidRPr="00514358">
              <w:rPr>
                <w:rFonts w:ascii="굴림" w:eastAsia="굴림" w:hAnsi="굴림" w:cs="굴림"/>
                <w:kern w:val="0"/>
                <w:szCs w:val="20"/>
              </w:rPr>
              <w:t xml:space="preserve">The </w:t>
            </w:r>
            <w:r w:rsidRPr="00514358">
              <w:rPr>
                <w:rFonts w:ascii="굴림" w:eastAsia="굴림" w:hAnsi="굴림" w:cs="굴림" w:hint="eastAsia"/>
                <w:kern w:val="0"/>
                <w:szCs w:val="20"/>
              </w:rPr>
              <w:t>Bidder that ha</w:t>
            </w:r>
            <w:r w:rsidRPr="00514358">
              <w:rPr>
                <w:rFonts w:ascii="굴림" w:eastAsia="굴림" w:hAnsi="굴림" w:cs="굴림"/>
                <w:kern w:val="0"/>
                <w:szCs w:val="20"/>
              </w:rPr>
              <w:t>s</w:t>
            </w:r>
            <w:r w:rsidRPr="00514358">
              <w:rPr>
                <w:rFonts w:ascii="굴림" w:eastAsia="굴림" w:hAnsi="굴림" w:cs="굴림" w:hint="eastAsia"/>
                <w:kern w:val="0"/>
                <w:szCs w:val="20"/>
              </w:rPr>
              <w:t xml:space="preserve"> been exempted from establishing </w:t>
            </w:r>
            <w:r w:rsidRPr="00355C72">
              <w:rPr>
                <w:rFonts w:ascii="굴림" w:eastAsia="굴림" w:hAnsi="굴림" w:cs="굴림" w:hint="eastAsia"/>
                <w:kern w:val="0"/>
                <w:szCs w:val="20"/>
              </w:rPr>
              <w:t>a bid bond shall submit each of the following documents in electronic (in case of online bidding) or written (in case of foreign company’s direct participation or participation by mail in bidding) form:</w:t>
            </w:r>
          </w:p>
          <w:p w:rsidR="000574B8" w:rsidRPr="00355C72" w:rsidRDefault="000574B8" w:rsidP="000574B8">
            <w:pPr>
              <w:wordWrap/>
              <w:spacing w:line="288" w:lineRule="auto"/>
              <w:ind w:left="666" w:hanging="666"/>
              <w:contextualSpacing/>
              <w:jc w:val="left"/>
              <w:textAlignment w:val="baseline"/>
              <w:rPr>
                <w:rFonts w:ascii="굴림" w:eastAsia="굴림" w:hAnsi="굴림" w:cs="굴림"/>
                <w:kern w:val="0"/>
                <w:szCs w:val="20"/>
              </w:rPr>
            </w:pPr>
            <w:r w:rsidRPr="00355C72">
              <w:rPr>
                <w:rFonts w:ascii="굴림" w:eastAsia="굴림" w:hAnsi="굴림" w:cs="굴림"/>
                <w:kern w:val="0"/>
                <w:szCs w:val="20"/>
              </w:rPr>
              <w:t xml:space="preserve">   </w:t>
            </w:r>
            <w:r w:rsidRPr="00355C72">
              <w:rPr>
                <w:rFonts w:ascii="굴림" w:eastAsia="굴림" w:hAnsi="굴림" w:cs="굴림" w:hint="eastAsia"/>
                <w:kern w:val="0"/>
                <w:szCs w:val="20"/>
              </w:rPr>
              <w:t>(1) For foreign companies;</w:t>
            </w:r>
          </w:p>
          <w:p w:rsidR="000574B8" w:rsidRPr="00355C72" w:rsidRDefault="000574B8" w:rsidP="000574B8">
            <w:pPr>
              <w:wordWrap/>
              <w:spacing w:line="288" w:lineRule="auto"/>
              <w:ind w:left="864" w:hanging="864"/>
              <w:contextualSpacing/>
              <w:jc w:val="left"/>
              <w:textAlignment w:val="baseline"/>
              <w:rPr>
                <w:rFonts w:ascii="굴림" w:eastAsia="굴림" w:hAnsi="굴림" w:cs="굴림"/>
                <w:kern w:val="0"/>
                <w:szCs w:val="20"/>
              </w:rPr>
            </w:pPr>
            <w:r w:rsidRPr="00355C72">
              <w:rPr>
                <w:rFonts w:ascii="굴림" w:eastAsia="굴림" w:hAnsi="굴림" w:cs="굴림"/>
                <w:kern w:val="0"/>
                <w:szCs w:val="20"/>
              </w:rPr>
              <w:t xml:space="preserve">     </w:t>
            </w:r>
            <w:r w:rsidRPr="00355C72">
              <w:rPr>
                <w:rFonts w:ascii="굴림" w:eastAsia="굴림" w:hAnsi="굴림" w:cs="굴림" w:hint="eastAsia"/>
                <w:kern w:val="0"/>
                <w:szCs w:val="20"/>
              </w:rPr>
              <w:t xml:space="preserve">(a) A letter of guarantee for payment of the bid bond (Annex 8) </w:t>
            </w:r>
          </w:p>
          <w:p w:rsidR="000574B8" w:rsidRPr="00355C72" w:rsidRDefault="000574B8" w:rsidP="000574B8">
            <w:pPr>
              <w:wordWrap/>
              <w:spacing w:line="288" w:lineRule="auto"/>
              <w:ind w:left="872" w:hanging="872"/>
              <w:contextualSpacing/>
              <w:jc w:val="left"/>
              <w:textAlignment w:val="baseline"/>
              <w:rPr>
                <w:rFonts w:ascii="굴림" w:eastAsia="굴림" w:hAnsi="굴림" w:cs="굴림"/>
                <w:kern w:val="0"/>
                <w:szCs w:val="20"/>
              </w:rPr>
            </w:pPr>
            <w:r w:rsidRPr="00355C72">
              <w:rPr>
                <w:rFonts w:ascii="굴림" w:eastAsia="굴림" w:hAnsi="굴림" w:cs="굴림"/>
                <w:kern w:val="0"/>
                <w:szCs w:val="20"/>
              </w:rPr>
              <w:t xml:space="preserve">     </w:t>
            </w:r>
            <w:r w:rsidRPr="00355C72">
              <w:rPr>
                <w:rFonts w:ascii="굴림" w:eastAsia="굴림" w:hAnsi="굴림" w:cs="굴림" w:hint="eastAsia"/>
                <w:kern w:val="0"/>
                <w:szCs w:val="20"/>
              </w:rPr>
              <w:t xml:space="preserve">(b) A letter of collective guarantee for bid bond from the Commissioned Agent (Annex 9) </w:t>
            </w:r>
          </w:p>
          <w:p w:rsidR="000574B8" w:rsidRPr="00355C72" w:rsidRDefault="000574B8" w:rsidP="000574B8">
            <w:pPr>
              <w:wordWrap/>
              <w:spacing w:line="288" w:lineRule="auto"/>
              <w:ind w:left="666" w:hanging="666"/>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 xml:space="preserve">(2) For domestic companies: A letter of guarantee for payment of the bid bond (Annex 8) </w:t>
            </w: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r w:rsidRPr="00355C72">
              <w:rPr>
                <w:rFonts w:ascii="굴림" w:eastAsia="굴림" w:hAnsi="굴림" w:cs="굴림" w:hint="eastAsia"/>
                <w:b/>
                <w:bCs/>
                <w:color w:val="000000"/>
                <w:kern w:val="0"/>
                <w:szCs w:val="20"/>
              </w:rPr>
              <w:t xml:space="preserve">9. AWARD OF CONTRACT </w:t>
            </w: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p>
          <w:p w:rsidR="000574B8" w:rsidRPr="00355C72" w:rsidRDefault="000574B8" w:rsidP="000574B8">
            <w:pPr>
              <w:wordWrap/>
              <w:spacing w:line="288" w:lineRule="auto"/>
              <w:ind w:left="365" w:hanging="365"/>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a. Any bid which fails to comply with all requirements contained in the bidding documents shall not be considered for award. The bidding documents, when accepted, shall constitute a part of the contract.</w:t>
            </w: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p>
          <w:p w:rsidR="000574B8" w:rsidRPr="00355C72" w:rsidRDefault="000574B8" w:rsidP="000574B8">
            <w:pPr>
              <w:wordWrap/>
              <w:spacing w:line="288" w:lineRule="auto"/>
              <w:ind w:left="365" w:hanging="365"/>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 xml:space="preserve">b. The Bid will be evaluated on an “Item by Item" or "All or None Basis". Inclusion of manufacturer's recommended optional item(s) shall be determined at DAPA’s discretion. </w:t>
            </w: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p>
          <w:p w:rsidR="000574B8" w:rsidRPr="00355C72" w:rsidRDefault="000574B8" w:rsidP="000574B8">
            <w:pPr>
              <w:wordWrap/>
              <w:spacing w:line="288" w:lineRule="auto"/>
              <w:ind w:left="365" w:hanging="365"/>
              <w:contextualSpacing/>
              <w:jc w:val="left"/>
              <w:textAlignment w:val="baseline"/>
              <w:rPr>
                <w:rFonts w:ascii="굴림" w:eastAsia="굴림" w:hAnsi="굴림" w:cs="굴림"/>
                <w:color w:val="000000"/>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c. The bid price(s) shall be compared and evaluated based on U.S. Dollars, and the applicable exchange rates and date will be subject to the IFB.</w:t>
            </w:r>
          </w:p>
          <w:p w:rsidR="000574B8" w:rsidRPr="00355C72" w:rsidRDefault="000574B8" w:rsidP="000574B8">
            <w:pPr>
              <w:wordWrap/>
              <w:spacing w:line="288" w:lineRule="auto"/>
              <w:ind w:left="365" w:hanging="365"/>
              <w:contextualSpacing/>
              <w:jc w:val="left"/>
              <w:textAlignment w:val="baseline"/>
              <w:rPr>
                <w:rFonts w:ascii="굴림" w:eastAsia="굴림" w:hAnsi="굴림" w:cs="굴림"/>
                <w:color w:val="000000"/>
                <w:kern w:val="0"/>
                <w:szCs w:val="20"/>
              </w:rPr>
            </w:pPr>
          </w:p>
          <w:p w:rsidR="000574B8" w:rsidRPr="0042279A" w:rsidRDefault="000574B8" w:rsidP="000574B8">
            <w:pPr>
              <w:wordWrap/>
              <w:spacing w:line="288" w:lineRule="auto"/>
              <w:ind w:left="357" w:hanging="357"/>
              <w:contextualSpacing/>
              <w:jc w:val="left"/>
              <w:textAlignment w:val="baseline"/>
              <w:rPr>
                <w:rFonts w:ascii="굴림" w:eastAsia="굴림" w:hAnsi="굴림" w:cs="굴림"/>
                <w:kern w:val="0"/>
                <w:szCs w:val="20"/>
              </w:rPr>
            </w:pPr>
            <w:r w:rsidRPr="00355C72">
              <w:rPr>
                <w:rFonts w:ascii="굴림" w:eastAsia="굴림" w:hAnsi="굴림" w:cs="굴림"/>
                <w:color w:val="000000"/>
                <w:kern w:val="0"/>
                <w:szCs w:val="20"/>
              </w:rPr>
              <w:t xml:space="preserve"> </w:t>
            </w:r>
            <w:r w:rsidRPr="00355C72">
              <w:rPr>
                <w:rFonts w:ascii="굴림" w:eastAsia="굴림" w:hAnsi="굴림" w:cs="굴림" w:hint="eastAsia"/>
                <w:color w:val="000000"/>
                <w:kern w:val="0"/>
                <w:szCs w:val="20"/>
              </w:rPr>
              <w:t xml:space="preserve">d. </w:t>
            </w:r>
            <w:r w:rsidRPr="0042279A">
              <w:rPr>
                <w:rFonts w:ascii="굴림" w:eastAsia="굴림" w:hAnsi="굴림" w:cs="굴림" w:hint="eastAsia"/>
                <w:color w:val="0000FF"/>
                <w:kern w:val="0"/>
                <w:szCs w:val="20"/>
              </w:rPr>
              <w:t>D</w:t>
            </w:r>
            <w:r w:rsidRPr="0042279A">
              <w:rPr>
                <w:rFonts w:ascii="굴림" w:eastAsia="굴림" w:hAnsi="굴림" w:cs="굴림"/>
                <w:color w:val="0000FF"/>
                <w:kern w:val="0"/>
                <w:szCs w:val="20"/>
              </w:rPr>
              <w:t xml:space="preserve">APA, </w:t>
            </w:r>
            <w:proofErr w:type="gramStart"/>
            <w:r w:rsidRPr="0042279A">
              <w:rPr>
                <w:rFonts w:ascii="굴림" w:eastAsia="굴림" w:hAnsi="굴림" w:cs="굴림"/>
                <w:color w:val="0000FF"/>
                <w:kern w:val="0"/>
                <w:szCs w:val="20"/>
              </w:rPr>
              <w:t>taking into account</w:t>
            </w:r>
            <w:proofErr w:type="gramEnd"/>
            <w:r w:rsidRPr="0042279A">
              <w:rPr>
                <w:rFonts w:ascii="굴림" w:eastAsia="굴림" w:hAnsi="굴림" w:cs="굴림"/>
                <w:color w:val="0000FF"/>
                <w:kern w:val="0"/>
                <w:szCs w:val="20"/>
              </w:rPr>
              <w:t xml:space="preserve"> factors such as</w:t>
            </w:r>
            <w:r w:rsidRPr="0042279A">
              <w:rPr>
                <w:rFonts w:ascii="굴림" w:eastAsia="굴림" w:hAnsi="굴림" w:cs="굴림" w:hint="eastAsia"/>
                <w:color w:val="0000FF"/>
                <w:kern w:val="0"/>
                <w:szCs w:val="20"/>
              </w:rPr>
              <w:t xml:space="preserve"> </w:t>
            </w:r>
            <w:r w:rsidRPr="0042279A">
              <w:rPr>
                <w:rFonts w:ascii="굴림" w:eastAsia="굴림" w:hAnsi="굴림" w:cs="굴림"/>
                <w:color w:val="0000FF"/>
                <w:kern w:val="0"/>
                <w:szCs w:val="20"/>
              </w:rPr>
              <w:lastRenderedPageBreak/>
              <w:t xml:space="preserve">price, delivery, quantity, specifications and terms most advantageous to the Government, determines the successful bidder by reviewing the capacity to perform the contract in accordance with </w:t>
            </w:r>
            <w:r w:rsidRPr="0042279A">
              <w:rPr>
                <w:rFonts w:ascii="MS Gothic" w:eastAsia="MS Gothic" w:hAnsi="MS Gothic" w:cs="MS Gothic" w:hint="eastAsia"/>
                <w:color w:val="0000FF"/>
                <w:kern w:val="0"/>
              </w:rPr>
              <w:t>｢</w:t>
            </w:r>
            <w:r w:rsidRPr="0042279A">
              <w:rPr>
                <w:rFonts w:ascii="굴림" w:eastAsia="굴림" w:hAnsi="굴림" w:cs="굴림" w:hint="eastAsia"/>
                <w:color w:val="0000FF"/>
                <w:kern w:val="0"/>
                <w:szCs w:val="20"/>
              </w:rPr>
              <w:t>Evaluation Guideline to Determine Performance Capabilities of Bidders in International Tender</w:t>
            </w:r>
            <w:r w:rsidRPr="0042279A">
              <w:rPr>
                <w:rFonts w:ascii="MS Gothic" w:eastAsia="MS Gothic" w:hAnsi="MS Gothic" w:cs="MS Gothic" w:hint="eastAsia"/>
                <w:color w:val="0000FF"/>
                <w:kern w:val="0"/>
              </w:rPr>
              <w:t>｣</w:t>
            </w:r>
            <w:r w:rsidRPr="0042279A">
              <w:rPr>
                <w:rFonts w:ascii="굴림" w:eastAsia="굴림" w:hAnsi="굴림" w:cs="MS Gothic" w:hint="eastAsia"/>
                <w:color w:val="0000FF"/>
                <w:kern w:val="0"/>
              </w:rPr>
              <w:t xml:space="preserve"> </w:t>
            </w:r>
            <w:r w:rsidRPr="0042279A">
              <w:rPr>
                <w:rFonts w:ascii="굴림" w:eastAsia="굴림" w:hAnsi="굴림" w:cs="MS Gothic"/>
                <w:color w:val="0000FF"/>
                <w:kern w:val="0"/>
              </w:rPr>
              <w:t>for those who meet the conditions specified in IFB and have</w:t>
            </w:r>
            <w:r>
              <w:rPr>
                <w:rFonts w:ascii="굴림" w:eastAsia="굴림" w:hAnsi="굴림" w:cs="MS Gothic"/>
                <w:color w:val="0000FF"/>
                <w:kern w:val="0"/>
              </w:rPr>
              <w:t xml:space="preserve"> submitted the lowest price, in order of lowest price.</w:t>
            </w:r>
          </w:p>
          <w:p w:rsidR="000574B8" w:rsidRPr="0042279A" w:rsidRDefault="000574B8" w:rsidP="000574B8">
            <w:pPr>
              <w:wordWrap/>
              <w:spacing w:line="288" w:lineRule="auto"/>
              <w:ind w:left="365" w:hanging="365"/>
              <w:contextualSpacing/>
              <w:jc w:val="left"/>
              <w:textAlignment w:val="baseline"/>
              <w:rPr>
                <w:rFonts w:ascii="굴림" w:eastAsia="굴림" w:hAnsi="굴림" w:cs="굴림"/>
                <w:kern w:val="0"/>
                <w:szCs w:val="20"/>
              </w:rPr>
            </w:pPr>
          </w:p>
          <w:p w:rsidR="000574B8" w:rsidRPr="00355C72" w:rsidRDefault="000574B8" w:rsidP="000574B8">
            <w:pPr>
              <w:wordWrap/>
              <w:spacing w:line="288" w:lineRule="auto"/>
              <w:ind w:left="365" w:hanging="365"/>
              <w:contextualSpacing/>
              <w:jc w:val="left"/>
              <w:textAlignment w:val="baseline"/>
              <w:rPr>
                <w:rFonts w:ascii="굴림" w:eastAsia="굴림" w:hAnsi="굴림" w:cs="굴림"/>
                <w:kern w:val="0"/>
                <w:szCs w:val="20"/>
              </w:rPr>
            </w:pPr>
            <w:r w:rsidRPr="0042279A">
              <w:rPr>
                <w:rFonts w:ascii="굴림" w:eastAsia="굴림" w:hAnsi="굴림" w:cs="굴림"/>
                <w:kern w:val="0"/>
                <w:szCs w:val="20"/>
              </w:rPr>
              <w:t xml:space="preserve"> </w:t>
            </w:r>
            <w:r w:rsidRPr="0042279A">
              <w:rPr>
                <w:rFonts w:ascii="굴림" w:eastAsia="굴림" w:hAnsi="굴림" w:cs="굴림" w:hint="eastAsia"/>
                <w:kern w:val="0"/>
                <w:szCs w:val="20"/>
              </w:rPr>
              <w:t xml:space="preserve">e. The successful </w:t>
            </w:r>
            <w:r w:rsidRPr="0042279A">
              <w:rPr>
                <w:rFonts w:ascii="굴림" w:eastAsia="굴림" w:hAnsi="굴림" w:cs="굴림"/>
                <w:kern w:val="0"/>
                <w:szCs w:val="20"/>
              </w:rPr>
              <w:t>B</w:t>
            </w:r>
            <w:r w:rsidRPr="0042279A">
              <w:rPr>
                <w:rFonts w:ascii="굴림" w:eastAsia="굴림" w:hAnsi="굴림" w:cs="굴림" w:hint="eastAsia"/>
                <w:kern w:val="0"/>
                <w:szCs w:val="20"/>
              </w:rPr>
              <w:t>idder will b</w:t>
            </w:r>
            <w:r w:rsidRPr="00355C72">
              <w:rPr>
                <w:rFonts w:ascii="굴림" w:eastAsia="굴림" w:hAnsi="굴림" w:cs="굴림" w:hint="eastAsia"/>
                <w:kern w:val="0"/>
                <w:szCs w:val="20"/>
              </w:rPr>
              <w:t>e notified either in writing, orally, or through the Korea Defense On-line E-Procurement System(www.d2b.go.kr).</w:t>
            </w:r>
          </w:p>
          <w:p w:rsidR="000574B8" w:rsidRPr="00355C72" w:rsidRDefault="000574B8" w:rsidP="000574B8">
            <w:pPr>
              <w:wordWrap/>
              <w:spacing w:line="288" w:lineRule="auto"/>
              <w:contextualSpacing/>
              <w:jc w:val="left"/>
              <w:textAlignment w:val="baseline"/>
              <w:rPr>
                <w:rFonts w:ascii="굴림" w:eastAsia="굴림" w:hAnsi="굴림" w:cs="굴림"/>
                <w:kern w:val="0"/>
                <w:szCs w:val="20"/>
              </w:rPr>
            </w:pPr>
          </w:p>
          <w:p w:rsidR="000574B8" w:rsidRPr="00355C72" w:rsidRDefault="000574B8" w:rsidP="000574B8">
            <w:pPr>
              <w:wordWrap/>
              <w:spacing w:line="288" w:lineRule="auto"/>
              <w:ind w:left="365" w:hanging="365"/>
              <w:contextualSpacing/>
              <w:jc w:val="left"/>
              <w:textAlignment w:val="baseline"/>
              <w:rPr>
                <w:rFonts w:ascii="굴림" w:eastAsia="굴림" w:hAnsi="굴림" w:cs="굴림"/>
                <w:kern w:val="0"/>
                <w:szCs w:val="20"/>
              </w:rPr>
            </w:pPr>
            <w:r w:rsidRPr="00355C72">
              <w:rPr>
                <w:rFonts w:ascii="굴림" w:eastAsia="굴림" w:hAnsi="굴림" w:cs="굴림"/>
                <w:kern w:val="0"/>
                <w:szCs w:val="20"/>
              </w:rPr>
              <w:t xml:space="preserve"> </w:t>
            </w:r>
            <w:r w:rsidRPr="00355C72">
              <w:rPr>
                <w:rFonts w:ascii="굴림" w:eastAsia="굴림" w:hAnsi="굴림" w:cs="굴림" w:hint="eastAsia"/>
                <w:kern w:val="0"/>
                <w:szCs w:val="20"/>
              </w:rPr>
              <w:t>f.</w:t>
            </w:r>
            <w:r w:rsidRPr="00355C72">
              <w:rPr>
                <w:rFonts w:ascii="굴림" w:eastAsia="굴림" w:hAnsi="굴림" w:cs="굴림"/>
                <w:kern w:val="0"/>
                <w:szCs w:val="20"/>
              </w:rPr>
              <w:t xml:space="preserve"> </w:t>
            </w:r>
            <w:r w:rsidRPr="00355C72">
              <w:rPr>
                <w:rFonts w:ascii="굴림" w:eastAsia="굴림" w:hAnsi="굴림" w:cs="굴림" w:hint="eastAsia"/>
                <w:kern w:val="0"/>
                <w:szCs w:val="20"/>
              </w:rPr>
              <w:t xml:space="preserve">DAPA is not obligated to accept any or all bids including the lowest price bid, and notwithstanding the conditions of any clauses hereof DAPA also reserves the right to waive any defects in bids received, or call for a re-bid if it determines that such measures are in the best interest of the Government. </w:t>
            </w:r>
          </w:p>
          <w:p w:rsidR="000574B8" w:rsidRPr="00355C72" w:rsidRDefault="000574B8" w:rsidP="000574B8">
            <w:pPr>
              <w:wordWrap/>
              <w:spacing w:line="288" w:lineRule="auto"/>
              <w:contextualSpacing/>
              <w:jc w:val="left"/>
              <w:textAlignment w:val="baseline"/>
              <w:rPr>
                <w:rFonts w:ascii="굴림" w:eastAsia="굴림" w:hAnsi="굴림" w:cs="굴림"/>
                <w:kern w:val="0"/>
                <w:szCs w:val="20"/>
              </w:rPr>
            </w:pPr>
          </w:p>
          <w:p w:rsidR="000574B8" w:rsidRPr="00355C72" w:rsidRDefault="000574B8" w:rsidP="000574B8">
            <w:pPr>
              <w:wordWrap/>
              <w:spacing w:line="288" w:lineRule="auto"/>
              <w:ind w:left="365" w:hanging="365"/>
              <w:contextualSpacing/>
              <w:jc w:val="left"/>
              <w:textAlignment w:val="baseline"/>
              <w:rPr>
                <w:rFonts w:ascii="굴림" w:eastAsia="굴림" w:hAnsi="굴림" w:cs="굴림"/>
                <w:kern w:val="0"/>
                <w:szCs w:val="20"/>
              </w:rPr>
            </w:pPr>
            <w:r w:rsidRPr="00355C72">
              <w:rPr>
                <w:rFonts w:ascii="굴림" w:eastAsia="굴림" w:hAnsi="굴림" w:cs="굴림"/>
                <w:kern w:val="0"/>
                <w:szCs w:val="20"/>
              </w:rPr>
              <w:t xml:space="preserve"> </w:t>
            </w:r>
            <w:r w:rsidRPr="00355C72">
              <w:rPr>
                <w:rFonts w:ascii="굴림" w:eastAsia="굴림" w:hAnsi="굴림" w:cs="굴림" w:hint="eastAsia"/>
                <w:kern w:val="0"/>
                <w:szCs w:val="20"/>
              </w:rPr>
              <w:t xml:space="preserve">g. Unless otherwise indicated in its bid, DAPA may accept a single item or group of items in a bid and reserves the right to make award of less than the quantity called for in the bid without the </w:t>
            </w:r>
            <w:r w:rsidRPr="00355C72">
              <w:rPr>
                <w:rFonts w:ascii="굴림" w:eastAsia="굴림" w:hAnsi="굴림" w:cs="굴림"/>
                <w:kern w:val="0"/>
                <w:szCs w:val="20"/>
              </w:rPr>
              <w:t>B</w:t>
            </w:r>
            <w:r w:rsidRPr="00355C72">
              <w:rPr>
                <w:rFonts w:ascii="굴림" w:eastAsia="굴림" w:hAnsi="굴림" w:cs="굴림" w:hint="eastAsia"/>
                <w:kern w:val="0"/>
                <w:szCs w:val="20"/>
              </w:rPr>
              <w:t xml:space="preserve">idder’s prior consent. However, an award of more than the quantity called for in the bid shall be made subject to the </w:t>
            </w:r>
            <w:r w:rsidRPr="00355C72">
              <w:rPr>
                <w:rFonts w:ascii="굴림" w:eastAsia="굴림" w:hAnsi="굴림" w:cs="굴림"/>
                <w:kern w:val="0"/>
                <w:szCs w:val="20"/>
              </w:rPr>
              <w:t>B</w:t>
            </w:r>
            <w:r w:rsidRPr="00355C72">
              <w:rPr>
                <w:rFonts w:ascii="굴림" w:eastAsia="굴림" w:hAnsi="굴림" w:cs="굴림" w:hint="eastAsia"/>
                <w:kern w:val="0"/>
                <w:szCs w:val="20"/>
              </w:rPr>
              <w:t xml:space="preserve">idder’s confirmation. </w:t>
            </w:r>
          </w:p>
          <w:p w:rsidR="000574B8" w:rsidRPr="00355C72" w:rsidRDefault="000574B8" w:rsidP="000574B8">
            <w:pPr>
              <w:wordWrap/>
              <w:spacing w:line="288" w:lineRule="auto"/>
              <w:contextualSpacing/>
              <w:jc w:val="left"/>
              <w:textAlignment w:val="baseline"/>
              <w:rPr>
                <w:rFonts w:ascii="굴림" w:eastAsia="굴림" w:hAnsi="굴림" w:cs="굴림"/>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kern w:val="0"/>
                <w:szCs w:val="20"/>
              </w:rPr>
            </w:pPr>
          </w:p>
          <w:p w:rsidR="000574B8" w:rsidRPr="0042279A" w:rsidRDefault="000574B8" w:rsidP="000574B8">
            <w:pPr>
              <w:wordWrap/>
              <w:spacing w:line="288" w:lineRule="auto"/>
              <w:ind w:left="396" w:hanging="396"/>
              <w:contextualSpacing/>
              <w:jc w:val="left"/>
              <w:textAlignment w:val="baseline"/>
              <w:rPr>
                <w:rFonts w:ascii="굴림" w:eastAsia="굴림" w:hAnsi="굴림" w:cs="굴림"/>
                <w:color w:val="0000FF"/>
                <w:kern w:val="0"/>
                <w:szCs w:val="20"/>
              </w:rPr>
            </w:pPr>
            <w:r w:rsidRPr="0042279A">
              <w:rPr>
                <w:rFonts w:ascii="굴림" w:eastAsia="굴림" w:hAnsi="굴림" w:cs="굴림" w:hint="eastAsia"/>
                <w:b/>
                <w:bCs/>
                <w:color w:val="0000FF"/>
                <w:kern w:val="0"/>
                <w:szCs w:val="20"/>
              </w:rPr>
              <w:t xml:space="preserve">10. </w:t>
            </w:r>
            <w:r w:rsidRPr="0042279A">
              <w:rPr>
                <w:rFonts w:ascii="굴림" w:eastAsia="굴림" w:hAnsi="굴림" w:cs="굴림"/>
                <w:b/>
                <w:bCs/>
                <w:color w:val="0000FF"/>
                <w:kern w:val="0"/>
                <w:szCs w:val="20"/>
              </w:rPr>
              <w:t>&lt;</w:t>
            </w:r>
            <w:r w:rsidRPr="0042279A">
              <w:rPr>
                <w:rFonts w:ascii="굴림" w:eastAsia="굴림" w:hAnsi="굴림" w:cs="굴림" w:hint="eastAsia"/>
                <w:b/>
                <w:bCs/>
                <w:color w:val="0000FF"/>
                <w:kern w:val="0"/>
                <w:szCs w:val="20"/>
              </w:rPr>
              <w:t>D</w:t>
            </w:r>
            <w:r w:rsidRPr="0042279A">
              <w:rPr>
                <w:rFonts w:ascii="굴림" w:eastAsia="굴림" w:hAnsi="굴림" w:cs="굴림"/>
                <w:b/>
                <w:bCs/>
                <w:color w:val="0000FF"/>
                <w:kern w:val="0"/>
                <w:szCs w:val="20"/>
              </w:rPr>
              <w:t>eleted&gt;</w:t>
            </w:r>
          </w:p>
          <w:p w:rsidR="000574B8" w:rsidRPr="00355C72" w:rsidRDefault="000574B8" w:rsidP="000574B8">
            <w:pPr>
              <w:wordWrap/>
              <w:spacing w:line="288" w:lineRule="auto"/>
              <w:contextualSpacing/>
              <w:jc w:val="left"/>
              <w:textAlignment w:val="baseline"/>
              <w:rPr>
                <w:rFonts w:ascii="굴림" w:eastAsia="굴림" w:hAnsi="굴림" w:cs="굴림"/>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kern w:val="0"/>
                <w:szCs w:val="20"/>
              </w:rPr>
            </w:pPr>
            <w:r w:rsidRPr="00355C72">
              <w:rPr>
                <w:rFonts w:ascii="굴림" w:eastAsia="굴림" w:hAnsi="굴림" w:cs="굴림" w:hint="eastAsia"/>
                <w:b/>
                <w:bCs/>
                <w:kern w:val="0"/>
                <w:szCs w:val="20"/>
              </w:rPr>
              <w:t xml:space="preserve">11. CATALOG AND BRAND NAMES </w:t>
            </w:r>
          </w:p>
          <w:p w:rsidR="000574B8" w:rsidRPr="00355C72" w:rsidRDefault="000574B8" w:rsidP="000574B8">
            <w:pPr>
              <w:wordWrap/>
              <w:spacing w:line="288" w:lineRule="auto"/>
              <w:contextualSpacing/>
              <w:jc w:val="left"/>
              <w:textAlignment w:val="baseline"/>
              <w:rPr>
                <w:rFonts w:ascii="굴림" w:eastAsia="굴림" w:hAnsi="굴림" w:cs="굴림"/>
                <w:kern w:val="0"/>
                <w:szCs w:val="20"/>
              </w:rPr>
            </w:pPr>
          </w:p>
          <w:p w:rsidR="000574B8" w:rsidRDefault="000574B8" w:rsidP="000574B8">
            <w:pPr>
              <w:wordWrap/>
              <w:spacing w:line="288" w:lineRule="auto"/>
              <w:ind w:left="365" w:hanging="365"/>
              <w:contextualSpacing/>
              <w:jc w:val="left"/>
              <w:textAlignment w:val="baseline"/>
              <w:rPr>
                <w:rFonts w:ascii="굴림" w:eastAsia="굴림" w:hAnsi="굴림" w:cs="굴림"/>
                <w:kern w:val="0"/>
                <w:szCs w:val="20"/>
              </w:rPr>
            </w:pPr>
            <w:r w:rsidRPr="00355C72">
              <w:rPr>
                <w:rFonts w:ascii="굴림" w:eastAsia="굴림" w:hAnsi="굴림" w:cs="굴림"/>
                <w:kern w:val="0"/>
                <w:szCs w:val="20"/>
              </w:rPr>
              <w:t xml:space="preserve"> </w:t>
            </w:r>
            <w:r w:rsidRPr="00355C72">
              <w:rPr>
                <w:rFonts w:ascii="굴림" w:eastAsia="굴림" w:hAnsi="굴림" w:cs="굴림" w:hint="eastAsia"/>
                <w:kern w:val="0"/>
                <w:szCs w:val="20"/>
              </w:rPr>
              <w:t xml:space="preserve">a. Reference to any manufacturer’s brand names and catalog numbers in the IFB is intended to be descriptive, and in no way restrictive. They are included solely for the purpose of indicating the type or quality of </w:t>
            </w:r>
            <w:r w:rsidRPr="00355C72">
              <w:rPr>
                <w:rFonts w:ascii="굴림" w:eastAsia="굴림" w:hAnsi="굴림" w:cs="굴림" w:hint="eastAsia"/>
                <w:kern w:val="0"/>
                <w:szCs w:val="20"/>
              </w:rPr>
              <w:lastRenderedPageBreak/>
              <w:t xml:space="preserve">commodity which will be acceptable. Bid on comparable items offered under other brand names will be considered, provided that the </w:t>
            </w:r>
            <w:r w:rsidRPr="00355C72">
              <w:rPr>
                <w:rFonts w:ascii="굴림" w:eastAsia="굴림" w:hAnsi="굴림" w:cs="굴림"/>
                <w:kern w:val="0"/>
                <w:szCs w:val="20"/>
              </w:rPr>
              <w:t>B</w:t>
            </w:r>
            <w:r w:rsidRPr="00355C72">
              <w:rPr>
                <w:rFonts w:ascii="굴림" w:eastAsia="굴림" w:hAnsi="굴림" w:cs="굴림" w:hint="eastAsia"/>
                <w:kern w:val="0"/>
                <w:szCs w:val="20"/>
              </w:rPr>
              <w:t xml:space="preserve">idder clearly states the differences between the commodities offered and the ones stipulated in the IFB by descriptive literature, drawings and etc. </w:t>
            </w:r>
          </w:p>
          <w:p w:rsidR="000574B8" w:rsidRPr="00355C72" w:rsidRDefault="000574B8" w:rsidP="000574B8">
            <w:pPr>
              <w:wordWrap/>
              <w:spacing w:line="288" w:lineRule="auto"/>
              <w:ind w:left="365" w:hanging="365"/>
              <w:contextualSpacing/>
              <w:jc w:val="left"/>
              <w:textAlignment w:val="baseline"/>
              <w:rPr>
                <w:rFonts w:ascii="굴림" w:eastAsia="굴림" w:hAnsi="굴림" w:cs="굴림"/>
                <w:kern w:val="0"/>
                <w:szCs w:val="20"/>
              </w:rPr>
            </w:pPr>
          </w:p>
          <w:p w:rsidR="000574B8" w:rsidRPr="00355C72" w:rsidRDefault="000574B8" w:rsidP="000574B8">
            <w:pPr>
              <w:wordWrap/>
              <w:spacing w:line="288" w:lineRule="auto"/>
              <w:ind w:left="365" w:hanging="365"/>
              <w:contextualSpacing/>
              <w:jc w:val="left"/>
              <w:textAlignment w:val="baseline"/>
              <w:rPr>
                <w:rFonts w:ascii="굴림" w:eastAsia="굴림" w:hAnsi="굴림" w:cs="굴림"/>
                <w:kern w:val="0"/>
                <w:szCs w:val="20"/>
              </w:rPr>
            </w:pPr>
            <w:r w:rsidRPr="00355C72">
              <w:rPr>
                <w:rFonts w:ascii="굴림" w:eastAsia="굴림" w:hAnsi="굴림" w:cs="굴림"/>
                <w:kern w:val="0"/>
                <w:szCs w:val="20"/>
              </w:rPr>
              <w:t xml:space="preserve"> </w:t>
            </w:r>
            <w:r w:rsidRPr="00355C72">
              <w:rPr>
                <w:rFonts w:ascii="굴림" w:eastAsia="굴림" w:hAnsi="굴림" w:cs="굴림" w:hint="eastAsia"/>
                <w:kern w:val="0"/>
                <w:szCs w:val="20"/>
              </w:rPr>
              <w:t xml:space="preserve">b. In cases where the quality, design, performance, etc. of an item have been specified in the IFB, the insertion of a brand name by the </w:t>
            </w:r>
            <w:r w:rsidRPr="00355C72">
              <w:rPr>
                <w:rFonts w:ascii="굴림" w:eastAsia="굴림" w:hAnsi="굴림" w:cs="굴림"/>
                <w:kern w:val="0"/>
                <w:szCs w:val="20"/>
              </w:rPr>
              <w:t>B</w:t>
            </w:r>
            <w:r w:rsidRPr="00355C72">
              <w:rPr>
                <w:rFonts w:ascii="굴림" w:eastAsia="굴림" w:hAnsi="굴림" w:cs="굴림" w:hint="eastAsia"/>
                <w:kern w:val="0"/>
                <w:szCs w:val="20"/>
              </w:rPr>
              <w:t xml:space="preserve">idder will be understood to mean that the </w:t>
            </w:r>
            <w:r w:rsidRPr="00355C72">
              <w:rPr>
                <w:rFonts w:ascii="굴림" w:eastAsia="굴림" w:hAnsi="굴림" w:cs="굴림"/>
                <w:kern w:val="0"/>
                <w:szCs w:val="20"/>
              </w:rPr>
              <w:t>B</w:t>
            </w:r>
            <w:r w:rsidRPr="00355C72">
              <w:rPr>
                <w:rFonts w:ascii="굴림" w:eastAsia="굴림" w:hAnsi="굴림" w:cs="굴림" w:hint="eastAsia"/>
                <w:kern w:val="0"/>
                <w:szCs w:val="20"/>
              </w:rPr>
              <w:t xml:space="preserve">idder is to furnish that particular brand in lieu of the specified product in the IFB. The absence of a statement that such products offered meet the specifications of the IFB may cause the bid to be rejected. </w:t>
            </w: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r w:rsidRPr="00355C72">
              <w:rPr>
                <w:rFonts w:ascii="굴림" w:eastAsia="굴림" w:hAnsi="굴림" w:cs="굴림" w:hint="eastAsia"/>
                <w:b/>
                <w:bCs/>
                <w:color w:val="000000"/>
                <w:kern w:val="0"/>
                <w:szCs w:val="20"/>
              </w:rPr>
              <w:t xml:space="preserve">12. PAYMENT </w:t>
            </w:r>
          </w:p>
          <w:p w:rsidR="000574B8" w:rsidRPr="00355C72" w:rsidRDefault="000574B8" w:rsidP="000574B8">
            <w:pPr>
              <w:wordWrap/>
              <w:spacing w:line="288" w:lineRule="auto"/>
              <w:contextualSpacing/>
              <w:jc w:val="left"/>
              <w:textAlignment w:val="baseline"/>
              <w:rPr>
                <w:rFonts w:ascii="굴림" w:eastAsia="굴림" w:hAnsi="굴림" w:cs="굴림"/>
                <w:color w:val="000000"/>
                <w:kern w:val="0"/>
                <w:szCs w:val="20"/>
              </w:rPr>
            </w:pPr>
          </w:p>
          <w:p w:rsidR="000574B8" w:rsidRPr="003E428F" w:rsidRDefault="000574B8" w:rsidP="000574B8">
            <w:pPr>
              <w:pStyle w:val="9"/>
              <w:wordWrap/>
              <w:spacing w:line="288" w:lineRule="auto"/>
              <w:ind w:left="363" w:hanging="363"/>
              <w:contextualSpacing/>
              <w:jc w:val="left"/>
              <w:rPr>
                <w:rFonts w:ascii="굴림"/>
                <w:color w:val="000000" w:themeColor="text1"/>
              </w:rPr>
            </w:pPr>
            <w:r w:rsidRPr="00355C72">
              <w:rPr>
                <w:rFonts w:ascii="굴림"/>
                <w:kern w:val="0"/>
              </w:rPr>
              <w:t xml:space="preserve"> </w:t>
            </w:r>
            <w:r w:rsidRPr="00355C72">
              <w:rPr>
                <w:rFonts w:ascii="굴림" w:hint="eastAsia"/>
                <w:kern w:val="0"/>
              </w:rPr>
              <w:t xml:space="preserve">a. </w:t>
            </w:r>
            <w:r w:rsidRPr="003E428F">
              <w:rPr>
                <w:rFonts w:ascii="굴림" w:hint="eastAsia"/>
                <w:color w:val="000000" w:themeColor="text1"/>
                <w:kern w:val="0"/>
              </w:rPr>
              <w:t>Unless otherwise stated in the Terms and Conditions of the relevant contract, payment shall be made after DAPA has received the Certificate of Receipt issued by the end</w:t>
            </w:r>
            <w:r w:rsidRPr="003E428F">
              <w:rPr>
                <w:rFonts w:ascii="굴림"/>
                <w:color w:val="000000" w:themeColor="text1"/>
                <w:kern w:val="0"/>
              </w:rPr>
              <w:t xml:space="preserve"> </w:t>
            </w:r>
            <w:r w:rsidRPr="003E428F">
              <w:rPr>
                <w:rFonts w:ascii="굴림" w:hint="eastAsia"/>
                <w:color w:val="000000" w:themeColor="text1"/>
                <w:kern w:val="0"/>
              </w:rPr>
              <w:t>user. In the event the Certificate of Receipt indicates any defects (such as a discrepancy, shortage in quantity, imperfection, etc.), DAPA shall be entitled to withhold payment for the delivery.</w:t>
            </w:r>
          </w:p>
          <w:p w:rsidR="000574B8" w:rsidRPr="003E428F" w:rsidRDefault="000574B8" w:rsidP="000574B8">
            <w:pPr>
              <w:wordWrap/>
              <w:spacing w:line="288" w:lineRule="auto"/>
              <w:contextualSpacing/>
              <w:jc w:val="left"/>
              <w:textAlignment w:val="baseline"/>
              <w:rPr>
                <w:rFonts w:ascii="굴림" w:eastAsia="굴림" w:hAnsi="굴림" w:cs="굴림"/>
                <w:color w:val="000000" w:themeColor="text1"/>
                <w:kern w:val="0"/>
                <w:szCs w:val="20"/>
              </w:rPr>
            </w:pPr>
          </w:p>
          <w:p w:rsidR="000574B8" w:rsidRPr="003E428F" w:rsidRDefault="000574B8" w:rsidP="000574B8">
            <w:pPr>
              <w:wordWrap/>
              <w:spacing w:line="288" w:lineRule="auto"/>
              <w:ind w:left="365" w:hanging="365"/>
              <w:contextualSpacing/>
              <w:jc w:val="left"/>
              <w:textAlignment w:val="baseline"/>
              <w:rPr>
                <w:rFonts w:ascii="굴림" w:eastAsia="굴림" w:hAnsi="굴림" w:cs="굴림"/>
                <w:color w:val="000000" w:themeColor="text1"/>
                <w:kern w:val="0"/>
                <w:szCs w:val="20"/>
              </w:rPr>
            </w:pP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b. Payment for items falling under the Budget Code "</w:t>
            </w:r>
            <w:r w:rsidRPr="00194B42">
              <w:rPr>
                <w:rFonts w:ascii="굴림" w:eastAsia="굴림" w:hAnsi="굴림" w:cs="굴림" w:hint="eastAsia"/>
                <w:color w:val="0000FF"/>
                <w:kern w:val="0"/>
                <w:szCs w:val="20"/>
              </w:rPr>
              <w:t>1</w:t>
            </w:r>
            <w:r w:rsidRPr="00194B42">
              <w:rPr>
                <w:rFonts w:ascii="굴림" w:eastAsia="굴림" w:hAnsi="굴림" w:cs="굴림"/>
                <w:color w:val="0000FF"/>
                <w:kern w:val="0"/>
                <w:szCs w:val="20"/>
              </w:rPr>
              <w:t>9</w:t>
            </w:r>
            <w:r w:rsidRPr="003E428F">
              <w:rPr>
                <w:rFonts w:ascii="굴림" w:eastAsia="굴림" w:hAnsi="굴림" w:cs="굴림" w:hint="eastAsia"/>
                <w:color w:val="000000" w:themeColor="text1"/>
                <w:kern w:val="0"/>
                <w:szCs w:val="20"/>
              </w:rPr>
              <w:t>" shall be made after the month of February in the year following the year of the bidding. Payment for items falling under the Budget Code "1A" shall be made after the month of February in the second year following the year of the bidding.</w:t>
            </w:r>
          </w:p>
          <w:p w:rsidR="000574B8" w:rsidRPr="003E428F" w:rsidRDefault="000574B8" w:rsidP="000574B8">
            <w:pPr>
              <w:wordWrap/>
              <w:spacing w:line="288" w:lineRule="auto"/>
              <w:contextualSpacing/>
              <w:jc w:val="left"/>
              <w:textAlignment w:val="baseline"/>
              <w:rPr>
                <w:rFonts w:ascii="굴림" w:eastAsia="굴림" w:hAnsi="굴림" w:cs="굴림"/>
                <w:color w:val="000000" w:themeColor="text1"/>
                <w:kern w:val="0"/>
                <w:szCs w:val="20"/>
              </w:rPr>
            </w:pPr>
          </w:p>
          <w:p w:rsidR="000574B8" w:rsidRPr="003E428F" w:rsidRDefault="000574B8" w:rsidP="000574B8">
            <w:pPr>
              <w:wordWrap/>
              <w:spacing w:line="288" w:lineRule="auto"/>
              <w:contextualSpacing/>
              <w:jc w:val="left"/>
              <w:textAlignment w:val="baseline"/>
              <w:rPr>
                <w:rFonts w:ascii="굴림" w:eastAsia="굴림" w:hAnsi="굴림" w:cs="굴림"/>
                <w:color w:val="000000" w:themeColor="text1"/>
                <w:kern w:val="0"/>
                <w:szCs w:val="20"/>
              </w:rPr>
            </w:pPr>
          </w:p>
          <w:p w:rsidR="000574B8" w:rsidRPr="003E428F" w:rsidRDefault="000574B8" w:rsidP="000574B8">
            <w:pPr>
              <w:pStyle w:val="9"/>
              <w:wordWrap/>
              <w:spacing w:line="288" w:lineRule="auto"/>
              <w:contextualSpacing/>
              <w:jc w:val="left"/>
              <w:rPr>
                <w:rFonts w:ascii="굴림"/>
                <w:color w:val="000000" w:themeColor="text1"/>
              </w:rPr>
            </w:pPr>
            <w:r w:rsidRPr="003E428F">
              <w:rPr>
                <w:rFonts w:ascii="굴림" w:hint="eastAsia"/>
                <w:b/>
                <w:bCs/>
                <w:color w:val="000000" w:themeColor="text1"/>
                <w:kern w:val="0"/>
              </w:rPr>
              <w:t>13. INTEGRITY</w:t>
            </w:r>
            <w:r w:rsidRPr="003E428F">
              <w:rPr>
                <w:rFonts w:ascii="굴림" w:cs="MS Gothic" w:hint="eastAsia"/>
                <w:b/>
                <w:bCs/>
                <w:color w:val="000000" w:themeColor="text1"/>
                <w:kern w:val="0"/>
              </w:rPr>
              <w:t>·</w:t>
            </w:r>
            <w:r w:rsidRPr="003E428F">
              <w:rPr>
                <w:rFonts w:ascii="굴림" w:hint="eastAsia"/>
                <w:b/>
                <w:bCs/>
                <w:color w:val="000000" w:themeColor="text1"/>
              </w:rPr>
              <w:t>FAIRNESS PLEDGE</w:t>
            </w:r>
          </w:p>
          <w:p w:rsidR="000574B8" w:rsidRPr="003E428F" w:rsidRDefault="000574B8" w:rsidP="000574B8">
            <w:pPr>
              <w:wordWrap/>
              <w:spacing w:line="288" w:lineRule="auto"/>
              <w:contextualSpacing/>
              <w:jc w:val="left"/>
              <w:textAlignment w:val="baseline"/>
              <w:rPr>
                <w:rFonts w:ascii="굴림" w:eastAsia="굴림" w:hAnsi="굴림" w:cs="굴림"/>
                <w:color w:val="000000" w:themeColor="text1"/>
                <w:kern w:val="0"/>
                <w:szCs w:val="20"/>
              </w:rPr>
            </w:pPr>
          </w:p>
          <w:p w:rsidR="000574B8" w:rsidRPr="003E428F" w:rsidRDefault="000574B8" w:rsidP="000574B8">
            <w:pPr>
              <w:pStyle w:val="9"/>
              <w:wordWrap/>
              <w:spacing w:line="288" w:lineRule="auto"/>
              <w:ind w:left="380" w:hanging="380"/>
              <w:contextualSpacing/>
              <w:jc w:val="left"/>
              <w:rPr>
                <w:rFonts w:ascii="굴림"/>
                <w:color w:val="000000" w:themeColor="text1"/>
              </w:rPr>
            </w:pPr>
            <w:r w:rsidRPr="003E428F">
              <w:rPr>
                <w:rFonts w:ascii="굴림"/>
                <w:color w:val="000000" w:themeColor="text1"/>
                <w:kern w:val="0"/>
              </w:rPr>
              <w:t xml:space="preserve"> </w:t>
            </w:r>
            <w:r w:rsidRPr="003E428F">
              <w:rPr>
                <w:rFonts w:ascii="굴림" w:hint="eastAsia"/>
                <w:color w:val="000000" w:themeColor="text1"/>
                <w:kern w:val="0"/>
              </w:rPr>
              <w:t>a. The Bidder and the Commissioned Agent shall submit the Pledge of Integrity</w:t>
            </w:r>
            <w:r w:rsidRPr="003E428F">
              <w:rPr>
                <w:rFonts w:ascii="굴림"/>
                <w:color w:val="000000" w:themeColor="text1"/>
                <w:kern w:val="0"/>
              </w:rPr>
              <w:t xml:space="preserve"> </w:t>
            </w:r>
            <w:r w:rsidRPr="003E428F">
              <w:rPr>
                <w:rFonts w:ascii="굴림" w:hint="eastAsia"/>
                <w:color w:val="000000" w:themeColor="text1"/>
                <w:kern w:val="0"/>
              </w:rPr>
              <w:t xml:space="preserve">(For </w:t>
            </w:r>
            <w:r w:rsidRPr="003E428F">
              <w:rPr>
                <w:rFonts w:ascii="굴림" w:hint="eastAsia"/>
                <w:color w:val="000000" w:themeColor="text1"/>
                <w:kern w:val="0"/>
              </w:rPr>
              <w:lastRenderedPageBreak/>
              <w:t>Defense Contractors and Research</w:t>
            </w:r>
            <w:r w:rsidRPr="003E428F">
              <w:rPr>
                <w:rFonts w:ascii="굴림"/>
                <w:color w:val="000000" w:themeColor="text1"/>
                <w:kern w:val="0"/>
              </w:rPr>
              <w:t xml:space="preserve"> </w:t>
            </w:r>
            <w:r w:rsidRPr="003E428F">
              <w:rPr>
                <w:rFonts w:ascii="굴림" w:hint="eastAsia"/>
                <w:color w:val="000000" w:themeColor="text1"/>
                <w:kern w:val="0"/>
              </w:rPr>
              <w:t>Institutes</w:t>
            </w:r>
            <w:r w:rsidRPr="003E428F">
              <w:rPr>
                <w:rFonts w:ascii="굴림"/>
                <w:color w:val="000000" w:themeColor="text1"/>
                <w:kern w:val="0"/>
              </w:rPr>
              <w:t xml:space="preserve">) </w:t>
            </w:r>
            <w:r w:rsidRPr="003E428F">
              <w:rPr>
                <w:rFonts w:ascii="굴림" w:hint="eastAsia"/>
                <w:color w:val="000000" w:themeColor="text1"/>
                <w:kern w:val="0"/>
              </w:rPr>
              <w:t xml:space="preserve">(Annex 13-1) at the time of bid registration, and DAPA shall issue the </w:t>
            </w:r>
            <w:r w:rsidRPr="003E428F">
              <w:rPr>
                <w:rFonts w:ascii="굴림"/>
                <w:color w:val="000000" w:themeColor="text1"/>
                <w:kern w:val="0"/>
              </w:rPr>
              <w:t>DAPA</w:t>
            </w:r>
            <w:r w:rsidRPr="003E428F">
              <w:rPr>
                <w:rFonts w:ascii="굴림" w:hint="eastAsia"/>
                <w:color w:val="000000" w:themeColor="text1"/>
                <w:kern w:val="0"/>
              </w:rPr>
              <w:t xml:space="preserve"> Integrity·Fairness Pledge (Annex 12) to the contractor at the time of execution of the relevant contract.</w:t>
            </w:r>
          </w:p>
          <w:p w:rsidR="000574B8" w:rsidRPr="003E428F" w:rsidRDefault="000574B8" w:rsidP="000574B8">
            <w:pPr>
              <w:wordWrap/>
              <w:spacing w:line="288" w:lineRule="auto"/>
              <w:contextualSpacing/>
              <w:jc w:val="left"/>
              <w:textAlignment w:val="baseline"/>
              <w:rPr>
                <w:rFonts w:ascii="굴림" w:eastAsia="굴림" w:hAnsi="굴림" w:cs="굴림"/>
                <w:color w:val="000000" w:themeColor="text1"/>
                <w:kern w:val="0"/>
                <w:szCs w:val="20"/>
              </w:rPr>
            </w:pPr>
          </w:p>
          <w:p w:rsidR="000574B8" w:rsidRPr="003E428F" w:rsidRDefault="000574B8" w:rsidP="000574B8">
            <w:pPr>
              <w:pStyle w:val="9"/>
              <w:wordWrap/>
              <w:spacing w:line="288" w:lineRule="auto"/>
              <w:ind w:left="363" w:hanging="363"/>
              <w:contextualSpacing/>
              <w:jc w:val="left"/>
              <w:rPr>
                <w:rFonts w:ascii="굴림"/>
                <w:color w:val="000000" w:themeColor="text1"/>
              </w:rPr>
            </w:pPr>
            <w:r w:rsidRPr="003E428F">
              <w:rPr>
                <w:rFonts w:ascii="굴림"/>
                <w:color w:val="000000" w:themeColor="text1"/>
                <w:kern w:val="0"/>
              </w:rPr>
              <w:t xml:space="preserve"> </w:t>
            </w:r>
            <w:r w:rsidRPr="003E428F">
              <w:rPr>
                <w:rFonts w:ascii="굴림" w:hint="eastAsia"/>
                <w:color w:val="000000" w:themeColor="text1"/>
                <w:kern w:val="0"/>
              </w:rPr>
              <w:t>b. DAPA shall include the Special Terms and Conditions of the</w:t>
            </w:r>
            <w:r w:rsidRPr="003E428F">
              <w:rPr>
                <w:rFonts w:ascii="굴림"/>
                <w:color w:val="000000" w:themeColor="text1"/>
                <w:kern w:val="0"/>
              </w:rPr>
              <w:t xml:space="preserve"> </w:t>
            </w:r>
            <w:r w:rsidRPr="003E428F">
              <w:rPr>
                <w:rFonts w:ascii="굴림" w:hint="eastAsia"/>
                <w:color w:val="000000" w:themeColor="text1"/>
              </w:rPr>
              <w:t>Integrity</w:t>
            </w:r>
            <w:r w:rsidRPr="003E428F">
              <w:rPr>
                <w:rFonts w:ascii="MS Gothic" w:eastAsia="MS Gothic" w:hAnsi="MS Gothic" w:cs="MS Gothic" w:hint="eastAsia"/>
                <w:color w:val="000000" w:themeColor="text1"/>
              </w:rPr>
              <w:t>․</w:t>
            </w:r>
            <w:r w:rsidRPr="003E428F">
              <w:rPr>
                <w:rFonts w:ascii="굴림" w:hint="eastAsia"/>
                <w:color w:val="000000" w:themeColor="text1"/>
              </w:rPr>
              <w:t>Fairness Pledge</w:t>
            </w:r>
            <w:r w:rsidRPr="003E428F">
              <w:rPr>
                <w:rFonts w:ascii="굴림"/>
                <w:color w:val="000000" w:themeColor="text1"/>
              </w:rPr>
              <w:t xml:space="preserve"> </w:t>
            </w:r>
            <w:r w:rsidRPr="003E428F">
              <w:rPr>
                <w:rFonts w:ascii="굴림" w:hint="eastAsia"/>
                <w:color w:val="000000" w:themeColor="text1"/>
                <w:kern w:val="0"/>
              </w:rPr>
              <w:t xml:space="preserve">(Annex 13-3) </w:t>
            </w:r>
            <w:r w:rsidRPr="003E428F">
              <w:rPr>
                <w:rFonts w:ascii="굴림" w:hint="eastAsia"/>
                <w:color w:val="000000" w:themeColor="text1"/>
              </w:rPr>
              <w:t xml:space="preserve">as part of the relevant </w:t>
            </w:r>
            <w:r w:rsidRPr="003E428F">
              <w:rPr>
                <w:rFonts w:ascii="굴림" w:hint="eastAsia"/>
                <w:color w:val="000000" w:themeColor="text1"/>
                <w:kern w:val="0"/>
              </w:rPr>
              <w:t xml:space="preserve">contract when </w:t>
            </w:r>
            <w:r w:rsidRPr="003E428F">
              <w:rPr>
                <w:rFonts w:ascii="굴림" w:hint="eastAsia"/>
                <w:color w:val="000000" w:themeColor="text1"/>
              </w:rPr>
              <w:t xml:space="preserve">executing </w:t>
            </w:r>
            <w:r w:rsidRPr="003E428F">
              <w:rPr>
                <w:rFonts w:ascii="굴림" w:hint="eastAsia"/>
                <w:color w:val="000000" w:themeColor="text1"/>
                <w:kern w:val="0"/>
              </w:rPr>
              <w:t>the contract.</w:t>
            </w:r>
          </w:p>
          <w:p w:rsidR="000574B8" w:rsidRPr="003E428F" w:rsidRDefault="000574B8" w:rsidP="000574B8">
            <w:pPr>
              <w:wordWrap/>
              <w:spacing w:line="288" w:lineRule="auto"/>
              <w:contextualSpacing/>
              <w:jc w:val="left"/>
              <w:textAlignment w:val="baseline"/>
              <w:rPr>
                <w:rFonts w:ascii="굴림" w:eastAsia="굴림" w:hAnsi="굴림" w:cs="굴림"/>
                <w:color w:val="000000" w:themeColor="text1"/>
                <w:kern w:val="0"/>
                <w:szCs w:val="20"/>
              </w:rPr>
            </w:pPr>
          </w:p>
          <w:p w:rsidR="000574B8" w:rsidRPr="003E428F" w:rsidRDefault="000574B8" w:rsidP="000574B8">
            <w:pPr>
              <w:pStyle w:val="9"/>
              <w:wordWrap/>
              <w:spacing w:line="288" w:lineRule="auto"/>
              <w:ind w:left="363" w:hanging="363"/>
              <w:contextualSpacing/>
              <w:jc w:val="left"/>
              <w:rPr>
                <w:rFonts w:ascii="굴림"/>
                <w:color w:val="000000" w:themeColor="text1"/>
              </w:rPr>
            </w:pPr>
            <w:r w:rsidRPr="003E428F">
              <w:rPr>
                <w:rFonts w:ascii="굴림"/>
                <w:color w:val="000000" w:themeColor="text1"/>
                <w:kern w:val="0"/>
              </w:rPr>
              <w:t xml:space="preserve"> </w:t>
            </w:r>
            <w:r w:rsidRPr="003E428F">
              <w:rPr>
                <w:rFonts w:ascii="굴림" w:hint="eastAsia"/>
                <w:color w:val="000000" w:themeColor="text1"/>
                <w:kern w:val="0"/>
              </w:rPr>
              <w:t xml:space="preserve">c. </w:t>
            </w:r>
            <w:r w:rsidRPr="003E428F">
              <w:rPr>
                <w:rFonts w:ascii="굴림" w:hint="eastAsia"/>
                <w:color w:val="000000" w:themeColor="text1"/>
              </w:rPr>
              <w:t xml:space="preserve">In case the </w:t>
            </w:r>
            <w:r w:rsidRPr="003E428F">
              <w:rPr>
                <w:rFonts w:ascii="굴림" w:hint="eastAsia"/>
                <w:color w:val="000000" w:themeColor="text1"/>
                <w:kern w:val="0"/>
              </w:rPr>
              <w:t>Special Terms and Conditions for Integrity</w:t>
            </w:r>
            <w:r w:rsidRPr="003E428F">
              <w:rPr>
                <w:rFonts w:ascii="MS Gothic" w:eastAsia="MS Gothic" w:hAnsi="MS Gothic" w:cs="MS Gothic" w:hint="eastAsia"/>
                <w:color w:val="000000" w:themeColor="text1"/>
                <w:kern w:val="0"/>
              </w:rPr>
              <w:t>․</w:t>
            </w:r>
            <w:r w:rsidRPr="003E428F">
              <w:rPr>
                <w:rFonts w:ascii="굴림" w:hint="eastAsia"/>
                <w:color w:val="000000" w:themeColor="text1"/>
                <w:kern w:val="0"/>
              </w:rPr>
              <w:t xml:space="preserve">Fairness Pledge (Annex 5 of the General Terms and Conditions) </w:t>
            </w:r>
            <w:r w:rsidRPr="003E428F">
              <w:rPr>
                <w:rFonts w:ascii="굴림" w:hint="eastAsia"/>
                <w:color w:val="000000" w:themeColor="text1"/>
              </w:rPr>
              <w:t>are included as part of the contract, it shall be deemed to have been done so under Article 13.b. hereof</w:t>
            </w:r>
            <w:r w:rsidRPr="003E428F">
              <w:rPr>
                <w:rFonts w:ascii="굴림"/>
                <w:color w:val="000000" w:themeColor="text1"/>
              </w:rPr>
              <w:t>.</w:t>
            </w:r>
          </w:p>
          <w:p w:rsidR="000574B8" w:rsidRPr="003E428F" w:rsidRDefault="000574B8" w:rsidP="000574B8">
            <w:pPr>
              <w:wordWrap/>
              <w:spacing w:line="288" w:lineRule="auto"/>
              <w:contextualSpacing/>
              <w:jc w:val="left"/>
              <w:textAlignment w:val="baseline"/>
              <w:rPr>
                <w:rFonts w:ascii="굴림" w:eastAsia="굴림" w:hAnsi="굴림" w:cs="굴림"/>
                <w:color w:val="000000" w:themeColor="text1"/>
                <w:kern w:val="0"/>
                <w:szCs w:val="20"/>
              </w:rPr>
            </w:pPr>
          </w:p>
          <w:p w:rsidR="000574B8" w:rsidRPr="00355C72" w:rsidRDefault="000574B8" w:rsidP="000574B8">
            <w:pPr>
              <w:wordWrap/>
              <w:spacing w:line="288" w:lineRule="auto"/>
              <w:ind w:left="365" w:hanging="365"/>
              <w:contextualSpacing/>
              <w:jc w:val="left"/>
              <w:textAlignment w:val="baseline"/>
              <w:rPr>
                <w:rFonts w:ascii="굴림" w:eastAsia="굴림" w:hAnsi="굴림" w:cs="굴림"/>
                <w:kern w:val="0"/>
                <w:szCs w:val="20"/>
              </w:rPr>
            </w:pP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 xml:space="preserve">d. DAPA reserves the right to revoke the bid and bid acceptance, </w:t>
            </w:r>
            <w:r w:rsidRPr="00355C72">
              <w:rPr>
                <w:rFonts w:ascii="굴림" w:eastAsia="굴림" w:hAnsi="굴림" w:cs="굴림" w:hint="eastAsia"/>
                <w:color w:val="000000"/>
                <w:kern w:val="0"/>
                <w:szCs w:val="20"/>
              </w:rPr>
              <w:t>or to</w:t>
            </w:r>
            <w:r w:rsidRPr="00BD2696">
              <w:rPr>
                <w:rFonts w:ascii="굴림" w:eastAsia="굴림" w:hAnsi="굴림" w:cs="굴림" w:hint="eastAsia"/>
                <w:color w:val="0000FF"/>
                <w:kern w:val="0"/>
                <w:szCs w:val="20"/>
              </w:rPr>
              <w:t xml:space="preserve"> </w:t>
            </w:r>
            <w:r w:rsidRPr="00BD2696">
              <w:rPr>
                <w:rFonts w:ascii="굴림" w:eastAsia="굴림" w:hAnsi="굴림" w:cs="굴림"/>
                <w:color w:val="0000FF"/>
                <w:kern w:val="0"/>
                <w:szCs w:val="20"/>
              </w:rPr>
              <w:t>rescind</w:t>
            </w:r>
            <w:r w:rsidRPr="00355C72">
              <w:rPr>
                <w:rFonts w:ascii="굴림" w:eastAsia="굴림" w:hAnsi="굴림" w:cs="굴림" w:hint="eastAsia"/>
                <w:color w:val="000000"/>
                <w:kern w:val="0"/>
                <w:szCs w:val="20"/>
              </w:rPr>
              <w:t xml:space="preserve"> or </w:t>
            </w:r>
            <w:r w:rsidRPr="00355C72">
              <w:rPr>
                <w:rFonts w:ascii="굴림" w:eastAsia="굴림" w:hAnsi="굴림" w:cs="굴림" w:hint="eastAsia"/>
                <w:kern w:val="0"/>
                <w:szCs w:val="20"/>
              </w:rPr>
              <w:t xml:space="preserve">terminate the contract, and to debar the </w:t>
            </w:r>
            <w:r w:rsidRPr="00355C72">
              <w:rPr>
                <w:rFonts w:ascii="굴림" w:eastAsia="굴림" w:hAnsi="굴림" w:cs="굴림"/>
                <w:kern w:val="0"/>
                <w:szCs w:val="20"/>
              </w:rPr>
              <w:t>B</w:t>
            </w:r>
            <w:r w:rsidRPr="00355C72">
              <w:rPr>
                <w:rFonts w:ascii="굴림" w:eastAsia="굴림" w:hAnsi="굴림" w:cs="굴림" w:hint="eastAsia"/>
                <w:kern w:val="0"/>
                <w:szCs w:val="20"/>
              </w:rPr>
              <w:t xml:space="preserve">idder from participation in a bidding procedure. DAPA may also impose sanction against the Commissioned Agent such as </w:t>
            </w:r>
            <w:proofErr w:type="spellStart"/>
            <w:r w:rsidRPr="00355C72">
              <w:rPr>
                <w:rFonts w:ascii="굴림" w:eastAsia="굴림" w:hAnsi="굴림" w:cs="굴림" w:hint="eastAsia"/>
                <w:kern w:val="0"/>
                <w:szCs w:val="20"/>
              </w:rPr>
              <w:t>disaccreditation</w:t>
            </w:r>
            <w:proofErr w:type="spellEnd"/>
            <w:r w:rsidRPr="00355C72">
              <w:rPr>
                <w:rFonts w:ascii="굴림" w:eastAsia="굴림" w:hAnsi="굴림" w:cs="굴림" w:hint="eastAsia"/>
                <w:kern w:val="0"/>
                <w:szCs w:val="20"/>
              </w:rPr>
              <w:t xml:space="preserve"> </w:t>
            </w:r>
            <w:proofErr w:type="spellStart"/>
            <w:r w:rsidRPr="00355C72">
              <w:rPr>
                <w:rFonts w:ascii="굴림" w:eastAsia="굴림" w:hAnsi="굴림" w:cs="굴림" w:hint="eastAsia"/>
                <w:kern w:val="0"/>
                <w:szCs w:val="20"/>
              </w:rPr>
              <w:t>etc</w:t>
            </w:r>
            <w:proofErr w:type="spellEnd"/>
            <w:r w:rsidRPr="00355C72">
              <w:rPr>
                <w:rFonts w:ascii="굴림" w:eastAsia="굴림" w:hAnsi="굴림" w:cs="굴림" w:hint="eastAsia"/>
                <w:kern w:val="0"/>
                <w:szCs w:val="20"/>
              </w:rPr>
              <w:t xml:space="preserve">, if the </w:t>
            </w:r>
            <w:r w:rsidRPr="00355C72">
              <w:rPr>
                <w:rFonts w:ascii="굴림" w:eastAsia="굴림" w:hAnsi="굴림" w:cs="굴림"/>
                <w:kern w:val="0"/>
                <w:szCs w:val="20"/>
              </w:rPr>
              <w:t>B</w:t>
            </w:r>
            <w:r w:rsidRPr="00355C72">
              <w:rPr>
                <w:rFonts w:ascii="굴림" w:eastAsia="굴림" w:hAnsi="굴림" w:cs="굴림" w:hint="eastAsia"/>
                <w:kern w:val="0"/>
                <w:szCs w:val="20"/>
              </w:rPr>
              <w:t>idder or the Commissioned Agent is found to be in violation of the Pledge of Integrity. In this case, such measures can be reconsidered by considering all circumstances such as the seriousness of the violation involving provision of valuables or entertainment, and also depending on fulfillment of the contract, as well as possible impact to the national interest that may arise from suspending the program.</w:t>
            </w:r>
          </w:p>
          <w:p w:rsidR="000574B8" w:rsidRPr="00355C72" w:rsidRDefault="000574B8" w:rsidP="000574B8">
            <w:pPr>
              <w:wordWrap/>
              <w:spacing w:line="288" w:lineRule="auto"/>
              <w:contextualSpacing/>
              <w:jc w:val="left"/>
              <w:textAlignment w:val="baseline"/>
              <w:rPr>
                <w:rFonts w:ascii="굴림" w:eastAsia="굴림" w:hAnsi="굴림" w:cs="굴림"/>
                <w:kern w:val="0"/>
                <w:szCs w:val="20"/>
              </w:rPr>
            </w:pPr>
          </w:p>
          <w:p w:rsidR="000574B8" w:rsidRPr="00355C72" w:rsidRDefault="000574B8" w:rsidP="000574B8">
            <w:pPr>
              <w:wordWrap/>
              <w:spacing w:line="288" w:lineRule="auto"/>
              <w:ind w:left="365" w:hanging="365"/>
              <w:contextualSpacing/>
              <w:jc w:val="left"/>
              <w:textAlignment w:val="baseline"/>
              <w:rPr>
                <w:rFonts w:ascii="굴림" w:eastAsia="굴림" w:hAnsi="굴림" w:cs="굴림"/>
                <w:kern w:val="0"/>
                <w:szCs w:val="20"/>
              </w:rPr>
            </w:pPr>
            <w:r w:rsidRPr="00355C72">
              <w:rPr>
                <w:rFonts w:ascii="굴림" w:eastAsia="굴림" w:hAnsi="굴림" w:cs="굴림"/>
                <w:kern w:val="0"/>
                <w:szCs w:val="20"/>
              </w:rPr>
              <w:t xml:space="preserve"> </w:t>
            </w:r>
            <w:r w:rsidRPr="00355C72">
              <w:rPr>
                <w:rFonts w:ascii="굴림" w:eastAsia="굴림" w:hAnsi="굴림" w:cs="굴림" w:hint="eastAsia"/>
                <w:kern w:val="0"/>
                <w:szCs w:val="20"/>
              </w:rPr>
              <w:t xml:space="preserve">e. When the </w:t>
            </w:r>
            <w:r w:rsidRPr="00355C72">
              <w:rPr>
                <w:rFonts w:ascii="굴림" w:eastAsia="굴림" w:hAnsi="굴림" w:cs="굴림"/>
                <w:kern w:val="0"/>
                <w:szCs w:val="20"/>
              </w:rPr>
              <w:t>B</w:t>
            </w:r>
            <w:r w:rsidRPr="00355C72">
              <w:rPr>
                <w:rFonts w:ascii="굴림" w:eastAsia="굴림" w:hAnsi="굴림" w:cs="굴림" w:hint="eastAsia"/>
                <w:kern w:val="0"/>
                <w:szCs w:val="20"/>
              </w:rPr>
              <w:t xml:space="preserve">idder signing a contract with DAPA signs a sub-contract or sub-subcontract that exceeds one billion won, the </w:t>
            </w:r>
            <w:r w:rsidRPr="00355C72">
              <w:rPr>
                <w:rFonts w:ascii="굴림" w:eastAsia="굴림" w:hAnsi="굴림" w:cs="굴림"/>
                <w:kern w:val="0"/>
                <w:szCs w:val="20"/>
              </w:rPr>
              <w:t>B</w:t>
            </w:r>
            <w:r w:rsidRPr="00355C72">
              <w:rPr>
                <w:rFonts w:ascii="굴림" w:eastAsia="굴림" w:hAnsi="굴림" w:cs="굴림" w:hint="eastAsia"/>
                <w:kern w:val="0"/>
                <w:szCs w:val="20"/>
              </w:rPr>
              <w:t>idder shall inform its subcontractor or sub-subcontractor in advance that the head or executive officers of such subcontractor or sub-subcontractor shall submit t</w:t>
            </w:r>
            <w:r w:rsidRPr="00355C72">
              <w:rPr>
                <w:rFonts w:ascii="굴림" w:eastAsia="굴림" w:hAnsi="굴림" w:cs="굴림"/>
                <w:kern w:val="0"/>
                <w:szCs w:val="20"/>
              </w:rPr>
              <w:t xml:space="preserve">he </w:t>
            </w:r>
            <w:r w:rsidRPr="00355C72">
              <w:rPr>
                <w:rFonts w:ascii="굴림" w:eastAsia="굴림" w:hAnsi="굴림" w:cs="굴림" w:hint="eastAsia"/>
                <w:kern w:val="0"/>
                <w:szCs w:val="20"/>
              </w:rPr>
              <w:t xml:space="preserve">Pledge of Integrity(subcontractor) (Annex </w:t>
            </w:r>
            <w:r w:rsidRPr="00355C72">
              <w:rPr>
                <w:rFonts w:ascii="굴림" w:eastAsia="굴림" w:hAnsi="굴림" w:cs="굴림" w:hint="eastAsia"/>
                <w:kern w:val="0"/>
                <w:szCs w:val="20"/>
              </w:rPr>
              <w:lastRenderedPageBreak/>
              <w:t xml:space="preserve">13-2) to DAPA within 15 days from the date of signing such subcontract or sub-subcontract, and the </w:t>
            </w:r>
            <w:r w:rsidRPr="00355C72">
              <w:rPr>
                <w:rFonts w:ascii="굴림" w:eastAsia="굴림" w:hAnsi="굴림" w:cs="굴림"/>
                <w:kern w:val="0"/>
                <w:szCs w:val="20"/>
              </w:rPr>
              <w:t>B</w:t>
            </w:r>
            <w:r w:rsidRPr="00355C72">
              <w:rPr>
                <w:rFonts w:ascii="굴림" w:eastAsia="굴림" w:hAnsi="굴림" w:cs="굴림" w:hint="eastAsia"/>
                <w:kern w:val="0"/>
                <w:szCs w:val="20"/>
              </w:rPr>
              <w:t>idder shall provide DAPA with the notification status. Any contract currency other than the Korean won(￦) shall be converted to won based on the ‘Basic Exchange Rate’ published by Seoul Money Brokerage Service on the date of contract award of the subcontract or sub-subcontract.</w:t>
            </w:r>
          </w:p>
          <w:p w:rsidR="000574B8" w:rsidRPr="00355C72" w:rsidRDefault="000574B8" w:rsidP="000574B8">
            <w:pPr>
              <w:wordWrap/>
              <w:spacing w:line="288" w:lineRule="auto"/>
              <w:contextualSpacing/>
              <w:jc w:val="left"/>
              <w:textAlignment w:val="baseline"/>
              <w:rPr>
                <w:rFonts w:ascii="굴림" w:eastAsia="굴림" w:hAnsi="굴림" w:cs="굴림"/>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kern w:val="0"/>
                <w:szCs w:val="20"/>
              </w:rPr>
            </w:pPr>
            <w:r w:rsidRPr="00355C72">
              <w:rPr>
                <w:rFonts w:ascii="굴림" w:eastAsia="굴림" w:hAnsi="굴림" w:cs="굴림" w:hint="eastAsia"/>
                <w:b/>
                <w:bCs/>
                <w:kern w:val="0"/>
                <w:szCs w:val="20"/>
              </w:rPr>
              <w:t>14. LANGUAGE</w:t>
            </w:r>
          </w:p>
          <w:p w:rsidR="000574B8" w:rsidRPr="00355C72" w:rsidRDefault="000574B8" w:rsidP="000574B8">
            <w:pPr>
              <w:wordWrap/>
              <w:spacing w:line="288" w:lineRule="auto"/>
              <w:contextualSpacing/>
              <w:jc w:val="left"/>
              <w:textAlignment w:val="baseline"/>
              <w:rPr>
                <w:rFonts w:ascii="굴림" w:eastAsia="굴림" w:hAnsi="굴림" w:cs="굴림"/>
                <w:kern w:val="0"/>
                <w:szCs w:val="20"/>
              </w:rPr>
            </w:pPr>
          </w:p>
          <w:p w:rsidR="000574B8" w:rsidRPr="003E428F" w:rsidRDefault="000574B8" w:rsidP="000574B8">
            <w:pPr>
              <w:wordWrap/>
              <w:spacing w:line="288" w:lineRule="auto"/>
              <w:ind w:left="102" w:hanging="102"/>
              <w:contextualSpacing/>
              <w:jc w:val="left"/>
              <w:textAlignment w:val="baseline"/>
              <w:rPr>
                <w:rFonts w:ascii="굴림" w:eastAsia="굴림" w:hAnsi="굴림" w:cs="굴림"/>
                <w:color w:val="000000" w:themeColor="text1"/>
                <w:kern w:val="0"/>
                <w:szCs w:val="20"/>
              </w:rPr>
            </w:pPr>
            <w:r w:rsidRPr="00355C72">
              <w:rPr>
                <w:rFonts w:ascii="굴림" w:eastAsia="굴림" w:hAnsi="굴림" w:cs="굴림"/>
                <w:kern w:val="0"/>
                <w:szCs w:val="20"/>
              </w:rPr>
              <w:t xml:space="preserve"> </w:t>
            </w:r>
            <w:r w:rsidRPr="00355C72">
              <w:rPr>
                <w:rFonts w:ascii="굴림" w:eastAsia="굴림" w:hAnsi="굴림" w:cs="굴림" w:hint="eastAsia"/>
                <w:kern w:val="0"/>
                <w:szCs w:val="20"/>
              </w:rPr>
              <w:t xml:space="preserve">In the event there is any conflict between Korean and English versions of this General </w:t>
            </w:r>
            <w:r w:rsidRPr="003E428F">
              <w:rPr>
                <w:rFonts w:ascii="굴림" w:eastAsia="굴림" w:hAnsi="굴림" w:cs="굴림" w:hint="eastAsia"/>
                <w:color w:val="000000" w:themeColor="text1"/>
                <w:kern w:val="0"/>
                <w:szCs w:val="20"/>
              </w:rPr>
              <w:t>Instructions to Bidders, the Korean version shall take precedence over the English version.</w:t>
            </w:r>
          </w:p>
          <w:p w:rsidR="000574B8" w:rsidRPr="003E428F" w:rsidRDefault="000574B8" w:rsidP="000574B8">
            <w:pPr>
              <w:wordWrap/>
              <w:spacing w:line="288" w:lineRule="auto"/>
              <w:contextualSpacing/>
              <w:jc w:val="left"/>
              <w:textAlignment w:val="baseline"/>
              <w:rPr>
                <w:rFonts w:ascii="굴림" w:eastAsia="굴림" w:hAnsi="굴림" w:cs="굴림"/>
                <w:color w:val="000000" w:themeColor="text1"/>
                <w:kern w:val="0"/>
                <w:szCs w:val="20"/>
              </w:rPr>
            </w:pPr>
          </w:p>
          <w:p w:rsidR="000574B8" w:rsidRPr="003E428F" w:rsidRDefault="000574B8" w:rsidP="000574B8">
            <w:pPr>
              <w:wordWrap/>
              <w:spacing w:line="288" w:lineRule="auto"/>
              <w:contextualSpacing/>
              <w:jc w:val="left"/>
              <w:textAlignment w:val="baseline"/>
              <w:rPr>
                <w:rFonts w:ascii="굴림" w:eastAsia="굴림" w:hAnsi="굴림" w:cs="굴림"/>
                <w:color w:val="000000" w:themeColor="text1"/>
                <w:kern w:val="0"/>
                <w:szCs w:val="20"/>
              </w:rPr>
            </w:pPr>
          </w:p>
          <w:p w:rsidR="000574B8" w:rsidRPr="003E428F" w:rsidRDefault="000574B8" w:rsidP="000574B8">
            <w:pPr>
              <w:pStyle w:val="9"/>
              <w:wordWrap/>
              <w:spacing w:line="288" w:lineRule="auto"/>
              <w:contextualSpacing/>
              <w:jc w:val="left"/>
              <w:rPr>
                <w:rFonts w:ascii="굴림"/>
                <w:color w:val="000000" w:themeColor="text1"/>
              </w:rPr>
            </w:pPr>
            <w:r w:rsidRPr="003E428F">
              <w:rPr>
                <w:rFonts w:ascii="굴림" w:hint="eastAsia"/>
                <w:b/>
                <w:bCs/>
                <w:color w:val="000000" w:themeColor="text1"/>
                <w:kern w:val="0"/>
              </w:rPr>
              <w:t xml:space="preserve">15. </w:t>
            </w:r>
            <w:r w:rsidRPr="003E428F">
              <w:rPr>
                <w:rFonts w:ascii="굴림" w:hint="eastAsia"/>
                <w:b/>
                <w:bCs/>
                <w:color w:val="000000" w:themeColor="text1"/>
              </w:rPr>
              <w:t>INVALIDATION OF BID</w:t>
            </w:r>
          </w:p>
          <w:p w:rsidR="000574B8" w:rsidRPr="003E428F" w:rsidRDefault="000574B8" w:rsidP="000574B8">
            <w:pPr>
              <w:pStyle w:val="9"/>
              <w:wordWrap/>
              <w:spacing w:line="288" w:lineRule="auto"/>
              <w:contextualSpacing/>
              <w:jc w:val="left"/>
              <w:rPr>
                <w:rFonts w:ascii="굴림"/>
                <w:color w:val="000000" w:themeColor="text1"/>
                <w:kern w:val="0"/>
              </w:rPr>
            </w:pPr>
          </w:p>
          <w:p w:rsidR="000574B8" w:rsidRPr="003E428F" w:rsidRDefault="000574B8" w:rsidP="000574B8">
            <w:pPr>
              <w:pStyle w:val="9"/>
              <w:wordWrap/>
              <w:spacing w:line="288" w:lineRule="auto"/>
              <w:ind w:leftChars="50" w:left="100"/>
              <w:contextualSpacing/>
              <w:jc w:val="left"/>
              <w:rPr>
                <w:rFonts w:ascii="굴림"/>
                <w:color w:val="000000" w:themeColor="text1"/>
              </w:rPr>
            </w:pPr>
            <w:r w:rsidRPr="003E428F">
              <w:rPr>
                <w:rFonts w:ascii="굴림" w:hint="eastAsia"/>
                <w:color w:val="000000" w:themeColor="text1"/>
                <w:kern w:val="0"/>
              </w:rPr>
              <w:t xml:space="preserve">A bid shall be determined invalid if it is invalid under Article 44 of the 「Enforcement Rules of the Act on Contracts to Which the State is a Party」or if it constitutes any of the following: </w:t>
            </w:r>
          </w:p>
          <w:p w:rsidR="000574B8" w:rsidRPr="003E428F" w:rsidRDefault="000574B8" w:rsidP="000574B8">
            <w:pPr>
              <w:pStyle w:val="12"/>
              <w:wordWrap/>
              <w:spacing w:line="288" w:lineRule="auto"/>
              <w:contextualSpacing/>
              <w:jc w:val="left"/>
              <w:rPr>
                <w:rFonts w:ascii="굴림"/>
                <w:color w:val="000000" w:themeColor="text1"/>
                <w:kern w:val="0"/>
              </w:rPr>
            </w:pPr>
          </w:p>
          <w:p w:rsidR="000574B8" w:rsidRPr="003E428F" w:rsidRDefault="000574B8" w:rsidP="000574B8">
            <w:pPr>
              <w:pStyle w:val="12"/>
              <w:wordWrap/>
              <w:spacing w:line="288" w:lineRule="auto"/>
              <w:ind w:leftChars="50" w:left="360" w:hangingChars="130" w:hanging="260"/>
              <w:contextualSpacing/>
              <w:jc w:val="left"/>
              <w:rPr>
                <w:rFonts w:ascii="굴림"/>
                <w:color w:val="000000" w:themeColor="text1"/>
              </w:rPr>
            </w:pPr>
            <w:r w:rsidRPr="003E428F">
              <w:rPr>
                <w:rFonts w:ascii="굴림"/>
                <w:bCs/>
                <w:color w:val="000000" w:themeColor="text1"/>
                <w:kern w:val="0"/>
              </w:rPr>
              <w:t xml:space="preserve">a. </w:t>
            </w:r>
            <w:r w:rsidRPr="003E428F">
              <w:rPr>
                <w:rFonts w:ascii="굴림" w:hint="eastAsia"/>
                <w:color w:val="000000" w:themeColor="text1"/>
                <w:kern w:val="0"/>
              </w:rPr>
              <w:t xml:space="preserve">A bid made by the Bidder who also acts as an agent for another Bidder in the same bidding process or </w:t>
            </w:r>
            <w:r w:rsidRPr="003E428F">
              <w:rPr>
                <w:rFonts w:ascii="굴림"/>
                <w:color w:val="000000" w:themeColor="text1"/>
                <w:kern w:val="0"/>
              </w:rPr>
              <w:t xml:space="preserve">by </w:t>
            </w:r>
            <w:r w:rsidRPr="003E428F">
              <w:rPr>
                <w:rFonts w:ascii="굴림" w:hint="eastAsia"/>
                <w:color w:val="000000" w:themeColor="text1"/>
                <w:kern w:val="0"/>
              </w:rPr>
              <w:t>the Bidder who represents more than one Bidder in the same bidding process.</w:t>
            </w:r>
          </w:p>
          <w:p w:rsidR="000574B8" w:rsidRPr="003E428F" w:rsidRDefault="000574B8" w:rsidP="000574B8">
            <w:pPr>
              <w:pStyle w:val="12"/>
              <w:wordWrap/>
              <w:spacing w:line="288" w:lineRule="auto"/>
              <w:contextualSpacing/>
              <w:jc w:val="left"/>
              <w:rPr>
                <w:rFonts w:ascii="굴림"/>
                <w:color w:val="000000" w:themeColor="text1"/>
                <w:kern w:val="0"/>
              </w:rPr>
            </w:pPr>
          </w:p>
          <w:p w:rsidR="000574B8" w:rsidRPr="003E428F" w:rsidRDefault="000574B8" w:rsidP="000574B8">
            <w:pPr>
              <w:pStyle w:val="9"/>
              <w:wordWrap/>
              <w:spacing w:line="288" w:lineRule="auto"/>
              <w:ind w:leftChars="50" w:left="400" w:hangingChars="150" w:hanging="300"/>
              <w:contextualSpacing/>
              <w:jc w:val="left"/>
              <w:rPr>
                <w:rFonts w:ascii="굴림"/>
                <w:color w:val="000000" w:themeColor="text1"/>
                <w:kern w:val="0"/>
              </w:rPr>
            </w:pPr>
            <w:r w:rsidRPr="003E428F">
              <w:rPr>
                <w:rFonts w:ascii="굴림" w:hint="eastAsia"/>
                <w:color w:val="000000" w:themeColor="text1"/>
                <w:kern w:val="0"/>
              </w:rPr>
              <w:t>b. A bid that is unclear on any material aspect of the bid documents including the bid</w:t>
            </w:r>
            <w:r w:rsidRPr="003E428F">
              <w:rPr>
                <w:rFonts w:ascii="굴림"/>
                <w:color w:val="000000" w:themeColor="text1"/>
                <w:kern w:val="0"/>
              </w:rPr>
              <w:t xml:space="preserve"> </w:t>
            </w:r>
            <w:r w:rsidRPr="003E428F">
              <w:rPr>
                <w:rFonts w:ascii="굴림" w:hint="eastAsia"/>
                <w:color w:val="000000" w:themeColor="text1"/>
                <w:kern w:val="0"/>
              </w:rPr>
              <w:t>amount, or a bid without a signature or stamp indicating that a bid document is corrected after correction of the bid document.</w:t>
            </w:r>
          </w:p>
          <w:p w:rsidR="000574B8" w:rsidRPr="003E428F" w:rsidRDefault="000574B8" w:rsidP="000574B8">
            <w:pPr>
              <w:pStyle w:val="12"/>
              <w:wordWrap/>
              <w:spacing w:line="288" w:lineRule="auto"/>
              <w:contextualSpacing/>
              <w:jc w:val="left"/>
              <w:rPr>
                <w:rFonts w:ascii="굴림"/>
                <w:color w:val="000000" w:themeColor="text1"/>
                <w:kern w:val="0"/>
              </w:rPr>
            </w:pPr>
          </w:p>
          <w:p w:rsidR="000574B8" w:rsidRPr="003E428F" w:rsidRDefault="000574B8" w:rsidP="000574B8">
            <w:pPr>
              <w:pStyle w:val="12"/>
              <w:wordWrap/>
              <w:spacing w:line="288" w:lineRule="auto"/>
              <w:ind w:leftChars="50" w:left="360" w:hangingChars="130" w:hanging="260"/>
              <w:contextualSpacing/>
              <w:jc w:val="left"/>
              <w:rPr>
                <w:rFonts w:ascii="굴림"/>
                <w:color w:val="000000" w:themeColor="text1"/>
              </w:rPr>
            </w:pPr>
            <w:r w:rsidRPr="003E428F">
              <w:rPr>
                <w:rFonts w:ascii="굴림" w:hint="eastAsia"/>
                <w:color w:val="000000" w:themeColor="text1"/>
                <w:kern w:val="0"/>
              </w:rPr>
              <w:t>c. A bid made by a person who colludes or interferes with the participation of other person in the competition or with the performance of official duties by the relevant public official.</w:t>
            </w:r>
          </w:p>
          <w:p w:rsidR="000574B8" w:rsidRPr="003E428F" w:rsidRDefault="000574B8" w:rsidP="000574B8">
            <w:pPr>
              <w:pStyle w:val="12"/>
              <w:wordWrap/>
              <w:spacing w:line="288" w:lineRule="auto"/>
              <w:contextualSpacing/>
              <w:jc w:val="left"/>
              <w:rPr>
                <w:rFonts w:ascii="굴림"/>
                <w:color w:val="000000" w:themeColor="text1"/>
                <w:kern w:val="0"/>
              </w:rPr>
            </w:pPr>
          </w:p>
          <w:p w:rsidR="000574B8" w:rsidRPr="003E428F" w:rsidRDefault="000574B8" w:rsidP="000574B8">
            <w:pPr>
              <w:pStyle w:val="12"/>
              <w:wordWrap/>
              <w:spacing w:line="288" w:lineRule="auto"/>
              <w:ind w:leftChars="50" w:left="360" w:hangingChars="130" w:hanging="260"/>
              <w:contextualSpacing/>
              <w:jc w:val="left"/>
              <w:rPr>
                <w:rFonts w:ascii="굴림"/>
                <w:color w:val="000000" w:themeColor="text1"/>
              </w:rPr>
            </w:pPr>
            <w:r w:rsidRPr="003E428F">
              <w:rPr>
                <w:rFonts w:ascii="굴림" w:hint="eastAsia"/>
                <w:color w:val="000000" w:themeColor="text1"/>
                <w:kern w:val="0"/>
              </w:rPr>
              <w:t xml:space="preserve">d. If the Bidder (or, in the case of a legal entity, its representative for the purposes of this section) does not directly submit </w:t>
            </w:r>
            <w:r w:rsidRPr="003E428F">
              <w:rPr>
                <w:rFonts w:ascii="굴림"/>
                <w:color w:val="000000" w:themeColor="text1"/>
                <w:kern w:val="0"/>
              </w:rPr>
              <w:t>a</w:t>
            </w:r>
            <w:r w:rsidRPr="003E428F">
              <w:rPr>
                <w:rFonts w:ascii="굴림" w:hint="eastAsia"/>
                <w:color w:val="000000" w:themeColor="text1"/>
                <w:kern w:val="0"/>
              </w:rPr>
              <w:t xml:space="preserve"> bid but submits</w:t>
            </w:r>
            <w:r w:rsidRPr="003E428F">
              <w:rPr>
                <w:rFonts w:ascii="굴림"/>
                <w:color w:val="000000" w:themeColor="text1"/>
                <w:kern w:val="0"/>
              </w:rPr>
              <w:t xml:space="preserve"> a</w:t>
            </w:r>
            <w:r w:rsidRPr="003E428F">
              <w:rPr>
                <w:rFonts w:ascii="굴림" w:hint="eastAsia"/>
                <w:color w:val="000000" w:themeColor="text1"/>
                <w:kern w:val="0"/>
              </w:rPr>
              <w:t xml:space="preserve"> bid through an agent, a bid made by a person other than the designated agent or a bid made by a person who is not delegated with the authority to do so.</w:t>
            </w:r>
          </w:p>
          <w:p w:rsidR="000574B8" w:rsidRPr="003E428F" w:rsidRDefault="000574B8" w:rsidP="000574B8">
            <w:pPr>
              <w:pStyle w:val="12"/>
              <w:wordWrap/>
              <w:spacing w:line="288" w:lineRule="auto"/>
              <w:contextualSpacing/>
              <w:jc w:val="left"/>
              <w:rPr>
                <w:rFonts w:ascii="굴림"/>
                <w:color w:val="000000" w:themeColor="text1"/>
                <w:kern w:val="0"/>
              </w:rPr>
            </w:pPr>
          </w:p>
          <w:p w:rsidR="000574B8" w:rsidRPr="003E428F" w:rsidRDefault="000574B8" w:rsidP="000574B8">
            <w:pPr>
              <w:pStyle w:val="12"/>
              <w:wordWrap/>
              <w:spacing w:line="288" w:lineRule="auto"/>
              <w:ind w:leftChars="50" w:left="360" w:hangingChars="130" w:hanging="260"/>
              <w:contextualSpacing/>
              <w:jc w:val="left"/>
              <w:rPr>
                <w:rFonts w:ascii="굴림"/>
                <w:color w:val="000000" w:themeColor="text1"/>
              </w:rPr>
            </w:pPr>
            <w:r w:rsidRPr="003E428F">
              <w:rPr>
                <w:rFonts w:ascii="굴림" w:hint="eastAsia"/>
                <w:color w:val="000000" w:themeColor="text1"/>
                <w:kern w:val="0"/>
              </w:rPr>
              <w:t>e. A bid without the Bidder’s initials or signature.</w:t>
            </w:r>
          </w:p>
          <w:p w:rsidR="000574B8" w:rsidRPr="003E428F" w:rsidRDefault="000574B8" w:rsidP="000574B8">
            <w:pPr>
              <w:pStyle w:val="12"/>
              <w:wordWrap/>
              <w:spacing w:line="288" w:lineRule="auto"/>
              <w:contextualSpacing/>
              <w:jc w:val="left"/>
              <w:rPr>
                <w:rFonts w:ascii="굴림"/>
                <w:color w:val="000000" w:themeColor="text1"/>
                <w:kern w:val="0"/>
              </w:rPr>
            </w:pPr>
          </w:p>
          <w:p w:rsidR="000574B8" w:rsidRPr="003E428F" w:rsidRDefault="000574B8" w:rsidP="000574B8">
            <w:pPr>
              <w:pStyle w:val="12"/>
              <w:wordWrap/>
              <w:spacing w:line="288" w:lineRule="auto"/>
              <w:ind w:leftChars="50" w:left="360" w:hangingChars="130" w:hanging="260"/>
              <w:contextualSpacing/>
              <w:jc w:val="left"/>
              <w:rPr>
                <w:rFonts w:ascii="굴림"/>
                <w:color w:val="000000" w:themeColor="text1"/>
              </w:rPr>
            </w:pPr>
            <w:r w:rsidRPr="003E428F">
              <w:rPr>
                <w:rFonts w:ascii="굴림" w:hint="eastAsia"/>
                <w:color w:val="000000" w:themeColor="text1"/>
                <w:kern w:val="0"/>
              </w:rPr>
              <w:t xml:space="preserve">f. A bid with the bid documents that do not reflect the major conditions set forth in the IFB or the General Instructions to Bidders such as the currency of the bid, or a bid without the documents required under the IFB or the General Instructions to Bidders. </w:t>
            </w:r>
          </w:p>
          <w:p w:rsidR="000574B8" w:rsidRPr="003E428F" w:rsidRDefault="000574B8" w:rsidP="000574B8">
            <w:pPr>
              <w:pStyle w:val="12"/>
              <w:wordWrap/>
              <w:spacing w:line="288" w:lineRule="auto"/>
              <w:contextualSpacing/>
              <w:jc w:val="left"/>
              <w:rPr>
                <w:rFonts w:ascii="굴림"/>
                <w:color w:val="000000" w:themeColor="text1"/>
                <w:kern w:val="0"/>
              </w:rPr>
            </w:pPr>
          </w:p>
          <w:p w:rsidR="000574B8" w:rsidRPr="003E428F" w:rsidRDefault="000574B8" w:rsidP="000574B8">
            <w:pPr>
              <w:pStyle w:val="12"/>
              <w:wordWrap/>
              <w:spacing w:line="288" w:lineRule="auto"/>
              <w:ind w:leftChars="50" w:left="360" w:hangingChars="130" w:hanging="260"/>
              <w:contextualSpacing/>
              <w:jc w:val="left"/>
              <w:rPr>
                <w:rFonts w:ascii="굴림"/>
                <w:color w:val="000000" w:themeColor="text1"/>
              </w:rPr>
            </w:pPr>
            <w:r w:rsidRPr="003E428F">
              <w:rPr>
                <w:rFonts w:ascii="굴림" w:hint="eastAsia"/>
                <w:color w:val="000000" w:themeColor="text1"/>
                <w:kern w:val="0"/>
              </w:rPr>
              <w:t>g. A bid that the contracting officer</w:t>
            </w:r>
            <w:r w:rsidRPr="003E428F">
              <w:rPr>
                <w:rFonts w:ascii="굴림"/>
                <w:color w:val="000000" w:themeColor="text1"/>
                <w:kern w:val="0"/>
              </w:rPr>
              <w:t xml:space="preserve"> </w:t>
            </w:r>
            <w:r w:rsidRPr="003E428F">
              <w:rPr>
                <w:rFonts w:ascii="굴림" w:hint="eastAsia"/>
                <w:color w:val="000000" w:themeColor="text1"/>
                <w:kern w:val="0"/>
              </w:rPr>
              <w:t>acknowledges to be revoked upon the Bidder’s express revocation at the place of bid opening due to a mistake in the material part of the bid documents.</w:t>
            </w:r>
          </w:p>
          <w:p w:rsidR="000574B8" w:rsidRPr="003E428F" w:rsidRDefault="000574B8" w:rsidP="000574B8">
            <w:pPr>
              <w:pStyle w:val="12"/>
              <w:wordWrap/>
              <w:spacing w:line="288" w:lineRule="auto"/>
              <w:contextualSpacing/>
              <w:jc w:val="left"/>
              <w:rPr>
                <w:rFonts w:ascii="굴림"/>
                <w:color w:val="000000" w:themeColor="text1"/>
                <w:kern w:val="0"/>
              </w:rPr>
            </w:pPr>
          </w:p>
          <w:p w:rsidR="000574B8" w:rsidRPr="00355C72" w:rsidRDefault="000574B8" w:rsidP="000574B8">
            <w:pPr>
              <w:pStyle w:val="12"/>
              <w:wordWrap/>
              <w:spacing w:line="288" w:lineRule="auto"/>
              <w:ind w:leftChars="50" w:left="360" w:hangingChars="130" w:hanging="260"/>
              <w:contextualSpacing/>
              <w:jc w:val="left"/>
              <w:rPr>
                <w:rFonts w:ascii="굴림"/>
                <w:b/>
                <w:bCs/>
                <w:kern w:val="0"/>
              </w:rPr>
            </w:pPr>
            <w:r w:rsidRPr="003E428F">
              <w:rPr>
                <w:rFonts w:ascii="굴림" w:hint="eastAsia"/>
                <w:color w:val="000000" w:themeColor="text1"/>
                <w:kern w:val="0"/>
              </w:rPr>
              <w:t xml:space="preserve">h. A bid that is determined invalid for any other causes of invalidation set forth in the IFB. </w:t>
            </w:r>
          </w:p>
        </w:tc>
      </w:tr>
    </w:tbl>
    <w:p w:rsidR="000574B8" w:rsidRPr="000574B8" w:rsidRDefault="000574B8" w:rsidP="000574B8">
      <w:pPr>
        <w:wordWrap/>
        <w:spacing w:after="0" w:line="312" w:lineRule="auto"/>
        <w:jc w:val="center"/>
        <w:textAlignment w:val="baseline"/>
        <w:rPr>
          <w:rFonts w:ascii="휴먼명조" w:eastAsia="휴먼명조" w:hAnsi="굴림" w:cs="굴림"/>
          <w:b/>
          <w:bCs/>
          <w:color w:val="000000"/>
          <w:kern w:val="0"/>
          <w:sz w:val="32"/>
          <w:szCs w:val="32"/>
        </w:rPr>
      </w:pPr>
    </w:p>
    <w:p w:rsidR="000574B8" w:rsidRDefault="000574B8" w:rsidP="000574B8">
      <w:pPr>
        <w:wordWrap/>
        <w:spacing w:after="0" w:line="312" w:lineRule="auto"/>
        <w:jc w:val="center"/>
        <w:textAlignment w:val="baseline"/>
        <w:rPr>
          <w:rFonts w:ascii="휴먼명조" w:eastAsia="휴먼명조" w:hAnsi="굴림" w:cs="굴림"/>
          <w:b/>
          <w:bCs/>
          <w:color w:val="000000"/>
          <w:kern w:val="0"/>
          <w:sz w:val="32"/>
          <w:szCs w:val="32"/>
        </w:rPr>
      </w:pPr>
    </w:p>
    <w:p w:rsidR="000574B8" w:rsidRPr="003E428F" w:rsidRDefault="000574B8" w:rsidP="000574B8">
      <w:pPr>
        <w:wordWrap/>
        <w:spacing w:line="288" w:lineRule="auto"/>
        <w:contextualSpacing/>
        <w:jc w:val="left"/>
        <w:textAlignment w:val="baseline"/>
        <w:rPr>
          <w:rFonts w:ascii="굴림" w:eastAsia="굴림" w:hAnsi="굴림" w:cs="굴림"/>
          <w:bCs/>
          <w:color w:val="000000" w:themeColor="text1"/>
          <w:kern w:val="0"/>
          <w:szCs w:val="20"/>
        </w:rPr>
      </w:pPr>
    </w:p>
    <w:p w:rsidR="000574B8" w:rsidRPr="003E428F" w:rsidRDefault="000574B8" w:rsidP="000574B8">
      <w:pPr>
        <w:wordWrap/>
        <w:spacing w:line="288" w:lineRule="auto"/>
        <w:contextualSpacing/>
        <w:jc w:val="center"/>
        <w:textAlignment w:val="baseline"/>
        <w:rPr>
          <w:rFonts w:ascii="굴림" w:eastAsia="굴림" w:hAnsi="굴림" w:cs="굴림"/>
          <w:bCs/>
          <w:color w:val="000000" w:themeColor="text1"/>
          <w:kern w:val="0"/>
          <w:szCs w:val="20"/>
        </w:rPr>
      </w:pPr>
      <w:r w:rsidRPr="003E428F">
        <w:rPr>
          <w:rFonts w:ascii="굴림" w:eastAsia="굴림" w:hAnsi="굴림" w:cs="굴림" w:hint="eastAsia"/>
          <w:bCs/>
          <w:color w:val="000000" w:themeColor="text1"/>
          <w:kern w:val="0"/>
          <w:szCs w:val="20"/>
        </w:rPr>
        <w:t>부</w:t>
      </w:r>
      <w:r w:rsidRPr="003E428F">
        <w:rPr>
          <w:rFonts w:ascii="굴림" w:eastAsia="굴림" w:hAnsi="굴림" w:cs="굴림"/>
          <w:bCs/>
          <w:color w:val="000000" w:themeColor="text1"/>
          <w:kern w:val="0"/>
          <w:szCs w:val="20"/>
        </w:rPr>
        <w:t>칙 &lt;제3호, 2014. 2. 5.&gt;</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r w:rsidRPr="003E428F">
        <w:rPr>
          <w:rFonts w:ascii="굴림" w:eastAsia="굴림" w:hAnsi="굴림" w:cs="굴림" w:hint="eastAsia"/>
          <w:bCs/>
          <w:color w:val="000000" w:themeColor="text1"/>
          <w:kern w:val="0"/>
          <w:szCs w:val="20"/>
        </w:rPr>
        <w:t>제</w:t>
      </w:r>
      <w:r w:rsidRPr="003E428F">
        <w:rPr>
          <w:rFonts w:ascii="굴림" w:eastAsia="굴림" w:hAnsi="굴림" w:cs="굴림"/>
          <w:bCs/>
          <w:color w:val="000000" w:themeColor="text1"/>
          <w:kern w:val="0"/>
          <w:szCs w:val="20"/>
        </w:rPr>
        <w:t>1조(시행일) 이 규정은 발령</w:t>
      </w:r>
      <w:r w:rsidRPr="00355C72">
        <w:rPr>
          <w:rFonts w:ascii="굴림" w:eastAsia="굴림" w:hAnsi="굴림" w:cs="굴림"/>
          <w:bCs/>
          <w:color w:val="000000"/>
          <w:kern w:val="0"/>
          <w:szCs w:val="20"/>
        </w:rPr>
        <w:t>한 날로부터 시행한다.</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center"/>
        <w:textAlignment w:val="baseline"/>
        <w:rPr>
          <w:rFonts w:ascii="굴림" w:eastAsia="굴림" w:hAnsi="굴림" w:cs="굴림"/>
          <w:bCs/>
          <w:color w:val="000000"/>
          <w:kern w:val="0"/>
          <w:szCs w:val="20"/>
        </w:rPr>
      </w:pPr>
      <w:r w:rsidRPr="00355C72">
        <w:rPr>
          <w:rFonts w:ascii="굴림" w:eastAsia="굴림" w:hAnsi="굴림" w:cs="굴림" w:hint="eastAsia"/>
          <w:bCs/>
          <w:color w:val="000000"/>
          <w:kern w:val="0"/>
          <w:szCs w:val="20"/>
        </w:rPr>
        <w:t>부칙</w:t>
      </w:r>
      <w:r w:rsidRPr="00355C72">
        <w:rPr>
          <w:rFonts w:ascii="굴림" w:eastAsia="굴림" w:hAnsi="굴림" w:cs="굴림"/>
          <w:bCs/>
          <w:color w:val="000000"/>
          <w:kern w:val="0"/>
          <w:szCs w:val="20"/>
        </w:rPr>
        <w:t xml:space="preserve"> &lt;제323호, 2016. 7.18.&gt;</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r w:rsidRPr="00355C72">
        <w:rPr>
          <w:rFonts w:ascii="굴림" w:eastAsia="굴림" w:hAnsi="굴림" w:cs="굴림" w:hint="eastAsia"/>
          <w:bCs/>
          <w:color w:val="000000"/>
          <w:kern w:val="0"/>
          <w:szCs w:val="20"/>
        </w:rPr>
        <w:t>제</w:t>
      </w:r>
      <w:r w:rsidRPr="00355C72">
        <w:rPr>
          <w:rFonts w:ascii="굴림" w:eastAsia="굴림" w:hAnsi="굴림" w:cs="굴림"/>
          <w:bCs/>
          <w:color w:val="000000"/>
          <w:kern w:val="0"/>
          <w:szCs w:val="20"/>
        </w:rPr>
        <w:t>1조(시행일) 이 예규는 2016년 7월 20일부터 시행한다.</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center"/>
        <w:textAlignment w:val="baseline"/>
        <w:rPr>
          <w:rFonts w:ascii="굴림" w:eastAsia="굴림" w:hAnsi="굴림" w:cs="굴림"/>
          <w:bCs/>
          <w:color w:val="000000"/>
          <w:kern w:val="0"/>
          <w:szCs w:val="20"/>
        </w:rPr>
      </w:pPr>
      <w:r w:rsidRPr="00355C72">
        <w:rPr>
          <w:rFonts w:ascii="굴림" w:eastAsia="굴림" w:hAnsi="굴림" w:cs="굴림" w:hint="eastAsia"/>
          <w:bCs/>
          <w:color w:val="000000"/>
          <w:kern w:val="0"/>
          <w:szCs w:val="20"/>
        </w:rPr>
        <w:t>부칙</w:t>
      </w:r>
      <w:r w:rsidRPr="00355C72">
        <w:rPr>
          <w:rFonts w:ascii="굴림" w:eastAsia="굴림" w:hAnsi="굴림" w:cs="굴림"/>
          <w:bCs/>
          <w:color w:val="000000"/>
          <w:kern w:val="0"/>
          <w:szCs w:val="20"/>
        </w:rPr>
        <w:t xml:space="preserve"> &lt;제343호, 2016.11.24.&gt;</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r w:rsidRPr="00355C72">
        <w:rPr>
          <w:rFonts w:ascii="굴림" w:eastAsia="굴림" w:hAnsi="굴림" w:cs="굴림" w:hint="eastAsia"/>
          <w:bCs/>
          <w:color w:val="000000"/>
          <w:kern w:val="0"/>
          <w:szCs w:val="20"/>
        </w:rPr>
        <w:t>제</w:t>
      </w:r>
      <w:r w:rsidRPr="00355C72">
        <w:rPr>
          <w:rFonts w:ascii="굴림" w:eastAsia="굴림" w:hAnsi="굴림" w:cs="굴림"/>
          <w:bCs/>
          <w:color w:val="000000"/>
          <w:kern w:val="0"/>
          <w:szCs w:val="20"/>
        </w:rPr>
        <w:t>1조(시행일) 이 예규는 2016년 11월30일부터 시행한다.</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center"/>
        <w:textAlignment w:val="baseline"/>
        <w:rPr>
          <w:rFonts w:ascii="굴림" w:eastAsia="굴림" w:hAnsi="굴림" w:cs="굴림"/>
          <w:bCs/>
          <w:color w:val="000000"/>
          <w:kern w:val="0"/>
          <w:szCs w:val="20"/>
        </w:rPr>
      </w:pPr>
      <w:r w:rsidRPr="00355C72">
        <w:rPr>
          <w:rFonts w:ascii="굴림" w:eastAsia="굴림" w:hAnsi="굴림" w:cs="굴림" w:hint="eastAsia"/>
          <w:bCs/>
          <w:color w:val="000000"/>
          <w:kern w:val="0"/>
          <w:szCs w:val="20"/>
        </w:rPr>
        <w:t>부칙</w:t>
      </w:r>
      <w:r w:rsidRPr="00355C72">
        <w:rPr>
          <w:rFonts w:ascii="굴림" w:eastAsia="굴림" w:hAnsi="굴림" w:cs="굴림"/>
          <w:bCs/>
          <w:color w:val="000000"/>
          <w:kern w:val="0"/>
          <w:szCs w:val="20"/>
        </w:rPr>
        <w:t xml:space="preserve"> &lt;제363호, 2017. 3.16.&gt;</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r w:rsidRPr="00355C72">
        <w:rPr>
          <w:rFonts w:ascii="굴림" w:eastAsia="굴림" w:hAnsi="굴림" w:cs="굴림" w:hint="eastAsia"/>
          <w:bCs/>
          <w:color w:val="000000"/>
          <w:kern w:val="0"/>
          <w:szCs w:val="20"/>
        </w:rPr>
        <w:lastRenderedPageBreak/>
        <w:t>제</w:t>
      </w:r>
      <w:r w:rsidRPr="00355C72">
        <w:rPr>
          <w:rFonts w:ascii="굴림" w:eastAsia="굴림" w:hAnsi="굴림" w:cs="굴림"/>
          <w:bCs/>
          <w:color w:val="000000"/>
          <w:kern w:val="0"/>
          <w:szCs w:val="20"/>
        </w:rPr>
        <w:t>1조(시행일) 이 예규는 2017년 3월16일부터 시행한다.</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center"/>
        <w:textAlignment w:val="baseline"/>
        <w:rPr>
          <w:rFonts w:ascii="굴림" w:eastAsia="굴림" w:hAnsi="굴림" w:cs="굴림"/>
          <w:bCs/>
          <w:color w:val="000000"/>
          <w:kern w:val="0"/>
          <w:szCs w:val="20"/>
        </w:rPr>
      </w:pPr>
      <w:r w:rsidRPr="00355C72">
        <w:rPr>
          <w:rFonts w:ascii="굴림" w:eastAsia="굴림" w:hAnsi="굴림" w:cs="굴림" w:hint="eastAsia"/>
          <w:bCs/>
          <w:color w:val="000000"/>
          <w:kern w:val="0"/>
          <w:szCs w:val="20"/>
        </w:rPr>
        <w:t>부칙</w:t>
      </w:r>
      <w:r w:rsidRPr="00355C72">
        <w:rPr>
          <w:rFonts w:ascii="굴림" w:eastAsia="굴림" w:hAnsi="굴림" w:cs="굴림"/>
          <w:bCs/>
          <w:color w:val="000000"/>
          <w:kern w:val="0"/>
          <w:szCs w:val="20"/>
        </w:rPr>
        <w:t xml:space="preserve"> &lt;제414호, 2018. 4.13.&gt;</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r w:rsidRPr="00355C72">
        <w:rPr>
          <w:rFonts w:ascii="굴림" w:eastAsia="굴림" w:hAnsi="굴림" w:cs="굴림" w:hint="eastAsia"/>
          <w:bCs/>
          <w:color w:val="000000"/>
          <w:kern w:val="0"/>
          <w:szCs w:val="20"/>
        </w:rPr>
        <w:t>제</w:t>
      </w:r>
      <w:r w:rsidRPr="00355C72">
        <w:rPr>
          <w:rFonts w:ascii="굴림" w:eastAsia="굴림" w:hAnsi="굴림" w:cs="굴림"/>
          <w:bCs/>
          <w:color w:val="000000"/>
          <w:kern w:val="0"/>
          <w:szCs w:val="20"/>
        </w:rPr>
        <w:t xml:space="preserve">1조(시행일) </w:t>
      </w:r>
      <w:r w:rsidRPr="00355C72">
        <w:rPr>
          <w:rFonts w:ascii="굴림" w:eastAsia="굴림" w:hAnsi="굴림" w:cs="굴림" w:hint="eastAsia"/>
          <w:bCs/>
          <w:color w:val="000000"/>
          <w:kern w:val="0"/>
          <w:szCs w:val="20"/>
        </w:rPr>
        <w:t>이</w:t>
      </w:r>
      <w:r w:rsidRPr="00355C72">
        <w:rPr>
          <w:rFonts w:ascii="굴림" w:eastAsia="굴림" w:hAnsi="굴림" w:cs="굴림"/>
          <w:bCs/>
          <w:color w:val="000000"/>
          <w:kern w:val="0"/>
          <w:szCs w:val="20"/>
        </w:rPr>
        <w:t xml:space="preserve"> 예규는 2018년 4월13일부터 시행한다.</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r w:rsidRPr="00355C72">
        <w:rPr>
          <w:rFonts w:ascii="굴림" w:eastAsia="굴림" w:hAnsi="굴림" w:cs="굴림" w:hint="eastAsia"/>
          <w:bCs/>
          <w:color w:val="000000"/>
          <w:kern w:val="0"/>
          <w:szCs w:val="20"/>
        </w:rPr>
        <w:t>제</w:t>
      </w:r>
      <w:r w:rsidRPr="00355C72">
        <w:rPr>
          <w:rFonts w:ascii="굴림" w:eastAsia="굴림" w:hAnsi="굴림" w:cs="굴림"/>
          <w:bCs/>
          <w:color w:val="000000"/>
          <w:kern w:val="0"/>
          <w:szCs w:val="20"/>
        </w:rPr>
        <w:t>2조(재검토기한)「훈령·예규 등의 발령 및 관리에 관한 규정」(대통령훈령 제334호)에 따라 이 예규에 대하여 2018년 7월 1일 기준으로 매3년이 되는 시점(매3년째의 6월 30일까지를 말한다)마다 그 타당성을 검토하여 개선 등의 조치를 취하여야 한다.</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center"/>
        <w:textAlignment w:val="baseline"/>
        <w:rPr>
          <w:rFonts w:ascii="굴림" w:eastAsia="굴림" w:hAnsi="굴림" w:cs="굴림"/>
          <w:bCs/>
          <w:color w:val="000000"/>
          <w:kern w:val="0"/>
          <w:szCs w:val="20"/>
        </w:rPr>
      </w:pPr>
      <w:r w:rsidRPr="00355C72">
        <w:rPr>
          <w:rFonts w:ascii="굴림" w:eastAsia="굴림" w:hAnsi="굴림" w:cs="굴림" w:hint="eastAsia"/>
          <w:bCs/>
          <w:color w:val="000000"/>
          <w:kern w:val="0"/>
          <w:szCs w:val="20"/>
        </w:rPr>
        <w:t>부칙</w:t>
      </w:r>
      <w:r w:rsidRPr="00355C72">
        <w:rPr>
          <w:rFonts w:ascii="굴림" w:eastAsia="굴림" w:hAnsi="굴림" w:cs="굴림"/>
          <w:bCs/>
          <w:color w:val="000000"/>
          <w:kern w:val="0"/>
          <w:szCs w:val="20"/>
        </w:rPr>
        <w:t xml:space="preserve"> &lt;587호, 2019.10. 1.&gt;</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r w:rsidRPr="00355C72">
        <w:rPr>
          <w:rFonts w:ascii="굴림" w:eastAsia="굴림" w:hAnsi="굴림" w:cs="굴림" w:hint="eastAsia"/>
          <w:bCs/>
          <w:color w:val="000000"/>
          <w:kern w:val="0"/>
          <w:szCs w:val="20"/>
        </w:rPr>
        <w:t>제</w:t>
      </w:r>
      <w:r w:rsidRPr="00355C72">
        <w:rPr>
          <w:rFonts w:ascii="굴림" w:eastAsia="굴림" w:hAnsi="굴림" w:cs="굴림"/>
          <w:bCs/>
          <w:color w:val="000000"/>
          <w:kern w:val="0"/>
          <w:szCs w:val="20"/>
        </w:rPr>
        <w:t>1조(시행일) 이 예규는 2019년 10월 01일부터 시행한다.</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r w:rsidRPr="00355C72">
        <w:rPr>
          <w:rFonts w:ascii="굴림" w:eastAsia="굴림" w:hAnsi="굴림" w:cs="굴림" w:hint="eastAsia"/>
          <w:bCs/>
          <w:color w:val="000000"/>
          <w:kern w:val="0"/>
          <w:szCs w:val="20"/>
        </w:rPr>
        <w:t>제</w:t>
      </w:r>
      <w:r w:rsidRPr="00355C72">
        <w:rPr>
          <w:rFonts w:ascii="굴림" w:eastAsia="굴림" w:hAnsi="굴림" w:cs="굴림"/>
          <w:bCs/>
          <w:color w:val="000000"/>
          <w:kern w:val="0"/>
          <w:szCs w:val="20"/>
        </w:rPr>
        <w:t xml:space="preserve">2조(재검토기한)「훈령·예규 등의 발령 및 관리에 관한 </w:t>
      </w:r>
      <w:proofErr w:type="spellStart"/>
      <w:r w:rsidRPr="00355C72">
        <w:rPr>
          <w:rFonts w:ascii="굴림" w:eastAsia="굴림" w:hAnsi="굴림" w:cs="굴림"/>
          <w:bCs/>
          <w:color w:val="000000"/>
          <w:kern w:val="0"/>
          <w:szCs w:val="20"/>
        </w:rPr>
        <w:t>규정」에</w:t>
      </w:r>
      <w:proofErr w:type="spellEnd"/>
      <w:r w:rsidRPr="00355C72">
        <w:rPr>
          <w:rFonts w:ascii="굴림" w:eastAsia="굴림" w:hAnsi="굴림" w:cs="굴림"/>
          <w:bCs/>
          <w:color w:val="000000"/>
          <w:kern w:val="0"/>
          <w:szCs w:val="20"/>
        </w:rPr>
        <w:t xml:space="preserve"> 따라 본 예규에 대하여 2020년 1월 1일 기준으로 매3년이 되는 시점(매3년째의 12월 31일까지를 말한다)마다 그 타당성을 검토하여 개선 등의 조치를 취하여야 한다.</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center"/>
        <w:textAlignment w:val="baseline"/>
        <w:rPr>
          <w:rFonts w:ascii="굴림" w:eastAsia="굴림" w:hAnsi="굴림" w:cs="굴림"/>
          <w:bCs/>
          <w:color w:val="000000"/>
          <w:kern w:val="0"/>
          <w:szCs w:val="20"/>
        </w:rPr>
      </w:pPr>
      <w:r w:rsidRPr="00355C72">
        <w:rPr>
          <w:rFonts w:ascii="굴림" w:eastAsia="굴림" w:hAnsi="굴림" w:cs="굴림" w:hint="eastAsia"/>
          <w:bCs/>
          <w:color w:val="000000"/>
          <w:kern w:val="0"/>
          <w:szCs w:val="20"/>
        </w:rPr>
        <w:t>부칙</w:t>
      </w:r>
      <w:r w:rsidRPr="00355C72">
        <w:rPr>
          <w:rFonts w:ascii="굴림" w:eastAsia="굴림" w:hAnsi="굴림" w:cs="굴림"/>
          <w:bCs/>
          <w:color w:val="000000"/>
          <w:kern w:val="0"/>
          <w:szCs w:val="20"/>
        </w:rPr>
        <w:t xml:space="preserve"> &lt;626호, 2020. 2.13.&gt;</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r w:rsidRPr="00355C72">
        <w:rPr>
          <w:rFonts w:ascii="굴림" w:eastAsia="굴림" w:hAnsi="굴림" w:cs="굴림" w:hint="eastAsia"/>
          <w:bCs/>
          <w:color w:val="000000"/>
          <w:kern w:val="0"/>
          <w:szCs w:val="20"/>
        </w:rPr>
        <w:t>제</w:t>
      </w:r>
      <w:r w:rsidRPr="00355C72">
        <w:rPr>
          <w:rFonts w:ascii="굴림" w:eastAsia="굴림" w:hAnsi="굴림" w:cs="굴림"/>
          <w:bCs/>
          <w:color w:val="000000"/>
          <w:kern w:val="0"/>
          <w:szCs w:val="20"/>
        </w:rPr>
        <w:t>1조(시행일) 이 예규는 2020년 2월 13일부터 시행한다.</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r w:rsidRPr="00355C72">
        <w:rPr>
          <w:rFonts w:ascii="굴림" w:eastAsia="굴림" w:hAnsi="굴림" w:cs="굴림"/>
          <w:bCs/>
          <w:color w:val="000000"/>
          <w:kern w:val="0"/>
          <w:szCs w:val="20"/>
        </w:rPr>
        <w:t xml:space="preserve"> </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r w:rsidRPr="00355C72">
        <w:rPr>
          <w:rFonts w:ascii="굴림" w:eastAsia="굴림" w:hAnsi="굴림" w:cs="굴림" w:hint="eastAsia"/>
          <w:bCs/>
          <w:color w:val="000000"/>
          <w:kern w:val="0"/>
          <w:szCs w:val="20"/>
        </w:rPr>
        <w:t>제</w:t>
      </w:r>
      <w:r w:rsidRPr="00355C72">
        <w:rPr>
          <w:rFonts w:ascii="굴림" w:eastAsia="굴림" w:hAnsi="굴림" w:cs="굴림"/>
          <w:bCs/>
          <w:color w:val="000000"/>
          <w:kern w:val="0"/>
          <w:szCs w:val="20"/>
        </w:rPr>
        <w:t xml:space="preserve">2조(재검토기한)「훈령·예규 등의 발령 및 관리에 관한 </w:t>
      </w:r>
      <w:proofErr w:type="spellStart"/>
      <w:r w:rsidRPr="00355C72">
        <w:rPr>
          <w:rFonts w:ascii="굴림" w:eastAsia="굴림" w:hAnsi="굴림" w:cs="굴림"/>
          <w:bCs/>
          <w:color w:val="000000"/>
          <w:kern w:val="0"/>
          <w:szCs w:val="20"/>
        </w:rPr>
        <w:t>규정」에</w:t>
      </w:r>
      <w:proofErr w:type="spellEnd"/>
      <w:r w:rsidRPr="00355C72">
        <w:rPr>
          <w:rFonts w:ascii="굴림" w:eastAsia="굴림" w:hAnsi="굴림" w:cs="굴림"/>
          <w:bCs/>
          <w:color w:val="000000"/>
          <w:kern w:val="0"/>
          <w:szCs w:val="20"/>
        </w:rPr>
        <w:t xml:space="preserve"> 따라 본 예규에 대하여 2020년 7월 1일 기준으로 매3년이 되는 시점(매3년째의 6월 30일까지를 말한다)마다 그 타당성을 검토하여 개선 등의 조치를 취하여야 한다</w:t>
      </w:r>
      <w:r w:rsidRPr="00355C72">
        <w:rPr>
          <w:rFonts w:ascii="굴림" w:eastAsia="굴림" w:hAnsi="굴림" w:cs="굴림" w:hint="eastAsia"/>
          <w:bCs/>
          <w:color w:val="000000"/>
          <w:kern w:val="0"/>
          <w:szCs w:val="20"/>
        </w:rPr>
        <w:t>.</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55C72" w:rsidRDefault="000574B8" w:rsidP="000574B8">
      <w:pPr>
        <w:wordWrap/>
        <w:spacing w:line="288" w:lineRule="auto"/>
        <w:contextualSpacing/>
        <w:jc w:val="left"/>
        <w:textAlignment w:val="baseline"/>
        <w:rPr>
          <w:rFonts w:ascii="굴림" w:eastAsia="굴림" w:hAnsi="굴림" w:cs="굴림"/>
          <w:bCs/>
          <w:color w:val="000000" w:themeColor="text1"/>
          <w:kern w:val="0"/>
          <w:szCs w:val="20"/>
        </w:rPr>
      </w:pPr>
    </w:p>
    <w:p w:rsidR="000574B8" w:rsidRPr="00355C72" w:rsidRDefault="000574B8" w:rsidP="000574B8">
      <w:pPr>
        <w:wordWrap/>
        <w:spacing w:line="288" w:lineRule="auto"/>
        <w:contextualSpacing/>
        <w:jc w:val="center"/>
        <w:textAlignment w:val="baseline"/>
        <w:rPr>
          <w:rFonts w:ascii="굴림" w:eastAsia="굴림" w:hAnsi="굴림" w:cs="굴림"/>
          <w:bCs/>
          <w:color w:val="000000" w:themeColor="text1"/>
          <w:kern w:val="0"/>
          <w:szCs w:val="20"/>
        </w:rPr>
      </w:pPr>
      <w:r w:rsidRPr="00355C72">
        <w:rPr>
          <w:rFonts w:ascii="굴림" w:eastAsia="굴림" w:hAnsi="굴림" w:cs="굴림" w:hint="eastAsia"/>
          <w:bCs/>
          <w:color w:val="000000" w:themeColor="text1"/>
          <w:kern w:val="0"/>
          <w:szCs w:val="20"/>
        </w:rPr>
        <w:t>부칙</w:t>
      </w:r>
      <w:r w:rsidRPr="00355C72">
        <w:rPr>
          <w:rFonts w:ascii="굴림" w:eastAsia="굴림" w:hAnsi="굴림" w:cs="굴림"/>
          <w:bCs/>
          <w:color w:val="000000" w:themeColor="text1"/>
          <w:kern w:val="0"/>
          <w:szCs w:val="20"/>
        </w:rPr>
        <w:t xml:space="preserve"> &lt;716호, 2021. 5.12.&gt;</w:t>
      </w:r>
    </w:p>
    <w:p w:rsidR="000574B8" w:rsidRPr="00355C72" w:rsidRDefault="000574B8" w:rsidP="000574B8">
      <w:pPr>
        <w:wordWrap/>
        <w:spacing w:line="288" w:lineRule="auto"/>
        <w:contextualSpacing/>
        <w:jc w:val="left"/>
        <w:textAlignment w:val="baseline"/>
        <w:rPr>
          <w:rFonts w:ascii="굴림" w:eastAsia="굴림" w:hAnsi="굴림" w:cs="굴림"/>
          <w:bCs/>
          <w:color w:val="000000" w:themeColor="text1"/>
          <w:kern w:val="0"/>
          <w:szCs w:val="20"/>
        </w:rPr>
      </w:pPr>
      <w:r w:rsidRPr="00355C72">
        <w:rPr>
          <w:rFonts w:ascii="굴림" w:eastAsia="굴림" w:hAnsi="굴림" w:cs="굴림" w:hint="eastAsia"/>
          <w:bCs/>
          <w:color w:val="000000" w:themeColor="text1"/>
          <w:kern w:val="0"/>
          <w:szCs w:val="20"/>
        </w:rPr>
        <w:t>제</w:t>
      </w:r>
      <w:r w:rsidRPr="00355C72">
        <w:rPr>
          <w:rFonts w:ascii="굴림" w:eastAsia="굴림" w:hAnsi="굴림" w:cs="굴림"/>
          <w:bCs/>
          <w:color w:val="000000" w:themeColor="text1"/>
          <w:kern w:val="0"/>
          <w:szCs w:val="20"/>
        </w:rPr>
        <w:t>1조(시행일) 이 예규는 2021년 5월 12일부터 시행한다.</w:t>
      </w:r>
    </w:p>
    <w:p w:rsidR="000574B8" w:rsidRPr="00355C72" w:rsidRDefault="000574B8" w:rsidP="000574B8">
      <w:pPr>
        <w:wordWrap/>
        <w:spacing w:line="288" w:lineRule="auto"/>
        <w:contextualSpacing/>
        <w:jc w:val="left"/>
        <w:textAlignment w:val="baseline"/>
        <w:rPr>
          <w:rFonts w:ascii="굴림" w:eastAsia="굴림" w:hAnsi="굴림" w:cs="굴림"/>
          <w:bCs/>
          <w:color w:val="000000" w:themeColor="text1"/>
          <w:kern w:val="0"/>
          <w:szCs w:val="20"/>
        </w:rPr>
      </w:pPr>
      <w:r w:rsidRPr="00355C72">
        <w:rPr>
          <w:rFonts w:ascii="굴림" w:eastAsia="굴림" w:hAnsi="굴림" w:cs="굴림"/>
          <w:bCs/>
          <w:color w:val="000000" w:themeColor="text1"/>
          <w:kern w:val="0"/>
          <w:szCs w:val="20"/>
        </w:rPr>
        <w:t xml:space="preserve"> </w:t>
      </w:r>
    </w:p>
    <w:p w:rsidR="000574B8" w:rsidRPr="00355C72" w:rsidRDefault="000574B8" w:rsidP="000574B8">
      <w:pPr>
        <w:wordWrap/>
        <w:spacing w:line="288" w:lineRule="auto"/>
        <w:contextualSpacing/>
        <w:jc w:val="left"/>
        <w:textAlignment w:val="baseline"/>
        <w:rPr>
          <w:rFonts w:ascii="굴림" w:eastAsia="굴림" w:hAnsi="굴림" w:cs="굴림"/>
          <w:bCs/>
          <w:color w:val="000000" w:themeColor="text1"/>
          <w:kern w:val="0"/>
          <w:szCs w:val="20"/>
        </w:rPr>
      </w:pPr>
      <w:r w:rsidRPr="00355C72">
        <w:rPr>
          <w:rFonts w:ascii="굴림" w:eastAsia="굴림" w:hAnsi="굴림" w:cs="굴림" w:hint="eastAsia"/>
          <w:bCs/>
          <w:color w:val="000000" w:themeColor="text1"/>
          <w:kern w:val="0"/>
          <w:szCs w:val="20"/>
        </w:rPr>
        <w:t>제</w:t>
      </w:r>
      <w:r w:rsidRPr="00355C72">
        <w:rPr>
          <w:rFonts w:ascii="굴림" w:eastAsia="굴림" w:hAnsi="굴림" w:cs="굴림"/>
          <w:bCs/>
          <w:color w:val="000000" w:themeColor="text1"/>
          <w:kern w:val="0"/>
          <w:szCs w:val="20"/>
        </w:rPr>
        <w:t xml:space="preserve">2조(재검토기한)「훈령·예규 등의 발령 및 관리에 관한 </w:t>
      </w:r>
      <w:proofErr w:type="spellStart"/>
      <w:r w:rsidRPr="00355C72">
        <w:rPr>
          <w:rFonts w:ascii="굴림" w:eastAsia="굴림" w:hAnsi="굴림" w:cs="굴림"/>
          <w:bCs/>
          <w:color w:val="000000" w:themeColor="text1"/>
          <w:kern w:val="0"/>
          <w:szCs w:val="20"/>
        </w:rPr>
        <w:t>규정」에</w:t>
      </w:r>
      <w:proofErr w:type="spellEnd"/>
      <w:r w:rsidRPr="00355C72">
        <w:rPr>
          <w:rFonts w:ascii="굴림" w:eastAsia="굴림" w:hAnsi="굴림" w:cs="굴림"/>
          <w:bCs/>
          <w:color w:val="000000" w:themeColor="text1"/>
          <w:kern w:val="0"/>
          <w:szCs w:val="20"/>
        </w:rPr>
        <w:t xml:space="preserve"> 따라 본 예규에 대하여 2021년 1월 1일 기준으로 매3년이 되는 시점(매3년째의 12월 31일까지를 말한다)마다 그 타당성을 검토하여 개선 등의 조치를 취하여야 한다</w:t>
      </w:r>
      <w:r w:rsidRPr="00355C72">
        <w:rPr>
          <w:rFonts w:ascii="굴림" w:eastAsia="굴림" w:hAnsi="굴림" w:cs="굴림" w:hint="eastAsia"/>
          <w:bCs/>
          <w:color w:val="000000" w:themeColor="text1"/>
          <w:kern w:val="0"/>
          <w:szCs w:val="20"/>
        </w:rPr>
        <w:t>.</w:t>
      </w:r>
    </w:p>
    <w:p w:rsidR="000574B8" w:rsidRPr="00355C72" w:rsidRDefault="000574B8" w:rsidP="000574B8">
      <w:pPr>
        <w:wordWrap/>
        <w:spacing w:line="288" w:lineRule="auto"/>
        <w:contextualSpacing/>
        <w:jc w:val="left"/>
        <w:textAlignment w:val="baseline"/>
        <w:rPr>
          <w:rFonts w:ascii="굴림" w:eastAsia="굴림" w:hAnsi="굴림" w:cs="굴림"/>
          <w:bCs/>
          <w:color w:val="000000"/>
          <w:kern w:val="0"/>
          <w:szCs w:val="20"/>
        </w:rPr>
      </w:pPr>
    </w:p>
    <w:p w:rsidR="000574B8" w:rsidRPr="003E428F" w:rsidRDefault="000574B8" w:rsidP="000574B8">
      <w:pPr>
        <w:wordWrap/>
        <w:spacing w:line="288" w:lineRule="auto"/>
        <w:contextualSpacing/>
        <w:jc w:val="left"/>
        <w:textAlignment w:val="baseline"/>
        <w:rPr>
          <w:rFonts w:ascii="굴림" w:eastAsia="굴림" w:hAnsi="굴림" w:cs="굴림"/>
          <w:bCs/>
          <w:color w:val="000000" w:themeColor="text1"/>
          <w:kern w:val="0"/>
          <w:szCs w:val="20"/>
        </w:rPr>
      </w:pPr>
    </w:p>
    <w:p w:rsidR="000574B8" w:rsidRPr="000574B8" w:rsidRDefault="000574B8" w:rsidP="000574B8">
      <w:pPr>
        <w:wordWrap/>
        <w:spacing w:line="288" w:lineRule="auto"/>
        <w:contextualSpacing/>
        <w:jc w:val="center"/>
        <w:textAlignment w:val="baseline"/>
        <w:rPr>
          <w:rFonts w:ascii="굴림" w:eastAsia="굴림" w:hAnsi="굴림" w:cs="굴림"/>
          <w:bCs/>
          <w:color w:val="000000" w:themeColor="text1"/>
          <w:kern w:val="0"/>
          <w:szCs w:val="20"/>
        </w:rPr>
      </w:pPr>
      <w:r w:rsidRPr="000574B8">
        <w:rPr>
          <w:rFonts w:ascii="굴림" w:eastAsia="굴림" w:hAnsi="굴림" w:cs="굴림" w:hint="eastAsia"/>
          <w:bCs/>
          <w:color w:val="000000" w:themeColor="text1"/>
          <w:kern w:val="0"/>
          <w:szCs w:val="20"/>
        </w:rPr>
        <w:t>부칙 &lt;</w:t>
      </w:r>
      <w:r w:rsidRPr="000574B8">
        <w:rPr>
          <w:rFonts w:ascii="굴림" w:eastAsia="굴림" w:hAnsi="굴림" w:cs="굴림"/>
          <w:bCs/>
          <w:color w:val="000000" w:themeColor="text1"/>
          <w:kern w:val="0"/>
          <w:szCs w:val="20"/>
        </w:rPr>
        <w:t>957</w:t>
      </w:r>
      <w:r w:rsidRPr="000574B8">
        <w:rPr>
          <w:rFonts w:ascii="굴림" w:eastAsia="굴림" w:hAnsi="굴림" w:cs="굴림" w:hint="eastAsia"/>
          <w:bCs/>
          <w:color w:val="000000" w:themeColor="text1"/>
          <w:kern w:val="0"/>
          <w:szCs w:val="20"/>
        </w:rPr>
        <w:t>호, 202</w:t>
      </w:r>
      <w:r w:rsidRPr="000574B8">
        <w:rPr>
          <w:rFonts w:ascii="굴림" w:eastAsia="굴림" w:hAnsi="굴림" w:cs="굴림"/>
          <w:bCs/>
          <w:color w:val="000000" w:themeColor="text1"/>
          <w:kern w:val="0"/>
          <w:szCs w:val="20"/>
        </w:rPr>
        <w:t>5</w:t>
      </w:r>
      <w:r w:rsidRPr="000574B8">
        <w:rPr>
          <w:rFonts w:ascii="굴림" w:eastAsia="굴림" w:hAnsi="굴림" w:cs="굴림" w:hint="eastAsia"/>
          <w:bCs/>
          <w:color w:val="000000" w:themeColor="text1"/>
          <w:kern w:val="0"/>
          <w:szCs w:val="20"/>
        </w:rPr>
        <w:t xml:space="preserve">. </w:t>
      </w:r>
      <w:r w:rsidRPr="000574B8">
        <w:rPr>
          <w:rFonts w:ascii="굴림" w:eastAsia="굴림" w:hAnsi="굴림" w:cs="굴림"/>
          <w:bCs/>
          <w:color w:val="000000" w:themeColor="text1"/>
          <w:kern w:val="0"/>
          <w:szCs w:val="20"/>
        </w:rPr>
        <w:t>1</w:t>
      </w:r>
      <w:r w:rsidRPr="000574B8">
        <w:rPr>
          <w:rFonts w:ascii="굴림" w:eastAsia="굴림" w:hAnsi="굴림" w:cs="굴림" w:hint="eastAsia"/>
          <w:bCs/>
          <w:color w:val="000000" w:themeColor="text1"/>
          <w:kern w:val="0"/>
          <w:szCs w:val="20"/>
        </w:rPr>
        <w:t>.</w:t>
      </w:r>
      <w:r w:rsidRPr="000574B8">
        <w:rPr>
          <w:rFonts w:ascii="굴림" w:eastAsia="굴림" w:hAnsi="굴림" w:cs="굴림"/>
          <w:bCs/>
          <w:color w:val="000000" w:themeColor="text1"/>
          <w:kern w:val="0"/>
          <w:szCs w:val="20"/>
        </w:rPr>
        <w:t xml:space="preserve"> 2</w:t>
      </w:r>
      <w:r w:rsidRPr="000574B8">
        <w:rPr>
          <w:rFonts w:ascii="굴림" w:eastAsia="굴림" w:hAnsi="굴림" w:cs="굴림" w:hint="eastAsia"/>
          <w:bCs/>
          <w:color w:val="000000" w:themeColor="text1"/>
          <w:kern w:val="0"/>
          <w:szCs w:val="20"/>
        </w:rPr>
        <w:t>.&gt;</w:t>
      </w:r>
    </w:p>
    <w:p w:rsidR="000574B8" w:rsidRPr="000574B8" w:rsidRDefault="000574B8" w:rsidP="000574B8">
      <w:pPr>
        <w:wordWrap/>
        <w:spacing w:line="288" w:lineRule="auto"/>
        <w:contextualSpacing/>
        <w:jc w:val="left"/>
        <w:textAlignment w:val="baseline"/>
        <w:rPr>
          <w:rFonts w:ascii="굴림" w:eastAsia="굴림" w:hAnsi="굴림" w:cs="굴림"/>
          <w:bCs/>
          <w:color w:val="000000" w:themeColor="text1"/>
          <w:kern w:val="0"/>
          <w:szCs w:val="20"/>
        </w:rPr>
      </w:pPr>
      <w:r w:rsidRPr="000574B8">
        <w:rPr>
          <w:rFonts w:ascii="굴림" w:eastAsia="굴림" w:hAnsi="굴림" w:cs="굴림" w:hint="eastAsia"/>
          <w:bCs/>
          <w:color w:val="000000" w:themeColor="text1"/>
          <w:kern w:val="0"/>
          <w:szCs w:val="20"/>
        </w:rPr>
        <w:t>제1조(시행일) 이 예규는 202</w:t>
      </w:r>
      <w:r w:rsidRPr="000574B8">
        <w:rPr>
          <w:rFonts w:ascii="굴림" w:eastAsia="굴림" w:hAnsi="굴림" w:cs="굴림"/>
          <w:bCs/>
          <w:color w:val="000000" w:themeColor="text1"/>
          <w:kern w:val="0"/>
          <w:szCs w:val="20"/>
        </w:rPr>
        <w:t>5</w:t>
      </w:r>
      <w:r w:rsidRPr="000574B8">
        <w:rPr>
          <w:rFonts w:ascii="굴림" w:eastAsia="굴림" w:hAnsi="굴림" w:cs="굴림" w:hint="eastAsia"/>
          <w:bCs/>
          <w:color w:val="000000" w:themeColor="text1"/>
          <w:kern w:val="0"/>
          <w:szCs w:val="20"/>
        </w:rPr>
        <w:t xml:space="preserve">년 </w:t>
      </w:r>
      <w:r w:rsidRPr="000574B8">
        <w:rPr>
          <w:rFonts w:ascii="굴림" w:eastAsia="굴림" w:hAnsi="굴림" w:cs="굴림"/>
          <w:bCs/>
          <w:color w:val="000000" w:themeColor="text1"/>
          <w:kern w:val="0"/>
          <w:szCs w:val="20"/>
        </w:rPr>
        <w:t>1</w:t>
      </w:r>
      <w:r w:rsidRPr="000574B8">
        <w:rPr>
          <w:rFonts w:ascii="굴림" w:eastAsia="굴림" w:hAnsi="굴림" w:cs="굴림" w:hint="eastAsia"/>
          <w:bCs/>
          <w:color w:val="000000" w:themeColor="text1"/>
          <w:kern w:val="0"/>
          <w:szCs w:val="20"/>
        </w:rPr>
        <w:t xml:space="preserve">월 </w:t>
      </w:r>
      <w:r w:rsidRPr="000574B8">
        <w:rPr>
          <w:rFonts w:ascii="굴림" w:eastAsia="굴림" w:hAnsi="굴림" w:cs="굴림"/>
          <w:bCs/>
          <w:color w:val="000000" w:themeColor="text1"/>
          <w:kern w:val="0"/>
          <w:szCs w:val="20"/>
        </w:rPr>
        <w:t>2</w:t>
      </w:r>
      <w:r w:rsidRPr="000574B8">
        <w:rPr>
          <w:rFonts w:ascii="굴림" w:eastAsia="굴림" w:hAnsi="굴림" w:cs="굴림" w:hint="eastAsia"/>
          <w:bCs/>
          <w:color w:val="000000" w:themeColor="text1"/>
          <w:kern w:val="0"/>
          <w:szCs w:val="20"/>
        </w:rPr>
        <w:t>일부터 시행한다.</w:t>
      </w:r>
    </w:p>
    <w:p w:rsidR="000574B8" w:rsidRPr="000574B8" w:rsidRDefault="000574B8" w:rsidP="000574B8">
      <w:pPr>
        <w:wordWrap/>
        <w:spacing w:line="288" w:lineRule="auto"/>
        <w:contextualSpacing/>
        <w:jc w:val="left"/>
        <w:textAlignment w:val="baseline"/>
        <w:rPr>
          <w:rFonts w:ascii="굴림" w:eastAsia="굴림" w:hAnsi="굴림" w:cs="굴림"/>
          <w:bCs/>
          <w:color w:val="000000" w:themeColor="text1"/>
          <w:kern w:val="0"/>
          <w:szCs w:val="20"/>
        </w:rPr>
      </w:pPr>
    </w:p>
    <w:p w:rsidR="000574B8" w:rsidRPr="000574B8" w:rsidRDefault="000574B8" w:rsidP="000574B8">
      <w:pPr>
        <w:wordWrap/>
        <w:spacing w:line="288" w:lineRule="auto"/>
        <w:contextualSpacing/>
        <w:jc w:val="left"/>
        <w:textAlignment w:val="baseline"/>
        <w:rPr>
          <w:rFonts w:ascii="굴림" w:eastAsia="굴림" w:hAnsi="굴림" w:cs="굴림"/>
          <w:bCs/>
          <w:color w:val="000000" w:themeColor="text1"/>
          <w:kern w:val="0"/>
          <w:szCs w:val="20"/>
        </w:rPr>
      </w:pPr>
      <w:r w:rsidRPr="000574B8">
        <w:rPr>
          <w:rFonts w:ascii="굴림" w:eastAsia="굴림" w:hAnsi="굴림" w:cs="굴림" w:hint="eastAsia"/>
          <w:bCs/>
          <w:color w:val="000000" w:themeColor="text1"/>
          <w:kern w:val="0"/>
          <w:szCs w:val="20"/>
        </w:rPr>
        <w:t>제2조(재검토기한)「</w:t>
      </w:r>
      <w:proofErr w:type="spellStart"/>
      <w:r w:rsidRPr="000574B8">
        <w:rPr>
          <w:rFonts w:ascii="굴림" w:eastAsia="굴림" w:hAnsi="굴림" w:cs="굴림" w:hint="eastAsia"/>
          <w:bCs/>
          <w:color w:val="000000" w:themeColor="text1"/>
          <w:kern w:val="0"/>
          <w:szCs w:val="20"/>
        </w:rPr>
        <w:t>훈령·예규</w:t>
      </w:r>
      <w:proofErr w:type="spellEnd"/>
      <w:r w:rsidRPr="000574B8">
        <w:rPr>
          <w:rFonts w:ascii="굴림" w:eastAsia="굴림" w:hAnsi="굴림" w:cs="굴림" w:hint="eastAsia"/>
          <w:bCs/>
          <w:color w:val="000000" w:themeColor="text1"/>
          <w:kern w:val="0"/>
          <w:szCs w:val="20"/>
        </w:rPr>
        <w:t xml:space="preserve"> 등의 발령 및 관리에 관한 </w:t>
      </w:r>
      <w:proofErr w:type="spellStart"/>
      <w:r w:rsidRPr="000574B8">
        <w:rPr>
          <w:rFonts w:ascii="굴림" w:eastAsia="굴림" w:hAnsi="굴림" w:cs="굴림" w:hint="eastAsia"/>
          <w:bCs/>
          <w:color w:val="000000" w:themeColor="text1"/>
          <w:kern w:val="0"/>
          <w:szCs w:val="20"/>
        </w:rPr>
        <w:t>규정」에</w:t>
      </w:r>
      <w:proofErr w:type="spellEnd"/>
      <w:r w:rsidRPr="000574B8">
        <w:rPr>
          <w:rFonts w:ascii="굴림" w:eastAsia="굴림" w:hAnsi="굴림" w:cs="굴림" w:hint="eastAsia"/>
          <w:bCs/>
          <w:color w:val="000000" w:themeColor="text1"/>
          <w:kern w:val="0"/>
          <w:szCs w:val="20"/>
        </w:rPr>
        <w:t xml:space="preserve"> 따라 본 예규에 대하여 202</w:t>
      </w:r>
      <w:r w:rsidRPr="000574B8">
        <w:rPr>
          <w:rFonts w:ascii="굴림" w:eastAsia="굴림" w:hAnsi="굴림" w:cs="굴림"/>
          <w:bCs/>
          <w:color w:val="000000" w:themeColor="text1"/>
          <w:kern w:val="0"/>
          <w:szCs w:val="20"/>
        </w:rPr>
        <w:t>5</w:t>
      </w:r>
      <w:r w:rsidRPr="000574B8">
        <w:rPr>
          <w:rFonts w:ascii="굴림" w:eastAsia="굴림" w:hAnsi="굴림" w:cs="굴림" w:hint="eastAsia"/>
          <w:bCs/>
          <w:color w:val="000000" w:themeColor="text1"/>
          <w:kern w:val="0"/>
          <w:szCs w:val="20"/>
        </w:rPr>
        <w:t>년 1월 1일 기준으로 매3년이 되는 시점 (매3년째의 12월 31일까지를 말한다)마다 그 타당성을 검토하여 개선 등의 조치를 취하여야 한다</w:t>
      </w:r>
    </w:p>
    <w:p w:rsidR="000574B8" w:rsidRPr="000574B8" w:rsidRDefault="000574B8" w:rsidP="000574B8">
      <w:pPr>
        <w:wordWrap/>
        <w:spacing w:line="288" w:lineRule="auto"/>
        <w:contextualSpacing/>
        <w:jc w:val="left"/>
        <w:textAlignment w:val="baseline"/>
        <w:rPr>
          <w:rFonts w:ascii="굴림" w:eastAsia="굴림" w:hAnsi="굴림" w:cs="굴림"/>
          <w:bCs/>
          <w:color w:val="000000" w:themeColor="text1"/>
          <w:kern w:val="0"/>
          <w:szCs w:val="20"/>
        </w:rPr>
      </w:pPr>
    </w:p>
    <w:p w:rsidR="000574B8" w:rsidRPr="000574B8" w:rsidRDefault="000574B8" w:rsidP="000574B8">
      <w:pPr>
        <w:wordWrap/>
        <w:spacing w:line="288" w:lineRule="auto"/>
        <w:contextualSpacing/>
        <w:jc w:val="left"/>
        <w:textAlignment w:val="baseline"/>
        <w:rPr>
          <w:rFonts w:ascii="굴림" w:eastAsia="굴림" w:hAnsi="굴림" w:cs="굴림"/>
          <w:bCs/>
          <w:color w:val="000000" w:themeColor="text1"/>
          <w:kern w:val="0"/>
          <w:szCs w:val="20"/>
        </w:rPr>
      </w:pPr>
    </w:p>
    <w:p w:rsidR="000574B8" w:rsidRPr="003E428F" w:rsidRDefault="000574B8" w:rsidP="000574B8">
      <w:pPr>
        <w:pStyle w:val="12"/>
        <w:wordWrap/>
        <w:spacing w:line="288" w:lineRule="auto"/>
        <w:contextualSpacing/>
        <w:jc w:val="center"/>
        <w:rPr>
          <w:rFonts w:ascii="굴림"/>
          <w:color w:val="0000FF"/>
          <w:kern w:val="0"/>
        </w:rPr>
      </w:pPr>
      <w:r w:rsidRPr="00355C72">
        <w:rPr>
          <w:rFonts w:ascii="굴림" w:hint="eastAsia"/>
          <w:color w:val="0000FF"/>
          <w:kern w:val="0"/>
        </w:rPr>
        <w:t>부칙 &lt;</w:t>
      </w:r>
      <w:r w:rsidR="000F2FFF">
        <w:rPr>
          <w:rFonts w:ascii="굴림"/>
          <w:color w:val="0000FF"/>
          <w:kern w:val="0"/>
        </w:rPr>
        <w:t>1036</w:t>
      </w:r>
      <w:r w:rsidRPr="00355C72">
        <w:rPr>
          <w:rFonts w:ascii="굴림" w:hint="eastAsia"/>
          <w:color w:val="0000FF"/>
          <w:kern w:val="0"/>
        </w:rPr>
        <w:t>호, 202</w:t>
      </w:r>
      <w:r w:rsidR="002F2971">
        <w:rPr>
          <w:rFonts w:ascii="굴림"/>
          <w:color w:val="0000FF"/>
          <w:kern w:val="0"/>
        </w:rPr>
        <w:t>6</w:t>
      </w:r>
      <w:r>
        <w:rPr>
          <w:rFonts w:ascii="굴림"/>
          <w:color w:val="0000FF"/>
          <w:kern w:val="0"/>
        </w:rPr>
        <w:t>.</w:t>
      </w:r>
      <w:r>
        <w:rPr>
          <w:rFonts w:ascii="굴림" w:hint="eastAsia"/>
          <w:color w:val="0000FF"/>
          <w:kern w:val="0"/>
        </w:rPr>
        <w:t xml:space="preserve"> </w:t>
      </w:r>
      <w:r w:rsidR="002F2971">
        <w:rPr>
          <w:rFonts w:ascii="굴림"/>
          <w:color w:val="0000FF"/>
          <w:kern w:val="0"/>
        </w:rPr>
        <w:t>1</w:t>
      </w:r>
      <w:r w:rsidRPr="00355C72">
        <w:rPr>
          <w:rFonts w:ascii="굴림" w:hint="eastAsia"/>
          <w:color w:val="0000FF"/>
          <w:kern w:val="0"/>
        </w:rPr>
        <w:t>.</w:t>
      </w:r>
      <w:r w:rsidRPr="00355C72">
        <w:rPr>
          <w:rFonts w:ascii="굴림"/>
          <w:color w:val="0000FF"/>
          <w:kern w:val="0"/>
        </w:rPr>
        <w:t xml:space="preserve"> </w:t>
      </w:r>
      <w:r w:rsidR="002F2971">
        <w:rPr>
          <w:rFonts w:ascii="굴림"/>
          <w:color w:val="0000FF"/>
          <w:kern w:val="0"/>
        </w:rPr>
        <w:t>2</w:t>
      </w:r>
      <w:r w:rsidRPr="00355C72">
        <w:rPr>
          <w:rFonts w:ascii="굴림" w:hint="eastAsia"/>
          <w:color w:val="0000FF"/>
          <w:kern w:val="0"/>
        </w:rPr>
        <w:t>.&gt;</w:t>
      </w:r>
    </w:p>
    <w:p w:rsidR="000574B8" w:rsidRPr="00355C72" w:rsidRDefault="000574B8" w:rsidP="000574B8">
      <w:pPr>
        <w:pStyle w:val="12"/>
        <w:wordWrap/>
        <w:spacing w:line="288" w:lineRule="auto"/>
        <w:contextualSpacing/>
        <w:jc w:val="left"/>
        <w:rPr>
          <w:rFonts w:ascii="굴림"/>
          <w:color w:val="0000FF"/>
          <w:kern w:val="0"/>
        </w:rPr>
      </w:pPr>
      <w:r w:rsidRPr="00355C72">
        <w:rPr>
          <w:rFonts w:ascii="굴림" w:hint="eastAsia"/>
          <w:color w:val="0000FF"/>
          <w:kern w:val="0"/>
        </w:rPr>
        <w:t xml:space="preserve">이 예규는 </w:t>
      </w:r>
      <w:r>
        <w:rPr>
          <w:rFonts w:ascii="굴림" w:hint="eastAsia"/>
          <w:color w:val="0000FF"/>
          <w:kern w:val="0"/>
        </w:rPr>
        <w:t>발령한 날</w:t>
      </w:r>
      <w:r w:rsidRPr="00355C72">
        <w:rPr>
          <w:rFonts w:ascii="굴림" w:hint="eastAsia"/>
          <w:color w:val="0000FF"/>
          <w:kern w:val="0"/>
        </w:rPr>
        <w:t>부터 시행한다.</w:t>
      </w:r>
    </w:p>
    <w:p w:rsidR="000574B8" w:rsidRPr="00552AA6" w:rsidRDefault="000574B8" w:rsidP="000574B8">
      <w:pPr>
        <w:pStyle w:val="a5"/>
        <w:adjustRightInd w:val="0"/>
        <w:spacing w:line="360" w:lineRule="atLeast"/>
        <w:outlineLvl w:val="0"/>
        <w:rPr>
          <w:b/>
          <w:bCs/>
          <w:szCs w:val="20"/>
        </w:rPr>
      </w:pPr>
      <w:r w:rsidRPr="00552AA6">
        <w:rPr>
          <w:b/>
          <w:bCs/>
          <w:szCs w:val="20"/>
        </w:rPr>
        <w:lastRenderedPageBreak/>
        <w:t>ANNEX 1</w:t>
      </w:r>
    </w:p>
    <w:p w:rsidR="000574B8" w:rsidRPr="00FA1A4F" w:rsidRDefault="000574B8" w:rsidP="000574B8">
      <w:pPr>
        <w:pStyle w:val="a5"/>
        <w:adjustRightInd w:val="0"/>
        <w:spacing w:line="360" w:lineRule="atLeast"/>
        <w:ind w:firstLine="480"/>
        <w:rPr>
          <w:b/>
          <w:bCs/>
          <w:szCs w:val="20"/>
        </w:rPr>
      </w:pPr>
      <w:r w:rsidRPr="00FA1A4F">
        <w:rPr>
          <w:noProof/>
          <w:szCs w:val="20"/>
        </w:rPr>
        <w:drawing>
          <wp:anchor distT="0" distB="0" distL="115189" distR="115189" simplePos="0" relativeHeight="251659264" behindDoc="0" locked="0" layoutInCell="0" allowOverlap="1" wp14:anchorId="15BDCC8D" wp14:editId="2D5CE815">
            <wp:simplePos x="0" y="0"/>
            <wp:positionH relativeFrom="column">
              <wp:posOffset>0</wp:posOffset>
            </wp:positionH>
            <wp:positionV relativeFrom="paragraph">
              <wp:posOffset>46355</wp:posOffset>
            </wp:positionV>
            <wp:extent cx="572770" cy="544830"/>
            <wp:effectExtent l="0" t="0" r="0" b="7620"/>
            <wp:wrapSquare wrapText="bothSides"/>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 cy="544830"/>
                    </a:xfrm>
                    <a:prstGeom prst="rect">
                      <a:avLst/>
                    </a:prstGeom>
                    <a:noFill/>
                  </pic:spPr>
                </pic:pic>
              </a:graphicData>
            </a:graphic>
            <wp14:sizeRelH relativeFrom="page">
              <wp14:pctWidth>0</wp14:pctWidth>
            </wp14:sizeRelH>
            <wp14:sizeRelV relativeFrom="page">
              <wp14:pctHeight>0</wp14:pctHeight>
            </wp14:sizeRelV>
          </wp:anchor>
        </w:drawing>
      </w:r>
      <w:r w:rsidRPr="00FA1A4F">
        <w:rPr>
          <w:b/>
          <w:bCs/>
          <w:szCs w:val="20"/>
        </w:rPr>
        <w:t>DEFENSE ACQUISITION PROGRAM ADMINISTRATION</w:t>
      </w:r>
    </w:p>
    <w:p w:rsidR="000574B8" w:rsidRPr="00FA1A4F" w:rsidRDefault="000574B8" w:rsidP="000574B8">
      <w:pPr>
        <w:pStyle w:val="a5"/>
        <w:adjustRightInd w:val="0"/>
        <w:spacing w:line="360" w:lineRule="atLeast"/>
        <w:ind w:firstLine="480"/>
        <w:rPr>
          <w:b/>
          <w:bCs/>
          <w:szCs w:val="20"/>
        </w:rPr>
      </w:pPr>
    </w:p>
    <w:p w:rsidR="000574B8" w:rsidRDefault="000574B8" w:rsidP="000574B8">
      <w:pPr>
        <w:pStyle w:val="a5"/>
        <w:adjustRightInd w:val="0"/>
        <w:spacing w:line="360" w:lineRule="atLeast"/>
        <w:ind w:firstLine="1884"/>
        <w:rPr>
          <w:b/>
          <w:bCs/>
          <w:szCs w:val="20"/>
        </w:rPr>
      </w:pPr>
      <w:r w:rsidRPr="00FA1A4F">
        <w:rPr>
          <w:b/>
          <w:bCs/>
          <w:szCs w:val="20"/>
        </w:rPr>
        <w:t>REPUBLIC OF KOREA (R.O.K.)</w:t>
      </w:r>
    </w:p>
    <w:p w:rsidR="000574B8" w:rsidRDefault="000574B8" w:rsidP="000574B8">
      <w:pPr>
        <w:pStyle w:val="a5"/>
        <w:adjustRightInd w:val="0"/>
        <w:spacing w:line="360" w:lineRule="atLeast"/>
        <w:ind w:firstLine="1884"/>
        <w:rPr>
          <w:b/>
          <w:bCs/>
          <w:szCs w:val="20"/>
        </w:rPr>
      </w:pPr>
    </w:p>
    <w:p w:rsidR="000574B8" w:rsidRPr="00543B33" w:rsidRDefault="000574B8" w:rsidP="000574B8">
      <w:pPr>
        <w:pStyle w:val="a5"/>
        <w:adjustRightInd w:val="0"/>
        <w:spacing w:line="360" w:lineRule="atLeast"/>
        <w:rPr>
          <w:bCs/>
          <w:spacing w:val="-6"/>
          <w:sz w:val="20"/>
          <w:szCs w:val="20"/>
        </w:rPr>
      </w:pPr>
      <w:r w:rsidRPr="00543B33">
        <w:rPr>
          <w:bCs/>
          <w:spacing w:val="-6"/>
          <w:sz w:val="20"/>
          <w:szCs w:val="20"/>
        </w:rPr>
        <w:t>Government Complex-</w:t>
      </w:r>
      <w:proofErr w:type="spellStart"/>
      <w:r w:rsidRPr="00543B33">
        <w:rPr>
          <w:bCs/>
          <w:spacing w:val="-6"/>
          <w:sz w:val="20"/>
          <w:szCs w:val="20"/>
        </w:rPr>
        <w:t>Gwacheon</w:t>
      </w:r>
      <w:proofErr w:type="spellEnd"/>
      <w:r w:rsidRPr="00543B33">
        <w:rPr>
          <w:bCs/>
          <w:spacing w:val="-6"/>
          <w:sz w:val="20"/>
          <w:szCs w:val="20"/>
        </w:rPr>
        <w:t xml:space="preserve">, 47, </w:t>
      </w:r>
      <w:proofErr w:type="spellStart"/>
      <w:r w:rsidRPr="00543B33">
        <w:rPr>
          <w:bCs/>
          <w:spacing w:val="-6"/>
          <w:sz w:val="20"/>
          <w:szCs w:val="20"/>
        </w:rPr>
        <w:t>Gwanmun-ro</w:t>
      </w:r>
      <w:proofErr w:type="spellEnd"/>
      <w:r w:rsidRPr="00543B33">
        <w:rPr>
          <w:bCs/>
          <w:spacing w:val="-6"/>
          <w:sz w:val="20"/>
          <w:szCs w:val="20"/>
        </w:rPr>
        <w:t xml:space="preserve">, </w:t>
      </w:r>
      <w:proofErr w:type="spellStart"/>
      <w:r w:rsidRPr="00543B33">
        <w:rPr>
          <w:bCs/>
          <w:spacing w:val="-6"/>
          <w:sz w:val="20"/>
          <w:szCs w:val="20"/>
        </w:rPr>
        <w:t>Gwacheon-si</w:t>
      </w:r>
      <w:proofErr w:type="spellEnd"/>
      <w:r w:rsidRPr="00543B33">
        <w:rPr>
          <w:bCs/>
          <w:spacing w:val="-6"/>
          <w:sz w:val="20"/>
          <w:szCs w:val="20"/>
        </w:rPr>
        <w:t>, Gyeonggi-do, 13809, Republic of Korea</w:t>
      </w:r>
    </w:p>
    <w:p w:rsidR="000574B8" w:rsidRPr="00FA1A4F" w:rsidRDefault="000574B8" w:rsidP="000574B8">
      <w:pPr>
        <w:pStyle w:val="a5"/>
        <w:adjustRightInd w:val="0"/>
        <w:spacing w:line="360" w:lineRule="atLeast"/>
        <w:jc w:val="center"/>
        <w:rPr>
          <w:sz w:val="22"/>
          <w:szCs w:val="20"/>
        </w:rPr>
      </w:pPr>
    </w:p>
    <w:p w:rsidR="000574B8" w:rsidRPr="00FA1A4F" w:rsidRDefault="000574B8" w:rsidP="000574B8">
      <w:pPr>
        <w:pStyle w:val="a5"/>
        <w:numPr>
          <w:ilvl w:val="0"/>
          <w:numId w:val="3"/>
        </w:numPr>
        <w:adjustRightInd w:val="0"/>
        <w:spacing w:line="360" w:lineRule="atLeast"/>
        <w:jc w:val="both"/>
        <w:textAlignment w:val="baseline"/>
        <w:outlineLvl w:val="0"/>
        <w:rPr>
          <w:sz w:val="22"/>
          <w:szCs w:val="20"/>
          <w:u w:val="single" w:color="000000"/>
        </w:rPr>
      </w:pPr>
      <w:r w:rsidRPr="00FA1A4F">
        <w:rPr>
          <w:sz w:val="22"/>
          <w:szCs w:val="20"/>
        </w:rPr>
        <w:t xml:space="preserve">                                         </w:t>
      </w:r>
      <w:r w:rsidRPr="00FA1A4F">
        <w:rPr>
          <w:sz w:val="22"/>
          <w:szCs w:val="20"/>
        </w:rPr>
        <w:tab/>
      </w:r>
      <w:r w:rsidRPr="00FA1A4F">
        <w:rPr>
          <w:sz w:val="22"/>
          <w:szCs w:val="20"/>
        </w:rPr>
        <w:tab/>
      </w:r>
      <w:r w:rsidRPr="00FA1A4F">
        <w:rPr>
          <w:sz w:val="22"/>
          <w:szCs w:val="20"/>
          <w:u w:val="single" w:color="000000"/>
        </w:rPr>
        <w:t>INVITATION</w:t>
      </w:r>
      <w:r>
        <w:rPr>
          <w:sz w:val="22"/>
          <w:szCs w:val="20"/>
          <w:u w:val="single" w:color="000000"/>
        </w:rPr>
        <w:t xml:space="preserve"> </w:t>
      </w:r>
      <w:proofErr w:type="gramStart"/>
      <w:r>
        <w:rPr>
          <w:sz w:val="22"/>
          <w:szCs w:val="20"/>
          <w:u w:val="single" w:color="000000"/>
        </w:rPr>
        <w:t>NO .</w:t>
      </w:r>
      <w:proofErr w:type="gramEnd"/>
      <w:r>
        <w:rPr>
          <w:sz w:val="22"/>
          <w:szCs w:val="20"/>
          <w:u w:val="single" w:color="000000"/>
        </w:rPr>
        <w:t xml:space="preserve"> :                    </w:t>
      </w:r>
    </w:p>
    <w:p w:rsidR="000574B8" w:rsidRPr="00FA1A4F" w:rsidRDefault="000574B8" w:rsidP="000574B8">
      <w:pPr>
        <w:pStyle w:val="a5"/>
        <w:adjustRightInd w:val="0"/>
        <w:spacing w:line="360" w:lineRule="atLeast"/>
        <w:jc w:val="both"/>
        <w:rPr>
          <w:sz w:val="22"/>
          <w:szCs w:val="20"/>
          <w:u w:val="single" w:color="000000"/>
        </w:rPr>
      </w:pPr>
      <w:r w:rsidRPr="00FA1A4F">
        <w:rPr>
          <w:sz w:val="22"/>
          <w:szCs w:val="20"/>
        </w:rPr>
        <w:t xml:space="preserve">                                         </w:t>
      </w:r>
      <w:r w:rsidRPr="00FA1A4F">
        <w:rPr>
          <w:sz w:val="22"/>
          <w:szCs w:val="20"/>
        </w:rPr>
        <w:tab/>
      </w:r>
      <w:r w:rsidRPr="00FA1A4F">
        <w:rPr>
          <w:sz w:val="22"/>
          <w:szCs w:val="20"/>
        </w:rPr>
        <w:tab/>
      </w:r>
      <w:r w:rsidRPr="00FA1A4F">
        <w:rPr>
          <w:sz w:val="22"/>
          <w:szCs w:val="20"/>
          <w:u w:val="single" w:color="000000"/>
        </w:rPr>
        <w:t xml:space="preserve">DATE OF BID  </w:t>
      </w:r>
      <w:proofErr w:type="gramStart"/>
      <w:r w:rsidRPr="00FA1A4F">
        <w:rPr>
          <w:sz w:val="22"/>
          <w:szCs w:val="20"/>
          <w:u w:val="single" w:color="000000"/>
        </w:rPr>
        <w:t xml:space="preserve">  :</w:t>
      </w:r>
      <w:proofErr w:type="gramEnd"/>
      <w:r w:rsidRPr="00FA1A4F">
        <w:rPr>
          <w:sz w:val="22"/>
          <w:szCs w:val="20"/>
          <w:u w:val="single" w:color="000000"/>
        </w:rPr>
        <w:t xml:space="preserve">                    </w:t>
      </w:r>
    </w:p>
    <w:p w:rsidR="000574B8" w:rsidRPr="00FA1A4F" w:rsidRDefault="000574B8" w:rsidP="000574B8">
      <w:pPr>
        <w:pStyle w:val="a5"/>
        <w:adjustRightInd w:val="0"/>
        <w:spacing w:line="360" w:lineRule="atLeast"/>
        <w:jc w:val="both"/>
        <w:rPr>
          <w:sz w:val="22"/>
          <w:szCs w:val="20"/>
          <w:u w:val="single" w:color="000000"/>
        </w:rPr>
      </w:pPr>
      <w:r w:rsidRPr="00FA1A4F">
        <w:rPr>
          <w:sz w:val="22"/>
          <w:szCs w:val="20"/>
        </w:rPr>
        <w:t xml:space="preserve">                                         </w:t>
      </w:r>
      <w:r w:rsidRPr="00FA1A4F">
        <w:rPr>
          <w:sz w:val="22"/>
          <w:szCs w:val="20"/>
        </w:rPr>
        <w:tab/>
      </w:r>
      <w:r w:rsidRPr="00FA1A4F">
        <w:rPr>
          <w:sz w:val="22"/>
          <w:szCs w:val="20"/>
        </w:rPr>
        <w:tab/>
      </w:r>
      <w:r w:rsidRPr="00FA1A4F">
        <w:rPr>
          <w:sz w:val="22"/>
          <w:szCs w:val="20"/>
          <w:u w:val="single" w:color="000000"/>
        </w:rPr>
        <w:t xml:space="preserve">P.R NO.       </w:t>
      </w:r>
      <w:proofErr w:type="gramStart"/>
      <w:r w:rsidRPr="00FA1A4F">
        <w:rPr>
          <w:sz w:val="22"/>
          <w:szCs w:val="20"/>
          <w:u w:val="single" w:color="000000"/>
        </w:rPr>
        <w:t xml:space="preserve">  :</w:t>
      </w:r>
      <w:proofErr w:type="gramEnd"/>
      <w:r w:rsidRPr="00FA1A4F">
        <w:rPr>
          <w:sz w:val="22"/>
          <w:szCs w:val="20"/>
          <w:u w:val="single" w:color="000000"/>
        </w:rPr>
        <w:t xml:space="preserve">                    </w:t>
      </w:r>
    </w:p>
    <w:p w:rsidR="000574B8" w:rsidRPr="00873B36" w:rsidRDefault="000574B8" w:rsidP="000574B8">
      <w:pPr>
        <w:pStyle w:val="a5"/>
        <w:adjustRightInd w:val="0"/>
        <w:spacing w:line="360" w:lineRule="atLeast"/>
        <w:jc w:val="both"/>
        <w:rPr>
          <w:sz w:val="20"/>
          <w:szCs w:val="20"/>
          <w:u w:val="single" w:color="000000"/>
        </w:rPr>
      </w:pPr>
      <w:r w:rsidRPr="00FA1A4F">
        <w:rPr>
          <w:sz w:val="22"/>
          <w:szCs w:val="20"/>
        </w:rPr>
        <w:t xml:space="preserve">                                         </w:t>
      </w:r>
      <w:r w:rsidRPr="00FA1A4F">
        <w:rPr>
          <w:sz w:val="22"/>
          <w:szCs w:val="20"/>
        </w:rPr>
        <w:tab/>
      </w:r>
      <w:r w:rsidRPr="00FA1A4F">
        <w:rPr>
          <w:sz w:val="22"/>
          <w:szCs w:val="20"/>
        </w:rPr>
        <w:tab/>
      </w:r>
      <w:r w:rsidRPr="00FA1A4F">
        <w:rPr>
          <w:sz w:val="22"/>
          <w:szCs w:val="20"/>
          <w:u w:val="single" w:color="000000"/>
        </w:rPr>
        <w:t xml:space="preserve">CONTRACT </w:t>
      </w:r>
      <w:proofErr w:type="gramStart"/>
      <w:r w:rsidRPr="00FA1A4F">
        <w:rPr>
          <w:sz w:val="22"/>
          <w:szCs w:val="20"/>
          <w:u w:val="single" w:color="000000"/>
        </w:rPr>
        <w:t>NO  :</w:t>
      </w:r>
      <w:proofErr w:type="gramEnd"/>
      <w:r w:rsidRPr="00FA1A4F">
        <w:rPr>
          <w:sz w:val="22"/>
          <w:szCs w:val="20"/>
          <w:u w:val="single" w:color="000000"/>
        </w:rPr>
        <w:t xml:space="preserve">                    </w:t>
      </w:r>
    </w:p>
    <w:p w:rsidR="000574B8" w:rsidRPr="00873B36" w:rsidRDefault="000574B8" w:rsidP="000574B8">
      <w:pPr>
        <w:pStyle w:val="a5"/>
        <w:adjustRightInd w:val="0"/>
        <w:spacing w:line="360" w:lineRule="atLeast"/>
        <w:jc w:val="both"/>
        <w:rPr>
          <w:sz w:val="20"/>
          <w:szCs w:val="20"/>
        </w:rPr>
      </w:pPr>
    </w:p>
    <w:p w:rsidR="000574B8" w:rsidRPr="00873B36" w:rsidRDefault="000574B8" w:rsidP="000574B8">
      <w:pPr>
        <w:pStyle w:val="a5"/>
        <w:adjustRightInd w:val="0"/>
        <w:spacing w:line="360" w:lineRule="atLeast"/>
        <w:jc w:val="both"/>
        <w:rPr>
          <w:sz w:val="20"/>
          <w:szCs w:val="20"/>
        </w:rPr>
      </w:pPr>
    </w:p>
    <w:p w:rsidR="000574B8" w:rsidRPr="00873B36" w:rsidRDefault="000574B8" w:rsidP="000574B8">
      <w:pPr>
        <w:pStyle w:val="a5"/>
        <w:adjustRightInd w:val="0"/>
        <w:spacing w:line="360" w:lineRule="atLeast"/>
        <w:jc w:val="both"/>
        <w:rPr>
          <w:sz w:val="20"/>
          <w:szCs w:val="20"/>
        </w:rPr>
      </w:pPr>
    </w:p>
    <w:p w:rsidR="000574B8" w:rsidRPr="00873B36" w:rsidRDefault="000574B8" w:rsidP="000574B8">
      <w:pPr>
        <w:pStyle w:val="a5"/>
        <w:adjustRightInd w:val="0"/>
        <w:spacing w:line="360" w:lineRule="atLeast"/>
        <w:jc w:val="both"/>
        <w:rPr>
          <w:sz w:val="20"/>
          <w:szCs w:val="20"/>
        </w:rPr>
      </w:pPr>
    </w:p>
    <w:p w:rsidR="000574B8" w:rsidRPr="00F15EE3" w:rsidRDefault="000574B8" w:rsidP="000574B8">
      <w:pPr>
        <w:pStyle w:val="a5"/>
        <w:numPr>
          <w:ilvl w:val="0"/>
          <w:numId w:val="3"/>
        </w:numPr>
        <w:adjustRightInd w:val="0"/>
        <w:spacing w:line="360" w:lineRule="atLeast"/>
        <w:jc w:val="center"/>
        <w:textAlignment w:val="baseline"/>
        <w:outlineLvl w:val="0"/>
        <w:rPr>
          <w:sz w:val="20"/>
          <w:szCs w:val="20"/>
        </w:rPr>
      </w:pPr>
      <w:r w:rsidRPr="00F15EE3">
        <w:rPr>
          <w:b/>
          <w:bCs/>
          <w:szCs w:val="20"/>
        </w:rPr>
        <w:t xml:space="preserve">CONTRACT COVER </w:t>
      </w:r>
      <w:r w:rsidRPr="001250B5">
        <w:rPr>
          <w:b/>
          <w:bCs/>
          <w:szCs w:val="20"/>
        </w:rPr>
        <w:t>SHEET</w:t>
      </w:r>
    </w:p>
    <w:p w:rsidR="000574B8" w:rsidRPr="00873B36" w:rsidRDefault="000574B8" w:rsidP="000574B8">
      <w:pPr>
        <w:pStyle w:val="a5"/>
        <w:numPr>
          <w:ilvl w:val="0"/>
          <w:numId w:val="3"/>
        </w:numPr>
        <w:adjustRightInd w:val="0"/>
        <w:spacing w:line="360" w:lineRule="atLeast"/>
        <w:jc w:val="center"/>
        <w:textAlignment w:val="baseline"/>
        <w:outlineLvl w:val="0"/>
        <w:rPr>
          <w:sz w:val="20"/>
          <w:szCs w:val="20"/>
        </w:rPr>
      </w:pPr>
    </w:p>
    <w:p w:rsidR="000574B8" w:rsidRPr="00FA1A4F" w:rsidRDefault="000574B8" w:rsidP="000574B8">
      <w:pPr>
        <w:pStyle w:val="a5"/>
        <w:adjustRightInd w:val="0"/>
        <w:spacing w:line="360" w:lineRule="atLeast"/>
        <w:jc w:val="both"/>
        <w:rPr>
          <w:sz w:val="22"/>
          <w:szCs w:val="20"/>
        </w:rPr>
      </w:pPr>
      <w:r w:rsidRPr="00FA1A4F">
        <w:rPr>
          <w:sz w:val="22"/>
          <w:szCs w:val="20"/>
        </w:rPr>
        <w:t>The Defense Acquisition Program Administration hereby agrees to buy and hereby agrees to sell in compliance with the Terms and Conditions of the contract attached hereto.</w:t>
      </w:r>
    </w:p>
    <w:p w:rsidR="000574B8" w:rsidRPr="00873B36" w:rsidRDefault="000574B8" w:rsidP="000574B8">
      <w:pPr>
        <w:pStyle w:val="a5"/>
        <w:adjustRightInd w:val="0"/>
        <w:spacing w:line="360" w:lineRule="atLeast"/>
        <w:jc w:val="both"/>
        <w:rPr>
          <w:sz w:val="20"/>
          <w:szCs w:val="20"/>
        </w:rPr>
      </w:pPr>
    </w:p>
    <w:p w:rsidR="000574B8" w:rsidRPr="00873B36" w:rsidRDefault="000574B8" w:rsidP="000574B8">
      <w:pPr>
        <w:pStyle w:val="a5"/>
        <w:adjustRightInd w:val="0"/>
        <w:spacing w:line="360" w:lineRule="atLeast"/>
        <w:jc w:val="both"/>
        <w:rPr>
          <w:sz w:val="20"/>
          <w:szCs w:val="20"/>
        </w:rPr>
      </w:pPr>
    </w:p>
    <w:p w:rsidR="000574B8" w:rsidRPr="00873B36" w:rsidRDefault="000574B8" w:rsidP="000574B8">
      <w:pPr>
        <w:pStyle w:val="a5"/>
        <w:adjustRightInd w:val="0"/>
        <w:spacing w:line="400" w:lineRule="exact"/>
        <w:jc w:val="both"/>
        <w:rPr>
          <w:sz w:val="20"/>
          <w:szCs w:val="20"/>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0574B8" w:rsidRPr="00873B36" w:rsidTr="000574B8">
        <w:tc>
          <w:tcPr>
            <w:tcW w:w="4814" w:type="dxa"/>
          </w:tcPr>
          <w:p w:rsidR="000574B8" w:rsidRPr="003538EA" w:rsidRDefault="000574B8" w:rsidP="000574B8">
            <w:pPr>
              <w:wordWrap/>
              <w:spacing w:line="400" w:lineRule="exact"/>
              <w:textAlignment w:val="baseline"/>
              <w:rPr>
                <w:rFonts w:ascii="굴림" w:eastAsia="굴림" w:hAnsi="굴림" w:cs="굴림"/>
                <w:color w:val="000000"/>
                <w:kern w:val="0"/>
                <w:sz w:val="22"/>
                <w:szCs w:val="20"/>
              </w:rPr>
            </w:pPr>
            <w:r w:rsidRPr="003538EA">
              <w:rPr>
                <w:rFonts w:ascii="굴림" w:eastAsia="굴림" w:hAnsi="굴림" w:cs="굴림" w:hint="eastAsia"/>
                <w:color w:val="000000"/>
                <w:kern w:val="0"/>
                <w:sz w:val="22"/>
                <w:szCs w:val="20"/>
              </w:rPr>
              <w:t xml:space="preserve">Signed </w:t>
            </w:r>
            <w:proofErr w:type="gramStart"/>
            <w:r w:rsidRPr="003538EA">
              <w:rPr>
                <w:rFonts w:ascii="굴림" w:eastAsia="굴림" w:hAnsi="굴림" w:cs="굴림" w:hint="eastAsia"/>
                <w:color w:val="000000"/>
                <w:kern w:val="0"/>
                <w:sz w:val="22"/>
                <w:szCs w:val="20"/>
              </w:rPr>
              <w:t>at :</w:t>
            </w:r>
            <w:proofErr w:type="gramEnd"/>
            <w:r w:rsidRPr="003538EA">
              <w:rPr>
                <w:rFonts w:ascii="굴림" w:eastAsia="굴림" w:hAnsi="굴림" w:cs="굴림" w:hint="eastAsia"/>
                <w:color w:val="000000"/>
                <w:kern w:val="0"/>
                <w:sz w:val="22"/>
                <w:szCs w:val="20"/>
              </w:rPr>
              <w:t xml:space="preserve"> ___________________________</w:t>
            </w:r>
          </w:p>
          <w:p w:rsidR="000574B8" w:rsidRPr="003538EA" w:rsidRDefault="000574B8" w:rsidP="000574B8">
            <w:pPr>
              <w:wordWrap/>
              <w:spacing w:line="400" w:lineRule="exact"/>
              <w:textAlignment w:val="baseline"/>
              <w:rPr>
                <w:rFonts w:ascii="굴림" w:eastAsia="굴림" w:hAnsi="굴림" w:cs="굴림"/>
                <w:color w:val="000000"/>
                <w:kern w:val="0"/>
                <w:sz w:val="22"/>
                <w:szCs w:val="20"/>
              </w:rPr>
            </w:pPr>
          </w:p>
          <w:p w:rsidR="000574B8" w:rsidRPr="003538EA" w:rsidRDefault="000574B8" w:rsidP="000574B8">
            <w:pPr>
              <w:wordWrap/>
              <w:spacing w:line="400" w:lineRule="exact"/>
              <w:textAlignment w:val="baseline"/>
              <w:rPr>
                <w:rFonts w:ascii="굴림" w:eastAsia="굴림" w:hAnsi="굴림" w:cs="굴림"/>
                <w:color w:val="000000"/>
                <w:kern w:val="0"/>
                <w:sz w:val="22"/>
                <w:szCs w:val="20"/>
              </w:rPr>
            </w:pPr>
            <w:r w:rsidRPr="003538EA">
              <w:rPr>
                <w:rFonts w:ascii="굴림" w:eastAsia="굴림" w:hAnsi="굴림" w:cs="굴림" w:hint="eastAsia"/>
                <w:color w:val="000000"/>
                <w:kern w:val="0"/>
                <w:sz w:val="22"/>
                <w:szCs w:val="20"/>
              </w:rPr>
              <w:t>This _____ day of (</w:t>
            </w:r>
            <w:proofErr w:type="spellStart"/>
            <w:r w:rsidRPr="003538EA">
              <w:rPr>
                <w:rFonts w:ascii="굴림" w:eastAsia="굴림" w:hAnsi="굴림" w:cs="굴림" w:hint="eastAsia"/>
                <w:color w:val="000000"/>
                <w:kern w:val="0"/>
                <w:sz w:val="22"/>
                <w:szCs w:val="20"/>
              </w:rPr>
              <w:t>계약년도</w:t>
            </w:r>
            <w:proofErr w:type="spellEnd"/>
            <w:r w:rsidRPr="003538EA">
              <w:rPr>
                <w:rFonts w:ascii="굴림" w:eastAsia="굴림" w:hAnsi="굴림" w:cs="굴림" w:hint="eastAsia"/>
                <w:color w:val="000000"/>
                <w:kern w:val="0"/>
                <w:sz w:val="22"/>
                <w:szCs w:val="20"/>
              </w:rPr>
              <w:t>/Year of the Contract)</w:t>
            </w:r>
          </w:p>
          <w:p w:rsidR="000574B8" w:rsidRPr="003538EA" w:rsidRDefault="000574B8" w:rsidP="000574B8">
            <w:pPr>
              <w:wordWrap/>
              <w:spacing w:line="400" w:lineRule="exact"/>
              <w:textAlignment w:val="baseline"/>
              <w:rPr>
                <w:rFonts w:ascii="굴림" w:eastAsia="굴림" w:hAnsi="굴림" w:cs="굴림"/>
                <w:color w:val="000000"/>
                <w:kern w:val="0"/>
                <w:sz w:val="22"/>
                <w:szCs w:val="20"/>
              </w:rPr>
            </w:pPr>
          </w:p>
          <w:p w:rsidR="000574B8" w:rsidRPr="003538EA" w:rsidRDefault="000574B8" w:rsidP="000574B8">
            <w:pPr>
              <w:wordWrap/>
              <w:spacing w:line="400" w:lineRule="exact"/>
              <w:textAlignment w:val="baseline"/>
              <w:rPr>
                <w:rFonts w:ascii="굴림" w:eastAsia="굴림" w:hAnsi="굴림" w:cs="굴림"/>
                <w:color w:val="000000"/>
                <w:kern w:val="0"/>
                <w:sz w:val="22"/>
                <w:szCs w:val="20"/>
              </w:rPr>
            </w:pPr>
          </w:p>
          <w:p w:rsidR="000574B8" w:rsidRPr="003538EA" w:rsidRDefault="000574B8" w:rsidP="000574B8">
            <w:pPr>
              <w:wordWrap/>
              <w:spacing w:line="400" w:lineRule="exact"/>
              <w:textAlignment w:val="baseline"/>
              <w:rPr>
                <w:rFonts w:ascii="굴림" w:eastAsia="굴림" w:hAnsi="굴림" w:cs="굴림"/>
                <w:color w:val="000000"/>
                <w:kern w:val="0"/>
                <w:sz w:val="22"/>
                <w:szCs w:val="20"/>
              </w:rPr>
            </w:pPr>
          </w:p>
          <w:p w:rsidR="000574B8" w:rsidRPr="00FA1A4F" w:rsidRDefault="000574B8" w:rsidP="000574B8">
            <w:pPr>
              <w:wordWrap/>
              <w:spacing w:line="400" w:lineRule="exact"/>
              <w:textAlignment w:val="baseline"/>
              <w:rPr>
                <w:rFonts w:ascii="굴림" w:eastAsia="굴림" w:hAnsi="굴림" w:cs="굴림"/>
                <w:color w:val="000000"/>
                <w:kern w:val="0"/>
                <w:sz w:val="22"/>
                <w:szCs w:val="20"/>
              </w:rPr>
            </w:pPr>
          </w:p>
          <w:p w:rsidR="000574B8" w:rsidRPr="00FA1A4F" w:rsidRDefault="000574B8" w:rsidP="000574B8">
            <w:pPr>
              <w:wordWrap/>
              <w:spacing w:line="400" w:lineRule="exact"/>
              <w:textAlignment w:val="baseline"/>
              <w:rPr>
                <w:rFonts w:ascii="굴림" w:eastAsia="굴림" w:hAnsi="굴림" w:cs="굴림"/>
                <w:color w:val="000000"/>
                <w:kern w:val="0"/>
                <w:sz w:val="22"/>
                <w:szCs w:val="20"/>
              </w:rPr>
            </w:pPr>
          </w:p>
          <w:p w:rsidR="000574B8" w:rsidRPr="003538EA" w:rsidRDefault="000574B8" w:rsidP="000574B8">
            <w:pPr>
              <w:wordWrap/>
              <w:spacing w:line="400" w:lineRule="exact"/>
              <w:textAlignment w:val="baseline"/>
              <w:rPr>
                <w:rFonts w:ascii="굴림" w:eastAsia="굴림" w:hAnsi="굴림" w:cs="굴림"/>
                <w:color w:val="000000"/>
                <w:kern w:val="0"/>
                <w:sz w:val="22"/>
                <w:szCs w:val="20"/>
              </w:rPr>
            </w:pPr>
            <w:r w:rsidRPr="003538EA">
              <w:rPr>
                <w:rFonts w:ascii="굴림" w:eastAsia="굴림" w:hAnsi="굴림" w:cs="굴림" w:hint="eastAsia"/>
                <w:color w:val="000000"/>
                <w:kern w:val="0"/>
                <w:sz w:val="22"/>
                <w:szCs w:val="20"/>
              </w:rPr>
              <w:t xml:space="preserve">_______________________________________ </w:t>
            </w:r>
          </w:p>
          <w:p w:rsidR="000574B8" w:rsidRPr="00FA1A4F" w:rsidRDefault="000574B8" w:rsidP="000574B8">
            <w:pPr>
              <w:pStyle w:val="a5"/>
              <w:adjustRightInd w:val="0"/>
              <w:spacing w:line="400" w:lineRule="exact"/>
              <w:jc w:val="both"/>
              <w:rPr>
                <w:sz w:val="22"/>
                <w:szCs w:val="20"/>
              </w:rPr>
            </w:pPr>
          </w:p>
        </w:tc>
        <w:tc>
          <w:tcPr>
            <w:tcW w:w="4814" w:type="dxa"/>
          </w:tcPr>
          <w:p w:rsidR="000574B8" w:rsidRPr="003538EA" w:rsidRDefault="000574B8" w:rsidP="000574B8">
            <w:pPr>
              <w:wordWrap/>
              <w:spacing w:line="400" w:lineRule="exact"/>
              <w:textAlignment w:val="baseline"/>
              <w:rPr>
                <w:rFonts w:ascii="굴림" w:eastAsia="굴림" w:hAnsi="굴림" w:cs="굴림"/>
                <w:color w:val="000000"/>
                <w:kern w:val="0"/>
                <w:sz w:val="22"/>
                <w:szCs w:val="20"/>
              </w:rPr>
            </w:pPr>
            <w:r w:rsidRPr="003538EA">
              <w:rPr>
                <w:rFonts w:ascii="굴림" w:eastAsia="굴림" w:hAnsi="굴림" w:cs="굴림" w:hint="eastAsia"/>
                <w:color w:val="000000"/>
                <w:kern w:val="0"/>
                <w:sz w:val="22"/>
                <w:szCs w:val="20"/>
              </w:rPr>
              <w:t xml:space="preserve">Signed </w:t>
            </w:r>
            <w:proofErr w:type="gramStart"/>
            <w:r w:rsidRPr="003538EA">
              <w:rPr>
                <w:rFonts w:ascii="굴림" w:eastAsia="굴림" w:hAnsi="굴림" w:cs="굴림" w:hint="eastAsia"/>
                <w:color w:val="000000"/>
                <w:kern w:val="0"/>
                <w:sz w:val="22"/>
                <w:szCs w:val="20"/>
              </w:rPr>
              <w:t>at :</w:t>
            </w:r>
            <w:proofErr w:type="gramEnd"/>
            <w:r w:rsidRPr="003538EA">
              <w:rPr>
                <w:rFonts w:ascii="굴림" w:eastAsia="굴림" w:hAnsi="굴림" w:cs="굴림" w:hint="eastAsia"/>
                <w:color w:val="000000"/>
                <w:kern w:val="0"/>
                <w:sz w:val="22"/>
                <w:szCs w:val="20"/>
              </w:rPr>
              <w:t xml:space="preserve"> __________________________</w:t>
            </w:r>
          </w:p>
          <w:p w:rsidR="000574B8" w:rsidRPr="003538EA" w:rsidRDefault="000574B8" w:rsidP="000574B8">
            <w:pPr>
              <w:wordWrap/>
              <w:spacing w:line="400" w:lineRule="exact"/>
              <w:textAlignment w:val="baseline"/>
              <w:rPr>
                <w:rFonts w:ascii="굴림" w:eastAsia="굴림" w:hAnsi="굴림" w:cs="굴림"/>
                <w:color w:val="000000"/>
                <w:kern w:val="0"/>
                <w:sz w:val="22"/>
                <w:szCs w:val="20"/>
              </w:rPr>
            </w:pPr>
          </w:p>
          <w:p w:rsidR="000574B8" w:rsidRPr="003538EA" w:rsidRDefault="000574B8" w:rsidP="000574B8">
            <w:pPr>
              <w:wordWrap/>
              <w:spacing w:line="400" w:lineRule="exact"/>
              <w:textAlignment w:val="baseline"/>
              <w:rPr>
                <w:rFonts w:ascii="굴림" w:eastAsia="굴림" w:hAnsi="굴림" w:cs="굴림"/>
                <w:color w:val="000000"/>
                <w:kern w:val="0"/>
                <w:sz w:val="22"/>
                <w:szCs w:val="20"/>
              </w:rPr>
            </w:pPr>
            <w:r w:rsidRPr="003538EA">
              <w:rPr>
                <w:rFonts w:ascii="굴림" w:eastAsia="굴림" w:hAnsi="굴림" w:cs="굴림" w:hint="eastAsia"/>
                <w:color w:val="000000"/>
                <w:kern w:val="0"/>
                <w:sz w:val="22"/>
                <w:szCs w:val="20"/>
              </w:rPr>
              <w:t>This _______ day of (</w:t>
            </w:r>
            <w:proofErr w:type="spellStart"/>
            <w:r w:rsidRPr="003538EA">
              <w:rPr>
                <w:rFonts w:ascii="굴림" w:eastAsia="굴림" w:hAnsi="굴림" w:cs="굴림" w:hint="eastAsia"/>
                <w:color w:val="000000"/>
                <w:kern w:val="0"/>
                <w:sz w:val="22"/>
                <w:szCs w:val="20"/>
              </w:rPr>
              <w:t>계약년도</w:t>
            </w:r>
            <w:proofErr w:type="spellEnd"/>
            <w:r w:rsidRPr="003538EA">
              <w:rPr>
                <w:rFonts w:ascii="굴림" w:eastAsia="굴림" w:hAnsi="굴림" w:cs="굴림" w:hint="eastAsia"/>
                <w:color w:val="000000"/>
                <w:kern w:val="0"/>
                <w:sz w:val="22"/>
                <w:szCs w:val="20"/>
              </w:rPr>
              <w:t>/Year of the Contract)</w:t>
            </w:r>
          </w:p>
          <w:p w:rsidR="000574B8" w:rsidRPr="003538EA" w:rsidRDefault="000574B8" w:rsidP="000574B8">
            <w:pPr>
              <w:wordWrap/>
              <w:spacing w:line="400" w:lineRule="exact"/>
              <w:textAlignment w:val="baseline"/>
              <w:rPr>
                <w:rFonts w:ascii="굴림" w:eastAsia="굴림" w:hAnsi="굴림" w:cs="굴림"/>
                <w:color w:val="000000"/>
                <w:kern w:val="0"/>
                <w:sz w:val="22"/>
                <w:szCs w:val="20"/>
              </w:rPr>
            </w:pPr>
          </w:p>
          <w:p w:rsidR="000574B8" w:rsidRPr="003538EA" w:rsidRDefault="000574B8" w:rsidP="000574B8">
            <w:pPr>
              <w:wordWrap/>
              <w:spacing w:line="400" w:lineRule="exact"/>
              <w:jc w:val="center"/>
              <w:textAlignment w:val="baseline"/>
              <w:rPr>
                <w:rFonts w:ascii="굴림" w:eastAsia="굴림" w:hAnsi="굴림" w:cs="굴림"/>
                <w:color w:val="000000"/>
                <w:kern w:val="0"/>
                <w:sz w:val="22"/>
                <w:szCs w:val="20"/>
              </w:rPr>
            </w:pPr>
            <w:r w:rsidRPr="003538EA">
              <w:rPr>
                <w:rFonts w:ascii="굴림" w:eastAsia="굴림" w:hAnsi="굴림" w:cs="굴림" w:hint="eastAsia"/>
                <w:color w:val="000000"/>
                <w:kern w:val="0"/>
                <w:sz w:val="22"/>
                <w:szCs w:val="20"/>
              </w:rPr>
              <w:t>DEFENSE ACQUISITION</w:t>
            </w:r>
          </w:p>
          <w:p w:rsidR="000574B8" w:rsidRPr="003538EA" w:rsidRDefault="000574B8" w:rsidP="000574B8">
            <w:pPr>
              <w:wordWrap/>
              <w:spacing w:line="400" w:lineRule="exact"/>
              <w:jc w:val="center"/>
              <w:textAlignment w:val="baseline"/>
              <w:rPr>
                <w:rFonts w:ascii="굴림" w:eastAsia="굴림" w:hAnsi="굴림" w:cs="굴림"/>
                <w:color w:val="000000"/>
                <w:kern w:val="0"/>
                <w:sz w:val="22"/>
                <w:szCs w:val="20"/>
              </w:rPr>
            </w:pPr>
            <w:r w:rsidRPr="003538EA">
              <w:rPr>
                <w:rFonts w:ascii="굴림" w:eastAsia="굴림" w:hAnsi="굴림" w:cs="굴림" w:hint="eastAsia"/>
                <w:color w:val="000000"/>
                <w:kern w:val="0"/>
                <w:sz w:val="22"/>
                <w:szCs w:val="20"/>
              </w:rPr>
              <w:t>PROGRAM ADMINISTRATION</w:t>
            </w:r>
          </w:p>
          <w:p w:rsidR="000574B8" w:rsidRPr="003538EA" w:rsidRDefault="000574B8" w:rsidP="000574B8">
            <w:pPr>
              <w:wordWrap/>
              <w:spacing w:line="400" w:lineRule="exact"/>
              <w:jc w:val="center"/>
              <w:textAlignment w:val="baseline"/>
              <w:rPr>
                <w:rFonts w:ascii="굴림" w:eastAsia="굴림" w:hAnsi="굴림" w:cs="굴림"/>
                <w:color w:val="000000"/>
                <w:kern w:val="0"/>
                <w:sz w:val="22"/>
                <w:szCs w:val="20"/>
              </w:rPr>
            </w:pPr>
            <w:r w:rsidRPr="003538EA">
              <w:rPr>
                <w:rFonts w:ascii="굴림" w:eastAsia="굴림" w:hAnsi="굴림" w:cs="굴림" w:hint="eastAsia"/>
                <w:color w:val="000000"/>
                <w:kern w:val="0"/>
                <w:sz w:val="22"/>
                <w:szCs w:val="20"/>
              </w:rPr>
              <w:t>REPUBLIC OF KOREA</w:t>
            </w:r>
          </w:p>
          <w:p w:rsidR="000574B8" w:rsidRPr="00FA1A4F" w:rsidRDefault="000574B8" w:rsidP="000574B8">
            <w:pPr>
              <w:wordWrap/>
              <w:spacing w:line="400" w:lineRule="exact"/>
              <w:textAlignment w:val="baseline"/>
              <w:rPr>
                <w:rFonts w:ascii="굴림" w:eastAsia="굴림" w:hAnsi="굴림" w:cs="굴림"/>
                <w:color w:val="000000"/>
                <w:kern w:val="0"/>
                <w:sz w:val="22"/>
                <w:szCs w:val="20"/>
              </w:rPr>
            </w:pPr>
          </w:p>
          <w:p w:rsidR="000574B8" w:rsidRPr="003538EA" w:rsidRDefault="000574B8" w:rsidP="000574B8">
            <w:pPr>
              <w:wordWrap/>
              <w:spacing w:line="400" w:lineRule="exact"/>
              <w:textAlignment w:val="baseline"/>
              <w:rPr>
                <w:rFonts w:ascii="굴림" w:eastAsia="굴림" w:hAnsi="굴림" w:cs="굴림"/>
                <w:color w:val="000000"/>
                <w:kern w:val="0"/>
                <w:sz w:val="22"/>
                <w:szCs w:val="20"/>
              </w:rPr>
            </w:pPr>
            <w:r w:rsidRPr="003538EA">
              <w:rPr>
                <w:rFonts w:ascii="굴림" w:eastAsia="굴림" w:hAnsi="굴림" w:cs="굴림" w:hint="eastAsia"/>
                <w:color w:val="000000"/>
                <w:kern w:val="0"/>
                <w:sz w:val="22"/>
                <w:szCs w:val="20"/>
              </w:rPr>
              <w:t>_______________________________________</w:t>
            </w:r>
          </w:p>
          <w:p w:rsidR="000574B8" w:rsidRPr="00FA1A4F" w:rsidRDefault="000574B8" w:rsidP="000574B8">
            <w:pPr>
              <w:pStyle w:val="a5"/>
              <w:adjustRightInd w:val="0"/>
              <w:spacing w:line="400" w:lineRule="exact"/>
              <w:jc w:val="both"/>
              <w:rPr>
                <w:sz w:val="22"/>
                <w:szCs w:val="20"/>
              </w:rPr>
            </w:pPr>
          </w:p>
        </w:tc>
      </w:tr>
    </w:tbl>
    <w:p w:rsidR="000574B8" w:rsidRPr="00873B36" w:rsidRDefault="000574B8" w:rsidP="000574B8">
      <w:pPr>
        <w:pStyle w:val="a5"/>
        <w:adjustRightInd w:val="0"/>
        <w:spacing w:line="320" w:lineRule="exact"/>
        <w:jc w:val="both"/>
        <w:rPr>
          <w:sz w:val="20"/>
          <w:szCs w:val="20"/>
        </w:rPr>
      </w:pPr>
    </w:p>
    <w:p w:rsidR="000574B8" w:rsidRPr="00873B36" w:rsidRDefault="000574B8" w:rsidP="000574B8">
      <w:pPr>
        <w:pStyle w:val="a5"/>
        <w:adjustRightInd w:val="0"/>
        <w:spacing w:line="360" w:lineRule="atLeast"/>
        <w:jc w:val="center"/>
        <w:rPr>
          <w:sz w:val="20"/>
          <w:szCs w:val="20"/>
        </w:rPr>
      </w:pPr>
    </w:p>
    <w:p w:rsidR="000574B8" w:rsidRPr="00914C6A" w:rsidRDefault="000574B8" w:rsidP="000574B8">
      <w:pPr>
        <w:pStyle w:val="a5"/>
        <w:adjustRightInd w:val="0"/>
        <w:spacing w:line="360" w:lineRule="atLeast"/>
        <w:rPr>
          <w:b/>
          <w:bCs/>
          <w:sz w:val="20"/>
          <w:szCs w:val="20"/>
        </w:rPr>
      </w:pPr>
      <w:r w:rsidRPr="00873B36">
        <w:rPr>
          <w:rFonts w:cs="한컴바탕"/>
          <w:sz w:val="20"/>
          <w:szCs w:val="20"/>
        </w:rPr>
        <w:br w:type="page"/>
      </w:r>
      <w:r w:rsidRPr="00914C6A">
        <w:rPr>
          <w:b/>
          <w:bCs/>
          <w:szCs w:val="20"/>
        </w:rPr>
        <w:lastRenderedPageBreak/>
        <w:t>ANNEX 2</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9628"/>
      </w:tblGrid>
      <w:tr w:rsidR="000574B8" w:rsidRPr="00873B36" w:rsidTr="000574B8">
        <w:trPr>
          <w:trHeight w:val="12289"/>
        </w:trPr>
        <w:tc>
          <w:tcPr>
            <w:tcW w:w="970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0574B8" w:rsidRPr="00873B36" w:rsidRDefault="000574B8" w:rsidP="000574B8">
            <w:pPr>
              <w:wordWrap/>
              <w:snapToGrid w:val="0"/>
              <w:spacing w:after="0" w:line="240" w:lineRule="auto"/>
              <w:jc w:val="center"/>
              <w:textAlignment w:val="baseline"/>
              <w:rPr>
                <w:rFonts w:ascii="굴림" w:eastAsia="굴림" w:hAnsi="굴림" w:cs="굴림"/>
                <w:b/>
                <w:bCs/>
                <w:color w:val="000000"/>
                <w:kern w:val="0"/>
                <w:szCs w:val="20"/>
              </w:rPr>
            </w:pPr>
            <w:r w:rsidRPr="00914C6A">
              <w:rPr>
                <w:rFonts w:ascii="굴림" w:eastAsia="굴림" w:hAnsi="굴림"/>
                <w:noProof/>
                <w:sz w:val="24"/>
                <w:szCs w:val="20"/>
              </w:rPr>
              <w:drawing>
                <wp:anchor distT="0" distB="0" distL="114300" distR="114300" simplePos="0" relativeHeight="251660288" behindDoc="0" locked="0" layoutInCell="1" allowOverlap="1" wp14:anchorId="60404392" wp14:editId="1C6D1EFE">
                  <wp:simplePos x="0" y="0"/>
                  <wp:positionH relativeFrom="column">
                    <wp:posOffset>-774700</wp:posOffset>
                  </wp:positionH>
                  <wp:positionV relativeFrom="line">
                    <wp:posOffset>-36830</wp:posOffset>
                  </wp:positionV>
                  <wp:extent cx="657225" cy="619125"/>
                  <wp:effectExtent l="0" t="0" r="9525" b="9525"/>
                  <wp:wrapSquare wrapText="bothSides"/>
                  <wp:docPr id="1" name="그림 1" descr="EMB00000dd004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214786696" descr="EMB00000dd004c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7225" cy="6191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574B8" w:rsidRPr="00914C6A" w:rsidRDefault="000574B8" w:rsidP="000574B8">
            <w:pPr>
              <w:wordWrap/>
              <w:snapToGrid w:val="0"/>
              <w:spacing w:after="0" w:line="240" w:lineRule="auto"/>
              <w:jc w:val="center"/>
              <w:textAlignment w:val="baseline"/>
              <w:rPr>
                <w:rFonts w:ascii="굴림" w:eastAsia="굴림" w:hAnsi="굴림" w:cs="굴림"/>
                <w:b/>
                <w:bCs/>
                <w:color w:val="000000"/>
                <w:kern w:val="0"/>
                <w:sz w:val="24"/>
                <w:szCs w:val="20"/>
                <w:u w:val="single" w:color="000000"/>
              </w:rPr>
            </w:pPr>
          </w:p>
          <w:p w:rsidR="000574B8" w:rsidRPr="00914C6A" w:rsidRDefault="000574B8" w:rsidP="000574B8">
            <w:pPr>
              <w:pStyle w:val="a5"/>
              <w:widowControl w:val="0"/>
              <w:autoSpaceDE w:val="0"/>
              <w:snapToGrid w:val="0"/>
              <w:jc w:val="center"/>
              <w:rPr>
                <w:b/>
                <w:bCs/>
                <w:szCs w:val="20"/>
              </w:rPr>
            </w:pPr>
            <w:r w:rsidRPr="00914C6A">
              <w:rPr>
                <w:b/>
                <w:bCs/>
                <w:szCs w:val="20"/>
                <w:u w:val="single" w:color="000000"/>
              </w:rPr>
              <w:t>COMMODITY DESCRIPTIONS AND PRICE LIST</w:t>
            </w:r>
          </w:p>
          <w:p w:rsidR="000574B8" w:rsidRPr="00873B36" w:rsidRDefault="000574B8" w:rsidP="000574B8">
            <w:pPr>
              <w:wordWrap/>
              <w:snapToGrid w:val="0"/>
              <w:spacing w:after="0" w:line="240" w:lineRule="auto"/>
              <w:jc w:val="left"/>
              <w:textAlignment w:val="baseline"/>
              <w:rPr>
                <w:rFonts w:ascii="굴림" w:eastAsia="굴림" w:hAnsi="굴림" w:cs="굴림"/>
                <w:color w:val="000000"/>
                <w:kern w:val="0"/>
                <w:szCs w:val="20"/>
              </w:rPr>
            </w:pPr>
          </w:p>
          <w:p w:rsidR="000574B8" w:rsidRPr="009E5C9F" w:rsidRDefault="000574B8" w:rsidP="000574B8">
            <w:pPr>
              <w:wordWrap/>
              <w:snapToGrid w:val="0"/>
              <w:spacing w:after="0"/>
              <w:textAlignment w:val="baseline"/>
              <w:rPr>
                <w:rFonts w:ascii="굴림" w:eastAsia="굴림" w:hAnsi="굴림" w:cs="굴림"/>
                <w:b/>
                <w:bCs/>
                <w:color w:val="000000"/>
                <w:kern w:val="0"/>
                <w:sz w:val="22"/>
              </w:rPr>
            </w:pPr>
            <w:proofErr w:type="spellStart"/>
            <w:r w:rsidRPr="009E5C9F">
              <w:rPr>
                <w:rFonts w:ascii="MS Gothic" w:eastAsia="MS Gothic" w:hAnsi="MS Gothic" w:cs="MS Gothic" w:hint="eastAsia"/>
                <w:b/>
                <w:bCs/>
                <w:color w:val="000000"/>
                <w:kern w:val="0"/>
                <w:sz w:val="22"/>
              </w:rPr>
              <w:t>〇</w:t>
            </w:r>
            <w:proofErr w:type="spellEnd"/>
            <w:r w:rsidRPr="009E5C9F">
              <w:rPr>
                <w:rFonts w:ascii="굴림" w:eastAsia="굴림" w:hAnsi="굴림" w:cs="굴림"/>
                <w:b/>
                <w:bCs/>
                <w:color w:val="000000"/>
                <w:kern w:val="0"/>
                <w:sz w:val="22"/>
              </w:rPr>
              <w:t xml:space="preserve"> Schedule 1,2 (Commodity, Description and Contract Price)</w:t>
            </w:r>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1. Contract </w:t>
            </w:r>
            <w:proofErr w:type="gramStart"/>
            <w:r w:rsidRPr="009E5C9F">
              <w:rPr>
                <w:rFonts w:ascii="굴림" w:eastAsia="굴림" w:hAnsi="굴림" w:cs="굴림"/>
                <w:color w:val="000000"/>
                <w:kern w:val="0"/>
                <w:sz w:val="22"/>
              </w:rPr>
              <w:t>No. :</w:t>
            </w:r>
            <w:proofErr w:type="gramEnd"/>
            <w:r w:rsidRPr="009E5C9F">
              <w:rPr>
                <w:rFonts w:ascii="굴림" w:eastAsia="굴림" w:hAnsi="굴림" w:cs="굴림"/>
                <w:color w:val="000000"/>
                <w:kern w:val="0"/>
                <w:sz w:val="22"/>
              </w:rPr>
              <w:t xml:space="preserve"> KFX-DAPA- </w:t>
            </w:r>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2. Invitation No. / Date of </w:t>
            </w:r>
            <w:proofErr w:type="gramStart"/>
            <w:r w:rsidRPr="009E5C9F">
              <w:rPr>
                <w:rFonts w:ascii="굴림" w:eastAsia="굴림" w:hAnsi="굴림" w:cs="굴림"/>
                <w:color w:val="000000"/>
                <w:kern w:val="0"/>
                <w:sz w:val="22"/>
              </w:rPr>
              <w:t>Bid :</w:t>
            </w:r>
            <w:proofErr w:type="gramEnd"/>
            <w:r w:rsidRPr="009E5C9F">
              <w:rPr>
                <w:rFonts w:ascii="굴림" w:eastAsia="굴림" w:hAnsi="굴림" w:cs="굴림"/>
                <w:color w:val="000000"/>
                <w:kern w:val="0"/>
                <w:sz w:val="22"/>
              </w:rPr>
              <w:t xml:space="preserve"> EFD-</w:t>
            </w: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 /</w:t>
            </w: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 ,</w:t>
            </w: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 , 20</w:t>
            </w:r>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3. P.R. No. / Group </w:t>
            </w:r>
            <w:proofErr w:type="gramStart"/>
            <w:r w:rsidRPr="009E5C9F">
              <w:rPr>
                <w:rFonts w:ascii="굴림" w:eastAsia="굴림" w:hAnsi="굴림" w:cs="굴림"/>
                <w:color w:val="000000"/>
                <w:kern w:val="0"/>
                <w:sz w:val="22"/>
              </w:rPr>
              <w:t>No. :</w:t>
            </w:r>
            <w:proofErr w:type="gramEnd"/>
            <w:r w:rsidRPr="009E5C9F">
              <w:rPr>
                <w:rFonts w:ascii="굴림" w:eastAsia="굴림" w:hAnsi="굴림" w:cs="굴림"/>
                <w:color w:val="000000"/>
                <w:kern w:val="0"/>
                <w:sz w:val="22"/>
              </w:rPr>
              <w:t xml:space="preserve"> </w:t>
            </w:r>
            <w:r>
              <w:rPr>
                <w:rFonts w:ascii="굴림" w:eastAsia="굴림" w:hAnsi="굴림" w:cs="굴림"/>
                <w:color w:val="000000"/>
                <w:kern w:val="0"/>
                <w:sz w:val="22"/>
              </w:rPr>
              <w:t xml:space="preserve">                     </w:t>
            </w:r>
            <w:r w:rsidRPr="009E5C9F">
              <w:rPr>
                <w:rFonts w:ascii="굴림" w:eastAsia="굴림" w:hAnsi="굴림" w:cs="굴림"/>
                <w:color w:val="000000"/>
                <w:kern w:val="0"/>
                <w:sz w:val="22"/>
              </w:rPr>
              <w:t>/</w:t>
            </w:r>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4. Name of </w:t>
            </w:r>
            <w:proofErr w:type="gramStart"/>
            <w:r w:rsidRPr="009E5C9F">
              <w:rPr>
                <w:rFonts w:ascii="굴림" w:eastAsia="굴림" w:hAnsi="굴림" w:cs="굴림"/>
                <w:color w:val="000000"/>
                <w:kern w:val="0"/>
                <w:sz w:val="22"/>
              </w:rPr>
              <w:t>Project :</w:t>
            </w:r>
            <w:proofErr w:type="gramEnd"/>
            <w:r w:rsidRPr="009E5C9F">
              <w:rPr>
                <w:rFonts w:ascii="굴림" w:eastAsia="굴림" w:hAnsi="굴림" w:cs="굴림"/>
                <w:color w:val="000000"/>
                <w:kern w:val="0"/>
                <w:sz w:val="22"/>
              </w:rPr>
              <w:t xml:space="preserve"> </w:t>
            </w:r>
          </w:p>
          <w:tbl>
            <w:tblPr>
              <w:tblW w:w="0" w:type="auto"/>
              <w:tblInd w:w="270" w:type="dxa"/>
              <w:tblCellMar>
                <w:top w:w="15" w:type="dxa"/>
                <w:left w:w="15" w:type="dxa"/>
                <w:bottom w:w="15" w:type="dxa"/>
                <w:right w:w="15" w:type="dxa"/>
              </w:tblCellMar>
              <w:tblLook w:val="04A0" w:firstRow="1" w:lastRow="0" w:firstColumn="1" w:lastColumn="0" w:noHBand="0" w:noVBand="1"/>
            </w:tblPr>
            <w:tblGrid>
              <w:gridCol w:w="1409"/>
              <w:gridCol w:w="2832"/>
              <w:gridCol w:w="1387"/>
              <w:gridCol w:w="1618"/>
              <w:gridCol w:w="1603"/>
            </w:tblGrid>
            <w:tr w:rsidR="000574B8" w:rsidRPr="009E5C9F" w:rsidTr="000574B8">
              <w:trPr>
                <w:trHeight w:val="481"/>
              </w:trPr>
              <w:tc>
                <w:tcPr>
                  <w:tcW w:w="14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32AA" w:rsidRDefault="000574B8" w:rsidP="000574B8">
                  <w:pPr>
                    <w:wordWrap/>
                    <w:snapToGrid w:val="0"/>
                    <w:spacing w:after="0" w:line="240" w:lineRule="auto"/>
                    <w:jc w:val="center"/>
                    <w:textAlignment w:val="baseline"/>
                    <w:rPr>
                      <w:rFonts w:ascii="굴림" w:eastAsia="굴림" w:hAnsi="굴림" w:cs="굴림"/>
                      <w:b/>
                      <w:color w:val="000000"/>
                      <w:kern w:val="0"/>
                    </w:rPr>
                  </w:pPr>
                  <w:r w:rsidRPr="008C32AA">
                    <w:rPr>
                      <w:rFonts w:ascii="굴림" w:eastAsia="굴림" w:hAnsi="굴림" w:cs="굴림"/>
                      <w:b/>
                      <w:color w:val="000000"/>
                      <w:kern w:val="0"/>
                    </w:rPr>
                    <w:t>Item No.</w:t>
                  </w:r>
                </w:p>
              </w:tc>
              <w:tc>
                <w:tcPr>
                  <w:tcW w:w="283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32AA" w:rsidRDefault="000574B8" w:rsidP="000574B8">
                  <w:pPr>
                    <w:wordWrap/>
                    <w:snapToGrid w:val="0"/>
                    <w:spacing w:after="0" w:line="240" w:lineRule="auto"/>
                    <w:jc w:val="center"/>
                    <w:textAlignment w:val="baseline"/>
                    <w:rPr>
                      <w:rFonts w:ascii="굴림" w:eastAsia="굴림" w:hAnsi="굴림" w:cs="굴림"/>
                      <w:b/>
                      <w:color w:val="000000"/>
                      <w:kern w:val="0"/>
                    </w:rPr>
                  </w:pPr>
                  <w:r w:rsidRPr="008C32AA">
                    <w:rPr>
                      <w:rFonts w:ascii="굴림" w:eastAsia="굴림" w:hAnsi="굴림" w:cs="굴림"/>
                      <w:b/>
                      <w:color w:val="000000"/>
                      <w:kern w:val="0"/>
                    </w:rPr>
                    <w:t>Stock &amp; Part No./</w:t>
                  </w:r>
                </w:p>
                <w:p w:rsidR="000574B8" w:rsidRPr="008C32AA" w:rsidRDefault="000574B8" w:rsidP="000574B8">
                  <w:pPr>
                    <w:wordWrap/>
                    <w:snapToGrid w:val="0"/>
                    <w:spacing w:after="0" w:line="240" w:lineRule="auto"/>
                    <w:jc w:val="center"/>
                    <w:textAlignment w:val="baseline"/>
                    <w:rPr>
                      <w:rFonts w:ascii="굴림" w:eastAsia="굴림" w:hAnsi="굴림" w:cs="굴림"/>
                      <w:b/>
                      <w:color w:val="000000"/>
                      <w:kern w:val="0"/>
                    </w:rPr>
                  </w:pPr>
                  <w:r w:rsidRPr="008C32AA">
                    <w:rPr>
                      <w:rFonts w:ascii="굴림" w:eastAsia="굴림" w:hAnsi="굴림" w:cs="굴림"/>
                      <w:b/>
                      <w:color w:val="000000"/>
                      <w:kern w:val="0"/>
                    </w:rPr>
                    <w:t>Nomenclature</w:t>
                  </w:r>
                </w:p>
              </w:tc>
              <w:tc>
                <w:tcPr>
                  <w:tcW w:w="13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32AA" w:rsidRDefault="000574B8" w:rsidP="000574B8">
                  <w:pPr>
                    <w:wordWrap/>
                    <w:snapToGrid w:val="0"/>
                    <w:spacing w:after="0" w:line="240" w:lineRule="auto"/>
                    <w:jc w:val="center"/>
                    <w:textAlignment w:val="baseline"/>
                    <w:rPr>
                      <w:rFonts w:ascii="굴림" w:eastAsia="굴림" w:hAnsi="굴림" w:cs="굴림"/>
                      <w:b/>
                      <w:color w:val="000000"/>
                      <w:kern w:val="0"/>
                    </w:rPr>
                  </w:pPr>
                  <w:r w:rsidRPr="008C32AA">
                    <w:rPr>
                      <w:rFonts w:ascii="굴림" w:eastAsia="굴림" w:hAnsi="굴림" w:cs="굴림"/>
                      <w:b/>
                      <w:color w:val="000000"/>
                      <w:kern w:val="0"/>
                    </w:rPr>
                    <w:t>Quantity</w:t>
                  </w:r>
                </w:p>
              </w:tc>
              <w:tc>
                <w:tcPr>
                  <w:tcW w:w="16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32AA" w:rsidRDefault="000574B8" w:rsidP="000574B8">
                  <w:pPr>
                    <w:wordWrap/>
                    <w:snapToGrid w:val="0"/>
                    <w:spacing w:after="0" w:line="240" w:lineRule="auto"/>
                    <w:jc w:val="center"/>
                    <w:textAlignment w:val="baseline"/>
                    <w:rPr>
                      <w:rFonts w:ascii="굴림" w:eastAsia="굴림" w:hAnsi="굴림" w:cs="굴림"/>
                      <w:b/>
                      <w:color w:val="000000"/>
                      <w:kern w:val="0"/>
                    </w:rPr>
                  </w:pPr>
                  <w:r w:rsidRPr="008C32AA">
                    <w:rPr>
                      <w:rFonts w:ascii="굴림" w:eastAsia="굴림" w:hAnsi="굴림" w:cs="굴림"/>
                      <w:b/>
                      <w:color w:val="000000"/>
                      <w:kern w:val="0"/>
                    </w:rPr>
                    <w:t>Unit Price</w:t>
                  </w:r>
                </w:p>
              </w:tc>
              <w:tc>
                <w:tcPr>
                  <w:tcW w:w="16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32AA" w:rsidRDefault="000574B8" w:rsidP="000574B8">
                  <w:pPr>
                    <w:wordWrap/>
                    <w:snapToGrid w:val="0"/>
                    <w:spacing w:after="0" w:line="240" w:lineRule="auto"/>
                    <w:jc w:val="center"/>
                    <w:textAlignment w:val="baseline"/>
                    <w:rPr>
                      <w:rFonts w:ascii="굴림" w:eastAsia="굴림" w:hAnsi="굴림" w:cs="굴림"/>
                      <w:b/>
                      <w:color w:val="000000"/>
                      <w:kern w:val="0"/>
                    </w:rPr>
                  </w:pPr>
                  <w:r w:rsidRPr="008C32AA">
                    <w:rPr>
                      <w:rFonts w:ascii="굴림" w:eastAsia="굴림" w:hAnsi="굴림" w:cs="굴림"/>
                      <w:b/>
                      <w:color w:val="000000"/>
                      <w:kern w:val="0"/>
                    </w:rPr>
                    <w:t>Total Price</w:t>
                  </w:r>
                </w:p>
              </w:tc>
            </w:tr>
            <w:tr w:rsidR="000574B8" w:rsidRPr="009E5C9F" w:rsidTr="000574B8">
              <w:trPr>
                <w:trHeight w:val="280"/>
              </w:trPr>
              <w:tc>
                <w:tcPr>
                  <w:tcW w:w="14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32AA" w:rsidRDefault="000574B8" w:rsidP="000574B8">
                  <w:pPr>
                    <w:wordWrap/>
                    <w:snapToGrid w:val="0"/>
                    <w:spacing w:after="0" w:line="240" w:lineRule="auto"/>
                    <w:jc w:val="left"/>
                    <w:textAlignment w:val="baseline"/>
                    <w:rPr>
                      <w:rFonts w:ascii="굴림" w:eastAsia="굴림" w:hAnsi="굴림" w:cs="굴림"/>
                      <w:b/>
                      <w:color w:val="000000"/>
                      <w:kern w:val="0"/>
                    </w:rPr>
                  </w:pPr>
                </w:p>
              </w:tc>
              <w:tc>
                <w:tcPr>
                  <w:tcW w:w="283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32AA" w:rsidRDefault="000574B8" w:rsidP="000574B8">
                  <w:pPr>
                    <w:wordWrap/>
                    <w:snapToGrid w:val="0"/>
                    <w:spacing w:after="0" w:line="240" w:lineRule="auto"/>
                    <w:jc w:val="center"/>
                    <w:textAlignment w:val="baseline"/>
                    <w:rPr>
                      <w:rFonts w:ascii="굴림" w:eastAsia="굴림" w:hAnsi="굴림" w:cs="굴림"/>
                      <w:b/>
                      <w:color w:val="000000"/>
                      <w:kern w:val="0"/>
                    </w:rPr>
                  </w:pPr>
                  <w:r w:rsidRPr="008C32AA">
                    <w:rPr>
                      <w:rFonts w:ascii="굴림" w:eastAsia="굴림" w:hAnsi="굴림" w:cs="굴림"/>
                      <w:b/>
                      <w:color w:val="000000"/>
                      <w:kern w:val="0"/>
                    </w:rPr>
                    <w:t>As attached</w:t>
                  </w:r>
                </w:p>
              </w:tc>
              <w:tc>
                <w:tcPr>
                  <w:tcW w:w="13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32AA" w:rsidRDefault="000574B8" w:rsidP="000574B8">
                  <w:pPr>
                    <w:snapToGrid w:val="0"/>
                    <w:spacing w:after="0" w:line="240" w:lineRule="auto"/>
                    <w:textAlignment w:val="baseline"/>
                    <w:rPr>
                      <w:rFonts w:ascii="굴림" w:eastAsia="굴림" w:hAnsi="굴림" w:cs="굴림"/>
                      <w:b/>
                      <w:color w:val="000000"/>
                    </w:rPr>
                  </w:pPr>
                </w:p>
              </w:tc>
              <w:tc>
                <w:tcPr>
                  <w:tcW w:w="16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32AA" w:rsidRDefault="000574B8" w:rsidP="000574B8">
                  <w:pPr>
                    <w:widowControl/>
                    <w:wordWrap/>
                    <w:autoSpaceDE/>
                    <w:autoSpaceDN/>
                    <w:spacing w:after="0" w:line="240" w:lineRule="auto"/>
                    <w:jc w:val="left"/>
                    <w:rPr>
                      <w:rFonts w:ascii="굴림" w:eastAsia="굴림" w:hAnsi="굴림" w:cs="굴림"/>
                      <w:b/>
                      <w:color w:val="000000"/>
                      <w:kern w:val="0"/>
                    </w:rPr>
                  </w:pPr>
                </w:p>
              </w:tc>
              <w:tc>
                <w:tcPr>
                  <w:tcW w:w="16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32AA" w:rsidRDefault="000574B8" w:rsidP="000574B8">
                  <w:pPr>
                    <w:snapToGrid w:val="0"/>
                    <w:spacing w:after="0" w:line="240" w:lineRule="auto"/>
                    <w:textAlignment w:val="baseline"/>
                    <w:rPr>
                      <w:rFonts w:ascii="굴림" w:eastAsia="굴림" w:hAnsi="굴림" w:cs="굴림"/>
                      <w:b/>
                      <w:color w:val="000000"/>
                    </w:rPr>
                  </w:pPr>
                </w:p>
              </w:tc>
            </w:tr>
            <w:tr w:rsidR="000574B8" w:rsidRPr="009E5C9F" w:rsidTr="000574B8">
              <w:trPr>
                <w:trHeight w:val="481"/>
              </w:trPr>
              <w:tc>
                <w:tcPr>
                  <w:tcW w:w="4241"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32AA" w:rsidRDefault="000574B8" w:rsidP="000574B8">
                  <w:pPr>
                    <w:wordWrap/>
                    <w:snapToGrid w:val="0"/>
                    <w:spacing w:after="0" w:line="240" w:lineRule="auto"/>
                    <w:jc w:val="center"/>
                    <w:textAlignment w:val="baseline"/>
                    <w:rPr>
                      <w:rFonts w:ascii="굴림" w:eastAsia="굴림" w:hAnsi="굴림" w:cs="굴림"/>
                      <w:b/>
                      <w:color w:val="000000"/>
                      <w:kern w:val="0"/>
                    </w:rPr>
                  </w:pPr>
                  <w:r w:rsidRPr="008C32AA">
                    <w:rPr>
                      <w:rFonts w:ascii="굴림" w:eastAsia="굴림" w:hAnsi="굴림" w:cs="굴림"/>
                      <w:b/>
                      <w:color w:val="000000"/>
                      <w:kern w:val="0"/>
                    </w:rPr>
                    <w:t>Grand Total</w:t>
                  </w:r>
                </w:p>
              </w:tc>
              <w:tc>
                <w:tcPr>
                  <w:tcW w:w="4608" w:type="dxa"/>
                  <w:gridSpan w:val="3"/>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32AA" w:rsidRDefault="000574B8" w:rsidP="000574B8">
                  <w:pPr>
                    <w:wordWrap/>
                    <w:snapToGrid w:val="0"/>
                    <w:spacing w:after="0" w:line="240" w:lineRule="auto"/>
                    <w:jc w:val="left"/>
                    <w:textAlignment w:val="baseline"/>
                    <w:rPr>
                      <w:rFonts w:ascii="굴림" w:eastAsia="굴림" w:hAnsi="굴림" w:cs="굴림"/>
                      <w:b/>
                      <w:color w:val="000000"/>
                      <w:kern w:val="0"/>
                    </w:rPr>
                  </w:pPr>
                  <w:r w:rsidRPr="008C32AA">
                    <w:rPr>
                      <w:rFonts w:ascii="굴림" w:eastAsia="굴림" w:hAnsi="굴림" w:cs="굴림"/>
                      <w:b/>
                      <w:color w:val="000000"/>
                      <w:kern w:val="0"/>
                    </w:rPr>
                    <w:t xml:space="preserve">FCA </w:t>
                  </w:r>
                </w:p>
              </w:tc>
            </w:tr>
          </w:tbl>
          <w:p w:rsidR="000574B8" w:rsidRPr="009E5C9F" w:rsidRDefault="000574B8" w:rsidP="000574B8">
            <w:pPr>
              <w:widowControl/>
              <w:wordWrap/>
              <w:autoSpaceDE/>
              <w:autoSpaceDN/>
              <w:spacing w:after="0" w:line="240" w:lineRule="auto"/>
              <w:jc w:val="left"/>
              <w:rPr>
                <w:rFonts w:ascii="굴림" w:eastAsia="굴림" w:hAnsi="굴림" w:cs="굴림"/>
                <w:color w:val="000000"/>
                <w:kern w:val="0"/>
                <w:sz w:val="22"/>
              </w:rPr>
            </w:pPr>
            <w:r>
              <w:rPr>
                <w:rFonts w:ascii="굴림" w:eastAsia="굴림" w:hAnsi="굴림" w:cs="굴림"/>
                <w:color w:val="000000"/>
                <w:kern w:val="0"/>
                <w:sz w:val="22"/>
              </w:rPr>
              <w:t xml:space="preserve">  </w:t>
            </w:r>
            <w:r>
              <w:rPr>
                <w:rFonts w:ascii="굴림" w:eastAsia="굴림" w:hAnsi="굴림" w:cs="굴림" w:hint="eastAsia"/>
                <w:color w:val="000000"/>
                <w:kern w:val="0"/>
                <w:sz w:val="22"/>
              </w:rPr>
              <w:t xml:space="preserve"> </w:t>
            </w:r>
            <w:r w:rsidRPr="009E5C9F">
              <w:rPr>
                <w:rFonts w:ascii="굴림" w:eastAsia="굴림" w:hAnsi="굴림" w:cs="굴림" w:hint="eastAsia"/>
                <w:color w:val="000000"/>
                <w:kern w:val="0"/>
                <w:sz w:val="22"/>
              </w:rPr>
              <w:t>※</w:t>
            </w:r>
            <w:r w:rsidRPr="009E5C9F">
              <w:rPr>
                <w:rFonts w:ascii="굴림" w:eastAsia="굴림" w:hAnsi="굴림" w:cs="굴림"/>
                <w:color w:val="000000"/>
                <w:kern w:val="0"/>
                <w:sz w:val="22"/>
              </w:rPr>
              <w:t xml:space="preserve"> Commodity price lists are subject to COMMODITY PRICE LIST (Attachment 1.)</w:t>
            </w:r>
          </w:p>
          <w:p w:rsidR="000574B8" w:rsidRPr="009E5C9F" w:rsidRDefault="000574B8" w:rsidP="000574B8">
            <w:pPr>
              <w:wordWrap/>
              <w:snapToGrid w:val="0"/>
              <w:spacing w:after="0"/>
              <w:textAlignment w:val="baseline"/>
              <w:rPr>
                <w:rFonts w:ascii="굴림" w:eastAsia="굴림" w:hAnsi="굴림" w:cs="굴림"/>
                <w:color w:val="000000"/>
                <w:kern w:val="0"/>
                <w:sz w:val="22"/>
              </w:rPr>
            </w:pPr>
          </w:p>
          <w:p w:rsidR="000574B8" w:rsidRPr="009E5C9F" w:rsidRDefault="000574B8" w:rsidP="000574B8">
            <w:pPr>
              <w:wordWrap/>
              <w:snapToGrid w:val="0"/>
              <w:spacing w:after="0"/>
              <w:ind w:firstLine="18"/>
              <w:textAlignment w:val="baseline"/>
              <w:rPr>
                <w:rFonts w:ascii="굴림" w:eastAsia="굴림" w:hAnsi="굴림" w:cs="굴림"/>
                <w:color w:val="000000"/>
                <w:kern w:val="0"/>
                <w:sz w:val="22"/>
              </w:rPr>
            </w:pPr>
            <w:proofErr w:type="spellStart"/>
            <w:r w:rsidRPr="009E5C9F">
              <w:rPr>
                <w:rFonts w:ascii="MS Gothic" w:eastAsia="MS Gothic" w:hAnsi="MS Gothic" w:cs="MS Gothic" w:hint="eastAsia"/>
                <w:b/>
                <w:bCs/>
                <w:color w:val="000000"/>
                <w:kern w:val="0"/>
                <w:sz w:val="22"/>
              </w:rPr>
              <w:t>〇</w:t>
            </w:r>
            <w:proofErr w:type="spellEnd"/>
            <w:r w:rsidRPr="009E5C9F">
              <w:rPr>
                <w:rFonts w:ascii="굴림" w:eastAsia="굴림" w:hAnsi="굴림" w:cs="굴림"/>
                <w:b/>
                <w:bCs/>
                <w:color w:val="000000"/>
                <w:kern w:val="0"/>
                <w:sz w:val="22"/>
              </w:rPr>
              <w:t xml:space="preserve"> Schedule 3 (Delivery Conditions &amp; Schedule)</w:t>
            </w:r>
            <w:r w:rsidRPr="009E5C9F">
              <w:rPr>
                <w:rFonts w:ascii="굴림" w:eastAsia="굴림" w:hAnsi="굴림" w:cs="굴림"/>
                <w:color w:val="000000"/>
                <w:kern w:val="0"/>
                <w:sz w:val="22"/>
              </w:rPr>
              <w:t xml:space="preserve"> </w:t>
            </w:r>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1. Delivery</w:t>
            </w:r>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(a) Budget Code </w:t>
            </w:r>
            <w:proofErr w:type="gramStart"/>
            <w:r w:rsidRPr="009E5C9F">
              <w:rPr>
                <w:rFonts w:ascii="굴림" w:eastAsia="굴림" w:hAnsi="굴림" w:cs="굴림"/>
                <w:color w:val="000000"/>
                <w:kern w:val="0"/>
                <w:sz w:val="22"/>
              </w:rPr>
              <w:t>12 :</w:t>
            </w:r>
            <w:proofErr w:type="gramEnd"/>
            <w:r w:rsidRPr="009E5C9F">
              <w:rPr>
                <w:rFonts w:ascii="굴림" w:eastAsia="굴림" w:hAnsi="굴림" w:cs="굴림"/>
                <w:color w:val="000000"/>
                <w:kern w:val="0"/>
                <w:sz w:val="22"/>
              </w:rPr>
              <w:t xml:space="preserve"> </w:t>
            </w:r>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(b) Budget Code </w:t>
            </w:r>
            <w:proofErr w:type="gramStart"/>
            <w:r w:rsidRPr="009E5C9F">
              <w:rPr>
                <w:rFonts w:ascii="굴림" w:eastAsia="굴림" w:hAnsi="굴림" w:cs="굴림"/>
                <w:color w:val="000000"/>
                <w:kern w:val="0"/>
                <w:sz w:val="22"/>
              </w:rPr>
              <w:t>16 :</w:t>
            </w:r>
            <w:proofErr w:type="gramEnd"/>
            <w:r w:rsidRPr="009E5C9F">
              <w:rPr>
                <w:rFonts w:ascii="굴림" w:eastAsia="굴림" w:hAnsi="굴림" w:cs="굴림"/>
                <w:color w:val="000000"/>
                <w:kern w:val="0"/>
                <w:sz w:val="22"/>
              </w:rPr>
              <w:t xml:space="preserve"> </w:t>
            </w:r>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(c) Budget Code 1</w:t>
            </w:r>
            <w:proofErr w:type="gramStart"/>
            <w:r w:rsidRPr="009E5C9F">
              <w:rPr>
                <w:rFonts w:ascii="굴림" w:eastAsia="굴림" w:hAnsi="굴림" w:cs="굴림"/>
                <w:color w:val="000000"/>
                <w:kern w:val="0"/>
                <w:sz w:val="22"/>
              </w:rPr>
              <w:t>A :</w:t>
            </w:r>
            <w:proofErr w:type="gramEnd"/>
            <w:r w:rsidRPr="009E5C9F">
              <w:rPr>
                <w:rFonts w:ascii="굴림" w:eastAsia="굴림" w:hAnsi="굴림" w:cs="굴림"/>
                <w:color w:val="000000"/>
                <w:kern w:val="0"/>
                <w:sz w:val="22"/>
              </w:rPr>
              <w:t xml:space="preserve"> </w:t>
            </w:r>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2. Type of </w:t>
            </w:r>
            <w:proofErr w:type="gramStart"/>
            <w:r w:rsidRPr="009E5C9F">
              <w:rPr>
                <w:rFonts w:ascii="굴림" w:eastAsia="굴림" w:hAnsi="굴림" w:cs="굴림"/>
                <w:color w:val="000000"/>
                <w:kern w:val="0"/>
                <w:sz w:val="22"/>
              </w:rPr>
              <w:t>Delivery :</w:t>
            </w:r>
            <w:proofErr w:type="gramEnd"/>
            <w:r w:rsidRPr="009E5C9F">
              <w:rPr>
                <w:rFonts w:ascii="굴림" w:eastAsia="굴림" w:hAnsi="굴림" w:cs="굴림"/>
                <w:color w:val="000000"/>
                <w:kern w:val="0"/>
                <w:sz w:val="22"/>
              </w:rPr>
              <w:t xml:space="preserve"> </w:t>
            </w:r>
            <w:r w:rsidRPr="009E5C9F">
              <w:rPr>
                <w:rFonts w:ascii="Segoe UI Symbol" w:eastAsia="굴림" w:hAnsi="Segoe UI Symbol" w:cs="Segoe UI Symbol"/>
                <w:color w:val="000000"/>
                <w:kern w:val="0"/>
                <w:sz w:val="22"/>
              </w:rPr>
              <w:t>☐</w:t>
            </w:r>
            <w:r w:rsidRPr="009E5C9F">
              <w:rPr>
                <w:rFonts w:ascii="굴림" w:eastAsia="굴림" w:hAnsi="굴림" w:cs="굴림"/>
                <w:color w:val="000000"/>
                <w:kern w:val="0"/>
                <w:sz w:val="22"/>
              </w:rPr>
              <w:t xml:space="preserve"> Ocean Freight </w:t>
            </w:r>
            <w:r w:rsidRPr="009E5C9F">
              <w:rPr>
                <w:rFonts w:ascii="Segoe UI Symbol" w:eastAsia="굴림" w:hAnsi="Segoe UI Symbol" w:cs="Segoe UI Symbol"/>
                <w:color w:val="000000"/>
                <w:kern w:val="0"/>
                <w:sz w:val="22"/>
              </w:rPr>
              <w:t>☐</w:t>
            </w:r>
            <w:r w:rsidRPr="009E5C9F">
              <w:rPr>
                <w:rFonts w:ascii="굴림" w:eastAsia="굴림" w:hAnsi="굴림" w:cs="굴림"/>
                <w:color w:val="000000"/>
                <w:kern w:val="0"/>
                <w:sz w:val="22"/>
              </w:rPr>
              <w:t xml:space="preserve"> Air Freight</w:t>
            </w:r>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3. </w:t>
            </w:r>
            <w:proofErr w:type="gramStart"/>
            <w:r w:rsidRPr="009E5C9F">
              <w:rPr>
                <w:rFonts w:ascii="굴림" w:eastAsia="굴림" w:hAnsi="굴림" w:cs="굴림"/>
                <w:color w:val="000000"/>
                <w:kern w:val="0"/>
                <w:sz w:val="22"/>
              </w:rPr>
              <w:t>Origin :</w:t>
            </w:r>
            <w:proofErr w:type="gramEnd"/>
            <w:r w:rsidRPr="009E5C9F">
              <w:rPr>
                <w:rFonts w:ascii="굴림" w:eastAsia="굴림" w:hAnsi="굴림" w:cs="굴림"/>
                <w:color w:val="000000"/>
                <w:kern w:val="0"/>
                <w:sz w:val="22"/>
              </w:rPr>
              <w:t xml:space="preserve"> </w:t>
            </w:r>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4. Shipping </w:t>
            </w:r>
            <w:proofErr w:type="gramStart"/>
            <w:r w:rsidRPr="009E5C9F">
              <w:rPr>
                <w:rFonts w:ascii="굴림" w:eastAsia="굴림" w:hAnsi="굴림" w:cs="굴림"/>
                <w:color w:val="000000"/>
                <w:kern w:val="0"/>
                <w:sz w:val="22"/>
              </w:rPr>
              <w:t>port :</w:t>
            </w:r>
            <w:proofErr w:type="gramEnd"/>
            <w:r w:rsidRPr="009E5C9F">
              <w:rPr>
                <w:rFonts w:ascii="굴림" w:eastAsia="굴림" w:hAnsi="굴림" w:cs="굴림"/>
                <w:color w:val="000000"/>
                <w:kern w:val="0"/>
                <w:sz w:val="22"/>
              </w:rPr>
              <w:t xml:space="preserve"> </w:t>
            </w:r>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5. Discharging </w:t>
            </w:r>
            <w:proofErr w:type="gramStart"/>
            <w:r w:rsidRPr="009E5C9F">
              <w:rPr>
                <w:rFonts w:ascii="굴림" w:eastAsia="굴림" w:hAnsi="굴림" w:cs="굴림"/>
                <w:color w:val="000000"/>
                <w:kern w:val="0"/>
                <w:sz w:val="22"/>
              </w:rPr>
              <w:t>port :</w:t>
            </w:r>
            <w:proofErr w:type="gramEnd"/>
            <w:r w:rsidRPr="009E5C9F">
              <w:rPr>
                <w:rFonts w:ascii="굴림" w:eastAsia="굴림" w:hAnsi="굴림" w:cs="굴림"/>
                <w:color w:val="000000"/>
                <w:kern w:val="0"/>
                <w:sz w:val="22"/>
              </w:rPr>
              <w:t xml:space="preserve"> </w:t>
            </w:r>
            <w:r w:rsidRPr="009E5C9F">
              <w:rPr>
                <w:rFonts w:ascii="Segoe UI Symbol" w:eastAsia="굴림" w:hAnsi="Segoe UI Symbol" w:cs="Segoe UI Symbol"/>
                <w:color w:val="000000"/>
                <w:kern w:val="0"/>
                <w:sz w:val="22"/>
              </w:rPr>
              <w:t>☐</w:t>
            </w:r>
            <w:r w:rsidRPr="009E5C9F">
              <w:rPr>
                <w:rFonts w:ascii="굴림" w:eastAsia="굴림" w:hAnsi="굴림" w:cs="굴림"/>
                <w:color w:val="000000"/>
                <w:kern w:val="0"/>
                <w:sz w:val="22"/>
              </w:rPr>
              <w:t xml:space="preserve"> Busan Seaport </w:t>
            </w:r>
            <w:r w:rsidRPr="009E5C9F">
              <w:rPr>
                <w:rFonts w:ascii="Segoe UI Symbol" w:eastAsia="굴림" w:hAnsi="Segoe UI Symbol" w:cs="Segoe UI Symbol"/>
                <w:color w:val="000000"/>
                <w:kern w:val="0"/>
                <w:sz w:val="22"/>
              </w:rPr>
              <w:t>☐</w:t>
            </w:r>
            <w:r w:rsidRPr="009E5C9F">
              <w:rPr>
                <w:rFonts w:ascii="굴림" w:eastAsia="굴림" w:hAnsi="굴림" w:cs="굴림"/>
                <w:color w:val="000000"/>
                <w:kern w:val="0"/>
                <w:sz w:val="22"/>
              </w:rPr>
              <w:t xml:space="preserve"> </w:t>
            </w:r>
            <w:proofErr w:type="spellStart"/>
            <w:r w:rsidRPr="009E5C9F">
              <w:rPr>
                <w:rFonts w:ascii="굴림" w:eastAsia="굴림" w:hAnsi="굴림" w:cs="굴림"/>
                <w:color w:val="000000"/>
                <w:kern w:val="0"/>
                <w:sz w:val="22"/>
              </w:rPr>
              <w:t>Kimhae</w:t>
            </w:r>
            <w:proofErr w:type="spellEnd"/>
            <w:r w:rsidRPr="009E5C9F">
              <w:rPr>
                <w:rFonts w:ascii="굴림" w:eastAsia="굴림" w:hAnsi="굴림" w:cs="굴림"/>
                <w:color w:val="000000"/>
                <w:kern w:val="0"/>
                <w:sz w:val="22"/>
              </w:rPr>
              <w:t xml:space="preserve"> Airport</w:t>
            </w:r>
          </w:p>
          <w:p w:rsidR="000574B8" w:rsidRPr="009E5C9F" w:rsidRDefault="000574B8" w:rsidP="000574B8">
            <w:pPr>
              <w:wordWrap/>
              <w:snapToGrid w:val="0"/>
              <w:spacing w:after="0"/>
              <w:textAlignment w:val="baseline"/>
              <w:rPr>
                <w:rFonts w:ascii="굴림" w:eastAsia="굴림" w:hAnsi="굴림" w:cs="굴림"/>
                <w:color w:val="000000"/>
                <w:kern w:val="0"/>
                <w:sz w:val="22"/>
              </w:rPr>
            </w:pPr>
          </w:p>
          <w:p w:rsidR="000574B8" w:rsidRPr="009E5C9F" w:rsidRDefault="000574B8" w:rsidP="000574B8">
            <w:pPr>
              <w:wordWrap/>
              <w:snapToGrid w:val="0"/>
              <w:spacing w:after="0"/>
              <w:ind w:firstLine="22"/>
              <w:textAlignment w:val="baseline"/>
              <w:rPr>
                <w:rFonts w:ascii="굴림" w:eastAsia="굴림" w:hAnsi="굴림" w:cs="굴림"/>
                <w:color w:val="000000"/>
                <w:kern w:val="0"/>
                <w:sz w:val="22"/>
              </w:rPr>
            </w:pPr>
            <w:proofErr w:type="spellStart"/>
            <w:r w:rsidRPr="009E5C9F">
              <w:rPr>
                <w:rFonts w:ascii="MS Gothic" w:eastAsia="MS Gothic" w:hAnsi="MS Gothic" w:cs="MS Gothic" w:hint="eastAsia"/>
                <w:b/>
                <w:bCs/>
                <w:color w:val="000000"/>
                <w:kern w:val="0"/>
                <w:sz w:val="22"/>
              </w:rPr>
              <w:t>〇</w:t>
            </w:r>
            <w:proofErr w:type="spellEnd"/>
            <w:r w:rsidRPr="009E5C9F">
              <w:rPr>
                <w:rFonts w:ascii="굴림" w:eastAsia="굴림" w:hAnsi="굴림" w:cs="굴림"/>
                <w:b/>
                <w:bCs/>
                <w:color w:val="000000"/>
                <w:kern w:val="0"/>
                <w:sz w:val="22"/>
              </w:rPr>
              <w:t xml:space="preserve"> Schedule 4 (Payment Schedule &amp; Conditions)</w:t>
            </w:r>
            <w:r w:rsidRPr="009E5C9F">
              <w:rPr>
                <w:rFonts w:ascii="굴림" w:eastAsia="굴림" w:hAnsi="굴림" w:cs="굴림"/>
                <w:color w:val="000000"/>
                <w:kern w:val="0"/>
                <w:sz w:val="22"/>
              </w:rPr>
              <w:t xml:space="preserve"> </w:t>
            </w:r>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1. Performance </w:t>
            </w:r>
            <w:proofErr w:type="gramStart"/>
            <w:r w:rsidRPr="009E5C9F">
              <w:rPr>
                <w:rFonts w:ascii="굴림" w:eastAsia="굴림" w:hAnsi="굴림" w:cs="굴림"/>
                <w:color w:val="000000"/>
                <w:kern w:val="0"/>
                <w:sz w:val="22"/>
              </w:rPr>
              <w:t>Bond :</w:t>
            </w:r>
            <w:proofErr w:type="gramEnd"/>
            <w:r w:rsidRPr="009E5C9F">
              <w:rPr>
                <w:rFonts w:ascii="굴림" w:eastAsia="굴림" w:hAnsi="굴림" w:cs="굴림"/>
                <w:color w:val="000000"/>
                <w:kern w:val="0"/>
                <w:sz w:val="22"/>
              </w:rPr>
              <w:t xml:space="preserve"> </w:t>
            </w:r>
            <w:r w:rsidRPr="009E5C9F">
              <w:rPr>
                <w:rFonts w:ascii="Segoe UI Symbol" w:eastAsia="굴림" w:hAnsi="Segoe UI Symbol" w:cs="Segoe UI Symbol"/>
                <w:color w:val="000000"/>
                <w:kern w:val="0"/>
                <w:sz w:val="22"/>
              </w:rPr>
              <w:t>☐</w:t>
            </w:r>
            <w:r w:rsidRPr="009E5C9F">
              <w:rPr>
                <w:rFonts w:ascii="굴림" w:eastAsia="굴림" w:hAnsi="굴림" w:cs="굴림"/>
                <w:color w:val="000000"/>
                <w:kern w:val="0"/>
                <w:sz w:val="22"/>
              </w:rPr>
              <w:t xml:space="preserve">Surety Bond </w:t>
            </w:r>
            <w:r w:rsidRPr="009E5C9F">
              <w:rPr>
                <w:rFonts w:ascii="Segoe UI Symbol" w:eastAsia="굴림" w:hAnsi="Segoe UI Symbol" w:cs="Segoe UI Symbol"/>
                <w:color w:val="000000"/>
                <w:kern w:val="0"/>
                <w:sz w:val="22"/>
              </w:rPr>
              <w:t>☐</w:t>
            </w:r>
            <w:r w:rsidRPr="009E5C9F">
              <w:rPr>
                <w:rFonts w:ascii="굴림" w:eastAsia="굴림" w:hAnsi="굴림" w:cs="굴림"/>
                <w:color w:val="000000"/>
                <w:kern w:val="0"/>
                <w:sz w:val="22"/>
              </w:rPr>
              <w:t xml:space="preserve">Stand-by Letter of Credit </w:t>
            </w:r>
            <w:r w:rsidRPr="009E5C9F">
              <w:rPr>
                <w:rFonts w:ascii="Segoe UI Symbol" w:eastAsia="굴림" w:hAnsi="Segoe UI Symbol" w:cs="Segoe UI Symbol"/>
                <w:color w:val="000000"/>
                <w:kern w:val="0"/>
                <w:sz w:val="22"/>
              </w:rPr>
              <w:t>☐</w:t>
            </w:r>
            <w:r w:rsidRPr="009E5C9F">
              <w:rPr>
                <w:rFonts w:ascii="굴림" w:eastAsia="굴림" w:hAnsi="굴림" w:cs="굴림"/>
                <w:color w:val="000000"/>
                <w:kern w:val="0"/>
                <w:sz w:val="22"/>
              </w:rPr>
              <w:t xml:space="preserve">Cash </w:t>
            </w:r>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2. Payment </w:t>
            </w:r>
            <w:proofErr w:type="gramStart"/>
            <w:r w:rsidRPr="009E5C9F">
              <w:rPr>
                <w:rFonts w:ascii="굴림" w:eastAsia="굴림" w:hAnsi="굴림" w:cs="굴림"/>
                <w:color w:val="000000"/>
                <w:kern w:val="0"/>
                <w:sz w:val="22"/>
              </w:rPr>
              <w:t>Condition :</w:t>
            </w:r>
            <w:proofErr w:type="gramEnd"/>
            <w:r w:rsidRPr="009E5C9F">
              <w:rPr>
                <w:rFonts w:ascii="굴림" w:eastAsia="굴림" w:hAnsi="굴림" w:cs="굴림"/>
                <w:color w:val="000000"/>
                <w:kern w:val="0"/>
                <w:sz w:val="22"/>
              </w:rPr>
              <w:t xml:space="preserve"> </w:t>
            </w:r>
            <w:r w:rsidRPr="009E5C9F">
              <w:rPr>
                <w:rFonts w:ascii="Segoe UI Symbol" w:eastAsia="굴림" w:hAnsi="Segoe UI Symbol" w:cs="Segoe UI Symbol"/>
                <w:color w:val="000000"/>
                <w:kern w:val="0"/>
                <w:sz w:val="22"/>
              </w:rPr>
              <w:t>☐</w:t>
            </w:r>
            <w:r w:rsidRPr="009E5C9F">
              <w:rPr>
                <w:rFonts w:ascii="굴림" w:eastAsia="굴림" w:hAnsi="굴림" w:cs="굴림"/>
                <w:color w:val="000000"/>
                <w:kern w:val="0"/>
                <w:sz w:val="22"/>
              </w:rPr>
              <w:t xml:space="preserve">Cash Against Certificate of Receipt </w:t>
            </w:r>
            <w:r w:rsidRPr="009E5C9F">
              <w:rPr>
                <w:rFonts w:ascii="Segoe UI Symbol" w:eastAsia="굴림" w:hAnsi="Segoe UI Symbol" w:cs="Segoe UI Symbol"/>
                <w:color w:val="000000"/>
                <w:kern w:val="0"/>
                <w:sz w:val="22"/>
              </w:rPr>
              <w:t>☐</w:t>
            </w:r>
            <w:r w:rsidRPr="009E5C9F">
              <w:rPr>
                <w:rFonts w:ascii="굴림" w:eastAsia="굴림" w:hAnsi="굴림" w:cs="굴림"/>
                <w:color w:val="000000"/>
                <w:kern w:val="0"/>
                <w:sz w:val="22"/>
              </w:rPr>
              <w:t xml:space="preserve">at sight </w:t>
            </w:r>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(As specified in Article 6 in Section I Terms and Conditions)</w:t>
            </w:r>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3. Type of </w:t>
            </w:r>
            <w:proofErr w:type="gramStart"/>
            <w:r w:rsidRPr="009E5C9F">
              <w:rPr>
                <w:rFonts w:ascii="굴림" w:eastAsia="굴림" w:hAnsi="굴림" w:cs="굴림"/>
                <w:color w:val="000000"/>
                <w:kern w:val="0"/>
                <w:sz w:val="22"/>
              </w:rPr>
              <w:t>Payment :</w:t>
            </w:r>
            <w:proofErr w:type="gramEnd"/>
            <w:r w:rsidRPr="009E5C9F">
              <w:rPr>
                <w:rFonts w:ascii="굴림" w:eastAsia="굴림" w:hAnsi="굴림" w:cs="굴림"/>
                <w:color w:val="000000"/>
                <w:kern w:val="0"/>
                <w:sz w:val="22"/>
              </w:rPr>
              <w:t xml:space="preserve"> </w:t>
            </w:r>
            <w:r w:rsidRPr="009E5C9F">
              <w:rPr>
                <w:rFonts w:ascii="Segoe UI Symbol" w:eastAsia="굴림" w:hAnsi="Segoe UI Symbol" w:cs="Segoe UI Symbol"/>
                <w:color w:val="000000"/>
                <w:kern w:val="0"/>
                <w:sz w:val="22"/>
              </w:rPr>
              <w:t>☐</w:t>
            </w:r>
            <w:r w:rsidRPr="009E5C9F">
              <w:rPr>
                <w:rFonts w:ascii="굴림" w:eastAsia="굴림" w:hAnsi="굴림" w:cs="굴림"/>
                <w:color w:val="000000"/>
                <w:kern w:val="0"/>
                <w:sz w:val="22"/>
              </w:rPr>
              <w:t xml:space="preserve">T/T </w:t>
            </w:r>
            <w:r w:rsidRPr="009E5C9F">
              <w:rPr>
                <w:rFonts w:ascii="Segoe UI Symbol" w:eastAsia="굴림" w:hAnsi="Segoe UI Symbol" w:cs="Segoe UI Symbol"/>
                <w:color w:val="000000"/>
                <w:kern w:val="0"/>
                <w:sz w:val="22"/>
              </w:rPr>
              <w:t>☐</w:t>
            </w:r>
            <w:r w:rsidRPr="009E5C9F">
              <w:rPr>
                <w:rFonts w:ascii="굴림" w:eastAsia="굴림" w:hAnsi="굴림" w:cs="굴림"/>
                <w:color w:val="000000"/>
                <w:kern w:val="0"/>
                <w:sz w:val="22"/>
              </w:rPr>
              <w:t xml:space="preserve">Letter of Credit </w:t>
            </w:r>
            <w:r w:rsidRPr="009E5C9F">
              <w:rPr>
                <w:rFonts w:ascii="Segoe UI Symbol" w:eastAsia="굴림" w:hAnsi="Segoe UI Symbol" w:cs="Segoe UI Symbol"/>
                <w:color w:val="000000"/>
                <w:kern w:val="0"/>
                <w:sz w:val="22"/>
              </w:rPr>
              <w:t>☐</w:t>
            </w:r>
            <w:r w:rsidRPr="009E5C9F">
              <w:rPr>
                <w:rFonts w:ascii="굴림" w:eastAsia="굴림" w:hAnsi="굴림" w:cs="굴림"/>
                <w:color w:val="000000"/>
                <w:kern w:val="0"/>
                <w:sz w:val="22"/>
              </w:rPr>
              <w:t>etc. ( )</w:t>
            </w:r>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4. Accounting Information</w:t>
            </w:r>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(a) </w:t>
            </w:r>
            <w:proofErr w:type="gramStart"/>
            <w:r w:rsidRPr="009E5C9F">
              <w:rPr>
                <w:rFonts w:ascii="굴림" w:eastAsia="굴림" w:hAnsi="굴림" w:cs="굴림"/>
                <w:color w:val="000000"/>
                <w:kern w:val="0"/>
                <w:sz w:val="22"/>
              </w:rPr>
              <w:t>Beneficiary :</w:t>
            </w:r>
            <w:proofErr w:type="gramEnd"/>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(b) Payment </w:t>
            </w:r>
            <w:proofErr w:type="gramStart"/>
            <w:r w:rsidRPr="009E5C9F">
              <w:rPr>
                <w:rFonts w:ascii="굴림" w:eastAsia="굴림" w:hAnsi="굴림" w:cs="굴림"/>
                <w:color w:val="000000"/>
                <w:kern w:val="0"/>
                <w:sz w:val="22"/>
              </w:rPr>
              <w:t>Bank :</w:t>
            </w:r>
            <w:proofErr w:type="gramEnd"/>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(c) Account </w:t>
            </w:r>
            <w:proofErr w:type="gramStart"/>
            <w:r w:rsidRPr="009E5C9F">
              <w:rPr>
                <w:rFonts w:ascii="굴림" w:eastAsia="굴림" w:hAnsi="굴림" w:cs="굴림"/>
                <w:color w:val="000000"/>
                <w:kern w:val="0"/>
                <w:sz w:val="22"/>
              </w:rPr>
              <w:t>No. :</w:t>
            </w:r>
            <w:proofErr w:type="gramEnd"/>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(d) Swift </w:t>
            </w:r>
            <w:proofErr w:type="gramStart"/>
            <w:r w:rsidRPr="009E5C9F">
              <w:rPr>
                <w:rFonts w:ascii="굴림" w:eastAsia="굴림" w:hAnsi="굴림" w:cs="굴림"/>
                <w:color w:val="000000"/>
                <w:kern w:val="0"/>
                <w:sz w:val="22"/>
              </w:rPr>
              <w:t>Code :</w:t>
            </w:r>
            <w:proofErr w:type="gramEnd"/>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(e) Bank Code (Transit No.</w:t>
            </w:r>
            <w:proofErr w:type="gramStart"/>
            <w:r w:rsidRPr="009E5C9F">
              <w:rPr>
                <w:rFonts w:ascii="굴림" w:eastAsia="굴림" w:hAnsi="굴림" w:cs="굴림"/>
                <w:color w:val="000000"/>
                <w:kern w:val="0"/>
                <w:sz w:val="22"/>
              </w:rPr>
              <w:t>) :</w:t>
            </w:r>
            <w:proofErr w:type="gramEnd"/>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 Bank Code; </w:t>
            </w:r>
            <w:proofErr w:type="gramStart"/>
            <w:r w:rsidRPr="009E5C9F">
              <w:rPr>
                <w:rFonts w:ascii="굴림" w:eastAsia="굴림" w:hAnsi="굴림" w:cs="굴림"/>
                <w:color w:val="000000"/>
                <w:kern w:val="0"/>
                <w:sz w:val="22"/>
              </w:rPr>
              <w:t>Europe :</w:t>
            </w:r>
            <w:proofErr w:type="gramEnd"/>
            <w:r w:rsidRPr="009E5C9F">
              <w:rPr>
                <w:rFonts w:ascii="굴림" w:eastAsia="굴림" w:hAnsi="굴림" w:cs="굴림"/>
                <w:color w:val="000000"/>
                <w:kern w:val="0"/>
                <w:sz w:val="22"/>
              </w:rPr>
              <w:t xml:space="preserve"> IBAN Code, USA : ABAN Code)</w:t>
            </w:r>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(f) Bank Tel/Fax:</w:t>
            </w:r>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(g) Social Security </w:t>
            </w:r>
            <w:proofErr w:type="gramStart"/>
            <w:r w:rsidRPr="009E5C9F">
              <w:rPr>
                <w:rFonts w:ascii="굴림" w:eastAsia="굴림" w:hAnsi="굴림" w:cs="굴림"/>
                <w:color w:val="000000"/>
                <w:kern w:val="0"/>
                <w:sz w:val="22"/>
              </w:rPr>
              <w:t>No. :</w:t>
            </w:r>
            <w:proofErr w:type="gramEnd"/>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5. Required Documents </w:t>
            </w:r>
          </w:p>
          <w:p w:rsidR="000574B8" w:rsidRPr="009E5C9F" w:rsidRDefault="000574B8" w:rsidP="000574B8">
            <w:pPr>
              <w:wordWrap/>
              <w:snapToGrid w:val="0"/>
              <w:spacing w:after="0" w:line="240" w:lineRule="auto"/>
              <w:ind w:left="774" w:hangingChars="352" w:hanging="774"/>
              <w:jc w:val="left"/>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(a) One (1) original and Two (2)copies of non-negotiable seaway bill (or Airway bill)</w:t>
            </w: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consigned to </w:t>
            </w:r>
            <w:r w:rsidRPr="009E5C9F">
              <w:rPr>
                <w:rFonts w:ascii="굴림" w:eastAsia="굴림" w:hAnsi="굴림" w:cs="굴림" w:hint="eastAsia"/>
                <w:color w:val="000000"/>
                <w:kern w:val="0"/>
                <w:sz w:val="22"/>
              </w:rPr>
              <w:t>“</w:t>
            </w:r>
            <w:r w:rsidRPr="009E5C9F">
              <w:rPr>
                <w:rFonts w:ascii="굴림" w:eastAsia="굴림" w:hAnsi="굴림" w:cs="굴림"/>
                <w:color w:val="000000"/>
                <w:kern w:val="0"/>
                <w:sz w:val="22"/>
              </w:rPr>
              <w:t>Defense Transportation Command, Busan, Republic of Korea,</w:t>
            </w:r>
            <w:r w:rsidRPr="009E5C9F">
              <w:rPr>
                <w:rFonts w:ascii="굴림" w:eastAsia="굴림" w:hAnsi="굴림" w:cs="굴림" w:hint="eastAsia"/>
                <w:color w:val="000000"/>
                <w:kern w:val="0"/>
                <w:sz w:val="22"/>
              </w:rPr>
              <w:t>”</w:t>
            </w:r>
            <w:r w:rsidRPr="009E5C9F">
              <w:rPr>
                <w:rFonts w:ascii="굴림" w:eastAsia="굴림" w:hAnsi="굴림" w:cs="굴림"/>
                <w:color w:val="000000"/>
                <w:kern w:val="0"/>
                <w:sz w:val="22"/>
              </w:rPr>
              <w:t xml:space="preserve"> marked </w:t>
            </w:r>
            <w:r w:rsidRPr="009E5C9F">
              <w:rPr>
                <w:rFonts w:ascii="굴림" w:eastAsia="굴림" w:hAnsi="굴림" w:cs="굴림" w:hint="eastAsia"/>
                <w:color w:val="000000"/>
                <w:kern w:val="0"/>
                <w:sz w:val="22"/>
              </w:rPr>
              <w:t>“</w:t>
            </w:r>
            <w:r w:rsidRPr="009E5C9F">
              <w:rPr>
                <w:rFonts w:ascii="굴림" w:eastAsia="굴림" w:hAnsi="굴림" w:cs="굴림"/>
                <w:color w:val="000000"/>
                <w:kern w:val="0"/>
                <w:sz w:val="22"/>
              </w:rPr>
              <w:t>Freight Collect</w:t>
            </w:r>
            <w:r w:rsidRPr="009E5C9F">
              <w:rPr>
                <w:rFonts w:ascii="굴림" w:eastAsia="굴림" w:hAnsi="굴림" w:cs="굴림" w:hint="eastAsia"/>
                <w:color w:val="000000"/>
                <w:kern w:val="0"/>
                <w:sz w:val="22"/>
              </w:rPr>
              <w:t>”</w:t>
            </w:r>
            <w:r w:rsidRPr="009E5C9F">
              <w:rPr>
                <w:rFonts w:ascii="굴림" w:eastAsia="굴림" w:hAnsi="굴림" w:cs="굴림"/>
                <w:color w:val="000000"/>
                <w:kern w:val="0"/>
                <w:sz w:val="22"/>
              </w:rPr>
              <w:t xml:space="preserve"> and notify </w:t>
            </w:r>
            <w:r w:rsidRPr="009E5C9F">
              <w:rPr>
                <w:rFonts w:ascii="굴림" w:eastAsia="굴림" w:hAnsi="굴림" w:cs="굴림" w:hint="eastAsia"/>
                <w:color w:val="000000"/>
                <w:kern w:val="0"/>
                <w:sz w:val="22"/>
              </w:rPr>
              <w:t>“</w:t>
            </w:r>
            <w:r w:rsidRPr="009E5C9F">
              <w:rPr>
                <w:rFonts w:ascii="굴림" w:eastAsia="굴림" w:hAnsi="굴림" w:cs="굴림"/>
                <w:color w:val="000000"/>
                <w:kern w:val="0"/>
                <w:sz w:val="22"/>
              </w:rPr>
              <w:t>Defense Acquisition Program Administration</w:t>
            </w:r>
            <w:r w:rsidRPr="009E5C9F">
              <w:rPr>
                <w:rFonts w:ascii="굴림" w:eastAsia="굴림" w:hAnsi="굴림" w:cs="굴림" w:hint="eastAsia"/>
                <w:color w:val="000000"/>
                <w:kern w:val="0"/>
                <w:sz w:val="22"/>
              </w:rPr>
              <w:t>”</w:t>
            </w:r>
            <w:r w:rsidRPr="009E5C9F">
              <w:rPr>
                <w:rFonts w:ascii="굴림" w:eastAsia="굴림" w:hAnsi="굴림" w:cs="굴림"/>
                <w:color w:val="000000"/>
                <w:kern w:val="0"/>
                <w:sz w:val="22"/>
              </w:rPr>
              <w:t>,</w:t>
            </w: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which are issued by the carrier[Freight Forwarder] nominated by </w:t>
            </w:r>
            <w:r w:rsidRPr="009E5C9F">
              <w:rPr>
                <w:rFonts w:ascii="굴림" w:eastAsia="굴림" w:hAnsi="굴림" w:cs="굴림"/>
                <w:color w:val="000000"/>
                <w:kern w:val="0"/>
                <w:sz w:val="22"/>
              </w:rPr>
              <w:lastRenderedPageBreak/>
              <w:t>the DAPA</w:t>
            </w:r>
            <w:r>
              <w:rPr>
                <w:rFonts w:ascii="굴림" w:eastAsia="굴림" w:hAnsi="굴림" w:cs="굴림"/>
                <w:color w:val="000000"/>
                <w:kern w:val="0"/>
                <w:sz w:val="22"/>
              </w:rPr>
              <w:t xml:space="preserve"> </w:t>
            </w:r>
            <w:r w:rsidRPr="009E5C9F">
              <w:rPr>
                <w:rFonts w:ascii="굴림" w:eastAsia="굴림" w:hAnsi="굴림" w:cs="굴림"/>
                <w:color w:val="000000"/>
                <w:kern w:val="0"/>
                <w:sz w:val="22"/>
              </w:rPr>
              <w:t>[in Letter of Credit</w:t>
            </w:r>
          </w:p>
          <w:p w:rsidR="000574B8" w:rsidRPr="009E5C9F" w:rsidRDefault="000574B8" w:rsidP="000574B8">
            <w:pPr>
              <w:wordWrap/>
              <w:snapToGrid w:val="0"/>
              <w:spacing w:after="0" w:line="240" w:lineRule="auto"/>
              <w:ind w:left="774" w:hangingChars="352" w:hanging="774"/>
              <w:jc w:val="left"/>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(b) One (1) original and Two (2)copies of signed Contractor</w:t>
            </w:r>
            <w:r w:rsidRPr="009E5C9F">
              <w:rPr>
                <w:rFonts w:ascii="굴림" w:eastAsia="굴림" w:hAnsi="굴림" w:cs="굴림" w:hint="eastAsia"/>
                <w:color w:val="000000"/>
                <w:kern w:val="0"/>
                <w:sz w:val="22"/>
              </w:rPr>
              <w:t>’</w:t>
            </w:r>
            <w:r w:rsidRPr="009E5C9F">
              <w:rPr>
                <w:rFonts w:ascii="굴림" w:eastAsia="굴림" w:hAnsi="굴림" w:cs="굴림"/>
                <w:color w:val="000000"/>
                <w:kern w:val="0"/>
                <w:sz w:val="22"/>
              </w:rPr>
              <w:t>s detailed Commercial Invoice of the commodity or any part thereof shipped.</w:t>
            </w:r>
          </w:p>
          <w:p w:rsidR="000574B8" w:rsidRPr="009E5C9F" w:rsidRDefault="000574B8" w:rsidP="000574B8">
            <w:pPr>
              <w:wordWrap/>
              <w:snapToGrid w:val="0"/>
              <w:spacing w:after="0" w:line="240" w:lineRule="auto"/>
              <w:ind w:left="774" w:hangingChars="352" w:hanging="774"/>
              <w:jc w:val="left"/>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(c) One (1) original and Two (2)copies of Contractor</w:t>
            </w:r>
            <w:r w:rsidRPr="009E5C9F">
              <w:rPr>
                <w:rFonts w:ascii="굴림" w:eastAsia="굴림" w:hAnsi="굴림" w:cs="굴림" w:hint="eastAsia"/>
                <w:color w:val="000000"/>
                <w:kern w:val="0"/>
                <w:sz w:val="22"/>
              </w:rPr>
              <w:t>’</w:t>
            </w:r>
            <w:r w:rsidRPr="009E5C9F">
              <w:rPr>
                <w:rFonts w:ascii="굴림" w:eastAsia="굴림" w:hAnsi="굴림" w:cs="굴림"/>
                <w:color w:val="000000"/>
                <w:kern w:val="0"/>
                <w:sz w:val="22"/>
              </w:rPr>
              <w:t>s signed packing list representing packing detail.</w:t>
            </w:r>
          </w:p>
          <w:p w:rsidR="000574B8" w:rsidRPr="009E5C9F" w:rsidRDefault="000574B8" w:rsidP="000574B8">
            <w:pPr>
              <w:wordWrap/>
              <w:snapToGrid w:val="0"/>
              <w:spacing w:after="0" w:line="240" w:lineRule="auto"/>
              <w:ind w:left="774" w:hangingChars="352" w:hanging="774"/>
              <w:jc w:val="left"/>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(d) One (1) original and Two (2) duly signed copies of Manufacturer</w:t>
            </w:r>
            <w:r w:rsidRPr="009E5C9F">
              <w:rPr>
                <w:rFonts w:ascii="굴림" w:eastAsia="굴림" w:hAnsi="굴림" w:cs="굴림" w:hint="eastAsia"/>
                <w:color w:val="000000"/>
                <w:kern w:val="0"/>
                <w:sz w:val="22"/>
              </w:rPr>
              <w:t>’</w:t>
            </w:r>
            <w:r w:rsidRPr="009E5C9F">
              <w:rPr>
                <w:rFonts w:ascii="굴림" w:eastAsia="굴림" w:hAnsi="굴림" w:cs="굴림"/>
                <w:color w:val="000000"/>
                <w:kern w:val="0"/>
                <w:sz w:val="22"/>
              </w:rPr>
              <w:t>s Inspection Certificate issued by each manufacturer stipulated in this contract.</w:t>
            </w:r>
          </w:p>
          <w:p w:rsidR="000574B8" w:rsidRPr="009E5C9F" w:rsidRDefault="000574B8" w:rsidP="000574B8">
            <w:pPr>
              <w:wordWrap/>
              <w:snapToGrid w:val="0"/>
              <w:spacing w:after="0"/>
              <w:textAlignment w:val="baseline"/>
              <w:rPr>
                <w:rFonts w:ascii="굴림" w:eastAsia="굴림" w:hAnsi="굴림" w:cs="굴림"/>
                <w:color w:val="000000"/>
                <w:kern w:val="0"/>
                <w:sz w:val="22"/>
              </w:rPr>
            </w:pPr>
          </w:p>
          <w:p w:rsidR="000574B8" w:rsidRPr="009E5C9F" w:rsidRDefault="000574B8" w:rsidP="000574B8">
            <w:pPr>
              <w:wordWrap/>
              <w:snapToGrid w:val="0"/>
              <w:spacing w:after="0" w:line="264" w:lineRule="auto"/>
              <w:ind w:left="340" w:hangingChars="170" w:hanging="340"/>
              <w:jc w:val="left"/>
              <w:textAlignment w:val="baseline"/>
              <w:rPr>
                <w:rFonts w:ascii="굴림" w:eastAsia="굴림" w:hAnsi="굴림" w:cs="굴림"/>
                <w:kern w:val="0"/>
                <w:sz w:val="22"/>
              </w:rPr>
            </w:pPr>
            <w:r>
              <w:rPr>
                <w:rFonts w:ascii="굴림" w:eastAsia="굴림" w:hAnsi="굴림" w:cs="굴림"/>
                <w:spacing w:val="-10"/>
                <w:kern w:val="0"/>
                <w:sz w:val="22"/>
              </w:rPr>
              <w:t xml:space="preserve">  </w:t>
            </w:r>
            <w:r w:rsidRPr="009E5C9F">
              <w:rPr>
                <w:rFonts w:ascii="굴림" w:eastAsia="굴림" w:hAnsi="굴림" w:cs="굴림"/>
                <w:spacing w:val="-10"/>
                <w:kern w:val="0"/>
                <w:sz w:val="22"/>
              </w:rPr>
              <w:t>* In case the payment is made on condition of Receipt of the Commodity, it is allowed for the Contractor to submit 3 copies of non-negotiable Seaway Bill (or Airway bill) instead of submitting 1 original and 2 copies.</w:t>
            </w:r>
          </w:p>
          <w:p w:rsidR="000574B8" w:rsidRPr="009E5C9F" w:rsidRDefault="000574B8" w:rsidP="000574B8">
            <w:pPr>
              <w:wordWrap/>
              <w:snapToGrid w:val="0"/>
              <w:spacing w:after="0"/>
              <w:textAlignment w:val="baseline"/>
              <w:rPr>
                <w:rFonts w:ascii="굴림" w:eastAsia="굴림" w:hAnsi="굴림" w:cs="굴림"/>
                <w:kern w:val="0"/>
                <w:sz w:val="22"/>
              </w:rPr>
            </w:pPr>
          </w:p>
          <w:p w:rsidR="000574B8" w:rsidRPr="009E5C9F" w:rsidRDefault="000574B8" w:rsidP="000574B8">
            <w:pPr>
              <w:wordWrap/>
              <w:snapToGrid w:val="0"/>
              <w:spacing w:after="0"/>
              <w:textAlignment w:val="baseline"/>
              <w:rPr>
                <w:rFonts w:ascii="굴림" w:eastAsia="굴림" w:hAnsi="굴림" w:cs="굴림"/>
                <w:b/>
                <w:bCs/>
                <w:color w:val="000000"/>
                <w:kern w:val="0"/>
                <w:sz w:val="22"/>
              </w:rPr>
            </w:pPr>
            <w:proofErr w:type="spellStart"/>
            <w:r w:rsidRPr="009E5C9F">
              <w:rPr>
                <w:rFonts w:ascii="MS Gothic" w:eastAsia="MS Gothic" w:hAnsi="MS Gothic" w:cs="MS Gothic" w:hint="eastAsia"/>
                <w:b/>
                <w:bCs/>
                <w:color w:val="000000"/>
                <w:kern w:val="0"/>
                <w:sz w:val="22"/>
              </w:rPr>
              <w:t>〇</w:t>
            </w:r>
            <w:proofErr w:type="spellEnd"/>
            <w:r w:rsidRPr="009E5C9F">
              <w:rPr>
                <w:rFonts w:ascii="굴림" w:eastAsia="굴림" w:hAnsi="굴림" w:cs="굴림"/>
                <w:b/>
                <w:bCs/>
                <w:color w:val="000000"/>
                <w:kern w:val="0"/>
                <w:sz w:val="22"/>
              </w:rPr>
              <w:t xml:space="preserve"> Schedule 5 (Commodity Specification</w:t>
            </w:r>
            <w:proofErr w:type="gramStart"/>
            <w:r w:rsidRPr="009E5C9F">
              <w:rPr>
                <w:rFonts w:ascii="굴림" w:eastAsia="굴림" w:hAnsi="굴림" w:cs="굴림"/>
                <w:b/>
                <w:bCs/>
                <w:color w:val="000000"/>
                <w:kern w:val="0"/>
                <w:sz w:val="22"/>
              </w:rPr>
              <w:t>) :</w:t>
            </w:r>
            <w:proofErr w:type="gramEnd"/>
            <w:r w:rsidRPr="009E5C9F">
              <w:rPr>
                <w:rFonts w:ascii="굴림" w:eastAsia="굴림" w:hAnsi="굴림" w:cs="굴림"/>
                <w:b/>
                <w:bCs/>
                <w:color w:val="000000"/>
                <w:kern w:val="0"/>
                <w:sz w:val="22"/>
              </w:rPr>
              <w:t xml:space="preserve"> Blank</w:t>
            </w:r>
          </w:p>
          <w:p w:rsidR="000574B8" w:rsidRPr="009E5C9F" w:rsidRDefault="000574B8" w:rsidP="000574B8">
            <w:pPr>
              <w:wordWrap/>
              <w:snapToGrid w:val="0"/>
              <w:spacing w:after="0"/>
              <w:textAlignment w:val="baseline"/>
              <w:rPr>
                <w:rFonts w:ascii="굴림" w:eastAsia="굴림" w:hAnsi="굴림" w:cs="굴림"/>
                <w:color w:val="000000"/>
                <w:kern w:val="0"/>
                <w:sz w:val="22"/>
              </w:rPr>
            </w:pPr>
          </w:p>
          <w:p w:rsidR="000574B8" w:rsidRPr="009E5C9F" w:rsidRDefault="000574B8" w:rsidP="000574B8">
            <w:pPr>
              <w:wordWrap/>
              <w:snapToGrid w:val="0"/>
              <w:spacing w:after="0"/>
              <w:textAlignment w:val="baseline"/>
              <w:rPr>
                <w:rFonts w:ascii="굴림" w:eastAsia="굴림" w:hAnsi="굴림" w:cs="굴림"/>
                <w:b/>
                <w:bCs/>
                <w:color w:val="000000"/>
                <w:kern w:val="0"/>
                <w:sz w:val="22"/>
              </w:rPr>
            </w:pPr>
            <w:proofErr w:type="spellStart"/>
            <w:r w:rsidRPr="009E5C9F">
              <w:rPr>
                <w:rFonts w:ascii="MS Gothic" w:eastAsia="MS Gothic" w:hAnsi="MS Gothic" w:cs="MS Gothic" w:hint="eastAsia"/>
                <w:b/>
                <w:bCs/>
                <w:color w:val="000000"/>
                <w:kern w:val="0"/>
                <w:sz w:val="22"/>
              </w:rPr>
              <w:t>〇</w:t>
            </w:r>
            <w:proofErr w:type="spellEnd"/>
            <w:r w:rsidRPr="009E5C9F">
              <w:rPr>
                <w:rFonts w:ascii="굴림" w:eastAsia="굴림" w:hAnsi="굴림" w:cs="굴림"/>
                <w:b/>
                <w:bCs/>
                <w:color w:val="000000"/>
                <w:kern w:val="0"/>
                <w:sz w:val="22"/>
              </w:rPr>
              <w:t xml:space="preserve"> Schedule 6 (Painting and Protective Coating</w:t>
            </w:r>
            <w:proofErr w:type="gramStart"/>
            <w:r w:rsidRPr="009E5C9F">
              <w:rPr>
                <w:rFonts w:ascii="굴림" w:eastAsia="굴림" w:hAnsi="굴림" w:cs="굴림"/>
                <w:b/>
                <w:bCs/>
                <w:color w:val="000000"/>
                <w:kern w:val="0"/>
                <w:sz w:val="22"/>
              </w:rPr>
              <w:t>) :</w:t>
            </w:r>
            <w:proofErr w:type="gramEnd"/>
            <w:r w:rsidRPr="009E5C9F">
              <w:rPr>
                <w:rFonts w:ascii="굴림" w:eastAsia="굴림" w:hAnsi="굴림" w:cs="굴림"/>
                <w:b/>
                <w:bCs/>
                <w:color w:val="000000"/>
                <w:kern w:val="0"/>
                <w:sz w:val="22"/>
              </w:rPr>
              <w:t xml:space="preserve"> Blank</w:t>
            </w:r>
          </w:p>
          <w:p w:rsidR="000574B8" w:rsidRPr="009E5C9F" w:rsidRDefault="000574B8" w:rsidP="000574B8">
            <w:pPr>
              <w:wordWrap/>
              <w:snapToGrid w:val="0"/>
              <w:spacing w:after="0"/>
              <w:ind w:left="66"/>
              <w:textAlignment w:val="baseline"/>
              <w:rPr>
                <w:rFonts w:ascii="굴림" w:eastAsia="굴림" w:hAnsi="굴림" w:cs="굴림"/>
                <w:color w:val="000000"/>
                <w:kern w:val="0"/>
                <w:sz w:val="22"/>
              </w:rPr>
            </w:pPr>
          </w:p>
          <w:p w:rsidR="000574B8" w:rsidRPr="009E5C9F" w:rsidRDefault="000574B8" w:rsidP="000574B8">
            <w:pPr>
              <w:wordWrap/>
              <w:snapToGrid w:val="0"/>
              <w:spacing w:after="0"/>
              <w:textAlignment w:val="baseline"/>
              <w:rPr>
                <w:rFonts w:ascii="굴림" w:eastAsia="굴림" w:hAnsi="굴림" w:cs="굴림"/>
                <w:b/>
                <w:bCs/>
                <w:color w:val="000000"/>
                <w:kern w:val="0"/>
                <w:sz w:val="22"/>
              </w:rPr>
            </w:pPr>
            <w:proofErr w:type="spellStart"/>
            <w:r w:rsidRPr="009E5C9F">
              <w:rPr>
                <w:rFonts w:ascii="MS Gothic" w:eastAsia="MS Gothic" w:hAnsi="MS Gothic" w:cs="MS Gothic" w:hint="eastAsia"/>
                <w:b/>
                <w:bCs/>
                <w:color w:val="000000"/>
                <w:kern w:val="0"/>
                <w:sz w:val="22"/>
              </w:rPr>
              <w:t>〇</w:t>
            </w:r>
            <w:proofErr w:type="spellEnd"/>
            <w:r w:rsidRPr="009E5C9F">
              <w:rPr>
                <w:rFonts w:ascii="굴림" w:eastAsia="굴림" w:hAnsi="굴림" w:cs="굴림"/>
                <w:b/>
                <w:bCs/>
                <w:color w:val="000000"/>
                <w:kern w:val="0"/>
                <w:sz w:val="22"/>
              </w:rPr>
              <w:t xml:space="preserve"> Schedule 7 (Inspection)</w:t>
            </w:r>
          </w:p>
          <w:p w:rsidR="000574B8" w:rsidRDefault="000574B8" w:rsidP="000574B8">
            <w:pPr>
              <w:pStyle w:val="a8"/>
              <w:wordWrap/>
              <w:snapToGrid w:val="0"/>
              <w:spacing w:after="0"/>
              <w:ind w:leftChars="0" w:left="35"/>
              <w:jc w:val="left"/>
              <w:textAlignment w:val="baseline"/>
              <w:rPr>
                <w:rFonts w:ascii="굴림" w:eastAsia="굴림" w:hAnsi="굴림" w:cs="굴림"/>
                <w:color w:val="000000"/>
                <w:kern w:val="0"/>
                <w:sz w:val="22"/>
              </w:rPr>
            </w:pPr>
            <w:r>
              <w:rPr>
                <w:rFonts w:ascii="굴림" w:eastAsia="굴림" w:hAnsi="굴림" w:cs="굴림"/>
                <w:color w:val="000000"/>
                <w:kern w:val="0"/>
                <w:sz w:val="22"/>
              </w:rPr>
              <w:t xml:space="preserve">  1. </w:t>
            </w:r>
            <w:r w:rsidRPr="009E5C9F">
              <w:rPr>
                <w:rFonts w:ascii="굴림" w:eastAsia="굴림" w:hAnsi="굴림" w:cs="굴림"/>
                <w:color w:val="000000"/>
                <w:kern w:val="0"/>
                <w:sz w:val="22"/>
              </w:rPr>
              <w:t>Manufacturer</w:t>
            </w:r>
            <w:r w:rsidRPr="009E5C9F">
              <w:rPr>
                <w:rFonts w:ascii="굴림" w:eastAsia="굴림" w:hAnsi="굴림" w:cs="굴림" w:hint="eastAsia"/>
                <w:color w:val="000000"/>
                <w:kern w:val="0"/>
                <w:sz w:val="22"/>
              </w:rPr>
              <w:t>’</w:t>
            </w:r>
            <w:r w:rsidRPr="009E5C9F">
              <w:rPr>
                <w:rFonts w:ascii="굴림" w:eastAsia="굴림" w:hAnsi="굴림" w:cs="굴림"/>
                <w:color w:val="000000"/>
                <w:kern w:val="0"/>
                <w:sz w:val="22"/>
              </w:rPr>
              <w:t>s inspection before shipment is to be final in accordance with Quality</w:t>
            </w:r>
          </w:p>
          <w:p w:rsidR="000574B8" w:rsidRPr="009E5C9F" w:rsidRDefault="000574B8" w:rsidP="000574B8">
            <w:pPr>
              <w:pStyle w:val="a8"/>
              <w:wordWrap/>
              <w:snapToGrid w:val="0"/>
              <w:spacing w:after="0"/>
              <w:ind w:leftChars="0" w:left="35"/>
              <w:jc w:val="left"/>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Assurance Level by items </w:t>
            </w:r>
          </w:p>
          <w:p w:rsidR="000574B8" w:rsidRPr="009E5C9F" w:rsidRDefault="000574B8" w:rsidP="000574B8">
            <w:pPr>
              <w:wordWrap/>
              <w:snapToGrid w:val="0"/>
              <w:spacing w:after="0"/>
              <w:ind w:left="35"/>
              <w:textAlignment w:val="baseline"/>
              <w:rPr>
                <w:rFonts w:ascii="굴림" w:eastAsia="굴림" w:hAnsi="굴림" w:cs="굴림"/>
                <w:color w:val="000000"/>
                <w:kern w:val="0"/>
                <w:sz w:val="22"/>
              </w:rPr>
            </w:pPr>
            <w:r>
              <w:rPr>
                <w:rFonts w:ascii="굴림" w:eastAsia="굴림" w:hAnsi="굴림" w:cs="굴림"/>
                <w:color w:val="000000"/>
                <w:kern w:val="0"/>
                <w:sz w:val="22"/>
              </w:rPr>
              <w:t xml:space="preserve">  2. </w:t>
            </w:r>
            <w:r w:rsidRPr="009E5C9F">
              <w:rPr>
                <w:rFonts w:ascii="굴림" w:eastAsia="굴림" w:hAnsi="굴림" w:cs="굴림"/>
                <w:color w:val="000000"/>
                <w:kern w:val="0"/>
                <w:sz w:val="22"/>
              </w:rPr>
              <w:t>Special terms and Conditions 10.</w:t>
            </w:r>
          </w:p>
          <w:p w:rsidR="000574B8" w:rsidRPr="009E5C9F" w:rsidRDefault="000574B8" w:rsidP="000574B8">
            <w:pPr>
              <w:wordWrap/>
              <w:snapToGrid w:val="0"/>
              <w:spacing w:after="0"/>
              <w:ind w:left="400"/>
              <w:textAlignment w:val="baseline"/>
              <w:rPr>
                <w:rFonts w:ascii="굴림" w:eastAsia="굴림" w:hAnsi="굴림" w:cs="굴림"/>
                <w:color w:val="000000"/>
                <w:kern w:val="0"/>
                <w:sz w:val="22"/>
              </w:rPr>
            </w:pPr>
          </w:p>
          <w:p w:rsidR="000574B8" w:rsidRPr="009E5C9F" w:rsidRDefault="000574B8" w:rsidP="000574B8">
            <w:pPr>
              <w:wordWrap/>
              <w:snapToGrid w:val="0"/>
              <w:spacing w:after="0"/>
              <w:textAlignment w:val="baseline"/>
              <w:rPr>
                <w:rFonts w:ascii="굴림" w:eastAsia="굴림" w:hAnsi="굴림" w:cs="굴림"/>
                <w:b/>
                <w:bCs/>
                <w:color w:val="000000"/>
                <w:kern w:val="0"/>
                <w:sz w:val="22"/>
              </w:rPr>
            </w:pPr>
            <w:proofErr w:type="spellStart"/>
            <w:r w:rsidRPr="009E5C9F">
              <w:rPr>
                <w:rFonts w:ascii="MS Gothic" w:eastAsia="MS Gothic" w:hAnsi="MS Gothic" w:cs="MS Gothic" w:hint="eastAsia"/>
                <w:b/>
                <w:bCs/>
                <w:color w:val="000000"/>
                <w:kern w:val="0"/>
                <w:sz w:val="22"/>
              </w:rPr>
              <w:t>〇</w:t>
            </w:r>
            <w:proofErr w:type="spellEnd"/>
            <w:r w:rsidRPr="009E5C9F">
              <w:rPr>
                <w:rFonts w:ascii="굴림" w:eastAsia="굴림" w:hAnsi="굴림" w:cs="굴림"/>
                <w:b/>
                <w:bCs/>
                <w:color w:val="000000"/>
                <w:kern w:val="0"/>
                <w:sz w:val="22"/>
              </w:rPr>
              <w:t xml:space="preserve"> Schedule 8 (Partial Performance)</w:t>
            </w:r>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Segoe UI Symbol" w:eastAsia="굴림" w:hAnsi="Segoe UI Symbol" w:cs="Segoe UI Symbol"/>
                <w:color w:val="000000"/>
                <w:kern w:val="0"/>
                <w:sz w:val="22"/>
              </w:rPr>
              <w:t xml:space="preserve">  </w:t>
            </w:r>
            <w:r w:rsidRPr="009E5C9F">
              <w:rPr>
                <w:rFonts w:ascii="Segoe UI Symbol" w:eastAsia="굴림" w:hAnsi="Segoe UI Symbol" w:cs="Segoe UI Symbol"/>
                <w:color w:val="000000"/>
                <w:kern w:val="0"/>
                <w:sz w:val="22"/>
              </w:rPr>
              <w:t>☐</w:t>
            </w:r>
            <w:r w:rsidRPr="009E5C9F">
              <w:rPr>
                <w:rFonts w:ascii="굴림" w:eastAsia="굴림" w:hAnsi="굴림" w:cs="굴림"/>
                <w:color w:val="000000"/>
                <w:kern w:val="0"/>
                <w:sz w:val="22"/>
              </w:rPr>
              <w:t xml:space="preserve"> Not Allowed</w:t>
            </w: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 </w:t>
            </w:r>
            <w:r w:rsidRPr="009E5C9F">
              <w:rPr>
                <w:rFonts w:ascii="Segoe UI Symbol" w:eastAsia="굴림" w:hAnsi="Segoe UI Symbol" w:cs="Segoe UI Symbol"/>
                <w:color w:val="000000"/>
                <w:kern w:val="0"/>
                <w:sz w:val="22"/>
              </w:rPr>
              <w:t>☐</w:t>
            </w:r>
            <w:r w:rsidRPr="009E5C9F">
              <w:rPr>
                <w:rFonts w:ascii="굴림" w:eastAsia="굴림" w:hAnsi="굴림" w:cs="굴림"/>
                <w:color w:val="000000"/>
                <w:kern w:val="0"/>
                <w:sz w:val="22"/>
              </w:rPr>
              <w:t xml:space="preserve"> </w:t>
            </w:r>
            <w:proofErr w:type="gramStart"/>
            <w:r w:rsidRPr="009E5C9F">
              <w:rPr>
                <w:rFonts w:ascii="굴림" w:eastAsia="굴림" w:hAnsi="굴림" w:cs="굴림"/>
                <w:color w:val="000000"/>
                <w:kern w:val="0"/>
                <w:sz w:val="22"/>
              </w:rPr>
              <w:t>(</w:t>
            </w:r>
            <w:r>
              <w:rPr>
                <w:rFonts w:ascii="굴림" w:eastAsia="굴림" w:hAnsi="굴림" w:cs="굴림"/>
                <w:color w:val="000000"/>
                <w:kern w:val="0"/>
                <w:sz w:val="22"/>
              </w:rPr>
              <w:t xml:space="preserve">  </w:t>
            </w:r>
            <w:proofErr w:type="gramEnd"/>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 ) times Allowed</w:t>
            </w:r>
          </w:p>
          <w:p w:rsidR="000574B8" w:rsidRPr="009E5C9F" w:rsidRDefault="000574B8" w:rsidP="000574B8">
            <w:pPr>
              <w:wordWrap/>
              <w:snapToGrid w:val="0"/>
              <w:spacing w:after="0"/>
              <w:ind w:left="400"/>
              <w:textAlignment w:val="baseline"/>
              <w:rPr>
                <w:rFonts w:ascii="굴림" w:eastAsia="굴림" w:hAnsi="굴림" w:cs="굴림"/>
                <w:color w:val="000000"/>
                <w:kern w:val="0"/>
                <w:sz w:val="22"/>
              </w:rPr>
            </w:pPr>
          </w:p>
          <w:p w:rsidR="000574B8" w:rsidRPr="009E5C9F" w:rsidRDefault="000574B8" w:rsidP="000574B8">
            <w:pPr>
              <w:wordWrap/>
              <w:snapToGrid w:val="0"/>
              <w:spacing w:after="0"/>
              <w:textAlignment w:val="baseline"/>
              <w:rPr>
                <w:rFonts w:ascii="굴림" w:eastAsia="굴림" w:hAnsi="굴림" w:cs="굴림"/>
                <w:b/>
                <w:bCs/>
                <w:color w:val="000000"/>
                <w:kern w:val="0"/>
                <w:sz w:val="22"/>
              </w:rPr>
            </w:pPr>
            <w:proofErr w:type="spellStart"/>
            <w:r w:rsidRPr="009E5C9F">
              <w:rPr>
                <w:rFonts w:ascii="MS Gothic" w:eastAsia="MS Gothic" w:hAnsi="MS Gothic" w:cs="MS Gothic" w:hint="eastAsia"/>
                <w:b/>
                <w:bCs/>
                <w:color w:val="000000"/>
                <w:kern w:val="0"/>
                <w:sz w:val="22"/>
              </w:rPr>
              <w:t>〇</w:t>
            </w:r>
            <w:proofErr w:type="spellEnd"/>
            <w:r w:rsidRPr="009E5C9F">
              <w:rPr>
                <w:rFonts w:ascii="굴림" w:eastAsia="굴림" w:hAnsi="굴림" w:cs="굴림"/>
                <w:b/>
                <w:bCs/>
                <w:color w:val="000000"/>
                <w:kern w:val="0"/>
                <w:sz w:val="22"/>
              </w:rPr>
              <w:t xml:space="preserve"> Schedule 9 (Warranty Period) </w:t>
            </w:r>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Segoe UI Symbol" w:eastAsia="굴림" w:hAnsi="Segoe UI Symbol" w:cs="Segoe UI Symbol"/>
                <w:color w:val="000000"/>
                <w:kern w:val="0"/>
                <w:sz w:val="22"/>
              </w:rPr>
              <w:t xml:space="preserve">  </w:t>
            </w:r>
            <w:r w:rsidRPr="009E5C9F">
              <w:rPr>
                <w:rFonts w:ascii="Segoe UI Symbol" w:eastAsia="굴림" w:hAnsi="Segoe UI Symbol" w:cs="Segoe UI Symbol"/>
                <w:color w:val="000000"/>
                <w:kern w:val="0"/>
                <w:sz w:val="22"/>
              </w:rPr>
              <w:t>☐</w:t>
            </w:r>
            <w:r w:rsidRPr="009E5C9F">
              <w:rPr>
                <w:rFonts w:ascii="굴림" w:eastAsia="굴림" w:hAnsi="굴림" w:cs="굴림"/>
                <w:color w:val="000000"/>
                <w:kern w:val="0"/>
                <w:sz w:val="22"/>
              </w:rPr>
              <w:t xml:space="preserve"> 12 months </w:t>
            </w:r>
            <w:r>
              <w:rPr>
                <w:rFonts w:ascii="굴림" w:eastAsia="굴림" w:hAnsi="굴림" w:cs="굴림"/>
                <w:color w:val="000000"/>
                <w:kern w:val="0"/>
                <w:sz w:val="22"/>
              </w:rPr>
              <w:t xml:space="preserve">       </w:t>
            </w:r>
            <w:r w:rsidRPr="009E5C9F">
              <w:rPr>
                <w:rFonts w:ascii="Segoe UI Symbol" w:eastAsia="굴림" w:hAnsi="Segoe UI Symbol" w:cs="Segoe UI Symbol"/>
                <w:color w:val="000000"/>
                <w:kern w:val="0"/>
                <w:sz w:val="22"/>
              </w:rPr>
              <w:t>☐</w:t>
            </w:r>
            <w:r w:rsidRPr="009E5C9F">
              <w:rPr>
                <w:rFonts w:ascii="굴림" w:eastAsia="굴림" w:hAnsi="굴림" w:cs="굴림"/>
                <w:color w:val="000000"/>
                <w:kern w:val="0"/>
                <w:sz w:val="22"/>
              </w:rPr>
              <w:t xml:space="preserve"> 24 months </w:t>
            </w:r>
          </w:p>
          <w:p w:rsidR="000574B8" w:rsidRPr="009E5C9F" w:rsidRDefault="000574B8" w:rsidP="000574B8">
            <w:pPr>
              <w:wordWrap/>
              <w:snapToGrid w:val="0"/>
              <w:spacing w:after="0" w:line="240" w:lineRule="auto"/>
              <w:textAlignment w:val="baseline"/>
              <w:rPr>
                <w:rFonts w:ascii="굴림" w:eastAsia="굴림" w:hAnsi="굴림" w:cs="굴림"/>
                <w:color w:val="000000"/>
                <w:kern w:val="0"/>
                <w:sz w:val="22"/>
              </w:rPr>
            </w:pPr>
          </w:p>
          <w:p w:rsidR="000574B8" w:rsidRPr="009E5C9F" w:rsidRDefault="000574B8" w:rsidP="000574B8">
            <w:pPr>
              <w:wordWrap/>
              <w:snapToGrid w:val="0"/>
              <w:spacing w:after="0"/>
              <w:textAlignment w:val="baseline"/>
              <w:rPr>
                <w:rFonts w:ascii="굴림" w:eastAsia="굴림" w:hAnsi="굴림" w:cs="굴림"/>
                <w:b/>
                <w:bCs/>
                <w:color w:val="000000"/>
                <w:kern w:val="0"/>
                <w:sz w:val="22"/>
              </w:rPr>
            </w:pPr>
            <w:proofErr w:type="spellStart"/>
            <w:r w:rsidRPr="009E5C9F">
              <w:rPr>
                <w:rFonts w:ascii="MS Gothic" w:eastAsia="MS Gothic" w:hAnsi="MS Gothic" w:cs="MS Gothic" w:hint="eastAsia"/>
                <w:b/>
                <w:bCs/>
                <w:color w:val="000000"/>
                <w:kern w:val="0"/>
                <w:sz w:val="22"/>
              </w:rPr>
              <w:t>〇</w:t>
            </w:r>
            <w:proofErr w:type="spellEnd"/>
            <w:r w:rsidRPr="009E5C9F">
              <w:rPr>
                <w:rFonts w:ascii="굴림" w:eastAsia="굴림" w:hAnsi="굴림" w:cs="굴림"/>
                <w:b/>
                <w:bCs/>
                <w:color w:val="000000"/>
                <w:kern w:val="0"/>
                <w:sz w:val="22"/>
              </w:rPr>
              <w:t xml:space="preserve"> Designated Carrier</w:t>
            </w:r>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1. Name </w:t>
            </w:r>
            <w:proofErr w:type="gramStart"/>
            <w:r w:rsidRPr="009E5C9F">
              <w:rPr>
                <w:rFonts w:ascii="굴림" w:eastAsia="굴림" w:hAnsi="굴림" w:cs="굴림"/>
                <w:color w:val="000000"/>
                <w:kern w:val="0"/>
                <w:sz w:val="22"/>
              </w:rPr>
              <w:t>Carrier :</w:t>
            </w:r>
            <w:proofErr w:type="gramEnd"/>
            <w:r w:rsidRPr="009E5C9F">
              <w:rPr>
                <w:rFonts w:ascii="굴림" w:eastAsia="굴림" w:hAnsi="굴림" w:cs="굴림"/>
                <w:color w:val="000000"/>
                <w:kern w:val="0"/>
                <w:sz w:val="22"/>
              </w:rPr>
              <w:t xml:space="preserve"> </w:t>
            </w:r>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2. </w:t>
            </w:r>
            <w:proofErr w:type="gramStart"/>
            <w:r w:rsidRPr="009E5C9F">
              <w:rPr>
                <w:rFonts w:ascii="굴림" w:eastAsia="굴림" w:hAnsi="굴림" w:cs="굴림"/>
                <w:color w:val="000000"/>
                <w:kern w:val="0"/>
                <w:sz w:val="22"/>
              </w:rPr>
              <w:t>Address :</w:t>
            </w:r>
            <w:proofErr w:type="gramEnd"/>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3. Telephone </w:t>
            </w:r>
            <w:proofErr w:type="gramStart"/>
            <w:r w:rsidRPr="009E5C9F">
              <w:rPr>
                <w:rFonts w:ascii="굴림" w:eastAsia="굴림" w:hAnsi="굴림" w:cs="굴림"/>
                <w:color w:val="000000"/>
                <w:kern w:val="0"/>
                <w:sz w:val="22"/>
              </w:rPr>
              <w:t>No. :</w:t>
            </w:r>
            <w:proofErr w:type="gramEnd"/>
            <w:r w:rsidRPr="009E5C9F">
              <w:rPr>
                <w:rFonts w:ascii="굴림" w:eastAsia="굴림" w:hAnsi="굴림" w:cs="굴림"/>
                <w:color w:val="000000"/>
                <w:kern w:val="0"/>
                <w:sz w:val="22"/>
              </w:rPr>
              <w:t xml:space="preserve"> </w:t>
            </w:r>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4. Fax </w:t>
            </w:r>
            <w:proofErr w:type="gramStart"/>
            <w:r w:rsidRPr="009E5C9F">
              <w:rPr>
                <w:rFonts w:ascii="굴림" w:eastAsia="굴림" w:hAnsi="굴림" w:cs="굴림"/>
                <w:color w:val="000000"/>
                <w:kern w:val="0"/>
                <w:sz w:val="22"/>
              </w:rPr>
              <w:t>No. :</w:t>
            </w:r>
            <w:proofErr w:type="gramEnd"/>
            <w:r w:rsidRPr="009E5C9F">
              <w:rPr>
                <w:rFonts w:ascii="굴림" w:eastAsia="굴림" w:hAnsi="굴림" w:cs="굴림"/>
                <w:color w:val="000000"/>
                <w:kern w:val="0"/>
                <w:sz w:val="22"/>
              </w:rPr>
              <w:t xml:space="preserve"> </w:t>
            </w:r>
          </w:p>
          <w:p w:rsidR="000574B8" w:rsidRPr="009E5C9F" w:rsidRDefault="000574B8" w:rsidP="000574B8">
            <w:pPr>
              <w:wordWrap/>
              <w:snapToGrid w:val="0"/>
              <w:spacing w:after="0" w:line="240" w:lineRule="auto"/>
              <w:ind w:left="466"/>
              <w:textAlignment w:val="baseline"/>
              <w:rPr>
                <w:rFonts w:ascii="굴림" w:eastAsia="굴림" w:hAnsi="굴림" w:cs="굴림"/>
                <w:color w:val="000000"/>
                <w:kern w:val="0"/>
                <w:sz w:val="22"/>
              </w:rPr>
            </w:pPr>
          </w:p>
          <w:p w:rsidR="000574B8" w:rsidRPr="009E5C9F" w:rsidRDefault="000574B8" w:rsidP="000574B8">
            <w:pPr>
              <w:wordWrap/>
              <w:snapToGrid w:val="0"/>
              <w:spacing w:after="0"/>
              <w:textAlignment w:val="baseline"/>
              <w:rPr>
                <w:rFonts w:ascii="굴림" w:eastAsia="굴림" w:hAnsi="굴림" w:cs="굴림"/>
                <w:b/>
                <w:bCs/>
                <w:color w:val="000000"/>
                <w:kern w:val="0"/>
                <w:sz w:val="22"/>
              </w:rPr>
            </w:pPr>
            <w:proofErr w:type="spellStart"/>
            <w:r w:rsidRPr="009E5C9F">
              <w:rPr>
                <w:rFonts w:ascii="MS Gothic" w:eastAsia="MS Gothic" w:hAnsi="MS Gothic" w:cs="MS Gothic" w:hint="eastAsia"/>
                <w:b/>
                <w:bCs/>
                <w:color w:val="000000"/>
                <w:kern w:val="0"/>
                <w:sz w:val="22"/>
              </w:rPr>
              <w:t>〇</w:t>
            </w:r>
            <w:proofErr w:type="spellEnd"/>
            <w:r w:rsidRPr="009E5C9F">
              <w:rPr>
                <w:rFonts w:ascii="굴림" w:eastAsia="굴림" w:hAnsi="굴림" w:cs="굴림"/>
                <w:b/>
                <w:bCs/>
                <w:color w:val="000000"/>
                <w:kern w:val="0"/>
                <w:sz w:val="22"/>
              </w:rPr>
              <w:t xml:space="preserve"> Name of Contractor</w:t>
            </w:r>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1. Company </w:t>
            </w:r>
            <w:proofErr w:type="gramStart"/>
            <w:r w:rsidRPr="009E5C9F">
              <w:rPr>
                <w:rFonts w:ascii="굴림" w:eastAsia="굴림" w:hAnsi="굴림" w:cs="굴림"/>
                <w:color w:val="000000"/>
                <w:kern w:val="0"/>
                <w:sz w:val="22"/>
              </w:rPr>
              <w:t>Name :</w:t>
            </w:r>
            <w:proofErr w:type="gramEnd"/>
            <w:r w:rsidRPr="009E5C9F">
              <w:rPr>
                <w:rFonts w:ascii="굴림" w:eastAsia="굴림" w:hAnsi="굴림" w:cs="굴림"/>
                <w:color w:val="000000"/>
                <w:kern w:val="0"/>
                <w:sz w:val="22"/>
              </w:rPr>
              <w:t xml:space="preserve"> </w:t>
            </w:r>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2. </w:t>
            </w:r>
            <w:proofErr w:type="gramStart"/>
            <w:r w:rsidRPr="009E5C9F">
              <w:rPr>
                <w:rFonts w:ascii="굴림" w:eastAsia="굴림" w:hAnsi="굴림" w:cs="굴림"/>
                <w:color w:val="000000"/>
                <w:kern w:val="0"/>
                <w:sz w:val="22"/>
              </w:rPr>
              <w:t>Address :</w:t>
            </w:r>
            <w:proofErr w:type="gramEnd"/>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3. Telephone No. / Fax </w:t>
            </w:r>
            <w:proofErr w:type="gramStart"/>
            <w:r w:rsidRPr="009E5C9F">
              <w:rPr>
                <w:rFonts w:ascii="굴림" w:eastAsia="굴림" w:hAnsi="굴림" w:cs="굴림"/>
                <w:color w:val="000000"/>
                <w:kern w:val="0"/>
                <w:sz w:val="22"/>
              </w:rPr>
              <w:t>No. :</w:t>
            </w:r>
            <w:proofErr w:type="gramEnd"/>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4. Representative</w:t>
            </w:r>
          </w:p>
          <w:p w:rsidR="000574B8" w:rsidRPr="009E5C9F" w:rsidRDefault="000574B8" w:rsidP="000574B8">
            <w:pPr>
              <w:wordWrap/>
              <w:snapToGrid w:val="0"/>
              <w:spacing w:after="0"/>
              <w:textAlignment w:val="baseline"/>
              <w:rPr>
                <w:rFonts w:ascii="굴림" w:eastAsia="굴림" w:hAnsi="굴림" w:cs="굴림"/>
                <w:color w:val="000000"/>
                <w:kern w:val="0"/>
                <w:sz w:val="22"/>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 Name and Title: </w:t>
            </w:r>
          </w:p>
          <w:p w:rsidR="000574B8" w:rsidRPr="00873B36" w:rsidRDefault="000574B8" w:rsidP="000574B8">
            <w:pPr>
              <w:wordWrap/>
              <w:snapToGrid w:val="0"/>
              <w:spacing w:after="0"/>
              <w:textAlignment w:val="baseline"/>
              <w:rPr>
                <w:rFonts w:ascii="굴림" w:eastAsia="굴림" w:hAnsi="굴림" w:cs="굴림"/>
                <w:color w:val="000000"/>
                <w:kern w:val="0"/>
                <w:szCs w:val="20"/>
              </w:rPr>
            </w:pPr>
            <w:r>
              <w:rPr>
                <w:rFonts w:ascii="굴림" w:eastAsia="굴림" w:hAnsi="굴림" w:cs="굴림"/>
                <w:color w:val="000000"/>
                <w:kern w:val="0"/>
                <w:sz w:val="22"/>
              </w:rPr>
              <w:t xml:space="preserve">    </w:t>
            </w:r>
            <w:r w:rsidRPr="009E5C9F">
              <w:rPr>
                <w:rFonts w:ascii="굴림" w:eastAsia="굴림" w:hAnsi="굴림" w:cs="굴림"/>
                <w:color w:val="000000"/>
                <w:kern w:val="0"/>
                <w:sz w:val="22"/>
              </w:rPr>
              <w:t xml:space="preserve">. Signature: </w:t>
            </w:r>
          </w:p>
        </w:tc>
      </w:tr>
    </w:tbl>
    <w:p w:rsidR="000574B8" w:rsidRPr="00873B36" w:rsidRDefault="000574B8" w:rsidP="000574B8">
      <w:pPr>
        <w:wordWrap/>
        <w:spacing w:after="0" w:line="240" w:lineRule="auto"/>
        <w:jc w:val="left"/>
        <w:textAlignment w:val="baseline"/>
        <w:outlineLvl w:val="0"/>
        <w:rPr>
          <w:rFonts w:ascii="굴림" w:eastAsia="굴림" w:hAnsi="굴림" w:cs="굴림"/>
          <w:b/>
          <w:bCs/>
          <w:kern w:val="0"/>
          <w:szCs w:val="20"/>
        </w:rPr>
      </w:pPr>
    </w:p>
    <w:p w:rsidR="000574B8" w:rsidRPr="00873B36" w:rsidRDefault="000574B8" w:rsidP="000574B8">
      <w:pPr>
        <w:widowControl/>
        <w:wordWrap/>
        <w:autoSpaceDE/>
        <w:autoSpaceDN/>
        <w:rPr>
          <w:rFonts w:ascii="굴림" w:eastAsia="굴림" w:hAnsi="굴림" w:cs="굴림"/>
          <w:b/>
          <w:bCs/>
          <w:kern w:val="0"/>
          <w:szCs w:val="20"/>
        </w:rPr>
      </w:pPr>
      <w:r w:rsidRPr="00873B36">
        <w:rPr>
          <w:rFonts w:ascii="굴림" w:eastAsia="굴림" w:hAnsi="굴림" w:cs="굴림"/>
          <w:b/>
          <w:bCs/>
          <w:kern w:val="0"/>
          <w:szCs w:val="20"/>
        </w:rPr>
        <w:br w:type="page"/>
      </w:r>
    </w:p>
    <w:p w:rsidR="000574B8" w:rsidRPr="00EA0253" w:rsidRDefault="000574B8" w:rsidP="000574B8">
      <w:pPr>
        <w:pStyle w:val="a4"/>
        <w:wordWrap/>
        <w:spacing w:line="216" w:lineRule="auto"/>
        <w:rPr>
          <w:rFonts w:ascii="굴림"/>
          <w:sz w:val="24"/>
        </w:rPr>
      </w:pPr>
      <w:r w:rsidRPr="00EA0253">
        <w:rPr>
          <w:rFonts w:ascii="굴림"/>
          <w:b/>
          <w:bCs/>
          <w:sz w:val="24"/>
        </w:rPr>
        <w:lastRenderedPageBreak/>
        <w:t xml:space="preserve">ANNEX 3. </w:t>
      </w:r>
      <w:r w:rsidRPr="003C0D46">
        <w:rPr>
          <w:rFonts w:ascii="굴림"/>
          <w:b/>
          <w:bCs/>
          <w:sz w:val="24"/>
        </w:rPr>
        <w:t>MANUFACTURER</w:t>
      </w:r>
      <w:r w:rsidRPr="003C0D46">
        <w:rPr>
          <w:rFonts w:ascii="굴림"/>
          <w:b/>
          <w:bCs/>
          <w:sz w:val="24"/>
        </w:rPr>
        <w:t>’</w:t>
      </w:r>
      <w:r w:rsidRPr="003C0D46">
        <w:rPr>
          <w:rFonts w:ascii="굴림"/>
          <w:b/>
          <w:bCs/>
          <w:sz w:val="24"/>
        </w:rPr>
        <w:t>S CERTIFICATE</w:t>
      </w:r>
    </w:p>
    <w:p w:rsidR="000574B8" w:rsidRPr="00EA0253" w:rsidRDefault="000574B8" w:rsidP="000574B8">
      <w:pPr>
        <w:wordWrap/>
        <w:spacing w:after="0" w:line="216" w:lineRule="auto"/>
        <w:jc w:val="left"/>
        <w:textAlignment w:val="baseline"/>
        <w:outlineLvl w:val="0"/>
        <w:rPr>
          <w:rFonts w:ascii="굴림" w:eastAsia="굴림" w:hAnsi="굴림" w:cs="굴림"/>
          <w:b/>
          <w:bCs/>
          <w:kern w:val="0"/>
          <w:sz w:val="24"/>
          <w:szCs w:val="20"/>
        </w:rPr>
      </w:pPr>
    </w:p>
    <w:p w:rsidR="000574B8" w:rsidRPr="00EA0253" w:rsidRDefault="000574B8" w:rsidP="000574B8">
      <w:pPr>
        <w:pStyle w:val="a4"/>
        <w:wordWrap/>
        <w:spacing w:line="288" w:lineRule="auto"/>
        <w:rPr>
          <w:rFonts w:ascii="굴림"/>
          <w:sz w:val="24"/>
        </w:rPr>
      </w:pPr>
      <w:r w:rsidRPr="00EA0253">
        <w:rPr>
          <w:rFonts w:ascii="굴림"/>
          <w:b/>
          <w:bCs/>
          <w:sz w:val="24"/>
        </w:rPr>
        <w:t xml:space="preserve">3-1. </w:t>
      </w:r>
      <w:r w:rsidRPr="003C0D46">
        <w:rPr>
          <w:rFonts w:ascii="굴림"/>
          <w:b/>
          <w:bCs/>
          <w:sz w:val="24"/>
        </w:rPr>
        <w:t>MANUFACTURER</w:t>
      </w:r>
      <w:r w:rsidRPr="003C0D46">
        <w:rPr>
          <w:rFonts w:ascii="굴림"/>
          <w:b/>
          <w:bCs/>
          <w:sz w:val="24"/>
        </w:rPr>
        <w:t>’</w:t>
      </w:r>
      <w:r w:rsidRPr="003C0D46">
        <w:rPr>
          <w:rFonts w:ascii="굴림"/>
          <w:b/>
          <w:bCs/>
          <w:sz w:val="24"/>
        </w:rPr>
        <w:t>S CERTIFICATE</w:t>
      </w:r>
      <w:r w:rsidRPr="003C0D46">
        <w:rPr>
          <w:rFonts w:ascii="굴림" w:hint="eastAsia"/>
          <w:b/>
          <w:bCs/>
          <w:sz w:val="24"/>
        </w:rPr>
        <w:t xml:space="preserve"> </w:t>
      </w:r>
      <w:r w:rsidRPr="00EA0253">
        <w:rPr>
          <w:rFonts w:ascii="굴림" w:hint="eastAsia"/>
          <w:b/>
          <w:bCs/>
          <w:sz w:val="24"/>
        </w:rPr>
        <w:t>(For Manufacturer)</w:t>
      </w:r>
    </w:p>
    <w:p w:rsidR="000574B8" w:rsidRDefault="000574B8" w:rsidP="000574B8">
      <w:pPr>
        <w:wordWrap/>
        <w:snapToGrid w:val="0"/>
        <w:spacing w:after="0" w:line="288" w:lineRule="auto"/>
        <w:textAlignment w:val="baseline"/>
        <w:rPr>
          <w:rFonts w:ascii="굴림" w:eastAsia="굴림" w:hAnsi="굴림" w:cs="굴림"/>
          <w:kern w:val="0"/>
          <w:sz w:val="22"/>
          <w:szCs w:val="20"/>
        </w:rPr>
      </w:pPr>
    </w:p>
    <w:p w:rsidR="000574B8" w:rsidRPr="00EA0253" w:rsidRDefault="000574B8" w:rsidP="000574B8">
      <w:pPr>
        <w:wordWrap/>
        <w:snapToGrid w:val="0"/>
        <w:spacing w:after="0" w:line="288" w:lineRule="auto"/>
        <w:textAlignment w:val="baseline"/>
        <w:rPr>
          <w:rFonts w:ascii="굴림" w:eastAsia="굴림" w:hAnsi="굴림" w:cs="굴림"/>
          <w:kern w:val="0"/>
          <w:sz w:val="22"/>
          <w:szCs w:val="20"/>
        </w:rPr>
      </w:pPr>
      <w:proofErr w:type="spellStart"/>
      <w:r w:rsidRPr="00EA0253">
        <w:rPr>
          <w:rFonts w:ascii="굴림" w:eastAsia="굴림" w:hAnsi="굴림" w:cs="굴림" w:hint="eastAsia"/>
          <w:kern w:val="0"/>
          <w:sz w:val="22"/>
          <w:szCs w:val="20"/>
        </w:rPr>
        <w:t>ㅇ</w:t>
      </w:r>
      <w:proofErr w:type="spellEnd"/>
      <w:r w:rsidRPr="00EA0253">
        <w:rPr>
          <w:rFonts w:ascii="굴림" w:eastAsia="굴림" w:hAnsi="굴림" w:cs="굴림"/>
          <w:kern w:val="0"/>
          <w:sz w:val="22"/>
          <w:szCs w:val="20"/>
        </w:rPr>
        <w:t xml:space="preserve"> </w:t>
      </w:r>
      <w:proofErr w:type="gramStart"/>
      <w:r w:rsidRPr="00EA0253">
        <w:rPr>
          <w:rFonts w:ascii="굴림" w:eastAsia="굴림" w:hAnsi="굴림" w:cs="굴림"/>
          <w:kern w:val="0"/>
          <w:sz w:val="22"/>
          <w:szCs w:val="20"/>
        </w:rPr>
        <w:t>From :</w:t>
      </w:r>
      <w:proofErr w:type="gramEnd"/>
      <w:r w:rsidRPr="00EA0253">
        <w:rPr>
          <w:rFonts w:ascii="굴림" w:eastAsia="굴림" w:hAnsi="굴림" w:cs="굴림"/>
          <w:kern w:val="0"/>
          <w:sz w:val="22"/>
          <w:szCs w:val="20"/>
        </w:rPr>
        <w:t xml:space="preserve">                                             Date : </w:t>
      </w:r>
    </w:p>
    <w:p w:rsidR="000574B8" w:rsidRPr="00EA0253" w:rsidRDefault="000574B8" w:rsidP="000574B8">
      <w:pPr>
        <w:wordWrap/>
        <w:snapToGrid w:val="0"/>
        <w:spacing w:after="0" w:line="288" w:lineRule="auto"/>
        <w:textAlignment w:val="baseline"/>
        <w:rPr>
          <w:rFonts w:ascii="굴림" w:eastAsia="굴림" w:hAnsi="굴림" w:cs="굴림"/>
          <w:kern w:val="0"/>
          <w:sz w:val="22"/>
          <w:szCs w:val="20"/>
        </w:rPr>
      </w:pPr>
    </w:p>
    <w:p w:rsidR="000574B8" w:rsidRPr="00EA0253" w:rsidRDefault="000574B8" w:rsidP="000574B8">
      <w:pPr>
        <w:wordWrap/>
        <w:snapToGrid w:val="0"/>
        <w:spacing w:after="0" w:line="288" w:lineRule="auto"/>
        <w:textAlignment w:val="baseline"/>
        <w:rPr>
          <w:rFonts w:ascii="굴림" w:eastAsia="굴림" w:hAnsi="굴림" w:cs="굴림"/>
          <w:kern w:val="0"/>
          <w:sz w:val="22"/>
          <w:szCs w:val="20"/>
        </w:rPr>
      </w:pPr>
      <w:proofErr w:type="spellStart"/>
      <w:r w:rsidRPr="00EA0253">
        <w:rPr>
          <w:rFonts w:ascii="굴림" w:eastAsia="굴림" w:hAnsi="굴림" w:cs="굴림" w:hint="eastAsia"/>
          <w:kern w:val="0"/>
          <w:sz w:val="22"/>
          <w:szCs w:val="20"/>
        </w:rPr>
        <w:t>ㅇ</w:t>
      </w:r>
      <w:proofErr w:type="spellEnd"/>
      <w:r w:rsidRPr="00EA0253">
        <w:rPr>
          <w:rFonts w:ascii="굴림" w:eastAsia="굴림" w:hAnsi="굴림" w:cs="굴림"/>
          <w:kern w:val="0"/>
          <w:sz w:val="22"/>
          <w:szCs w:val="20"/>
        </w:rPr>
        <w:t xml:space="preserve"> </w:t>
      </w:r>
      <w:proofErr w:type="gramStart"/>
      <w:r w:rsidRPr="00EA0253">
        <w:rPr>
          <w:rFonts w:ascii="굴림" w:eastAsia="굴림" w:hAnsi="굴림" w:cs="굴림"/>
          <w:kern w:val="0"/>
          <w:sz w:val="22"/>
          <w:szCs w:val="20"/>
        </w:rPr>
        <w:t>Address :</w:t>
      </w:r>
      <w:proofErr w:type="gramEnd"/>
      <w:r w:rsidRPr="00EA0253">
        <w:rPr>
          <w:rFonts w:ascii="굴림" w:eastAsia="굴림" w:hAnsi="굴림" w:cs="굴림"/>
          <w:kern w:val="0"/>
          <w:sz w:val="22"/>
          <w:szCs w:val="20"/>
        </w:rPr>
        <w:t xml:space="preserve"> </w:t>
      </w:r>
    </w:p>
    <w:p w:rsidR="000574B8" w:rsidRPr="00EA0253" w:rsidRDefault="000574B8" w:rsidP="000574B8">
      <w:pPr>
        <w:wordWrap/>
        <w:snapToGrid w:val="0"/>
        <w:spacing w:after="0" w:line="288" w:lineRule="auto"/>
        <w:textAlignment w:val="baseline"/>
        <w:rPr>
          <w:rFonts w:ascii="굴림" w:eastAsia="굴림" w:hAnsi="굴림" w:cs="굴림"/>
          <w:kern w:val="0"/>
          <w:sz w:val="22"/>
          <w:szCs w:val="20"/>
        </w:rPr>
      </w:pPr>
    </w:p>
    <w:p w:rsidR="000574B8" w:rsidRPr="00EA0253" w:rsidRDefault="000574B8" w:rsidP="000574B8">
      <w:pPr>
        <w:wordWrap/>
        <w:snapToGrid w:val="0"/>
        <w:spacing w:after="0" w:line="288" w:lineRule="auto"/>
        <w:textAlignment w:val="baseline"/>
        <w:rPr>
          <w:rFonts w:ascii="굴림" w:eastAsia="굴림" w:hAnsi="굴림" w:cs="굴림"/>
          <w:kern w:val="0"/>
          <w:sz w:val="22"/>
          <w:szCs w:val="20"/>
        </w:rPr>
      </w:pPr>
      <w:proofErr w:type="spellStart"/>
      <w:r w:rsidRPr="00EA0253">
        <w:rPr>
          <w:rFonts w:ascii="굴림" w:eastAsia="굴림" w:hAnsi="굴림" w:cs="굴림" w:hint="eastAsia"/>
          <w:kern w:val="0"/>
          <w:sz w:val="22"/>
          <w:szCs w:val="20"/>
        </w:rPr>
        <w:t>ㅇ</w:t>
      </w:r>
      <w:proofErr w:type="spellEnd"/>
      <w:r w:rsidRPr="00EA0253">
        <w:rPr>
          <w:rFonts w:ascii="굴림" w:eastAsia="굴림" w:hAnsi="굴림" w:cs="굴림"/>
          <w:kern w:val="0"/>
          <w:sz w:val="22"/>
          <w:szCs w:val="20"/>
        </w:rPr>
        <w:t xml:space="preserve"> </w:t>
      </w:r>
      <w:proofErr w:type="gramStart"/>
      <w:r w:rsidRPr="00EA0253">
        <w:rPr>
          <w:rFonts w:ascii="굴림" w:eastAsia="굴림" w:hAnsi="굴림" w:cs="굴림"/>
          <w:kern w:val="0"/>
          <w:sz w:val="22"/>
          <w:szCs w:val="20"/>
        </w:rPr>
        <w:t>Telephone :</w:t>
      </w:r>
      <w:proofErr w:type="gramEnd"/>
      <w:r w:rsidRPr="00EA0253">
        <w:rPr>
          <w:rFonts w:ascii="굴림" w:eastAsia="굴림" w:hAnsi="굴림" w:cs="굴림"/>
          <w:kern w:val="0"/>
          <w:sz w:val="22"/>
          <w:szCs w:val="20"/>
        </w:rPr>
        <w:t xml:space="preserve"> </w:t>
      </w:r>
    </w:p>
    <w:p w:rsidR="000574B8" w:rsidRPr="00EA0253" w:rsidRDefault="000574B8" w:rsidP="000574B8">
      <w:pPr>
        <w:wordWrap/>
        <w:snapToGrid w:val="0"/>
        <w:spacing w:after="0" w:line="288" w:lineRule="auto"/>
        <w:textAlignment w:val="baseline"/>
        <w:rPr>
          <w:rFonts w:ascii="굴림" w:eastAsia="굴림" w:hAnsi="굴림" w:cs="굴림"/>
          <w:kern w:val="0"/>
          <w:sz w:val="22"/>
          <w:szCs w:val="20"/>
        </w:rPr>
      </w:pPr>
    </w:p>
    <w:p w:rsidR="000574B8" w:rsidRPr="00EA0253" w:rsidRDefault="000574B8" w:rsidP="000574B8">
      <w:pPr>
        <w:wordWrap/>
        <w:snapToGrid w:val="0"/>
        <w:spacing w:after="0" w:line="288" w:lineRule="auto"/>
        <w:textAlignment w:val="baseline"/>
        <w:rPr>
          <w:rFonts w:ascii="굴림" w:eastAsia="굴림" w:hAnsi="굴림" w:cs="굴림"/>
          <w:kern w:val="0"/>
          <w:sz w:val="22"/>
          <w:szCs w:val="20"/>
        </w:rPr>
      </w:pPr>
      <w:proofErr w:type="spellStart"/>
      <w:r w:rsidRPr="00EA0253">
        <w:rPr>
          <w:rFonts w:ascii="굴림" w:eastAsia="굴림" w:hAnsi="굴림" w:cs="굴림" w:hint="eastAsia"/>
          <w:kern w:val="0"/>
          <w:sz w:val="22"/>
          <w:szCs w:val="20"/>
        </w:rPr>
        <w:t>ㅇ</w:t>
      </w:r>
      <w:proofErr w:type="spellEnd"/>
      <w:r w:rsidRPr="00EA0253">
        <w:rPr>
          <w:rFonts w:ascii="굴림" w:eastAsia="굴림" w:hAnsi="굴림" w:cs="굴림"/>
          <w:kern w:val="0"/>
          <w:sz w:val="22"/>
          <w:szCs w:val="20"/>
        </w:rPr>
        <w:t xml:space="preserve"> Homepage </w:t>
      </w:r>
      <w:proofErr w:type="gramStart"/>
      <w:r w:rsidRPr="00EA0253">
        <w:rPr>
          <w:rFonts w:ascii="굴림" w:eastAsia="굴림" w:hAnsi="굴림" w:cs="굴림"/>
          <w:kern w:val="0"/>
          <w:sz w:val="22"/>
          <w:szCs w:val="20"/>
        </w:rPr>
        <w:t>Address :</w:t>
      </w:r>
      <w:proofErr w:type="gramEnd"/>
    </w:p>
    <w:p w:rsidR="000574B8" w:rsidRPr="00EA0253" w:rsidRDefault="000574B8" w:rsidP="000574B8">
      <w:pPr>
        <w:wordWrap/>
        <w:snapToGrid w:val="0"/>
        <w:spacing w:after="0" w:line="288" w:lineRule="auto"/>
        <w:textAlignment w:val="baseline"/>
        <w:rPr>
          <w:rFonts w:ascii="굴림" w:eastAsia="굴림" w:hAnsi="굴림" w:cs="굴림"/>
          <w:kern w:val="0"/>
          <w:sz w:val="22"/>
          <w:szCs w:val="20"/>
        </w:rPr>
      </w:pPr>
    </w:p>
    <w:p w:rsidR="000574B8" w:rsidRPr="00EA0253" w:rsidRDefault="000574B8" w:rsidP="000574B8">
      <w:pPr>
        <w:wordWrap/>
        <w:snapToGrid w:val="0"/>
        <w:spacing w:after="0" w:line="288" w:lineRule="auto"/>
        <w:textAlignment w:val="baseline"/>
        <w:rPr>
          <w:rFonts w:ascii="굴림" w:eastAsia="굴림" w:hAnsi="굴림" w:cs="굴림"/>
          <w:kern w:val="0"/>
          <w:sz w:val="22"/>
          <w:szCs w:val="20"/>
        </w:rPr>
      </w:pPr>
      <w:proofErr w:type="spellStart"/>
      <w:r w:rsidRPr="00EA0253">
        <w:rPr>
          <w:rFonts w:ascii="굴림" w:eastAsia="굴림" w:hAnsi="굴림" w:cs="굴림" w:hint="eastAsia"/>
          <w:kern w:val="0"/>
          <w:sz w:val="22"/>
          <w:szCs w:val="20"/>
        </w:rPr>
        <w:t>ㅇ</w:t>
      </w:r>
      <w:proofErr w:type="spellEnd"/>
      <w:r w:rsidRPr="00EA0253">
        <w:rPr>
          <w:rFonts w:ascii="굴림" w:eastAsia="굴림" w:hAnsi="굴림" w:cs="굴림"/>
          <w:kern w:val="0"/>
          <w:sz w:val="22"/>
          <w:szCs w:val="20"/>
        </w:rPr>
        <w:t xml:space="preserve"> Industrial Classification Code (</w:t>
      </w:r>
      <w:proofErr w:type="spellStart"/>
      <w:r w:rsidRPr="00EA0253">
        <w:rPr>
          <w:rFonts w:ascii="굴림" w:eastAsia="굴림" w:hAnsi="굴림" w:cs="굴림"/>
          <w:kern w:val="0"/>
          <w:sz w:val="22"/>
          <w:szCs w:val="20"/>
        </w:rPr>
        <w:t>eg.</w:t>
      </w:r>
      <w:proofErr w:type="spellEnd"/>
      <w:r w:rsidRPr="00EA0253">
        <w:rPr>
          <w:rFonts w:ascii="굴림" w:eastAsia="굴림" w:hAnsi="굴림" w:cs="굴림"/>
          <w:kern w:val="0"/>
          <w:sz w:val="22"/>
          <w:szCs w:val="20"/>
        </w:rPr>
        <w:t xml:space="preserve"> SIC, NCAGE, NAICS Code</w:t>
      </w:r>
      <w:proofErr w:type="gramStart"/>
      <w:r w:rsidRPr="00EA0253">
        <w:rPr>
          <w:rFonts w:ascii="굴림" w:eastAsia="굴림" w:hAnsi="굴림" w:cs="굴림"/>
          <w:kern w:val="0"/>
          <w:sz w:val="22"/>
          <w:szCs w:val="20"/>
        </w:rPr>
        <w:t>) :</w:t>
      </w:r>
      <w:proofErr w:type="gramEnd"/>
    </w:p>
    <w:p w:rsidR="000574B8" w:rsidRPr="00EA0253" w:rsidRDefault="000574B8" w:rsidP="000574B8">
      <w:pPr>
        <w:wordWrap/>
        <w:snapToGrid w:val="0"/>
        <w:spacing w:after="0" w:line="288" w:lineRule="auto"/>
        <w:textAlignment w:val="baseline"/>
        <w:rPr>
          <w:rFonts w:ascii="굴림" w:eastAsia="굴림" w:hAnsi="굴림" w:cs="굴림"/>
          <w:kern w:val="0"/>
          <w:sz w:val="22"/>
          <w:szCs w:val="20"/>
        </w:rPr>
      </w:pPr>
    </w:p>
    <w:p w:rsidR="000574B8" w:rsidRPr="00EA0253" w:rsidRDefault="000574B8" w:rsidP="000574B8">
      <w:pPr>
        <w:wordWrap/>
        <w:snapToGrid w:val="0"/>
        <w:spacing w:after="0" w:line="288" w:lineRule="auto"/>
        <w:textAlignment w:val="baseline"/>
        <w:rPr>
          <w:rFonts w:ascii="굴림" w:eastAsia="굴림" w:hAnsi="굴림" w:cs="굴림"/>
          <w:kern w:val="0"/>
          <w:sz w:val="22"/>
          <w:szCs w:val="20"/>
        </w:rPr>
      </w:pPr>
      <w:proofErr w:type="spellStart"/>
      <w:r w:rsidRPr="00EA0253">
        <w:rPr>
          <w:rFonts w:ascii="굴림" w:eastAsia="굴림" w:hAnsi="굴림" w:cs="굴림" w:hint="eastAsia"/>
          <w:kern w:val="0"/>
          <w:sz w:val="22"/>
          <w:szCs w:val="20"/>
        </w:rPr>
        <w:t>ㅇ</w:t>
      </w:r>
      <w:proofErr w:type="spellEnd"/>
      <w:r w:rsidRPr="00EA0253">
        <w:rPr>
          <w:rFonts w:ascii="굴림" w:eastAsia="굴림" w:hAnsi="굴림" w:cs="굴림"/>
          <w:kern w:val="0"/>
          <w:sz w:val="22"/>
          <w:szCs w:val="20"/>
        </w:rPr>
        <w:t xml:space="preserve"> </w:t>
      </w:r>
      <w:proofErr w:type="gramStart"/>
      <w:r w:rsidRPr="00EA0253">
        <w:rPr>
          <w:rFonts w:ascii="굴림" w:eastAsia="굴림" w:hAnsi="굴림" w:cs="굴림"/>
          <w:kern w:val="0"/>
          <w:sz w:val="22"/>
          <w:szCs w:val="20"/>
        </w:rPr>
        <w:t>Facsimile :</w:t>
      </w:r>
      <w:proofErr w:type="gramEnd"/>
      <w:r w:rsidRPr="00EA0253">
        <w:rPr>
          <w:rFonts w:ascii="굴림" w:eastAsia="굴림" w:hAnsi="굴림" w:cs="굴림"/>
          <w:kern w:val="0"/>
          <w:sz w:val="22"/>
          <w:szCs w:val="20"/>
        </w:rPr>
        <w:t xml:space="preserve"> </w:t>
      </w:r>
    </w:p>
    <w:p w:rsidR="000574B8" w:rsidRPr="00EA0253" w:rsidRDefault="000574B8" w:rsidP="000574B8">
      <w:pPr>
        <w:wordWrap/>
        <w:snapToGrid w:val="0"/>
        <w:spacing w:after="0" w:line="288" w:lineRule="auto"/>
        <w:textAlignment w:val="baseline"/>
        <w:rPr>
          <w:rFonts w:ascii="굴림" w:eastAsia="굴림" w:hAnsi="굴림" w:cs="굴림"/>
          <w:kern w:val="0"/>
          <w:sz w:val="22"/>
          <w:szCs w:val="20"/>
        </w:rPr>
      </w:pPr>
    </w:p>
    <w:p w:rsidR="000574B8" w:rsidRPr="00EA0253" w:rsidRDefault="000574B8" w:rsidP="000574B8">
      <w:pPr>
        <w:wordWrap/>
        <w:snapToGrid w:val="0"/>
        <w:spacing w:after="0" w:line="288" w:lineRule="auto"/>
        <w:textAlignment w:val="baseline"/>
        <w:rPr>
          <w:rFonts w:ascii="굴림" w:eastAsia="굴림" w:hAnsi="굴림" w:cs="굴림"/>
          <w:kern w:val="0"/>
          <w:sz w:val="22"/>
          <w:szCs w:val="20"/>
        </w:rPr>
      </w:pPr>
      <w:proofErr w:type="spellStart"/>
      <w:r w:rsidRPr="00EA0253">
        <w:rPr>
          <w:rFonts w:ascii="굴림" w:eastAsia="굴림" w:hAnsi="굴림" w:cs="굴림" w:hint="eastAsia"/>
          <w:kern w:val="0"/>
          <w:sz w:val="22"/>
          <w:szCs w:val="20"/>
        </w:rPr>
        <w:t>ㅇ</w:t>
      </w:r>
      <w:proofErr w:type="spellEnd"/>
      <w:r w:rsidRPr="00EA0253">
        <w:rPr>
          <w:rFonts w:ascii="굴림" w:eastAsia="굴림" w:hAnsi="굴림" w:cs="굴림"/>
          <w:kern w:val="0"/>
          <w:sz w:val="22"/>
          <w:szCs w:val="20"/>
        </w:rPr>
        <w:t xml:space="preserve"> </w:t>
      </w:r>
      <w:proofErr w:type="gramStart"/>
      <w:r w:rsidRPr="00EA0253">
        <w:rPr>
          <w:rFonts w:ascii="굴림" w:eastAsia="굴림" w:hAnsi="굴림" w:cs="굴림"/>
          <w:kern w:val="0"/>
          <w:sz w:val="22"/>
          <w:szCs w:val="20"/>
        </w:rPr>
        <w:t>E-mail :</w:t>
      </w:r>
      <w:proofErr w:type="gramEnd"/>
      <w:r w:rsidRPr="00EA0253">
        <w:rPr>
          <w:rFonts w:ascii="굴림" w:eastAsia="굴림" w:hAnsi="굴림" w:cs="굴림"/>
          <w:kern w:val="0"/>
          <w:sz w:val="22"/>
          <w:szCs w:val="20"/>
        </w:rPr>
        <w:t xml:space="preserve"> </w:t>
      </w:r>
    </w:p>
    <w:p w:rsidR="000574B8" w:rsidRPr="00EA0253" w:rsidRDefault="000574B8" w:rsidP="000574B8">
      <w:pPr>
        <w:wordWrap/>
        <w:snapToGrid w:val="0"/>
        <w:spacing w:after="0" w:line="288" w:lineRule="auto"/>
        <w:textAlignment w:val="baseline"/>
        <w:rPr>
          <w:rFonts w:ascii="굴림" w:eastAsia="굴림" w:hAnsi="굴림" w:cs="굴림"/>
          <w:kern w:val="0"/>
          <w:sz w:val="22"/>
          <w:szCs w:val="20"/>
        </w:rPr>
      </w:pPr>
    </w:p>
    <w:p w:rsidR="000574B8" w:rsidRPr="00EA0253" w:rsidRDefault="000574B8" w:rsidP="000574B8">
      <w:pPr>
        <w:wordWrap/>
        <w:snapToGrid w:val="0"/>
        <w:spacing w:after="0" w:line="288" w:lineRule="auto"/>
        <w:textAlignment w:val="baseline"/>
        <w:rPr>
          <w:rFonts w:ascii="굴림" w:eastAsia="굴림" w:hAnsi="굴림" w:cs="굴림"/>
          <w:kern w:val="0"/>
          <w:sz w:val="22"/>
          <w:szCs w:val="20"/>
        </w:rPr>
      </w:pPr>
      <w:proofErr w:type="spellStart"/>
      <w:r w:rsidRPr="00EA0253">
        <w:rPr>
          <w:rFonts w:ascii="굴림" w:eastAsia="굴림" w:hAnsi="굴림" w:cs="굴림" w:hint="eastAsia"/>
          <w:kern w:val="0"/>
          <w:sz w:val="22"/>
          <w:szCs w:val="20"/>
        </w:rPr>
        <w:t>ㅇ</w:t>
      </w:r>
      <w:proofErr w:type="spellEnd"/>
      <w:r w:rsidRPr="00EA0253">
        <w:rPr>
          <w:rFonts w:ascii="굴림" w:eastAsia="굴림" w:hAnsi="굴림" w:cs="굴림"/>
          <w:kern w:val="0"/>
          <w:sz w:val="22"/>
          <w:szCs w:val="20"/>
        </w:rPr>
        <w:t xml:space="preserve"> </w:t>
      </w:r>
      <w:proofErr w:type="gramStart"/>
      <w:r w:rsidRPr="00EA0253">
        <w:rPr>
          <w:rFonts w:ascii="굴림" w:eastAsia="굴림" w:hAnsi="굴림" w:cs="굴림"/>
          <w:kern w:val="0"/>
          <w:sz w:val="22"/>
          <w:szCs w:val="20"/>
        </w:rPr>
        <w:t>To :</w:t>
      </w:r>
      <w:proofErr w:type="gramEnd"/>
      <w:r w:rsidRPr="00EA0253">
        <w:rPr>
          <w:rFonts w:ascii="굴림" w:eastAsia="굴림" w:hAnsi="굴림" w:cs="굴림"/>
          <w:kern w:val="0"/>
          <w:sz w:val="22"/>
          <w:szCs w:val="20"/>
        </w:rPr>
        <w:t xml:space="preserve"> Defense Acquisition Program Administration Republic of Korea </w:t>
      </w:r>
    </w:p>
    <w:p w:rsidR="000574B8" w:rsidRPr="00EA0253" w:rsidRDefault="000574B8" w:rsidP="000574B8">
      <w:pPr>
        <w:wordWrap/>
        <w:spacing w:after="0" w:line="288" w:lineRule="auto"/>
        <w:textAlignment w:val="baseline"/>
        <w:rPr>
          <w:rFonts w:ascii="굴림" w:eastAsia="굴림" w:hAnsi="굴림" w:cs="굴림"/>
          <w:kern w:val="0"/>
          <w:sz w:val="22"/>
          <w:szCs w:val="20"/>
        </w:rPr>
      </w:pPr>
    </w:p>
    <w:p w:rsidR="000574B8" w:rsidRPr="00EA0253" w:rsidRDefault="000574B8" w:rsidP="000574B8">
      <w:pPr>
        <w:wordWrap/>
        <w:spacing w:after="0" w:line="288" w:lineRule="auto"/>
        <w:textAlignment w:val="baseline"/>
        <w:rPr>
          <w:rFonts w:ascii="굴림" w:eastAsia="굴림" w:hAnsi="굴림" w:cs="굴림"/>
          <w:kern w:val="0"/>
          <w:sz w:val="22"/>
          <w:szCs w:val="20"/>
        </w:rPr>
      </w:pPr>
    </w:p>
    <w:p w:rsidR="000574B8" w:rsidRPr="00EA0253" w:rsidRDefault="000574B8" w:rsidP="000574B8">
      <w:pPr>
        <w:wordWrap/>
        <w:spacing w:after="0" w:line="288" w:lineRule="auto"/>
        <w:textAlignment w:val="baseline"/>
        <w:rPr>
          <w:rFonts w:ascii="굴림" w:eastAsia="굴림" w:hAnsi="굴림" w:cs="굴림"/>
          <w:kern w:val="0"/>
          <w:sz w:val="22"/>
          <w:szCs w:val="20"/>
        </w:rPr>
      </w:pPr>
    </w:p>
    <w:p w:rsidR="000574B8" w:rsidRPr="00EA0253" w:rsidRDefault="000574B8" w:rsidP="000574B8">
      <w:pPr>
        <w:wordWrap/>
        <w:spacing w:after="0" w:line="288" w:lineRule="auto"/>
        <w:jc w:val="center"/>
        <w:textAlignment w:val="baseline"/>
        <w:outlineLvl w:val="0"/>
        <w:rPr>
          <w:rFonts w:ascii="굴림" w:eastAsia="굴림" w:hAnsi="굴림" w:cs="굴림"/>
          <w:b/>
          <w:kern w:val="0"/>
          <w:sz w:val="24"/>
          <w:szCs w:val="20"/>
        </w:rPr>
      </w:pPr>
      <w:r w:rsidRPr="00EA0253">
        <w:rPr>
          <w:rFonts w:ascii="굴림" w:eastAsia="굴림" w:hAnsi="굴림" w:cs="굴림"/>
          <w:b/>
          <w:bCs/>
          <w:kern w:val="0"/>
          <w:sz w:val="24"/>
          <w:szCs w:val="20"/>
          <w:u w:val="single" w:color="000000"/>
        </w:rPr>
        <w:t xml:space="preserve">MANUFACTURER'S CERTIFICATE </w:t>
      </w:r>
      <w:r w:rsidRPr="00EA0253">
        <w:rPr>
          <w:rFonts w:ascii="굴림" w:eastAsia="굴림" w:hAnsi="굴림" w:cs="굴림"/>
          <w:b/>
          <w:kern w:val="0"/>
          <w:sz w:val="24"/>
          <w:szCs w:val="20"/>
          <w:u w:val="single" w:color="000000"/>
        </w:rPr>
        <w:t>(For Manufacturer)</w:t>
      </w:r>
      <w:r w:rsidRPr="00EA0253">
        <w:rPr>
          <w:rFonts w:ascii="굴림" w:eastAsia="굴림" w:hAnsi="굴림" w:cs="굴림"/>
          <w:b/>
          <w:kern w:val="0"/>
          <w:sz w:val="24"/>
          <w:szCs w:val="20"/>
        </w:rPr>
        <w:t xml:space="preserve"> </w:t>
      </w:r>
    </w:p>
    <w:p w:rsidR="000574B8" w:rsidRPr="00EA0253" w:rsidRDefault="000574B8" w:rsidP="000574B8">
      <w:pPr>
        <w:wordWrap/>
        <w:spacing w:after="0" w:line="288" w:lineRule="auto"/>
        <w:textAlignment w:val="baseline"/>
        <w:outlineLvl w:val="0"/>
        <w:rPr>
          <w:rFonts w:ascii="굴림" w:eastAsia="굴림" w:hAnsi="굴림" w:cs="굴림"/>
          <w:kern w:val="0"/>
          <w:sz w:val="22"/>
          <w:szCs w:val="20"/>
        </w:rPr>
      </w:pPr>
    </w:p>
    <w:p w:rsidR="000574B8" w:rsidRPr="00EA0253" w:rsidRDefault="000574B8" w:rsidP="000574B8">
      <w:pPr>
        <w:wordWrap/>
        <w:spacing w:after="0" w:line="288" w:lineRule="auto"/>
        <w:jc w:val="center"/>
        <w:textAlignment w:val="baseline"/>
        <w:rPr>
          <w:rFonts w:ascii="굴림" w:eastAsia="굴림" w:hAnsi="굴림" w:cs="굴림"/>
          <w:kern w:val="0"/>
          <w:sz w:val="22"/>
          <w:szCs w:val="20"/>
        </w:rPr>
      </w:pPr>
      <w:r w:rsidRPr="00EA0253">
        <w:rPr>
          <w:rFonts w:ascii="굴림" w:eastAsia="굴림" w:hAnsi="굴림" w:cs="굴림"/>
          <w:kern w:val="0"/>
          <w:sz w:val="22"/>
          <w:szCs w:val="20"/>
        </w:rPr>
        <w:t xml:space="preserve">(INVITATION No.       P.R. NO.:   </w:t>
      </w:r>
      <w:proofErr w:type="gramStart"/>
      <w:r w:rsidRPr="00EA0253">
        <w:rPr>
          <w:rFonts w:ascii="굴림" w:eastAsia="굴림" w:hAnsi="굴림" w:cs="굴림"/>
          <w:kern w:val="0"/>
          <w:sz w:val="22"/>
          <w:szCs w:val="20"/>
        </w:rPr>
        <w:t xml:space="preserve">  )</w:t>
      </w:r>
      <w:proofErr w:type="gramEnd"/>
      <w:r w:rsidRPr="00EA0253">
        <w:rPr>
          <w:rFonts w:ascii="굴림" w:eastAsia="굴림" w:hAnsi="굴림" w:cs="굴림"/>
          <w:kern w:val="0"/>
          <w:sz w:val="22"/>
          <w:szCs w:val="20"/>
        </w:rPr>
        <w:t xml:space="preserve"> </w:t>
      </w:r>
    </w:p>
    <w:p w:rsidR="000574B8" w:rsidRPr="00EA0253" w:rsidRDefault="000574B8" w:rsidP="000574B8">
      <w:pPr>
        <w:wordWrap/>
        <w:spacing w:after="0" w:line="288" w:lineRule="auto"/>
        <w:jc w:val="center"/>
        <w:textAlignment w:val="baseline"/>
        <w:rPr>
          <w:rFonts w:ascii="굴림" w:eastAsia="굴림" w:hAnsi="굴림" w:cs="굴림"/>
          <w:kern w:val="0"/>
          <w:sz w:val="22"/>
          <w:szCs w:val="20"/>
        </w:rPr>
      </w:pPr>
    </w:p>
    <w:p w:rsidR="000574B8" w:rsidRPr="00EA0253" w:rsidRDefault="000574B8" w:rsidP="000574B8">
      <w:pPr>
        <w:wordWrap/>
        <w:spacing w:after="0" w:line="288" w:lineRule="auto"/>
        <w:textAlignment w:val="baseline"/>
        <w:rPr>
          <w:rFonts w:ascii="굴림" w:eastAsia="굴림" w:hAnsi="굴림" w:cs="굴림"/>
          <w:kern w:val="0"/>
          <w:sz w:val="22"/>
          <w:szCs w:val="20"/>
        </w:rPr>
      </w:pPr>
    </w:p>
    <w:p w:rsidR="000574B8" w:rsidRPr="00EA0253" w:rsidRDefault="000574B8" w:rsidP="000574B8">
      <w:pPr>
        <w:wordWrap/>
        <w:spacing w:after="0" w:line="288" w:lineRule="auto"/>
        <w:textAlignment w:val="baseline"/>
        <w:rPr>
          <w:rFonts w:ascii="굴림" w:eastAsia="굴림" w:hAnsi="굴림" w:cs="굴림"/>
          <w:kern w:val="0"/>
          <w:sz w:val="22"/>
          <w:szCs w:val="20"/>
        </w:rPr>
      </w:pPr>
      <w:r w:rsidRPr="00EA0253">
        <w:rPr>
          <w:rFonts w:ascii="굴림" w:eastAsia="굴림" w:hAnsi="굴림" w:cs="굴림"/>
          <w:kern w:val="0"/>
          <w:sz w:val="22"/>
          <w:szCs w:val="20"/>
        </w:rPr>
        <w:t>We, as the manufacturer of the commodity requested under the above-mentioned solicitation, will take full responsibility and obligation for accomplishment of the contract between DAPA and the manufacturer in accordance with the Terms and Conditions as well as other documents that constitute the contract.</w:t>
      </w:r>
    </w:p>
    <w:p w:rsidR="000574B8" w:rsidRPr="00EA0253" w:rsidRDefault="000574B8" w:rsidP="000574B8">
      <w:pPr>
        <w:wordWrap/>
        <w:spacing w:after="0" w:line="288" w:lineRule="auto"/>
        <w:textAlignment w:val="baseline"/>
        <w:rPr>
          <w:rFonts w:ascii="굴림" w:eastAsia="굴림" w:hAnsi="굴림" w:cs="굴림"/>
          <w:kern w:val="0"/>
          <w:sz w:val="22"/>
          <w:szCs w:val="20"/>
        </w:rPr>
      </w:pPr>
    </w:p>
    <w:p w:rsidR="000574B8" w:rsidRPr="00EA0253" w:rsidRDefault="000574B8" w:rsidP="000574B8">
      <w:pPr>
        <w:wordWrap/>
        <w:spacing w:after="0" w:line="288" w:lineRule="auto"/>
        <w:textAlignment w:val="baseline"/>
        <w:rPr>
          <w:rFonts w:ascii="굴림" w:eastAsia="굴림" w:hAnsi="굴림" w:cs="굴림"/>
          <w:kern w:val="0"/>
          <w:sz w:val="22"/>
          <w:szCs w:val="20"/>
        </w:rPr>
      </w:pPr>
      <w:r w:rsidRPr="00EA0253">
        <w:rPr>
          <w:rFonts w:ascii="굴림" w:eastAsia="굴림" w:hAnsi="굴림" w:cs="굴림"/>
          <w:kern w:val="0"/>
          <w:sz w:val="22"/>
          <w:szCs w:val="20"/>
        </w:rPr>
        <w:t>(Signature of Manufacturer)</w:t>
      </w:r>
    </w:p>
    <w:p w:rsidR="000574B8" w:rsidRPr="00EA0253" w:rsidRDefault="000574B8" w:rsidP="000574B8">
      <w:pPr>
        <w:wordWrap/>
        <w:spacing w:after="0" w:line="288" w:lineRule="auto"/>
        <w:textAlignment w:val="baseline"/>
        <w:rPr>
          <w:rFonts w:ascii="굴림" w:eastAsia="굴림" w:hAnsi="굴림" w:cs="굴림"/>
          <w:kern w:val="0"/>
          <w:sz w:val="22"/>
          <w:szCs w:val="20"/>
        </w:rPr>
      </w:pPr>
    </w:p>
    <w:p w:rsidR="000574B8" w:rsidRPr="00EA0253" w:rsidRDefault="000574B8" w:rsidP="000574B8">
      <w:pPr>
        <w:wordWrap/>
        <w:spacing w:after="0" w:line="288" w:lineRule="auto"/>
        <w:textAlignment w:val="baseline"/>
        <w:rPr>
          <w:rFonts w:ascii="굴림" w:eastAsia="굴림" w:hAnsi="굴림" w:cs="굴림"/>
          <w:kern w:val="0"/>
          <w:sz w:val="22"/>
          <w:szCs w:val="20"/>
        </w:rPr>
      </w:pPr>
      <w:r w:rsidRPr="00EA0253">
        <w:rPr>
          <w:rFonts w:ascii="굴림" w:eastAsia="굴림" w:hAnsi="굴림" w:cs="굴림"/>
          <w:kern w:val="0"/>
          <w:sz w:val="22"/>
          <w:szCs w:val="20"/>
        </w:rPr>
        <w:t xml:space="preserve">(Name and Title) </w:t>
      </w:r>
    </w:p>
    <w:p w:rsidR="000574B8" w:rsidRPr="00EA0253" w:rsidRDefault="000574B8" w:rsidP="000574B8">
      <w:pPr>
        <w:wordWrap/>
        <w:spacing w:after="0" w:line="288" w:lineRule="auto"/>
        <w:textAlignment w:val="baseline"/>
        <w:rPr>
          <w:rFonts w:ascii="굴림" w:eastAsia="굴림" w:hAnsi="굴림" w:cs="굴림"/>
          <w:kern w:val="0"/>
          <w:sz w:val="22"/>
          <w:szCs w:val="20"/>
        </w:rPr>
      </w:pPr>
    </w:p>
    <w:p w:rsidR="000574B8" w:rsidRPr="00EA0253" w:rsidRDefault="000574B8" w:rsidP="000574B8">
      <w:pPr>
        <w:wordWrap/>
        <w:spacing w:after="0" w:line="288" w:lineRule="auto"/>
        <w:textAlignment w:val="baseline"/>
        <w:rPr>
          <w:rFonts w:ascii="굴림" w:eastAsia="굴림" w:hAnsi="굴림" w:cs="굴림"/>
          <w:kern w:val="0"/>
          <w:sz w:val="22"/>
          <w:szCs w:val="20"/>
        </w:rPr>
      </w:pPr>
      <w:r w:rsidRPr="00EA0253">
        <w:rPr>
          <w:rFonts w:ascii="굴림" w:eastAsia="굴림" w:hAnsi="굴림" w:cs="굴림"/>
          <w:kern w:val="0"/>
          <w:sz w:val="22"/>
          <w:szCs w:val="20"/>
        </w:rPr>
        <w:t xml:space="preserve">*Notary Public's Certificate </w:t>
      </w:r>
    </w:p>
    <w:p w:rsidR="000574B8" w:rsidRPr="00873B36" w:rsidRDefault="000574B8" w:rsidP="000574B8">
      <w:pPr>
        <w:widowControl/>
        <w:wordWrap/>
        <w:autoSpaceDE/>
        <w:autoSpaceDN/>
        <w:spacing w:line="192" w:lineRule="auto"/>
        <w:rPr>
          <w:rFonts w:ascii="굴림" w:eastAsia="굴림" w:hAnsi="굴림" w:cs="굴림"/>
          <w:kern w:val="0"/>
          <w:szCs w:val="20"/>
        </w:rPr>
      </w:pPr>
      <w:r w:rsidRPr="00873B36">
        <w:rPr>
          <w:rFonts w:ascii="굴림" w:eastAsia="굴림" w:hAnsi="굴림" w:cs="굴림"/>
          <w:kern w:val="0"/>
          <w:szCs w:val="20"/>
        </w:rPr>
        <w:br w:type="page"/>
      </w:r>
    </w:p>
    <w:p w:rsidR="000574B8" w:rsidRPr="001B01F1" w:rsidRDefault="000574B8" w:rsidP="000574B8">
      <w:pPr>
        <w:pStyle w:val="a4"/>
        <w:rPr>
          <w:rFonts w:ascii="굴림"/>
          <w:sz w:val="24"/>
        </w:rPr>
      </w:pPr>
      <w:r w:rsidRPr="001B01F1">
        <w:rPr>
          <w:rFonts w:ascii="굴림"/>
          <w:b/>
          <w:bCs/>
          <w:sz w:val="24"/>
        </w:rPr>
        <w:lastRenderedPageBreak/>
        <w:t xml:space="preserve">3-2. </w:t>
      </w:r>
      <w:r w:rsidRPr="003C0D46">
        <w:rPr>
          <w:rFonts w:ascii="굴림"/>
          <w:b/>
          <w:bCs/>
          <w:sz w:val="24"/>
        </w:rPr>
        <w:t>MANUFACTURER</w:t>
      </w:r>
      <w:r w:rsidRPr="003C0D46">
        <w:rPr>
          <w:rFonts w:ascii="굴림"/>
          <w:b/>
          <w:bCs/>
          <w:sz w:val="24"/>
        </w:rPr>
        <w:t>’</w:t>
      </w:r>
      <w:r w:rsidRPr="003C0D46">
        <w:rPr>
          <w:rFonts w:ascii="굴림"/>
          <w:b/>
          <w:bCs/>
          <w:sz w:val="24"/>
        </w:rPr>
        <w:t>S CERTIFICATE</w:t>
      </w:r>
      <w:r w:rsidRPr="003C0D46">
        <w:rPr>
          <w:rFonts w:ascii="굴림" w:hint="eastAsia"/>
          <w:b/>
          <w:bCs/>
          <w:sz w:val="24"/>
        </w:rPr>
        <w:t xml:space="preserve"> </w:t>
      </w:r>
      <w:r w:rsidRPr="001B01F1">
        <w:rPr>
          <w:rFonts w:ascii="굴림" w:hint="eastAsia"/>
          <w:b/>
          <w:bCs/>
          <w:sz w:val="24"/>
        </w:rPr>
        <w:t>(For Supplier)</w:t>
      </w:r>
    </w:p>
    <w:p w:rsidR="000574B8" w:rsidRDefault="000574B8" w:rsidP="000574B8">
      <w:pPr>
        <w:wordWrap/>
        <w:snapToGrid w:val="0"/>
        <w:spacing w:after="0" w:line="288" w:lineRule="auto"/>
        <w:textAlignment w:val="baseline"/>
        <w:rPr>
          <w:rFonts w:ascii="굴림" w:eastAsia="굴림" w:hAnsi="굴림" w:cs="굴림"/>
          <w:kern w:val="0"/>
          <w:sz w:val="22"/>
          <w:szCs w:val="20"/>
        </w:rPr>
      </w:pPr>
    </w:p>
    <w:p w:rsidR="000574B8" w:rsidRPr="001B01F1" w:rsidRDefault="000574B8" w:rsidP="000574B8">
      <w:pPr>
        <w:wordWrap/>
        <w:snapToGrid w:val="0"/>
        <w:spacing w:after="0" w:line="288" w:lineRule="auto"/>
        <w:textAlignment w:val="baseline"/>
        <w:rPr>
          <w:rFonts w:ascii="굴림" w:eastAsia="굴림" w:hAnsi="굴림" w:cs="굴림"/>
          <w:kern w:val="0"/>
          <w:sz w:val="22"/>
          <w:szCs w:val="20"/>
        </w:rPr>
      </w:pPr>
      <w:proofErr w:type="spellStart"/>
      <w:r w:rsidRPr="001B01F1">
        <w:rPr>
          <w:rFonts w:ascii="굴림" w:eastAsia="굴림" w:hAnsi="굴림" w:cs="굴림" w:hint="eastAsia"/>
          <w:kern w:val="0"/>
          <w:sz w:val="22"/>
          <w:szCs w:val="20"/>
        </w:rPr>
        <w:t>ㅇ</w:t>
      </w:r>
      <w:proofErr w:type="spellEnd"/>
      <w:r w:rsidRPr="001B01F1">
        <w:rPr>
          <w:rFonts w:ascii="굴림" w:eastAsia="굴림" w:hAnsi="굴림" w:cs="굴림"/>
          <w:kern w:val="0"/>
          <w:sz w:val="22"/>
          <w:szCs w:val="20"/>
        </w:rPr>
        <w:t xml:space="preserve"> </w:t>
      </w:r>
      <w:proofErr w:type="gramStart"/>
      <w:r w:rsidRPr="001B01F1">
        <w:rPr>
          <w:rFonts w:ascii="굴림" w:eastAsia="굴림" w:hAnsi="굴림" w:cs="굴림"/>
          <w:kern w:val="0"/>
          <w:sz w:val="22"/>
          <w:szCs w:val="20"/>
        </w:rPr>
        <w:t>From :</w:t>
      </w:r>
      <w:proofErr w:type="gramEnd"/>
      <w:r>
        <w:rPr>
          <w:rFonts w:ascii="굴림" w:eastAsia="굴림" w:hAnsi="굴림" w:cs="굴림"/>
          <w:kern w:val="0"/>
          <w:sz w:val="22"/>
          <w:szCs w:val="20"/>
        </w:rPr>
        <w:t xml:space="preserve">                                   </w:t>
      </w:r>
      <w:r w:rsidRPr="001B01F1">
        <w:rPr>
          <w:rFonts w:ascii="굴림" w:eastAsia="굴림" w:hAnsi="굴림" w:cs="굴림"/>
          <w:kern w:val="0"/>
          <w:sz w:val="22"/>
          <w:szCs w:val="20"/>
        </w:rPr>
        <w:t xml:space="preserve">Date : </w:t>
      </w:r>
    </w:p>
    <w:p w:rsidR="000574B8" w:rsidRPr="001B01F1" w:rsidRDefault="000574B8" w:rsidP="000574B8">
      <w:pPr>
        <w:wordWrap/>
        <w:snapToGrid w:val="0"/>
        <w:spacing w:after="0" w:line="288" w:lineRule="auto"/>
        <w:textAlignment w:val="baseline"/>
        <w:rPr>
          <w:rFonts w:ascii="굴림" w:eastAsia="굴림" w:hAnsi="굴림" w:cs="굴림"/>
          <w:kern w:val="0"/>
          <w:sz w:val="22"/>
          <w:szCs w:val="20"/>
        </w:rPr>
      </w:pPr>
    </w:p>
    <w:p w:rsidR="000574B8" w:rsidRPr="001B01F1" w:rsidRDefault="000574B8" w:rsidP="000574B8">
      <w:pPr>
        <w:wordWrap/>
        <w:snapToGrid w:val="0"/>
        <w:spacing w:after="0" w:line="288" w:lineRule="auto"/>
        <w:textAlignment w:val="baseline"/>
        <w:rPr>
          <w:rFonts w:ascii="굴림" w:eastAsia="굴림" w:hAnsi="굴림" w:cs="굴림"/>
          <w:kern w:val="0"/>
          <w:sz w:val="22"/>
          <w:szCs w:val="20"/>
        </w:rPr>
      </w:pPr>
      <w:proofErr w:type="spellStart"/>
      <w:r w:rsidRPr="001B01F1">
        <w:rPr>
          <w:rFonts w:ascii="굴림" w:eastAsia="굴림" w:hAnsi="굴림" w:cs="굴림" w:hint="eastAsia"/>
          <w:kern w:val="0"/>
          <w:sz w:val="22"/>
          <w:szCs w:val="20"/>
        </w:rPr>
        <w:t>ㅇ</w:t>
      </w:r>
      <w:proofErr w:type="spellEnd"/>
      <w:r w:rsidRPr="001B01F1">
        <w:rPr>
          <w:rFonts w:ascii="굴림" w:eastAsia="굴림" w:hAnsi="굴림" w:cs="굴림"/>
          <w:kern w:val="0"/>
          <w:sz w:val="22"/>
          <w:szCs w:val="20"/>
        </w:rPr>
        <w:t xml:space="preserve"> </w:t>
      </w:r>
      <w:proofErr w:type="gramStart"/>
      <w:r w:rsidRPr="001B01F1">
        <w:rPr>
          <w:rFonts w:ascii="굴림" w:eastAsia="굴림" w:hAnsi="굴림" w:cs="굴림"/>
          <w:kern w:val="0"/>
          <w:sz w:val="22"/>
          <w:szCs w:val="20"/>
        </w:rPr>
        <w:t>Address :</w:t>
      </w:r>
      <w:proofErr w:type="gramEnd"/>
      <w:r w:rsidRPr="001B01F1">
        <w:rPr>
          <w:rFonts w:ascii="굴림" w:eastAsia="굴림" w:hAnsi="굴림" w:cs="굴림"/>
          <w:kern w:val="0"/>
          <w:sz w:val="22"/>
          <w:szCs w:val="20"/>
        </w:rPr>
        <w:t xml:space="preserve"> </w:t>
      </w:r>
    </w:p>
    <w:p w:rsidR="000574B8" w:rsidRPr="001B01F1" w:rsidRDefault="000574B8" w:rsidP="000574B8">
      <w:pPr>
        <w:wordWrap/>
        <w:snapToGrid w:val="0"/>
        <w:spacing w:after="0" w:line="288" w:lineRule="auto"/>
        <w:textAlignment w:val="baseline"/>
        <w:rPr>
          <w:rFonts w:ascii="굴림" w:eastAsia="굴림" w:hAnsi="굴림" w:cs="굴림"/>
          <w:kern w:val="0"/>
          <w:sz w:val="22"/>
          <w:szCs w:val="20"/>
        </w:rPr>
      </w:pPr>
    </w:p>
    <w:p w:rsidR="000574B8" w:rsidRPr="001B01F1" w:rsidRDefault="000574B8" w:rsidP="000574B8">
      <w:pPr>
        <w:wordWrap/>
        <w:snapToGrid w:val="0"/>
        <w:spacing w:after="0" w:line="288" w:lineRule="auto"/>
        <w:textAlignment w:val="baseline"/>
        <w:rPr>
          <w:rFonts w:ascii="굴림" w:eastAsia="굴림" w:hAnsi="굴림" w:cs="굴림"/>
          <w:kern w:val="0"/>
          <w:sz w:val="22"/>
          <w:szCs w:val="20"/>
        </w:rPr>
      </w:pPr>
      <w:proofErr w:type="spellStart"/>
      <w:r w:rsidRPr="001B01F1">
        <w:rPr>
          <w:rFonts w:ascii="굴림" w:eastAsia="굴림" w:hAnsi="굴림" w:cs="굴림" w:hint="eastAsia"/>
          <w:kern w:val="0"/>
          <w:sz w:val="22"/>
          <w:szCs w:val="20"/>
        </w:rPr>
        <w:t>ㅇ</w:t>
      </w:r>
      <w:proofErr w:type="spellEnd"/>
      <w:r w:rsidRPr="001B01F1">
        <w:rPr>
          <w:rFonts w:ascii="굴림" w:eastAsia="굴림" w:hAnsi="굴림" w:cs="굴림"/>
          <w:kern w:val="0"/>
          <w:sz w:val="22"/>
          <w:szCs w:val="20"/>
        </w:rPr>
        <w:t xml:space="preserve"> </w:t>
      </w:r>
      <w:proofErr w:type="gramStart"/>
      <w:r w:rsidRPr="001B01F1">
        <w:rPr>
          <w:rFonts w:ascii="굴림" w:eastAsia="굴림" w:hAnsi="굴림" w:cs="굴림"/>
          <w:kern w:val="0"/>
          <w:sz w:val="22"/>
          <w:szCs w:val="20"/>
        </w:rPr>
        <w:t>Telephone :</w:t>
      </w:r>
      <w:proofErr w:type="gramEnd"/>
      <w:r w:rsidRPr="001B01F1">
        <w:rPr>
          <w:rFonts w:ascii="굴림" w:eastAsia="굴림" w:hAnsi="굴림" w:cs="굴림"/>
          <w:kern w:val="0"/>
          <w:sz w:val="22"/>
          <w:szCs w:val="20"/>
        </w:rPr>
        <w:t xml:space="preserve"> </w:t>
      </w:r>
    </w:p>
    <w:p w:rsidR="000574B8" w:rsidRPr="001B01F1" w:rsidRDefault="000574B8" w:rsidP="000574B8">
      <w:pPr>
        <w:wordWrap/>
        <w:snapToGrid w:val="0"/>
        <w:spacing w:after="0" w:line="288" w:lineRule="auto"/>
        <w:textAlignment w:val="baseline"/>
        <w:rPr>
          <w:rFonts w:ascii="굴림" w:eastAsia="굴림" w:hAnsi="굴림" w:cs="굴림"/>
          <w:kern w:val="0"/>
          <w:sz w:val="22"/>
          <w:szCs w:val="20"/>
        </w:rPr>
      </w:pPr>
    </w:p>
    <w:p w:rsidR="000574B8" w:rsidRPr="001B01F1" w:rsidRDefault="000574B8" w:rsidP="000574B8">
      <w:pPr>
        <w:wordWrap/>
        <w:snapToGrid w:val="0"/>
        <w:spacing w:after="0" w:line="288" w:lineRule="auto"/>
        <w:textAlignment w:val="baseline"/>
        <w:rPr>
          <w:rFonts w:ascii="굴림" w:eastAsia="굴림" w:hAnsi="굴림" w:cs="굴림"/>
          <w:kern w:val="0"/>
          <w:sz w:val="22"/>
          <w:szCs w:val="20"/>
        </w:rPr>
      </w:pPr>
      <w:proofErr w:type="spellStart"/>
      <w:r w:rsidRPr="001B01F1">
        <w:rPr>
          <w:rFonts w:ascii="굴림" w:eastAsia="굴림" w:hAnsi="굴림" w:cs="굴림" w:hint="eastAsia"/>
          <w:kern w:val="0"/>
          <w:sz w:val="22"/>
          <w:szCs w:val="20"/>
        </w:rPr>
        <w:t>ㅇ</w:t>
      </w:r>
      <w:proofErr w:type="spellEnd"/>
      <w:r w:rsidRPr="001B01F1">
        <w:rPr>
          <w:rFonts w:ascii="굴림" w:eastAsia="굴림" w:hAnsi="굴림" w:cs="굴림"/>
          <w:kern w:val="0"/>
          <w:sz w:val="22"/>
          <w:szCs w:val="20"/>
        </w:rPr>
        <w:t xml:space="preserve"> Homepage </w:t>
      </w:r>
      <w:proofErr w:type="gramStart"/>
      <w:r w:rsidRPr="001B01F1">
        <w:rPr>
          <w:rFonts w:ascii="굴림" w:eastAsia="굴림" w:hAnsi="굴림" w:cs="굴림"/>
          <w:kern w:val="0"/>
          <w:sz w:val="22"/>
          <w:szCs w:val="20"/>
        </w:rPr>
        <w:t>Address :</w:t>
      </w:r>
      <w:proofErr w:type="gramEnd"/>
    </w:p>
    <w:p w:rsidR="000574B8" w:rsidRPr="001B01F1" w:rsidRDefault="000574B8" w:rsidP="000574B8">
      <w:pPr>
        <w:wordWrap/>
        <w:snapToGrid w:val="0"/>
        <w:spacing w:after="0" w:line="288" w:lineRule="auto"/>
        <w:textAlignment w:val="baseline"/>
        <w:rPr>
          <w:rFonts w:ascii="굴림" w:eastAsia="굴림" w:hAnsi="굴림" w:cs="굴림"/>
          <w:kern w:val="0"/>
          <w:sz w:val="22"/>
          <w:szCs w:val="20"/>
        </w:rPr>
      </w:pPr>
    </w:p>
    <w:p w:rsidR="000574B8" w:rsidRPr="001B01F1" w:rsidRDefault="000574B8" w:rsidP="000574B8">
      <w:pPr>
        <w:wordWrap/>
        <w:snapToGrid w:val="0"/>
        <w:spacing w:after="0" w:line="288" w:lineRule="auto"/>
        <w:textAlignment w:val="baseline"/>
        <w:rPr>
          <w:rFonts w:ascii="굴림" w:eastAsia="굴림" w:hAnsi="굴림" w:cs="굴림"/>
          <w:kern w:val="0"/>
          <w:sz w:val="22"/>
          <w:szCs w:val="20"/>
        </w:rPr>
      </w:pPr>
      <w:proofErr w:type="spellStart"/>
      <w:r w:rsidRPr="001B01F1">
        <w:rPr>
          <w:rFonts w:ascii="굴림" w:eastAsia="굴림" w:hAnsi="굴림" w:cs="굴림" w:hint="eastAsia"/>
          <w:kern w:val="0"/>
          <w:sz w:val="22"/>
          <w:szCs w:val="20"/>
        </w:rPr>
        <w:t>ㅇ</w:t>
      </w:r>
      <w:proofErr w:type="spellEnd"/>
      <w:r w:rsidRPr="001B01F1">
        <w:rPr>
          <w:rFonts w:ascii="굴림" w:eastAsia="굴림" w:hAnsi="굴림" w:cs="굴림"/>
          <w:kern w:val="0"/>
          <w:sz w:val="22"/>
          <w:szCs w:val="20"/>
        </w:rPr>
        <w:t xml:space="preserve"> Industrial Classification Code (</w:t>
      </w:r>
      <w:proofErr w:type="spellStart"/>
      <w:r w:rsidRPr="001B01F1">
        <w:rPr>
          <w:rFonts w:ascii="굴림" w:eastAsia="굴림" w:hAnsi="굴림" w:cs="굴림"/>
          <w:kern w:val="0"/>
          <w:sz w:val="22"/>
          <w:szCs w:val="20"/>
        </w:rPr>
        <w:t>eg.</w:t>
      </w:r>
      <w:proofErr w:type="spellEnd"/>
      <w:r w:rsidRPr="001B01F1">
        <w:rPr>
          <w:rFonts w:ascii="굴림" w:eastAsia="굴림" w:hAnsi="굴림" w:cs="굴림"/>
          <w:kern w:val="0"/>
          <w:sz w:val="22"/>
          <w:szCs w:val="20"/>
        </w:rPr>
        <w:t xml:space="preserve"> SIC, NCAGE, NAICS Code</w:t>
      </w:r>
      <w:proofErr w:type="gramStart"/>
      <w:r w:rsidRPr="001B01F1">
        <w:rPr>
          <w:rFonts w:ascii="굴림" w:eastAsia="굴림" w:hAnsi="굴림" w:cs="굴림"/>
          <w:kern w:val="0"/>
          <w:sz w:val="22"/>
          <w:szCs w:val="20"/>
        </w:rPr>
        <w:t>) :</w:t>
      </w:r>
      <w:proofErr w:type="gramEnd"/>
    </w:p>
    <w:p w:rsidR="000574B8" w:rsidRPr="001B01F1" w:rsidRDefault="000574B8" w:rsidP="000574B8">
      <w:pPr>
        <w:wordWrap/>
        <w:snapToGrid w:val="0"/>
        <w:spacing w:after="0" w:line="288" w:lineRule="auto"/>
        <w:textAlignment w:val="baseline"/>
        <w:rPr>
          <w:rFonts w:ascii="굴림" w:eastAsia="굴림" w:hAnsi="굴림" w:cs="굴림"/>
          <w:kern w:val="0"/>
          <w:sz w:val="22"/>
          <w:szCs w:val="20"/>
        </w:rPr>
      </w:pPr>
    </w:p>
    <w:p w:rsidR="000574B8" w:rsidRPr="001B01F1" w:rsidRDefault="000574B8" w:rsidP="000574B8">
      <w:pPr>
        <w:wordWrap/>
        <w:snapToGrid w:val="0"/>
        <w:spacing w:after="0" w:line="288" w:lineRule="auto"/>
        <w:textAlignment w:val="baseline"/>
        <w:rPr>
          <w:rFonts w:ascii="굴림" w:eastAsia="굴림" w:hAnsi="굴림" w:cs="굴림"/>
          <w:kern w:val="0"/>
          <w:sz w:val="22"/>
          <w:szCs w:val="20"/>
        </w:rPr>
      </w:pPr>
      <w:proofErr w:type="spellStart"/>
      <w:r w:rsidRPr="001B01F1">
        <w:rPr>
          <w:rFonts w:ascii="굴림" w:eastAsia="굴림" w:hAnsi="굴림" w:cs="굴림" w:hint="eastAsia"/>
          <w:kern w:val="0"/>
          <w:sz w:val="22"/>
          <w:szCs w:val="20"/>
        </w:rPr>
        <w:t>ㅇ</w:t>
      </w:r>
      <w:proofErr w:type="spellEnd"/>
      <w:r w:rsidRPr="001B01F1">
        <w:rPr>
          <w:rFonts w:ascii="굴림" w:eastAsia="굴림" w:hAnsi="굴림" w:cs="굴림"/>
          <w:kern w:val="0"/>
          <w:sz w:val="22"/>
          <w:szCs w:val="20"/>
        </w:rPr>
        <w:t xml:space="preserve"> </w:t>
      </w:r>
      <w:proofErr w:type="gramStart"/>
      <w:r w:rsidRPr="001B01F1">
        <w:rPr>
          <w:rFonts w:ascii="굴림" w:eastAsia="굴림" w:hAnsi="굴림" w:cs="굴림"/>
          <w:kern w:val="0"/>
          <w:sz w:val="22"/>
          <w:szCs w:val="20"/>
        </w:rPr>
        <w:t>Facsimile :</w:t>
      </w:r>
      <w:proofErr w:type="gramEnd"/>
      <w:r w:rsidRPr="001B01F1">
        <w:rPr>
          <w:rFonts w:ascii="굴림" w:eastAsia="굴림" w:hAnsi="굴림" w:cs="굴림"/>
          <w:kern w:val="0"/>
          <w:sz w:val="22"/>
          <w:szCs w:val="20"/>
        </w:rPr>
        <w:t xml:space="preserve"> </w:t>
      </w:r>
    </w:p>
    <w:p w:rsidR="000574B8" w:rsidRPr="001B01F1" w:rsidRDefault="000574B8" w:rsidP="000574B8">
      <w:pPr>
        <w:wordWrap/>
        <w:snapToGrid w:val="0"/>
        <w:spacing w:after="0" w:line="288" w:lineRule="auto"/>
        <w:textAlignment w:val="baseline"/>
        <w:rPr>
          <w:rFonts w:ascii="굴림" w:eastAsia="굴림" w:hAnsi="굴림" w:cs="굴림"/>
          <w:kern w:val="0"/>
          <w:sz w:val="22"/>
          <w:szCs w:val="20"/>
        </w:rPr>
      </w:pPr>
    </w:p>
    <w:p w:rsidR="000574B8" w:rsidRPr="001B01F1" w:rsidRDefault="000574B8" w:rsidP="000574B8">
      <w:pPr>
        <w:wordWrap/>
        <w:snapToGrid w:val="0"/>
        <w:spacing w:after="0" w:line="288" w:lineRule="auto"/>
        <w:textAlignment w:val="baseline"/>
        <w:rPr>
          <w:rFonts w:ascii="굴림" w:eastAsia="굴림" w:hAnsi="굴림" w:cs="굴림"/>
          <w:kern w:val="0"/>
          <w:sz w:val="22"/>
          <w:szCs w:val="20"/>
        </w:rPr>
      </w:pPr>
      <w:proofErr w:type="spellStart"/>
      <w:r w:rsidRPr="001B01F1">
        <w:rPr>
          <w:rFonts w:ascii="굴림" w:eastAsia="굴림" w:hAnsi="굴림" w:cs="굴림" w:hint="eastAsia"/>
          <w:kern w:val="0"/>
          <w:sz w:val="22"/>
          <w:szCs w:val="20"/>
        </w:rPr>
        <w:t>ㅇ</w:t>
      </w:r>
      <w:proofErr w:type="spellEnd"/>
      <w:r w:rsidRPr="001B01F1">
        <w:rPr>
          <w:rFonts w:ascii="굴림" w:eastAsia="굴림" w:hAnsi="굴림" w:cs="굴림"/>
          <w:kern w:val="0"/>
          <w:sz w:val="22"/>
          <w:szCs w:val="20"/>
        </w:rPr>
        <w:t xml:space="preserve"> </w:t>
      </w:r>
      <w:proofErr w:type="gramStart"/>
      <w:r w:rsidRPr="001B01F1">
        <w:rPr>
          <w:rFonts w:ascii="굴림" w:eastAsia="굴림" w:hAnsi="굴림" w:cs="굴림"/>
          <w:kern w:val="0"/>
          <w:sz w:val="22"/>
          <w:szCs w:val="20"/>
        </w:rPr>
        <w:t>E-mail :</w:t>
      </w:r>
      <w:proofErr w:type="gramEnd"/>
      <w:r w:rsidRPr="001B01F1">
        <w:rPr>
          <w:rFonts w:ascii="굴림" w:eastAsia="굴림" w:hAnsi="굴림" w:cs="굴림"/>
          <w:kern w:val="0"/>
          <w:sz w:val="22"/>
          <w:szCs w:val="20"/>
        </w:rPr>
        <w:t xml:space="preserve"> </w:t>
      </w:r>
    </w:p>
    <w:p w:rsidR="000574B8" w:rsidRPr="001B01F1" w:rsidRDefault="000574B8" w:rsidP="000574B8">
      <w:pPr>
        <w:wordWrap/>
        <w:snapToGrid w:val="0"/>
        <w:spacing w:after="0" w:line="288" w:lineRule="auto"/>
        <w:textAlignment w:val="baseline"/>
        <w:rPr>
          <w:rFonts w:ascii="굴림" w:eastAsia="굴림" w:hAnsi="굴림" w:cs="굴림"/>
          <w:kern w:val="0"/>
          <w:sz w:val="22"/>
          <w:szCs w:val="20"/>
        </w:rPr>
      </w:pPr>
    </w:p>
    <w:p w:rsidR="000574B8" w:rsidRPr="001B01F1" w:rsidRDefault="000574B8" w:rsidP="000574B8">
      <w:pPr>
        <w:wordWrap/>
        <w:snapToGrid w:val="0"/>
        <w:spacing w:after="0" w:line="288" w:lineRule="auto"/>
        <w:textAlignment w:val="baseline"/>
        <w:rPr>
          <w:rFonts w:ascii="굴림" w:eastAsia="굴림" w:hAnsi="굴림" w:cs="굴림"/>
          <w:kern w:val="0"/>
          <w:sz w:val="22"/>
          <w:szCs w:val="20"/>
        </w:rPr>
      </w:pPr>
      <w:proofErr w:type="spellStart"/>
      <w:r w:rsidRPr="001B01F1">
        <w:rPr>
          <w:rFonts w:ascii="굴림" w:eastAsia="굴림" w:hAnsi="굴림" w:cs="굴림" w:hint="eastAsia"/>
          <w:kern w:val="0"/>
          <w:sz w:val="22"/>
          <w:szCs w:val="20"/>
        </w:rPr>
        <w:t>ㅇ</w:t>
      </w:r>
      <w:proofErr w:type="spellEnd"/>
      <w:r w:rsidRPr="001B01F1">
        <w:rPr>
          <w:rFonts w:ascii="굴림" w:eastAsia="굴림" w:hAnsi="굴림" w:cs="굴림"/>
          <w:kern w:val="0"/>
          <w:sz w:val="22"/>
          <w:szCs w:val="20"/>
        </w:rPr>
        <w:t xml:space="preserve"> </w:t>
      </w:r>
      <w:proofErr w:type="gramStart"/>
      <w:r w:rsidRPr="001B01F1">
        <w:rPr>
          <w:rFonts w:ascii="굴림" w:eastAsia="굴림" w:hAnsi="굴림" w:cs="굴림"/>
          <w:kern w:val="0"/>
          <w:sz w:val="22"/>
          <w:szCs w:val="20"/>
        </w:rPr>
        <w:t>To :</w:t>
      </w:r>
      <w:proofErr w:type="gramEnd"/>
      <w:r w:rsidRPr="001B01F1">
        <w:rPr>
          <w:rFonts w:ascii="굴림" w:eastAsia="굴림" w:hAnsi="굴림" w:cs="굴림"/>
          <w:kern w:val="0"/>
          <w:sz w:val="22"/>
          <w:szCs w:val="20"/>
        </w:rPr>
        <w:t xml:space="preserve"> Defense Acquisition Program Administration Republic of Korea </w:t>
      </w:r>
    </w:p>
    <w:p w:rsidR="000574B8" w:rsidRPr="001B01F1" w:rsidRDefault="000574B8" w:rsidP="000574B8">
      <w:pPr>
        <w:wordWrap/>
        <w:snapToGrid w:val="0"/>
        <w:spacing w:after="0" w:line="288" w:lineRule="auto"/>
        <w:textAlignment w:val="baseline"/>
        <w:rPr>
          <w:rFonts w:ascii="굴림" w:eastAsia="굴림" w:hAnsi="굴림" w:cs="굴림"/>
          <w:kern w:val="0"/>
          <w:sz w:val="22"/>
          <w:szCs w:val="20"/>
        </w:rPr>
      </w:pPr>
    </w:p>
    <w:p w:rsidR="000574B8" w:rsidRPr="001B01F1" w:rsidRDefault="000574B8" w:rsidP="000574B8">
      <w:pPr>
        <w:wordWrap/>
        <w:snapToGrid w:val="0"/>
        <w:spacing w:after="0" w:line="288" w:lineRule="auto"/>
        <w:textAlignment w:val="baseline"/>
        <w:rPr>
          <w:rFonts w:ascii="굴림" w:eastAsia="굴림" w:hAnsi="굴림" w:cs="굴림"/>
          <w:kern w:val="0"/>
          <w:sz w:val="22"/>
          <w:szCs w:val="20"/>
        </w:rPr>
      </w:pPr>
    </w:p>
    <w:p w:rsidR="000574B8" w:rsidRPr="001B01F1" w:rsidRDefault="000574B8" w:rsidP="000574B8">
      <w:pPr>
        <w:wordWrap/>
        <w:snapToGrid w:val="0"/>
        <w:spacing w:after="0" w:line="288" w:lineRule="auto"/>
        <w:jc w:val="center"/>
        <w:textAlignment w:val="baseline"/>
        <w:rPr>
          <w:rFonts w:ascii="굴림" w:eastAsia="굴림" w:hAnsi="굴림" w:cs="굴림"/>
          <w:b/>
          <w:kern w:val="0"/>
          <w:sz w:val="22"/>
          <w:szCs w:val="20"/>
        </w:rPr>
      </w:pPr>
      <w:r w:rsidRPr="001B01F1">
        <w:rPr>
          <w:rFonts w:ascii="굴림" w:eastAsia="굴림" w:hAnsi="굴림" w:cs="굴림"/>
          <w:b/>
          <w:bCs/>
          <w:kern w:val="0"/>
          <w:sz w:val="22"/>
          <w:szCs w:val="20"/>
          <w:u w:val="single" w:color="000000"/>
        </w:rPr>
        <w:t xml:space="preserve">MANUFACTURER'S CERTIFICATE </w:t>
      </w:r>
      <w:r w:rsidRPr="001B01F1">
        <w:rPr>
          <w:rFonts w:ascii="굴림" w:eastAsia="굴림" w:hAnsi="굴림" w:cs="굴림"/>
          <w:b/>
          <w:kern w:val="0"/>
          <w:sz w:val="22"/>
          <w:szCs w:val="20"/>
          <w:u w:val="single" w:color="000000"/>
        </w:rPr>
        <w:t>(For Supplier)</w:t>
      </w:r>
    </w:p>
    <w:p w:rsidR="000574B8" w:rsidRDefault="000574B8" w:rsidP="000574B8">
      <w:pPr>
        <w:wordWrap/>
        <w:snapToGrid w:val="0"/>
        <w:spacing w:after="0" w:line="288" w:lineRule="auto"/>
        <w:jc w:val="center"/>
        <w:textAlignment w:val="baseline"/>
        <w:rPr>
          <w:rFonts w:ascii="굴림" w:eastAsia="굴림" w:hAnsi="굴림" w:cs="굴림"/>
          <w:kern w:val="0"/>
          <w:sz w:val="22"/>
          <w:szCs w:val="20"/>
        </w:rPr>
      </w:pPr>
    </w:p>
    <w:p w:rsidR="000574B8" w:rsidRPr="001B01F1" w:rsidRDefault="000574B8" w:rsidP="000574B8">
      <w:pPr>
        <w:wordWrap/>
        <w:snapToGrid w:val="0"/>
        <w:spacing w:after="0" w:line="288" w:lineRule="auto"/>
        <w:jc w:val="center"/>
        <w:textAlignment w:val="baseline"/>
        <w:rPr>
          <w:rFonts w:ascii="굴림" w:eastAsia="굴림" w:hAnsi="굴림" w:cs="굴림"/>
          <w:kern w:val="0"/>
          <w:sz w:val="22"/>
          <w:szCs w:val="20"/>
        </w:rPr>
      </w:pPr>
      <w:r w:rsidRPr="001B01F1">
        <w:rPr>
          <w:rFonts w:ascii="굴림" w:eastAsia="굴림" w:hAnsi="굴림" w:cs="굴림"/>
          <w:kern w:val="0"/>
          <w:sz w:val="22"/>
          <w:szCs w:val="20"/>
        </w:rPr>
        <w:t>(INVITATION No.</w:t>
      </w:r>
      <w:r>
        <w:rPr>
          <w:rFonts w:ascii="굴림" w:eastAsia="굴림" w:hAnsi="굴림" w:cs="굴림"/>
          <w:kern w:val="0"/>
          <w:sz w:val="22"/>
          <w:szCs w:val="20"/>
        </w:rPr>
        <w:t xml:space="preserve">               </w:t>
      </w:r>
      <w:r w:rsidRPr="001B01F1">
        <w:rPr>
          <w:rFonts w:ascii="굴림" w:eastAsia="굴림" w:hAnsi="굴림" w:cs="굴림"/>
          <w:kern w:val="0"/>
          <w:sz w:val="22"/>
          <w:szCs w:val="20"/>
        </w:rPr>
        <w:t xml:space="preserve"> P.R. NO.:</w:t>
      </w:r>
      <w:r>
        <w:rPr>
          <w:rFonts w:ascii="굴림" w:eastAsia="굴림" w:hAnsi="굴림" w:cs="굴림"/>
          <w:kern w:val="0"/>
          <w:sz w:val="22"/>
          <w:szCs w:val="20"/>
        </w:rPr>
        <w:t xml:space="preserve">             </w:t>
      </w:r>
      <w:proofErr w:type="gramStart"/>
      <w:r>
        <w:rPr>
          <w:rFonts w:ascii="굴림" w:eastAsia="굴림" w:hAnsi="굴림" w:cs="굴림"/>
          <w:kern w:val="0"/>
          <w:sz w:val="22"/>
          <w:szCs w:val="20"/>
        </w:rPr>
        <w:t xml:space="preserve">  </w:t>
      </w:r>
      <w:r w:rsidRPr="001B01F1">
        <w:rPr>
          <w:rFonts w:ascii="굴림" w:eastAsia="굴림" w:hAnsi="굴림" w:cs="굴림"/>
          <w:kern w:val="0"/>
          <w:sz w:val="22"/>
          <w:szCs w:val="20"/>
        </w:rPr>
        <w:t>)</w:t>
      </w:r>
      <w:proofErr w:type="gramEnd"/>
      <w:r w:rsidRPr="001B01F1">
        <w:rPr>
          <w:rFonts w:ascii="굴림" w:eastAsia="굴림" w:hAnsi="굴림" w:cs="굴림"/>
          <w:kern w:val="0"/>
          <w:sz w:val="22"/>
          <w:szCs w:val="20"/>
        </w:rPr>
        <w:t xml:space="preserve"> </w:t>
      </w:r>
    </w:p>
    <w:p w:rsidR="000574B8" w:rsidRPr="001B01F1" w:rsidRDefault="000574B8" w:rsidP="000574B8">
      <w:pPr>
        <w:wordWrap/>
        <w:snapToGrid w:val="0"/>
        <w:spacing w:after="0" w:line="288" w:lineRule="auto"/>
        <w:jc w:val="center"/>
        <w:textAlignment w:val="baseline"/>
        <w:rPr>
          <w:rFonts w:ascii="굴림" w:eastAsia="굴림" w:hAnsi="굴림" w:cs="굴림"/>
          <w:kern w:val="0"/>
          <w:sz w:val="22"/>
          <w:szCs w:val="20"/>
        </w:rPr>
      </w:pPr>
    </w:p>
    <w:p w:rsidR="000574B8" w:rsidRPr="00A90243" w:rsidRDefault="000574B8" w:rsidP="000574B8">
      <w:pPr>
        <w:wordWrap/>
        <w:snapToGrid w:val="0"/>
        <w:spacing w:after="0" w:line="288" w:lineRule="auto"/>
        <w:jc w:val="left"/>
        <w:textAlignment w:val="baseline"/>
        <w:rPr>
          <w:rFonts w:ascii="굴림" w:eastAsia="굴림" w:hAnsi="굴림" w:cs="굴림"/>
          <w:kern w:val="0"/>
          <w:sz w:val="22"/>
          <w:szCs w:val="20"/>
        </w:rPr>
      </w:pPr>
      <w:r w:rsidRPr="001B01F1">
        <w:rPr>
          <w:rFonts w:ascii="굴림" w:eastAsia="굴림" w:hAnsi="굴림" w:cs="굴림"/>
          <w:kern w:val="0"/>
          <w:sz w:val="22"/>
          <w:szCs w:val="20"/>
        </w:rPr>
        <w:t xml:space="preserve">We, the undersigned, as the manufacturer of the Commodity proposed by the Supplier participating in the bidding for the Bid Invitation above, hereby certify that the warranty provided for the Commodity conforms to the price, delivery schedules and specifications of the Commodity as described in published literature, catalogues, drawings, etc. and that if </w:t>
      </w:r>
      <w:r w:rsidRPr="00A90243">
        <w:rPr>
          <w:rFonts w:ascii="굴림" w:eastAsia="굴림" w:hAnsi="굴림" w:cs="굴림"/>
          <w:kern w:val="0"/>
          <w:sz w:val="22"/>
          <w:szCs w:val="20"/>
        </w:rPr>
        <w:t>the Bidder is awarded with the Contract, such warranty shall duly be passed to the End User through ______________________ (Name of the Supplier), so that the End User may directly benefit from the warranty to the full extent.</w:t>
      </w:r>
    </w:p>
    <w:p w:rsidR="000574B8" w:rsidRPr="00A90243" w:rsidRDefault="000574B8" w:rsidP="000574B8">
      <w:pPr>
        <w:wordWrap/>
        <w:snapToGrid w:val="0"/>
        <w:spacing w:after="0" w:line="288" w:lineRule="auto"/>
        <w:textAlignment w:val="baseline"/>
        <w:rPr>
          <w:rFonts w:ascii="굴림" w:eastAsia="굴림" w:hAnsi="굴림" w:cs="굴림"/>
          <w:kern w:val="0"/>
          <w:sz w:val="22"/>
          <w:szCs w:val="20"/>
        </w:rPr>
      </w:pPr>
    </w:p>
    <w:p w:rsidR="000574B8" w:rsidRPr="00A90243" w:rsidRDefault="000574B8" w:rsidP="000574B8">
      <w:pPr>
        <w:wordWrap/>
        <w:snapToGrid w:val="0"/>
        <w:spacing w:after="0" w:line="288" w:lineRule="auto"/>
        <w:textAlignment w:val="baseline"/>
        <w:rPr>
          <w:rFonts w:ascii="굴림" w:eastAsia="굴림" w:hAnsi="굴림" w:cs="굴림"/>
          <w:kern w:val="0"/>
          <w:sz w:val="22"/>
          <w:szCs w:val="20"/>
        </w:rPr>
      </w:pPr>
      <w:r w:rsidRPr="00A90243">
        <w:rPr>
          <w:rFonts w:ascii="굴림" w:eastAsia="굴림" w:hAnsi="굴림" w:cs="굴림"/>
          <w:kern w:val="0"/>
          <w:sz w:val="22"/>
          <w:szCs w:val="20"/>
        </w:rPr>
        <w:t>(Signature of the Manufacturer)</w:t>
      </w:r>
    </w:p>
    <w:p w:rsidR="000574B8" w:rsidRPr="001B01F1" w:rsidRDefault="000574B8" w:rsidP="000574B8">
      <w:pPr>
        <w:wordWrap/>
        <w:snapToGrid w:val="0"/>
        <w:spacing w:after="0" w:line="288" w:lineRule="auto"/>
        <w:textAlignment w:val="baseline"/>
        <w:rPr>
          <w:rFonts w:ascii="굴림" w:eastAsia="굴림" w:hAnsi="굴림" w:cs="굴림"/>
          <w:kern w:val="0"/>
          <w:sz w:val="22"/>
          <w:szCs w:val="20"/>
        </w:rPr>
      </w:pPr>
    </w:p>
    <w:p w:rsidR="000574B8" w:rsidRPr="001B01F1" w:rsidRDefault="000574B8" w:rsidP="000574B8">
      <w:pPr>
        <w:wordWrap/>
        <w:snapToGrid w:val="0"/>
        <w:spacing w:after="0" w:line="288" w:lineRule="auto"/>
        <w:textAlignment w:val="baseline"/>
        <w:rPr>
          <w:rFonts w:ascii="굴림" w:eastAsia="굴림" w:hAnsi="굴림" w:cs="굴림"/>
          <w:color w:val="000000"/>
          <w:kern w:val="0"/>
          <w:sz w:val="22"/>
          <w:szCs w:val="20"/>
        </w:rPr>
      </w:pPr>
      <w:r>
        <w:rPr>
          <w:rFonts w:ascii="굴림" w:eastAsia="굴림" w:hAnsi="굴림" w:cs="굴림"/>
          <w:color w:val="000000"/>
          <w:kern w:val="0"/>
          <w:sz w:val="22"/>
          <w:szCs w:val="20"/>
        </w:rPr>
        <w:t>(Name and Title)</w:t>
      </w:r>
    </w:p>
    <w:p w:rsidR="000574B8" w:rsidRPr="001B01F1" w:rsidRDefault="000574B8" w:rsidP="000574B8">
      <w:pPr>
        <w:wordWrap/>
        <w:snapToGrid w:val="0"/>
        <w:spacing w:after="0" w:line="288" w:lineRule="auto"/>
        <w:textAlignment w:val="baseline"/>
        <w:rPr>
          <w:rFonts w:ascii="굴림" w:eastAsia="굴림" w:hAnsi="굴림" w:cs="굴림"/>
          <w:color w:val="000000"/>
          <w:kern w:val="0"/>
          <w:sz w:val="22"/>
          <w:szCs w:val="20"/>
        </w:rPr>
      </w:pPr>
    </w:p>
    <w:p w:rsidR="000574B8" w:rsidRPr="001B01F1" w:rsidRDefault="000574B8" w:rsidP="000574B8">
      <w:pPr>
        <w:wordWrap/>
        <w:snapToGrid w:val="0"/>
        <w:spacing w:after="0" w:line="288" w:lineRule="auto"/>
        <w:textAlignment w:val="baseline"/>
        <w:rPr>
          <w:rFonts w:ascii="굴림" w:eastAsia="굴림" w:hAnsi="굴림" w:cs="굴림"/>
          <w:color w:val="000000"/>
          <w:kern w:val="0"/>
          <w:sz w:val="22"/>
          <w:szCs w:val="20"/>
        </w:rPr>
      </w:pPr>
      <w:r w:rsidRPr="001B01F1">
        <w:rPr>
          <w:rFonts w:ascii="굴림" w:eastAsia="굴림" w:hAnsi="굴림" w:cs="굴림"/>
          <w:color w:val="000000"/>
          <w:kern w:val="0"/>
          <w:sz w:val="22"/>
          <w:szCs w:val="20"/>
        </w:rPr>
        <w:t>*Notary Public's Certificate</w:t>
      </w:r>
    </w:p>
    <w:p w:rsidR="000574B8" w:rsidRPr="00873B36" w:rsidRDefault="000574B8" w:rsidP="000574B8">
      <w:pPr>
        <w:spacing w:after="0" w:line="384" w:lineRule="auto"/>
        <w:textAlignment w:val="baseline"/>
        <w:rPr>
          <w:rFonts w:ascii="굴림" w:eastAsia="굴림" w:hAnsi="굴림" w:cs="한컴바탕"/>
          <w:color w:val="000000"/>
          <w:kern w:val="0"/>
          <w:szCs w:val="20"/>
        </w:rPr>
      </w:pPr>
    </w:p>
    <w:p w:rsidR="000574B8" w:rsidRPr="00721BE8" w:rsidRDefault="000574B8" w:rsidP="000574B8">
      <w:pPr>
        <w:pStyle w:val="a5"/>
        <w:numPr>
          <w:ilvl w:val="0"/>
          <w:numId w:val="3"/>
        </w:numPr>
        <w:adjustRightInd w:val="0"/>
        <w:spacing w:line="360" w:lineRule="atLeast"/>
        <w:textAlignment w:val="baseline"/>
        <w:outlineLvl w:val="0"/>
        <w:rPr>
          <w:b/>
          <w:bCs/>
          <w:sz w:val="20"/>
          <w:szCs w:val="20"/>
        </w:rPr>
      </w:pPr>
      <w:r w:rsidRPr="00873B36">
        <w:rPr>
          <w:rFonts w:cs="한컴바탕"/>
          <w:sz w:val="20"/>
          <w:szCs w:val="20"/>
        </w:rPr>
        <w:br w:type="page"/>
      </w:r>
      <w:r w:rsidRPr="00721BE8">
        <w:rPr>
          <w:b/>
          <w:bCs/>
          <w:szCs w:val="20"/>
        </w:rPr>
        <w:lastRenderedPageBreak/>
        <w:t>ANNEX 4</w:t>
      </w:r>
      <w:r>
        <w:rPr>
          <w:b/>
          <w:bCs/>
          <w:szCs w:val="20"/>
        </w:rPr>
        <w:t xml:space="preserve">. </w:t>
      </w:r>
      <w:bookmarkStart w:id="1" w:name="_Hlk201652261"/>
      <w:r w:rsidRPr="001C3ACF">
        <w:rPr>
          <w:b/>
          <w:bCs/>
          <w:color w:val="0000FF"/>
          <w:szCs w:val="20"/>
        </w:rPr>
        <w:t>SUPPLIER’S CERTIFICATE</w:t>
      </w:r>
      <w:bookmarkEnd w:id="1"/>
    </w:p>
    <w:p w:rsidR="000574B8" w:rsidRPr="00873B36" w:rsidRDefault="000574B8" w:rsidP="000574B8">
      <w:pPr>
        <w:pStyle w:val="a5"/>
        <w:numPr>
          <w:ilvl w:val="0"/>
          <w:numId w:val="3"/>
        </w:numPr>
        <w:adjustRightInd w:val="0"/>
        <w:spacing w:line="288" w:lineRule="auto"/>
        <w:textAlignment w:val="baseline"/>
        <w:outlineLvl w:val="0"/>
        <w:rPr>
          <w:b/>
          <w:bCs/>
          <w:sz w:val="20"/>
          <w:szCs w:val="20"/>
          <w:u w:val="single" w:color="000000"/>
        </w:rPr>
      </w:pPr>
    </w:p>
    <w:p w:rsidR="000574B8" w:rsidRPr="00721BE8" w:rsidRDefault="000574B8" w:rsidP="000574B8">
      <w:pPr>
        <w:pStyle w:val="a5"/>
        <w:numPr>
          <w:ilvl w:val="0"/>
          <w:numId w:val="3"/>
        </w:numPr>
        <w:adjustRightInd w:val="0"/>
        <w:spacing w:line="288" w:lineRule="auto"/>
        <w:jc w:val="both"/>
        <w:textAlignment w:val="baseline"/>
        <w:outlineLvl w:val="0"/>
        <w:rPr>
          <w:sz w:val="22"/>
          <w:szCs w:val="20"/>
        </w:rPr>
      </w:pPr>
      <w:proofErr w:type="spellStart"/>
      <w:r w:rsidRPr="001B01F1">
        <w:rPr>
          <w:rFonts w:hint="eastAsia"/>
          <w:sz w:val="22"/>
          <w:szCs w:val="20"/>
        </w:rPr>
        <w:t>ㅇ</w:t>
      </w:r>
      <w:proofErr w:type="spellEnd"/>
      <w:r w:rsidRPr="00721BE8">
        <w:rPr>
          <w:sz w:val="22"/>
          <w:szCs w:val="20"/>
        </w:rPr>
        <w:t xml:space="preserve"> From    </w:t>
      </w:r>
      <w:proofErr w:type="gramStart"/>
      <w:r w:rsidRPr="00721BE8">
        <w:rPr>
          <w:sz w:val="22"/>
          <w:szCs w:val="20"/>
        </w:rPr>
        <w:t xml:space="preserve">  :</w:t>
      </w:r>
      <w:proofErr w:type="gramEnd"/>
      <w:r w:rsidRPr="00721BE8">
        <w:rPr>
          <w:sz w:val="22"/>
          <w:szCs w:val="20"/>
        </w:rPr>
        <w:t xml:space="preserve">                                         Date: </w:t>
      </w:r>
    </w:p>
    <w:p w:rsidR="000574B8" w:rsidRPr="00721BE8" w:rsidRDefault="000574B8" w:rsidP="000574B8">
      <w:pPr>
        <w:pStyle w:val="a5"/>
        <w:adjustRightInd w:val="0"/>
        <w:spacing w:line="288" w:lineRule="auto"/>
        <w:jc w:val="both"/>
        <w:rPr>
          <w:sz w:val="22"/>
          <w:szCs w:val="20"/>
        </w:rPr>
      </w:pPr>
    </w:p>
    <w:p w:rsidR="000574B8" w:rsidRPr="00721BE8" w:rsidRDefault="000574B8" w:rsidP="000574B8">
      <w:pPr>
        <w:pStyle w:val="a5"/>
        <w:adjustRightInd w:val="0"/>
        <w:spacing w:line="288" w:lineRule="auto"/>
        <w:jc w:val="both"/>
        <w:rPr>
          <w:sz w:val="22"/>
          <w:szCs w:val="20"/>
        </w:rPr>
      </w:pPr>
      <w:proofErr w:type="spellStart"/>
      <w:r w:rsidRPr="001B01F1">
        <w:rPr>
          <w:rFonts w:hint="eastAsia"/>
          <w:sz w:val="22"/>
          <w:szCs w:val="20"/>
        </w:rPr>
        <w:t>ㅇ</w:t>
      </w:r>
      <w:proofErr w:type="spellEnd"/>
      <w:r w:rsidRPr="00721BE8">
        <w:rPr>
          <w:sz w:val="22"/>
          <w:szCs w:val="20"/>
        </w:rPr>
        <w:t xml:space="preserve"> Address </w:t>
      </w:r>
      <w:proofErr w:type="gramStart"/>
      <w:r w:rsidRPr="00721BE8">
        <w:rPr>
          <w:sz w:val="22"/>
          <w:szCs w:val="20"/>
        </w:rPr>
        <w:t xml:space="preserve">  :</w:t>
      </w:r>
      <w:proofErr w:type="gramEnd"/>
      <w:r w:rsidRPr="00721BE8">
        <w:rPr>
          <w:sz w:val="22"/>
          <w:szCs w:val="20"/>
        </w:rPr>
        <w:t xml:space="preserve"> </w:t>
      </w:r>
    </w:p>
    <w:p w:rsidR="000574B8" w:rsidRPr="00721BE8" w:rsidRDefault="000574B8" w:rsidP="000574B8">
      <w:pPr>
        <w:pStyle w:val="a5"/>
        <w:adjustRightInd w:val="0"/>
        <w:spacing w:line="288" w:lineRule="auto"/>
        <w:jc w:val="both"/>
        <w:rPr>
          <w:sz w:val="22"/>
          <w:szCs w:val="20"/>
        </w:rPr>
      </w:pPr>
    </w:p>
    <w:p w:rsidR="000574B8" w:rsidRPr="00721BE8" w:rsidRDefault="000574B8" w:rsidP="000574B8">
      <w:pPr>
        <w:pStyle w:val="a5"/>
        <w:adjustRightInd w:val="0"/>
        <w:spacing w:line="288" w:lineRule="auto"/>
        <w:jc w:val="both"/>
        <w:rPr>
          <w:sz w:val="22"/>
          <w:szCs w:val="20"/>
        </w:rPr>
      </w:pPr>
      <w:proofErr w:type="spellStart"/>
      <w:r w:rsidRPr="001B01F1">
        <w:rPr>
          <w:rFonts w:hint="eastAsia"/>
          <w:sz w:val="22"/>
          <w:szCs w:val="20"/>
        </w:rPr>
        <w:t>ㅇ</w:t>
      </w:r>
      <w:proofErr w:type="spellEnd"/>
      <w:r w:rsidRPr="00721BE8">
        <w:rPr>
          <w:sz w:val="22"/>
          <w:szCs w:val="20"/>
        </w:rPr>
        <w:t xml:space="preserve"> </w:t>
      </w:r>
      <w:proofErr w:type="gramStart"/>
      <w:r w:rsidRPr="00721BE8">
        <w:rPr>
          <w:sz w:val="22"/>
          <w:szCs w:val="20"/>
        </w:rPr>
        <w:t>Telephone :</w:t>
      </w:r>
      <w:proofErr w:type="gramEnd"/>
      <w:r w:rsidRPr="00721BE8">
        <w:rPr>
          <w:sz w:val="22"/>
          <w:szCs w:val="20"/>
        </w:rPr>
        <w:t xml:space="preserve"> </w:t>
      </w:r>
    </w:p>
    <w:p w:rsidR="000574B8" w:rsidRPr="00721BE8" w:rsidRDefault="000574B8" w:rsidP="000574B8">
      <w:pPr>
        <w:pStyle w:val="a5"/>
        <w:adjustRightInd w:val="0"/>
        <w:spacing w:line="288" w:lineRule="auto"/>
        <w:jc w:val="both"/>
        <w:rPr>
          <w:sz w:val="22"/>
          <w:szCs w:val="20"/>
        </w:rPr>
      </w:pPr>
    </w:p>
    <w:p w:rsidR="000574B8" w:rsidRPr="00721BE8" w:rsidRDefault="000574B8" w:rsidP="000574B8">
      <w:pPr>
        <w:pStyle w:val="a5"/>
        <w:adjustRightInd w:val="0"/>
        <w:spacing w:line="288" w:lineRule="auto"/>
        <w:jc w:val="both"/>
        <w:rPr>
          <w:sz w:val="22"/>
          <w:szCs w:val="20"/>
        </w:rPr>
      </w:pPr>
      <w:proofErr w:type="spellStart"/>
      <w:r w:rsidRPr="001B01F1">
        <w:rPr>
          <w:rFonts w:hint="eastAsia"/>
          <w:sz w:val="22"/>
          <w:szCs w:val="20"/>
        </w:rPr>
        <w:t>ㅇ</w:t>
      </w:r>
      <w:proofErr w:type="spellEnd"/>
      <w:r w:rsidRPr="00721BE8">
        <w:rPr>
          <w:sz w:val="22"/>
          <w:szCs w:val="20"/>
        </w:rPr>
        <w:t xml:space="preserve"> </w:t>
      </w:r>
      <w:proofErr w:type="gramStart"/>
      <w:r w:rsidRPr="00721BE8">
        <w:rPr>
          <w:sz w:val="22"/>
          <w:szCs w:val="20"/>
        </w:rPr>
        <w:t>Facsimile  :</w:t>
      </w:r>
      <w:proofErr w:type="gramEnd"/>
      <w:r w:rsidRPr="00721BE8">
        <w:rPr>
          <w:sz w:val="22"/>
          <w:szCs w:val="20"/>
        </w:rPr>
        <w:t xml:space="preserve"> </w:t>
      </w:r>
    </w:p>
    <w:p w:rsidR="000574B8" w:rsidRPr="00721BE8" w:rsidRDefault="000574B8" w:rsidP="000574B8">
      <w:pPr>
        <w:pStyle w:val="a5"/>
        <w:adjustRightInd w:val="0"/>
        <w:spacing w:line="288" w:lineRule="auto"/>
        <w:jc w:val="both"/>
        <w:rPr>
          <w:sz w:val="22"/>
          <w:szCs w:val="20"/>
        </w:rPr>
      </w:pPr>
    </w:p>
    <w:p w:rsidR="000574B8" w:rsidRPr="00721BE8" w:rsidRDefault="000574B8" w:rsidP="000574B8">
      <w:pPr>
        <w:pStyle w:val="a5"/>
        <w:adjustRightInd w:val="0"/>
        <w:spacing w:line="288" w:lineRule="auto"/>
        <w:jc w:val="both"/>
        <w:rPr>
          <w:sz w:val="22"/>
          <w:szCs w:val="20"/>
        </w:rPr>
      </w:pPr>
      <w:proofErr w:type="spellStart"/>
      <w:r w:rsidRPr="001B01F1">
        <w:rPr>
          <w:rFonts w:hint="eastAsia"/>
          <w:sz w:val="22"/>
          <w:szCs w:val="20"/>
        </w:rPr>
        <w:t>ㅇ</w:t>
      </w:r>
      <w:proofErr w:type="spellEnd"/>
      <w:r w:rsidRPr="00721BE8">
        <w:rPr>
          <w:sz w:val="22"/>
          <w:szCs w:val="20"/>
        </w:rPr>
        <w:t xml:space="preserve"> E-Mail  </w:t>
      </w:r>
      <w:proofErr w:type="gramStart"/>
      <w:r w:rsidRPr="00721BE8">
        <w:rPr>
          <w:sz w:val="22"/>
          <w:szCs w:val="20"/>
        </w:rPr>
        <w:t xml:space="preserve">  :</w:t>
      </w:r>
      <w:proofErr w:type="gramEnd"/>
    </w:p>
    <w:p w:rsidR="000574B8" w:rsidRPr="00721BE8" w:rsidRDefault="000574B8" w:rsidP="000574B8">
      <w:pPr>
        <w:pStyle w:val="a5"/>
        <w:adjustRightInd w:val="0"/>
        <w:spacing w:line="288" w:lineRule="auto"/>
        <w:jc w:val="both"/>
        <w:rPr>
          <w:sz w:val="22"/>
          <w:szCs w:val="20"/>
        </w:rPr>
      </w:pPr>
    </w:p>
    <w:p w:rsidR="000574B8" w:rsidRPr="00721BE8" w:rsidRDefault="000574B8" w:rsidP="000574B8">
      <w:pPr>
        <w:pStyle w:val="a5"/>
        <w:adjustRightInd w:val="0"/>
        <w:spacing w:line="288" w:lineRule="auto"/>
        <w:jc w:val="both"/>
        <w:rPr>
          <w:sz w:val="22"/>
          <w:szCs w:val="20"/>
        </w:rPr>
      </w:pPr>
      <w:proofErr w:type="spellStart"/>
      <w:r w:rsidRPr="001B01F1">
        <w:rPr>
          <w:rFonts w:hint="eastAsia"/>
          <w:sz w:val="22"/>
          <w:szCs w:val="20"/>
        </w:rPr>
        <w:t>ㅇ</w:t>
      </w:r>
      <w:proofErr w:type="spellEnd"/>
      <w:r w:rsidRPr="00721BE8">
        <w:rPr>
          <w:rFonts w:hint="eastAsia"/>
          <w:sz w:val="22"/>
          <w:szCs w:val="20"/>
        </w:rPr>
        <w:t xml:space="preserve"> </w:t>
      </w:r>
      <w:proofErr w:type="gramStart"/>
      <w:r w:rsidRPr="00721BE8">
        <w:rPr>
          <w:sz w:val="22"/>
          <w:szCs w:val="20"/>
        </w:rPr>
        <w:t>To :</w:t>
      </w:r>
      <w:proofErr w:type="gramEnd"/>
      <w:r w:rsidRPr="00721BE8">
        <w:rPr>
          <w:sz w:val="22"/>
          <w:szCs w:val="20"/>
        </w:rPr>
        <w:t xml:space="preserve"> Defense Acquisition Program Administration Republic of Korea </w:t>
      </w:r>
    </w:p>
    <w:p w:rsidR="000574B8" w:rsidRPr="00721BE8" w:rsidRDefault="000574B8" w:rsidP="000574B8">
      <w:pPr>
        <w:pStyle w:val="a5"/>
        <w:adjustRightInd w:val="0"/>
        <w:spacing w:line="288" w:lineRule="auto"/>
        <w:jc w:val="both"/>
        <w:rPr>
          <w:sz w:val="22"/>
          <w:szCs w:val="20"/>
        </w:rPr>
      </w:pPr>
    </w:p>
    <w:p w:rsidR="000574B8" w:rsidRPr="00721BE8" w:rsidRDefault="000574B8" w:rsidP="000574B8">
      <w:pPr>
        <w:pStyle w:val="a5"/>
        <w:adjustRightInd w:val="0"/>
        <w:spacing w:line="288" w:lineRule="auto"/>
        <w:jc w:val="both"/>
        <w:rPr>
          <w:sz w:val="22"/>
          <w:szCs w:val="20"/>
        </w:rPr>
      </w:pPr>
    </w:p>
    <w:p w:rsidR="000574B8" w:rsidRPr="00721BE8" w:rsidRDefault="000574B8" w:rsidP="000574B8">
      <w:pPr>
        <w:pStyle w:val="a5"/>
        <w:numPr>
          <w:ilvl w:val="0"/>
          <w:numId w:val="3"/>
        </w:numPr>
        <w:adjustRightInd w:val="0"/>
        <w:spacing w:line="288" w:lineRule="auto"/>
        <w:jc w:val="center"/>
        <w:textAlignment w:val="baseline"/>
        <w:outlineLvl w:val="0"/>
        <w:rPr>
          <w:b/>
          <w:bCs/>
          <w:szCs w:val="20"/>
          <w:u w:val="single" w:color="000000"/>
        </w:rPr>
      </w:pPr>
      <w:r w:rsidRPr="00721BE8">
        <w:rPr>
          <w:b/>
          <w:bCs/>
          <w:szCs w:val="20"/>
          <w:u w:val="single" w:color="000000"/>
        </w:rPr>
        <w:t xml:space="preserve">SUPPLIER'S CERTIFICATE </w:t>
      </w:r>
    </w:p>
    <w:p w:rsidR="000574B8" w:rsidRDefault="000574B8" w:rsidP="000574B8">
      <w:pPr>
        <w:pStyle w:val="a5"/>
        <w:adjustRightInd w:val="0"/>
        <w:spacing w:line="288" w:lineRule="auto"/>
        <w:jc w:val="center"/>
        <w:rPr>
          <w:sz w:val="22"/>
          <w:szCs w:val="20"/>
        </w:rPr>
      </w:pPr>
    </w:p>
    <w:p w:rsidR="000574B8" w:rsidRPr="00721BE8" w:rsidRDefault="000574B8" w:rsidP="000574B8">
      <w:pPr>
        <w:pStyle w:val="a5"/>
        <w:adjustRightInd w:val="0"/>
        <w:spacing w:line="288" w:lineRule="auto"/>
        <w:jc w:val="center"/>
        <w:rPr>
          <w:sz w:val="22"/>
          <w:szCs w:val="20"/>
        </w:rPr>
      </w:pPr>
      <w:r w:rsidRPr="00721BE8">
        <w:rPr>
          <w:sz w:val="22"/>
          <w:szCs w:val="20"/>
        </w:rPr>
        <w:t xml:space="preserve">(INVITATION NO.:                      P.R. </w:t>
      </w:r>
      <w:proofErr w:type="gramStart"/>
      <w:r w:rsidRPr="00721BE8">
        <w:rPr>
          <w:sz w:val="22"/>
          <w:szCs w:val="20"/>
        </w:rPr>
        <w:t>NO. :</w:t>
      </w:r>
      <w:proofErr w:type="gramEnd"/>
      <w:r w:rsidRPr="00721BE8">
        <w:rPr>
          <w:sz w:val="22"/>
          <w:szCs w:val="20"/>
        </w:rPr>
        <w:t xml:space="preserve">               ) </w:t>
      </w:r>
    </w:p>
    <w:p w:rsidR="000574B8" w:rsidRPr="00721BE8" w:rsidRDefault="000574B8" w:rsidP="000574B8">
      <w:pPr>
        <w:pStyle w:val="a5"/>
        <w:adjustRightInd w:val="0"/>
        <w:spacing w:line="288" w:lineRule="auto"/>
        <w:jc w:val="both"/>
        <w:rPr>
          <w:sz w:val="22"/>
          <w:szCs w:val="20"/>
        </w:rPr>
      </w:pPr>
    </w:p>
    <w:p w:rsidR="000574B8" w:rsidRPr="00721BE8" w:rsidRDefault="000574B8" w:rsidP="000574B8">
      <w:pPr>
        <w:pStyle w:val="a5"/>
        <w:adjustRightInd w:val="0"/>
        <w:spacing w:line="288" w:lineRule="auto"/>
        <w:jc w:val="both"/>
        <w:rPr>
          <w:sz w:val="22"/>
          <w:szCs w:val="20"/>
        </w:rPr>
      </w:pPr>
    </w:p>
    <w:p w:rsidR="000574B8" w:rsidRPr="00721BE8" w:rsidRDefault="000574B8" w:rsidP="000574B8">
      <w:pPr>
        <w:pStyle w:val="a5"/>
        <w:adjustRightInd w:val="0"/>
        <w:spacing w:line="288" w:lineRule="auto"/>
        <w:jc w:val="both"/>
        <w:rPr>
          <w:sz w:val="22"/>
          <w:szCs w:val="20"/>
        </w:rPr>
      </w:pPr>
      <w:r w:rsidRPr="00721BE8">
        <w:rPr>
          <w:sz w:val="22"/>
          <w:szCs w:val="20"/>
        </w:rPr>
        <w:t xml:space="preserve">We, as supplier of the commodity requested under the above-mentioned solicitation, will take full responsibility and obligation for accomplishment of the contract in accordance with the Terms and Conditions and other contract documents. </w:t>
      </w:r>
    </w:p>
    <w:p w:rsidR="000574B8" w:rsidRPr="00721BE8" w:rsidRDefault="000574B8" w:rsidP="000574B8">
      <w:pPr>
        <w:pStyle w:val="a5"/>
        <w:adjustRightInd w:val="0"/>
        <w:spacing w:line="288" w:lineRule="auto"/>
        <w:jc w:val="both"/>
        <w:rPr>
          <w:sz w:val="22"/>
          <w:szCs w:val="20"/>
        </w:rPr>
      </w:pPr>
    </w:p>
    <w:p w:rsidR="000574B8" w:rsidRPr="00721BE8" w:rsidRDefault="000574B8" w:rsidP="000574B8">
      <w:pPr>
        <w:pStyle w:val="a5"/>
        <w:adjustRightInd w:val="0"/>
        <w:spacing w:line="288" w:lineRule="auto"/>
        <w:jc w:val="both"/>
        <w:rPr>
          <w:sz w:val="22"/>
          <w:szCs w:val="20"/>
        </w:rPr>
      </w:pPr>
    </w:p>
    <w:p w:rsidR="000574B8" w:rsidRPr="00721BE8" w:rsidRDefault="000574B8" w:rsidP="000574B8">
      <w:pPr>
        <w:pStyle w:val="a5"/>
        <w:adjustRightInd w:val="0"/>
        <w:spacing w:line="288" w:lineRule="auto"/>
        <w:jc w:val="both"/>
        <w:rPr>
          <w:sz w:val="22"/>
          <w:szCs w:val="20"/>
        </w:rPr>
      </w:pPr>
      <w:r w:rsidRPr="00721BE8">
        <w:rPr>
          <w:sz w:val="22"/>
          <w:szCs w:val="20"/>
        </w:rPr>
        <w:t xml:space="preserve">(Signature) </w:t>
      </w:r>
    </w:p>
    <w:p w:rsidR="000574B8" w:rsidRPr="00721BE8" w:rsidRDefault="000574B8" w:rsidP="000574B8">
      <w:pPr>
        <w:pStyle w:val="a5"/>
        <w:adjustRightInd w:val="0"/>
        <w:spacing w:line="288" w:lineRule="auto"/>
        <w:jc w:val="both"/>
        <w:rPr>
          <w:sz w:val="22"/>
          <w:szCs w:val="20"/>
        </w:rPr>
      </w:pPr>
    </w:p>
    <w:p w:rsidR="000574B8" w:rsidRPr="00721BE8" w:rsidRDefault="000574B8" w:rsidP="000574B8">
      <w:pPr>
        <w:pStyle w:val="a5"/>
        <w:adjustRightInd w:val="0"/>
        <w:spacing w:line="288" w:lineRule="auto"/>
        <w:jc w:val="both"/>
        <w:rPr>
          <w:sz w:val="22"/>
          <w:szCs w:val="20"/>
        </w:rPr>
      </w:pPr>
      <w:r w:rsidRPr="00721BE8">
        <w:rPr>
          <w:sz w:val="22"/>
          <w:szCs w:val="20"/>
        </w:rPr>
        <w:t xml:space="preserve">(Name and Title) </w:t>
      </w:r>
    </w:p>
    <w:p w:rsidR="000574B8" w:rsidRPr="00721BE8" w:rsidRDefault="000574B8" w:rsidP="000574B8">
      <w:pPr>
        <w:pStyle w:val="a5"/>
        <w:adjustRightInd w:val="0"/>
        <w:spacing w:line="288" w:lineRule="auto"/>
        <w:jc w:val="both"/>
        <w:rPr>
          <w:sz w:val="22"/>
          <w:szCs w:val="20"/>
        </w:rPr>
      </w:pPr>
    </w:p>
    <w:p w:rsidR="000574B8" w:rsidRPr="00721BE8" w:rsidRDefault="000574B8" w:rsidP="000574B8">
      <w:pPr>
        <w:pStyle w:val="a5"/>
        <w:adjustRightInd w:val="0"/>
        <w:spacing w:line="288" w:lineRule="auto"/>
        <w:jc w:val="both"/>
        <w:rPr>
          <w:sz w:val="22"/>
          <w:szCs w:val="20"/>
        </w:rPr>
      </w:pPr>
      <w:r w:rsidRPr="00721BE8">
        <w:rPr>
          <w:sz w:val="22"/>
          <w:szCs w:val="20"/>
        </w:rPr>
        <w:t xml:space="preserve">*Notary Public's Certificate </w:t>
      </w:r>
    </w:p>
    <w:p w:rsidR="000574B8" w:rsidRPr="009E286E" w:rsidRDefault="000574B8" w:rsidP="000574B8">
      <w:pPr>
        <w:pStyle w:val="a5"/>
        <w:numPr>
          <w:ilvl w:val="0"/>
          <w:numId w:val="3"/>
        </w:numPr>
        <w:adjustRightInd w:val="0"/>
        <w:spacing w:line="360" w:lineRule="atLeast"/>
        <w:textAlignment w:val="baseline"/>
        <w:outlineLvl w:val="0"/>
        <w:rPr>
          <w:b/>
          <w:bCs/>
          <w:sz w:val="20"/>
          <w:szCs w:val="20"/>
        </w:rPr>
      </w:pPr>
      <w:r w:rsidRPr="00873B36">
        <w:rPr>
          <w:rFonts w:cs="한컴바탕"/>
          <w:sz w:val="20"/>
          <w:szCs w:val="20"/>
        </w:rPr>
        <w:br w:type="page"/>
      </w:r>
      <w:r w:rsidRPr="009E286E">
        <w:rPr>
          <w:b/>
          <w:bCs/>
          <w:szCs w:val="20"/>
        </w:rPr>
        <w:lastRenderedPageBreak/>
        <w:t>ANNEX 5</w:t>
      </w:r>
    </w:p>
    <w:p w:rsidR="000574B8" w:rsidRPr="003C0D46" w:rsidRDefault="000574B8" w:rsidP="000574B8">
      <w:pPr>
        <w:pStyle w:val="a5"/>
        <w:numPr>
          <w:ilvl w:val="0"/>
          <w:numId w:val="3"/>
        </w:numPr>
        <w:adjustRightInd w:val="0"/>
        <w:spacing w:line="276" w:lineRule="auto"/>
        <w:jc w:val="center"/>
        <w:textAlignment w:val="baseline"/>
        <w:outlineLvl w:val="0"/>
        <w:rPr>
          <w:rFonts w:cs="HY울릉도M"/>
          <w:szCs w:val="20"/>
          <w:u w:val="single" w:color="000000"/>
        </w:rPr>
      </w:pPr>
      <w:r w:rsidRPr="003C0D46">
        <w:rPr>
          <w:rFonts w:cs="HY울릉도M"/>
          <w:b/>
          <w:bCs/>
          <w:szCs w:val="20"/>
          <w:u w:val="single" w:color="000000"/>
        </w:rPr>
        <w:t>POWER OF ATTORNEY</w:t>
      </w:r>
    </w:p>
    <w:p w:rsidR="000574B8" w:rsidRDefault="000574B8" w:rsidP="000574B8">
      <w:pPr>
        <w:pStyle w:val="a5"/>
        <w:adjustRightInd w:val="0"/>
        <w:spacing w:line="288" w:lineRule="auto"/>
        <w:rPr>
          <w:sz w:val="22"/>
          <w:szCs w:val="20"/>
        </w:rPr>
      </w:pPr>
    </w:p>
    <w:p w:rsidR="000574B8" w:rsidRPr="00417B11" w:rsidRDefault="000574B8" w:rsidP="000574B8">
      <w:pPr>
        <w:pStyle w:val="a5"/>
        <w:adjustRightInd w:val="0"/>
        <w:spacing w:line="288" w:lineRule="auto"/>
        <w:rPr>
          <w:sz w:val="22"/>
          <w:szCs w:val="20"/>
        </w:rPr>
      </w:pPr>
      <w:r w:rsidRPr="00417B11">
        <w:rPr>
          <w:sz w:val="22"/>
          <w:szCs w:val="20"/>
        </w:rPr>
        <w:t xml:space="preserve">KNOW ALL MEN BY THESE PRESENTS THAT the undersigned (hereinafter referred to as the "Company") does hereby nominate, constitute and appoint_______________________________________________ as its true and lawful attorney in fact, for the Company in its name, and stead, and for its use and benefit:                                                                         </w:t>
      </w:r>
    </w:p>
    <w:p w:rsidR="000574B8" w:rsidRDefault="000574B8" w:rsidP="000574B8">
      <w:pPr>
        <w:widowControl/>
        <w:wordWrap/>
        <w:autoSpaceDE/>
        <w:autoSpaceDN/>
        <w:adjustRightInd w:val="0"/>
        <w:spacing w:after="0" w:line="288" w:lineRule="auto"/>
        <w:ind w:left="251" w:hangingChars="114" w:hanging="251"/>
        <w:jc w:val="left"/>
        <w:textAlignment w:val="baseline"/>
        <w:rPr>
          <w:rFonts w:ascii="굴림" w:eastAsia="굴림" w:hAnsi="굴림" w:cs="굴림"/>
          <w:color w:val="000000"/>
          <w:kern w:val="0"/>
          <w:sz w:val="22"/>
          <w:szCs w:val="20"/>
        </w:rPr>
      </w:pPr>
    </w:p>
    <w:p w:rsidR="000574B8" w:rsidRPr="00417B11" w:rsidRDefault="000574B8" w:rsidP="000574B8">
      <w:pPr>
        <w:widowControl/>
        <w:wordWrap/>
        <w:autoSpaceDE/>
        <w:autoSpaceDN/>
        <w:adjustRightInd w:val="0"/>
        <w:spacing w:after="0" w:line="288" w:lineRule="auto"/>
        <w:ind w:left="251" w:hangingChars="114" w:hanging="251"/>
        <w:jc w:val="left"/>
        <w:textAlignment w:val="baseline"/>
        <w:rPr>
          <w:rFonts w:ascii="굴림" w:eastAsia="굴림" w:hAnsi="굴림" w:cs="굴림"/>
          <w:kern w:val="0"/>
          <w:sz w:val="22"/>
          <w:szCs w:val="20"/>
        </w:rPr>
      </w:pPr>
      <w:r>
        <w:rPr>
          <w:rFonts w:ascii="굴림" w:eastAsia="굴림" w:hAnsi="굴림" w:cs="굴림"/>
          <w:color w:val="000000"/>
          <w:kern w:val="0"/>
          <w:sz w:val="22"/>
          <w:szCs w:val="20"/>
        </w:rPr>
        <w:t xml:space="preserve">  </w:t>
      </w:r>
      <w:r w:rsidRPr="00417B11">
        <w:rPr>
          <w:rFonts w:ascii="굴림" w:eastAsia="굴림" w:hAnsi="굴림" w:cs="굴림"/>
          <w:color w:val="000000"/>
          <w:kern w:val="0"/>
          <w:sz w:val="22"/>
          <w:szCs w:val="20"/>
        </w:rPr>
        <w:t xml:space="preserve">1.  To submit the bid documents and establish bid bond to Defense Acquisition Program Administration, the Republic of Korea (hereinafter referred to as the "DAPA") in the name of the Company and to all other necessary or appropriate actions on behalf of the Company in </w:t>
      </w:r>
      <w:r w:rsidRPr="00417B11">
        <w:rPr>
          <w:rFonts w:ascii="굴림" w:eastAsia="굴림" w:hAnsi="굴림" w:cs="굴림"/>
          <w:kern w:val="0"/>
          <w:sz w:val="22"/>
          <w:szCs w:val="20"/>
        </w:rPr>
        <w:t>connection with DAPA</w:t>
      </w:r>
      <w:r w:rsidRPr="00417B11">
        <w:rPr>
          <w:rFonts w:ascii="굴림" w:eastAsia="굴림" w:hAnsi="굴림" w:cs="굴림" w:hint="eastAsia"/>
          <w:spacing w:val="-4"/>
          <w:kern w:val="0"/>
          <w:sz w:val="22"/>
          <w:szCs w:val="20"/>
        </w:rPr>
        <w:t>’</w:t>
      </w:r>
      <w:r w:rsidRPr="00417B11">
        <w:rPr>
          <w:rFonts w:ascii="굴림" w:eastAsia="굴림" w:hAnsi="굴림" w:cs="굴림"/>
          <w:spacing w:val="-4"/>
          <w:kern w:val="0"/>
          <w:sz w:val="22"/>
          <w:szCs w:val="20"/>
        </w:rPr>
        <w:t>s (</w:t>
      </w:r>
      <w:proofErr w:type="spellStart"/>
      <w:r w:rsidRPr="00417B11">
        <w:rPr>
          <w:rFonts w:ascii="굴림" w:eastAsia="굴림" w:hAnsi="굴림" w:cs="굴림" w:hint="eastAsia"/>
          <w:spacing w:val="-4"/>
          <w:kern w:val="0"/>
          <w:sz w:val="22"/>
          <w:szCs w:val="20"/>
        </w:rPr>
        <w:t>입찰년도</w:t>
      </w:r>
      <w:proofErr w:type="spellEnd"/>
      <w:r w:rsidRPr="00417B11">
        <w:rPr>
          <w:rFonts w:ascii="굴림" w:eastAsia="굴림" w:hAnsi="굴림" w:cs="굴림"/>
          <w:spacing w:val="-4"/>
          <w:kern w:val="0"/>
          <w:sz w:val="22"/>
          <w:szCs w:val="20"/>
        </w:rPr>
        <w:t>/Year of the Bid) bid.</w:t>
      </w:r>
    </w:p>
    <w:p w:rsidR="000574B8" w:rsidRDefault="000574B8" w:rsidP="000574B8">
      <w:pPr>
        <w:widowControl/>
        <w:wordWrap/>
        <w:autoSpaceDE/>
        <w:autoSpaceDN/>
        <w:adjustRightInd w:val="0"/>
        <w:spacing w:after="0" w:line="288" w:lineRule="auto"/>
        <w:ind w:left="251" w:hangingChars="114" w:hanging="251"/>
        <w:jc w:val="left"/>
        <w:textAlignment w:val="baseline"/>
        <w:rPr>
          <w:rFonts w:ascii="굴림" w:eastAsia="굴림" w:hAnsi="굴림" w:cs="굴림"/>
          <w:kern w:val="0"/>
          <w:sz w:val="22"/>
          <w:szCs w:val="20"/>
        </w:rPr>
      </w:pPr>
    </w:p>
    <w:p w:rsidR="000574B8" w:rsidRPr="00417B11" w:rsidRDefault="000574B8" w:rsidP="000574B8">
      <w:pPr>
        <w:widowControl/>
        <w:wordWrap/>
        <w:autoSpaceDE/>
        <w:autoSpaceDN/>
        <w:adjustRightInd w:val="0"/>
        <w:spacing w:after="0" w:line="288" w:lineRule="auto"/>
        <w:ind w:left="251" w:hangingChars="114" w:hanging="251"/>
        <w:jc w:val="left"/>
        <w:textAlignment w:val="baseline"/>
        <w:rPr>
          <w:rFonts w:ascii="굴림" w:eastAsia="굴림" w:hAnsi="굴림" w:cs="굴림"/>
          <w:kern w:val="0"/>
          <w:sz w:val="22"/>
          <w:szCs w:val="20"/>
        </w:rPr>
      </w:pPr>
      <w:r>
        <w:rPr>
          <w:rFonts w:ascii="굴림" w:eastAsia="굴림" w:hAnsi="굴림" w:cs="굴림"/>
          <w:kern w:val="0"/>
          <w:sz w:val="22"/>
          <w:szCs w:val="20"/>
        </w:rPr>
        <w:t xml:space="preserve">  </w:t>
      </w:r>
      <w:r w:rsidRPr="00417B11">
        <w:rPr>
          <w:rFonts w:ascii="굴림" w:eastAsia="굴림" w:hAnsi="굴림" w:cs="굴림"/>
          <w:kern w:val="0"/>
          <w:sz w:val="22"/>
          <w:szCs w:val="20"/>
        </w:rPr>
        <w:t>2.  To enter into any negotiation and to sign any contracts of agreements, arising of or in connection with DAPA's (</w:t>
      </w:r>
      <w:proofErr w:type="spellStart"/>
      <w:r w:rsidRPr="00417B11">
        <w:rPr>
          <w:rFonts w:ascii="굴림" w:eastAsia="굴림" w:hAnsi="굴림" w:cs="굴림" w:hint="eastAsia"/>
          <w:kern w:val="0"/>
          <w:sz w:val="22"/>
          <w:szCs w:val="20"/>
        </w:rPr>
        <w:t>입찰년도</w:t>
      </w:r>
      <w:proofErr w:type="spellEnd"/>
      <w:r w:rsidRPr="00417B11">
        <w:rPr>
          <w:rFonts w:ascii="굴림" w:eastAsia="굴림" w:hAnsi="굴림" w:cs="굴림"/>
          <w:kern w:val="0"/>
          <w:sz w:val="22"/>
          <w:szCs w:val="20"/>
        </w:rPr>
        <w:t xml:space="preserve">/Year of the Bid) bid, on behalf of the Company. </w:t>
      </w:r>
    </w:p>
    <w:p w:rsidR="000574B8" w:rsidRDefault="000574B8" w:rsidP="000574B8">
      <w:pPr>
        <w:widowControl/>
        <w:wordWrap/>
        <w:autoSpaceDE/>
        <w:autoSpaceDN/>
        <w:adjustRightInd w:val="0"/>
        <w:spacing w:after="0" w:line="288" w:lineRule="auto"/>
        <w:ind w:left="251" w:hangingChars="114" w:hanging="251"/>
        <w:jc w:val="left"/>
        <w:textAlignment w:val="baseline"/>
        <w:rPr>
          <w:rFonts w:ascii="굴림" w:eastAsia="굴림" w:hAnsi="굴림" w:cs="굴림"/>
          <w:kern w:val="0"/>
          <w:sz w:val="22"/>
          <w:szCs w:val="20"/>
        </w:rPr>
      </w:pPr>
    </w:p>
    <w:p w:rsidR="000574B8" w:rsidRPr="00084417" w:rsidRDefault="000574B8" w:rsidP="000574B8">
      <w:pPr>
        <w:widowControl/>
        <w:wordWrap/>
        <w:autoSpaceDE/>
        <w:autoSpaceDN/>
        <w:adjustRightInd w:val="0"/>
        <w:spacing w:after="0" w:line="288" w:lineRule="auto"/>
        <w:ind w:left="251" w:hangingChars="114" w:hanging="251"/>
        <w:jc w:val="left"/>
        <w:textAlignment w:val="baseline"/>
        <w:rPr>
          <w:rFonts w:ascii="굴림" w:eastAsia="굴림" w:hAnsi="굴림" w:cs="굴림"/>
          <w:kern w:val="0"/>
          <w:sz w:val="22"/>
          <w:szCs w:val="20"/>
        </w:rPr>
      </w:pPr>
      <w:r>
        <w:rPr>
          <w:rFonts w:ascii="굴림" w:eastAsia="굴림" w:hAnsi="굴림" w:cs="굴림"/>
          <w:kern w:val="0"/>
          <w:sz w:val="22"/>
          <w:szCs w:val="20"/>
        </w:rPr>
        <w:t xml:space="preserve">  </w:t>
      </w:r>
      <w:r w:rsidRPr="00417B11">
        <w:rPr>
          <w:rFonts w:ascii="굴림" w:eastAsia="굴림" w:hAnsi="굴림" w:cs="굴림"/>
          <w:kern w:val="0"/>
          <w:sz w:val="22"/>
          <w:szCs w:val="20"/>
        </w:rPr>
        <w:t xml:space="preserve">3.  Giving and granting to its attorney in fact full power and authority to do and perform every </w:t>
      </w:r>
      <w:proofErr w:type="gramStart"/>
      <w:r w:rsidRPr="00417B11">
        <w:rPr>
          <w:rFonts w:ascii="굴림" w:eastAsia="굴림" w:hAnsi="굴림" w:cs="굴림"/>
          <w:kern w:val="0"/>
          <w:sz w:val="22"/>
          <w:szCs w:val="20"/>
        </w:rPr>
        <w:t>acts</w:t>
      </w:r>
      <w:proofErr w:type="gramEnd"/>
      <w:r w:rsidRPr="00417B11">
        <w:rPr>
          <w:rFonts w:ascii="굴림" w:eastAsia="굴림" w:hAnsi="굴림" w:cs="굴림"/>
          <w:kern w:val="0"/>
          <w:sz w:val="22"/>
          <w:szCs w:val="20"/>
        </w:rPr>
        <w:t xml:space="preserve"> necessary or appropriate to be done in furtherance of </w:t>
      </w:r>
      <w:r w:rsidRPr="00084417">
        <w:rPr>
          <w:rFonts w:ascii="굴림" w:eastAsia="굴림" w:hAnsi="굴림" w:cs="굴림"/>
          <w:kern w:val="0"/>
          <w:sz w:val="22"/>
          <w:szCs w:val="20"/>
        </w:rPr>
        <w:t xml:space="preserve">the foregoing as fully as the Company might or could do, with full power of substitution and cancellation, here ratifying and confirming that its attorney-in-fact shall lawfully do or cause to be done by virtue hereof. </w:t>
      </w:r>
    </w:p>
    <w:p w:rsidR="000574B8" w:rsidRPr="00084417" w:rsidRDefault="000574B8" w:rsidP="000574B8">
      <w:pPr>
        <w:widowControl/>
        <w:wordWrap/>
        <w:autoSpaceDE/>
        <w:autoSpaceDN/>
        <w:adjustRightInd w:val="0"/>
        <w:spacing w:after="0" w:line="288" w:lineRule="auto"/>
        <w:ind w:left="251" w:hangingChars="114" w:hanging="251"/>
        <w:jc w:val="left"/>
        <w:textAlignment w:val="baseline"/>
        <w:rPr>
          <w:rFonts w:ascii="굴림" w:eastAsia="굴림" w:hAnsi="굴림" w:cs="굴림"/>
          <w:kern w:val="0"/>
          <w:sz w:val="22"/>
          <w:szCs w:val="20"/>
        </w:rPr>
      </w:pPr>
    </w:p>
    <w:p w:rsidR="000574B8" w:rsidRPr="00084417" w:rsidRDefault="000574B8" w:rsidP="000574B8">
      <w:pPr>
        <w:widowControl/>
        <w:wordWrap/>
        <w:autoSpaceDE/>
        <w:autoSpaceDN/>
        <w:adjustRightInd w:val="0"/>
        <w:spacing w:after="0" w:line="288" w:lineRule="auto"/>
        <w:ind w:left="251" w:hangingChars="114" w:hanging="251"/>
        <w:jc w:val="left"/>
        <w:textAlignment w:val="baseline"/>
        <w:rPr>
          <w:rFonts w:ascii="굴림" w:eastAsia="굴림" w:hAnsi="굴림" w:cs="굴림"/>
          <w:kern w:val="0"/>
          <w:sz w:val="22"/>
          <w:szCs w:val="20"/>
        </w:rPr>
      </w:pPr>
      <w:r w:rsidRPr="00084417">
        <w:rPr>
          <w:rFonts w:ascii="굴림" w:eastAsia="굴림" w:hAnsi="굴림" w:cs="굴림"/>
          <w:kern w:val="0"/>
          <w:sz w:val="22"/>
          <w:szCs w:val="20"/>
        </w:rPr>
        <w:t xml:space="preserve">  4.  This power of attorney shall remain in full force and be </w:t>
      </w:r>
      <w:proofErr w:type="gramStart"/>
      <w:r w:rsidRPr="00084417">
        <w:rPr>
          <w:rFonts w:ascii="굴림" w:eastAsia="굴림" w:hAnsi="굴림" w:cs="굴림"/>
          <w:kern w:val="0"/>
          <w:sz w:val="22"/>
          <w:szCs w:val="20"/>
        </w:rPr>
        <w:t>effect</w:t>
      </w:r>
      <w:proofErr w:type="gramEnd"/>
      <w:r w:rsidRPr="00084417">
        <w:rPr>
          <w:rFonts w:ascii="굴림" w:eastAsia="굴림" w:hAnsi="굴림" w:cs="굴림"/>
          <w:kern w:val="0"/>
          <w:sz w:val="22"/>
          <w:szCs w:val="20"/>
        </w:rPr>
        <w:t xml:space="preserve"> until cancelled in writing or until ________________________ whichever occurs first. </w:t>
      </w:r>
    </w:p>
    <w:p w:rsidR="000574B8" w:rsidRDefault="000574B8" w:rsidP="000574B8">
      <w:pPr>
        <w:pStyle w:val="a5"/>
        <w:adjustRightInd w:val="0"/>
        <w:spacing w:line="288" w:lineRule="auto"/>
        <w:jc w:val="both"/>
        <w:outlineLvl w:val="0"/>
        <w:rPr>
          <w:sz w:val="22"/>
          <w:szCs w:val="20"/>
        </w:rPr>
      </w:pPr>
    </w:p>
    <w:p w:rsidR="000574B8" w:rsidRPr="00417B11" w:rsidRDefault="000574B8" w:rsidP="000574B8">
      <w:pPr>
        <w:pStyle w:val="a5"/>
        <w:adjustRightInd w:val="0"/>
        <w:spacing w:line="288" w:lineRule="auto"/>
        <w:jc w:val="both"/>
        <w:outlineLvl w:val="0"/>
        <w:rPr>
          <w:sz w:val="22"/>
          <w:szCs w:val="20"/>
        </w:rPr>
      </w:pPr>
      <w:r w:rsidRPr="00417B11">
        <w:rPr>
          <w:sz w:val="22"/>
          <w:szCs w:val="20"/>
        </w:rPr>
        <w:t xml:space="preserve">IN WITNESS WHEREOF, the Company has caused this power of attorney to be executed by its duly authorized officers as of </w:t>
      </w:r>
      <w:r w:rsidRPr="00417B11">
        <w:rPr>
          <w:sz w:val="22"/>
          <w:szCs w:val="20"/>
          <w:u w:val="single" w:color="000000"/>
        </w:rPr>
        <w:t xml:space="preserve">                </w:t>
      </w:r>
      <w:proofErr w:type="gramStart"/>
      <w:r w:rsidRPr="00417B11">
        <w:rPr>
          <w:sz w:val="22"/>
          <w:szCs w:val="20"/>
          <w:u w:val="single" w:color="000000"/>
        </w:rPr>
        <w:t xml:space="preserve">  </w:t>
      </w:r>
      <w:r w:rsidRPr="00417B11">
        <w:rPr>
          <w:sz w:val="22"/>
          <w:szCs w:val="20"/>
        </w:rPr>
        <w:t>,</w:t>
      </w:r>
      <w:proofErr w:type="gramEnd"/>
      <w:r w:rsidRPr="00417B11">
        <w:rPr>
          <w:sz w:val="22"/>
          <w:szCs w:val="20"/>
        </w:rPr>
        <w:t xml:space="preserve"> </w:t>
      </w:r>
      <w:r w:rsidRPr="00417B11">
        <w:rPr>
          <w:spacing w:val="-4"/>
          <w:sz w:val="22"/>
          <w:szCs w:val="20"/>
        </w:rPr>
        <w:t>DAPA</w:t>
      </w:r>
      <w:r w:rsidRPr="00417B11">
        <w:rPr>
          <w:rFonts w:hint="eastAsia"/>
          <w:spacing w:val="-4"/>
          <w:sz w:val="22"/>
          <w:szCs w:val="20"/>
        </w:rPr>
        <w:t>’</w:t>
      </w:r>
      <w:r w:rsidRPr="00417B11">
        <w:rPr>
          <w:spacing w:val="-4"/>
          <w:sz w:val="22"/>
          <w:szCs w:val="20"/>
        </w:rPr>
        <w:t>s (</w:t>
      </w:r>
      <w:proofErr w:type="spellStart"/>
      <w:r w:rsidRPr="00417B11">
        <w:rPr>
          <w:rFonts w:hint="eastAsia"/>
          <w:spacing w:val="-4"/>
          <w:sz w:val="22"/>
          <w:szCs w:val="20"/>
        </w:rPr>
        <w:t>입찰년도</w:t>
      </w:r>
      <w:proofErr w:type="spellEnd"/>
      <w:r w:rsidRPr="00417B11">
        <w:rPr>
          <w:spacing w:val="-4"/>
          <w:sz w:val="22"/>
          <w:szCs w:val="20"/>
        </w:rPr>
        <w:t>/Year of the Bid).</w:t>
      </w:r>
      <w:r w:rsidRPr="00417B11">
        <w:rPr>
          <w:sz w:val="22"/>
          <w:szCs w:val="20"/>
        </w:rPr>
        <w:t xml:space="preserve">                                   </w:t>
      </w:r>
    </w:p>
    <w:p w:rsidR="000574B8" w:rsidRPr="00417B11" w:rsidRDefault="000574B8" w:rsidP="000574B8">
      <w:pPr>
        <w:pStyle w:val="a5"/>
        <w:numPr>
          <w:ilvl w:val="0"/>
          <w:numId w:val="3"/>
        </w:numPr>
        <w:adjustRightInd w:val="0"/>
        <w:spacing w:line="288" w:lineRule="auto"/>
        <w:jc w:val="both"/>
        <w:textAlignment w:val="baseline"/>
        <w:outlineLvl w:val="0"/>
        <w:rPr>
          <w:sz w:val="22"/>
          <w:szCs w:val="20"/>
        </w:rPr>
      </w:pPr>
    </w:p>
    <w:p w:rsidR="000574B8" w:rsidRPr="00417B11" w:rsidRDefault="000574B8" w:rsidP="000574B8">
      <w:pPr>
        <w:pStyle w:val="a5"/>
        <w:numPr>
          <w:ilvl w:val="0"/>
          <w:numId w:val="3"/>
        </w:numPr>
        <w:adjustRightInd w:val="0"/>
        <w:spacing w:line="288" w:lineRule="auto"/>
        <w:jc w:val="both"/>
        <w:textAlignment w:val="baseline"/>
        <w:outlineLvl w:val="0"/>
        <w:rPr>
          <w:sz w:val="22"/>
          <w:szCs w:val="20"/>
        </w:rPr>
      </w:pPr>
      <w:r w:rsidRPr="00417B11">
        <w:rPr>
          <w:sz w:val="22"/>
          <w:szCs w:val="20"/>
        </w:rPr>
        <w:t xml:space="preserve">                                   Signature </w:t>
      </w:r>
    </w:p>
    <w:p w:rsidR="000574B8" w:rsidRPr="00417B11" w:rsidRDefault="000574B8" w:rsidP="000574B8">
      <w:pPr>
        <w:pStyle w:val="a5"/>
        <w:numPr>
          <w:ilvl w:val="0"/>
          <w:numId w:val="3"/>
        </w:numPr>
        <w:adjustRightInd w:val="0"/>
        <w:spacing w:line="288" w:lineRule="auto"/>
        <w:jc w:val="both"/>
        <w:textAlignment w:val="baseline"/>
        <w:outlineLvl w:val="0"/>
        <w:rPr>
          <w:sz w:val="22"/>
          <w:szCs w:val="20"/>
        </w:rPr>
      </w:pPr>
    </w:p>
    <w:p w:rsidR="000574B8" w:rsidRPr="00417B11" w:rsidRDefault="000574B8" w:rsidP="000574B8">
      <w:pPr>
        <w:pStyle w:val="a5"/>
        <w:adjustRightInd w:val="0"/>
        <w:spacing w:line="288" w:lineRule="auto"/>
        <w:jc w:val="both"/>
        <w:rPr>
          <w:sz w:val="22"/>
          <w:szCs w:val="20"/>
        </w:rPr>
      </w:pPr>
      <w:r w:rsidRPr="00417B11">
        <w:rPr>
          <w:sz w:val="22"/>
          <w:szCs w:val="20"/>
          <w:u w:val="single" w:color="000000"/>
        </w:rPr>
        <w:t>(Notary Public's Certificate)</w:t>
      </w:r>
      <w:r w:rsidRPr="00417B11">
        <w:rPr>
          <w:sz w:val="22"/>
          <w:szCs w:val="20"/>
        </w:rPr>
        <w:t xml:space="preserve"> </w:t>
      </w:r>
    </w:p>
    <w:p w:rsidR="000574B8" w:rsidRPr="00417B11" w:rsidRDefault="000574B8" w:rsidP="000574B8">
      <w:pPr>
        <w:pStyle w:val="a5"/>
        <w:adjustRightInd w:val="0"/>
        <w:spacing w:line="288" w:lineRule="auto"/>
        <w:jc w:val="both"/>
        <w:rPr>
          <w:sz w:val="22"/>
          <w:szCs w:val="20"/>
        </w:rPr>
      </w:pPr>
      <w:r w:rsidRPr="00417B11">
        <w:rPr>
          <w:sz w:val="22"/>
          <w:szCs w:val="20"/>
        </w:rPr>
        <w:t xml:space="preserve">                                   President</w:t>
      </w:r>
    </w:p>
    <w:p w:rsidR="000574B8" w:rsidRPr="00417B11" w:rsidRDefault="000574B8" w:rsidP="000574B8">
      <w:pPr>
        <w:pStyle w:val="a5"/>
        <w:adjustRightInd w:val="0"/>
        <w:spacing w:line="288" w:lineRule="auto"/>
        <w:jc w:val="both"/>
        <w:rPr>
          <w:sz w:val="22"/>
          <w:szCs w:val="20"/>
        </w:rPr>
      </w:pPr>
      <w:r w:rsidRPr="00417B11">
        <w:rPr>
          <w:sz w:val="22"/>
          <w:szCs w:val="20"/>
        </w:rPr>
        <w:t xml:space="preserve"> </w:t>
      </w:r>
    </w:p>
    <w:p w:rsidR="000574B8" w:rsidRPr="00417B11" w:rsidRDefault="000574B8" w:rsidP="000574B8">
      <w:pPr>
        <w:pStyle w:val="a5"/>
        <w:adjustRightInd w:val="0"/>
        <w:spacing w:line="288" w:lineRule="auto"/>
        <w:jc w:val="both"/>
        <w:rPr>
          <w:sz w:val="22"/>
          <w:szCs w:val="20"/>
        </w:rPr>
      </w:pPr>
      <w:r w:rsidRPr="00417B11">
        <w:rPr>
          <w:sz w:val="22"/>
          <w:szCs w:val="20"/>
        </w:rPr>
        <w:t xml:space="preserve">                                   Name of Company </w:t>
      </w:r>
    </w:p>
    <w:p w:rsidR="000574B8" w:rsidRPr="00417B11" w:rsidRDefault="000574B8" w:rsidP="000574B8">
      <w:pPr>
        <w:pStyle w:val="a5"/>
        <w:adjustRightInd w:val="0"/>
        <w:spacing w:line="288" w:lineRule="auto"/>
        <w:jc w:val="both"/>
        <w:rPr>
          <w:sz w:val="22"/>
          <w:szCs w:val="20"/>
        </w:rPr>
      </w:pPr>
    </w:p>
    <w:p w:rsidR="000574B8" w:rsidRPr="00417B11" w:rsidRDefault="000574B8" w:rsidP="000574B8">
      <w:pPr>
        <w:pStyle w:val="a5"/>
        <w:adjustRightInd w:val="0"/>
        <w:spacing w:line="288" w:lineRule="auto"/>
        <w:jc w:val="both"/>
        <w:rPr>
          <w:sz w:val="22"/>
          <w:szCs w:val="20"/>
        </w:rPr>
      </w:pPr>
      <w:r w:rsidRPr="00417B11">
        <w:rPr>
          <w:sz w:val="22"/>
          <w:szCs w:val="20"/>
        </w:rPr>
        <w:t xml:space="preserve">                                   Place of business </w:t>
      </w:r>
    </w:p>
    <w:p w:rsidR="000574B8" w:rsidRDefault="000574B8" w:rsidP="000574B8">
      <w:pPr>
        <w:pStyle w:val="a5"/>
        <w:widowControl w:val="0"/>
        <w:autoSpaceDE w:val="0"/>
        <w:outlineLvl w:val="0"/>
        <w:rPr>
          <w:rFonts w:cs="한컴바탕"/>
          <w:sz w:val="20"/>
          <w:szCs w:val="20"/>
        </w:rPr>
      </w:pPr>
    </w:p>
    <w:p w:rsidR="000574B8" w:rsidRPr="001B5A34" w:rsidRDefault="000574B8" w:rsidP="000574B8">
      <w:pPr>
        <w:pStyle w:val="a5"/>
        <w:widowControl w:val="0"/>
        <w:autoSpaceDE w:val="0"/>
        <w:outlineLvl w:val="0"/>
        <w:rPr>
          <w:sz w:val="20"/>
          <w:szCs w:val="20"/>
        </w:rPr>
      </w:pPr>
      <w:r w:rsidRPr="00873B36">
        <w:rPr>
          <w:rFonts w:cs="한컴바탕"/>
          <w:sz w:val="20"/>
          <w:szCs w:val="20"/>
        </w:rPr>
        <w:br w:type="page"/>
      </w:r>
      <w:r w:rsidRPr="001B5A34">
        <w:rPr>
          <w:b/>
          <w:bCs/>
          <w:szCs w:val="20"/>
        </w:rPr>
        <w:lastRenderedPageBreak/>
        <w:t xml:space="preserve">ANNEX 6 </w:t>
      </w:r>
    </w:p>
    <w:p w:rsidR="000574B8" w:rsidRPr="00873B36" w:rsidRDefault="000574B8" w:rsidP="000574B8">
      <w:pPr>
        <w:pStyle w:val="a5"/>
        <w:adjustRightInd w:val="0"/>
        <w:spacing w:line="240" w:lineRule="atLeast"/>
        <w:outlineLvl w:val="0"/>
        <w:rPr>
          <w:b/>
          <w:bCs/>
          <w:sz w:val="20"/>
          <w:szCs w:val="20"/>
          <w:u w:val="single" w:color="000000"/>
        </w:rPr>
      </w:pPr>
    </w:p>
    <w:tbl>
      <w:tblPr>
        <w:tblpPr w:vertAnchor="text" w:tblpX="1" w:tblpY="1"/>
        <w:tblW w:w="0" w:type="auto"/>
        <w:tblBorders>
          <w:top w:val="single" w:sz="2" w:space="0" w:color="000000"/>
          <w:left w:val="single" w:sz="2" w:space="0" w:color="000000"/>
          <w:bottom w:val="single" w:sz="2" w:space="0" w:color="000000"/>
          <w:right w:val="single" w:sz="2" w:space="0" w:color="000000"/>
        </w:tblBorders>
        <w:tblCellMar>
          <w:left w:w="0" w:type="dxa"/>
          <w:right w:w="0" w:type="dxa"/>
        </w:tblCellMar>
        <w:tblLook w:val="0000" w:firstRow="0" w:lastRow="0" w:firstColumn="0" w:lastColumn="0" w:noHBand="0" w:noVBand="0"/>
      </w:tblPr>
      <w:tblGrid>
        <w:gridCol w:w="542"/>
        <w:gridCol w:w="644"/>
        <w:gridCol w:w="482"/>
        <w:gridCol w:w="701"/>
        <w:gridCol w:w="1105"/>
        <w:gridCol w:w="1129"/>
        <w:gridCol w:w="564"/>
        <w:gridCol w:w="579"/>
        <w:gridCol w:w="833"/>
        <w:gridCol w:w="931"/>
        <w:gridCol w:w="992"/>
        <w:gridCol w:w="1130"/>
      </w:tblGrid>
      <w:tr w:rsidR="000574B8" w:rsidRPr="00873B36" w:rsidTr="000574B8">
        <w:trPr>
          <w:trHeight w:hRule="exact" w:val="1424"/>
        </w:trPr>
        <w:tc>
          <w:tcPr>
            <w:tcW w:w="9632" w:type="dxa"/>
            <w:gridSpan w:val="12"/>
            <w:tcBorders>
              <w:top w:val="single" w:sz="2" w:space="0" w:color="000000"/>
              <w:bottom w:val="single" w:sz="2" w:space="0" w:color="000000"/>
            </w:tcBorders>
            <w:vAlign w:val="center"/>
          </w:tcPr>
          <w:p w:rsidR="000574B8" w:rsidRPr="001B5A34" w:rsidRDefault="000574B8" w:rsidP="000574B8">
            <w:pPr>
              <w:widowControl/>
              <w:wordWrap/>
              <w:autoSpaceDE/>
              <w:autoSpaceDN/>
              <w:adjustRightInd w:val="0"/>
              <w:snapToGrid w:val="0"/>
              <w:spacing w:after="0" w:line="285" w:lineRule="atLeast"/>
              <w:ind w:left="225" w:hanging="225"/>
              <w:jc w:val="center"/>
              <w:textAlignment w:val="baseline"/>
              <w:rPr>
                <w:rFonts w:ascii="굴림" w:eastAsia="굴림" w:hAnsi="굴림" w:cs="굴림"/>
                <w:b/>
                <w:bCs/>
                <w:color w:val="000000"/>
                <w:kern w:val="0"/>
                <w:sz w:val="24"/>
                <w:szCs w:val="20"/>
                <w:u w:val="single" w:color="000000"/>
              </w:rPr>
            </w:pPr>
            <w:r w:rsidRPr="001B5A34">
              <w:rPr>
                <w:rFonts w:ascii="굴림" w:eastAsia="굴림" w:hAnsi="굴림" w:cs="굴림"/>
                <w:b/>
                <w:bCs/>
                <w:color w:val="000000"/>
                <w:kern w:val="0"/>
                <w:sz w:val="24"/>
                <w:szCs w:val="20"/>
                <w:u w:val="single" w:color="000000"/>
              </w:rPr>
              <w:t>MANUFACTURER</w:t>
            </w:r>
            <w:r w:rsidRPr="001B5A34">
              <w:rPr>
                <w:rFonts w:ascii="굴림" w:eastAsia="굴림" w:hAnsi="굴림" w:cs="굴림" w:hint="eastAsia"/>
                <w:b/>
                <w:bCs/>
                <w:color w:val="000000"/>
                <w:kern w:val="0"/>
                <w:sz w:val="24"/>
                <w:szCs w:val="20"/>
                <w:u w:val="single" w:color="000000"/>
              </w:rPr>
              <w:t>’</w:t>
            </w:r>
            <w:r w:rsidRPr="001B5A34">
              <w:rPr>
                <w:rFonts w:ascii="굴림" w:eastAsia="굴림" w:hAnsi="굴림" w:cs="굴림"/>
                <w:b/>
                <w:bCs/>
                <w:color w:val="000000"/>
                <w:kern w:val="0"/>
                <w:sz w:val="24"/>
                <w:szCs w:val="20"/>
                <w:u w:val="single" w:color="000000"/>
              </w:rPr>
              <w:t>S INFORMATION</w:t>
            </w:r>
          </w:p>
          <w:p w:rsidR="000574B8" w:rsidRPr="00873B36" w:rsidRDefault="000574B8" w:rsidP="000574B8">
            <w:pPr>
              <w:widowControl/>
              <w:wordWrap/>
              <w:autoSpaceDE/>
              <w:autoSpaceDN/>
              <w:adjustRightInd w:val="0"/>
              <w:snapToGrid w:val="0"/>
              <w:spacing w:after="0" w:line="285" w:lineRule="atLeast"/>
              <w:ind w:left="224" w:hanging="24"/>
              <w:jc w:val="left"/>
              <w:textAlignment w:val="baseline"/>
              <w:rPr>
                <w:rFonts w:ascii="굴림" w:eastAsia="굴림" w:hAnsi="굴림" w:cs="ÇÑÄÄ¹ÙÅÁ"/>
                <w:b/>
                <w:bCs/>
                <w:color w:val="000000"/>
                <w:kern w:val="0"/>
                <w:szCs w:val="20"/>
              </w:rPr>
            </w:pPr>
          </w:p>
          <w:p w:rsidR="000574B8" w:rsidRPr="00873B36" w:rsidRDefault="000574B8" w:rsidP="000574B8">
            <w:pPr>
              <w:widowControl/>
              <w:wordWrap/>
              <w:autoSpaceDE/>
              <w:autoSpaceDN/>
              <w:adjustRightInd w:val="0"/>
              <w:snapToGrid w:val="0"/>
              <w:spacing w:after="0" w:line="285" w:lineRule="atLeast"/>
              <w:ind w:left="224" w:hanging="24"/>
              <w:jc w:val="left"/>
              <w:textAlignment w:val="baseline"/>
              <w:rPr>
                <w:rFonts w:ascii="굴림" w:eastAsia="굴림" w:hAnsi="굴림" w:cs="ÇÑÄÄ¹ÙÅÁ"/>
                <w:b/>
                <w:bCs/>
                <w:color w:val="000000"/>
                <w:kern w:val="0"/>
                <w:szCs w:val="20"/>
              </w:rPr>
            </w:pPr>
          </w:p>
          <w:p w:rsidR="000574B8" w:rsidRPr="00873B36" w:rsidRDefault="000574B8" w:rsidP="000574B8">
            <w:pPr>
              <w:widowControl/>
              <w:wordWrap/>
              <w:autoSpaceDE/>
              <w:autoSpaceDN/>
              <w:adjustRightInd w:val="0"/>
              <w:snapToGrid w:val="0"/>
              <w:spacing w:after="0" w:line="285" w:lineRule="atLeast"/>
              <w:ind w:leftChars="74" w:left="148"/>
              <w:jc w:val="left"/>
              <w:textAlignment w:val="baseline"/>
              <w:rPr>
                <w:rFonts w:ascii="굴림" w:eastAsia="굴림" w:hAnsi="굴림" w:cs="굴림"/>
                <w:b/>
                <w:bCs/>
                <w:color w:val="000000"/>
                <w:kern w:val="0"/>
                <w:szCs w:val="20"/>
              </w:rPr>
            </w:pPr>
            <w:r w:rsidRPr="001B5A34">
              <w:rPr>
                <w:rFonts w:ascii="굴림" w:eastAsia="굴림" w:hAnsi="굴림" w:cs="굴림" w:hint="eastAsia"/>
                <w:b/>
                <w:bCs/>
                <w:color w:val="000000"/>
                <w:kern w:val="0"/>
                <w:sz w:val="22"/>
                <w:szCs w:val="20"/>
              </w:rPr>
              <w:t>○</w:t>
            </w:r>
            <w:r w:rsidRPr="001B5A34">
              <w:rPr>
                <w:rFonts w:ascii="굴림" w:eastAsia="굴림" w:hAnsi="굴림" w:cs="굴림"/>
                <w:b/>
                <w:bCs/>
                <w:color w:val="000000"/>
                <w:kern w:val="0"/>
                <w:sz w:val="22"/>
                <w:szCs w:val="20"/>
              </w:rPr>
              <w:t xml:space="preserve"> CONTRACT NO. :</w:t>
            </w:r>
          </w:p>
        </w:tc>
      </w:tr>
      <w:tr w:rsidR="000574B8" w:rsidRPr="00BA6DCD" w:rsidTr="000574B8">
        <w:trPr>
          <w:trHeight w:val="725"/>
        </w:trPr>
        <w:tc>
          <w:tcPr>
            <w:tcW w:w="542" w:type="dxa"/>
            <w:tcBorders>
              <w:top w:val="single" w:sz="2" w:space="0" w:color="000000"/>
              <w:bottom w:val="single" w:sz="2" w:space="0" w:color="000000"/>
              <w:right w:val="single" w:sz="2" w:space="0" w:color="000000"/>
            </w:tcBorders>
            <w:vAlign w:val="center"/>
          </w:tcPr>
          <w:p w:rsidR="000574B8" w:rsidRPr="00BD4430" w:rsidRDefault="000574B8" w:rsidP="000574B8">
            <w:pPr>
              <w:widowControl/>
              <w:wordWrap/>
              <w:autoSpaceDE/>
              <w:autoSpaceDN/>
              <w:adjustRightInd w:val="0"/>
              <w:snapToGrid w:val="0"/>
              <w:spacing w:after="0" w:line="150" w:lineRule="atLeast"/>
              <w:jc w:val="center"/>
              <w:textAlignment w:val="baseline"/>
              <w:rPr>
                <w:rFonts w:ascii="굴림" w:eastAsia="굴림" w:hAnsi="굴림" w:cs="굴림"/>
                <w:color w:val="000000"/>
                <w:kern w:val="0"/>
                <w:sz w:val="22"/>
                <w:szCs w:val="20"/>
              </w:rPr>
            </w:pPr>
            <w:r w:rsidRPr="00BD4430">
              <w:rPr>
                <w:rFonts w:ascii="굴림" w:eastAsia="굴림" w:hAnsi="굴림" w:cs="굴림"/>
                <w:color w:val="000000"/>
                <w:kern w:val="0"/>
                <w:sz w:val="22"/>
                <w:szCs w:val="20"/>
              </w:rPr>
              <w:t>P.R.</w:t>
            </w:r>
          </w:p>
          <w:p w:rsidR="000574B8" w:rsidRPr="00BD4430" w:rsidRDefault="000574B8" w:rsidP="000574B8">
            <w:pPr>
              <w:widowControl/>
              <w:wordWrap/>
              <w:autoSpaceDE/>
              <w:autoSpaceDN/>
              <w:adjustRightInd w:val="0"/>
              <w:snapToGrid w:val="0"/>
              <w:spacing w:after="0" w:line="150" w:lineRule="atLeast"/>
              <w:jc w:val="center"/>
              <w:textAlignment w:val="baseline"/>
              <w:rPr>
                <w:rFonts w:ascii="굴림" w:eastAsia="굴림" w:hAnsi="굴림" w:cs="굴림"/>
                <w:color w:val="000000"/>
                <w:kern w:val="0"/>
                <w:sz w:val="22"/>
                <w:szCs w:val="20"/>
              </w:rPr>
            </w:pPr>
            <w:r w:rsidRPr="00BD4430">
              <w:rPr>
                <w:rFonts w:ascii="굴림" w:eastAsia="굴림" w:hAnsi="굴림" w:cs="굴림"/>
                <w:color w:val="000000"/>
                <w:kern w:val="0"/>
                <w:sz w:val="22"/>
                <w:szCs w:val="20"/>
              </w:rPr>
              <w:t>NO</w:t>
            </w:r>
          </w:p>
        </w:tc>
        <w:tc>
          <w:tcPr>
            <w:tcW w:w="644" w:type="dxa"/>
            <w:tcBorders>
              <w:top w:val="single" w:sz="2" w:space="0" w:color="000000"/>
              <w:left w:val="single" w:sz="2" w:space="0" w:color="000000"/>
              <w:bottom w:val="single" w:sz="2" w:space="0" w:color="000000"/>
              <w:right w:val="single" w:sz="2" w:space="0" w:color="000000"/>
            </w:tcBorders>
            <w:vAlign w:val="center"/>
          </w:tcPr>
          <w:p w:rsidR="000574B8" w:rsidRPr="00BD4430" w:rsidRDefault="000574B8" w:rsidP="000574B8">
            <w:pPr>
              <w:widowControl/>
              <w:wordWrap/>
              <w:autoSpaceDE/>
              <w:autoSpaceDN/>
              <w:adjustRightInd w:val="0"/>
              <w:snapToGrid w:val="0"/>
              <w:spacing w:after="0" w:line="150" w:lineRule="atLeast"/>
              <w:jc w:val="center"/>
              <w:textAlignment w:val="baseline"/>
              <w:rPr>
                <w:rFonts w:ascii="굴림" w:eastAsia="굴림" w:hAnsi="굴림" w:cs="굴림"/>
                <w:color w:val="000000"/>
                <w:kern w:val="0"/>
                <w:sz w:val="22"/>
                <w:szCs w:val="20"/>
              </w:rPr>
            </w:pPr>
            <w:r w:rsidRPr="00BD4430">
              <w:rPr>
                <w:rFonts w:ascii="굴림" w:eastAsia="굴림" w:hAnsi="굴림" w:cs="굴림"/>
                <w:color w:val="000000"/>
                <w:kern w:val="0"/>
                <w:sz w:val="22"/>
                <w:szCs w:val="20"/>
              </w:rPr>
              <w:t>N.</w:t>
            </w:r>
            <w:proofErr w:type="gramStart"/>
            <w:r w:rsidRPr="00BD4430">
              <w:rPr>
                <w:rFonts w:ascii="굴림" w:eastAsia="굴림" w:hAnsi="굴림" w:cs="굴림"/>
                <w:color w:val="000000"/>
                <w:kern w:val="0"/>
                <w:sz w:val="22"/>
                <w:szCs w:val="20"/>
              </w:rPr>
              <w:t>S.N</w:t>
            </w:r>
            <w:proofErr w:type="gramEnd"/>
          </w:p>
        </w:tc>
        <w:tc>
          <w:tcPr>
            <w:tcW w:w="482" w:type="dxa"/>
            <w:tcBorders>
              <w:top w:val="single" w:sz="2" w:space="0" w:color="000000"/>
              <w:left w:val="single" w:sz="2" w:space="0" w:color="000000"/>
              <w:bottom w:val="single" w:sz="2" w:space="0" w:color="000000"/>
              <w:right w:val="single" w:sz="2" w:space="0" w:color="000000"/>
            </w:tcBorders>
            <w:vAlign w:val="center"/>
          </w:tcPr>
          <w:p w:rsidR="000574B8" w:rsidRPr="00BD4430" w:rsidRDefault="000574B8" w:rsidP="000574B8">
            <w:pPr>
              <w:widowControl/>
              <w:wordWrap/>
              <w:autoSpaceDE/>
              <w:autoSpaceDN/>
              <w:adjustRightInd w:val="0"/>
              <w:snapToGrid w:val="0"/>
              <w:spacing w:after="0" w:line="150" w:lineRule="atLeast"/>
              <w:jc w:val="center"/>
              <w:textAlignment w:val="baseline"/>
              <w:rPr>
                <w:rFonts w:ascii="굴림" w:eastAsia="굴림" w:hAnsi="굴림" w:cs="굴림"/>
                <w:color w:val="000000"/>
                <w:kern w:val="0"/>
                <w:sz w:val="22"/>
                <w:szCs w:val="20"/>
              </w:rPr>
            </w:pPr>
            <w:r w:rsidRPr="00BD4430">
              <w:rPr>
                <w:rFonts w:ascii="굴림" w:eastAsia="굴림" w:hAnsi="굴림" w:cs="굴림"/>
                <w:color w:val="000000"/>
                <w:kern w:val="0"/>
                <w:sz w:val="22"/>
                <w:szCs w:val="20"/>
              </w:rPr>
              <w:t>P/N</w:t>
            </w:r>
          </w:p>
        </w:tc>
        <w:tc>
          <w:tcPr>
            <w:tcW w:w="701" w:type="dxa"/>
            <w:tcBorders>
              <w:top w:val="single" w:sz="2" w:space="0" w:color="000000"/>
              <w:left w:val="single" w:sz="2" w:space="0" w:color="000000"/>
              <w:bottom w:val="single" w:sz="2" w:space="0" w:color="000000"/>
              <w:right w:val="single" w:sz="2" w:space="0" w:color="000000"/>
            </w:tcBorders>
            <w:vAlign w:val="center"/>
          </w:tcPr>
          <w:p w:rsidR="000574B8" w:rsidRPr="00BD4430" w:rsidRDefault="000574B8" w:rsidP="000574B8">
            <w:pPr>
              <w:widowControl/>
              <w:wordWrap/>
              <w:autoSpaceDE/>
              <w:autoSpaceDN/>
              <w:adjustRightInd w:val="0"/>
              <w:snapToGrid w:val="0"/>
              <w:spacing w:after="0" w:line="150" w:lineRule="atLeast"/>
              <w:jc w:val="center"/>
              <w:textAlignment w:val="baseline"/>
              <w:rPr>
                <w:rFonts w:ascii="굴림" w:eastAsia="굴림" w:hAnsi="굴림" w:cs="굴림"/>
                <w:color w:val="000000"/>
                <w:kern w:val="0"/>
                <w:sz w:val="22"/>
                <w:szCs w:val="20"/>
              </w:rPr>
            </w:pPr>
            <w:r w:rsidRPr="00BD4430">
              <w:rPr>
                <w:rFonts w:ascii="굴림" w:eastAsia="굴림" w:hAnsi="굴림" w:cs="굴림"/>
                <w:color w:val="000000"/>
                <w:kern w:val="0"/>
                <w:sz w:val="22"/>
                <w:szCs w:val="20"/>
              </w:rPr>
              <w:t>ITEM</w:t>
            </w:r>
          </w:p>
          <w:p w:rsidR="000574B8" w:rsidRPr="00BD4430" w:rsidRDefault="000574B8" w:rsidP="000574B8">
            <w:pPr>
              <w:widowControl/>
              <w:wordWrap/>
              <w:autoSpaceDE/>
              <w:autoSpaceDN/>
              <w:adjustRightInd w:val="0"/>
              <w:snapToGrid w:val="0"/>
              <w:spacing w:after="0" w:line="150" w:lineRule="atLeast"/>
              <w:jc w:val="center"/>
              <w:textAlignment w:val="baseline"/>
              <w:rPr>
                <w:rFonts w:ascii="굴림" w:eastAsia="굴림" w:hAnsi="굴림" w:cs="굴림"/>
                <w:color w:val="000000"/>
                <w:kern w:val="0"/>
                <w:sz w:val="22"/>
                <w:szCs w:val="20"/>
              </w:rPr>
            </w:pPr>
            <w:r w:rsidRPr="00BD4430">
              <w:rPr>
                <w:rFonts w:ascii="굴림" w:eastAsia="굴림" w:hAnsi="굴림" w:cs="굴림"/>
                <w:color w:val="000000"/>
                <w:kern w:val="0"/>
                <w:sz w:val="22"/>
                <w:szCs w:val="20"/>
              </w:rPr>
              <w:t>NAME</w:t>
            </w:r>
          </w:p>
        </w:tc>
        <w:tc>
          <w:tcPr>
            <w:tcW w:w="1105" w:type="dxa"/>
            <w:tcBorders>
              <w:top w:val="single" w:sz="2" w:space="0" w:color="000000"/>
              <w:left w:val="single" w:sz="2" w:space="0" w:color="000000"/>
              <w:bottom w:val="single" w:sz="2" w:space="0" w:color="000000"/>
              <w:right w:val="single" w:sz="2" w:space="0" w:color="000000"/>
            </w:tcBorders>
            <w:vAlign w:val="center"/>
          </w:tcPr>
          <w:p w:rsidR="000574B8" w:rsidRPr="00BD4430" w:rsidRDefault="000574B8" w:rsidP="000574B8">
            <w:pPr>
              <w:widowControl/>
              <w:wordWrap/>
              <w:autoSpaceDE/>
              <w:autoSpaceDN/>
              <w:adjustRightInd w:val="0"/>
              <w:snapToGrid w:val="0"/>
              <w:spacing w:after="0" w:line="150" w:lineRule="atLeast"/>
              <w:jc w:val="center"/>
              <w:textAlignment w:val="baseline"/>
              <w:rPr>
                <w:rFonts w:ascii="굴림" w:eastAsia="굴림" w:hAnsi="굴림" w:cs="굴림"/>
                <w:color w:val="000000"/>
                <w:kern w:val="0"/>
                <w:sz w:val="22"/>
                <w:szCs w:val="20"/>
              </w:rPr>
            </w:pPr>
            <w:r w:rsidRPr="00BD4430">
              <w:rPr>
                <w:rFonts w:ascii="굴림" w:eastAsia="굴림" w:hAnsi="굴림" w:cs="굴림"/>
                <w:color w:val="000000"/>
                <w:kern w:val="0"/>
                <w:sz w:val="22"/>
                <w:szCs w:val="20"/>
              </w:rPr>
              <w:t>COMPANY</w:t>
            </w:r>
          </w:p>
          <w:p w:rsidR="000574B8" w:rsidRPr="00BD4430" w:rsidRDefault="000574B8" w:rsidP="000574B8">
            <w:pPr>
              <w:widowControl/>
              <w:wordWrap/>
              <w:autoSpaceDE/>
              <w:autoSpaceDN/>
              <w:adjustRightInd w:val="0"/>
              <w:snapToGrid w:val="0"/>
              <w:spacing w:after="0" w:line="150" w:lineRule="atLeast"/>
              <w:jc w:val="center"/>
              <w:textAlignment w:val="baseline"/>
              <w:rPr>
                <w:rFonts w:ascii="굴림" w:eastAsia="굴림" w:hAnsi="굴림" w:cs="굴림"/>
                <w:color w:val="000000"/>
                <w:kern w:val="0"/>
                <w:sz w:val="22"/>
                <w:szCs w:val="20"/>
              </w:rPr>
            </w:pPr>
            <w:r w:rsidRPr="00BD4430">
              <w:rPr>
                <w:rFonts w:ascii="굴림" w:eastAsia="굴림" w:hAnsi="굴림" w:cs="굴림"/>
                <w:color w:val="000000"/>
                <w:kern w:val="0"/>
                <w:sz w:val="22"/>
                <w:szCs w:val="20"/>
              </w:rPr>
              <w:t>NAME</w:t>
            </w:r>
          </w:p>
        </w:tc>
        <w:tc>
          <w:tcPr>
            <w:tcW w:w="1129" w:type="dxa"/>
            <w:tcBorders>
              <w:top w:val="single" w:sz="2" w:space="0" w:color="000000"/>
              <w:left w:val="single" w:sz="2" w:space="0" w:color="000000"/>
              <w:bottom w:val="single" w:sz="2" w:space="0" w:color="000000"/>
              <w:right w:val="single" w:sz="2" w:space="0" w:color="000000"/>
            </w:tcBorders>
            <w:vAlign w:val="center"/>
          </w:tcPr>
          <w:p w:rsidR="000574B8" w:rsidRPr="00BD4430" w:rsidRDefault="000574B8" w:rsidP="000574B8">
            <w:pPr>
              <w:widowControl/>
              <w:wordWrap/>
              <w:autoSpaceDE/>
              <w:autoSpaceDN/>
              <w:adjustRightInd w:val="0"/>
              <w:snapToGrid w:val="0"/>
              <w:spacing w:after="0" w:line="150" w:lineRule="atLeast"/>
              <w:jc w:val="center"/>
              <w:textAlignment w:val="baseline"/>
              <w:rPr>
                <w:rFonts w:ascii="굴림" w:eastAsia="굴림" w:hAnsi="굴림" w:cs="굴림"/>
                <w:color w:val="000000"/>
                <w:kern w:val="0"/>
                <w:sz w:val="22"/>
                <w:szCs w:val="20"/>
              </w:rPr>
            </w:pPr>
            <w:r w:rsidRPr="00BD4430">
              <w:rPr>
                <w:rFonts w:ascii="굴림" w:eastAsia="굴림" w:hAnsi="굴림" w:cs="굴림"/>
                <w:color w:val="000000"/>
                <w:kern w:val="0"/>
                <w:sz w:val="22"/>
                <w:szCs w:val="20"/>
              </w:rPr>
              <w:t>ADDRESS</w:t>
            </w:r>
          </w:p>
        </w:tc>
        <w:tc>
          <w:tcPr>
            <w:tcW w:w="564" w:type="dxa"/>
            <w:tcBorders>
              <w:top w:val="single" w:sz="2" w:space="0" w:color="000000"/>
              <w:left w:val="single" w:sz="2" w:space="0" w:color="000000"/>
              <w:bottom w:val="single" w:sz="2" w:space="0" w:color="000000"/>
              <w:right w:val="single" w:sz="2" w:space="0" w:color="000000"/>
            </w:tcBorders>
            <w:vAlign w:val="center"/>
          </w:tcPr>
          <w:p w:rsidR="000574B8" w:rsidRPr="00BD4430" w:rsidRDefault="000574B8" w:rsidP="000574B8">
            <w:pPr>
              <w:widowControl/>
              <w:wordWrap/>
              <w:autoSpaceDE/>
              <w:autoSpaceDN/>
              <w:adjustRightInd w:val="0"/>
              <w:snapToGrid w:val="0"/>
              <w:spacing w:after="0" w:line="150" w:lineRule="atLeast"/>
              <w:jc w:val="center"/>
              <w:textAlignment w:val="baseline"/>
              <w:rPr>
                <w:rFonts w:ascii="굴림" w:eastAsia="굴림" w:hAnsi="굴림" w:cs="굴림"/>
                <w:color w:val="000000"/>
                <w:kern w:val="0"/>
                <w:sz w:val="22"/>
                <w:szCs w:val="20"/>
              </w:rPr>
            </w:pPr>
            <w:r w:rsidRPr="00BD4430">
              <w:rPr>
                <w:rFonts w:ascii="굴림" w:eastAsia="굴림" w:hAnsi="굴림" w:cs="굴림"/>
                <w:color w:val="000000"/>
                <w:kern w:val="0"/>
                <w:sz w:val="22"/>
                <w:szCs w:val="20"/>
              </w:rPr>
              <w:t>TEL.</w:t>
            </w:r>
          </w:p>
          <w:p w:rsidR="000574B8" w:rsidRPr="00BD4430" w:rsidRDefault="000574B8" w:rsidP="000574B8">
            <w:pPr>
              <w:widowControl/>
              <w:wordWrap/>
              <w:autoSpaceDE/>
              <w:autoSpaceDN/>
              <w:adjustRightInd w:val="0"/>
              <w:snapToGrid w:val="0"/>
              <w:spacing w:after="0" w:line="150" w:lineRule="atLeast"/>
              <w:jc w:val="center"/>
              <w:textAlignment w:val="baseline"/>
              <w:rPr>
                <w:rFonts w:ascii="굴림" w:eastAsia="굴림" w:hAnsi="굴림" w:cs="굴림"/>
                <w:color w:val="000000"/>
                <w:kern w:val="0"/>
                <w:sz w:val="22"/>
                <w:szCs w:val="20"/>
              </w:rPr>
            </w:pPr>
            <w:r w:rsidRPr="00BD4430">
              <w:rPr>
                <w:rFonts w:ascii="굴림" w:eastAsia="굴림" w:hAnsi="굴림" w:cs="굴림"/>
                <w:color w:val="000000"/>
                <w:kern w:val="0"/>
                <w:sz w:val="22"/>
                <w:szCs w:val="20"/>
              </w:rPr>
              <w:t>NO.</w:t>
            </w:r>
          </w:p>
        </w:tc>
        <w:tc>
          <w:tcPr>
            <w:tcW w:w="579" w:type="dxa"/>
            <w:tcBorders>
              <w:top w:val="single" w:sz="2" w:space="0" w:color="000000"/>
              <w:left w:val="single" w:sz="2" w:space="0" w:color="000000"/>
              <w:bottom w:val="single" w:sz="2" w:space="0" w:color="000000"/>
              <w:right w:val="single" w:sz="2" w:space="0" w:color="000000"/>
            </w:tcBorders>
            <w:vAlign w:val="center"/>
          </w:tcPr>
          <w:p w:rsidR="000574B8" w:rsidRPr="00BD4430" w:rsidRDefault="000574B8" w:rsidP="000574B8">
            <w:pPr>
              <w:widowControl/>
              <w:wordWrap/>
              <w:autoSpaceDE/>
              <w:autoSpaceDN/>
              <w:adjustRightInd w:val="0"/>
              <w:snapToGrid w:val="0"/>
              <w:spacing w:after="0" w:line="150" w:lineRule="atLeast"/>
              <w:jc w:val="center"/>
              <w:textAlignment w:val="baseline"/>
              <w:rPr>
                <w:rFonts w:ascii="굴림" w:eastAsia="굴림" w:hAnsi="굴림" w:cs="굴림"/>
                <w:color w:val="000000"/>
                <w:kern w:val="0"/>
                <w:sz w:val="22"/>
                <w:szCs w:val="20"/>
              </w:rPr>
            </w:pPr>
            <w:r w:rsidRPr="00BD4430">
              <w:rPr>
                <w:rFonts w:ascii="굴림" w:eastAsia="굴림" w:hAnsi="굴림" w:cs="굴림"/>
                <w:color w:val="000000"/>
                <w:kern w:val="0"/>
                <w:sz w:val="22"/>
                <w:szCs w:val="20"/>
              </w:rPr>
              <w:t>FAX.</w:t>
            </w:r>
          </w:p>
          <w:p w:rsidR="000574B8" w:rsidRPr="00BD4430" w:rsidRDefault="000574B8" w:rsidP="000574B8">
            <w:pPr>
              <w:widowControl/>
              <w:wordWrap/>
              <w:autoSpaceDE/>
              <w:autoSpaceDN/>
              <w:adjustRightInd w:val="0"/>
              <w:snapToGrid w:val="0"/>
              <w:spacing w:after="0" w:line="150" w:lineRule="atLeast"/>
              <w:jc w:val="center"/>
              <w:textAlignment w:val="baseline"/>
              <w:rPr>
                <w:rFonts w:ascii="굴림" w:eastAsia="굴림" w:hAnsi="굴림" w:cs="굴림"/>
                <w:color w:val="000000"/>
                <w:kern w:val="0"/>
                <w:sz w:val="22"/>
                <w:szCs w:val="20"/>
              </w:rPr>
            </w:pPr>
            <w:r w:rsidRPr="00BD4430">
              <w:rPr>
                <w:rFonts w:ascii="굴림" w:eastAsia="굴림" w:hAnsi="굴림" w:cs="굴림"/>
                <w:color w:val="000000"/>
                <w:kern w:val="0"/>
                <w:sz w:val="22"/>
                <w:szCs w:val="20"/>
              </w:rPr>
              <w:t>NO.</w:t>
            </w:r>
          </w:p>
        </w:tc>
        <w:tc>
          <w:tcPr>
            <w:tcW w:w="833" w:type="dxa"/>
            <w:tcBorders>
              <w:top w:val="single" w:sz="2" w:space="0" w:color="000000"/>
              <w:left w:val="single" w:sz="2" w:space="0" w:color="000000"/>
              <w:bottom w:val="single" w:sz="2" w:space="0" w:color="000000"/>
              <w:right w:val="single" w:sz="2" w:space="0" w:color="000000"/>
            </w:tcBorders>
            <w:vAlign w:val="center"/>
          </w:tcPr>
          <w:p w:rsidR="000574B8" w:rsidRPr="00BD4430" w:rsidRDefault="000574B8" w:rsidP="000574B8">
            <w:pPr>
              <w:widowControl/>
              <w:wordWrap/>
              <w:autoSpaceDE/>
              <w:autoSpaceDN/>
              <w:adjustRightInd w:val="0"/>
              <w:snapToGrid w:val="0"/>
              <w:spacing w:after="0" w:line="150" w:lineRule="atLeast"/>
              <w:jc w:val="center"/>
              <w:textAlignment w:val="baseline"/>
              <w:rPr>
                <w:rFonts w:ascii="굴림" w:eastAsia="굴림" w:hAnsi="굴림" w:cs="굴림"/>
                <w:kern w:val="0"/>
                <w:sz w:val="22"/>
                <w:szCs w:val="20"/>
              </w:rPr>
            </w:pPr>
            <w:r w:rsidRPr="00BD4430">
              <w:rPr>
                <w:rFonts w:ascii="굴림" w:eastAsia="굴림" w:hAnsi="굴림" w:cs="굴림" w:hint="eastAsia"/>
                <w:kern w:val="0"/>
                <w:sz w:val="22"/>
                <w:szCs w:val="20"/>
              </w:rPr>
              <w:t>Website</w:t>
            </w:r>
          </w:p>
        </w:tc>
        <w:tc>
          <w:tcPr>
            <w:tcW w:w="931" w:type="dxa"/>
            <w:tcBorders>
              <w:top w:val="single" w:sz="2" w:space="0" w:color="000000"/>
              <w:left w:val="single" w:sz="2" w:space="0" w:color="000000"/>
              <w:bottom w:val="single" w:sz="2" w:space="0" w:color="000000"/>
              <w:right w:val="single" w:sz="2" w:space="0" w:color="000000"/>
            </w:tcBorders>
            <w:vAlign w:val="center"/>
          </w:tcPr>
          <w:p w:rsidR="000574B8" w:rsidRPr="00BD4430" w:rsidRDefault="000574B8" w:rsidP="000574B8">
            <w:pPr>
              <w:widowControl/>
              <w:wordWrap/>
              <w:autoSpaceDE/>
              <w:autoSpaceDN/>
              <w:adjustRightInd w:val="0"/>
              <w:snapToGrid w:val="0"/>
              <w:spacing w:after="0" w:line="150" w:lineRule="atLeast"/>
              <w:jc w:val="center"/>
              <w:textAlignment w:val="baseline"/>
              <w:rPr>
                <w:rFonts w:ascii="굴림" w:eastAsia="굴림" w:hAnsi="굴림" w:cs="굴림"/>
                <w:kern w:val="0"/>
                <w:sz w:val="22"/>
                <w:szCs w:val="20"/>
              </w:rPr>
            </w:pPr>
            <w:r w:rsidRPr="00BD4430">
              <w:rPr>
                <w:rFonts w:ascii="굴림" w:eastAsia="굴림" w:hAnsi="굴림" w:cs="굴림" w:hint="eastAsia"/>
                <w:kern w:val="0"/>
                <w:sz w:val="22"/>
                <w:szCs w:val="20"/>
              </w:rPr>
              <w:t>email</w:t>
            </w:r>
          </w:p>
        </w:tc>
        <w:tc>
          <w:tcPr>
            <w:tcW w:w="992" w:type="dxa"/>
            <w:tcBorders>
              <w:top w:val="single" w:sz="2" w:space="0" w:color="000000"/>
              <w:left w:val="single" w:sz="2" w:space="0" w:color="000000"/>
              <w:bottom w:val="single" w:sz="2" w:space="0" w:color="000000"/>
            </w:tcBorders>
            <w:vAlign w:val="center"/>
          </w:tcPr>
          <w:p w:rsidR="000574B8" w:rsidRPr="00BA6DCD" w:rsidRDefault="000574B8" w:rsidP="000574B8">
            <w:pPr>
              <w:widowControl/>
              <w:wordWrap/>
              <w:autoSpaceDE/>
              <w:autoSpaceDN/>
              <w:adjustRightInd w:val="0"/>
              <w:snapToGrid w:val="0"/>
              <w:spacing w:after="0" w:line="150" w:lineRule="atLeast"/>
              <w:jc w:val="center"/>
              <w:textAlignment w:val="baseline"/>
              <w:rPr>
                <w:rFonts w:ascii="굴림" w:eastAsia="굴림" w:hAnsi="굴림" w:cs="굴림"/>
                <w:color w:val="000000" w:themeColor="text1"/>
                <w:kern w:val="0"/>
                <w:sz w:val="22"/>
                <w:szCs w:val="20"/>
              </w:rPr>
            </w:pPr>
            <w:r w:rsidRPr="00BA6DCD">
              <w:rPr>
                <w:rFonts w:ascii="굴림" w:eastAsia="굴림" w:hAnsi="굴림" w:cs="굴림" w:hint="eastAsia"/>
                <w:color w:val="000000" w:themeColor="text1"/>
                <w:kern w:val="0"/>
                <w:sz w:val="22"/>
                <w:szCs w:val="20"/>
              </w:rPr>
              <w:t>NCAGE</w:t>
            </w:r>
          </w:p>
          <w:p w:rsidR="000574B8" w:rsidRPr="00BA6DCD" w:rsidRDefault="000574B8" w:rsidP="000574B8">
            <w:pPr>
              <w:pStyle w:val="5"/>
              <w:widowControl/>
              <w:wordWrap/>
              <w:autoSpaceDE/>
              <w:snapToGrid w:val="0"/>
              <w:spacing w:after="0"/>
              <w:ind w:left="226" w:hanging="226"/>
              <w:jc w:val="center"/>
              <w:rPr>
                <w:color w:val="0000FF"/>
              </w:rPr>
            </w:pPr>
            <w:r w:rsidRPr="00BA6DCD">
              <w:rPr>
                <w:rFonts w:ascii="굴림"/>
                <w:color w:val="000000" w:themeColor="text1"/>
                <w:kern w:val="0"/>
                <w:sz w:val="22"/>
              </w:rPr>
              <w:t>Code</w:t>
            </w:r>
          </w:p>
        </w:tc>
        <w:tc>
          <w:tcPr>
            <w:tcW w:w="1130" w:type="dxa"/>
            <w:tcBorders>
              <w:top w:val="single" w:sz="2" w:space="0" w:color="000000"/>
              <w:left w:val="single" w:sz="4" w:space="0" w:color="auto"/>
              <w:bottom w:val="single" w:sz="2" w:space="0" w:color="000000"/>
            </w:tcBorders>
            <w:vAlign w:val="center"/>
          </w:tcPr>
          <w:p w:rsidR="000574B8" w:rsidRPr="00BA6DCD" w:rsidRDefault="000574B8" w:rsidP="000574B8">
            <w:pPr>
              <w:widowControl/>
              <w:wordWrap/>
              <w:autoSpaceDE/>
              <w:autoSpaceDN/>
              <w:adjustRightInd w:val="0"/>
              <w:snapToGrid w:val="0"/>
              <w:spacing w:after="0" w:line="150" w:lineRule="atLeast"/>
              <w:jc w:val="center"/>
              <w:textAlignment w:val="baseline"/>
              <w:rPr>
                <w:rFonts w:ascii="굴림" w:eastAsia="굴림" w:hAnsi="굴림" w:cs="굴림"/>
                <w:color w:val="000000" w:themeColor="text1"/>
                <w:kern w:val="0"/>
                <w:sz w:val="22"/>
                <w:szCs w:val="20"/>
              </w:rPr>
            </w:pPr>
            <w:r w:rsidRPr="00BA6DCD">
              <w:rPr>
                <w:rFonts w:ascii="굴림" w:eastAsia="굴림" w:hAnsi="굴림" w:cs="굴림"/>
                <w:color w:val="000000" w:themeColor="text1"/>
                <w:kern w:val="0"/>
                <w:sz w:val="22"/>
                <w:szCs w:val="20"/>
              </w:rPr>
              <w:t>Remarks</w:t>
            </w:r>
          </w:p>
        </w:tc>
      </w:tr>
      <w:tr w:rsidR="000574B8" w:rsidRPr="00873B36" w:rsidTr="000574B8">
        <w:trPr>
          <w:trHeight w:val="5229"/>
        </w:trPr>
        <w:tc>
          <w:tcPr>
            <w:tcW w:w="542" w:type="dxa"/>
            <w:tcBorders>
              <w:top w:val="single" w:sz="2" w:space="0" w:color="000000"/>
              <w:bottom w:val="single" w:sz="2" w:space="0" w:color="000000"/>
              <w:right w:val="single" w:sz="2" w:space="0" w:color="000000"/>
            </w:tcBorders>
            <w:vAlign w:val="center"/>
          </w:tcPr>
          <w:p w:rsidR="000574B8" w:rsidRPr="00BD4430" w:rsidRDefault="000574B8" w:rsidP="000574B8">
            <w:pPr>
              <w:widowControl/>
              <w:wordWrap/>
              <w:autoSpaceDE/>
              <w:autoSpaceDN/>
              <w:adjustRightInd w:val="0"/>
              <w:snapToGrid w:val="0"/>
              <w:spacing w:after="0" w:line="330" w:lineRule="atLeast"/>
              <w:ind w:left="225" w:hanging="225"/>
              <w:jc w:val="center"/>
              <w:textAlignment w:val="baseline"/>
              <w:rPr>
                <w:rFonts w:ascii="굴림" w:eastAsia="굴림" w:hAnsi="굴림" w:cs="굴림"/>
                <w:color w:val="000000"/>
                <w:kern w:val="0"/>
                <w:sz w:val="22"/>
                <w:szCs w:val="20"/>
              </w:rPr>
            </w:pPr>
          </w:p>
        </w:tc>
        <w:tc>
          <w:tcPr>
            <w:tcW w:w="644" w:type="dxa"/>
            <w:tcBorders>
              <w:top w:val="single" w:sz="2" w:space="0" w:color="000000"/>
              <w:left w:val="single" w:sz="2" w:space="0" w:color="000000"/>
              <w:bottom w:val="single" w:sz="2" w:space="0" w:color="000000"/>
              <w:right w:val="single" w:sz="2" w:space="0" w:color="000000"/>
            </w:tcBorders>
            <w:vAlign w:val="center"/>
          </w:tcPr>
          <w:p w:rsidR="000574B8" w:rsidRPr="00BD4430" w:rsidRDefault="000574B8" w:rsidP="000574B8">
            <w:pPr>
              <w:widowControl/>
              <w:wordWrap/>
              <w:autoSpaceDE/>
              <w:autoSpaceDN/>
              <w:adjustRightInd w:val="0"/>
              <w:snapToGrid w:val="0"/>
              <w:spacing w:after="0" w:line="330" w:lineRule="atLeast"/>
              <w:ind w:left="225" w:hanging="225"/>
              <w:jc w:val="center"/>
              <w:textAlignment w:val="baseline"/>
              <w:rPr>
                <w:rFonts w:ascii="굴림" w:eastAsia="굴림" w:hAnsi="굴림" w:cs="굴림"/>
                <w:color w:val="000000"/>
                <w:kern w:val="0"/>
                <w:sz w:val="22"/>
                <w:szCs w:val="20"/>
              </w:rPr>
            </w:pPr>
          </w:p>
        </w:tc>
        <w:tc>
          <w:tcPr>
            <w:tcW w:w="482" w:type="dxa"/>
            <w:tcBorders>
              <w:top w:val="single" w:sz="2" w:space="0" w:color="000000"/>
              <w:left w:val="single" w:sz="2" w:space="0" w:color="000000"/>
              <w:bottom w:val="single" w:sz="2" w:space="0" w:color="000000"/>
              <w:right w:val="single" w:sz="2" w:space="0" w:color="000000"/>
            </w:tcBorders>
            <w:vAlign w:val="center"/>
          </w:tcPr>
          <w:p w:rsidR="000574B8" w:rsidRPr="00BD4430" w:rsidRDefault="000574B8" w:rsidP="000574B8">
            <w:pPr>
              <w:widowControl/>
              <w:wordWrap/>
              <w:autoSpaceDE/>
              <w:autoSpaceDN/>
              <w:adjustRightInd w:val="0"/>
              <w:snapToGrid w:val="0"/>
              <w:spacing w:after="0" w:line="330" w:lineRule="atLeast"/>
              <w:ind w:left="225" w:hanging="225"/>
              <w:jc w:val="center"/>
              <w:textAlignment w:val="baseline"/>
              <w:rPr>
                <w:rFonts w:ascii="굴림" w:eastAsia="굴림" w:hAnsi="굴림" w:cs="굴림"/>
                <w:color w:val="000000"/>
                <w:kern w:val="0"/>
                <w:sz w:val="22"/>
                <w:szCs w:val="20"/>
              </w:rPr>
            </w:pPr>
          </w:p>
        </w:tc>
        <w:tc>
          <w:tcPr>
            <w:tcW w:w="701" w:type="dxa"/>
            <w:tcBorders>
              <w:top w:val="single" w:sz="2" w:space="0" w:color="000000"/>
              <w:left w:val="single" w:sz="2" w:space="0" w:color="000000"/>
              <w:bottom w:val="single" w:sz="2" w:space="0" w:color="000000"/>
              <w:right w:val="single" w:sz="2" w:space="0" w:color="000000"/>
            </w:tcBorders>
            <w:vAlign w:val="center"/>
          </w:tcPr>
          <w:p w:rsidR="000574B8" w:rsidRPr="00BD4430" w:rsidRDefault="000574B8" w:rsidP="000574B8">
            <w:pPr>
              <w:widowControl/>
              <w:wordWrap/>
              <w:autoSpaceDE/>
              <w:autoSpaceDN/>
              <w:adjustRightInd w:val="0"/>
              <w:snapToGrid w:val="0"/>
              <w:spacing w:after="0" w:line="330" w:lineRule="atLeast"/>
              <w:ind w:left="225" w:hanging="225"/>
              <w:jc w:val="center"/>
              <w:textAlignment w:val="baseline"/>
              <w:rPr>
                <w:rFonts w:ascii="굴림" w:eastAsia="굴림" w:hAnsi="굴림" w:cs="굴림"/>
                <w:color w:val="000000"/>
                <w:kern w:val="0"/>
                <w:sz w:val="22"/>
                <w:szCs w:val="20"/>
              </w:rPr>
            </w:pPr>
          </w:p>
        </w:tc>
        <w:tc>
          <w:tcPr>
            <w:tcW w:w="1105" w:type="dxa"/>
            <w:tcBorders>
              <w:top w:val="single" w:sz="2" w:space="0" w:color="000000"/>
              <w:left w:val="single" w:sz="2" w:space="0" w:color="000000"/>
              <w:bottom w:val="single" w:sz="2" w:space="0" w:color="000000"/>
              <w:right w:val="single" w:sz="2" w:space="0" w:color="000000"/>
            </w:tcBorders>
            <w:vAlign w:val="center"/>
          </w:tcPr>
          <w:p w:rsidR="000574B8" w:rsidRPr="00BD4430" w:rsidRDefault="000574B8" w:rsidP="000574B8">
            <w:pPr>
              <w:widowControl/>
              <w:wordWrap/>
              <w:autoSpaceDE/>
              <w:autoSpaceDN/>
              <w:adjustRightInd w:val="0"/>
              <w:snapToGrid w:val="0"/>
              <w:spacing w:after="0" w:line="330" w:lineRule="atLeast"/>
              <w:ind w:left="225" w:hanging="225"/>
              <w:jc w:val="center"/>
              <w:textAlignment w:val="baseline"/>
              <w:rPr>
                <w:rFonts w:ascii="굴림" w:eastAsia="굴림" w:hAnsi="굴림" w:cs="굴림"/>
                <w:color w:val="000000"/>
                <w:kern w:val="0"/>
                <w:sz w:val="22"/>
                <w:szCs w:val="20"/>
              </w:rPr>
            </w:pPr>
          </w:p>
        </w:tc>
        <w:tc>
          <w:tcPr>
            <w:tcW w:w="1129" w:type="dxa"/>
            <w:tcBorders>
              <w:top w:val="single" w:sz="2" w:space="0" w:color="000000"/>
              <w:left w:val="single" w:sz="2" w:space="0" w:color="000000"/>
              <w:bottom w:val="single" w:sz="2" w:space="0" w:color="000000"/>
              <w:right w:val="single" w:sz="2" w:space="0" w:color="000000"/>
            </w:tcBorders>
            <w:vAlign w:val="center"/>
          </w:tcPr>
          <w:p w:rsidR="000574B8" w:rsidRPr="00BD4430" w:rsidRDefault="000574B8" w:rsidP="000574B8">
            <w:pPr>
              <w:widowControl/>
              <w:wordWrap/>
              <w:autoSpaceDE/>
              <w:autoSpaceDN/>
              <w:adjustRightInd w:val="0"/>
              <w:snapToGrid w:val="0"/>
              <w:spacing w:after="0" w:line="330" w:lineRule="atLeast"/>
              <w:ind w:left="225" w:hanging="225"/>
              <w:jc w:val="center"/>
              <w:textAlignment w:val="baseline"/>
              <w:rPr>
                <w:rFonts w:ascii="굴림" w:eastAsia="굴림" w:hAnsi="굴림" w:cs="굴림"/>
                <w:color w:val="000000"/>
                <w:kern w:val="0"/>
                <w:sz w:val="22"/>
                <w:szCs w:val="20"/>
              </w:rPr>
            </w:pPr>
          </w:p>
        </w:tc>
        <w:tc>
          <w:tcPr>
            <w:tcW w:w="564" w:type="dxa"/>
            <w:tcBorders>
              <w:top w:val="single" w:sz="2" w:space="0" w:color="000000"/>
              <w:left w:val="single" w:sz="2" w:space="0" w:color="000000"/>
              <w:bottom w:val="single" w:sz="2" w:space="0" w:color="000000"/>
              <w:right w:val="single" w:sz="2" w:space="0" w:color="000000"/>
            </w:tcBorders>
            <w:vAlign w:val="center"/>
          </w:tcPr>
          <w:p w:rsidR="000574B8" w:rsidRPr="00BD4430" w:rsidRDefault="000574B8" w:rsidP="000574B8">
            <w:pPr>
              <w:widowControl/>
              <w:wordWrap/>
              <w:autoSpaceDE/>
              <w:autoSpaceDN/>
              <w:adjustRightInd w:val="0"/>
              <w:snapToGrid w:val="0"/>
              <w:spacing w:after="0" w:line="330" w:lineRule="atLeast"/>
              <w:ind w:left="225" w:hanging="225"/>
              <w:jc w:val="center"/>
              <w:textAlignment w:val="baseline"/>
              <w:rPr>
                <w:rFonts w:ascii="굴림" w:eastAsia="굴림" w:hAnsi="굴림" w:cs="굴림"/>
                <w:color w:val="000000"/>
                <w:kern w:val="0"/>
                <w:sz w:val="22"/>
                <w:szCs w:val="20"/>
              </w:rPr>
            </w:pPr>
          </w:p>
        </w:tc>
        <w:tc>
          <w:tcPr>
            <w:tcW w:w="579" w:type="dxa"/>
            <w:tcBorders>
              <w:top w:val="single" w:sz="2" w:space="0" w:color="000000"/>
              <w:left w:val="single" w:sz="2" w:space="0" w:color="000000"/>
              <w:bottom w:val="single" w:sz="2" w:space="0" w:color="000000"/>
              <w:right w:val="single" w:sz="2" w:space="0" w:color="000000"/>
            </w:tcBorders>
            <w:vAlign w:val="center"/>
          </w:tcPr>
          <w:p w:rsidR="000574B8" w:rsidRPr="00BD4430" w:rsidRDefault="000574B8" w:rsidP="000574B8">
            <w:pPr>
              <w:widowControl/>
              <w:wordWrap/>
              <w:autoSpaceDE/>
              <w:autoSpaceDN/>
              <w:adjustRightInd w:val="0"/>
              <w:snapToGrid w:val="0"/>
              <w:spacing w:after="0" w:line="330" w:lineRule="atLeast"/>
              <w:ind w:left="225" w:hanging="225"/>
              <w:jc w:val="center"/>
              <w:textAlignment w:val="baseline"/>
              <w:rPr>
                <w:rFonts w:ascii="굴림" w:eastAsia="굴림" w:hAnsi="굴림" w:cs="굴림"/>
                <w:color w:val="000000"/>
                <w:kern w:val="0"/>
                <w:sz w:val="22"/>
                <w:szCs w:val="20"/>
              </w:rPr>
            </w:pPr>
          </w:p>
        </w:tc>
        <w:tc>
          <w:tcPr>
            <w:tcW w:w="833" w:type="dxa"/>
            <w:tcBorders>
              <w:top w:val="single" w:sz="2" w:space="0" w:color="000000"/>
              <w:left w:val="single" w:sz="2" w:space="0" w:color="000000"/>
              <w:bottom w:val="single" w:sz="2" w:space="0" w:color="000000"/>
              <w:right w:val="single" w:sz="2" w:space="0" w:color="000000"/>
            </w:tcBorders>
            <w:vAlign w:val="center"/>
          </w:tcPr>
          <w:p w:rsidR="000574B8" w:rsidRPr="00BD4430" w:rsidRDefault="000574B8" w:rsidP="000574B8">
            <w:pPr>
              <w:widowControl/>
              <w:wordWrap/>
              <w:autoSpaceDE/>
              <w:autoSpaceDN/>
              <w:adjustRightInd w:val="0"/>
              <w:snapToGrid w:val="0"/>
              <w:spacing w:after="0" w:line="330" w:lineRule="atLeast"/>
              <w:ind w:left="225" w:hanging="225"/>
              <w:jc w:val="center"/>
              <w:textAlignment w:val="baseline"/>
              <w:rPr>
                <w:rFonts w:ascii="굴림" w:eastAsia="굴림" w:hAnsi="굴림" w:cs="굴림"/>
                <w:color w:val="000000"/>
                <w:kern w:val="0"/>
                <w:sz w:val="22"/>
                <w:szCs w:val="20"/>
              </w:rPr>
            </w:pPr>
          </w:p>
        </w:tc>
        <w:tc>
          <w:tcPr>
            <w:tcW w:w="931" w:type="dxa"/>
            <w:tcBorders>
              <w:top w:val="single" w:sz="2" w:space="0" w:color="000000"/>
              <w:left w:val="single" w:sz="2" w:space="0" w:color="000000"/>
              <w:bottom w:val="single" w:sz="2" w:space="0" w:color="000000"/>
              <w:right w:val="single" w:sz="2" w:space="0" w:color="000000"/>
            </w:tcBorders>
            <w:vAlign w:val="center"/>
          </w:tcPr>
          <w:p w:rsidR="000574B8" w:rsidRPr="00BD4430" w:rsidRDefault="000574B8" w:rsidP="000574B8">
            <w:pPr>
              <w:widowControl/>
              <w:wordWrap/>
              <w:autoSpaceDE/>
              <w:autoSpaceDN/>
              <w:adjustRightInd w:val="0"/>
              <w:snapToGrid w:val="0"/>
              <w:spacing w:after="0" w:line="330" w:lineRule="atLeast"/>
              <w:ind w:left="225" w:hanging="225"/>
              <w:jc w:val="center"/>
              <w:textAlignment w:val="baseline"/>
              <w:rPr>
                <w:rFonts w:ascii="굴림" w:eastAsia="굴림" w:hAnsi="굴림" w:cs="굴림"/>
                <w:color w:val="000000"/>
                <w:kern w:val="0"/>
                <w:sz w:val="22"/>
                <w:szCs w:val="20"/>
              </w:rPr>
            </w:pPr>
          </w:p>
        </w:tc>
        <w:tc>
          <w:tcPr>
            <w:tcW w:w="992" w:type="dxa"/>
            <w:tcBorders>
              <w:top w:val="single" w:sz="2" w:space="0" w:color="000000"/>
              <w:left w:val="single" w:sz="2" w:space="0" w:color="000000"/>
              <w:bottom w:val="single" w:sz="2" w:space="0" w:color="000000"/>
            </w:tcBorders>
            <w:vAlign w:val="center"/>
          </w:tcPr>
          <w:p w:rsidR="000574B8" w:rsidRPr="00BD4430" w:rsidRDefault="000574B8" w:rsidP="000574B8">
            <w:pPr>
              <w:widowControl/>
              <w:wordWrap/>
              <w:autoSpaceDE/>
              <w:autoSpaceDN/>
              <w:adjustRightInd w:val="0"/>
              <w:snapToGrid w:val="0"/>
              <w:spacing w:after="0" w:line="330" w:lineRule="atLeast"/>
              <w:ind w:left="225" w:hanging="225"/>
              <w:jc w:val="left"/>
              <w:textAlignment w:val="baseline"/>
              <w:rPr>
                <w:rFonts w:ascii="굴림" w:eastAsia="굴림" w:hAnsi="굴림" w:cs="굴림"/>
                <w:color w:val="000000"/>
                <w:kern w:val="0"/>
                <w:sz w:val="22"/>
                <w:szCs w:val="20"/>
              </w:rPr>
            </w:pPr>
          </w:p>
        </w:tc>
        <w:tc>
          <w:tcPr>
            <w:tcW w:w="1130" w:type="dxa"/>
            <w:tcBorders>
              <w:top w:val="single" w:sz="2" w:space="0" w:color="000000"/>
              <w:left w:val="single" w:sz="4" w:space="0" w:color="auto"/>
              <w:bottom w:val="single" w:sz="2" w:space="0" w:color="000000"/>
            </w:tcBorders>
            <w:vAlign w:val="center"/>
          </w:tcPr>
          <w:p w:rsidR="000574B8" w:rsidRPr="00BD4430" w:rsidRDefault="000574B8" w:rsidP="000574B8">
            <w:pPr>
              <w:widowControl/>
              <w:wordWrap/>
              <w:autoSpaceDE/>
              <w:autoSpaceDN/>
              <w:adjustRightInd w:val="0"/>
              <w:snapToGrid w:val="0"/>
              <w:spacing w:after="0" w:line="330" w:lineRule="atLeast"/>
              <w:ind w:left="225" w:hanging="225"/>
              <w:jc w:val="center"/>
              <w:textAlignment w:val="baseline"/>
              <w:rPr>
                <w:rFonts w:ascii="굴림" w:eastAsia="굴림" w:hAnsi="굴림" w:cs="굴림"/>
                <w:color w:val="000000"/>
                <w:kern w:val="0"/>
                <w:sz w:val="22"/>
                <w:szCs w:val="20"/>
              </w:rPr>
            </w:pPr>
          </w:p>
        </w:tc>
      </w:tr>
      <w:tr w:rsidR="000574B8" w:rsidRPr="00873B36" w:rsidTr="000574B8">
        <w:trPr>
          <w:trHeight w:val="4263"/>
        </w:trPr>
        <w:tc>
          <w:tcPr>
            <w:tcW w:w="9632" w:type="dxa"/>
            <w:gridSpan w:val="12"/>
            <w:tcBorders>
              <w:top w:val="single" w:sz="2" w:space="0" w:color="000000"/>
              <w:bottom w:val="single" w:sz="2" w:space="0" w:color="000000"/>
            </w:tcBorders>
            <w:vAlign w:val="center"/>
          </w:tcPr>
          <w:p w:rsidR="000574B8" w:rsidRPr="00BD4430" w:rsidRDefault="000574B8" w:rsidP="000574B8">
            <w:pPr>
              <w:widowControl/>
              <w:wordWrap/>
              <w:autoSpaceDE/>
              <w:autoSpaceDN/>
              <w:adjustRightInd w:val="0"/>
              <w:snapToGrid w:val="0"/>
              <w:spacing w:after="0" w:line="255" w:lineRule="atLeast"/>
              <w:ind w:leftChars="105" w:left="221" w:hangingChars="5" w:hanging="11"/>
              <w:jc w:val="left"/>
              <w:textAlignment w:val="baseline"/>
              <w:rPr>
                <w:rFonts w:ascii="굴림" w:eastAsia="굴림" w:hAnsi="굴림" w:cs="굴림"/>
                <w:color w:val="000000"/>
                <w:kern w:val="0"/>
                <w:sz w:val="22"/>
                <w:szCs w:val="20"/>
              </w:rPr>
            </w:pPr>
            <w:r w:rsidRPr="00BD4430">
              <w:rPr>
                <w:rFonts w:ascii="굴림" w:eastAsia="굴림" w:hAnsi="굴림" w:cs="굴림"/>
                <w:color w:val="000000"/>
                <w:kern w:val="0"/>
                <w:sz w:val="22"/>
                <w:szCs w:val="20"/>
              </w:rPr>
              <w:t xml:space="preserve">The above Manufacturer's Information covers all </w:t>
            </w:r>
            <w:proofErr w:type="gramStart"/>
            <w:r w:rsidRPr="00BD4430">
              <w:rPr>
                <w:rFonts w:ascii="굴림" w:eastAsia="굴림" w:hAnsi="굴림" w:cs="굴림"/>
                <w:color w:val="000000"/>
                <w:kern w:val="0"/>
                <w:sz w:val="22"/>
                <w:szCs w:val="20"/>
              </w:rPr>
              <w:t>item(</w:t>
            </w:r>
            <w:proofErr w:type="gramEnd"/>
            <w:r w:rsidRPr="00BD4430">
              <w:rPr>
                <w:rFonts w:ascii="굴림" w:eastAsia="굴림" w:hAnsi="굴림" w:cs="굴림"/>
                <w:color w:val="000000"/>
                <w:kern w:val="0"/>
                <w:sz w:val="22"/>
                <w:szCs w:val="20"/>
              </w:rPr>
              <w:t>by P.R. NO.) that the contractor enters into a contract with, and we clearly certify the delivery of the goods after manufacturer's inspection for quality assurance by the same manufacturer of the item.</w:t>
            </w:r>
          </w:p>
          <w:p w:rsidR="000574B8" w:rsidRPr="00BD4430" w:rsidRDefault="000574B8" w:rsidP="000574B8">
            <w:pPr>
              <w:widowControl/>
              <w:wordWrap/>
              <w:autoSpaceDE/>
              <w:autoSpaceDN/>
              <w:adjustRightInd w:val="0"/>
              <w:snapToGrid w:val="0"/>
              <w:spacing w:after="0" w:line="210" w:lineRule="atLeast"/>
              <w:jc w:val="center"/>
              <w:textAlignment w:val="baseline"/>
              <w:rPr>
                <w:rFonts w:ascii="굴림" w:eastAsia="굴림" w:hAnsi="굴림" w:cs="굴림"/>
                <w:color w:val="000000"/>
                <w:kern w:val="0"/>
                <w:sz w:val="22"/>
                <w:szCs w:val="20"/>
              </w:rPr>
            </w:pPr>
          </w:p>
          <w:p w:rsidR="000574B8" w:rsidRPr="00BD4430" w:rsidRDefault="000574B8" w:rsidP="000574B8">
            <w:pPr>
              <w:widowControl/>
              <w:wordWrap/>
              <w:autoSpaceDE/>
              <w:autoSpaceDN/>
              <w:adjustRightInd w:val="0"/>
              <w:snapToGrid w:val="0"/>
              <w:spacing w:after="0" w:line="210" w:lineRule="atLeast"/>
              <w:jc w:val="center"/>
              <w:textAlignment w:val="baseline"/>
              <w:rPr>
                <w:rFonts w:ascii="굴림" w:eastAsia="굴림" w:hAnsi="굴림" w:cs="굴림"/>
                <w:color w:val="000000"/>
                <w:kern w:val="0"/>
                <w:sz w:val="22"/>
                <w:szCs w:val="20"/>
              </w:rPr>
            </w:pPr>
            <w:r w:rsidRPr="00BD4430">
              <w:rPr>
                <w:rFonts w:ascii="굴림" w:eastAsia="굴림" w:hAnsi="굴림" w:cs="굴림"/>
                <w:b/>
                <w:bCs/>
                <w:color w:val="000000"/>
                <w:kern w:val="0"/>
                <w:sz w:val="22"/>
                <w:szCs w:val="20"/>
              </w:rPr>
              <w:t xml:space="preserve">                                 </w:t>
            </w:r>
            <w:proofErr w:type="gramStart"/>
            <w:r w:rsidRPr="00BD4430">
              <w:rPr>
                <w:rFonts w:ascii="굴림" w:eastAsia="굴림" w:hAnsi="굴림" w:cs="굴림"/>
                <w:b/>
                <w:bCs/>
                <w:color w:val="000000"/>
                <w:kern w:val="0"/>
                <w:sz w:val="22"/>
                <w:szCs w:val="20"/>
              </w:rPr>
              <w:t>Accepted  by</w:t>
            </w:r>
            <w:proofErr w:type="gramEnd"/>
            <w:r w:rsidRPr="00BD4430">
              <w:rPr>
                <w:rFonts w:ascii="굴림" w:eastAsia="굴림" w:hAnsi="굴림" w:cs="굴림"/>
                <w:b/>
                <w:bCs/>
                <w:color w:val="000000"/>
                <w:kern w:val="0"/>
                <w:sz w:val="22"/>
                <w:szCs w:val="20"/>
              </w:rPr>
              <w:t xml:space="preserve">  Contractor</w:t>
            </w:r>
            <w:r w:rsidRPr="00BD4430">
              <w:rPr>
                <w:rFonts w:ascii="굴림" w:eastAsia="굴림" w:hAnsi="굴림" w:cs="굴림"/>
                <w:color w:val="000000"/>
                <w:kern w:val="0"/>
                <w:sz w:val="22"/>
                <w:szCs w:val="20"/>
              </w:rPr>
              <w:t xml:space="preserve"> ____________________</w:t>
            </w:r>
          </w:p>
        </w:tc>
      </w:tr>
    </w:tbl>
    <w:p w:rsidR="000574B8" w:rsidRPr="00873B36" w:rsidRDefault="000574B8" w:rsidP="000574B8">
      <w:pPr>
        <w:widowControl/>
        <w:wordWrap/>
        <w:autoSpaceDE/>
        <w:autoSpaceDN/>
        <w:rPr>
          <w:rFonts w:ascii="굴림" w:eastAsia="굴림" w:hAnsi="굴림" w:cs="한컴바탕"/>
          <w:color w:val="000000"/>
          <w:kern w:val="0"/>
          <w:szCs w:val="20"/>
        </w:rPr>
      </w:pPr>
      <w:r w:rsidRPr="00873B36">
        <w:rPr>
          <w:rFonts w:ascii="굴림" w:eastAsia="굴림" w:hAnsi="굴림" w:cs="한컴바탕"/>
          <w:szCs w:val="20"/>
        </w:rPr>
        <w:br w:type="page"/>
      </w:r>
    </w:p>
    <w:p w:rsidR="000574B8" w:rsidRPr="003B20A3" w:rsidRDefault="000574B8" w:rsidP="000574B8">
      <w:pPr>
        <w:pStyle w:val="a5"/>
        <w:numPr>
          <w:ilvl w:val="0"/>
          <w:numId w:val="3"/>
        </w:numPr>
        <w:adjustRightInd w:val="0"/>
        <w:spacing w:line="240" w:lineRule="atLeast"/>
        <w:ind w:left="225" w:hanging="225"/>
        <w:textAlignment w:val="baseline"/>
        <w:outlineLvl w:val="0"/>
        <w:rPr>
          <w:b/>
          <w:bCs/>
          <w:szCs w:val="20"/>
        </w:rPr>
      </w:pPr>
      <w:r w:rsidRPr="003B20A3">
        <w:rPr>
          <w:rFonts w:hint="eastAsia"/>
          <w:b/>
          <w:bCs/>
          <w:szCs w:val="20"/>
        </w:rPr>
        <w:lastRenderedPageBreak/>
        <w:t>A</w:t>
      </w:r>
      <w:r w:rsidRPr="003B20A3">
        <w:rPr>
          <w:b/>
          <w:bCs/>
          <w:szCs w:val="20"/>
        </w:rPr>
        <w:t>NNEX 7</w:t>
      </w:r>
    </w:p>
    <w:tbl>
      <w:tblPr>
        <w:tblW w:w="9629" w:type="dxa"/>
        <w:tblInd w:w="5" w:type="dxa"/>
        <w:tblLayout w:type="fixed"/>
        <w:tblCellMar>
          <w:left w:w="0" w:type="dxa"/>
          <w:right w:w="0" w:type="dxa"/>
        </w:tblCellMar>
        <w:tblLook w:val="0000" w:firstRow="0" w:lastRow="0" w:firstColumn="0" w:lastColumn="0" w:noHBand="0" w:noVBand="0"/>
      </w:tblPr>
      <w:tblGrid>
        <w:gridCol w:w="9629"/>
      </w:tblGrid>
      <w:tr w:rsidR="000574B8" w:rsidRPr="00873B36" w:rsidTr="000574B8">
        <w:trPr>
          <w:trHeight w:val="13427"/>
        </w:trPr>
        <w:tc>
          <w:tcPr>
            <w:tcW w:w="9629" w:type="dxa"/>
            <w:tcBorders>
              <w:top w:val="single" w:sz="4" w:space="0" w:color="000000"/>
              <w:left w:val="single" w:sz="4" w:space="0" w:color="000000"/>
              <w:bottom w:val="single" w:sz="4" w:space="0" w:color="000000"/>
              <w:right w:val="single" w:sz="4" w:space="0" w:color="000000"/>
            </w:tcBorders>
            <w:vAlign w:val="center"/>
          </w:tcPr>
          <w:p w:rsidR="000574B8" w:rsidRPr="00956E63" w:rsidRDefault="000574B8" w:rsidP="000574B8">
            <w:pPr>
              <w:pStyle w:val="a5"/>
              <w:widowControl w:val="0"/>
              <w:autoSpaceDE w:val="0"/>
              <w:snapToGrid w:val="0"/>
              <w:spacing w:line="300" w:lineRule="exact"/>
              <w:jc w:val="center"/>
              <w:rPr>
                <w:b/>
                <w:bCs/>
                <w:szCs w:val="20"/>
                <w:u w:val="single" w:color="000000"/>
              </w:rPr>
            </w:pPr>
            <w:r w:rsidRPr="00956E63">
              <w:rPr>
                <w:rFonts w:hint="eastAsia"/>
                <w:b/>
                <w:bCs/>
                <w:szCs w:val="20"/>
                <w:u w:val="single"/>
              </w:rPr>
              <w:t>국</w:t>
            </w:r>
            <w:r>
              <w:rPr>
                <w:rFonts w:hint="eastAsia"/>
                <w:b/>
                <w:bCs/>
                <w:szCs w:val="20"/>
                <w:u w:val="single"/>
              </w:rPr>
              <w:t xml:space="preserve"> </w:t>
            </w:r>
            <w:r w:rsidRPr="00956E63">
              <w:rPr>
                <w:rFonts w:hint="eastAsia"/>
                <w:b/>
                <w:bCs/>
                <w:szCs w:val="20"/>
                <w:u w:val="single"/>
              </w:rPr>
              <w:t>외</w:t>
            </w:r>
            <w:r>
              <w:rPr>
                <w:rFonts w:hint="eastAsia"/>
                <w:b/>
                <w:bCs/>
                <w:szCs w:val="20"/>
                <w:u w:val="single"/>
              </w:rPr>
              <w:t xml:space="preserve"> </w:t>
            </w:r>
            <w:r w:rsidRPr="00956E63">
              <w:rPr>
                <w:rFonts w:hint="eastAsia"/>
                <w:b/>
                <w:bCs/>
                <w:szCs w:val="20"/>
                <w:u w:val="single"/>
              </w:rPr>
              <w:t>조</w:t>
            </w:r>
            <w:r>
              <w:rPr>
                <w:rFonts w:hint="eastAsia"/>
                <w:b/>
                <w:bCs/>
                <w:szCs w:val="20"/>
                <w:u w:val="single"/>
              </w:rPr>
              <w:t xml:space="preserve"> </w:t>
            </w:r>
            <w:proofErr w:type="gramStart"/>
            <w:r w:rsidRPr="00956E63">
              <w:rPr>
                <w:rFonts w:hint="eastAsia"/>
                <w:b/>
                <w:bCs/>
                <w:szCs w:val="20"/>
                <w:u w:val="single"/>
              </w:rPr>
              <w:t>달</w:t>
            </w:r>
            <w:r>
              <w:rPr>
                <w:rFonts w:hint="eastAsia"/>
                <w:b/>
                <w:bCs/>
                <w:szCs w:val="20"/>
                <w:u w:val="single"/>
              </w:rPr>
              <w:t xml:space="preserve"> </w:t>
            </w:r>
            <w:r w:rsidRPr="00956E63">
              <w:rPr>
                <w:rFonts w:hint="eastAsia"/>
                <w:b/>
                <w:bCs/>
                <w:szCs w:val="20"/>
                <w:u w:val="single"/>
              </w:rPr>
              <w:t xml:space="preserve"> </w:t>
            </w:r>
            <w:r w:rsidRPr="00956E63">
              <w:rPr>
                <w:rFonts w:hint="eastAsia"/>
                <w:b/>
                <w:bCs/>
                <w:szCs w:val="20"/>
                <w:u w:val="single"/>
              </w:rPr>
              <w:t>입</w:t>
            </w:r>
            <w:proofErr w:type="gramEnd"/>
            <w:r>
              <w:rPr>
                <w:rFonts w:hint="eastAsia"/>
                <w:b/>
                <w:bCs/>
                <w:szCs w:val="20"/>
                <w:u w:val="single"/>
              </w:rPr>
              <w:t xml:space="preserve"> </w:t>
            </w:r>
            <w:r w:rsidRPr="00956E63">
              <w:rPr>
                <w:rFonts w:hint="eastAsia"/>
                <w:b/>
                <w:bCs/>
                <w:szCs w:val="20"/>
                <w:u w:val="single"/>
              </w:rPr>
              <w:t>찰</w:t>
            </w:r>
            <w:r w:rsidRPr="00956E63">
              <w:rPr>
                <w:b/>
                <w:bCs/>
                <w:szCs w:val="20"/>
                <w:u w:val="single"/>
              </w:rPr>
              <w:t xml:space="preserve"> </w:t>
            </w:r>
            <w:r>
              <w:rPr>
                <w:b/>
                <w:bCs/>
                <w:szCs w:val="20"/>
                <w:u w:val="single"/>
              </w:rPr>
              <w:t xml:space="preserve"> </w:t>
            </w:r>
            <w:r w:rsidRPr="00956E63">
              <w:rPr>
                <w:rFonts w:hint="eastAsia"/>
                <w:b/>
                <w:bCs/>
                <w:szCs w:val="20"/>
                <w:u w:val="single"/>
              </w:rPr>
              <w:t>참</w:t>
            </w:r>
            <w:r>
              <w:rPr>
                <w:rFonts w:hint="eastAsia"/>
                <w:b/>
                <w:bCs/>
                <w:szCs w:val="20"/>
                <w:u w:val="single"/>
              </w:rPr>
              <w:t xml:space="preserve"> </w:t>
            </w:r>
            <w:r w:rsidRPr="00956E63">
              <w:rPr>
                <w:rFonts w:hint="eastAsia"/>
                <w:b/>
                <w:bCs/>
                <w:szCs w:val="20"/>
                <w:u w:val="single"/>
              </w:rPr>
              <w:t>가</w:t>
            </w:r>
            <w:r>
              <w:rPr>
                <w:rFonts w:hint="eastAsia"/>
                <w:b/>
                <w:bCs/>
                <w:szCs w:val="20"/>
                <w:u w:val="single"/>
              </w:rPr>
              <w:t xml:space="preserve"> </w:t>
            </w:r>
            <w:r w:rsidRPr="00956E63">
              <w:rPr>
                <w:rFonts w:hint="eastAsia"/>
                <w:b/>
                <w:bCs/>
                <w:szCs w:val="20"/>
                <w:u w:val="single"/>
              </w:rPr>
              <w:t>신</w:t>
            </w:r>
            <w:r>
              <w:rPr>
                <w:rFonts w:hint="eastAsia"/>
                <w:b/>
                <w:bCs/>
                <w:szCs w:val="20"/>
                <w:u w:val="single"/>
              </w:rPr>
              <w:t xml:space="preserve"> </w:t>
            </w:r>
            <w:r w:rsidRPr="00956E63">
              <w:rPr>
                <w:rFonts w:hint="eastAsia"/>
                <w:b/>
                <w:bCs/>
                <w:szCs w:val="20"/>
                <w:u w:val="single"/>
              </w:rPr>
              <w:t>청</w:t>
            </w:r>
            <w:r>
              <w:rPr>
                <w:rFonts w:hint="eastAsia"/>
                <w:b/>
                <w:bCs/>
                <w:szCs w:val="20"/>
                <w:u w:val="single"/>
              </w:rPr>
              <w:t xml:space="preserve"> </w:t>
            </w:r>
            <w:r w:rsidRPr="00956E63">
              <w:rPr>
                <w:rFonts w:hint="eastAsia"/>
                <w:b/>
                <w:bCs/>
                <w:szCs w:val="20"/>
                <w:u w:val="single"/>
              </w:rPr>
              <w:t>서</w:t>
            </w:r>
          </w:p>
          <w:p w:rsidR="000574B8" w:rsidRPr="00956E63" w:rsidRDefault="000574B8" w:rsidP="000574B8">
            <w:pPr>
              <w:widowControl/>
              <w:wordWrap/>
              <w:autoSpaceDE/>
              <w:autoSpaceDN/>
              <w:spacing w:after="0" w:line="300" w:lineRule="exact"/>
              <w:ind w:firstLineChars="100" w:firstLine="200"/>
              <w:rPr>
                <w:rFonts w:ascii="굴림" w:eastAsia="굴림" w:hAnsi="굴림"/>
                <w:b/>
                <w:bCs/>
                <w:color w:val="000000"/>
                <w:kern w:val="0"/>
                <w:sz w:val="22"/>
              </w:rPr>
            </w:pPr>
            <w:r w:rsidRPr="00873B36">
              <w:rPr>
                <w:rFonts w:ascii="Segoe UI Symbol" w:eastAsia="굴림" w:hAnsi="Segoe UI Symbol" w:cs="Segoe UI Symbol"/>
                <w:color w:val="000000"/>
                <w:kern w:val="0"/>
                <w:szCs w:val="20"/>
              </w:rPr>
              <w:t>☐</w:t>
            </w:r>
            <w:r w:rsidRPr="00873B36">
              <w:rPr>
                <w:rFonts w:ascii="굴림" w:eastAsia="굴림" w:hAnsi="굴림"/>
                <w:b/>
                <w:bCs/>
                <w:color w:val="000000"/>
                <w:kern w:val="0"/>
                <w:szCs w:val="20"/>
              </w:rPr>
              <w:t xml:space="preserve"> </w:t>
            </w:r>
            <w:r w:rsidRPr="00956E63">
              <w:rPr>
                <w:rFonts w:ascii="굴림" w:eastAsia="굴림" w:hAnsi="굴림" w:hint="eastAsia"/>
                <w:b/>
                <w:bCs/>
                <w:color w:val="000000"/>
                <w:kern w:val="0"/>
                <w:sz w:val="22"/>
              </w:rPr>
              <w:t>입찰개요</w:t>
            </w:r>
            <w:r w:rsidRPr="00956E63">
              <w:rPr>
                <w:rFonts w:ascii="굴림" w:eastAsia="굴림" w:hAnsi="굴림"/>
                <w:b/>
                <w:bCs/>
                <w:color w:val="000000"/>
                <w:kern w:val="0"/>
                <w:sz w:val="22"/>
              </w:rPr>
              <w:t xml:space="preserve"> </w:t>
            </w:r>
          </w:p>
          <w:tbl>
            <w:tblPr>
              <w:tblW w:w="0" w:type="auto"/>
              <w:tblInd w:w="170" w:type="dxa"/>
              <w:tblLayout w:type="fixed"/>
              <w:tblCellMar>
                <w:top w:w="15" w:type="dxa"/>
                <w:left w:w="15" w:type="dxa"/>
                <w:bottom w:w="15" w:type="dxa"/>
                <w:right w:w="15" w:type="dxa"/>
              </w:tblCellMar>
              <w:tblLook w:val="04A0" w:firstRow="1" w:lastRow="0" w:firstColumn="1" w:lastColumn="0" w:noHBand="0" w:noVBand="1"/>
            </w:tblPr>
            <w:tblGrid>
              <w:gridCol w:w="1413"/>
              <w:gridCol w:w="850"/>
              <w:gridCol w:w="993"/>
              <w:gridCol w:w="1139"/>
              <w:gridCol w:w="952"/>
              <w:gridCol w:w="1516"/>
              <w:gridCol w:w="1422"/>
              <w:gridCol w:w="1035"/>
            </w:tblGrid>
            <w:tr w:rsidR="000574B8" w:rsidRPr="00956E63" w:rsidTr="000574B8">
              <w:trPr>
                <w:trHeight w:val="220"/>
              </w:trPr>
              <w:tc>
                <w:tcPr>
                  <w:tcW w:w="141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0574B8" w:rsidRPr="00956E63" w:rsidRDefault="000574B8" w:rsidP="000574B8">
                  <w:pPr>
                    <w:wordWrap/>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hint="eastAsia"/>
                      <w:color w:val="000000"/>
                      <w:kern w:val="0"/>
                      <w:sz w:val="22"/>
                    </w:rPr>
                    <w:t>공고번호</w:t>
                  </w:r>
                </w:p>
              </w:tc>
              <w:tc>
                <w:tcPr>
                  <w:tcW w:w="1843" w:type="dxa"/>
                  <w:gridSpan w:val="2"/>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0574B8" w:rsidRPr="00956E63" w:rsidRDefault="000574B8" w:rsidP="000574B8">
                  <w:pPr>
                    <w:wordWrap/>
                    <w:snapToGrid w:val="0"/>
                    <w:spacing w:after="0" w:line="300" w:lineRule="exact"/>
                    <w:textAlignment w:val="baseline"/>
                    <w:rPr>
                      <w:rFonts w:ascii="굴림" w:eastAsia="굴림" w:hAnsi="굴림" w:cs="굴림"/>
                      <w:color w:val="000000"/>
                      <w:kern w:val="0"/>
                      <w:sz w:val="22"/>
                    </w:rPr>
                  </w:pPr>
                </w:p>
              </w:tc>
              <w:tc>
                <w:tcPr>
                  <w:tcW w:w="113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0574B8" w:rsidRPr="00956E63" w:rsidRDefault="000574B8" w:rsidP="000574B8">
                  <w:pPr>
                    <w:wordWrap/>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hint="eastAsia"/>
                      <w:color w:val="000000"/>
                      <w:kern w:val="0"/>
                      <w:sz w:val="22"/>
                    </w:rPr>
                    <w:t>입찰일자</w:t>
                  </w:r>
                </w:p>
              </w:tc>
              <w:tc>
                <w:tcPr>
                  <w:tcW w:w="2468" w:type="dxa"/>
                  <w:gridSpan w:val="2"/>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0574B8" w:rsidRPr="00956E63" w:rsidRDefault="000574B8" w:rsidP="000574B8">
                  <w:pPr>
                    <w:wordWrap/>
                    <w:snapToGrid w:val="0"/>
                    <w:spacing w:after="0" w:line="300" w:lineRule="exact"/>
                    <w:textAlignment w:val="baseline"/>
                    <w:rPr>
                      <w:rFonts w:ascii="굴림" w:eastAsia="굴림" w:hAnsi="굴림" w:cs="굴림"/>
                      <w:color w:val="000000"/>
                      <w:kern w:val="0"/>
                      <w:sz w:val="22"/>
                    </w:rPr>
                  </w:pPr>
                </w:p>
              </w:tc>
              <w:tc>
                <w:tcPr>
                  <w:tcW w:w="142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0574B8" w:rsidRPr="00956E63" w:rsidRDefault="000574B8" w:rsidP="000574B8">
                  <w:pPr>
                    <w:wordWrap/>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color w:val="000000"/>
                      <w:kern w:val="0"/>
                      <w:sz w:val="22"/>
                    </w:rPr>
                    <w:t>P.R. No.</w:t>
                  </w:r>
                </w:p>
              </w:tc>
              <w:tc>
                <w:tcPr>
                  <w:tcW w:w="1035"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0574B8" w:rsidRPr="00956E63" w:rsidRDefault="000574B8" w:rsidP="000574B8">
                  <w:pPr>
                    <w:widowControl/>
                    <w:wordWrap/>
                    <w:autoSpaceDE/>
                    <w:autoSpaceDN/>
                    <w:spacing w:after="0" w:line="300" w:lineRule="exact"/>
                    <w:jc w:val="left"/>
                    <w:rPr>
                      <w:rFonts w:ascii="굴림" w:eastAsia="굴림" w:hAnsi="굴림" w:cs="굴림"/>
                      <w:color w:val="000000"/>
                      <w:kern w:val="0"/>
                      <w:sz w:val="22"/>
                    </w:rPr>
                  </w:pPr>
                </w:p>
              </w:tc>
            </w:tr>
            <w:tr w:rsidR="000574B8" w:rsidRPr="00956E63" w:rsidTr="000574B8">
              <w:trPr>
                <w:trHeight w:val="284"/>
              </w:trPr>
              <w:tc>
                <w:tcPr>
                  <w:tcW w:w="141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0574B8" w:rsidRPr="00956E63" w:rsidRDefault="000574B8" w:rsidP="000574B8">
                  <w:pPr>
                    <w:wordWrap/>
                    <w:snapToGrid w:val="0"/>
                    <w:spacing w:after="0" w:line="300" w:lineRule="exact"/>
                    <w:jc w:val="center"/>
                    <w:textAlignment w:val="baseline"/>
                    <w:rPr>
                      <w:rFonts w:ascii="굴림" w:eastAsia="굴림" w:hAnsi="굴림" w:cs="굴림"/>
                      <w:color w:val="000000"/>
                      <w:kern w:val="0"/>
                      <w:sz w:val="22"/>
                    </w:rPr>
                  </w:pPr>
                  <w:proofErr w:type="spellStart"/>
                  <w:r w:rsidRPr="00956E63">
                    <w:rPr>
                      <w:rFonts w:ascii="굴림" w:eastAsia="굴림" w:hAnsi="굴림" w:cs="굴림" w:hint="eastAsia"/>
                      <w:color w:val="000000"/>
                      <w:kern w:val="0"/>
                      <w:sz w:val="22"/>
                    </w:rPr>
                    <w:t>입찰건명</w:t>
                  </w:r>
                  <w:proofErr w:type="spellEnd"/>
                </w:p>
              </w:tc>
              <w:tc>
                <w:tcPr>
                  <w:tcW w:w="3934" w:type="dxa"/>
                  <w:gridSpan w:val="4"/>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0574B8" w:rsidRPr="00956E63" w:rsidRDefault="000574B8" w:rsidP="000574B8">
                  <w:pPr>
                    <w:wordWrap/>
                    <w:snapToGrid w:val="0"/>
                    <w:spacing w:after="0" w:line="300" w:lineRule="exact"/>
                    <w:textAlignment w:val="baseline"/>
                    <w:rPr>
                      <w:rFonts w:ascii="굴림" w:eastAsia="굴림" w:hAnsi="굴림" w:cs="굴림"/>
                      <w:color w:val="000000"/>
                      <w:kern w:val="0"/>
                      <w:sz w:val="22"/>
                    </w:rPr>
                  </w:pPr>
                </w:p>
              </w:tc>
              <w:tc>
                <w:tcPr>
                  <w:tcW w:w="151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0574B8" w:rsidRPr="00956E63" w:rsidRDefault="000574B8" w:rsidP="000574B8">
                  <w:pPr>
                    <w:wordWrap/>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hint="eastAsia"/>
                      <w:color w:val="000000"/>
                      <w:kern w:val="0"/>
                      <w:sz w:val="22"/>
                    </w:rPr>
                    <w:t>입찰금액</w:t>
                  </w:r>
                </w:p>
              </w:tc>
              <w:tc>
                <w:tcPr>
                  <w:tcW w:w="2457" w:type="dxa"/>
                  <w:gridSpan w:val="2"/>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0574B8" w:rsidRPr="00956E63" w:rsidRDefault="000574B8" w:rsidP="000574B8">
                  <w:pPr>
                    <w:widowControl/>
                    <w:wordWrap/>
                    <w:autoSpaceDE/>
                    <w:autoSpaceDN/>
                    <w:spacing w:after="0" w:line="300" w:lineRule="exact"/>
                    <w:jc w:val="left"/>
                    <w:rPr>
                      <w:rFonts w:ascii="굴림" w:eastAsia="굴림" w:hAnsi="굴림" w:cs="굴림"/>
                      <w:color w:val="000000"/>
                      <w:kern w:val="0"/>
                      <w:sz w:val="22"/>
                    </w:rPr>
                  </w:pPr>
                </w:p>
              </w:tc>
            </w:tr>
            <w:tr w:rsidR="000574B8" w:rsidRPr="00956E63" w:rsidTr="000574B8">
              <w:trPr>
                <w:trHeight w:val="220"/>
              </w:trPr>
              <w:tc>
                <w:tcPr>
                  <w:tcW w:w="141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0574B8" w:rsidRPr="00956E63" w:rsidRDefault="000574B8" w:rsidP="000574B8">
                  <w:pPr>
                    <w:wordWrap/>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hint="eastAsia"/>
                      <w:color w:val="000000"/>
                      <w:kern w:val="0"/>
                      <w:sz w:val="22"/>
                    </w:rPr>
                    <w:t>보증금액</w:t>
                  </w:r>
                </w:p>
              </w:tc>
              <w:tc>
                <w:tcPr>
                  <w:tcW w:w="8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0574B8" w:rsidRPr="00956E63" w:rsidRDefault="000574B8" w:rsidP="000574B8">
                  <w:pPr>
                    <w:wordWrap/>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color w:val="000000"/>
                      <w:kern w:val="0"/>
                      <w:sz w:val="22"/>
                    </w:rPr>
                    <w:t>1</w:t>
                  </w:r>
                  <w:r w:rsidRPr="00956E63">
                    <w:rPr>
                      <w:rFonts w:ascii="굴림" w:eastAsia="굴림" w:hAnsi="굴림" w:cs="굴림" w:hint="eastAsia"/>
                      <w:color w:val="000000"/>
                      <w:kern w:val="0"/>
                      <w:sz w:val="22"/>
                    </w:rPr>
                    <w:t>차</w:t>
                  </w:r>
                </w:p>
              </w:tc>
              <w:tc>
                <w:tcPr>
                  <w:tcW w:w="99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0574B8" w:rsidRPr="00956E63" w:rsidRDefault="000574B8" w:rsidP="000574B8">
                  <w:pPr>
                    <w:wordWrap/>
                    <w:snapToGrid w:val="0"/>
                    <w:spacing w:after="0" w:line="300" w:lineRule="exact"/>
                    <w:jc w:val="center"/>
                    <w:textAlignment w:val="baseline"/>
                    <w:rPr>
                      <w:rFonts w:ascii="굴림" w:eastAsia="굴림" w:hAnsi="굴림" w:cs="굴림"/>
                      <w:color w:val="000000"/>
                      <w:kern w:val="0"/>
                      <w:sz w:val="22"/>
                    </w:rPr>
                  </w:pPr>
                </w:p>
              </w:tc>
              <w:tc>
                <w:tcPr>
                  <w:tcW w:w="113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0574B8" w:rsidRPr="00956E63" w:rsidRDefault="000574B8" w:rsidP="000574B8">
                  <w:pPr>
                    <w:wordWrap/>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color w:val="000000"/>
                      <w:kern w:val="0"/>
                      <w:sz w:val="22"/>
                    </w:rPr>
                    <w:t>2</w:t>
                  </w:r>
                  <w:r w:rsidRPr="00956E63">
                    <w:rPr>
                      <w:rFonts w:ascii="굴림" w:eastAsia="굴림" w:hAnsi="굴림" w:cs="굴림" w:hint="eastAsia"/>
                      <w:color w:val="000000"/>
                      <w:kern w:val="0"/>
                      <w:sz w:val="22"/>
                    </w:rPr>
                    <w:t>차</w:t>
                  </w:r>
                </w:p>
              </w:tc>
              <w:tc>
                <w:tcPr>
                  <w:tcW w:w="95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0574B8" w:rsidRPr="00956E63" w:rsidRDefault="000574B8" w:rsidP="000574B8">
                  <w:pPr>
                    <w:widowControl/>
                    <w:wordWrap/>
                    <w:autoSpaceDE/>
                    <w:autoSpaceDN/>
                    <w:spacing w:after="0" w:line="300" w:lineRule="exact"/>
                    <w:jc w:val="left"/>
                    <w:rPr>
                      <w:rFonts w:ascii="굴림" w:eastAsia="굴림" w:hAnsi="굴림" w:cs="굴림"/>
                      <w:color w:val="000000"/>
                      <w:kern w:val="0"/>
                      <w:sz w:val="22"/>
                    </w:rPr>
                  </w:pPr>
                </w:p>
              </w:tc>
              <w:tc>
                <w:tcPr>
                  <w:tcW w:w="151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0574B8" w:rsidRPr="00956E63" w:rsidRDefault="000574B8" w:rsidP="000574B8">
                  <w:pPr>
                    <w:wordWrap/>
                    <w:snapToGrid w:val="0"/>
                    <w:spacing w:after="0" w:line="300" w:lineRule="exact"/>
                    <w:jc w:val="center"/>
                    <w:textAlignment w:val="baseline"/>
                    <w:rPr>
                      <w:rFonts w:ascii="굴림" w:eastAsia="굴림" w:hAnsi="굴림" w:cs="굴림"/>
                      <w:color w:val="000000"/>
                      <w:kern w:val="0"/>
                      <w:sz w:val="22"/>
                    </w:rPr>
                  </w:pPr>
                  <w:proofErr w:type="spellStart"/>
                  <w:r w:rsidRPr="00956E63">
                    <w:rPr>
                      <w:rFonts w:ascii="굴림" w:eastAsia="굴림" w:hAnsi="굴림" w:cs="굴림" w:hint="eastAsia"/>
                      <w:color w:val="000000"/>
                      <w:kern w:val="0"/>
                      <w:sz w:val="22"/>
                    </w:rPr>
                    <w:t>입찰품목수</w:t>
                  </w:r>
                  <w:proofErr w:type="spellEnd"/>
                </w:p>
              </w:tc>
              <w:tc>
                <w:tcPr>
                  <w:tcW w:w="2457" w:type="dxa"/>
                  <w:gridSpan w:val="2"/>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0574B8" w:rsidRPr="00956E63" w:rsidRDefault="000574B8" w:rsidP="000574B8">
                  <w:pPr>
                    <w:widowControl/>
                    <w:wordWrap/>
                    <w:autoSpaceDE/>
                    <w:autoSpaceDN/>
                    <w:spacing w:after="0" w:line="300" w:lineRule="exact"/>
                    <w:jc w:val="left"/>
                    <w:rPr>
                      <w:rFonts w:ascii="굴림" w:eastAsia="굴림" w:hAnsi="굴림" w:cs="굴림"/>
                      <w:color w:val="000000"/>
                      <w:kern w:val="0"/>
                      <w:sz w:val="22"/>
                    </w:rPr>
                  </w:pPr>
                </w:p>
              </w:tc>
            </w:tr>
            <w:tr w:rsidR="000574B8" w:rsidRPr="00956E63" w:rsidTr="000574B8">
              <w:trPr>
                <w:trHeight w:val="440"/>
              </w:trPr>
              <w:tc>
                <w:tcPr>
                  <w:tcW w:w="141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0574B8" w:rsidRPr="00956E63" w:rsidRDefault="000574B8" w:rsidP="000574B8">
                  <w:pPr>
                    <w:wordWrap/>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hint="eastAsia"/>
                      <w:color w:val="000000"/>
                      <w:kern w:val="0"/>
                      <w:sz w:val="22"/>
                    </w:rPr>
                    <w:t>입찰보증금</w:t>
                  </w:r>
                </w:p>
                <w:p w:rsidR="000574B8" w:rsidRPr="00956E63" w:rsidRDefault="000574B8" w:rsidP="000574B8">
                  <w:pPr>
                    <w:wordWrap/>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hint="eastAsia"/>
                      <w:color w:val="000000"/>
                      <w:kern w:val="0"/>
                      <w:sz w:val="22"/>
                    </w:rPr>
                    <w:t>납부형태</w:t>
                  </w:r>
                </w:p>
              </w:tc>
              <w:tc>
                <w:tcPr>
                  <w:tcW w:w="3934" w:type="dxa"/>
                  <w:gridSpan w:val="4"/>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0574B8" w:rsidRPr="00BD2696" w:rsidRDefault="000574B8" w:rsidP="000574B8">
                  <w:pPr>
                    <w:wordWrap/>
                    <w:snapToGrid w:val="0"/>
                    <w:spacing w:after="0" w:line="300" w:lineRule="exact"/>
                    <w:jc w:val="left"/>
                    <w:textAlignment w:val="baseline"/>
                    <w:rPr>
                      <w:rFonts w:ascii="굴림" w:eastAsia="굴림" w:hAnsi="굴림" w:cs="굴림"/>
                      <w:color w:val="000000" w:themeColor="text1"/>
                      <w:kern w:val="0"/>
                      <w:sz w:val="22"/>
                    </w:rPr>
                  </w:pPr>
                  <w:r w:rsidRPr="00956E63">
                    <w:rPr>
                      <w:rFonts w:ascii="Segoe UI Symbol" w:eastAsia="굴림" w:hAnsi="Segoe UI Symbol" w:cs="Segoe UI Symbol"/>
                      <w:color w:val="000000"/>
                      <w:kern w:val="0"/>
                      <w:sz w:val="22"/>
                    </w:rPr>
                    <w:t>☐</w:t>
                  </w:r>
                  <w:r w:rsidRPr="00956E63">
                    <w:rPr>
                      <w:rFonts w:ascii="굴림" w:eastAsia="굴림" w:hAnsi="굴림" w:cs="굴림" w:hint="eastAsia"/>
                      <w:color w:val="000000"/>
                      <w:kern w:val="0"/>
                      <w:sz w:val="22"/>
                    </w:rPr>
                    <w:t>신</w:t>
                  </w:r>
                  <w:r w:rsidRPr="00956E63">
                    <w:rPr>
                      <w:rFonts w:ascii="굴림" w:eastAsia="굴림" w:hAnsi="굴림" w:cs="굴림"/>
                      <w:color w:val="000000"/>
                      <w:kern w:val="0"/>
                      <w:sz w:val="22"/>
                    </w:rPr>
                    <w:t xml:space="preserve"> </w:t>
                  </w:r>
                  <w:r w:rsidRPr="00956E63">
                    <w:rPr>
                      <w:rFonts w:ascii="굴림" w:eastAsia="굴림" w:hAnsi="굴림" w:cs="굴림" w:hint="eastAsia"/>
                      <w:color w:val="000000"/>
                      <w:kern w:val="0"/>
                      <w:sz w:val="22"/>
                    </w:rPr>
                    <w:t>용</w:t>
                  </w:r>
                  <w:r w:rsidRPr="00956E63">
                    <w:rPr>
                      <w:rFonts w:ascii="굴림" w:eastAsia="굴림" w:hAnsi="굴림" w:cs="굴림"/>
                      <w:color w:val="000000"/>
                      <w:kern w:val="0"/>
                      <w:sz w:val="22"/>
                    </w:rPr>
                    <w:t xml:space="preserve"> </w:t>
                  </w:r>
                  <w:r w:rsidRPr="00956E63">
                    <w:rPr>
                      <w:rFonts w:ascii="굴림" w:eastAsia="굴림" w:hAnsi="굴림" w:cs="굴림" w:hint="eastAsia"/>
                      <w:color w:val="000000"/>
                      <w:kern w:val="0"/>
                      <w:sz w:val="22"/>
                    </w:rPr>
                    <w:t>장</w:t>
                  </w:r>
                  <w:r w:rsidRPr="00956E63">
                    <w:rPr>
                      <w:rFonts w:ascii="굴림" w:eastAsia="굴림" w:hAnsi="굴림" w:cs="굴림"/>
                      <w:color w:val="000000"/>
                      <w:kern w:val="0"/>
                      <w:sz w:val="22"/>
                    </w:rPr>
                    <w:t xml:space="preserve">   </w:t>
                  </w:r>
                  <w:r w:rsidRPr="00956E63">
                    <w:rPr>
                      <w:rFonts w:ascii="Segoe UI Symbol" w:eastAsia="굴림" w:hAnsi="Segoe UI Symbol" w:cs="Segoe UI Symbol"/>
                      <w:color w:val="000000"/>
                      <w:kern w:val="0"/>
                      <w:sz w:val="22"/>
                    </w:rPr>
                    <w:t>☐</w:t>
                  </w:r>
                  <w:r w:rsidRPr="00BD2696">
                    <w:rPr>
                      <w:rFonts w:ascii="굴림" w:eastAsia="굴림" w:hAnsi="굴림" w:cs="굴림" w:hint="eastAsia"/>
                      <w:color w:val="000000" w:themeColor="text1"/>
                      <w:kern w:val="0"/>
                      <w:sz w:val="22"/>
                    </w:rPr>
                    <w:t>보증증권</w:t>
                  </w:r>
                  <w:r w:rsidRPr="00BD2696">
                    <w:rPr>
                      <w:rFonts w:ascii="굴림" w:eastAsia="굴림" w:hAnsi="굴림" w:cs="굴림"/>
                      <w:color w:val="000000" w:themeColor="text1"/>
                      <w:kern w:val="0"/>
                      <w:sz w:val="22"/>
                    </w:rPr>
                    <w:t xml:space="preserve">   </w:t>
                  </w:r>
                  <w:r w:rsidRPr="00BD2696">
                    <w:rPr>
                      <w:rFonts w:ascii="Segoe UI Symbol" w:eastAsia="굴림" w:hAnsi="Segoe UI Symbol" w:cs="Segoe UI Symbol"/>
                      <w:color w:val="000000" w:themeColor="text1"/>
                      <w:kern w:val="0"/>
                      <w:sz w:val="22"/>
                    </w:rPr>
                    <w:t>☐</w:t>
                  </w:r>
                  <w:r w:rsidRPr="00BD2696">
                    <w:rPr>
                      <w:rFonts w:ascii="굴림" w:eastAsia="굴림" w:hAnsi="굴림" w:cs="굴림" w:hint="eastAsia"/>
                      <w:color w:val="000000" w:themeColor="text1"/>
                      <w:kern w:val="0"/>
                      <w:sz w:val="22"/>
                    </w:rPr>
                    <w:t>현</w:t>
                  </w:r>
                  <w:r w:rsidRPr="00BD2696">
                    <w:rPr>
                      <w:rFonts w:ascii="굴림" w:eastAsia="굴림" w:hAnsi="굴림" w:cs="굴림"/>
                      <w:color w:val="000000" w:themeColor="text1"/>
                      <w:kern w:val="0"/>
                      <w:sz w:val="22"/>
                    </w:rPr>
                    <w:t xml:space="preserve"> </w:t>
                  </w:r>
                  <w:r w:rsidRPr="00BD2696">
                    <w:rPr>
                      <w:rFonts w:ascii="굴림" w:eastAsia="굴림" w:hAnsi="굴림" w:cs="굴림" w:hint="eastAsia"/>
                      <w:color w:val="000000" w:themeColor="text1"/>
                      <w:kern w:val="0"/>
                      <w:sz w:val="22"/>
                    </w:rPr>
                    <w:t>금</w:t>
                  </w:r>
                </w:p>
                <w:p w:rsidR="000574B8" w:rsidRPr="00956E63" w:rsidRDefault="000574B8" w:rsidP="000574B8">
                  <w:pPr>
                    <w:wordWrap/>
                    <w:snapToGrid w:val="0"/>
                    <w:spacing w:after="0" w:line="300" w:lineRule="exact"/>
                    <w:jc w:val="left"/>
                    <w:textAlignment w:val="baseline"/>
                    <w:rPr>
                      <w:rFonts w:ascii="굴림" w:eastAsia="굴림" w:hAnsi="굴림" w:cs="굴림"/>
                      <w:color w:val="000000"/>
                      <w:kern w:val="0"/>
                      <w:sz w:val="22"/>
                    </w:rPr>
                  </w:pPr>
                  <w:r w:rsidRPr="00BD2696">
                    <w:rPr>
                      <w:rFonts w:ascii="Segoe UI Symbol" w:eastAsia="굴림" w:hAnsi="Segoe UI Symbol" w:cs="Segoe UI Symbol"/>
                      <w:color w:val="000000" w:themeColor="text1"/>
                      <w:kern w:val="0"/>
                      <w:sz w:val="22"/>
                    </w:rPr>
                    <w:t>☐</w:t>
                  </w:r>
                  <w:r w:rsidRPr="00BD2696">
                    <w:rPr>
                      <w:rFonts w:ascii="굴림" w:eastAsia="굴림" w:hAnsi="굴림" w:cs="굴림" w:hint="eastAsia"/>
                      <w:color w:val="000000" w:themeColor="text1"/>
                      <w:kern w:val="0"/>
                      <w:sz w:val="22"/>
                    </w:rPr>
                    <w:t>은행보증서</w:t>
                  </w:r>
                  <w:r w:rsidRPr="00BD2696">
                    <w:rPr>
                      <w:rFonts w:ascii="굴림" w:eastAsia="굴림" w:hAnsi="굴림" w:cs="굴림"/>
                      <w:color w:val="000000" w:themeColor="text1"/>
                      <w:kern w:val="0"/>
                      <w:sz w:val="22"/>
                    </w:rPr>
                    <w:t xml:space="preserve"> </w:t>
                  </w:r>
                  <w:r w:rsidRPr="00BD2696">
                    <w:rPr>
                      <w:rFonts w:ascii="Segoe UI Symbol" w:eastAsia="굴림" w:hAnsi="Segoe UI Symbol" w:cs="Segoe UI Symbol"/>
                      <w:color w:val="000000" w:themeColor="text1"/>
                      <w:kern w:val="0"/>
                      <w:sz w:val="22"/>
                    </w:rPr>
                    <w:t>☐</w:t>
                  </w:r>
                  <w:r w:rsidRPr="00BD2696">
                    <w:rPr>
                      <w:rFonts w:ascii="굴림" w:eastAsia="굴림" w:hAnsi="굴림" w:cs="굴림" w:hint="eastAsia"/>
                      <w:color w:val="000000" w:themeColor="text1"/>
                      <w:kern w:val="0"/>
                      <w:sz w:val="22"/>
                    </w:rPr>
                    <w:t>지급확약서</w:t>
                  </w:r>
                </w:p>
              </w:tc>
              <w:tc>
                <w:tcPr>
                  <w:tcW w:w="151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0574B8" w:rsidRPr="00956E63" w:rsidRDefault="000574B8" w:rsidP="000574B8">
                  <w:pPr>
                    <w:wordWrap/>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hint="eastAsia"/>
                      <w:color w:val="000000"/>
                      <w:kern w:val="0"/>
                      <w:sz w:val="22"/>
                    </w:rPr>
                    <w:t>유효기한</w:t>
                  </w:r>
                </w:p>
              </w:tc>
              <w:tc>
                <w:tcPr>
                  <w:tcW w:w="2457" w:type="dxa"/>
                  <w:gridSpan w:val="2"/>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0574B8" w:rsidRPr="00956E63" w:rsidRDefault="000574B8" w:rsidP="000574B8">
                  <w:pPr>
                    <w:wordWrap/>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color w:val="000000"/>
                      <w:kern w:val="0"/>
                      <w:sz w:val="22"/>
                    </w:rPr>
                    <w:t xml:space="preserve">20 </w:t>
                  </w:r>
                  <w:r w:rsidRPr="00956E63">
                    <w:rPr>
                      <w:rFonts w:ascii="굴림" w:eastAsia="굴림" w:hAnsi="굴림" w:cs="굴림" w:hint="eastAsia"/>
                      <w:color w:val="000000"/>
                      <w:kern w:val="0"/>
                      <w:sz w:val="22"/>
                    </w:rPr>
                    <w:t>년</w:t>
                  </w:r>
                  <w:r w:rsidRPr="00956E63">
                    <w:rPr>
                      <w:rFonts w:ascii="굴림" w:eastAsia="굴림" w:hAnsi="굴림" w:cs="굴림"/>
                      <w:color w:val="000000"/>
                      <w:kern w:val="0"/>
                      <w:sz w:val="22"/>
                    </w:rPr>
                    <w:t xml:space="preserve"> </w:t>
                  </w:r>
                  <w:r w:rsidRPr="00956E63">
                    <w:rPr>
                      <w:rFonts w:ascii="굴림" w:eastAsia="굴림" w:hAnsi="굴림" w:cs="굴림" w:hint="eastAsia"/>
                      <w:color w:val="000000"/>
                      <w:kern w:val="0"/>
                      <w:sz w:val="22"/>
                    </w:rPr>
                    <w:t>월</w:t>
                  </w:r>
                  <w:r w:rsidRPr="00956E63">
                    <w:rPr>
                      <w:rFonts w:ascii="굴림" w:eastAsia="굴림" w:hAnsi="굴림" w:cs="굴림"/>
                      <w:color w:val="000000"/>
                      <w:kern w:val="0"/>
                      <w:sz w:val="22"/>
                    </w:rPr>
                    <w:t xml:space="preserve"> </w:t>
                  </w:r>
                  <w:r w:rsidRPr="00956E63">
                    <w:rPr>
                      <w:rFonts w:ascii="굴림" w:eastAsia="굴림" w:hAnsi="굴림" w:cs="굴림" w:hint="eastAsia"/>
                      <w:color w:val="000000"/>
                      <w:kern w:val="0"/>
                      <w:sz w:val="22"/>
                    </w:rPr>
                    <w:t>일까지</w:t>
                  </w:r>
                </w:p>
              </w:tc>
            </w:tr>
          </w:tbl>
          <w:p w:rsidR="000574B8" w:rsidRPr="00956E63" w:rsidRDefault="000574B8" w:rsidP="000574B8">
            <w:pPr>
              <w:widowControl/>
              <w:wordWrap/>
              <w:autoSpaceDE/>
              <w:autoSpaceDN/>
              <w:spacing w:after="0" w:line="300" w:lineRule="exact"/>
              <w:ind w:leftChars="-50" w:left="-100" w:firstLineChars="100" w:firstLine="220"/>
              <w:rPr>
                <w:rFonts w:ascii="굴림" w:eastAsia="굴림" w:hAnsi="굴림" w:cs="MS Mincho"/>
                <w:color w:val="000000"/>
                <w:kern w:val="0"/>
                <w:sz w:val="22"/>
              </w:rPr>
            </w:pPr>
          </w:p>
          <w:p w:rsidR="000574B8" w:rsidRPr="00956E63" w:rsidRDefault="000574B8" w:rsidP="000574B8">
            <w:pPr>
              <w:widowControl/>
              <w:wordWrap/>
              <w:autoSpaceDE/>
              <w:autoSpaceDN/>
              <w:spacing w:after="0" w:line="300" w:lineRule="exact"/>
              <w:ind w:leftChars="-50" w:left="-100" w:firstLineChars="100" w:firstLine="220"/>
              <w:rPr>
                <w:rFonts w:ascii="굴림" w:eastAsia="굴림" w:hAnsi="굴림"/>
                <w:b/>
                <w:bCs/>
                <w:color w:val="000000"/>
                <w:kern w:val="0"/>
                <w:sz w:val="22"/>
              </w:rPr>
            </w:pPr>
            <w:r w:rsidRPr="00956E63">
              <w:rPr>
                <w:rFonts w:ascii="Segoe UI Symbol" w:eastAsia="굴림" w:hAnsi="Segoe UI Symbol" w:cs="Segoe UI Symbol"/>
                <w:color w:val="000000"/>
                <w:kern w:val="0"/>
                <w:sz w:val="22"/>
              </w:rPr>
              <w:t>☐</w:t>
            </w:r>
            <w:r w:rsidRPr="00956E63">
              <w:rPr>
                <w:rFonts w:ascii="굴림" w:eastAsia="굴림" w:hAnsi="굴림"/>
                <w:b/>
                <w:bCs/>
                <w:color w:val="000000"/>
                <w:kern w:val="0"/>
                <w:sz w:val="22"/>
              </w:rPr>
              <w:t xml:space="preserve"> </w:t>
            </w:r>
            <w:r w:rsidRPr="00956E63">
              <w:rPr>
                <w:rFonts w:ascii="굴림" w:eastAsia="굴림" w:hAnsi="굴림" w:hint="eastAsia"/>
                <w:b/>
                <w:bCs/>
                <w:color w:val="000000"/>
                <w:kern w:val="0"/>
                <w:sz w:val="22"/>
              </w:rPr>
              <w:t>입찰신청인</w:t>
            </w:r>
          </w:p>
          <w:tbl>
            <w:tblPr>
              <w:tblW w:w="0" w:type="auto"/>
              <w:tblInd w:w="170" w:type="dxa"/>
              <w:tblBorders>
                <w:top w:val="single" w:sz="2" w:space="0" w:color="000000"/>
                <w:left w:val="single" w:sz="2" w:space="0" w:color="000000"/>
                <w:bottom w:val="single" w:sz="2" w:space="0" w:color="000000"/>
                <w:right w:val="single" w:sz="2" w:space="0" w:color="000000"/>
              </w:tblBorders>
              <w:tblLayout w:type="fixed"/>
              <w:tblCellMar>
                <w:left w:w="0" w:type="dxa"/>
                <w:right w:w="0" w:type="dxa"/>
              </w:tblCellMar>
              <w:tblLook w:val="0000" w:firstRow="0" w:lastRow="0" w:firstColumn="0" w:lastColumn="0" w:noHBand="0" w:noVBand="0"/>
            </w:tblPr>
            <w:tblGrid>
              <w:gridCol w:w="393"/>
              <w:gridCol w:w="1002"/>
              <w:gridCol w:w="699"/>
              <w:gridCol w:w="1302"/>
              <w:gridCol w:w="800"/>
              <w:gridCol w:w="1100"/>
              <w:gridCol w:w="1551"/>
              <w:gridCol w:w="2475"/>
            </w:tblGrid>
            <w:tr w:rsidR="000574B8" w:rsidRPr="00956E63" w:rsidTr="000574B8">
              <w:trPr>
                <w:trHeight w:val="220"/>
              </w:trPr>
              <w:tc>
                <w:tcPr>
                  <w:tcW w:w="393" w:type="dxa"/>
                  <w:vMerge w:val="restart"/>
                  <w:tcBorders>
                    <w:top w:val="single" w:sz="2" w:space="0" w:color="000000"/>
                    <w:left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hint="eastAsia"/>
                      <w:color w:val="000000"/>
                      <w:kern w:val="0"/>
                      <w:sz w:val="22"/>
                    </w:rPr>
                    <w:t>입</w:t>
                  </w:r>
                </w:p>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hint="eastAsia"/>
                      <w:color w:val="000000"/>
                      <w:kern w:val="0"/>
                      <w:sz w:val="22"/>
                    </w:rPr>
                    <w:t>찰</w:t>
                  </w:r>
                </w:p>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hint="eastAsia"/>
                      <w:color w:val="000000"/>
                      <w:kern w:val="0"/>
                      <w:sz w:val="22"/>
                    </w:rPr>
                    <w:t>업</w:t>
                  </w:r>
                </w:p>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hint="eastAsia"/>
                      <w:color w:val="000000"/>
                      <w:kern w:val="0"/>
                      <w:sz w:val="22"/>
                    </w:rPr>
                    <w:t>체</w:t>
                  </w:r>
                </w:p>
              </w:tc>
              <w:tc>
                <w:tcPr>
                  <w:tcW w:w="1002"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hint="eastAsia"/>
                      <w:color w:val="000000"/>
                      <w:kern w:val="0"/>
                      <w:sz w:val="22"/>
                    </w:rPr>
                    <w:t>업체명</w:t>
                  </w:r>
                </w:p>
              </w:tc>
              <w:tc>
                <w:tcPr>
                  <w:tcW w:w="3901" w:type="dxa"/>
                  <w:gridSpan w:val="4"/>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left"/>
                    <w:textAlignment w:val="baseline"/>
                    <w:rPr>
                      <w:rFonts w:ascii="굴림" w:eastAsia="굴림" w:hAnsi="굴림" w:cs="굴림"/>
                      <w:color w:val="000000"/>
                      <w:kern w:val="0"/>
                      <w:sz w:val="22"/>
                    </w:rPr>
                  </w:pPr>
                </w:p>
              </w:tc>
              <w:tc>
                <w:tcPr>
                  <w:tcW w:w="1551"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hint="eastAsia"/>
                      <w:color w:val="000000"/>
                      <w:kern w:val="0"/>
                      <w:sz w:val="22"/>
                    </w:rPr>
                    <w:t>조달등록번호</w:t>
                  </w:r>
                </w:p>
              </w:tc>
              <w:tc>
                <w:tcPr>
                  <w:tcW w:w="2475"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ordWrap/>
                    <w:adjustRightInd w:val="0"/>
                    <w:spacing w:after="0" w:line="300" w:lineRule="exact"/>
                    <w:textAlignment w:val="baseline"/>
                    <w:rPr>
                      <w:rFonts w:ascii="굴림" w:eastAsia="굴림" w:hAnsi="굴림" w:cs="ÇÑÄÄ¹ÙÅÁ"/>
                      <w:color w:val="000000"/>
                      <w:kern w:val="20"/>
                      <w:sz w:val="22"/>
                    </w:rPr>
                  </w:pPr>
                </w:p>
              </w:tc>
            </w:tr>
            <w:tr w:rsidR="000574B8" w:rsidRPr="00956E63" w:rsidTr="000574B8">
              <w:trPr>
                <w:trHeight w:val="220"/>
              </w:trPr>
              <w:tc>
                <w:tcPr>
                  <w:tcW w:w="393" w:type="dxa"/>
                  <w:vMerge/>
                  <w:tcBorders>
                    <w:left w:val="single" w:sz="2" w:space="0" w:color="000000"/>
                    <w:right w:val="single" w:sz="2" w:space="0" w:color="000000"/>
                  </w:tcBorders>
                  <w:vAlign w:val="center"/>
                </w:tcPr>
                <w:p w:rsidR="000574B8" w:rsidRPr="00956E63" w:rsidRDefault="000574B8" w:rsidP="000574B8">
                  <w:pPr>
                    <w:wordWrap/>
                    <w:adjustRightInd w:val="0"/>
                    <w:snapToGrid w:val="0"/>
                    <w:spacing w:after="0" w:line="300" w:lineRule="exact"/>
                    <w:jc w:val="center"/>
                    <w:textAlignment w:val="baseline"/>
                    <w:rPr>
                      <w:rFonts w:ascii="굴림" w:eastAsia="굴림" w:hAnsi="굴림" w:cs="굴림"/>
                      <w:color w:val="000000"/>
                      <w:kern w:val="0"/>
                      <w:sz w:val="22"/>
                    </w:rPr>
                  </w:pPr>
                </w:p>
              </w:tc>
              <w:tc>
                <w:tcPr>
                  <w:tcW w:w="1002"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proofErr w:type="gramStart"/>
                  <w:r w:rsidRPr="00956E63">
                    <w:rPr>
                      <w:rFonts w:ascii="굴림" w:eastAsia="굴림" w:hAnsi="굴림" w:cs="굴림" w:hint="eastAsia"/>
                      <w:color w:val="000000"/>
                      <w:kern w:val="0"/>
                      <w:sz w:val="22"/>
                    </w:rPr>
                    <w:t>주</w:t>
                  </w:r>
                  <w:r w:rsidRPr="00956E63">
                    <w:rPr>
                      <w:rFonts w:ascii="굴림" w:eastAsia="굴림" w:hAnsi="굴림" w:cs="굴림"/>
                      <w:color w:val="000000"/>
                      <w:kern w:val="0"/>
                      <w:sz w:val="22"/>
                    </w:rPr>
                    <w:t xml:space="preserve">  </w:t>
                  </w:r>
                  <w:r w:rsidRPr="00956E63">
                    <w:rPr>
                      <w:rFonts w:ascii="굴림" w:eastAsia="굴림" w:hAnsi="굴림" w:cs="굴림" w:hint="eastAsia"/>
                      <w:color w:val="000000"/>
                      <w:kern w:val="0"/>
                      <w:sz w:val="22"/>
                    </w:rPr>
                    <w:t>소</w:t>
                  </w:r>
                  <w:proofErr w:type="gramEnd"/>
                </w:p>
              </w:tc>
              <w:tc>
                <w:tcPr>
                  <w:tcW w:w="3901" w:type="dxa"/>
                  <w:gridSpan w:val="4"/>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left"/>
                    <w:textAlignment w:val="baseline"/>
                    <w:rPr>
                      <w:rFonts w:ascii="굴림" w:eastAsia="굴림" w:hAnsi="굴림" w:cs="굴림"/>
                      <w:color w:val="000000"/>
                      <w:kern w:val="0"/>
                      <w:sz w:val="22"/>
                    </w:rPr>
                  </w:pPr>
                </w:p>
              </w:tc>
              <w:tc>
                <w:tcPr>
                  <w:tcW w:w="1551"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hint="eastAsia"/>
                      <w:color w:val="000000"/>
                      <w:kern w:val="0"/>
                      <w:sz w:val="22"/>
                    </w:rPr>
                    <w:t>업</w:t>
                  </w:r>
                  <w:r w:rsidRPr="00956E63">
                    <w:rPr>
                      <w:rFonts w:ascii="굴림" w:eastAsia="굴림" w:hAnsi="굴림" w:cs="굴림"/>
                      <w:color w:val="000000"/>
                      <w:kern w:val="0"/>
                      <w:sz w:val="22"/>
                    </w:rPr>
                    <w:t xml:space="preserve">      </w:t>
                  </w:r>
                  <w:r w:rsidRPr="00956E63">
                    <w:rPr>
                      <w:rFonts w:ascii="굴림" w:eastAsia="굴림" w:hAnsi="굴림" w:cs="굴림" w:hint="eastAsia"/>
                      <w:color w:val="000000"/>
                      <w:kern w:val="0"/>
                      <w:sz w:val="22"/>
                    </w:rPr>
                    <w:t>종</w:t>
                  </w:r>
                </w:p>
              </w:tc>
              <w:tc>
                <w:tcPr>
                  <w:tcW w:w="2475" w:type="dxa"/>
                  <w:tcBorders>
                    <w:top w:val="single" w:sz="2" w:space="0" w:color="000000"/>
                    <w:left w:val="single" w:sz="2" w:space="0" w:color="000000"/>
                    <w:bottom w:val="single" w:sz="2" w:space="0" w:color="000000"/>
                    <w:right w:val="single" w:sz="2" w:space="0" w:color="000000"/>
                  </w:tcBorders>
                  <w:vAlign w:val="center"/>
                </w:tcPr>
                <w:p w:rsidR="000574B8" w:rsidRPr="006A0D16" w:rsidRDefault="000574B8" w:rsidP="000574B8">
                  <w:pPr>
                    <w:wordWrap/>
                    <w:adjustRightInd w:val="0"/>
                    <w:spacing w:after="0" w:line="300" w:lineRule="exact"/>
                    <w:textAlignment w:val="baseline"/>
                    <w:rPr>
                      <w:rFonts w:ascii="굴림" w:eastAsia="굴림" w:hAnsi="굴림" w:cs="ÇÑÄÄ¹ÙÅÁ"/>
                      <w:color w:val="000000"/>
                      <w:spacing w:val="-10"/>
                      <w:kern w:val="20"/>
                      <w:sz w:val="22"/>
                    </w:rPr>
                  </w:pPr>
                  <w:r w:rsidRPr="006A0D16">
                    <w:rPr>
                      <w:rFonts w:ascii="Segoe UI Symbol" w:eastAsia="굴림" w:hAnsi="Segoe UI Symbol" w:cs="Segoe UI Symbol"/>
                      <w:color w:val="000000"/>
                      <w:spacing w:val="-10"/>
                      <w:kern w:val="0"/>
                      <w:sz w:val="22"/>
                    </w:rPr>
                    <w:t xml:space="preserve"> ☐</w:t>
                  </w:r>
                  <w:r w:rsidRPr="006A0D16">
                    <w:rPr>
                      <w:rFonts w:ascii="굴림" w:eastAsia="굴림" w:hAnsi="굴림" w:cs="굴림"/>
                      <w:color w:val="000000"/>
                      <w:spacing w:val="-10"/>
                      <w:kern w:val="0"/>
                      <w:sz w:val="22"/>
                    </w:rPr>
                    <w:t xml:space="preserve"> </w:t>
                  </w:r>
                  <w:proofErr w:type="gramStart"/>
                  <w:r w:rsidRPr="006A0D16">
                    <w:rPr>
                      <w:rFonts w:ascii="굴림" w:eastAsia="굴림" w:hAnsi="굴림" w:cs="굴림" w:hint="eastAsia"/>
                      <w:color w:val="000000"/>
                      <w:spacing w:val="-10"/>
                      <w:kern w:val="0"/>
                      <w:sz w:val="22"/>
                    </w:rPr>
                    <w:t>제작</w:t>
                  </w:r>
                  <w:r w:rsidRPr="006A0D16">
                    <w:rPr>
                      <w:rFonts w:ascii="굴림" w:eastAsia="굴림" w:hAnsi="굴림" w:cs="굴림"/>
                      <w:color w:val="000000"/>
                      <w:spacing w:val="-10"/>
                      <w:kern w:val="0"/>
                      <w:sz w:val="22"/>
                    </w:rPr>
                    <w:t xml:space="preserve">  </w:t>
                  </w:r>
                  <w:r w:rsidRPr="006A0D16">
                    <w:rPr>
                      <w:rFonts w:ascii="Segoe UI Symbol" w:eastAsia="굴림" w:hAnsi="Segoe UI Symbol" w:cs="Segoe UI Symbol"/>
                      <w:color w:val="000000"/>
                      <w:spacing w:val="-10"/>
                      <w:kern w:val="0"/>
                      <w:sz w:val="22"/>
                    </w:rPr>
                    <w:t>☐</w:t>
                  </w:r>
                  <w:proofErr w:type="gramEnd"/>
                  <w:r w:rsidRPr="006A0D16">
                    <w:rPr>
                      <w:rFonts w:ascii="굴림" w:eastAsia="굴림" w:hAnsi="굴림" w:cs="굴림"/>
                      <w:color w:val="000000"/>
                      <w:spacing w:val="-10"/>
                      <w:kern w:val="0"/>
                      <w:sz w:val="22"/>
                    </w:rPr>
                    <w:t xml:space="preserve"> </w:t>
                  </w:r>
                  <w:r w:rsidRPr="006A0D16">
                    <w:rPr>
                      <w:rFonts w:ascii="굴림" w:eastAsia="굴림" w:hAnsi="굴림" w:cs="굴림" w:hint="eastAsia"/>
                      <w:color w:val="000000"/>
                      <w:spacing w:val="-10"/>
                      <w:kern w:val="0"/>
                      <w:sz w:val="22"/>
                    </w:rPr>
                    <w:t>공급</w:t>
                  </w:r>
                  <w:r w:rsidRPr="006A0D16">
                    <w:rPr>
                      <w:rFonts w:ascii="Segoe UI Symbol" w:eastAsia="굴림" w:hAnsi="Segoe UI Symbol" w:cs="Segoe UI Symbol"/>
                      <w:color w:val="000000"/>
                      <w:spacing w:val="-10"/>
                      <w:kern w:val="0"/>
                      <w:sz w:val="22"/>
                    </w:rPr>
                    <w:t xml:space="preserve"> ☐ </w:t>
                  </w:r>
                  <w:r w:rsidRPr="006A0D16">
                    <w:rPr>
                      <w:rFonts w:ascii="굴림" w:eastAsia="굴림" w:hAnsi="굴림" w:cs="굴림" w:hint="eastAsia"/>
                      <w:color w:val="000000"/>
                      <w:spacing w:val="-10"/>
                      <w:kern w:val="0"/>
                      <w:sz w:val="22"/>
                    </w:rPr>
                    <w:t>용역</w:t>
                  </w:r>
                </w:p>
              </w:tc>
            </w:tr>
            <w:tr w:rsidR="000574B8" w:rsidRPr="00956E63" w:rsidTr="000574B8">
              <w:trPr>
                <w:trHeight w:val="220"/>
              </w:trPr>
              <w:tc>
                <w:tcPr>
                  <w:tcW w:w="393" w:type="dxa"/>
                  <w:vMerge/>
                  <w:tcBorders>
                    <w:left w:val="single" w:sz="2" w:space="0" w:color="000000"/>
                    <w:right w:val="single" w:sz="2" w:space="0" w:color="000000"/>
                  </w:tcBorders>
                  <w:vAlign w:val="center"/>
                </w:tcPr>
                <w:p w:rsidR="000574B8" w:rsidRPr="00956E63" w:rsidRDefault="000574B8" w:rsidP="000574B8">
                  <w:pPr>
                    <w:wordWrap/>
                    <w:adjustRightInd w:val="0"/>
                    <w:snapToGrid w:val="0"/>
                    <w:spacing w:after="0" w:line="300" w:lineRule="exact"/>
                    <w:jc w:val="center"/>
                    <w:textAlignment w:val="baseline"/>
                    <w:rPr>
                      <w:rFonts w:ascii="굴림" w:eastAsia="굴림" w:hAnsi="굴림" w:cs="굴림"/>
                      <w:color w:val="000000"/>
                      <w:kern w:val="0"/>
                      <w:sz w:val="22"/>
                    </w:rPr>
                  </w:pPr>
                </w:p>
              </w:tc>
              <w:tc>
                <w:tcPr>
                  <w:tcW w:w="1002"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hint="eastAsia"/>
                      <w:color w:val="000000"/>
                      <w:kern w:val="0"/>
                      <w:sz w:val="22"/>
                    </w:rPr>
                    <w:t>대표자</w:t>
                  </w:r>
                </w:p>
              </w:tc>
              <w:tc>
                <w:tcPr>
                  <w:tcW w:w="699"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hint="eastAsia"/>
                      <w:color w:val="000000"/>
                      <w:kern w:val="0"/>
                      <w:sz w:val="22"/>
                    </w:rPr>
                    <w:t>성명</w:t>
                  </w:r>
                </w:p>
              </w:tc>
              <w:tc>
                <w:tcPr>
                  <w:tcW w:w="3202" w:type="dxa"/>
                  <w:gridSpan w:val="3"/>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left"/>
                    <w:textAlignment w:val="baseline"/>
                    <w:rPr>
                      <w:rFonts w:ascii="굴림" w:eastAsia="굴림" w:hAnsi="굴림" w:cs="굴림"/>
                      <w:color w:val="000000"/>
                      <w:kern w:val="0"/>
                      <w:sz w:val="22"/>
                    </w:rPr>
                  </w:pPr>
                </w:p>
              </w:tc>
              <w:tc>
                <w:tcPr>
                  <w:tcW w:w="1551"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hint="eastAsia"/>
                      <w:color w:val="000000"/>
                      <w:kern w:val="0"/>
                      <w:sz w:val="22"/>
                    </w:rPr>
                    <w:t>생년월일</w:t>
                  </w:r>
                </w:p>
              </w:tc>
              <w:tc>
                <w:tcPr>
                  <w:tcW w:w="2475"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left"/>
                    <w:textAlignment w:val="baseline"/>
                    <w:rPr>
                      <w:rFonts w:ascii="굴림" w:eastAsia="굴림" w:hAnsi="굴림" w:cs="굴림"/>
                      <w:color w:val="000000"/>
                      <w:kern w:val="0"/>
                      <w:sz w:val="22"/>
                    </w:rPr>
                  </w:pPr>
                </w:p>
              </w:tc>
            </w:tr>
            <w:tr w:rsidR="000574B8" w:rsidRPr="00956E63" w:rsidTr="000574B8">
              <w:trPr>
                <w:trHeight w:val="220"/>
              </w:trPr>
              <w:tc>
                <w:tcPr>
                  <w:tcW w:w="393" w:type="dxa"/>
                  <w:vMerge/>
                  <w:tcBorders>
                    <w:left w:val="single" w:sz="2" w:space="0" w:color="000000"/>
                    <w:right w:val="single" w:sz="2" w:space="0" w:color="000000"/>
                  </w:tcBorders>
                  <w:vAlign w:val="center"/>
                </w:tcPr>
                <w:p w:rsidR="000574B8" w:rsidRPr="00956E63" w:rsidRDefault="000574B8" w:rsidP="000574B8">
                  <w:pPr>
                    <w:wordWrap/>
                    <w:adjustRightInd w:val="0"/>
                    <w:snapToGrid w:val="0"/>
                    <w:spacing w:after="0" w:line="300" w:lineRule="exact"/>
                    <w:jc w:val="center"/>
                    <w:textAlignment w:val="baseline"/>
                    <w:rPr>
                      <w:rFonts w:ascii="굴림" w:eastAsia="굴림" w:hAnsi="굴림" w:cs="굴림"/>
                      <w:color w:val="000000"/>
                      <w:kern w:val="0"/>
                      <w:sz w:val="22"/>
                    </w:rPr>
                  </w:pPr>
                </w:p>
              </w:tc>
              <w:tc>
                <w:tcPr>
                  <w:tcW w:w="1002"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hint="eastAsia"/>
                      <w:color w:val="000000"/>
                      <w:kern w:val="0"/>
                      <w:sz w:val="22"/>
                    </w:rPr>
                    <w:t>연락처</w:t>
                  </w:r>
                </w:p>
              </w:tc>
              <w:tc>
                <w:tcPr>
                  <w:tcW w:w="699"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hint="eastAsia"/>
                      <w:color w:val="000000"/>
                      <w:kern w:val="0"/>
                      <w:sz w:val="22"/>
                    </w:rPr>
                    <w:t>전화</w:t>
                  </w:r>
                </w:p>
              </w:tc>
              <w:tc>
                <w:tcPr>
                  <w:tcW w:w="1302"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left"/>
                    <w:textAlignment w:val="baseline"/>
                    <w:rPr>
                      <w:rFonts w:ascii="굴림" w:eastAsia="굴림" w:hAnsi="굴림" w:cs="굴림"/>
                      <w:color w:val="000000"/>
                      <w:kern w:val="0"/>
                      <w:sz w:val="22"/>
                    </w:rPr>
                  </w:pPr>
                </w:p>
              </w:tc>
              <w:tc>
                <w:tcPr>
                  <w:tcW w:w="800"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color w:val="000000"/>
                      <w:kern w:val="0"/>
                      <w:sz w:val="22"/>
                    </w:rPr>
                    <w:t>FAX</w:t>
                  </w:r>
                </w:p>
              </w:tc>
              <w:tc>
                <w:tcPr>
                  <w:tcW w:w="1100"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left"/>
                    <w:textAlignment w:val="baseline"/>
                    <w:rPr>
                      <w:rFonts w:ascii="굴림" w:eastAsia="굴림" w:hAnsi="굴림" w:cs="굴림"/>
                      <w:color w:val="000000"/>
                      <w:kern w:val="0"/>
                      <w:sz w:val="22"/>
                    </w:rPr>
                  </w:pPr>
                </w:p>
              </w:tc>
              <w:tc>
                <w:tcPr>
                  <w:tcW w:w="1551"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color w:val="000000"/>
                      <w:kern w:val="0"/>
                      <w:sz w:val="22"/>
                    </w:rPr>
                    <w:t>E-MAIL</w:t>
                  </w:r>
                </w:p>
              </w:tc>
              <w:tc>
                <w:tcPr>
                  <w:tcW w:w="2475"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left"/>
                    <w:textAlignment w:val="baseline"/>
                    <w:rPr>
                      <w:rFonts w:ascii="굴림" w:eastAsia="굴림" w:hAnsi="굴림" w:cs="굴림"/>
                      <w:color w:val="000000"/>
                      <w:kern w:val="0"/>
                      <w:sz w:val="22"/>
                    </w:rPr>
                  </w:pPr>
                </w:p>
              </w:tc>
            </w:tr>
            <w:tr w:rsidR="000574B8" w:rsidRPr="00956E63" w:rsidTr="000574B8">
              <w:trPr>
                <w:trHeight w:val="220"/>
              </w:trPr>
              <w:tc>
                <w:tcPr>
                  <w:tcW w:w="393" w:type="dxa"/>
                  <w:vMerge/>
                  <w:tcBorders>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p>
              </w:tc>
              <w:tc>
                <w:tcPr>
                  <w:tcW w:w="1002"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hint="eastAsia"/>
                      <w:color w:val="000000"/>
                      <w:kern w:val="0"/>
                      <w:sz w:val="22"/>
                    </w:rPr>
                    <w:t>대리인</w:t>
                  </w:r>
                </w:p>
              </w:tc>
              <w:tc>
                <w:tcPr>
                  <w:tcW w:w="699"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hint="eastAsia"/>
                      <w:color w:val="000000"/>
                      <w:kern w:val="0"/>
                      <w:sz w:val="22"/>
                    </w:rPr>
                    <w:t>성명</w:t>
                  </w:r>
                </w:p>
              </w:tc>
              <w:tc>
                <w:tcPr>
                  <w:tcW w:w="3202" w:type="dxa"/>
                  <w:gridSpan w:val="3"/>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left"/>
                    <w:textAlignment w:val="baseline"/>
                    <w:rPr>
                      <w:rFonts w:ascii="굴림" w:eastAsia="굴림" w:hAnsi="굴림" w:cs="굴림"/>
                      <w:color w:val="000000"/>
                      <w:kern w:val="0"/>
                      <w:sz w:val="22"/>
                    </w:rPr>
                  </w:pPr>
                </w:p>
              </w:tc>
              <w:tc>
                <w:tcPr>
                  <w:tcW w:w="1551"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hint="eastAsia"/>
                      <w:color w:val="000000"/>
                      <w:kern w:val="0"/>
                      <w:sz w:val="22"/>
                    </w:rPr>
                    <w:t>생년월일</w:t>
                  </w:r>
                </w:p>
              </w:tc>
              <w:tc>
                <w:tcPr>
                  <w:tcW w:w="2475"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left"/>
                    <w:textAlignment w:val="baseline"/>
                    <w:rPr>
                      <w:rFonts w:ascii="굴림" w:eastAsia="굴림" w:hAnsi="굴림" w:cs="굴림"/>
                      <w:color w:val="000000"/>
                      <w:kern w:val="0"/>
                      <w:sz w:val="22"/>
                    </w:rPr>
                  </w:pPr>
                </w:p>
              </w:tc>
            </w:tr>
            <w:tr w:rsidR="000574B8" w:rsidRPr="00956E63" w:rsidTr="000574B8">
              <w:trPr>
                <w:trHeight w:val="220"/>
              </w:trPr>
              <w:tc>
                <w:tcPr>
                  <w:tcW w:w="393" w:type="dxa"/>
                  <w:vMerge w:val="restart"/>
                  <w:tcBorders>
                    <w:top w:val="single" w:sz="2" w:space="0" w:color="000000"/>
                    <w:left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hint="eastAsia"/>
                      <w:color w:val="000000"/>
                      <w:kern w:val="0"/>
                      <w:sz w:val="18"/>
                    </w:rPr>
                    <w:t>군수품무역대리업체</w:t>
                  </w:r>
                </w:p>
              </w:tc>
              <w:tc>
                <w:tcPr>
                  <w:tcW w:w="1002"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hint="eastAsia"/>
                      <w:color w:val="000000"/>
                      <w:kern w:val="0"/>
                      <w:sz w:val="22"/>
                    </w:rPr>
                    <w:t>업체명</w:t>
                  </w:r>
                </w:p>
              </w:tc>
              <w:tc>
                <w:tcPr>
                  <w:tcW w:w="3901" w:type="dxa"/>
                  <w:gridSpan w:val="4"/>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left"/>
                    <w:textAlignment w:val="baseline"/>
                    <w:rPr>
                      <w:rFonts w:ascii="굴림" w:eastAsia="굴림" w:hAnsi="굴림" w:cs="굴림"/>
                      <w:color w:val="000000"/>
                      <w:kern w:val="0"/>
                      <w:sz w:val="22"/>
                    </w:rPr>
                  </w:pPr>
                </w:p>
              </w:tc>
              <w:tc>
                <w:tcPr>
                  <w:tcW w:w="1551"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pStyle w:val="a5"/>
                    <w:widowControl w:val="0"/>
                    <w:autoSpaceDE w:val="0"/>
                    <w:snapToGrid w:val="0"/>
                    <w:spacing w:line="300" w:lineRule="exact"/>
                    <w:jc w:val="center"/>
                    <w:rPr>
                      <w:sz w:val="22"/>
                      <w:szCs w:val="22"/>
                    </w:rPr>
                  </w:pPr>
                  <w:r w:rsidRPr="00956E63">
                    <w:rPr>
                      <w:rFonts w:hint="eastAsia"/>
                      <w:sz w:val="22"/>
                      <w:szCs w:val="22"/>
                    </w:rPr>
                    <w:t>조달등록번호</w:t>
                  </w:r>
                </w:p>
              </w:tc>
              <w:tc>
                <w:tcPr>
                  <w:tcW w:w="2475"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textAlignment w:val="baseline"/>
                    <w:rPr>
                      <w:rFonts w:ascii="굴림" w:eastAsia="굴림" w:hAnsi="굴림" w:cs="굴림"/>
                      <w:color w:val="000000"/>
                      <w:kern w:val="0"/>
                      <w:sz w:val="22"/>
                    </w:rPr>
                  </w:pPr>
                  <w:r w:rsidRPr="00956E63">
                    <w:rPr>
                      <w:rFonts w:ascii="굴림" w:eastAsia="굴림" w:hAnsi="굴림" w:cs="굴림"/>
                      <w:color w:val="000000"/>
                      <w:kern w:val="0"/>
                      <w:sz w:val="22"/>
                    </w:rPr>
                    <w:t xml:space="preserve">                             </w:t>
                  </w:r>
                </w:p>
              </w:tc>
            </w:tr>
            <w:tr w:rsidR="000574B8" w:rsidRPr="00956E63" w:rsidTr="000574B8">
              <w:trPr>
                <w:trHeight w:val="220"/>
              </w:trPr>
              <w:tc>
                <w:tcPr>
                  <w:tcW w:w="393" w:type="dxa"/>
                  <w:vMerge/>
                  <w:tcBorders>
                    <w:left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p>
              </w:tc>
              <w:tc>
                <w:tcPr>
                  <w:tcW w:w="1002"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proofErr w:type="gramStart"/>
                  <w:r w:rsidRPr="00956E63">
                    <w:rPr>
                      <w:rFonts w:ascii="굴림" w:eastAsia="굴림" w:hAnsi="굴림" w:cs="굴림" w:hint="eastAsia"/>
                      <w:color w:val="000000"/>
                      <w:kern w:val="0"/>
                      <w:sz w:val="22"/>
                    </w:rPr>
                    <w:t>주</w:t>
                  </w:r>
                  <w:r w:rsidRPr="00956E63">
                    <w:rPr>
                      <w:rFonts w:ascii="굴림" w:eastAsia="굴림" w:hAnsi="굴림" w:cs="굴림"/>
                      <w:color w:val="000000"/>
                      <w:kern w:val="0"/>
                      <w:sz w:val="22"/>
                    </w:rPr>
                    <w:t xml:space="preserve">  </w:t>
                  </w:r>
                  <w:r w:rsidRPr="00956E63">
                    <w:rPr>
                      <w:rFonts w:ascii="굴림" w:eastAsia="굴림" w:hAnsi="굴림" w:cs="굴림" w:hint="eastAsia"/>
                      <w:color w:val="000000"/>
                      <w:kern w:val="0"/>
                      <w:sz w:val="22"/>
                    </w:rPr>
                    <w:t>소</w:t>
                  </w:r>
                  <w:proofErr w:type="gramEnd"/>
                </w:p>
              </w:tc>
              <w:tc>
                <w:tcPr>
                  <w:tcW w:w="7927" w:type="dxa"/>
                  <w:gridSpan w:val="6"/>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textAlignment w:val="baseline"/>
                    <w:rPr>
                      <w:rFonts w:ascii="굴림" w:eastAsia="굴림" w:hAnsi="굴림" w:cs="굴림"/>
                      <w:color w:val="000000"/>
                      <w:kern w:val="0"/>
                      <w:sz w:val="22"/>
                    </w:rPr>
                  </w:pPr>
                </w:p>
              </w:tc>
            </w:tr>
            <w:tr w:rsidR="000574B8" w:rsidRPr="00956E63" w:rsidTr="000574B8">
              <w:trPr>
                <w:trHeight w:val="220"/>
              </w:trPr>
              <w:tc>
                <w:tcPr>
                  <w:tcW w:w="393" w:type="dxa"/>
                  <w:vMerge/>
                  <w:tcBorders>
                    <w:left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p>
              </w:tc>
              <w:tc>
                <w:tcPr>
                  <w:tcW w:w="1002"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hint="eastAsia"/>
                      <w:color w:val="000000"/>
                      <w:kern w:val="0"/>
                      <w:sz w:val="22"/>
                    </w:rPr>
                    <w:t>대표자</w:t>
                  </w:r>
                </w:p>
              </w:tc>
              <w:tc>
                <w:tcPr>
                  <w:tcW w:w="699"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hint="eastAsia"/>
                      <w:color w:val="000000"/>
                      <w:kern w:val="0"/>
                      <w:sz w:val="22"/>
                    </w:rPr>
                    <w:t>성명</w:t>
                  </w:r>
                </w:p>
              </w:tc>
              <w:tc>
                <w:tcPr>
                  <w:tcW w:w="3202" w:type="dxa"/>
                  <w:gridSpan w:val="3"/>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textAlignment w:val="baseline"/>
                    <w:rPr>
                      <w:rFonts w:ascii="굴림" w:eastAsia="굴림" w:hAnsi="굴림" w:cs="굴림"/>
                      <w:color w:val="000000"/>
                      <w:kern w:val="0"/>
                      <w:sz w:val="22"/>
                    </w:rPr>
                  </w:pPr>
                </w:p>
              </w:tc>
              <w:tc>
                <w:tcPr>
                  <w:tcW w:w="1551"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hint="eastAsia"/>
                      <w:color w:val="000000"/>
                      <w:kern w:val="0"/>
                      <w:sz w:val="22"/>
                    </w:rPr>
                    <w:t>생년월일</w:t>
                  </w:r>
                </w:p>
              </w:tc>
              <w:tc>
                <w:tcPr>
                  <w:tcW w:w="2475"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left"/>
                    <w:textAlignment w:val="baseline"/>
                    <w:rPr>
                      <w:rFonts w:ascii="굴림" w:eastAsia="굴림" w:hAnsi="굴림" w:cs="굴림"/>
                      <w:color w:val="000000"/>
                      <w:kern w:val="0"/>
                      <w:sz w:val="22"/>
                    </w:rPr>
                  </w:pPr>
                </w:p>
              </w:tc>
            </w:tr>
            <w:tr w:rsidR="000574B8" w:rsidRPr="00956E63" w:rsidTr="000574B8">
              <w:trPr>
                <w:trHeight w:val="220"/>
              </w:trPr>
              <w:tc>
                <w:tcPr>
                  <w:tcW w:w="393" w:type="dxa"/>
                  <w:vMerge/>
                  <w:tcBorders>
                    <w:left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p>
              </w:tc>
              <w:tc>
                <w:tcPr>
                  <w:tcW w:w="1002"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hint="eastAsia"/>
                      <w:color w:val="000000"/>
                      <w:kern w:val="0"/>
                      <w:sz w:val="22"/>
                    </w:rPr>
                    <w:t>연락처</w:t>
                  </w:r>
                </w:p>
              </w:tc>
              <w:tc>
                <w:tcPr>
                  <w:tcW w:w="699"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hint="eastAsia"/>
                      <w:color w:val="000000"/>
                      <w:kern w:val="0"/>
                      <w:sz w:val="22"/>
                    </w:rPr>
                    <w:t>전화</w:t>
                  </w:r>
                </w:p>
              </w:tc>
              <w:tc>
                <w:tcPr>
                  <w:tcW w:w="1302"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left"/>
                    <w:textAlignment w:val="baseline"/>
                    <w:rPr>
                      <w:rFonts w:ascii="굴림" w:eastAsia="굴림" w:hAnsi="굴림" w:cs="굴림"/>
                      <w:color w:val="000000"/>
                      <w:kern w:val="0"/>
                      <w:sz w:val="22"/>
                    </w:rPr>
                  </w:pPr>
                </w:p>
              </w:tc>
              <w:tc>
                <w:tcPr>
                  <w:tcW w:w="800"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color w:val="000000"/>
                      <w:kern w:val="0"/>
                      <w:sz w:val="22"/>
                    </w:rPr>
                    <w:t>FAX</w:t>
                  </w:r>
                </w:p>
              </w:tc>
              <w:tc>
                <w:tcPr>
                  <w:tcW w:w="1100"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left"/>
                    <w:textAlignment w:val="baseline"/>
                    <w:rPr>
                      <w:rFonts w:ascii="굴림" w:eastAsia="굴림" w:hAnsi="굴림" w:cs="굴림"/>
                      <w:color w:val="000000"/>
                      <w:kern w:val="0"/>
                      <w:sz w:val="22"/>
                    </w:rPr>
                  </w:pPr>
                </w:p>
              </w:tc>
              <w:tc>
                <w:tcPr>
                  <w:tcW w:w="1551"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color w:val="000000"/>
                      <w:kern w:val="0"/>
                      <w:sz w:val="22"/>
                    </w:rPr>
                    <w:t>E-MAIL</w:t>
                  </w:r>
                </w:p>
              </w:tc>
              <w:tc>
                <w:tcPr>
                  <w:tcW w:w="2475"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left"/>
                    <w:textAlignment w:val="baseline"/>
                    <w:rPr>
                      <w:rFonts w:ascii="굴림" w:eastAsia="굴림" w:hAnsi="굴림" w:cs="굴림"/>
                      <w:color w:val="000000"/>
                      <w:kern w:val="0"/>
                      <w:sz w:val="22"/>
                    </w:rPr>
                  </w:pPr>
                </w:p>
              </w:tc>
            </w:tr>
            <w:tr w:rsidR="000574B8" w:rsidRPr="00956E63" w:rsidTr="000574B8">
              <w:trPr>
                <w:trHeight w:val="75"/>
              </w:trPr>
              <w:tc>
                <w:tcPr>
                  <w:tcW w:w="393" w:type="dxa"/>
                  <w:vMerge/>
                  <w:tcBorders>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p>
              </w:tc>
              <w:tc>
                <w:tcPr>
                  <w:tcW w:w="1002"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hint="eastAsia"/>
                      <w:color w:val="000000"/>
                      <w:kern w:val="0"/>
                      <w:sz w:val="22"/>
                    </w:rPr>
                    <w:t>대리인</w:t>
                  </w:r>
                </w:p>
              </w:tc>
              <w:tc>
                <w:tcPr>
                  <w:tcW w:w="699"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hint="eastAsia"/>
                      <w:color w:val="000000"/>
                      <w:kern w:val="0"/>
                      <w:sz w:val="22"/>
                    </w:rPr>
                    <w:t>성명</w:t>
                  </w:r>
                </w:p>
              </w:tc>
              <w:tc>
                <w:tcPr>
                  <w:tcW w:w="3202" w:type="dxa"/>
                  <w:gridSpan w:val="3"/>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textAlignment w:val="baseline"/>
                    <w:rPr>
                      <w:rFonts w:ascii="굴림" w:eastAsia="굴림" w:hAnsi="굴림" w:cs="굴림"/>
                      <w:color w:val="000000"/>
                      <w:kern w:val="0"/>
                      <w:sz w:val="22"/>
                    </w:rPr>
                  </w:pPr>
                </w:p>
              </w:tc>
              <w:tc>
                <w:tcPr>
                  <w:tcW w:w="1551"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jc w:val="center"/>
                    <w:textAlignment w:val="baseline"/>
                    <w:rPr>
                      <w:rFonts w:ascii="굴림" w:eastAsia="굴림" w:hAnsi="굴림" w:cs="굴림"/>
                      <w:color w:val="000000"/>
                      <w:kern w:val="0"/>
                      <w:sz w:val="22"/>
                    </w:rPr>
                  </w:pPr>
                  <w:r w:rsidRPr="00956E63">
                    <w:rPr>
                      <w:rFonts w:ascii="굴림" w:eastAsia="굴림" w:hAnsi="굴림" w:cs="굴림" w:hint="eastAsia"/>
                      <w:color w:val="000000"/>
                      <w:kern w:val="0"/>
                      <w:sz w:val="22"/>
                    </w:rPr>
                    <w:t>생년월일</w:t>
                  </w:r>
                </w:p>
              </w:tc>
              <w:tc>
                <w:tcPr>
                  <w:tcW w:w="2475" w:type="dxa"/>
                  <w:tcBorders>
                    <w:top w:val="single" w:sz="2" w:space="0" w:color="000000"/>
                    <w:left w:val="single" w:sz="2" w:space="0" w:color="000000"/>
                    <w:bottom w:val="single" w:sz="2" w:space="0" w:color="000000"/>
                    <w:right w:val="single" w:sz="2" w:space="0" w:color="000000"/>
                  </w:tcBorders>
                  <w:vAlign w:val="center"/>
                </w:tcPr>
                <w:p w:rsidR="000574B8" w:rsidRPr="00956E63" w:rsidRDefault="000574B8" w:rsidP="000574B8">
                  <w:pPr>
                    <w:widowControl/>
                    <w:wordWrap/>
                    <w:autoSpaceDE/>
                    <w:autoSpaceDN/>
                    <w:adjustRightInd w:val="0"/>
                    <w:snapToGrid w:val="0"/>
                    <w:spacing w:after="0" w:line="300" w:lineRule="exact"/>
                    <w:textAlignment w:val="baseline"/>
                    <w:rPr>
                      <w:rFonts w:ascii="굴림" w:eastAsia="굴림" w:hAnsi="굴림" w:cs="굴림"/>
                      <w:color w:val="000000"/>
                      <w:kern w:val="0"/>
                      <w:sz w:val="22"/>
                    </w:rPr>
                  </w:pPr>
                </w:p>
              </w:tc>
            </w:tr>
          </w:tbl>
          <w:p w:rsidR="000574B8" w:rsidRPr="00956E63" w:rsidRDefault="000574B8" w:rsidP="000574B8">
            <w:pPr>
              <w:widowControl/>
              <w:wordWrap/>
              <w:autoSpaceDE/>
              <w:autoSpaceDN/>
              <w:spacing w:after="0" w:line="300" w:lineRule="exact"/>
              <w:rPr>
                <w:rFonts w:ascii="굴림" w:eastAsia="굴림" w:hAnsi="굴림"/>
                <w:color w:val="000000"/>
                <w:kern w:val="0"/>
                <w:sz w:val="22"/>
              </w:rPr>
            </w:pPr>
          </w:p>
          <w:p w:rsidR="000574B8" w:rsidRPr="00956E63" w:rsidRDefault="000574B8" w:rsidP="000574B8">
            <w:pPr>
              <w:widowControl/>
              <w:wordWrap/>
              <w:autoSpaceDE/>
              <w:autoSpaceDN/>
              <w:spacing w:after="0" w:line="300" w:lineRule="exact"/>
              <w:rPr>
                <w:rFonts w:ascii="굴림" w:eastAsia="굴림" w:hAnsi="굴림"/>
                <w:color w:val="000000"/>
                <w:kern w:val="0"/>
                <w:sz w:val="22"/>
              </w:rPr>
            </w:pPr>
            <w:r w:rsidRPr="00956E63">
              <w:rPr>
                <w:rFonts w:ascii="굴림" w:eastAsia="굴림" w:hAnsi="굴림"/>
                <w:color w:val="000000"/>
                <w:kern w:val="0"/>
                <w:sz w:val="22"/>
              </w:rPr>
              <w:t xml:space="preserve">  </w:t>
            </w:r>
            <w:r w:rsidRPr="00956E63">
              <w:rPr>
                <w:rFonts w:ascii="Segoe UI Symbol" w:eastAsia="굴림" w:hAnsi="Segoe UI Symbol" w:cs="Segoe UI Symbol"/>
                <w:color w:val="000000"/>
                <w:kern w:val="0"/>
                <w:sz w:val="22"/>
              </w:rPr>
              <w:t>☐</w:t>
            </w:r>
            <w:r w:rsidRPr="00956E63">
              <w:rPr>
                <w:rFonts w:ascii="굴림" w:eastAsia="굴림" w:hAnsi="굴림"/>
                <w:b/>
                <w:bCs/>
                <w:color w:val="000000"/>
                <w:kern w:val="0"/>
                <w:sz w:val="22"/>
              </w:rPr>
              <w:t xml:space="preserve"> </w:t>
            </w:r>
            <w:r w:rsidRPr="00956E63">
              <w:rPr>
                <w:rFonts w:ascii="굴림" w:eastAsia="굴림" w:hAnsi="굴림" w:hint="eastAsia"/>
                <w:b/>
                <w:bCs/>
                <w:color w:val="000000"/>
                <w:kern w:val="0"/>
                <w:sz w:val="22"/>
              </w:rPr>
              <w:t>불공정행위</w:t>
            </w:r>
            <w:r w:rsidRPr="00956E63">
              <w:rPr>
                <w:rFonts w:ascii="굴림" w:eastAsia="굴림" w:hAnsi="굴림"/>
                <w:b/>
                <w:bCs/>
                <w:color w:val="000000"/>
                <w:kern w:val="0"/>
                <w:sz w:val="22"/>
              </w:rPr>
              <w:t xml:space="preserve"> </w:t>
            </w:r>
            <w:r w:rsidRPr="00956E63">
              <w:rPr>
                <w:rFonts w:ascii="굴림" w:eastAsia="굴림" w:hAnsi="굴림" w:hint="eastAsia"/>
                <w:b/>
                <w:bCs/>
                <w:color w:val="000000"/>
                <w:kern w:val="0"/>
                <w:sz w:val="22"/>
              </w:rPr>
              <w:t>여부</w:t>
            </w:r>
            <w:r w:rsidRPr="00956E63">
              <w:rPr>
                <w:rFonts w:ascii="굴림" w:eastAsia="굴림" w:hAnsi="굴림"/>
                <w:b/>
                <w:bCs/>
                <w:color w:val="000000"/>
                <w:kern w:val="0"/>
                <w:sz w:val="22"/>
              </w:rPr>
              <w:t xml:space="preserve"> </w:t>
            </w:r>
            <w:r w:rsidRPr="00956E63">
              <w:rPr>
                <w:rFonts w:ascii="굴림" w:eastAsia="굴림" w:hAnsi="굴림" w:hint="eastAsia"/>
                <w:b/>
                <w:bCs/>
                <w:color w:val="000000"/>
                <w:kern w:val="0"/>
                <w:sz w:val="22"/>
              </w:rPr>
              <w:t>확약서</w:t>
            </w:r>
          </w:p>
          <w:tbl>
            <w:tblPr>
              <w:tblW w:w="0" w:type="auto"/>
              <w:tblInd w:w="170" w:type="dxa"/>
              <w:tblLayout w:type="fixed"/>
              <w:tblCellMar>
                <w:left w:w="0" w:type="dxa"/>
                <w:right w:w="0" w:type="dxa"/>
              </w:tblCellMar>
              <w:tblLook w:val="0000" w:firstRow="0" w:lastRow="0" w:firstColumn="0" w:lastColumn="0" w:noHBand="0" w:noVBand="0"/>
            </w:tblPr>
            <w:tblGrid>
              <w:gridCol w:w="9320"/>
            </w:tblGrid>
            <w:tr w:rsidR="000574B8" w:rsidRPr="00956E63" w:rsidTr="000574B8">
              <w:tc>
                <w:tcPr>
                  <w:tcW w:w="9320" w:type="dxa"/>
                  <w:tcBorders>
                    <w:top w:val="single" w:sz="4" w:space="0" w:color="000000"/>
                    <w:left w:val="single" w:sz="4" w:space="0" w:color="000000"/>
                    <w:bottom w:val="single" w:sz="4" w:space="0" w:color="000000"/>
                    <w:right w:val="single" w:sz="4" w:space="0" w:color="000000"/>
                  </w:tcBorders>
                  <w:vAlign w:val="center"/>
                </w:tcPr>
                <w:p w:rsidR="000574B8" w:rsidRPr="00956E63" w:rsidRDefault="000574B8" w:rsidP="000574B8">
                  <w:pPr>
                    <w:widowControl/>
                    <w:wordWrap/>
                    <w:autoSpaceDE/>
                    <w:autoSpaceDN/>
                    <w:spacing w:after="0" w:line="300" w:lineRule="exact"/>
                    <w:ind w:leftChars="53" w:left="106" w:right="105" w:firstLineChars="100" w:firstLine="220"/>
                    <w:jc w:val="left"/>
                    <w:rPr>
                      <w:rFonts w:ascii="굴림" w:eastAsia="굴림" w:hAnsi="굴림"/>
                      <w:color w:val="000000"/>
                      <w:kern w:val="0"/>
                      <w:sz w:val="22"/>
                    </w:rPr>
                  </w:pPr>
                  <w:r w:rsidRPr="00956E63">
                    <w:rPr>
                      <w:rFonts w:ascii="굴림" w:eastAsia="굴림" w:hAnsi="굴림" w:hint="eastAsia"/>
                      <w:color w:val="000000"/>
                      <w:kern w:val="0"/>
                      <w:sz w:val="22"/>
                    </w:rPr>
                    <w:t>본인</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또는</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본인이</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소속한</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회사의</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임직원</w:t>
                  </w:r>
                  <w:r w:rsidRPr="00956E63">
                    <w:rPr>
                      <w:rFonts w:ascii="굴림" w:eastAsia="굴림" w:hAnsi="굴림"/>
                      <w:color w:val="000000"/>
                      <w:kern w:val="0"/>
                      <w:sz w:val="22"/>
                    </w:rPr>
                    <w:t>(</w:t>
                  </w:r>
                  <w:r w:rsidRPr="00956E63">
                    <w:rPr>
                      <w:rFonts w:ascii="굴림" w:eastAsia="굴림" w:hAnsi="굴림" w:hint="eastAsia"/>
                      <w:color w:val="000000"/>
                      <w:kern w:val="0"/>
                      <w:sz w:val="22"/>
                    </w:rPr>
                    <w:t>입찰대리인</w:t>
                  </w:r>
                  <w:r w:rsidRPr="00956E63">
                    <w:rPr>
                      <w:rFonts w:ascii="굴림" w:eastAsia="굴림" w:hAnsi="굴림"/>
                      <w:color w:val="000000"/>
                      <w:kern w:val="0"/>
                      <w:sz w:val="22"/>
                    </w:rPr>
                    <w:t>)</w:t>
                  </w:r>
                  <w:r w:rsidRPr="00956E63">
                    <w:rPr>
                      <w:rFonts w:ascii="굴림" w:eastAsia="굴림" w:hAnsi="굴림" w:hint="eastAsia"/>
                      <w:color w:val="000000"/>
                      <w:kern w:val="0"/>
                      <w:sz w:val="22"/>
                    </w:rPr>
                    <w:t>이</w:t>
                  </w:r>
                  <w:r w:rsidRPr="00956E63">
                    <w:rPr>
                      <w:rFonts w:ascii="굴림" w:eastAsia="굴림" w:hAnsi="굴림"/>
                      <w:color w:val="000000"/>
                      <w:kern w:val="0"/>
                      <w:sz w:val="22"/>
                    </w:rPr>
                    <w:t xml:space="preserve"> </w:t>
                  </w:r>
                  <w:proofErr w:type="spellStart"/>
                  <w:r w:rsidRPr="00956E63">
                    <w:rPr>
                      <w:rFonts w:ascii="굴림" w:eastAsia="굴림" w:hAnsi="굴림" w:hint="eastAsia"/>
                      <w:color w:val="000000"/>
                      <w:kern w:val="0"/>
                      <w:sz w:val="22"/>
                    </w:rPr>
                    <w:t>이</w:t>
                  </w:r>
                  <w:proofErr w:type="spellEnd"/>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입찰과</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관련하여</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국가를</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당사자로</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하는</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계약에</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관한</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법률</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시행령</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제</w:t>
                  </w:r>
                  <w:r w:rsidRPr="00956E63">
                    <w:rPr>
                      <w:rFonts w:ascii="굴림" w:eastAsia="굴림" w:hAnsi="굴림"/>
                      <w:color w:val="000000"/>
                      <w:kern w:val="0"/>
                      <w:sz w:val="22"/>
                    </w:rPr>
                    <w:t>76</w:t>
                  </w:r>
                  <w:r w:rsidRPr="00956E63">
                    <w:rPr>
                      <w:rFonts w:ascii="굴림" w:eastAsia="굴림" w:hAnsi="굴림" w:hint="eastAsia"/>
                      <w:color w:val="000000"/>
                      <w:kern w:val="0"/>
                      <w:sz w:val="22"/>
                    </w:rPr>
                    <w:t>조</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독점규제</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및</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공정거래에</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관한</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법률</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제</w:t>
                  </w:r>
                  <w:r w:rsidRPr="00956E63">
                    <w:rPr>
                      <w:rFonts w:ascii="굴림" w:eastAsia="굴림" w:hAnsi="굴림"/>
                      <w:color w:val="000000"/>
                      <w:kern w:val="0"/>
                      <w:sz w:val="22"/>
                    </w:rPr>
                    <w:t>19</w:t>
                  </w:r>
                  <w:r w:rsidRPr="00956E63">
                    <w:rPr>
                      <w:rFonts w:ascii="굴림" w:eastAsia="굴림" w:hAnsi="굴림" w:hint="eastAsia"/>
                      <w:color w:val="000000"/>
                      <w:kern w:val="0"/>
                      <w:sz w:val="22"/>
                    </w:rPr>
                    <w:t>조에</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규정되어</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있는</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불공정행위가</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없었음을</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확약합니다</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향후</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이</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확약서의</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내용이</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거짓된</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사실을</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기재한</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허위임이</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판명될</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경우</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관계법령이</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정한</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어떠한</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처벌도</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감수할</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것임을</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확인합니다</w:t>
                  </w:r>
                  <w:r w:rsidRPr="00956E63">
                    <w:rPr>
                      <w:rFonts w:ascii="굴림" w:eastAsia="굴림" w:hAnsi="굴림"/>
                      <w:color w:val="000000"/>
                      <w:kern w:val="0"/>
                      <w:sz w:val="22"/>
                    </w:rPr>
                    <w:t>.</w:t>
                  </w:r>
                </w:p>
              </w:tc>
            </w:tr>
          </w:tbl>
          <w:p w:rsidR="000574B8" w:rsidRPr="00956E63" w:rsidRDefault="000574B8" w:rsidP="000574B8">
            <w:pPr>
              <w:widowControl/>
              <w:wordWrap/>
              <w:autoSpaceDE/>
              <w:autoSpaceDN/>
              <w:spacing w:after="0" w:line="300" w:lineRule="exact"/>
              <w:jc w:val="left"/>
              <w:rPr>
                <w:rFonts w:ascii="굴림" w:eastAsia="굴림" w:hAnsi="굴림"/>
                <w:color w:val="000000"/>
                <w:kern w:val="0"/>
                <w:sz w:val="22"/>
              </w:rPr>
            </w:pPr>
          </w:p>
          <w:p w:rsidR="000574B8" w:rsidRPr="00956E63" w:rsidRDefault="000574B8" w:rsidP="000574B8">
            <w:pPr>
              <w:widowControl/>
              <w:wordWrap/>
              <w:autoSpaceDE/>
              <w:autoSpaceDN/>
              <w:spacing w:after="0" w:line="300" w:lineRule="exact"/>
              <w:ind w:leftChars="50" w:left="100" w:rightChars="50" w:right="100" w:firstLineChars="100" w:firstLine="220"/>
              <w:rPr>
                <w:rFonts w:ascii="굴림" w:eastAsia="굴림" w:hAnsi="굴림"/>
                <w:color w:val="000000"/>
                <w:kern w:val="0"/>
                <w:sz w:val="22"/>
              </w:rPr>
            </w:pPr>
            <w:r w:rsidRPr="00956E63">
              <w:rPr>
                <w:rFonts w:ascii="굴림" w:eastAsia="굴림" w:hAnsi="굴림" w:hint="eastAsia"/>
                <w:color w:val="000000"/>
                <w:kern w:val="0"/>
                <w:sz w:val="22"/>
              </w:rPr>
              <w:t>본인은</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위</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번호로</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공고한</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귀청의</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일반</w:t>
            </w:r>
            <w:r w:rsidRPr="00956E63">
              <w:rPr>
                <w:rFonts w:ascii="굴림" w:eastAsia="굴림" w:hAnsi="굴림"/>
                <w:color w:val="000000"/>
                <w:kern w:val="0"/>
                <w:sz w:val="22"/>
              </w:rPr>
              <w:t>(</w:t>
            </w:r>
            <w:r w:rsidRPr="00956E63">
              <w:rPr>
                <w:rFonts w:ascii="굴림" w:eastAsia="굴림" w:hAnsi="굴림" w:hint="eastAsia"/>
                <w:color w:val="000000"/>
                <w:kern w:val="0"/>
                <w:sz w:val="22"/>
              </w:rPr>
              <w:t>제한</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지명</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경쟁입찰에</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참가하고자</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귀청에서</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정한</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물품</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구매</w:t>
            </w:r>
            <w:r w:rsidRPr="00956E63">
              <w:rPr>
                <w:rFonts w:ascii="굴림" w:eastAsia="굴림" w:hAnsi="굴림"/>
                <w:color w:val="000000"/>
                <w:kern w:val="0"/>
                <w:sz w:val="22"/>
              </w:rPr>
              <w:t>(</w:t>
            </w:r>
            <w:r w:rsidRPr="00956E63">
              <w:rPr>
                <w:rFonts w:ascii="굴림" w:eastAsia="굴림" w:hAnsi="굴림" w:hint="eastAsia"/>
                <w:color w:val="000000"/>
                <w:kern w:val="0"/>
                <w:sz w:val="22"/>
              </w:rPr>
              <w:t>용역</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입찰유의서</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계약일반조건</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조건부</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낙찰조건</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서약서</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및</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입찰</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공고사항을</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모두</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숙지하여</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수락하고</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입찰보증금</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유효기한</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이내에</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귀청의</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요청에</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따라</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계약을</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체결하고</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계약품목을</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지정기한</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내에</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납품할</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것을</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확약하며</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요구된</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입찰서류를</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첨부하여</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입찰참가</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신청서를</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제출합니다</w:t>
            </w:r>
            <w:r w:rsidRPr="00956E63">
              <w:rPr>
                <w:rFonts w:ascii="굴림" w:eastAsia="굴림" w:hAnsi="굴림"/>
                <w:color w:val="000000"/>
                <w:kern w:val="0"/>
                <w:sz w:val="22"/>
              </w:rPr>
              <w:t xml:space="preserve">. </w:t>
            </w:r>
          </w:p>
          <w:p w:rsidR="000574B8" w:rsidRPr="00956E63" w:rsidRDefault="000574B8" w:rsidP="000574B8">
            <w:pPr>
              <w:widowControl/>
              <w:wordWrap/>
              <w:autoSpaceDE/>
              <w:autoSpaceDN/>
              <w:spacing w:after="0" w:line="300" w:lineRule="exact"/>
              <w:ind w:leftChars="50" w:left="100" w:rightChars="50" w:right="100" w:firstLine="360"/>
              <w:rPr>
                <w:rFonts w:ascii="굴림" w:eastAsia="굴림" w:hAnsi="굴림"/>
                <w:color w:val="000000"/>
                <w:kern w:val="0"/>
                <w:sz w:val="22"/>
              </w:rPr>
            </w:pPr>
          </w:p>
          <w:p w:rsidR="000574B8" w:rsidRPr="00956E63" w:rsidRDefault="000574B8" w:rsidP="000574B8">
            <w:pPr>
              <w:widowControl/>
              <w:wordWrap/>
              <w:autoSpaceDE/>
              <w:autoSpaceDN/>
              <w:spacing w:after="0" w:line="300" w:lineRule="exact"/>
              <w:ind w:leftChars="50" w:left="100" w:rightChars="50" w:right="100" w:firstLineChars="100" w:firstLine="220"/>
              <w:rPr>
                <w:rFonts w:ascii="굴림" w:eastAsia="굴림" w:hAnsi="굴림"/>
                <w:color w:val="000000"/>
                <w:kern w:val="0"/>
                <w:sz w:val="22"/>
              </w:rPr>
            </w:pPr>
            <w:r w:rsidRPr="00956E63">
              <w:rPr>
                <w:rFonts w:ascii="굴림" w:eastAsia="굴림" w:hAnsi="굴림" w:hint="eastAsia"/>
                <w:color w:val="000000"/>
                <w:kern w:val="0"/>
                <w:sz w:val="22"/>
              </w:rPr>
              <w:t>또한</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제출된</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서류의</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모든</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기재사항은</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사실과</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다르지</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않으며</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만약</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허위</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또는</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하자가</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있거나</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원본을</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입찰일로부터</w:t>
            </w:r>
            <w:r w:rsidRPr="00956E63">
              <w:rPr>
                <w:rFonts w:ascii="굴림" w:eastAsia="굴림" w:hAnsi="굴림"/>
                <w:color w:val="000000"/>
                <w:kern w:val="0"/>
                <w:sz w:val="22"/>
              </w:rPr>
              <w:t xml:space="preserve"> 10</w:t>
            </w:r>
            <w:r w:rsidRPr="00956E63">
              <w:rPr>
                <w:rFonts w:ascii="굴림" w:eastAsia="굴림" w:hAnsi="굴림" w:hint="eastAsia"/>
                <w:color w:val="000000"/>
                <w:kern w:val="0"/>
                <w:sz w:val="22"/>
              </w:rPr>
              <w:t>일</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이내에</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제출하지</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아니할</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때에는</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본</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입찰</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건을</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무효</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처리해도</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이의가</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없음을</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확인합니다</w:t>
            </w:r>
            <w:r w:rsidRPr="00956E63">
              <w:rPr>
                <w:rFonts w:ascii="굴림" w:eastAsia="굴림" w:hAnsi="굴림"/>
                <w:color w:val="000000"/>
                <w:kern w:val="0"/>
                <w:sz w:val="22"/>
              </w:rPr>
              <w:t>.</w:t>
            </w:r>
          </w:p>
          <w:p w:rsidR="000574B8" w:rsidRPr="00956E63" w:rsidRDefault="000574B8" w:rsidP="000574B8">
            <w:pPr>
              <w:widowControl/>
              <w:wordWrap/>
              <w:autoSpaceDE/>
              <w:autoSpaceDN/>
              <w:spacing w:after="0" w:line="300" w:lineRule="exact"/>
              <w:ind w:leftChars="50" w:left="100" w:rightChars="50" w:right="100" w:firstLineChars="100" w:firstLine="220"/>
              <w:rPr>
                <w:rFonts w:ascii="굴림" w:eastAsia="굴림" w:hAnsi="굴림"/>
                <w:color w:val="000000"/>
                <w:kern w:val="0"/>
                <w:sz w:val="22"/>
              </w:rPr>
            </w:pPr>
          </w:p>
          <w:p w:rsidR="000574B8" w:rsidRPr="00956E63" w:rsidRDefault="000574B8" w:rsidP="000574B8">
            <w:pPr>
              <w:widowControl/>
              <w:wordWrap/>
              <w:autoSpaceDE/>
              <w:autoSpaceDN/>
              <w:spacing w:after="0" w:line="300" w:lineRule="exact"/>
              <w:ind w:leftChars="50" w:left="100" w:rightChars="50" w:right="100"/>
              <w:jc w:val="center"/>
              <w:rPr>
                <w:rFonts w:ascii="굴림" w:eastAsia="굴림" w:hAnsi="굴림"/>
                <w:color w:val="000000"/>
                <w:kern w:val="0"/>
                <w:sz w:val="22"/>
              </w:rPr>
            </w:pPr>
            <w:r w:rsidRPr="00956E63">
              <w:rPr>
                <w:rFonts w:ascii="굴림" w:eastAsia="굴림" w:hAnsi="굴림" w:hint="eastAsia"/>
                <w:color w:val="000000"/>
                <w:kern w:val="0"/>
                <w:sz w:val="22"/>
              </w:rPr>
              <w:t>신청일</w:t>
            </w:r>
            <w:r w:rsidRPr="00956E63">
              <w:rPr>
                <w:rFonts w:ascii="굴림" w:eastAsia="굴림" w:hAnsi="굴림"/>
                <w:color w:val="000000"/>
                <w:kern w:val="0"/>
                <w:sz w:val="22"/>
              </w:rPr>
              <w:t xml:space="preserve">    20   </w:t>
            </w:r>
            <w:r w:rsidRPr="00956E63">
              <w:rPr>
                <w:rFonts w:ascii="굴림" w:eastAsia="굴림" w:hAnsi="굴림" w:hint="eastAsia"/>
                <w:color w:val="000000"/>
                <w:kern w:val="0"/>
                <w:sz w:val="22"/>
              </w:rPr>
              <w:t xml:space="preserve">년    </w:t>
            </w:r>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월     일</w:t>
            </w:r>
          </w:p>
          <w:p w:rsidR="000574B8" w:rsidRPr="00956E63" w:rsidRDefault="000574B8" w:rsidP="000574B8">
            <w:pPr>
              <w:widowControl/>
              <w:wordWrap/>
              <w:autoSpaceDE/>
              <w:autoSpaceDN/>
              <w:spacing w:after="0" w:line="300" w:lineRule="exact"/>
              <w:jc w:val="left"/>
              <w:rPr>
                <w:rFonts w:ascii="굴림" w:eastAsia="굴림" w:hAnsi="굴림"/>
                <w:color w:val="000000"/>
                <w:kern w:val="0"/>
                <w:sz w:val="22"/>
              </w:rPr>
            </w:pPr>
          </w:p>
          <w:p w:rsidR="000574B8" w:rsidRPr="00956E63" w:rsidRDefault="000574B8" w:rsidP="000574B8">
            <w:pPr>
              <w:widowControl/>
              <w:wordWrap/>
              <w:autoSpaceDE/>
              <w:autoSpaceDN/>
              <w:spacing w:after="0" w:line="300" w:lineRule="exact"/>
              <w:ind w:firstLineChars="300" w:firstLine="660"/>
              <w:jc w:val="left"/>
              <w:rPr>
                <w:rFonts w:ascii="굴림" w:eastAsia="굴림" w:hAnsi="굴림"/>
                <w:color w:val="000000"/>
                <w:kern w:val="0"/>
                <w:sz w:val="22"/>
              </w:rPr>
            </w:pPr>
            <w:r w:rsidRPr="00956E63">
              <w:rPr>
                <w:rFonts w:ascii="굴림" w:eastAsia="굴림" w:hAnsi="굴림" w:hint="eastAsia"/>
                <w:color w:val="000000"/>
                <w:kern w:val="0"/>
                <w:sz w:val="22"/>
              </w:rPr>
              <w:t>신청인</w:t>
            </w:r>
            <w:r w:rsidRPr="00956E63">
              <w:rPr>
                <w:rFonts w:ascii="굴림" w:eastAsia="굴림" w:hAnsi="굴림"/>
                <w:color w:val="000000"/>
                <w:kern w:val="0"/>
                <w:sz w:val="22"/>
              </w:rPr>
              <w:t>(</w:t>
            </w:r>
            <w:r w:rsidRPr="00956E63">
              <w:rPr>
                <w:rFonts w:ascii="굴림" w:eastAsia="굴림" w:hAnsi="굴림" w:hint="eastAsia"/>
                <w:color w:val="000000"/>
                <w:kern w:val="0"/>
                <w:sz w:val="22"/>
              </w:rPr>
              <w:t>대표자</w:t>
            </w:r>
            <w:r w:rsidRPr="00956E63">
              <w:rPr>
                <w:rFonts w:ascii="굴림" w:eastAsia="굴림" w:hAnsi="굴림"/>
                <w:color w:val="000000"/>
                <w:kern w:val="0"/>
                <w:sz w:val="22"/>
              </w:rPr>
              <w:t xml:space="preserve">) </w:t>
            </w:r>
            <w:proofErr w:type="gramStart"/>
            <w:r w:rsidRPr="00956E63">
              <w:rPr>
                <w:rFonts w:ascii="굴림" w:eastAsia="굴림" w:hAnsi="굴림" w:hint="eastAsia"/>
                <w:color w:val="000000"/>
                <w:kern w:val="0"/>
                <w:sz w:val="22"/>
              </w:rPr>
              <w:t>상호</w:t>
            </w:r>
            <w:r w:rsidRPr="00956E63">
              <w:rPr>
                <w:rFonts w:ascii="굴림" w:eastAsia="굴림" w:hAnsi="굴림"/>
                <w:color w:val="000000"/>
                <w:kern w:val="0"/>
                <w:sz w:val="22"/>
              </w:rPr>
              <w:t xml:space="preserve"> :</w:t>
            </w:r>
            <w:proofErr w:type="gramEnd"/>
            <w:r w:rsidRPr="00956E63">
              <w:rPr>
                <w:rFonts w:ascii="굴림" w:eastAsia="굴림" w:hAnsi="굴림"/>
                <w:color w:val="000000"/>
                <w:kern w:val="0"/>
                <w:sz w:val="22"/>
              </w:rPr>
              <w:t xml:space="preserve">                           </w:t>
            </w:r>
            <w:r w:rsidRPr="00956E63">
              <w:rPr>
                <w:rFonts w:ascii="굴림" w:eastAsia="굴림" w:hAnsi="굴림" w:hint="eastAsia"/>
                <w:color w:val="000000"/>
                <w:kern w:val="0"/>
                <w:sz w:val="22"/>
              </w:rPr>
              <w:t>성명</w:t>
            </w:r>
            <w:r w:rsidRPr="00956E63">
              <w:rPr>
                <w:rFonts w:ascii="굴림" w:eastAsia="굴림" w:hAnsi="굴림"/>
                <w:color w:val="000000"/>
                <w:kern w:val="0"/>
                <w:sz w:val="22"/>
              </w:rPr>
              <w:t xml:space="preserve"> :               (</w:t>
            </w:r>
            <w:r w:rsidRPr="00956E63">
              <w:rPr>
                <w:rFonts w:ascii="굴림" w:eastAsia="굴림" w:hAnsi="굴림" w:hint="eastAsia"/>
                <w:color w:val="000000"/>
                <w:kern w:val="0"/>
                <w:sz w:val="22"/>
              </w:rPr>
              <w:t>서명</w:t>
            </w:r>
            <w:r w:rsidRPr="00956E63">
              <w:rPr>
                <w:rFonts w:ascii="굴림" w:eastAsia="굴림" w:hAnsi="굴림"/>
                <w:color w:val="000000"/>
                <w:kern w:val="0"/>
                <w:sz w:val="22"/>
              </w:rPr>
              <w:t xml:space="preserve">) </w:t>
            </w:r>
          </w:p>
          <w:p w:rsidR="000574B8" w:rsidRPr="00956E63" w:rsidRDefault="000574B8" w:rsidP="000574B8">
            <w:pPr>
              <w:widowControl/>
              <w:wordWrap/>
              <w:autoSpaceDE/>
              <w:autoSpaceDN/>
              <w:spacing w:after="0" w:line="300" w:lineRule="exact"/>
              <w:ind w:firstLineChars="198" w:firstLine="428"/>
              <w:jc w:val="left"/>
              <w:rPr>
                <w:rFonts w:ascii="굴림" w:eastAsia="굴림" w:hAnsi="굴림"/>
                <w:b/>
                <w:bCs/>
                <w:color w:val="000000"/>
                <w:kern w:val="0"/>
                <w:sz w:val="22"/>
              </w:rPr>
            </w:pPr>
          </w:p>
          <w:p w:rsidR="000574B8" w:rsidRPr="00873B36" w:rsidRDefault="000574B8" w:rsidP="000574B8">
            <w:pPr>
              <w:widowControl/>
              <w:wordWrap/>
              <w:autoSpaceDE/>
              <w:autoSpaceDN/>
              <w:spacing w:after="0" w:line="300" w:lineRule="exact"/>
              <w:ind w:firstLineChars="198" w:firstLine="428"/>
              <w:jc w:val="left"/>
              <w:rPr>
                <w:rFonts w:ascii="굴림" w:eastAsia="굴림" w:hAnsi="굴림"/>
                <w:color w:val="000000"/>
                <w:kern w:val="0"/>
                <w:szCs w:val="20"/>
              </w:rPr>
            </w:pPr>
            <w:r w:rsidRPr="00956E63">
              <w:rPr>
                <w:rFonts w:ascii="굴림" w:eastAsia="굴림" w:hAnsi="굴림" w:hint="eastAsia"/>
                <w:b/>
                <w:bCs/>
                <w:color w:val="000000"/>
                <w:kern w:val="0"/>
                <w:sz w:val="22"/>
              </w:rPr>
              <w:t>방위사업청</w:t>
            </w:r>
            <w:r w:rsidRPr="00956E63">
              <w:rPr>
                <w:rFonts w:ascii="굴림" w:eastAsia="굴림" w:hAnsi="굴림"/>
                <w:b/>
                <w:bCs/>
                <w:color w:val="000000"/>
                <w:kern w:val="0"/>
                <w:sz w:val="22"/>
              </w:rPr>
              <w:t xml:space="preserve"> </w:t>
            </w:r>
            <w:r w:rsidRPr="00956E63">
              <w:rPr>
                <w:rFonts w:ascii="굴림" w:eastAsia="굴림" w:hAnsi="굴림" w:hint="eastAsia"/>
                <w:b/>
                <w:bCs/>
                <w:color w:val="000000"/>
                <w:kern w:val="0"/>
                <w:sz w:val="22"/>
              </w:rPr>
              <w:t>계약관</w:t>
            </w:r>
            <w:r w:rsidRPr="00956E63">
              <w:rPr>
                <w:rFonts w:ascii="굴림" w:eastAsia="굴림" w:hAnsi="굴림"/>
                <w:b/>
                <w:bCs/>
                <w:color w:val="000000"/>
                <w:kern w:val="0"/>
                <w:sz w:val="22"/>
              </w:rPr>
              <w:t xml:space="preserve"> </w:t>
            </w:r>
            <w:r w:rsidRPr="00956E63">
              <w:rPr>
                <w:rFonts w:ascii="굴림" w:eastAsia="굴림" w:hAnsi="굴림" w:hint="eastAsia"/>
                <w:b/>
                <w:bCs/>
                <w:color w:val="000000"/>
                <w:kern w:val="0"/>
                <w:sz w:val="22"/>
              </w:rPr>
              <w:t>귀하</w:t>
            </w:r>
          </w:p>
        </w:tc>
      </w:tr>
    </w:tbl>
    <w:tbl>
      <w:tblPr>
        <w:tblStyle w:val="a3"/>
        <w:tblpPr w:leftFromText="142" w:rightFromText="142" w:vertAnchor="text" w:tblpY="204"/>
        <w:tblW w:w="0" w:type="auto"/>
        <w:tblLayout w:type="fixed"/>
        <w:tblLook w:val="04A0" w:firstRow="1" w:lastRow="0" w:firstColumn="1" w:lastColumn="0" w:noHBand="0" w:noVBand="1"/>
      </w:tblPr>
      <w:tblGrid>
        <w:gridCol w:w="9628"/>
      </w:tblGrid>
      <w:tr w:rsidR="000574B8" w:rsidRPr="00873B36" w:rsidTr="000574B8">
        <w:trPr>
          <w:trHeight w:val="13459"/>
        </w:trPr>
        <w:tc>
          <w:tcPr>
            <w:tcW w:w="9628" w:type="dxa"/>
            <w:vAlign w:val="center"/>
          </w:tcPr>
          <w:p w:rsidR="000574B8" w:rsidRPr="00131E76" w:rsidRDefault="000574B8" w:rsidP="000574B8">
            <w:pPr>
              <w:widowControl/>
              <w:wordWrap/>
              <w:snapToGrid w:val="0"/>
              <w:spacing w:line="240" w:lineRule="exact"/>
              <w:jc w:val="center"/>
              <w:textAlignment w:val="baseline"/>
              <w:rPr>
                <w:rFonts w:ascii="굴림" w:eastAsia="굴림" w:hAnsi="굴림" w:cs="굴림"/>
                <w:b/>
                <w:bCs/>
                <w:sz w:val="24"/>
                <w:szCs w:val="20"/>
                <w:u w:val="single" w:color="000000"/>
              </w:rPr>
            </w:pPr>
            <w:r w:rsidRPr="00131E76">
              <w:rPr>
                <w:rFonts w:ascii="굴림" w:eastAsia="굴림" w:hAnsi="굴림" w:cs="굴림"/>
                <w:b/>
                <w:bCs/>
                <w:sz w:val="24"/>
                <w:szCs w:val="20"/>
                <w:u w:val="single" w:color="000000"/>
              </w:rPr>
              <w:lastRenderedPageBreak/>
              <w:t>Foreign Procurement Bid Application</w:t>
            </w:r>
          </w:p>
          <w:p w:rsidR="000574B8" w:rsidRPr="00131E76" w:rsidRDefault="000574B8" w:rsidP="000574B8">
            <w:pPr>
              <w:widowControl/>
              <w:wordWrap/>
              <w:snapToGrid w:val="0"/>
              <w:spacing w:line="240" w:lineRule="exact"/>
              <w:jc w:val="center"/>
              <w:textAlignment w:val="baseline"/>
              <w:rPr>
                <w:rFonts w:ascii="굴림" w:eastAsia="굴림" w:hAnsi="굴림" w:cs="굴림"/>
                <w:b/>
                <w:bCs/>
                <w:sz w:val="24"/>
                <w:szCs w:val="20"/>
              </w:rPr>
            </w:pPr>
          </w:p>
          <w:p w:rsidR="000574B8" w:rsidRPr="00131E76" w:rsidRDefault="000574B8" w:rsidP="000574B8">
            <w:pPr>
              <w:widowControl/>
              <w:wordWrap/>
              <w:snapToGrid w:val="0"/>
              <w:spacing w:line="240" w:lineRule="exact"/>
              <w:jc w:val="left"/>
              <w:textAlignment w:val="baseline"/>
              <w:rPr>
                <w:rFonts w:ascii="굴림" w:eastAsia="굴림" w:hAnsi="굴림" w:cs="굴림"/>
                <w:b/>
                <w:bCs/>
                <w:kern w:val="0"/>
                <w:sz w:val="22"/>
              </w:rPr>
            </w:pPr>
            <w:r w:rsidRPr="00873B36">
              <w:rPr>
                <w:rFonts w:ascii="Segoe UI Symbol" w:eastAsia="굴림" w:hAnsi="Segoe UI Symbol" w:cs="Segoe UI Symbol"/>
                <w:kern w:val="0"/>
                <w:szCs w:val="20"/>
              </w:rPr>
              <w:t>☐</w:t>
            </w:r>
            <w:r w:rsidRPr="00873B36">
              <w:rPr>
                <w:rFonts w:ascii="굴림" w:eastAsia="굴림" w:hAnsi="굴림" w:cs="굴림"/>
                <w:b/>
                <w:bCs/>
                <w:kern w:val="0"/>
                <w:szCs w:val="20"/>
              </w:rPr>
              <w:t xml:space="preserve"> </w:t>
            </w:r>
            <w:r w:rsidRPr="00131E76">
              <w:rPr>
                <w:rFonts w:ascii="굴림" w:eastAsia="굴림" w:hAnsi="굴림" w:cs="굴림"/>
                <w:b/>
                <w:bCs/>
                <w:kern w:val="0"/>
                <w:sz w:val="22"/>
              </w:rPr>
              <w:t>General Information on the Bid</w:t>
            </w:r>
          </w:p>
          <w:tbl>
            <w:tblPr>
              <w:tblW w:w="0" w:type="auto"/>
              <w:tblLayout w:type="fixed"/>
              <w:tblCellMar>
                <w:top w:w="6" w:type="dxa"/>
                <w:left w:w="6" w:type="dxa"/>
                <w:bottom w:w="6" w:type="dxa"/>
                <w:right w:w="6" w:type="dxa"/>
              </w:tblCellMar>
              <w:tblLook w:val="04A0" w:firstRow="1" w:lastRow="0" w:firstColumn="1" w:lastColumn="0" w:noHBand="0" w:noVBand="1"/>
            </w:tblPr>
            <w:tblGrid>
              <w:gridCol w:w="1537"/>
              <w:gridCol w:w="697"/>
              <w:gridCol w:w="624"/>
              <w:gridCol w:w="768"/>
              <w:gridCol w:w="579"/>
              <w:gridCol w:w="1319"/>
              <w:gridCol w:w="1701"/>
              <w:gridCol w:w="2177"/>
            </w:tblGrid>
            <w:tr w:rsidR="000574B8" w:rsidRPr="00131E76" w:rsidTr="000574B8">
              <w:trPr>
                <w:trHeight w:val="321"/>
              </w:trPr>
              <w:tc>
                <w:tcPr>
                  <w:tcW w:w="153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0574B8" w:rsidRPr="008C2DD0" w:rsidRDefault="000574B8" w:rsidP="000F2FFF">
                  <w:pPr>
                    <w:framePr w:hSpace="142" w:wrap="around" w:vAnchor="text" w:hAnchor="text" w:y="204"/>
                    <w:widowControl/>
                    <w:wordWrap/>
                    <w:snapToGrid w:val="0"/>
                    <w:spacing w:after="0" w:line="240" w:lineRule="exact"/>
                    <w:jc w:val="center"/>
                    <w:textAlignment w:val="baseline"/>
                    <w:rPr>
                      <w:rFonts w:ascii="굴림" w:eastAsia="굴림" w:hAnsi="굴림" w:cs="굴림"/>
                      <w:szCs w:val="20"/>
                    </w:rPr>
                  </w:pPr>
                  <w:r w:rsidRPr="008C2DD0">
                    <w:rPr>
                      <w:rFonts w:ascii="굴림" w:eastAsia="굴림" w:hAnsi="굴림" w:cs="굴림"/>
                      <w:szCs w:val="20"/>
                    </w:rPr>
                    <w:t>Bid No.</w:t>
                  </w:r>
                </w:p>
              </w:tc>
              <w:tc>
                <w:tcPr>
                  <w:tcW w:w="1321"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0574B8" w:rsidRPr="008C2DD0" w:rsidRDefault="000574B8" w:rsidP="000F2FFF">
                  <w:pPr>
                    <w:framePr w:hSpace="142" w:wrap="around" w:vAnchor="text" w:hAnchor="text" w:y="204"/>
                    <w:widowControl/>
                    <w:wordWrap/>
                    <w:snapToGrid w:val="0"/>
                    <w:spacing w:after="0" w:line="240" w:lineRule="exact"/>
                    <w:jc w:val="center"/>
                    <w:textAlignment w:val="baseline"/>
                    <w:rPr>
                      <w:rFonts w:ascii="굴림" w:eastAsia="굴림" w:hAnsi="굴림" w:cs="굴림"/>
                      <w:szCs w:val="20"/>
                    </w:rPr>
                  </w:pPr>
                </w:p>
              </w:tc>
              <w:tc>
                <w:tcPr>
                  <w:tcW w:w="1347"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0574B8" w:rsidRPr="008C2DD0" w:rsidRDefault="000574B8" w:rsidP="000F2FFF">
                  <w:pPr>
                    <w:framePr w:hSpace="142" w:wrap="around" w:vAnchor="text" w:hAnchor="text" w:y="204"/>
                    <w:widowControl/>
                    <w:wordWrap/>
                    <w:snapToGrid w:val="0"/>
                    <w:spacing w:after="0" w:line="240" w:lineRule="exact"/>
                    <w:jc w:val="center"/>
                    <w:textAlignment w:val="baseline"/>
                    <w:rPr>
                      <w:rFonts w:ascii="굴림" w:eastAsia="굴림" w:hAnsi="굴림" w:cs="굴림"/>
                      <w:szCs w:val="20"/>
                    </w:rPr>
                  </w:pPr>
                  <w:r w:rsidRPr="008C2DD0">
                    <w:rPr>
                      <w:rFonts w:ascii="굴림" w:eastAsia="굴림" w:hAnsi="굴림" w:cs="굴림"/>
                      <w:szCs w:val="20"/>
                    </w:rPr>
                    <w:t>Bidding Date</w:t>
                  </w:r>
                </w:p>
              </w:tc>
              <w:tc>
                <w:tcPr>
                  <w:tcW w:w="131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0574B8" w:rsidRPr="008C2DD0" w:rsidRDefault="000574B8" w:rsidP="000F2FFF">
                  <w:pPr>
                    <w:framePr w:hSpace="142" w:wrap="around" w:vAnchor="text" w:hAnchor="text" w:y="204"/>
                    <w:widowControl/>
                    <w:wordWrap/>
                    <w:snapToGrid w:val="0"/>
                    <w:spacing w:after="0" w:line="240" w:lineRule="exact"/>
                    <w:jc w:val="center"/>
                    <w:textAlignment w:val="baseline"/>
                    <w:rPr>
                      <w:rFonts w:ascii="굴림" w:eastAsia="굴림" w:hAnsi="굴림" w:cs="굴림"/>
                      <w:szCs w:val="20"/>
                    </w:rPr>
                  </w:pPr>
                </w:p>
              </w:tc>
              <w:tc>
                <w:tcPr>
                  <w:tcW w:w="17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0574B8" w:rsidRPr="008C2DD0" w:rsidRDefault="000574B8" w:rsidP="000F2FFF">
                  <w:pPr>
                    <w:framePr w:hSpace="142" w:wrap="around" w:vAnchor="text" w:hAnchor="text" w:y="204"/>
                    <w:widowControl/>
                    <w:wordWrap/>
                    <w:snapToGrid w:val="0"/>
                    <w:spacing w:after="0" w:line="240" w:lineRule="exact"/>
                    <w:jc w:val="center"/>
                    <w:textAlignment w:val="baseline"/>
                    <w:rPr>
                      <w:rFonts w:ascii="굴림" w:eastAsia="굴림" w:hAnsi="굴림" w:cs="굴림"/>
                      <w:szCs w:val="20"/>
                    </w:rPr>
                  </w:pPr>
                  <w:r w:rsidRPr="008C2DD0">
                    <w:rPr>
                      <w:rFonts w:ascii="굴림" w:eastAsia="굴림" w:hAnsi="굴림" w:cs="굴림"/>
                      <w:szCs w:val="20"/>
                    </w:rPr>
                    <w:t>P.R. No.</w:t>
                  </w:r>
                </w:p>
              </w:tc>
              <w:tc>
                <w:tcPr>
                  <w:tcW w:w="217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0574B8" w:rsidRPr="008C2DD0" w:rsidRDefault="000574B8" w:rsidP="000F2FFF">
                  <w:pPr>
                    <w:framePr w:hSpace="142" w:wrap="around" w:vAnchor="text" w:hAnchor="text" w:y="204"/>
                    <w:widowControl/>
                    <w:wordWrap/>
                    <w:autoSpaceDE/>
                    <w:autoSpaceDN/>
                    <w:spacing w:after="0" w:line="240" w:lineRule="exact"/>
                    <w:jc w:val="left"/>
                    <w:rPr>
                      <w:rFonts w:ascii="굴림" w:eastAsia="굴림" w:hAnsi="굴림" w:cs="굴림"/>
                      <w:kern w:val="0"/>
                      <w:szCs w:val="20"/>
                    </w:rPr>
                  </w:pPr>
                </w:p>
              </w:tc>
            </w:tr>
            <w:tr w:rsidR="000574B8" w:rsidRPr="00131E76" w:rsidTr="000574B8">
              <w:trPr>
                <w:trHeight w:val="470"/>
              </w:trPr>
              <w:tc>
                <w:tcPr>
                  <w:tcW w:w="153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0574B8" w:rsidRPr="008C2DD0" w:rsidRDefault="000574B8" w:rsidP="000F2FFF">
                  <w:pPr>
                    <w:framePr w:hSpace="142" w:wrap="around" w:vAnchor="text" w:hAnchor="text" w:y="204"/>
                    <w:widowControl/>
                    <w:wordWrap/>
                    <w:snapToGrid w:val="0"/>
                    <w:spacing w:after="0" w:line="240" w:lineRule="exact"/>
                    <w:jc w:val="center"/>
                    <w:textAlignment w:val="baseline"/>
                    <w:rPr>
                      <w:rFonts w:ascii="굴림" w:eastAsia="굴림" w:hAnsi="굴림" w:cs="굴림"/>
                      <w:szCs w:val="20"/>
                    </w:rPr>
                  </w:pPr>
                  <w:r w:rsidRPr="008C2DD0">
                    <w:rPr>
                      <w:rFonts w:ascii="굴림" w:eastAsia="굴림" w:hAnsi="굴림" w:cs="굴림"/>
                      <w:szCs w:val="20"/>
                    </w:rPr>
                    <w:t>Name of Program</w:t>
                  </w:r>
                </w:p>
              </w:tc>
              <w:tc>
                <w:tcPr>
                  <w:tcW w:w="2668" w:type="dxa"/>
                  <w:gridSpan w:val="4"/>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0574B8" w:rsidRPr="008C2DD0" w:rsidRDefault="000574B8" w:rsidP="000F2FFF">
                  <w:pPr>
                    <w:framePr w:hSpace="142" w:wrap="around" w:vAnchor="text" w:hAnchor="text" w:y="204"/>
                    <w:widowControl/>
                    <w:wordWrap/>
                    <w:snapToGrid w:val="0"/>
                    <w:spacing w:after="0" w:line="240" w:lineRule="exact"/>
                    <w:textAlignment w:val="baseline"/>
                    <w:rPr>
                      <w:rFonts w:ascii="굴림" w:eastAsia="굴림" w:hAnsi="굴림" w:cs="굴림"/>
                      <w:szCs w:val="20"/>
                    </w:rPr>
                  </w:pPr>
                </w:p>
              </w:tc>
              <w:tc>
                <w:tcPr>
                  <w:tcW w:w="131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0574B8" w:rsidRPr="008C2DD0" w:rsidRDefault="000574B8" w:rsidP="000F2FFF">
                  <w:pPr>
                    <w:framePr w:hSpace="142" w:wrap="around" w:vAnchor="text" w:hAnchor="text" w:y="204"/>
                    <w:widowControl/>
                    <w:wordWrap/>
                    <w:snapToGrid w:val="0"/>
                    <w:spacing w:after="0" w:line="240" w:lineRule="exact"/>
                    <w:jc w:val="center"/>
                    <w:textAlignment w:val="baseline"/>
                    <w:rPr>
                      <w:rFonts w:ascii="굴림" w:eastAsia="굴림" w:hAnsi="굴림" w:cs="굴림"/>
                      <w:szCs w:val="20"/>
                    </w:rPr>
                  </w:pPr>
                  <w:r w:rsidRPr="008C2DD0">
                    <w:rPr>
                      <w:rFonts w:ascii="굴림" w:eastAsia="굴림" w:hAnsi="굴림" w:cs="굴림"/>
                      <w:szCs w:val="20"/>
                    </w:rPr>
                    <w:t>Bid Amount</w:t>
                  </w:r>
                </w:p>
              </w:tc>
              <w:tc>
                <w:tcPr>
                  <w:tcW w:w="3878"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0574B8" w:rsidRPr="008C2DD0" w:rsidRDefault="000574B8" w:rsidP="000F2FFF">
                  <w:pPr>
                    <w:framePr w:hSpace="142" w:wrap="around" w:vAnchor="text" w:hAnchor="text" w:y="204"/>
                    <w:widowControl/>
                    <w:wordWrap/>
                    <w:autoSpaceDE/>
                    <w:autoSpaceDN/>
                    <w:spacing w:after="0" w:line="240" w:lineRule="exact"/>
                    <w:jc w:val="left"/>
                    <w:rPr>
                      <w:rFonts w:ascii="굴림" w:eastAsia="굴림" w:hAnsi="굴림" w:cs="굴림"/>
                      <w:kern w:val="0"/>
                      <w:szCs w:val="20"/>
                    </w:rPr>
                  </w:pPr>
                </w:p>
              </w:tc>
            </w:tr>
            <w:tr w:rsidR="000574B8" w:rsidRPr="00131E76" w:rsidTr="000574B8">
              <w:trPr>
                <w:trHeight w:val="400"/>
              </w:trPr>
              <w:tc>
                <w:tcPr>
                  <w:tcW w:w="153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0574B8" w:rsidRPr="008C2DD0" w:rsidRDefault="000574B8" w:rsidP="000F2FFF">
                  <w:pPr>
                    <w:framePr w:hSpace="142" w:wrap="around" w:vAnchor="text" w:hAnchor="text" w:y="204"/>
                    <w:widowControl/>
                    <w:wordWrap/>
                    <w:snapToGrid w:val="0"/>
                    <w:spacing w:after="0" w:line="240" w:lineRule="exact"/>
                    <w:jc w:val="center"/>
                    <w:textAlignment w:val="baseline"/>
                    <w:rPr>
                      <w:rFonts w:ascii="굴림" w:eastAsia="굴림" w:hAnsi="굴림" w:cs="굴림"/>
                      <w:szCs w:val="20"/>
                    </w:rPr>
                  </w:pPr>
                  <w:r w:rsidRPr="008C2DD0">
                    <w:rPr>
                      <w:rFonts w:ascii="굴림" w:eastAsia="굴림" w:hAnsi="굴림" w:cs="굴림"/>
                      <w:szCs w:val="20"/>
                    </w:rPr>
                    <w:t>Bond Value</w:t>
                  </w:r>
                </w:p>
              </w:tc>
              <w:tc>
                <w:tcPr>
                  <w:tcW w:w="69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0574B8" w:rsidRPr="008C2DD0" w:rsidRDefault="000574B8" w:rsidP="000F2FFF">
                  <w:pPr>
                    <w:framePr w:hSpace="142" w:wrap="around" w:vAnchor="text" w:hAnchor="text" w:y="204"/>
                    <w:widowControl/>
                    <w:wordWrap/>
                    <w:snapToGrid w:val="0"/>
                    <w:spacing w:after="0" w:line="240" w:lineRule="exact"/>
                    <w:jc w:val="center"/>
                    <w:textAlignment w:val="baseline"/>
                    <w:rPr>
                      <w:rFonts w:ascii="굴림" w:eastAsia="굴림" w:hAnsi="굴림" w:cs="굴림"/>
                      <w:szCs w:val="20"/>
                    </w:rPr>
                  </w:pPr>
                  <w:r w:rsidRPr="008C2DD0">
                    <w:rPr>
                      <w:rFonts w:ascii="굴림" w:eastAsia="굴림" w:hAnsi="굴림" w:cs="굴림"/>
                      <w:szCs w:val="20"/>
                    </w:rPr>
                    <w:t>1st</w:t>
                  </w:r>
                </w:p>
              </w:tc>
              <w:tc>
                <w:tcPr>
                  <w:tcW w:w="62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0574B8" w:rsidRPr="008C2DD0" w:rsidRDefault="000574B8" w:rsidP="000F2FFF">
                  <w:pPr>
                    <w:framePr w:hSpace="142" w:wrap="around" w:vAnchor="text" w:hAnchor="text" w:y="204"/>
                    <w:widowControl/>
                    <w:wordWrap/>
                    <w:snapToGrid w:val="0"/>
                    <w:spacing w:after="0" w:line="240" w:lineRule="exact"/>
                    <w:jc w:val="center"/>
                    <w:textAlignment w:val="baseline"/>
                    <w:rPr>
                      <w:rFonts w:ascii="굴림" w:eastAsia="굴림" w:hAnsi="굴림" w:cs="굴림"/>
                      <w:szCs w:val="20"/>
                    </w:rPr>
                  </w:pPr>
                </w:p>
              </w:tc>
              <w:tc>
                <w:tcPr>
                  <w:tcW w:w="76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0574B8" w:rsidRPr="008C2DD0" w:rsidRDefault="000574B8" w:rsidP="000F2FFF">
                  <w:pPr>
                    <w:framePr w:hSpace="142" w:wrap="around" w:vAnchor="text" w:hAnchor="text" w:y="204"/>
                    <w:widowControl/>
                    <w:wordWrap/>
                    <w:snapToGrid w:val="0"/>
                    <w:spacing w:after="0" w:line="240" w:lineRule="exact"/>
                    <w:jc w:val="center"/>
                    <w:textAlignment w:val="baseline"/>
                    <w:rPr>
                      <w:rFonts w:ascii="굴림" w:eastAsia="굴림" w:hAnsi="굴림" w:cs="굴림"/>
                      <w:szCs w:val="20"/>
                    </w:rPr>
                  </w:pPr>
                  <w:r w:rsidRPr="008C2DD0">
                    <w:rPr>
                      <w:rFonts w:ascii="굴림" w:eastAsia="굴림" w:hAnsi="굴림" w:cs="굴림"/>
                      <w:szCs w:val="20"/>
                    </w:rPr>
                    <w:t>2nd</w:t>
                  </w:r>
                </w:p>
              </w:tc>
              <w:tc>
                <w:tcPr>
                  <w:tcW w:w="57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0574B8" w:rsidRPr="008C2DD0" w:rsidRDefault="000574B8" w:rsidP="000F2FFF">
                  <w:pPr>
                    <w:framePr w:hSpace="142" w:wrap="around" w:vAnchor="text" w:hAnchor="text" w:y="204"/>
                    <w:widowControl/>
                    <w:wordWrap/>
                    <w:autoSpaceDE/>
                    <w:autoSpaceDN/>
                    <w:spacing w:after="0" w:line="240" w:lineRule="exact"/>
                    <w:jc w:val="left"/>
                    <w:rPr>
                      <w:rFonts w:ascii="굴림" w:eastAsia="굴림" w:hAnsi="굴림" w:cs="굴림"/>
                      <w:kern w:val="0"/>
                      <w:szCs w:val="20"/>
                    </w:rPr>
                  </w:pPr>
                </w:p>
              </w:tc>
              <w:tc>
                <w:tcPr>
                  <w:tcW w:w="131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0574B8" w:rsidRPr="008C2DD0" w:rsidRDefault="000574B8" w:rsidP="000F2FFF">
                  <w:pPr>
                    <w:framePr w:hSpace="142" w:wrap="around" w:vAnchor="text" w:hAnchor="text" w:y="204"/>
                    <w:widowControl/>
                    <w:wordWrap/>
                    <w:snapToGrid w:val="0"/>
                    <w:spacing w:after="0" w:line="240" w:lineRule="exact"/>
                    <w:jc w:val="center"/>
                    <w:textAlignment w:val="baseline"/>
                    <w:rPr>
                      <w:rFonts w:ascii="굴림" w:eastAsia="굴림" w:hAnsi="굴림" w:cs="굴림"/>
                      <w:szCs w:val="20"/>
                    </w:rPr>
                  </w:pPr>
                  <w:r w:rsidRPr="008C2DD0">
                    <w:rPr>
                      <w:rFonts w:ascii="굴림" w:eastAsia="굴림" w:hAnsi="굴림" w:cs="굴림"/>
                      <w:szCs w:val="20"/>
                    </w:rPr>
                    <w:t>No. of Items</w:t>
                  </w:r>
                </w:p>
              </w:tc>
              <w:tc>
                <w:tcPr>
                  <w:tcW w:w="3878"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0574B8" w:rsidRPr="008C2DD0" w:rsidRDefault="000574B8" w:rsidP="000F2FFF">
                  <w:pPr>
                    <w:framePr w:hSpace="142" w:wrap="around" w:vAnchor="text" w:hAnchor="text" w:y="204"/>
                    <w:widowControl/>
                    <w:wordWrap/>
                    <w:snapToGrid w:val="0"/>
                    <w:spacing w:after="0" w:line="240" w:lineRule="exact"/>
                    <w:jc w:val="center"/>
                    <w:textAlignment w:val="baseline"/>
                    <w:rPr>
                      <w:rFonts w:ascii="굴림" w:eastAsia="굴림" w:hAnsi="굴림" w:cs="굴림"/>
                      <w:szCs w:val="20"/>
                    </w:rPr>
                  </w:pPr>
                </w:p>
              </w:tc>
            </w:tr>
            <w:tr w:rsidR="000574B8" w:rsidRPr="00131E76" w:rsidTr="000574B8">
              <w:trPr>
                <w:trHeight w:val="796"/>
              </w:trPr>
              <w:tc>
                <w:tcPr>
                  <w:tcW w:w="153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0574B8" w:rsidRPr="008C2DD0" w:rsidRDefault="000574B8" w:rsidP="000F2FFF">
                  <w:pPr>
                    <w:framePr w:hSpace="142" w:wrap="around" w:vAnchor="text" w:hAnchor="text" w:y="204"/>
                    <w:widowControl/>
                    <w:wordWrap/>
                    <w:snapToGrid w:val="0"/>
                    <w:spacing w:after="0" w:line="240" w:lineRule="exact"/>
                    <w:jc w:val="center"/>
                    <w:textAlignment w:val="baseline"/>
                    <w:rPr>
                      <w:rFonts w:ascii="굴림" w:eastAsia="굴림" w:hAnsi="굴림" w:cs="굴림"/>
                      <w:szCs w:val="20"/>
                    </w:rPr>
                  </w:pPr>
                  <w:r w:rsidRPr="008C2DD0">
                    <w:rPr>
                      <w:rFonts w:ascii="굴림" w:eastAsia="굴림" w:hAnsi="굴림" w:cs="굴림"/>
                      <w:szCs w:val="20"/>
                    </w:rPr>
                    <w:t>Form of bid bond</w:t>
                  </w:r>
                </w:p>
              </w:tc>
              <w:tc>
                <w:tcPr>
                  <w:tcW w:w="2668" w:type="dxa"/>
                  <w:gridSpan w:val="4"/>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0574B8" w:rsidRPr="008C2DD0" w:rsidRDefault="000574B8" w:rsidP="000F2FFF">
                  <w:pPr>
                    <w:framePr w:hSpace="142" w:wrap="around" w:vAnchor="text" w:hAnchor="text" w:y="204"/>
                    <w:widowControl/>
                    <w:wordWrap/>
                    <w:snapToGrid w:val="0"/>
                    <w:spacing w:after="0" w:line="240" w:lineRule="exact"/>
                    <w:jc w:val="center"/>
                    <w:textAlignment w:val="baseline"/>
                    <w:rPr>
                      <w:rFonts w:ascii="굴림" w:eastAsia="굴림" w:hAnsi="굴림" w:cs="굴림"/>
                      <w:szCs w:val="20"/>
                    </w:rPr>
                  </w:pPr>
                  <w:r w:rsidRPr="008C2DD0">
                    <w:rPr>
                      <w:rFonts w:ascii="Segoe UI Symbol" w:eastAsia="굴림" w:hAnsi="Segoe UI Symbol" w:cs="Segoe UI Symbol"/>
                      <w:szCs w:val="20"/>
                    </w:rPr>
                    <w:t>☐</w:t>
                  </w:r>
                  <w:r w:rsidRPr="008C2DD0">
                    <w:rPr>
                      <w:rFonts w:ascii="굴림" w:eastAsia="굴림" w:hAnsi="굴림" w:cs="굴림"/>
                      <w:szCs w:val="20"/>
                    </w:rPr>
                    <w:t xml:space="preserve">Letter of Credit </w:t>
                  </w:r>
                  <w:r w:rsidRPr="008C2DD0">
                    <w:rPr>
                      <w:rFonts w:ascii="Segoe UI Symbol" w:eastAsia="굴림" w:hAnsi="Segoe UI Symbol" w:cs="Segoe UI Symbol"/>
                      <w:szCs w:val="20"/>
                    </w:rPr>
                    <w:t>☐</w:t>
                  </w:r>
                  <w:r w:rsidRPr="008C2DD0">
                    <w:rPr>
                      <w:rFonts w:ascii="굴림" w:eastAsia="굴림" w:hAnsi="굴림" w:cs="굴림"/>
                      <w:szCs w:val="20"/>
                    </w:rPr>
                    <w:t xml:space="preserve">Security Bond </w:t>
                  </w:r>
                  <w:r w:rsidRPr="008C2DD0">
                    <w:rPr>
                      <w:rFonts w:ascii="Segoe UI Symbol" w:eastAsia="굴림" w:hAnsi="Segoe UI Symbol" w:cs="Segoe UI Symbol"/>
                      <w:szCs w:val="20"/>
                    </w:rPr>
                    <w:t>☐</w:t>
                  </w:r>
                  <w:r w:rsidRPr="008C2DD0">
                    <w:rPr>
                      <w:rFonts w:ascii="굴림" w:eastAsia="굴림" w:hAnsi="굴림" w:cs="굴림"/>
                      <w:szCs w:val="20"/>
                    </w:rPr>
                    <w:t>Cash</w:t>
                  </w:r>
                </w:p>
                <w:p w:rsidR="000574B8" w:rsidRPr="008C2DD0" w:rsidRDefault="000574B8" w:rsidP="000F2FFF">
                  <w:pPr>
                    <w:framePr w:hSpace="142" w:wrap="around" w:vAnchor="text" w:hAnchor="text" w:y="204"/>
                    <w:widowControl/>
                    <w:wordWrap/>
                    <w:snapToGrid w:val="0"/>
                    <w:spacing w:after="0" w:line="240" w:lineRule="exact"/>
                    <w:jc w:val="center"/>
                    <w:textAlignment w:val="baseline"/>
                    <w:rPr>
                      <w:rFonts w:ascii="굴림" w:eastAsia="굴림" w:hAnsi="굴림" w:cs="굴림"/>
                      <w:szCs w:val="20"/>
                    </w:rPr>
                  </w:pPr>
                  <w:r w:rsidRPr="008C2DD0">
                    <w:rPr>
                      <w:rFonts w:ascii="Segoe UI Symbol" w:eastAsia="굴림" w:hAnsi="Segoe UI Symbol" w:cs="Segoe UI Symbol"/>
                      <w:szCs w:val="20"/>
                    </w:rPr>
                    <w:t>☐</w:t>
                  </w:r>
                  <w:r w:rsidRPr="008C2DD0">
                    <w:rPr>
                      <w:rFonts w:ascii="굴림" w:eastAsia="굴림" w:hAnsi="굴림" w:cs="굴림"/>
                      <w:szCs w:val="20"/>
                    </w:rPr>
                    <w:t xml:space="preserve">Bank Bond </w:t>
                  </w:r>
                  <w:r w:rsidRPr="008C2DD0">
                    <w:rPr>
                      <w:rFonts w:ascii="Segoe UI Symbol" w:eastAsia="굴림" w:hAnsi="Segoe UI Symbol" w:cs="Segoe UI Symbol"/>
                      <w:szCs w:val="20"/>
                    </w:rPr>
                    <w:t>☐</w:t>
                  </w:r>
                  <w:r w:rsidRPr="008C2DD0">
                    <w:rPr>
                      <w:rFonts w:ascii="굴림" w:eastAsia="굴림" w:hAnsi="굴림" w:cs="굴림"/>
                      <w:szCs w:val="20"/>
                    </w:rPr>
                    <w:t>Letter of Guarantee</w:t>
                  </w:r>
                </w:p>
              </w:tc>
              <w:tc>
                <w:tcPr>
                  <w:tcW w:w="131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0574B8" w:rsidRPr="008C2DD0" w:rsidRDefault="000574B8" w:rsidP="000F2FFF">
                  <w:pPr>
                    <w:framePr w:hSpace="142" w:wrap="around" w:vAnchor="text" w:hAnchor="text" w:y="204"/>
                    <w:widowControl/>
                    <w:wordWrap/>
                    <w:snapToGrid w:val="0"/>
                    <w:spacing w:after="0" w:line="240" w:lineRule="exact"/>
                    <w:jc w:val="center"/>
                    <w:textAlignment w:val="baseline"/>
                    <w:rPr>
                      <w:rFonts w:ascii="굴림" w:eastAsia="굴림" w:hAnsi="굴림" w:cs="굴림"/>
                      <w:szCs w:val="20"/>
                    </w:rPr>
                  </w:pPr>
                  <w:r w:rsidRPr="008C2DD0">
                    <w:rPr>
                      <w:rFonts w:ascii="굴림" w:eastAsia="굴림" w:hAnsi="굴림" w:cs="굴림"/>
                      <w:szCs w:val="20"/>
                    </w:rPr>
                    <w:t>Expiration Date</w:t>
                  </w:r>
                </w:p>
              </w:tc>
              <w:tc>
                <w:tcPr>
                  <w:tcW w:w="3878"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0574B8" w:rsidRPr="008C2DD0" w:rsidRDefault="000574B8" w:rsidP="000F2FFF">
                  <w:pPr>
                    <w:framePr w:hSpace="142" w:wrap="around" w:vAnchor="text" w:hAnchor="text" w:y="204"/>
                    <w:widowControl/>
                    <w:wordWrap/>
                    <w:snapToGrid w:val="0"/>
                    <w:spacing w:after="0" w:line="240" w:lineRule="exact"/>
                    <w:jc w:val="center"/>
                    <w:textAlignment w:val="baseline"/>
                    <w:rPr>
                      <w:rFonts w:ascii="굴림" w:eastAsia="굴림" w:hAnsi="굴림" w:cs="굴림"/>
                      <w:szCs w:val="20"/>
                    </w:rPr>
                  </w:pPr>
                  <w:r w:rsidRPr="008C2DD0">
                    <w:rPr>
                      <w:rFonts w:ascii="굴림" w:eastAsia="굴림" w:hAnsi="굴림" w:cs="굴림"/>
                      <w:szCs w:val="20"/>
                    </w:rPr>
                    <w:t xml:space="preserve">Valid until 20  </w:t>
                  </w:r>
                </w:p>
                <w:p w:rsidR="000574B8" w:rsidRPr="008C2DD0" w:rsidRDefault="000574B8" w:rsidP="000F2FFF">
                  <w:pPr>
                    <w:framePr w:hSpace="142" w:wrap="around" w:vAnchor="text" w:hAnchor="text" w:y="204"/>
                    <w:widowControl/>
                    <w:wordWrap/>
                    <w:snapToGrid w:val="0"/>
                    <w:spacing w:after="0" w:line="240" w:lineRule="exact"/>
                    <w:jc w:val="center"/>
                    <w:textAlignment w:val="baseline"/>
                    <w:rPr>
                      <w:rFonts w:ascii="굴림" w:eastAsia="굴림" w:hAnsi="굴림" w:cs="굴림"/>
                      <w:szCs w:val="20"/>
                    </w:rPr>
                  </w:pPr>
                  <w:r w:rsidRPr="008C2DD0">
                    <w:rPr>
                      <w:rFonts w:ascii="굴림" w:eastAsia="굴림" w:hAnsi="굴림" w:cs="굴림"/>
                      <w:szCs w:val="20"/>
                    </w:rPr>
                    <w:t>/Month /Date</w:t>
                  </w:r>
                </w:p>
              </w:tc>
            </w:tr>
          </w:tbl>
          <w:p w:rsidR="000574B8" w:rsidRPr="00131E76" w:rsidRDefault="000574B8" w:rsidP="000574B8">
            <w:pPr>
              <w:widowControl/>
              <w:wordWrap/>
              <w:snapToGrid w:val="0"/>
              <w:spacing w:line="240" w:lineRule="exact"/>
              <w:textAlignment w:val="baseline"/>
              <w:rPr>
                <w:rFonts w:ascii="굴림" w:eastAsia="굴림" w:hAnsi="굴림" w:cs="굴림"/>
                <w:kern w:val="0"/>
                <w:sz w:val="22"/>
              </w:rPr>
            </w:pPr>
          </w:p>
          <w:p w:rsidR="000574B8" w:rsidRPr="00131E76" w:rsidRDefault="000574B8" w:rsidP="000574B8">
            <w:pPr>
              <w:widowControl/>
              <w:wordWrap/>
              <w:snapToGrid w:val="0"/>
              <w:spacing w:line="240" w:lineRule="exact"/>
              <w:textAlignment w:val="baseline"/>
              <w:rPr>
                <w:rFonts w:ascii="굴림" w:eastAsia="굴림" w:hAnsi="굴림" w:cs="굴림"/>
                <w:kern w:val="0"/>
                <w:sz w:val="22"/>
              </w:rPr>
            </w:pPr>
            <w:r w:rsidRPr="00131E76">
              <w:rPr>
                <w:rFonts w:ascii="Segoe UI Symbol" w:eastAsia="굴림" w:hAnsi="Segoe UI Symbol" w:cs="Segoe UI Symbol"/>
                <w:kern w:val="0"/>
                <w:sz w:val="22"/>
              </w:rPr>
              <w:t>☐</w:t>
            </w:r>
            <w:r w:rsidRPr="00131E76">
              <w:rPr>
                <w:rFonts w:ascii="굴림" w:eastAsia="굴림" w:hAnsi="굴림" w:cs="굴림"/>
                <w:b/>
                <w:bCs/>
                <w:kern w:val="0"/>
                <w:sz w:val="22"/>
              </w:rPr>
              <w:t xml:space="preserve"> Information of Bid Applicant</w:t>
            </w:r>
          </w:p>
          <w:tbl>
            <w:tblPr>
              <w:tblW w:w="9409" w:type="dxa"/>
              <w:tblLayout w:type="fixed"/>
              <w:tblCellMar>
                <w:top w:w="6" w:type="dxa"/>
                <w:left w:w="6" w:type="dxa"/>
                <w:bottom w:w="6" w:type="dxa"/>
                <w:right w:w="6" w:type="dxa"/>
              </w:tblCellMar>
              <w:tblLook w:val="04A0" w:firstRow="1" w:lastRow="0" w:firstColumn="1" w:lastColumn="0" w:noHBand="0" w:noVBand="1"/>
            </w:tblPr>
            <w:tblGrid>
              <w:gridCol w:w="1180"/>
              <w:gridCol w:w="1794"/>
              <w:gridCol w:w="743"/>
              <w:gridCol w:w="648"/>
              <w:gridCol w:w="578"/>
              <w:gridCol w:w="583"/>
              <w:gridCol w:w="1654"/>
              <w:gridCol w:w="2229"/>
            </w:tblGrid>
            <w:tr w:rsidR="000574B8" w:rsidRPr="00131E76" w:rsidTr="000574B8">
              <w:trPr>
                <w:trHeight w:val="278"/>
              </w:trPr>
              <w:tc>
                <w:tcPr>
                  <w:tcW w:w="1180"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r w:rsidRPr="008C2DD0">
                    <w:rPr>
                      <w:rFonts w:ascii="굴림" w:eastAsia="굴림" w:hAnsi="굴림" w:cs="굴림"/>
                      <w:szCs w:val="20"/>
                    </w:rPr>
                    <w:t>Bidding Company</w:t>
                  </w:r>
                </w:p>
              </w:tc>
              <w:tc>
                <w:tcPr>
                  <w:tcW w:w="179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r w:rsidRPr="008C2DD0">
                    <w:rPr>
                      <w:rFonts w:ascii="굴림" w:eastAsia="굴림" w:hAnsi="굴림" w:cs="굴림"/>
                      <w:szCs w:val="20"/>
                    </w:rPr>
                    <w:t>Company Name</w:t>
                  </w:r>
                </w:p>
              </w:tc>
              <w:tc>
                <w:tcPr>
                  <w:tcW w:w="2552" w:type="dxa"/>
                  <w:gridSpan w:val="4"/>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textAlignment w:val="baseline"/>
                    <w:rPr>
                      <w:rFonts w:ascii="굴림" w:eastAsia="굴림" w:hAnsi="굴림" w:cs="굴림"/>
                      <w:szCs w:val="20"/>
                    </w:rPr>
                  </w:pPr>
                </w:p>
              </w:tc>
              <w:tc>
                <w:tcPr>
                  <w:tcW w:w="16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tcFitText/>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pacing w:val="-20"/>
                      <w:szCs w:val="20"/>
                    </w:rPr>
                  </w:pPr>
                  <w:r w:rsidRPr="005324AA">
                    <w:rPr>
                      <w:rFonts w:ascii="굴림" w:eastAsia="굴림" w:hAnsi="굴림" w:cs="굴림"/>
                      <w:w w:val="68"/>
                      <w:kern w:val="0"/>
                      <w:szCs w:val="20"/>
                    </w:rPr>
                    <w:t>DAPA Registration No</w:t>
                  </w:r>
                  <w:r w:rsidRPr="005324AA">
                    <w:rPr>
                      <w:rFonts w:ascii="굴림" w:eastAsia="굴림" w:hAnsi="굴림" w:cs="굴림"/>
                      <w:spacing w:val="1"/>
                      <w:w w:val="68"/>
                      <w:kern w:val="0"/>
                      <w:szCs w:val="20"/>
                    </w:rPr>
                    <w:t>.</w:t>
                  </w:r>
                </w:p>
              </w:tc>
              <w:tc>
                <w:tcPr>
                  <w:tcW w:w="22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p>
              </w:tc>
            </w:tr>
            <w:tr w:rsidR="000574B8" w:rsidRPr="00131E76" w:rsidTr="000574B8">
              <w:trPr>
                <w:trHeight w:val="438"/>
              </w:trPr>
              <w:tc>
                <w:tcPr>
                  <w:tcW w:w="1180" w:type="dxa"/>
                  <w:vMerge/>
                  <w:tcBorders>
                    <w:top w:val="single" w:sz="2" w:space="0" w:color="000000"/>
                    <w:left w:val="single" w:sz="2" w:space="0" w:color="000000"/>
                    <w:bottom w:val="single" w:sz="2" w:space="0" w:color="000000"/>
                    <w:right w:val="single" w:sz="2" w:space="0" w:color="000000"/>
                  </w:tcBorders>
                  <w:vAlign w:val="center"/>
                  <w:hideMark/>
                </w:tcPr>
                <w:p w:rsidR="000574B8" w:rsidRPr="008C2DD0" w:rsidRDefault="000574B8" w:rsidP="000F2FFF">
                  <w:pPr>
                    <w:framePr w:hSpace="142" w:wrap="around" w:vAnchor="text" w:hAnchor="text" w:y="204"/>
                    <w:widowControl/>
                    <w:wordWrap/>
                    <w:autoSpaceDE/>
                    <w:autoSpaceDN/>
                    <w:spacing w:after="0" w:line="240" w:lineRule="exact"/>
                    <w:jc w:val="left"/>
                    <w:rPr>
                      <w:rFonts w:ascii="굴림" w:eastAsia="굴림" w:hAnsi="굴림" w:cs="굴림"/>
                      <w:szCs w:val="20"/>
                    </w:rPr>
                  </w:pPr>
                </w:p>
              </w:tc>
              <w:tc>
                <w:tcPr>
                  <w:tcW w:w="179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r w:rsidRPr="008C2DD0">
                    <w:rPr>
                      <w:rFonts w:ascii="굴림" w:eastAsia="굴림" w:hAnsi="굴림" w:cs="굴림"/>
                      <w:szCs w:val="20"/>
                    </w:rPr>
                    <w:t>Address</w:t>
                  </w:r>
                </w:p>
              </w:tc>
              <w:tc>
                <w:tcPr>
                  <w:tcW w:w="2552" w:type="dxa"/>
                  <w:gridSpan w:val="4"/>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p>
              </w:tc>
              <w:tc>
                <w:tcPr>
                  <w:tcW w:w="16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r w:rsidRPr="008C2DD0">
                    <w:rPr>
                      <w:rFonts w:ascii="굴림" w:eastAsia="굴림" w:hAnsi="굴림" w:cs="굴림"/>
                      <w:szCs w:val="20"/>
                    </w:rPr>
                    <w:t>Type of Business</w:t>
                  </w:r>
                </w:p>
              </w:tc>
              <w:tc>
                <w:tcPr>
                  <w:tcW w:w="22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idowControl/>
                    <w:wordWrap/>
                    <w:snapToGrid w:val="0"/>
                    <w:spacing w:after="0" w:line="240" w:lineRule="exact"/>
                    <w:jc w:val="left"/>
                    <w:textAlignment w:val="baseline"/>
                    <w:rPr>
                      <w:rFonts w:ascii="굴림" w:eastAsia="굴림" w:hAnsi="굴림" w:cs="굴림"/>
                      <w:szCs w:val="20"/>
                    </w:rPr>
                  </w:pPr>
                  <w:r w:rsidRPr="008C2DD0">
                    <w:rPr>
                      <w:rFonts w:ascii="Segoe UI Symbol" w:eastAsia="굴림" w:hAnsi="Segoe UI Symbol" w:cs="Segoe UI Symbol"/>
                      <w:szCs w:val="20"/>
                    </w:rPr>
                    <w:t>☐</w:t>
                  </w:r>
                  <w:r w:rsidRPr="008C2DD0">
                    <w:rPr>
                      <w:rFonts w:ascii="굴림" w:eastAsia="굴림" w:hAnsi="굴림" w:cs="굴림"/>
                      <w:szCs w:val="20"/>
                    </w:rPr>
                    <w:t xml:space="preserve"> Manufacturer </w:t>
                  </w:r>
                </w:p>
                <w:p w:rsidR="000574B8" w:rsidRPr="008C2DD0" w:rsidRDefault="000574B8" w:rsidP="000F2FFF">
                  <w:pPr>
                    <w:framePr w:hSpace="142" w:wrap="around" w:vAnchor="text" w:hAnchor="text" w:y="204"/>
                    <w:widowControl/>
                    <w:wordWrap/>
                    <w:snapToGrid w:val="0"/>
                    <w:spacing w:after="0" w:line="240" w:lineRule="exact"/>
                    <w:jc w:val="left"/>
                    <w:textAlignment w:val="baseline"/>
                    <w:rPr>
                      <w:rFonts w:ascii="굴림" w:eastAsia="굴림" w:hAnsi="굴림" w:cs="굴림"/>
                      <w:szCs w:val="20"/>
                    </w:rPr>
                  </w:pPr>
                  <w:r w:rsidRPr="008C2DD0">
                    <w:rPr>
                      <w:rFonts w:ascii="Segoe UI Symbol" w:eastAsia="굴림" w:hAnsi="Segoe UI Symbol" w:cs="Segoe UI Symbol"/>
                      <w:szCs w:val="20"/>
                    </w:rPr>
                    <w:t>☐</w:t>
                  </w:r>
                  <w:r w:rsidRPr="008C2DD0">
                    <w:rPr>
                      <w:rFonts w:ascii="굴림" w:eastAsia="굴림" w:hAnsi="굴림" w:cs="굴림"/>
                      <w:szCs w:val="20"/>
                    </w:rPr>
                    <w:t xml:space="preserve"> Supplier </w:t>
                  </w:r>
                  <w:r w:rsidRPr="008C2DD0">
                    <w:rPr>
                      <w:rFonts w:ascii="Segoe UI Symbol" w:eastAsia="굴림" w:hAnsi="Segoe UI Symbol" w:cs="Segoe UI Symbol"/>
                      <w:szCs w:val="20"/>
                    </w:rPr>
                    <w:t>☐</w:t>
                  </w:r>
                  <w:r w:rsidRPr="008C2DD0">
                    <w:rPr>
                      <w:rFonts w:ascii="굴림" w:eastAsia="굴림" w:hAnsi="굴림" w:cs="굴림"/>
                      <w:szCs w:val="20"/>
                    </w:rPr>
                    <w:t xml:space="preserve"> Service</w:t>
                  </w:r>
                </w:p>
              </w:tc>
            </w:tr>
            <w:tr w:rsidR="000574B8" w:rsidRPr="00131E76" w:rsidTr="000574B8">
              <w:trPr>
                <w:trHeight w:val="273"/>
              </w:trPr>
              <w:tc>
                <w:tcPr>
                  <w:tcW w:w="1180" w:type="dxa"/>
                  <w:vMerge/>
                  <w:tcBorders>
                    <w:top w:val="single" w:sz="2" w:space="0" w:color="000000"/>
                    <w:left w:val="single" w:sz="2" w:space="0" w:color="000000"/>
                    <w:bottom w:val="single" w:sz="2" w:space="0" w:color="000000"/>
                    <w:right w:val="single" w:sz="2" w:space="0" w:color="000000"/>
                  </w:tcBorders>
                  <w:vAlign w:val="center"/>
                  <w:hideMark/>
                </w:tcPr>
                <w:p w:rsidR="000574B8" w:rsidRPr="008C2DD0" w:rsidRDefault="000574B8" w:rsidP="000F2FFF">
                  <w:pPr>
                    <w:framePr w:hSpace="142" w:wrap="around" w:vAnchor="text" w:hAnchor="text" w:y="204"/>
                    <w:widowControl/>
                    <w:wordWrap/>
                    <w:autoSpaceDE/>
                    <w:autoSpaceDN/>
                    <w:spacing w:after="0" w:line="240" w:lineRule="exact"/>
                    <w:jc w:val="left"/>
                    <w:rPr>
                      <w:rFonts w:ascii="굴림" w:eastAsia="굴림" w:hAnsi="굴림" w:cs="굴림"/>
                      <w:szCs w:val="20"/>
                    </w:rPr>
                  </w:pPr>
                </w:p>
              </w:tc>
              <w:tc>
                <w:tcPr>
                  <w:tcW w:w="179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r w:rsidRPr="008C2DD0">
                    <w:rPr>
                      <w:rFonts w:ascii="굴림" w:eastAsia="굴림" w:hAnsi="굴림" w:cs="굴림"/>
                      <w:szCs w:val="20"/>
                    </w:rPr>
                    <w:t>CEO</w:t>
                  </w:r>
                </w:p>
              </w:tc>
              <w:tc>
                <w:tcPr>
                  <w:tcW w:w="7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r w:rsidRPr="008C2DD0">
                    <w:rPr>
                      <w:rFonts w:ascii="굴림" w:eastAsia="굴림" w:hAnsi="굴림" w:cs="굴림"/>
                      <w:szCs w:val="20"/>
                    </w:rPr>
                    <w:t>Name</w:t>
                  </w:r>
                </w:p>
              </w:tc>
              <w:tc>
                <w:tcPr>
                  <w:tcW w:w="1809" w:type="dxa"/>
                  <w:gridSpan w:val="3"/>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p>
              </w:tc>
              <w:tc>
                <w:tcPr>
                  <w:tcW w:w="16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r w:rsidRPr="008C2DD0">
                    <w:rPr>
                      <w:rFonts w:ascii="굴림" w:eastAsia="굴림" w:hAnsi="굴림" w:cs="굴림"/>
                      <w:szCs w:val="20"/>
                    </w:rPr>
                    <w:t>Date of Birth</w:t>
                  </w:r>
                </w:p>
              </w:tc>
              <w:tc>
                <w:tcPr>
                  <w:tcW w:w="22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p>
              </w:tc>
            </w:tr>
            <w:tr w:rsidR="000574B8" w:rsidRPr="00131E76" w:rsidTr="000574B8">
              <w:trPr>
                <w:trHeight w:val="193"/>
              </w:trPr>
              <w:tc>
                <w:tcPr>
                  <w:tcW w:w="1180" w:type="dxa"/>
                  <w:vMerge/>
                  <w:tcBorders>
                    <w:top w:val="single" w:sz="2" w:space="0" w:color="000000"/>
                    <w:left w:val="single" w:sz="2" w:space="0" w:color="000000"/>
                    <w:bottom w:val="single" w:sz="2" w:space="0" w:color="000000"/>
                    <w:right w:val="single" w:sz="2" w:space="0" w:color="000000"/>
                  </w:tcBorders>
                  <w:vAlign w:val="center"/>
                  <w:hideMark/>
                </w:tcPr>
                <w:p w:rsidR="000574B8" w:rsidRPr="008C2DD0" w:rsidRDefault="000574B8" w:rsidP="000F2FFF">
                  <w:pPr>
                    <w:framePr w:hSpace="142" w:wrap="around" w:vAnchor="text" w:hAnchor="text" w:y="204"/>
                    <w:widowControl/>
                    <w:wordWrap/>
                    <w:autoSpaceDE/>
                    <w:autoSpaceDN/>
                    <w:spacing w:after="0" w:line="240" w:lineRule="exact"/>
                    <w:jc w:val="left"/>
                    <w:rPr>
                      <w:rFonts w:ascii="굴림" w:eastAsia="굴림" w:hAnsi="굴림" w:cs="굴림"/>
                      <w:szCs w:val="20"/>
                    </w:rPr>
                  </w:pPr>
                </w:p>
              </w:tc>
              <w:tc>
                <w:tcPr>
                  <w:tcW w:w="179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r w:rsidRPr="008C2DD0">
                    <w:rPr>
                      <w:rFonts w:ascii="굴림" w:eastAsia="굴림" w:hAnsi="굴림" w:cs="굴림"/>
                      <w:szCs w:val="20"/>
                    </w:rPr>
                    <w:t>Contact Info</w:t>
                  </w:r>
                </w:p>
              </w:tc>
              <w:tc>
                <w:tcPr>
                  <w:tcW w:w="7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r w:rsidRPr="008C2DD0">
                    <w:rPr>
                      <w:rFonts w:ascii="굴림" w:eastAsia="굴림" w:hAnsi="굴림" w:cs="굴림"/>
                      <w:szCs w:val="20"/>
                    </w:rPr>
                    <w:t>Tel.</w:t>
                  </w:r>
                </w:p>
              </w:tc>
              <w:tc>
                <w:tcPr>
                  <w:tcW w:w="6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p>
              </w:tc>
              <w:tc>
                <w:tcPr>
                  <w:tcW w:w="5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r w:rsidRPr="008C2DD0">
                    <w:rPr>
                      <w:rFonts w:ascii="굴림" w:eastAsia="굴림" w:hAnsi="굴림" w:cs="굴림"/>
                      <w:szCs w:val="20"/>
                    </w:rPr>
                    <w:t>FAX</w:t>
                  </w:r>
                </w:p>
              </w:tc>
              <w:tc>
                <w:tcPr>
                  <w:tcW w:w="5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p>
              </w:tc>
              <w:tc>
                <w:tcPr>
                  <w:tcW w:w="16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r w:rsidRPr="008C2DD0">
                    <w:rPr>
                      <w:rFonts w:ascii="굴림" w:eastAsia="굴림" w:hAnsi="굴림" w:cs="굴림"/>
                      <w:szCs w:val="20"/>
                    </w:rPr>
                    <w:t>E-MAIL</w:t>
                  </w:r>
                </w:p>
              </w:tc>
              <w:tc>
                <w:tcPr>
                  <w:tcW w:w="22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p>
              </w:tc>
            </w:tr>
            <w:tr w:rsidR="000574B8" w:rsidRPr="00131E76" w:rsidTr="000574B8">
              <w:trPr>
                <w:trHeight w:val="142"/>
              </w:trPr>
              <w:tc>
                <w:tcPr>
                  <w:tcW w:w="1180" w:type="dxa"/>
                  <w:vMerge/>
                  <w:tcBorders>
                    <w:top w:val="single" w:sz="2" w:space="0" w:color="000000"/>
                    <w:left w:val="single" w:sz="2" w:space="0" w:color="000000"/>
                    <w:bottom w:val="single" w:sz="2" w:space="0" w:color="000000"/>
                    <w:right w:val="single" w:sz="2" w:space="0" w:color="000000"/>
                  </w:tcBorders>
                  <w:vAlign w:val="center"/>
                  <w:hideMark/>
                </w:tcPr>
                <w:p w:rsidR="000574B8" w:rsidRPr="008C2DD0" w:rsidRDefault="000574B8" w:rsidP="000F2FFF">
                  <w:pPr>
                    <w:framePr w:hSpace="142" w:wrap="around" w:vAnchor="text" w:hAnchor="text" w:y="204"/>
                    <w:widowControl/>
                    <w:wordWrap/>
                    <w:autoSpaceDE/>
                    <w:autoSpaceDN/>
                    <w:spacing w:after="0" w:line="240" w:lineRule="exact"/>
                    <w:jc w:val="left"/>
                    <w:rPr>
                      <w:rFonts w:ascii="굴림" w:eastAsia="굴림" w:hAnsi="굴림" w:cs="굴림"/>
                      <w:szCs w:val="20"/>
                    </w:rPr>
                  </w:pPr>
                </w:p>
              </w:tc>
              <w:tc>
                <w:tcPr>
                  <w:tcW w:w="179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r w:rsidRPr="008C2DD0">
                    <w:rPr>
                      <w:rFonts w:ascii="굴림" w:eastAsia="굴림" w:hAnsi="굴림" w:cs="굴림"/>
                      <w:szCs w:val="20"/>
                    </w:rPr>
                    <w:t>Representative</w:t>
                  </w:r>
                </w:p>
              </w:tc>
              <w:tc>
                <w:tcPr>
                  <w:tcW w:w="7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r w:rsidRPr="008C2DD0">
                    <w:rPr>
                      <w:rFonts w:ascii="굴림" w:eastAsia="굴림" w:hAnsi="굴림" w:cs="굴림"/>
                      <w:szCs w:val="20"/>
                    </w:rPr>
                    <w:t>Name</w:t>
                  </w:r>
                </w:p>
              </w:tc>
              <w:tc>
                <w:tcPr>
                  <w:tcW w:w="1809" w:type="dxa"/>
                  <w:gridSpan w:val="3"/>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p>
              </w:tc>
              <w:tc>
                <w:tcPr>
                  <w:tcW w:w="16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r w:rsidRPr="008C2DD0">
                    <w:rPr>
                      <w:rFonts w:ascii="굴림" w:eastAsia="굴림" w:hAnsi="굴림" w:cs="굴림"/>
                      <w:szCs w:val="20"/>
                    </w:rPr>
                    <w:t>Date of Birth</w:t>
                  </w:r>
                </w:p>
              </w:tc>
              <w:tc>
                <w:tcPr>
                  <w:tcW w:w="22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p>
              </w:tc>
            </w:tr>
            <w:tr w:rsidR="000574B8" w:rsidRPr="00131E76" w:rsidTr="000574B8">
              <w:trPr>
                <w:trHeight w:val="290"/>
              </w:trPr>
              <w:tc>
                <w:tcPr>
                  <w:tcW w:w="1180"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proofErr w:type="spellStart"/>
                  <w:r w:rsidRPr="008C2DD0">
                    <w:rPr>
                      <w:rFonts w:ascii="굴림" w:eastAsia="굴림" w:hAnsi="굴림" w:cs="굴림"/>
                      <w:szCs w:val="20"/>
                    </w:rPr>
                    <w:t>Commi</w:t>
                  </w:r>
                  <w:proofErr w:type="spellEnd"/>
                  <w:r w:rsidRPr="008C2DD0">
                    <w:rPr>
                      <w:rFonts w:ascii="굴림" w:eastAsia="굴림" w:hAnsi="굴림" w:cs="굴림"/>
                      <w:szCs w:val="20"/>
                    </w:rPr>
                    <w:t>-</w:t>
                  </w:r>
                </w:p>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proofErr w:type="spellStart"/>
                  <w:r w:rsidRPr="008C2DD0">
                    <w:rPr>
                      <w:rFonts w:ascii="굴림" w:eastAsia="굴림" w:hAnsi="굴림" w:cs="굴림"/>
                      <w:szCs w:val="20"/>
                    </w:rPr>
                    <w:t>ssioned</w:t>
                  </w:r>
                  <w:proofErr w:type="spellEnd"/>
                  <w:r w:rsidRPr="008C2DD0">
                    <w:rPr>
                      <w:rFonts w:ascii="굴림" w:eastAsia="굴림" w:hAnsi="굴림" w:cs="굴림"/>
                      <w:szCs w:val="20"/>
                    </w:rPr>
                    <w:t xml:space="preserve"> Agent</w:t>
                  </w:r>
                </w:p>
              </w:tc>
              <w:tc>
                <w:tcPr>
                  <w:tcW w:w="179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r w:rsidRPr="008C2DD0">
                    <w:rPr>
                      <w:rFonts w:ascii="굴림" w:eastAsia="굴림" w:hAnsi="굴림" w:cs="굴림"/>
                      <w:szCs w:val="20"/>
                    </w:rPr>
                    <w:t>Company Name</w:t>
                  </w:r>
                </w:p>
              </w:tc>
              <w:tc>
                <w:tcPr>
                  <w:tcW w:w="2552" w:type="dxa"/>
                  <w:gridSpan w:val="4"/>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p>
              </w:tc>
              <w:tc>
                <w:tcPr>
                  <w:tcW w:w="16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tcFitText/>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pacing w:val="-14"/>
                      <w:szCs w:val="20"/>
                    </w:rPr>
                  </w:pPr>
                  <w:r w:rsidRPr="005324AA">
                    <w:rPr>
                      <w:rFonts w:ascii="굴림" w:eastAsia="굴림" w:hAnsi="굴림" w:cs="굴림"/>
                      <w:w w:val="68"/>
                      <w:kern w:val="0"/>
                      <w:szCs w:val="20"/>
                    </w:rPr>
                    <w:t>DAPA Registration No</w:t>
                  </w:r>
                  <w:r w:rsidRPr="005324AA">
                    <w:rPr>
                      <w:rFonts w:ascii="굴림" w:eastAsia="굴림" w:hAnsi="굴림" w:cs="굴림"/>
                      <w:spacing w:val="1"/>
                      <w:w w:val="68"/>
                      <w:kern w:val="0"/>
                      <w:szCs w:val="20"/>
                    </w:rPr>
                    <w:t>.</w:t>
                  </w:r>
                </w:p>
              </w:tc>
              <w:tc>
                <w:tcPr>
                  <w:tcW w:w="22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p>
              </w:tc>
            </w:tr>
            <w:tr w:rsidR="000574B8" w:rsidRPr="00131E76" w:rsidTr="000574B8">
              <w:trPr>
                <w:trHeight w:val="171"/>
              </w:trPr>
              <w:tc>
                <w:tcPr>
                  <w:tcW w:w="1180" w:type="dxa"/>
                  <w:vMerge/>
                  <w:tcBorders>
                    <w:top w:val="single" w:sz="2" w:space="0" w:color="000000"/>
                    <w:left w:val="single" w:sz="2" w:space="0" w:color="000000"/>
                    <w:bottom w:val="single" w:sz="2" w:space="0" w:color="000000"/>
                    <w:right w:val="single" w:sz="2" w:space="0" w:color="000000"/>
                  </w:tcBorders>
                  <w:vAlign w:val="center"/>
                  <w:hideMark/>
                </w:tcPr>
                <w:p w:rsidR="000574B8" w:rsidRPr="008C2DD0" w:rsidRDefault="000574B8" w:rsidP="000F2FFF">
                  <w:pPr>
                    <w:framePr w:hSpace="142" w:wrap="around" w:vAnchor="text" w:hAnchor="text" w:y="204"/>
                    <w:widowControl/>
                    <w:wordWrap/>
                    <w:autoSpaceDE/>
                    <w:autoSpaceDN/>
                    <w:spacing w:after="0" w:line="240" w:lineRule="exact"/>
                    <w:jc w:val="left"/>
                    <w:rPr>
                      <w:rFonts w:ascii="굴림" w:eastAsia="굴림" w:hAnsi="굴림" w:cs="굴림"/>
                      <w:szCs w:val="20"/>
                    </w:rPr>
                  </w:pPr>
                </w:p>
              </w:tc>
              <w:tc>
                <w:tcPr>
                  <w:tcW w:w="179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r w:rsidRPr="008C2DD0">
                    <w:rPr>
                      <w:rFonts w:ascii="굴림" w:eastAsia="굴림" w:hAnsi="굴림" w:cs="굴림"/>
                      <w:szCs w:val="20"/>
                    </w:rPr>
                    <w:t>Address</w:t>
                  </w:r>
                </w:p>
              </w:tc>
              <w:tc>
                <w:tcPr>
                  <w:tcW w:w="6435" w:type="dxa"/>
                  <w:gridSpan w:val="6"/>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p>
              </w:tc>
            </w:tr>
            <w:tr w:rsidR="000574B8" w:rsidRPr="00131E76" w:rsidTr="000574B8">
              <w:trPr>
                <w:trHeight w:val="200"/>
              </w:trPr>
              <w:tc>
                <w:tcPr>
                  <w:tcW w:w="1180" w:type="dxa"/>
                  <w:vMerge/>
                  <w:tcBorders>
                    <w:top w:val="single" w:sz="2" w:space="0" w:color="000000"/>
                    <w:left w:val="single" w:sz="2" w:space="0" w:color="000000"/>
                    <w:bottom w:val="single" w:sz="2" w:space="0" w:color="000000"/>
                    <w:right w:val="single" w:sz="2" w:space="0" w:color="000000"/>
                  </w:tcBorders>
                  <w:vAlign w:val="center"/>
                  <w:hideMark/>
                </w:tcPr>
                <w:p w:rsidR="000574B8" w:rsidRPr="008C2DD0" w:rsidRDefault="000574B8" w:rsidP="000F2FFF">
                  <w:pPr>
                    <w:framePr w:hSpace="142" w:wrap="around" w:vAnchor="text" w:hAnchor="text" w:y="204"/>
                    <w:widowControl/>
                    <w:wordWrap/>
                    <w:autoSpaceDE/>
                    <w:autoSpaceDN/>
                    <w:spacing w:after="0" w:line="240" w:lineRule="exact"/>
                    <w:jc w:val="left"/>
                    <w:rPr>
                      <w:rFonts w:ascii="굴림" w:eastAsia="굴림" w:hAnsi="굴림" w:cs="굴림"/>
                      <w:szCs w:val="20"/>
                    </w:rPr>
                  </w:pPr>
                </w:p>
              </w:tc>
              <w:tc>
                <w:tcPr>
                  <w:tcW w:w="179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r w:rsidRPr="008C2DD0">
                    <w:rPr>
                      <w:rFonts w:ascii="굴림" w:eastAsia="굴림" w:hAnsi="굴림" w:cs="굴림"/>
                      <w:szCs w:val="20"/>
                    </w:rPr>
                    <w:t>CEO</w:t>
                  </w:r>
                </w:p>
              </w:tc>
              <w:tc>
                <w:tcPr>
                  <w:tcW w:w="7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r w:rsidRPr="008C2DD0">
                    <w:rPr>
                      <w:rFonts w:ascii="굴림" w:eastAsia="굴림" w:hAnsi="굴림" w:cs="굴림"/>
                      <w:szCs w:val="20"/>
                    </w:rPr>
                    <w:t>Name</w:t>
                  </w:r>
                </w:p>
              </w:tc>
              <w:tc>
                <w:tcPr>
                  <w:tcW w:w="1809" w:type="dxa"/>
                  <w:gridSpan w:val="3"/>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p>
              </w:tc>
              <w:tc>
                <w:tcPr>
                  <w:tcW w:w="16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r w:rsidRPr="008C2DD0">
                    <w:rPr>
                      <w:rFonts w:ascii="굴림" w:eastAsia="굴림" w:hAnsi="굴림" w:cs="굴림"/>
                      <w:szCs w:val="20"/>
                    </w:rPr>
                    <w:t>Date of Birth</w:t>
                  </w:r>
                </w:p>
              </w:tc>
              <w:tc>
                <w:tcPr>
                  <w:tcW w:w="22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p>
              </w:tc>
            </w:tr>
            <w:tr w:rsidR="000574B8" w:rsidRPr="00131E76" w:rsidTr="000574B8">
              <w:trPr>
                <w:trHeight w:val="261"/>
              </w:trPr>
              <w:tc>
                <w:tcPr>
                  <w:tcW w:w="1180" w:type="dxa"/>
                  <w:vMerge/>
                  <w:tcBorders>
                    <w:top w:val="single" w:sz="2" w:space="0" w:color="000000"/>
                    <w:left w:val="single" w:sz="2" w:space="0" w:color="000000"/>
                    <w:bottom w:val="single" w:sz="2" w:space="0" w:color="000000"/>
                    <w:right w:val="single" w:sz="2" w:space="0" w:color="000000"/>
                  </w:tcBorders>
                  <w:vAlign w:val="center"/>
                  <w:hideMark/>
                </w:tcPr>
                <w:p w:rsidR="000574B8" w:rsidRPr="008C2DD0" w:rsidRDefault="000574B8" w:rsidP="000F2FFF">
                  <w:pPr>
                    <w:framePr w:hSpace="142" w:wrap="around" w:vAnchor="text" w:hAnchor="text" w:y="204"/>
                    <w:widowControl/>
                    <w:wordWrap/>
                    <w:autoSpaceDE/>
                    <w:autoSpaceDN/>
                    <w:spacing w:after="0" w:line="240" w:lineRule="exact"/>
                    <w:jc w:val="left"/>
                    <w:rPr>
                      <w:rFonts w:ascii="굴림" w:eastAsia="굴림" w:hAnsi="굴림" w:cs="굴림"/>
                      <w:szCs w:val="20"/>
                    </w:rPr>
                  </w:pPr>
                </w:p>
              </w:tc>
              <w:tc>
                <w:tcPr>
                  <w:tcW w:w="179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r w:rsidRPr="008C2DD0">
                    <w:rPr>
                      <w:rFonts w:ascii="굴림" w:eastAsia="굴림" w:hAnsi="굴림" w:cs="굴림"/>
                      <w:szCs w:val="20"/>
                    </w:rPr>
                    <w:t>Contact Info</w:t>
                  </w:r>
                </w:p>
              </w:tc>
              <w:tc>
                <w:tcPr>
                  <w:tcW w:w="7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r w:rsidRPr="008C2DD0">
                    <w:rPr>
                      <w:rFonts w:ascii="굴림" w:eastAsia="굴림" w:hAnsi="굴림" w:cs="굴림"/>
                      <w:szCs w:val="20"/>
                    </w:rPr>
                    <w:t>Tel.</w:t>
                  </w:r>
                </w:p>
              </w:tc>
              <w:tc>
                <w:tcPr>
                  <w:tcW w:w="6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p>
              </w:tc>
              <w:tc>
                <w:tcPr>
                  <w:tcW w:w="5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r w:rsidRPr="008C2DD0">
                    <w:rPr>
                      <w:rFonts w:ascii="굴림" w:eastAsia="굴림" w:hAnsi="굴림" w:cs="굴림"/>
                      <w:szCs w:val="20"/>
                    </w:rPr>
                    <w:t>F</w:t>
                  </w:r>
                  <w:r w:rsidRPr="008C2DD0">
                    <w:rPr>
                      <w:rFonts w:ascii="굴림" w:eastAsia="굴림" w:hAnsi="굴림" w:cs="굴림" w:hint="eastAsia"/>
                      <w:szCs w:val="20"/>
                    </w:rPr>
                    <w:t>AX</w:t>
                  </w:r>
                </w:p>
              </w:tc>
              <w:tc>
                <w:tcPr>
                  <w:tcW w:w="5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p>
              </w:tc>
              <w:tc>
                <w:tcPr>
                  <w:tcW w:w="16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r w:rsidRPr="008C2DD0">
                    <w:rPr>
                      <w:rFonts w:ascii="굴림" w:eastAsia="굴림" w:hAnsi="굴림" w:cs="굴림"/>
                      <w:szCs w:val="20"/>
                    </w:rPr>
                    <w:t>E-Mail</w:t>
                  </w:r>
                </w:p>
              </w:tc>
              <w:tc>
                <w:tcPr>
                  <w:tcW w:w="22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p>
              </w:tc>
            </w:tr>
            <w:tr w:rsidR="000574B8" w:rsidRPr="00131E76" w:rsidTr="000574B8">
              <w:trPr>
                <w:trHeight w:val="41"/>
              </w:trPr>
              <w:tc>
                <w:tcPr>
                  <w:tcW w:w="1180" w:type="dxa"/>
                  <w:vMerge/>
                  <w:tcBorders>
                    <w:top w:val="single" w:sz="2" w:space="0" w:color="000000"/>
                    <w:left w:val="single" w:sz="2" w:space="0" w:color="000000"/>
                    <w:bottom w:val="single" w:sz="2" w:space="0" w:color="000000"/>
                    <w:right w:val="single" w:sz="2" w:space="0" w:color="000000"/>
                  </w:tcBorders>
                  <w:vAlign w:val="center"/>
                  <w:hideMark/>
                </w:tcPr>
                <w:p w:rsidR="000574B8" w:rsidRPr="008C2DD0" w:rsidRDefault="000574B8" w:rsidP="000F2FFF">
                  <w:pPr>
                    <w:framePr w:hSpace="142" w:wrap="around" w:vAnchor="text" w:hAnchor="text" w:y="204"/>
                    <w:widowControl/>
                    <w:wordWrap/>
                    <w:autoSpaceDE/>
                    <w:autoSpaceDN/>
                    <w:spacing w:after="0" w:line="240" w:lineRule="exact"/>
                    <w:jc w:val="left"/>
                    <w:rPr>
                      <w:rFonts w:ascii="굴림" w:eastAsia="굴림" w:hAnsi="굴림" w:cs="굴림"/>
                      <w:szCs w:val="20"/>
                    </w:rPr>
                  </w:pPr>
                </w:p>
              </w:tc>
              <w:tc>
                <w:tcPr>
                  <w:tcW w:w="179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r w:rsidRPr="008C2DD0">
                    <w:rPr>
                      <w:rFonts w:ascii="굴림" w:eastAsia="굴림" w:hAnsi="굴림" w:cs="굴림"/>
                      <w:szCs w:val="20"/>
                    </w:rPr>
                    <w:t>Representative</w:t>
                  </w:r>
                </w:p>
              </w:tc>
              <w:tc>
                <w:tcPr>
                  <w:tcW w:w="7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r w:rsidRPr="008C2DD0">
                    <w:rPr>
                      <w:rFonts w:ascii="굴림" w:eastAsia="굴림" w:hAnsi="굴림" w:cs="굴림"/>
                      <w:szCs w:val="20"/>
                    </w:rPr>
                    <w:t>Name</w:t>
                  </w:r>
                </w:p>
              </w:tc>
              <w:tc>
                <w:tcPr>
                  <w:tcW w:w="1809" w:type="dxa"/>
                  <w:gridSpan w:val="3"/>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p>
              </w:tc>
              <w:tc>
                <w:tcPr>
                  <w:tcW w:w="16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r w:rsidRPr="008C2DD0">
                    <w:rPr>
                      <w:rFonts w:ascii="굴림" w:eastAsia="굴림" w:hAnsi="굴림" w:cs="굴림"/>
                      <w:szCs w:val="20"/>
                    </w:rPr>
                    <w:t>Date of Birth</w:t>
                  </w:r>
                </w:p>
              </w:tc>
              <w:tc>
                <w:tcPr>
                  <w:tcW w:w="22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8C2DD0" w:rsidRDefault="000574B8" w:rsidP="000F2FFF">
                  <w:pPr>
                    <w:framePr w:hSpace="142" w:wrap="around" w:vAnchor="text" w:hAnchor="text" w:y="204"/>
                    <w:wordWrap/>
                    <w:spacing w:after="0" w:line="240" w:lineRule="exact"/>
                    <w:jc w:val="center"/>
                    <w:textAlignment w:val="baseline"/>
                    <w:rPr>
                      <w:rFonts w:ascii="굴림" w:eastAsia="굴림" w:hAnsi="굴림" w:cs="굴림"/>
                      <w:szCs w:val="20"/>
                    </w:rPr>
                  </w:pPr>
                </w:p>
              </w:tc>
            </w:tr>
          </w:tbl>
          <w:p w:rsidR="000574B8" w:rsidRPr="00131E76" w:rsidRDefault="000574B8" w:rsidP="000574B8">
            <w:pPr>
              <w:pStyle w:val="a5"/>
              <w:adjustRightInd w:val="0"/>
              <w:spacing w:line="240" w:lineRule="exact"/>
              <w:ind w:left="-20"/>
              <w:jc w:val="center"/>
              <w:outlineLvl w:val="0"/>
              <w:rPr>
                <w:bCs/>
                <w:sz w:val="22"/>
                <w:szCs w:val="22"/>
              </w:rPr>
            </w:pPr>
          </w:p>
          <w:p w:rsidR="000574B8" w:rsidRPr="00131E76" w:rsidRDefault="000574B8" w:rsidP="000574B8">
            <w:pPr>
              <w:widowControl/>
              <w:wordWrap/>
              <w:snapToGrid w:val="0"/>
              <w:spacing w:line="240" w:lineRule="exact"/>
              <w:ind w:left="136" w:hanging="136"/>
              <w:textAlignment w:val="baseline"/>
              <w:rPr>
                <w:rFonts w:ascii="굴림" w:eastAsia="굴림" w:hAnsi="굴림" w:cs="굴림"/>
                <w:b/>
                <w:bCs/>
                <w:kern w:val="0"/>
                <w:sz w:val="22"/>
              </w:rPr>
            </w:pPr>
            <w:r w:rsidRPr="00131E76">
              <w:rPr>
                <w:rFonts w:ascii="Segoe UI Symbol" w:eastAsia="굴림" w:hAnsi="Segoe UI Symbol" w:cs="Segoe UI Symbol"/>
                <w:kern w:val="0"/>
                <w:sz w:val="22"/>
              </w:rPr>
              <w:t>☐</w:t>
            </w:r>
            <w:r w:rsidRPr="00131E76">
              <w:rPr>
                <w:rFonts w:ascii="굴림" w:eastAsia="굴림" w:hAnsi="굴림" w:cs="굴림"/>
                <w:b/>
                <w:bCs/>
                <w:kern w:val="0"/>
                <w:sz w:val="22"/>
              </w:rPr>
              <w:t xml:space="preserve"> Pledge Relevant to Unfair Business Practice</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9404"/>
            </w:tblGrid>
            <w:tr w:rsidR="000574B8" w:rsidRPr="00131E76" w:rsidTr="000574B8">
              <w:trPr>
                <w:trHeight w:val="1056"/>
              </w:trPr>
              <w:tc>
                <w:tcPr>
                  <w:tcW w:w="94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574B8" w:rsidRPr="00131E76" w:rsidRDefault="000574B8" w:rsidP="000F2FFF">
                  <w:pPr>
                    <w:framePr w:hSpace="142" w:wrap="around" w:vAnchor="text" w:hAnchor="text" w:y="204"/>
                    <w:widowControl/>
                    <w:wordWrap/>
                    <w:snapToGrid w:val="0"/>
                    <w:spacing w:after="0" w:line="240" w:lineRule="exact"/>
                    <w:ind w:left="106" w:right="106"/>
                    <w:textAlignment w:val="baseline"/>
                    <w:rPr>
                      <w:rFonts w:ascii="굴림" w:eastAsia="굴림" w:hAnsi="굴림" w:cs="굴림"/>
                      <w:sz w:val="22"/>
                    </w:rPr>
                  </w:pPr>
                  <w:r w:rsidRPr="00131E76">
                    <w:rPr>
                      <w:rFonts w:ascii="굴림" w:eastAsia="굴림" w:hAnsi="굴림" w:cs="굴림"/>
                      <w:sz w:val="22"/>
                    </w:rPr>
                    <w:t>The company hereby pledges that I nor anyone at the company I represent have committed any act of unfair business practice defined in Article 76 of Act on Contracts to which the State is a Party and Article 19 of Monopoly Regulations &amp;</w:t>
                  </w:r>
                  <w:proofErr w:type="gramStart"/>
                  <w:r w:rsidRPr="00131E76">
                    <w:rPr>
                      <w:rFonts w:ascii="굴림" w:eastAsia="굴림" w:hAnsi="굴림" w:cs="굴림"/>
                      <w:sz w:val="22"/>
                    </w:rPr>
                    <w:t>Fair Trade</w:t>
                  </w:r>
                  <w:proofErr w:type="gramEnd"/>
                  <w:r w:rsidRPr="00131E76">
                    <w:rPr>
                      <w:rFonts w:ascii="굴림" w:eastAsia="굴림" w:hAnsi="굴림" w:cs="굴림"/>
                      <w:sz w:val="22"/>
                    </w:rPr>
                    <w:t xml:space="preserve"> Act. Should it be found in the future that what is written in this form is untrue, the company confirms that it will accept any penalty as stipulated in the relevant laws and regulations. </w:t>
                  </w:r>
                </w:p>
              </w:tc>
            </w:tr>
          </w:tbl>
          <w:p w:rsidR="000574B8" w:rsidRPr="00131E76" w:rsidRDefault="000574B8" w:rsidP="000574B8">
            <w:pPr>
              <w:widowControl/>
              <w:wordWrap/>
              <w:snapToGrid w:val="0"/>
              <w:spacing w:line="240" w:lineRule="exact"/>
              <w:ind w:left="165" w:right="138" w:firstLine="73"/>
              <w:textAlignment w:val="baseline"/>
              <w:rPr>
                <w:rFonts w:ascii="굴림" w:eastAsia="굴림" w:hAnsi="굴림" w:cs="굴림"/>
                <w:sz w:val="22"/>
              </w:rPr>
            </w:pPr>
          </w:p>
          <w:p w:rsidR="000574B8" w:rsidRDefault="000574B8" w:rsidP="000574B8">
            <w:pPr>
              <w:widowControl/>
              <w:wordWrap/>
              <w:snapToGrid w:val="0"/>
              <w:spacing w:line="240" w:lineRule="exact"/>
              <w:ind w:left="165" w:right="138" w:firstLineChars="100" w:firstLine="220"/>
              <w:textAlignment w:val="baseline"/>
              <w:rPr>
                <w:rFonts w:ascii="굴림" w:eastAsia="굴림" w:hAnsi="굴림" w:cs="굴림"/>
                <w:sz w:val="22"/>
              </w:rPr>
            </w:pPr>
            <w:r w:rsidRPr="00131E76">
              <w:rPr>
                <w:rFonts w:ascii="굴림" w:eastAsia="굴림" w:hAnsi="굴림" w:cs="굴림"/>
                <w:sz w:val="22"/>
              </w:rPr>
              <w:t xml:space="preserve">I hereby confirm that I have understood and accepted all the information in the General Instructions </w:t>
            </w:r>
            <w:r w:rsidRPr="00A90243">
              <w:rPr>
                <w:rFonts w:ascii="굴림" w:eastAsia="굴림" w:hAnsi="굴림" w:cs="굴림"/>
                <w:sz w:val="22"/>
              </w:rPr>
              <w:t>for Bidders for c</w:t>
            </w:r>
            <w:r w:rsidRPr="00131E76">
              <w:rPr>
                <w:rFonts w:ascii="굴림" w:eastAsia="굴림" w:hAnsi="굴림" w:cs="굴림"/>
                <w:sz w:val="22"/>
              </w:rPr>
              <w:t xml:space="preserve">ommodities(services), Contract General </w:t>
            </w:r>
            <w:proofErr w:type="spellStart"/>
            <w:r w:rsidRPr="00131E76">
              <w:rPr>
                <w:rFonts w:ascii="굴림" w:eastAsia="굴림" w:hAnsi="굴림" w:cs="굴림"/>
                <w:sz w:val="22"/>
              </w:rPr>
              <w:t>Ts&amp;Cs</w:t>
            </w:r>
            <w:proofErr w:type="spellEnd"/>
            <w:r w:rsidRPr="00131E76">
              <w:rPr>
                <w:rFonts w:ascii="굴림" w:eastAsia="굴림" w:hAnsi="굴림" w:cs="굴림"/>
                <w:sz w:val="22"/>
              </w:rPr>
              <w:t xml:space="preserve">, conditional award, pledge, and invitation for bid released by your department. I also pledge that the company will sign the contract within the expiration date of the bid bond and deliver the commodity </w:t>
            </w:r>
            <w:proofErr w:type="spellStart"/>
            <w:r w:rsidRPr="00131E76">
              <w:rPr>
                <w:rFonts w:ascii="굴림" w:eastAsia="굴림" w:hAnsi="굴림" w:cs="굴림"/>
                <w:sz w:val="22"/>
              </w:rPr>
              <w:t>withing</w:t>
            </w:r>
            <w:proofErr w:type="spellEnd"/>
            <w:r w:rsidRPr="00131E76">
              <w:rPr>
                <w:rFonts w:ascii="굴림" w:eastAsia="굴림" w:hAnsi="굴림" w:cs="굴림"/>
                <w:sz w:val="22"/>
              </w:rPr>
              <w:t xml:space="preserve"> the agreed schedule, and hereby submit the bid application with the required bid documents attached.</w:t>
            </w:r>
          </w:p>
          <w:p w:rsidR="000574B8" w:rsidRPr="00131E76" w:rsidRDefault="000574B8" w:rsidP="000574B8">
            <w:pPr>
              <w:widowControl/>
              <w:wordWrap/>
              <w:snapToGrid w:val="0"/>
              <w:spacing w:line="240" w:lineRule="exact"/>
              <w:ind w:left="165" w:right="138" w:firstLineChars="100" w:firstLine="220"/>
              <w:textAlignment w:val="baseline"/>
              <w:rPr>
                <w:rFonts w:ascii="굴림" w:eastAsia="굴림" w:hAnsi="굴림" w:cs="굴림"/>
                <w:sz w:val="22"/>
              </w:rPr>
            </w:pPr>
          </w:p>
          <w:p w:rsidR="000574B8" w:rsidRPr="00131E76" w:rsidRDefault="000574B8" w:rsidP="000574B8">
            <w:pPr>
              <w:widowControl/>
              <w:wordWrap/>
              <w:snapToGrid w:val="0"/>
              <w:spacing w:line="240" w:lineRule="exact"/>
              <w:ind w:left="165" w:firstLineChars="100" w:firstLine="220"/>
              <w:jc w:val="left"/>
              <w:textAlignment w:val="baseline"/>
              <w:rPr>
                <w:rFonts w:ascii="굴림" w:eastAsia="굴림" w:hAnsi="굴림" w:cs="굴림"/>
                <w:sz w:val="22"/>
              </w:rPr>
            </w:pPr>
            <w:r w:rsidRPr="00131E76">
              <w:rPr>
                <w:rFonts w:ascii="굴림" w:eastAsia="굴림" w:hAnsi="굴림" w:cs="굴림"/>
                <w:sz w:val="22"/>
              </w:rPr>
              <w:t>In addition, I confirm that the information written in all the documents being submitted is true to the best of my knowledge and if there is untrue information or discrepancy, or if the original documents are not submitted within ten days after the bid date, I shall not have any objections even if the bid is rendered invalid.</w:t>
            </w:r>
          </w:p>
          <w:p w:rsidR="000574B8" w:rsidRPr="00131E76" w:rsidRDefault="000574B8" w:rsidP="000574B8">
            <w:pPr>
              <w:widowControl/>
              <w:wordWrap/>
              <w:snapToGrid w:val="0"/>
              <w:spacing w:line="240" w:lineRule="exact"/>
              <w:ind w:left="165"/>
              <w:jc w:val="left"/>
              <w:textAlignment w:val="baseline"/>
              <w:rPr>
                <w:rFonts w:ascii="굴림" w:eastAsia="굴림" w:hAnsi="굴림" w:cs="굴림"/>
                <w:color w:val="0000FF"/>
                <w:sz w:val="22"/>
              </w:rPr>
            </w:pPr>
          </w:p>
          <w:p w:rsidR="000574B8" w:rsidRDefault="000574B8" w:rsidP="000574B8">
            <w:pPr>
              <w:widowControl/>
              <w:wordWrap/>
              <w:snapToGrid w:val="0"/>
              <w:spacing w:line="240" w:lineRule="exact"/>
              <w:ind w:left="100" w:right="100"/>
              <w:jc w:val="center"/>
              <w:textAlignment w:val="baseline"/>
              <w:rPr>
                <w:rFonts w:ascii="굴림" w:eastAsia="굴림" w:hAnsi="굴림" w:cs="굴림"/>
                <w:sz w:val="22"/>
              </w:rPr>
            </w:pPr>
            <w:r w:rsidRPr="00131E76">
              <w:rPr>
                <w:rFonts w:ascii="굴림" w:eastAsia="굴림" w:hAnsi="굴림" w:cs="굴림"/>
                <w:sz w:val="22"/>
              </w:rPr>
              <w:t>Date of Submission</w:t>
            </w:r>
            <w:r>
              <w:rPr>
                <w:rFonts w:ascii="굴림" w:eastAsia="굴림" w:hAnsi="굴림" w:cs="굴림"/>
                <w:sz w:val="22"/>
              </w:rPr>
              <w:t xml:space="preserve">    </w:t>
            </w:r>
            <w:r w:rsidRPr="00131E76">
              <w:rPr>
                <w:rFonts w:ascii="굴림" w:eastAsia="굴림" w:hAnsi="굴림" w:cs="굴림"/>
                <w:sz w:val="22"/>
              </w:rPr>
              <w:t>Year      Month       Date</w:t>
            </w:r>
          </w:p>
          <w:p w:rsidR="000574B8" w:rsidRPr="00131E76" w:rsidRDefault="000574B8" w:rsidP="000574B8">
            <w:pPr>
              <w:widowControl/>
              <w:wordWrap/>
              <w:snapToGrid w:val="0"/>
              <w:spacing w:line="240" w:lineRule="exact"/>
              <w:ind w:left="100" w:right="100"/>
              <w:jc w:val="center"/>
              <w:textAlignment w:val="baseline"/>
              <w:rPr>
                <w:rFonts w:ascii="굴림" w:eastAsia="굴림" w:hAnsi="굴림" w:cs="굴림"/>
                <w:sz w:val="22"/>
              </w:rPr>
            </w:pPr>
          </w:p>
          <w:p w:rsidR="000574B8" w:rsidRPr="00131E76" w:rsidRDefault="000574B8" w:rsidP="000574B8">
            <w:pPr>
              <w:widowControl/>
              <w:wordWrap/>
              <w:snapToGrid w:val="0"/>
              <w:spacing w:line="240" w:lineRule="exact"/>
              <w:ind w:firstLineChars="150" w:firstLine="330"/>
              <w:jc w:val="left"/>
              <w:textAlignment w:val="baseline"/>
              <w:rPr>
                <w:rFonts w:ascii="굴림" w:eastAsia="굴림" w:hAnsi="굴림" w:cs="굴림"/>
                <w:sz w:val="22"/>
              </w:rPr>
            </w:pPr>
            <w:r w:rsidRPr="00131E76">
              <w:rPr>
                <w:rFonts w:ascii="굴림" w:eastAsia="굴림" w:hAnsi="굴림" w:cs="굴림"/>
                <w:sz w:val="22"/>
              </w:rPr>
              <w:t>Applicant</w:t>
            </w:r>
            <w:r w:rsidRPr="00131E76">
              <w:rPr>
                <w:rFonts w:ascii="굴림" w:eastAsia="굴림" w:hAnsi="굴림" w:cs="굴림" w:hint="eastAsia"/>
                <w:sz w:val="22"/>
              </w:rPr>
              <w:t>’</w:t>
            </w:r>
            <w:r w:rsidRPr="00131E76">
              <w:rPr>
                <w:rFonts w:ascii="굴림" w:eastAsia="굴림" w:hAnsi="굴림" w:cs="굴림"/>
                <w:sz w:val="22"/>
              </w:rPr>
              <w:t xml:space="preserve">s(CEO) </w:t>
            </w:r>
            <w:proofErr w:type="gramStart"/>
            <w:r w:rsidRPr="00131E76">
              <w:rPr>
                <w:rFonts w:ascii="굴림" w:eastAsia="굴림" w:hAnsi="굴림" w:cs="굴림"/>
                <w:sz w:val="22"/>
              </w:rPr>
              <w:t>Company :</w:t>
            </w:r>
            <w:proofErr w:type="gramEnd"/>
            <w:r w:rsidRPr="00131E76">
              <w:rPr>
                <w:rFonts w:ascii="굴림" w:eastAsia="굴림" w:hAnsi="굴림" w:cs="굴림"/>
                <w:sz w:val="22"/>
              </w:rPr>
              <w:t xml:space="preserve">                  Name :                 (Signature) </w:t>
            </w:r>
          </w:p>
          <w:p w:rsidR="000574B8" w:rsidRPr="00131E76" w:rsidRDefault="000574B8" w:rsidP="000574B8">
            <w:pPr>
              <w:widowControl/>
              <w:wordWrap/>
              <w:snapToGrid w:val="0"/>
              <w:spacing w:line="240" w:lineRule="exact"/>
              <w:jc w:val="left"/>
              <w:textAlignment w:val="baseline"/>
              <w:rPr>
                <w:rFonts w:ascii="굴림" w:eastAsia="굴림" w:hAnsi="굴림" w:cs="굴림"/>
                <w:b/>
                <w:bCs/>
                <w:kern w:val="0"/>
                <w:sz w:val="22"/>
              </w:rPr>
            </w:pPr>
          </w:p>
          <w:p w:rsidR="000574B8" w:rsidRPr="00873B36" w:rsidRDefault="000574B8" w:rsidP="000574B8">
            <w:pPr>
              <w:pStyle w:val="a5"/>
              <w:adjustRightInd w:val="0"/>
              <w:spacing w:line="240" w:lineRule="exact"/>
              <w:outlineLvl w:val="0"/>
              <w:rPr>
                <w:b/>
                <w:bCs/>
                <w:sz w:val="20"/>
                <w:szCs w:val="20"/>
                <w:u w:val="single" w:color="000000"/>
              </w:rPr>
            </w:pPr>
            <w:r w:rsidRPr="00131E76">
              <w:rPr>
                <w:b/>
                <w:bCs/>
                <w:sz w:val="22"/>
                <w:szCs w:val="22"/>
              </w:rPr>
              <w:t>Attention: DAPA Contracting Officer</w:t>
            </w:r>
          </w:p>
        </w:tc>
      </w:tr>
    </w:tbl>
    <w:p w:rsidR="000574B8" w:rsidRPr="00DA3E36" w:rsidRDefault="000574B8" w:rsidP="000574B8">
      <w:pPr>
        <w:widowControl/>
        <w:wordWrap/>
        <w:autoSpaceDE/>
        <w:autoSpaceDN/>
        <w:rPr>
          <w:rFonts w:ascii="굴림" w:eastAsia="굴림" w:hAnsi="굴림" w:cs="굴림"/>
          <w:b/>
          <w:bCs/>
          <w:kern w:val="0"/>
          <w:sz w:val="24"/>
          <w:szCs w:val="20"/>
        </w:rPr>
      </w:pPr>
    </w:p>
    <w:p w:rsidR="000574B8" w:rsidRPr="007D6518" w:rsidRDefault="000574B8" w:rsidP="000574B8">
      <w:pPr>
        <w:pStyle w:val="a5"/>
        <w:numPr>
          <w:ilvl w:val="0"/>
          <w:numId w:val="3"/>
        </w:numPr>
        <w:adjustRightInd w:val="0"/>
        <w:spacing w:line="315" w:lineRule="atLeast"/>
        <w:textAlignment w:val="baseline"/>
        <w:outlineLvl w:val="0"/>
        <w:rPr>
          <w:b/>
          <w:bCs/>
          <w:szCs w:val="20"/>
        </w:rPr>
      </w:pPr>
      <w:r w:rsidRPr="007D6518">
        <w:rPr>
          <w:b/>
          <w:bCs/>
          <w:szCs w:val="20"/>
        </w:rPr>
        <w:lastRenderedPageBreak/>
        <w:t>ANNEX 8</w:t>
      </w:r>
    </w:p>
    <w:p w:rsidR="000574B8" w:rsidRPr="007D6518" w:rsidRDefault="000574B8" w:rsidP="000574B8">
      <w:pPr>
        <w:pStyle w:val="a5"/>
        <w:adjustRightInd w:val="0"/>
        <w:snapToGrid w:val="0"/>
        <w:spacing w:line="200" w:lineRule="atLeast"/>
        <w:jc w:val="center"/>
        <w:outlineLvl w:val="0"/>
        <w:rPr>
          <w:szCs w:val="20"/>
        </w:rPr>
      </w:pPr>
      <w:r w:rsidRPr="007D6518">
        <w:rPr>
          <w:b/>
          <w:bCs/>
          <w:szCs w:val="20"/>
          <w:u w:val="single" w:color="000000"/>
        </w:rPr>
        <w:t>LETTER OF GUARANTEE FOR PAYMENT OF BID BOND</w:t>
      </w:r>
    </w:p>
    <w:p w:rsidR="000574B8" w:rsidRPr="007D6518" w:rsidRDefault="000574B8" w:rsidP="000574B8">
      <w:pPr>
        <w:pStyle w:val="a5"/>
        <w:adjustRightInd w:val="0"/>
        <w:spacing w:line="360" w:lineRule="exact"/>
        <w:rPr>
          <w:sz w:val="22"/>
          <w:szCs w:val="20"/>
        </w:rPr>
      </w:pPr>
      <w:proofErr w:type="spellStart"/>
      <w:r w:rsidRPr="007D6518">
        <w:rPr>
          <w:rFonts w:hint="eastAsia"/>
          <w:sz w:val="22"/>
          <w:szCs w:val="20"/>
        </w:rPr>
        <w:t>ㅇ</w:t>
      </w:r>
      <w:proofErr w:type="spellEnd"/>
      <w:r w:rsidRPr="007D6518">
        <w:rPr>
          <w:sz w:val="22"/>
          <w:szCs w:val="20"/>
        </w:rPr>
        <w:t xml:space="preserve"> REFERENCE </w:t>
      </w:r>
    </w:p>
    <w:p w:rsidR="000574B8" w:rsidRPr="007D6518" w:rsidRDefault="000574B8" w:rsidP="000574B8">
      <w:pPr>
        <w:pStyle w:val="a5"/>
        <w:adjustRightInd w:val="0"/>
        <w:spacing w:line="360" w:lineRule="exact"/>
        <w:rPr>
          <w:sz w:val="22"/>
          <w:szCs w:val="20"/>
        </w:rPr>
      </w:pPr>
    </w:p>
    <w:p w:rsidR="000574B8" w:rsidRPr="007D6518" w:rsidRDefault="000574B8" w:rsidP="000574B8">
      <w:pPr>
        <w:pStyle w:val="a5"/>
        <w:adjustRightInd w:val="0"/>
        <w:spacing w:line="360" w:lineRule="exact"/>
        <w:rPr>
          <w:sz w:val="22"/>
          <w:szCs w:val="20"/>
        </w:rPr>
      </w:pPr>
      <w:proofErr w:type="spellStart"/>
      <w:r w:rsidRPr="007D6518">
        <w:rPr>
          <w:rFonts w:hint="eastAsia"/>
          <w:sz w:val="22"/>
          <w:szCs w:val="20"/>
        </w:rPr>
        <w:t>ㅇ</w:t>
      </w:r>
      <w:proofErr w:type="spellEnd"/>
      <w:r w:rsidRPr="007D6518">
        <w:rPr>
          <w:sz w:val="22"/>
          <w:szCs w:val="20"/>
        </w:rPr>
        <w:t xml:space="preserve"> IFB </w:t>
      </w:r>
      <w:proofErr w:type="gramStart"/>
      <w:r w:rsidRPr="007D6518">
        <w:rPr>
          <w:sz w:val="22"/>
          <w:szCs w:val="20"/>
        </w:rPr>
        <w:t>NO. :</w:t>
      </w:r>
      <w:proofErr w:type="gramEnd"/>
      <w:r w:rsidRPr="007D6518">
        <w:rPr>
          <w:sz w:val="22"/>
          <w:szCs w:val="20"/>
        </w:rPr>
        <w:t xml:space="preserve"> </w:t>
      </w:r>
    </w:p>
    <w:p w:rsidR="000574B8" w:rsidRPr="007D6518" w:rsidRDefault="000574B8" w:rsidP="000574B8">
      <w:pPr>
        <w:pStyle w:val="a5"/>
        <w:adjustRightInd w:val="0"/>
        <w:spacing w:line="360" w:lineRule="exact"/>
        <w:rPr>
          <w:sz w:val="22"/>
          <w:szCs w:val="20"/>
        </w:rPr>
      </w:pPr>
    </w:p>
    <w:p w:rsidR="000574B8" w:rsidRPr="007D6518" w:rsidRDefault="000574B8" w:rsidP="000574B8">
      <w:pPr>
        <w:pStyle w:val="a5"/>
        <w:adjustRightInd w:val="0"/>
        <w:spacing w:line="360" w:lineRule="exact"/>
        <w:rPr>
          <w:sz w:val="22"/>
          <w:szCs w:val="20"/>
        </w:rPr>
      </w:pPr>
      <w:proofErr w:type="spellStart"/>
      <w:r w:rsidRPr="007D6518">
        <w:rPr>
          <w:rFonts w:hint="eastAsia"/>
          <w:sz w:val="22"/>
          <w:szCs w:val="20"/>
        </w:rPr>
        <w:t>ㅇ</w:t>
      </w:r>
      <w:proofErr w:type="spellEnd"/>
      <w:r w:rsidRPr="007D6518">
        <w:rPr>
          <w:sz w:val="22"/>
          <w:szCs w:val="20"/>
        </w:rPr>
        <w:t xml:space="preserve"> </w:t>
      </w:r>
      <w:proofErr w:type="gramStart"/>
      <w:r w:rsidRPr="007D6518">
        <w:rPr>
          <w:sz w:val="22"/>
          <w:szCs w:val="20"/>
        </w:rPr>
        <w:t>P.R.NO. :</w:t>
      </w:r>
      <w:proofErr w:type="gramEnd"/>
      <w:r w:rsidRPr="007D6518">
        <w:rPr>
          <w:sz w:val="22"/>
          <w:szCs w:val="20"/>
        </w:rPr>
        <w:t xml:space="preserve"> </w:t>
      </w:r>
    </w:p>
    <w:p w:rsidR="000574B8" w:rsidRPr="007D6518" w:rsidRDefault="000574B8" w:rsidP="000574B8">
      <w:pPr>
        <w:pStyle w:val="a5"/>
        <w:adjustRightInd w:val="0"/>
        <w:spacing w:line="360" w:lineRule="exact"/>
        <w:rPr>
          <w:sz w:val="22"/>
          <w:szCs w:val="20"/>
        </w:rPr>
      </w:pPr>
    </w:p>
    <w:p w:rsidR="000574B8" w:rsidRPr="007D6518" w:rsidRDefault="000574B8" w:rsidP="000574B8">
      <w:pPr>
        <w:pStyle w:val="a5"/>
        <w:adjustRightInd w:val="0"/>
        <w:spacing w:line="360" w:lineRule="exact"/>
        <w:rPr>
          <w:sz w:val="22"/>
          <w:szCs w:val="20"/>
        </w:rPr>
      </w:pPr>
      <w:proofErr w:type="spellStart"/>
      <w:r w:rsidRPr="007D6518">
        <w:rPr>
          <w:rFonts w:hint="eastAsia"/>
          <w:sz w:val="22"/>
          <w:szCs w:val="20"/>
        </w:rPr>
        <w:t>ㅇ</w:t>
      </w:r>
      <w:proofErr w:type="spellEnd"/>
      <w:r w:rsidRPr="007D6518">
        <w:rPr>
          <w:sz w:val="22"/>
          <w:szCs w:val="20"/>
        </w:rPr>
        <w:t xml:space="preserve"> AMOUNT OF BID </w:t>
      </w:r>
      <w:proofErr w:type="gramStart"/>
      <w:r w:rsidRPr="007D6518">
        <w:rPr>
          <w:sz w:val="22"/>
          <w:szCs w:val="20"/>
        </w:rPr>
        <w:t>BOND :</w:t>
      </w:r>
      <w:proofErr w:type="gramEnd"/>
      <w:r w:rsidRPr="007D6518">
        <w:rPr>
          <w:sz w:val="22"/>
          <w:szCs w:val="20"/>
        </w:rPr>
        <w:t xml:space="preserve"> US$ </w:t>
      </w:r>
    </w:p>
    <w:p w:rsidR="000574B8" w:rsidRPr="007D6518" w:rsidRDefault="000574B8" w:rsidP="000574B8">
      <w:pPr>
        <w:pStyle w:val="a5"/>
        <w:adjustRightInd w:val="0"/>
        <w:spacing w:line="360" w:lineRule="exact"/>
        <w:rPr>
          <w:sz w:val="22"/>
          <w:szCs w:val="20"/>
        </w:rPr>
      </w:pPr>
    </w:p>
    <w:p w:rsidR="000574B8" w:rsidRPr="007D6518" w:rsidRDefault="000574B8" w:rsidP="000574B8">
      <w:pPr>
        <w:pStyle w:val="a5"/>
        <w:adjustRightInd w:val="0"/>
        <w:spacing w:line="360" w:lineRule="exact"/>
        <w:ind w:left="400" w:hanging="400"/>
        <w:rPr>
          <w:sz w:val="22"/>
          <w:szCs w:val="20"/>
        </w:rPr>
      </w:pPr>
      <w:proofErr w:type="spellStart"/>
      <w:r w:rsidRPr="007D6518">
        <w:rPr>
          <w:rFonts w:hint="eastAsia"/>
          <w:sz w:val="22"/>
          <w:szCs w:val="20"/>
        </w:rPr>
        <w:t>ㅇ</w:t>
      </w:r>
      <w:proofErr w:type="spellEnd"/>
      <w:r w:rsidRPr="007D6518">
        <w:rPr>
          <w:sz w:val="22"/>
          <w:szCs w:val="20"/>
        </w:rPr>
        <w:t xml:space="preserve"> NAME AND ADDRESS OF </w:t>
      </w:r>
      <w:proofErr w:type="gramStart"/>
      <w:r w:rsidRPr="007D6518">
        <w:rPr>
          <w:sz w:val="22"/>
          <w:szCs w:val="20"/>
        </w:rPr>
        <w:t>BENEFICIARY :</w:t>
      </w:r>
      <w:proofErr w:type="gramEnd"/>
      <w:r w:rsidRPr="007D6518">
        <w:rPr>
          <w:sz w:val="22"/>
          <w:szCs w:val="20"/>
        </w:rPr>
        <w:t xml:space="preserve"> </w:t>
      </w:r>
    </w:p>
    <w:p w:rsidR="000574B8" w:rsidRPr="007D6518" w:rsidRDefault="000574B8" w:rsidP="000574B8">
      <w:pPr>
        <w:pStyle w:val="a5"/>
        <w:adjustRightInd w:val="0"/>
        <w:spacing w:line="360" w:lineRule="exact"/>
        <w:ind w:left="400" w:hanging="400"/>
        <w:rPr>
          <w:sz w:val="22"/>
          <w:szCs w:val="20"/>
        </w:rPr>
      </w:pPr>
    </w:p>
    <w:p w:rsidR="000574B8" w:rsidRPr="00A90243" w:rsidRDefault="000574B8" w:rsidP="000574B8">
      <w:pPr>
        <w:pStyle w:val="a5"/>
        <w:adjustRightInd w:val="0"/>
        <w:spacing w:line="360" w:lineRule="exact"/>
        <w:rPr>
          <w:sz w:val="22"/>
          <w:szCs w:val="20"/>
        </w:rPr>
      </w:pPr>
      <w:r w:rsidRPr="007D6518">
        <w:rPr>
          <w:sz w:val="22"/>
          <w:szCs w:val="20"/>
        </w:rPr>
        <w:t>Defense Acquisition Program Administration, Republic of Korea, Government Complex-</w:t>
      </w:r>
      <w:proofErr w:type="spellStart"/>
      <w:r w:rsidRPr="007D6518">
        <w:rPr>
          <w:sz w:val="22"/>
          <w:szCs w:val="20"/>
        </w:rPr>
        <w:t>Gwacheon</w:t>
      </w:r>
      <w:proofErr w:type="spellEnd"/>
      <w:r w:rsidRPr="007D6518">
        <w:rPr>
          <w:sz w:val="22"/>
          <w:szCs w:val="20"/>
        </w:rPr>
        <w:t xml:space="preserve">, 47, </w:t>
      </w:r>
      <w:proofErr w:type="spellStart"/>
      <w:r w:rsidRPr="007D6518">
        <w:rPr>
          <w:sz w:val="22"/>
          <w:szCs w:val="20"/>
        </w:rPr>
        <w:t>Gwanmun-ro</w:t>
      </w:r>
      <w:proofErr w:type="spellEnd"/>
      <w:r w:rsidRPr="007D6518">
        <w:rPr>
          <w:sz w:val="22"/>
          <w:szCs w:val="20"/>
        </w:rPr>
        <w:t xml:space="preserve">, </w:t>
      </w:r>
      <w:proofErr w:type="spellStart"/>
      <w:r w:rsidRPr="007D6518">
        <w:rPr>
          <w:sz w:val="22"/>
          <w:szCs w:val="20"/>
        </w:rPr>
        <w:t>Gwacheon-si</w:t>
      </w:r>
      <w:proofErr w:type="spellEnd"/>
      <w:r w:rsidRPr="007D6518">
        <w:rPr>
          <w:sz w:val="22"/>
          <w:szCs w:val="20"/>
        </w:rPr>
        <w:t xml:space="preserve">, Gyeonggi-do, 13809, Republic of Korea (whom the solicitation defines </w:t>
      </w:r>
      <w:r w:rsidRPr="00A90243">
        <w:rPr>
          <w:sz w:val="22"/>
          <w:szCs w:val="20"/>
        </w:rPr>
        <w:t xml:space="preserve">as the "DAPA" or the "DAPA") </w:t>
      </w:r>
    </w:p>
    <w:p w:rsidR="000574B8" w:rsidRPr="00A90243" w:rsidRDefault="000574B8" w:rsidP="000574B8">
      <w:pPr>
        <w:pStyle w:val="a5"/>
        <w:adjustRightInd w:val="0"/>
        <w:spacing w:line="360" w:lineRule="exact"/>
        <w:rPr>
          <w:sz w:val="22"/>
          <w:szCs w:val="20"/>
        </w:rPr>
      </w:pPr>
    </w:p>
    <w:p w:rsidR="000574B8" w:rsidRPr="00A90243" w:rsidRDefault="000574B8" w:rsidP="000574B8">
      <w:pPr>
        <w:pStyle w:val="a5"/>
        <w:adjustRightInd w:val="0"/>
        <w:spacing w:line="360" w:lineRule="exact"/>
        <w:rPr>
          <w:sz w:val="22"/>
          <w:szCs w:val="20"/>
        </w:rPr>
      </w:pPr>
      <w:r w:rsidRPr="00A90243">
        <w:rPr>
          <w:sz w:val="22"/>
          <w:szCs w:val="20"/>
        </w:rPr>
        <w:t xml:space="preserve">   </w:t>
      </w:r>
      <w:proofErr w:type="gramStart"/>
      <w:r w:rsidRPr="00A90243">
        <w:rPr>
          <w:sz w:val="22"/>
          <w:szCs w:val="20"/>
        </w:rPr>
        <w:t xml:space="preserve">We,   </w:t>
      </w:r>
      <w:proofErr w:type="gramEnd"/>
      <w:r w:rsidRPr="00A90243">
        <w:rPr>
          <w:sz w:val="22"/>
          <w:szCs w:val="20"/>
        </w:rPr>
        <w:t xml:space="preserve">                       , the bidder of the above referenced solicitation, have been informed of the eligibility for an exemption from establishing a bid bond, pursuant to the relevant Laws and Regulations of the Republic of Korea. </w:t>
      </w:r>
    </w:p>
    <w:p w:rsidR="000574B8" w:rsidRPr="00A90243" w:rsidRDefault="000574B8" w:rsidP="000574B8">
      <w:pPr>
        <w:pStyle w:val="a5"/>
        <w:adjustRightInd w:val="0"/>
        <w:spacing w:line="360" w:lineRule="exact"/>
        <w:rPr>
          <w:sz w:val="22"/>
          <w:szCs w:val="20"/>
        </w:rPr>
      </w:pPr>
    </w:p>
    <w:p w:rsidR="000574B8" w:rsidRPr="00A90243" w:rsidRDefault="000574B8" w:rsidP="000574B8">
      <w:pPr>
        <w:pStyle w:val="a5"/>
        <w:adjustRightInd w:val="0"/>
        <w:spacing w:line="360" w:lineRule="exact"/>
        <w:rPr>
          <w:sz w:val="22"/>
          <w:szCs w:val="20"/>
        </w:rPr>
      </w:pPr>
      <w:r w:rsidRPr="00A90243">
        <w:rPr>
          <w:sz w:val="22"/>
          <w:szCs w:val="20"/>
        </w:rPr>
        <w:t xml:space="preserve">   In consideration of the DAPA granting the above mentioned exemption, we hereby irrevocably and unconditionally guarantee to pay DAPA US$          </w:t>
      </w:r>
      <w:proofErr w:type="gramStart"/>
      <w:r w:rsidRPr="00A90243">
        <w:rPr>
          <w:sz w:val="22"/>
          <w:szCs w:val="20"/>
        </w:rPr>
        <w:t xml:space="preserve">  ,</w:t>
      </w:r>
      <w:proofErr w:type="gramEnd"/>
      <w:r w:rsidRPr="00A90243">
        <w:rPr>
          <w:sz w:val="22"/>
          <w:szCs w:val="20"/>
        </w:rPr>
        <w:t xml:space="preserve"> the amount which would have otherwise been established as the bid bond, within 30 days upon receiving DAPA's notice of payment.  We undertake to pay the guaranteed amount if we fail to execute the contract with DAPA after the bid is awarded to us or we do not respond timely to the evaluation formalities of the bidder's qualification if we are designated as an eligible bidder. </w:t>
      </w:r>
    </w:p>
    <w:p w:rsidR="000574B8" w:rsidRPr="00A90243" w:rsidRDefault="000574B8" w:rsidP="000574B8">
      <w:pPr>
        <w:pStyle w:val="a5"/>
        <w:adjustRightInd w:val="0"/>
        <w:spacing w:line="360" w:lineRule="exact"/>
        <w:rPr>
          <w:sz w:val="22"/>
          <w:szCs w:val="20"/>
        </w:rPr>
      </w:pPr>
    </w:p>
    <w:p w:rsidR="000574B8" w:rsidRPr="007D6518" w:rsidRDefault="000574B8" w:rsidP="000574B8">
      <w:pPr>
        <w:pStyle w:val="a5"/>
        <w:adjustRightInd w:val="0"/>
        <w:spacing w:line="360" w:lineRule="exact"/>
        <w:rPr>
          <w:sz w:val="22"/>
          <w:szCs w:val="20"/>
        </w:rPr>
      </w:pPr>
      <w:r w:rsidRPr="00A90243">
        <w:rPr>
          <w:sz w:val="22"/>
          <w:szCs w:val="20"/>
        </w:rPr>
        <w:t xml:space="preserve">   We further agree that the DAPA is hereby authorized to deduct from any money due to us if we fail to make payment of such guaranteed amount</w:t>
      </w:r>
      <w:r w:rsidRPr="007D6518">
        <w:rPr>
          <w:sz w:val="22"/>
          <w:szCs w:val="20"/>
        </w:rPr>
        <w:t xml:space="preserve">. </w:t>
      </w:r>
    </w:p>
    <w:p w:rsidR="000574B8" w:rsidRPr="007D6518" w:rsidRDefault="000574B8" w:rsidP="000574B8">
      <w:pPr>
        <w:pStyle w:val="a5"/>
        <w:adjustRightInd w:val="0"/>
        <w:spacing w:line="360" w:lineRule="exact"/>
        <w:rPr>
          <w:sz w:val="22"/>
          <w:szCs w:val="20"/>
        </w:rPr>
      </w:pPr>
    </w:p>
    <w:p w:rsidR="000574B8" w:rsidRPr="007D6518" w:rsidRDefault="000574B8" w:rsidP="000574B8">
      <w:pPr>
        <w:pStyle w:val="a5"/>
        <w:adjustRightInd w:val="0"/>
        <w:spacing w:line="360" w:lineRule="exact"/>
        <w:rPr>
          <w:sz w:val="22"/>
          <w:szCs w:val="20"/>
        </w:rPr>
      </w:pPr>
    </w:p>
    <w:p w:rsidR="000574B8" w:rsidRPr="007D6518" w:rsidRDefault="000574B8" w:rsidP="000574B8">
      <w:pPr>
        <w:pStyle w:val="a5"/>
        <w:adjustRightInd w:val="0"/>
        <w:spacing w:line="360" w:lineRule="exact"/>
        <w:rPr>
          <w:sz w:val="22"/>
          <w:szCs w:val="20"/>
        </w:rPr>
      </w:pPr>
      <w:r>
        <w:rPr>
          <w:sz w:val="22"/>
          <w:szCs w:val="20"/>
        </w:rPr>
        <w:t xml:space="preserve">   </w:t>
      </w:r>
      <w:proofErr w:type="gramStart"/>
      <w:r w:rsidRPr="007D6518">
        <w:rPr>
          <w:sz w:val="22"/>
          <w:szCs w:val="20"/>
        </w:rPr>
        <w:t>Date :</w:t>
      </w:r>
      <w:proofErr w:type="gramEnd"/>
      <w:r w:rsidRPr="007D6518">
        <w:rPr>
          <w:sz w:val="22"/>
          <w:szCs w:val="20"/>
          <w:u w:val="single" w:color="000000"/>
        </w:rPr>
        <w:t xml:space="preserve">                        </w:t>
      </w:r>
      <w:r w:rsidRPr="007D6518">
        <w:rPr>
          <w:sz w:val="22"/>
          <w:szCs w:val="20"/>
        </w:rPr>
        <w:t xml:space="preserve">    Signature  </w:t>
      </w:r>
      <w:r w:rsidRPr="007D6518">
        <w:rPr>
          <w:sz w:val="22"/>
          <w:szCs w:val="20"/>
          <w:u w:val="single" w:color="000000"/>
        </w:rPr>
        <w:t xml:space="preserve">                                 </w:t>
      </w:r>
      <w:r w:rsidRPr="007D6518">
        <w:rPr>
          <w:sz w:val="22"/>
          <w:szCs w:val="20"/>
        </w:rPr>
        <w:t xml:space="preserve">   </w:t>
      </w:r>
    </w:p>
    <w:p w:rsidR="000574B8" w:rsidRPr="007D6518" w:rsidRDefault="000574B8" w:rsidP="000574B8">
      <w:pPr>
        <w:pStyle w:val="a5"/>
        <w:numPr>
          <w:ilvl w:val="0"/>
          <w:numId w:val="3"/>
        </w:numPr>
        <w:adjustRightInd w:val="0"/>
        <w:spacing w:line="360" w:lineRule="exact"/>
        <w:textAlignment w:val="baseline"/>
        <w:outlineLvl w:val="0"/>
        <w:rPr>
          <w:sz w:val="22"/>
          <w:szCs w:val="20"/>
        </w:rPr>
      </w:pPr>
      <w:r w:rsidRPr="007D6518">
        <w:rPr>
          <w:sz w:val="22"/>
          <w:szCs w:val="20"/>
        </w:rPr>
        <w:t xml:space="preserve"> </w:t>
      </w:r>
    </w:p>
    <w:p w:rsidR="000574B8" w:rsidRPr="007D6518" w:rsidRDefault="000574B8" w:rsidP="000574B8">
      <w:pPr>
        <w:pStyle w:val="a5"/>
        <w:numPr>
          <w:ilvl w:val="0"/>
          <w:numId w:val="3"/>
        </w:numPr>
        <w:adjustRightInd w:val="0"/>
        <w:spacing w:line="360" w:lineRule="exact"/>
        <w:textAlignment w:val="baseline"/>
        <w:outlineLvl w:val="0"/>
        <w:rPr>
          <w:sz w:val="22"/>
          <w:szCs w:val="20"/>
        </w:rPr>
      </w:pPr>
      <w:r w:rsidRPr="007D6518">
        <w:rPr>
          <w:sz w:val="22"/>
          <w:szCs w:val="20"/>
        </w:rPr>
        <w:t xml:space="preserve">                             </w:t>
      </w:r>
      <w:r>
        <w:rPr>
          <w:sz w:val="22"/>
          <w:szCs w:val="20"/>
        </w:rPr>
        <w:t xml:space="preserve">   </w:t>
      </w:r>
      <w:r w:rsidRPr="007D6518">
        <w:rPr>
          <w:sz w:val="22"/>
          <w:szCs w:val="20"/>
        </w:rPr>
        <w:t xml:space="preserve">    Name and Title  </w:t>
      </w:r>
    </w:p>
    <w:p w:rsidR="000574B8" w:rsidRPr="007D6518" w:rsidRDefault="000574B8" w:rsidP="000574B8">
      <w:pPr>
        <w:pStyle w:val="a5"/>
        <w:adjustRightInd w:val="0"/>
        <w:spacing w:line="360" w:lineRule="exact"/>
        <w:rPr>
          <w:sz w:val="22"/>
          <w:szCs w:val="20"/>
        </w:rPr>
      </w:pPr>
      <w:r w:rsidRPr="007D6518">
        <w:rPr>
          <w:sz w:val="22"/>
          <w:szCs w:val="20"/>
        </w:rPr>
        <w:t xml:space="preserve">                                </w:t>
      </w:r>
      <w:r>
        <w:rPr>
          <w:sz w:val="22"/>
          <w:szCs w:val="20"/>
        </w:rPr>
        <w:t xml:space="preserve">  </w:t>
      </w:r>
      <w:r w:rsidRPr="007D6518">
        <w:rPr>
          <w:sz w:val="22"/>
          <w:szCs w:val="20"/>
        </w:rPr>
        <w:t xml:space="preserve">  Company Name  </w:t>
      </w:r>
    </w:p>
    <w:p w:rsidR="000574B8" w:rsidRPr="007D6518" w:rsidRDefault="000574B8" w:rsidP="000574B8">
      <w:pPr>
        <w:pStyle w:val="a5"/>
        <w:numPr>
          <w:ilvl w:val="0"/>
          <w:numId w:val="3"/>
        </w:numPr>
        <w:adjustRightInd w:val="0"/>
        <w:spacing w:line="300" w:lineRule="atLeast"/>
        <w:textAlignment w:val="baseline"/>
        <w:outlineLvl w:val="0"/>
        <w:rPr>
          <w:b/>
          <w:bCs/>
          <w:sz w:val="20"/>
          <w:szCs w:val="20"/>
        </w:rPr>
      </w:pPr>
      <w:r w:rsidRPr="00873B36">
        <w:rPr>
          <w:rFonts w:cs="한컴바탕"/>
          <w:sz w:val="20"/>
          <w:szCs w:val="20"/>
        </w:rPr>
        <w:br w:type="page"/>
      </w:r>
    </w:p>
    <w:p w:rsidR="000574B8" w:rsidRPr="00B02D09" w:rsidRDefault="000574B8" w:rsidP="000574B8">
      <w:pPr>
        <w:pStyle w:val="a5"/>
        <w:numPr>
          <w:ilvl w:val="0"/>
          <w:numId w:val="3"/>
        </w:numPr>
        <w:adjustRightInd w:val="0"/>
        <w:spacing w:line="315" w:lineRule="atLeast"/>
        <w:textAlignment w:val="baseline"/>
        <w:outlineLvl w:val="0"/>
        <w:rPr>
          <w:b/>
          <w:bCs/>
          <w:color w:val="0000FF"/>
          <w:szCs w:val="20"/>
        </w:rPr>
      </w:pPr>
      <w:r w:rsidRPr="007D6518">
        <w:rPr>
          <w:b/>
          <w:bCs/>
          <w:szCs w:val="20"/>
        </w:rPr>
        <w:lastRenderedPageBreak/>
        <w:t xml:space="preserve">ANNEX </w:t>
      </w:r>
      <w:r w:rsidRPr="00B02D09">
        <w:rPr>
          <w:b/>
          <w:bCs/>
          <w:color w:val="0000FF"/>
          <w:szCs w:val="20"/>
        </w:rPr>
        <w:t>8-1</w:t>
      </w:r>
    </w:p>
    <w:p w:rsidR="000574B8" w:rsidRPr="003E428F" w:rsidRDefault="000574B8" w:rsidP="000574B8">
      <w:pPr>
        <w:pStyle w:val="a5"/>
        <w:adjustRightInd w:val="0"/>
        <w:spacing w:line="360" w:lineRule="auto"/>
        <w:jc w:val="center"/>
        <w:rPr>
          <w:b/>
          <w:bCs/>
          <w:color w:val="000000" w:themeColor="text1"/>
          <w:szCs w:val="20"/>
          <w:u w:val="single" w:color="000000"/>
        </w:rPr>
      </w:pPr>
      <w:r w:rsidRPr="007D6518">
        <w:rPr>
          <w:rFonts w:hint="eastAsia"/>
          <w:b/>
          <w:bCs/>
          <w:szCs w:val="20"/>
          <w:u w:val="single" w:color="000000"/>
        </w:rPr>
        <w:t>입</w:t>
      </w:r>
      <w:r w:rsidRPr="007D6518">
        <w:rPr>
          <w:b/>
          <w:bCs/>
          <w:szCs w:val="20"/>
          <w:u w:val="single" w:color="000000"/>
        </w:rPr>
        <w:t xml:space="preserve"> </w:t>
      </w:r>
      <w:r w:rsidRPr="007D6518">
        <w:rPr>
          <w:rFonts w:hint="eastAsia"/>
          <w:b/>
          <w:bCs/>
          <w:szCs w:val="20"/>
          <w:u w:val="single" w:color="000000"/>
        </w:rPr>
        <w:t>찰</w:t>
      </w:r>
      <w:r w:rsidRPr="007D6518">
        <w:rPr>
          <w:b/>
          <w:bCs/>
          <w:szCs w:val="20"/>
          <w:u w:val="single" w:color="000000"/>
        </w:rPr>
        <w:t xml:space="preserve"> </w:t>
      </w:r>
      <w:r w:rsidRPr="007D6518">
        <w:rPr>
          <w:rFonts w:hint="eastAsia"/>
          <w:b/>
          <w:bCs/>
          <w:szCs w:val="20"/>
          <w:u w:val="single" w:color="000000"/>
        </w:rPr>
        <w:t>보</w:t>
      </w:r>
      <w:r w:rsidRPr="007D6518">
        <w:rPr>
          <w:b/>
          <w:bCs/>
          <w:szCs w:val="20"/>
          <w:u w:val="single" w:color="000000"/>
        </w:rPr>
        <w:t xml:space="preserve"> </w:t>
      </w:r>
      <w:r w:rsidRPr="003E428F">
        <w:rPr>
          <w:rFonts w:hint="eastAsia"/>
          <w:b/>
          <w:bCs/>
          <w:color w:val="000000" w:themeColor="text1"/>
          <w:szCs w:val="20"/>
          <w:u w:val="single" w:color="000000"/>
        </w:rPr>
        <w:t>증</w:t>
      </w:r>
      <w:r w:rsidRPr="003E428F">
        <w:rPr>
          <w:b/>
          <w:bCs/>
          <w:color w:val="000000" w:themeColor="text1"/>
          <w:szCs w:val="20"/>
          <w:u w:val="single" w:color="000000"/>
        </w:rPr>
        <w:t xml:space="preserve"> </w:t>
      </w:r>
      <w:proofErr w:type="gramStart"/>
      <w:r w:rsidRPr="003E428F">
        <w:rPr>
          <w:rFonts w:hint="eastAsia"/>
          <w:b/>
          <w:bCs/>
          <w:color w:val="000000" w:themeColor="text1"/>
          <w:szCs w:val="20"/>
          <w:u w:val="single" w:color="000000"/>
        </w:rPr>
        <w:t>금</w:t>
      </w:r>
      <w:r w:rsidRPr="003E428F">
        <w:rPr>
          <w:b/>
          <w:bCs/>
          <w:color w:val="000000" w:themeColor="text1"/>
          <w:szCs w:val="20"/>
          <w:u w:val="single" w:color="000000"/>
        </w:rPr>
        <w:t xml:space="preserve">  </w:t>
      </w:r>
      <w:r w:rsidRPr="003E428F">
        <w:rPr>
          <w:rFonts w:hint="eastAsia"/>
          <w:b/>
          <w:bCs/>
          <w:color w:val="000000" w:themeColor="text1"/>
          <w:szCs w:val="20"/>
          <w:u w:val="single" w:color="000000"/>
        </w:rPr>
        <w:t>지</w:t>
      </w:r>
      <w:proofErr w:type="gramEnd"/>
      <w:r w:rsidRPr="003E428F">
        <w:rPr>
          <w:b/>
          <w:bCs/>
          <w:color w:val="000000" w:themeColor="text1"/>
          <w:szCs w:val="20"/>
          <w:u w:val="single" w:color="000000"/>
        </w:rPr>
        <w:t xml:space="preserve"> </w:t>
      </w:r>
      <w:r w:rsidRPr="003E428F">
        <w:rPr>
          <w:rFonts w:hint="eastAsia"/>
          <w:b/>
          <w:bCs/>
          <w:color w:val="000000" w:themeColor="text1"/>
          <w:szCs w:val="20"/>
          <w:u w:val="single" w:color="000000"/>
        </w:rPr>
        <w:t>급</w:t>
      </w:r>
      <w:r w:rsidRPr="003E428F">
        <w:rPr>
          <w:b/>
          <w:bCs/>
          <w:color w:val="000000" w:themeColor="text1"/>
          <w:szCs w:val="20"/>
          <w:u w:val="single" w:color="000000"/>
        </w:rPr>
        <w:t xml:space="preserve"> </w:t>
      </w:r>
      <w:r w:rsidRPr="003E428F">
        <w:rPr>
          <w:rFonts w:hint="eastAsia"/>
          <w:b/>
          <w:bCs/>
          <w:color w:val="000000" w:themeColor="text1"/>
          <w:szCs w:val="20"/>
          <w:u w:val="single" w:color="000000"/>
        </w:rPr>
        <w:t>확</w:t>
      </w:r>
      <w:r w:rsidRPr="003E428F">
        <w:rPr>
          <w:rFonts w:hint="eastAsia"/>
          <w:b/>
          <w:bCs/>
          <w:color w:val="000000" w:themeColor="text1"/>
          <w:szCs w:val="20"/>
          <w:u w:val="single" w:color="000000"/>
        </w:rPr>
        <w:t xml:space="preserve"> </w:t>
      </w:r>
      <w:r w:rsidRPr="003E428F">
        <w:rPr>
          <w:rFonts w:hint="eastAsia"/>
          <w:b/>
          <w:bCs/>
          <w:color w:val="000000" w:themeColor="text1"/>
          <w:szCs w:val="20"/>
          <w:u w:val="single" w:color="000000"/>
        </w:rPr>
        <w:t>약</w:t>
      </w:r>
      <w:r w:rsidRPr="003E428F">
        <w:rPr>
          <w:rFonts w:hint="eastAsia"/>
          <w:b/>
          <w:bCs/>
          <w:color w:val="000000" w:themeColor="text1"/>
          <w:szCs w:val="20"/>
          <w:u w:val="single" w:color="000000"/>
        </w:rPr>
        <w:t xml:space="preserve"> </w:t>
      </w:r>
      <w:r w:rsidRPr="003E428F">
        <w:rPr>
          <w:rFonts w:hint="eastAsia"/>
          <w:b/>
          <w:bCs/>
          <w:color w:val="000000" w:themeColor="text1"/>
          <w:szCs w:val="20"/>
          <w:u w:val="single" w:color="000000"/>
        </w:rPr>
        <w:t>서</w:t>
      </w:r>
    </w:p>
    <w:p w:rsidR="000574B8" w:rsidRPr="003E428F" w:rsidRDefault="000574B8" w:rsidP="000574B8">
      <w:pPr>
        <w:pStyle w:val="a5"/>
        <w:adjustRightInd w:val="0"/>
        <w:spacing w:line="360" w:lineRule="auto"/>
        <w:jc w:val="center"/>
        <w:rPr>
          <w:color w:val="000000" w:themeColor="text1"/>
          <w:sz w:val="22"/>
          <w:szCs w:val="20"/>
        </w:rPr>
      </w:pPr>
      <w:r w:rsidRPr="003E428F">
        <w:rPr>
          <w:color w:val="000000" w:themeColor="text1"/>
          <w:sz w:val="22"/>
          <w:szCs w:val="20"/>
        </w:rPr>
        <w:t>(</w:t>
      </w:r>
      <w:r w:rsidRPr="003E428F">
        <w:rPr>
          <w:rFonts w:hint="eastAsia"/>
          <w:color w:val="000000" w:themeColor="text1"/>
          <w:sz w:val="22"/>
          <w:szCs w:val="20"/>
        </w:rPr>
        <w:t>국</w:t>
      </w:r>
      <w:r w:rsidRPr="003E428F">
        <w:rPr>
          <w:color w:val="000000" w:themeColor="text1"/>
          <w:sz w:val="22"/>
          <w:szCs w:val="20"/>
        </w:rPr>
        <w:t xml:space="preserve"> </w:t>
      </w:r>
      <w:r w:rsidRPr="003E428F">
        <w:rPr>
          <w:rFonts w:hint="eastAsia"/>
          <w:color w:val="000000" w:themeColor="text1"/>
          <w:sz w:val="22"/>
          <w:szCs w:val="20"/>
        </w:rPr>
        <w:t>내</w:t>
      </w:r>
      <w:r w:rsidRPr="003E428F">
        <w:rPr>
          <w:color w:val="000000" w:themeColor="text1"/>
          <w:sz w:val="22"/>
          <w:szCs w:val="20"/>
        </w:rPr>
        <w:t xml:space="preserve"> </w:t>
      </w:r>
      <w:r w:rsidRPr="003E428F">
        <w:rPr>
          <w:rFonts w:hint="eastAsia"/>
          <w:color w:val="000000" w:themeColor="text1"/>
          <w:sz w:val="22"/>
          <w:szCs w:val="20"/>
        </w:rPr>
        <w:t>업</w:t>
      </w:r>
      <w:r w:rsidRPr="003E428F">
        <w:rPr>
          <w:color w:val="000000" w:themeColor="text1"/>
          <w:sz w:val="22"/>
          <w:szCs w:val="20"/>
        </w:rPr>
        <w:t xml:space="preserve"> </w:t>
      </w:r>
      <w:r w:rsidRPr="003E428F">
        <w:rPr>
          <w:rFonts w:hint="eastAsia"/>
          <w:color w:val="000000" w:themeColor="text1"/>
          <w:sz w:val="22"/>
          <w:szCs w:val="20"/>
        </w:rPr>
        <w:t>체</w:t>
      </w:r>
      <w:r w:rsidRPr="003E428F">
        <w:rPr>
          <w:color w:val="000000" w:themeColor="text1"/>
          <w:sz w:val="22"/>
          <w:szCs w:val="20"/>
        </w:rPr>
        <w:t xml:space="preserve"> </w:t>
      </w:r>
      <w:r w:rsidRPr="003E428F">
        <w:rPr>
          <w:rFonts w:hint="eastAsia"/>
          <w:color w:val="000000" w:themeColor="text1"/>
          <w:sz w:val="22"/>
          <w:szCs w:val="20"/>
        </w:rPr>
        <w:t>용</w:t>
      </w:r>
      <w:r w:rsidRPr="003E428F">
        <w:rPr>
          <w:color w:val="000000" w:themeColor="text1"/>
          <w:sz w:val="22"/>
          <w:szCs w:val="20"/>
        </w:rPr>
        <w:t xml:space="preserve">) </w:t>
      </w:r>
    </w:p>
    <w:p w:rsidR="000574B8" w:rsidRPr="003E428F" w:rsidRDefault="000574B8" w:rsidP="000574B8">
      <w:pPr>
        <w:pStyle w:val="a5"/>
        <w:adjustRightInd w:val="0"/>
        <w:spacing w:line="390" w:lineRule="atLeast"/>
        <w:jc w:val="center"/>
        <w:rPr>
          <w:color w:val="000000" w:themeColor="text1"/>
          <w:sz w:val="20"/>
          <w:szCs w:val="20"/>
        </w:rPr>
      </w:pPr>
    </w:p>
    <w:p w:rsidR="000574B8" w:rsidRPr="003E428F" w:rsidRDefault="000574B8" w:rsidP="000574B8">
      <w:pPr>
        <w:pStyle w:val="a5"/>
        <w:adjustRightInd w:val="0"/>
        <w:spacing w:line="360" w:lineRule="exact"/>
        <w:jc w:val="both"/>
        <w:rPr>
          <w:color w:val="000000" w:themeColor="text1"/>
          <w:sz w:val="22"/>
          <w:szCs w:val="20"/>
        </w:rPr>
      </w:pPr>
      <w:proofErr w:type="spellStart"/>
      <w:r w:rsidRPr="003E428F">
        <w:rPr>
          <w:rFonts w:hint="eastAsia"/>
          <w:color w:val="000000" w:themeColor="text1"/>
          <w:sz w:val="22"/>
          <w:szCs w:val="20"/>
        </w:rPr>
        <w:t>ㅇ</w:t>
      </w:r>
      <w:proofErr w:type="spellEnd"/>
      <w:r w:rsidRPr="003E428F">
        <w:rPr>
          <w:color w:val="000000" w:themeColor="text1"/>
          <w:sz w:val="22"/>
          <w:szCs w:val="20"/>
        </w:rPr>
        <w:t xml:space="preserve"> </w:t>
      </w:r>
      <w:proofErr w:type="gramStart"/>
      <w:r w:rsidRPr="003E428F">
        <w:rPr>
          <w:rFonts w:hint="eastAsia"/>
          <w:color w:val="000000" w:themeColor="text1"/>
          <w:sz w:val="22"/>
          <w:szCs w:val="20"/>
        </w:rPr>
        <w:t>입찰공고번호</w:t>
      </w:r>
      <w:r w:rsidRPr="003E428F">
        <w:rPr>
          <w:color w:val="000000" w:themeColor="text1"/>
          <w:sz w:val="22"/>
          <w:szCs w:val="20"/>
        </w:rPr>
        <w:t xml:space="preserve"> :</w:t>
      </w:r>
      <w:proofErr w:type="gramEnd"/>
      <w:r w:rsidRPr="003E428F">
        <w:rPr>
          <w:color w:val="000000" w:themeColor="text1"/>
          <w:sz w:val="22"/>
          <w:szCs w:val="20"/>
        </w:rPr>
        <w:t xml:space="preserve"> </w:t>
      </w:r>
    </w:p>
    <w:p w:rsidR="000574B8" w:rsidRPr="003E428F" w:rsidRDefault="000574B8" w:rsidP="000574B8">
      <w:pPr>
        <w:pStyle w:val="a5"/>
        <w:adjustRightInd w:val="0"/>
        <w:spacing w:line="360" w:lineRule="exact"/>
        <w:jc w:val="both"/>
        <w:rPr>
          <w:color w:val="000000" w:themeColor="text1"/>
          <w:sz w:val="22"/>
          <w:szCs w:val="20"/>
        </w:rPr>
      </w:pPr>
    </w:p>
    <w:p w:rsidR="000574B8" w:rsidRPr="003E428F" w:rsidRDefault="000574B8" w:rsidP="000574B8">
      <w:pPr>
        <w:pStyle w:val="a5"/>
        <w:adjustRightInd w:val="0"/>
        <w:spacing w:line="360" w:lineRule="exact"/>
        <w:jc w:val="both"/>
        <w:rPr>
          <w:color w:val="000000" w:themeColor="text1"/>
          <w:sz w:val="22"/>
          <w:szCs w:val="20"/>
        </w:rPr>
      </w:pPr>
      <w:proofErr w:type="spellStart"/>
      <w:r w:rsidRPr="003E428F">
        <w:rPr>
          <w:rFonts w:hint="eastAsia"/>
          <w:color w:val="000000" w:themeColor="text1"/>
          <w:sz w:val="22"/>
          <w:szCs w:val="20"/>
        </w:rPr>
        <w:t>ㅇ</w:t>
      </w:r>
      <w:proofErr w:type="spellEnd"/>
      <w:r w:rsidRPr="003E428F">
        <w:rPr>
          <w:color w:val="000000" w:themeColor="text1"/>
          <w:sz w:val="22"/>
          <w:szCs w:val="20"/>
        </w:rPr>
        <w:t xml:space="preserve"> </w:t>
      </w:r>
      <w:proofErr w:type="gramStart"/>
      <w:r w:rsidRPr="003E428F">
        <w:rPr>
          <w:color w:val="000000" w:themeColor="text1"/>
          <w:sz w:val="22"/>
          <w:szCs w:val="20"/>
        </w:rPr>
        <w:t>P.R.NO. :</w:t>
      </w:r>
      <w:proofErr w:type="gramEnd"/>
      <w:r w:rsidRPr="003E428F">
        <w:rPr>
          <w:color w:val="000000" w:themeColor="text1"/>
          <w:sz w:val="22"/>
          <w:szCs w:val="20"/>
        </w:rPr>
        <w:t xml:space="preserve"> </w:t>
      </w:r>
    </w:p>
    <w:p w:rsidR="000574B8" w:rsidRPr="003E428F" w:rsidRDefault="000574B8" w:rsidP="000574B8">
      <w:pPr>
        <w:pStyle w:val="a5"/>
        <w:adjustRightInd w:val="0"/>
        <w:spacing w:line="360" w:lineRule="exact"/>
        <w:jc w:val="both"/>
        <w:rPr>
          <w:color w:val="000000" w:themeColor="text1"/>
          <w:sz w:val="22"/>
          <w:szCs w:val="20"/>
        </w:rPr>
      </w:pPr>
    </w:p>
    <w:p w:rsidR="000574B8" w:rsidRPr="003E428F" w:rsidRDefault="000574B8" w:rsidP="000574B8">
      <w:pPr>
        <w:pStyle w:val="a5"/>
        <w:adjustRightInd w:val="0"/>
        <w:spacing w:line="360" w:lineRule="exact"/>
        <w:jc w:val="both"/>
        <w:rPr>
          <w:color w:val="000000" w:themeColor="text1"/>
          <w:sz w:val="22"/>
          <w:szCs w:val="20"/>
        </w:rPr>
      </w:pPr>
      <w:proofErr w:type="spellStart"/>
      <w:r w:rsidRPr="003E428F">
        <w:rPr>
          <w:rFonts w:hint="eastAsia"/>
          <w:color w:val="000000" w:themeColor="text1"/>
          <w:sz w:val="22"/>
          <w:szCs w:val="20"/>
        </w:rPr>
        <w:t>ㅇ</w:t>
      </w:r>
      <w:proofErr w:type="spellEnd"/>
      <w:r w:rsidRPr="003E428F">
        <w:rPr>
          <w:color w:val="000000" w:themeColor="text1"/>
          <w:sz w:val="22"/>
          <w:szCs w:val="20"/>
        </w:rPr>
        <w:t xml:space="preserve"> </w:t>
      </w:r>
      <w:proofErr w:type="gramStart"/>
      <w:r w:rsidRPr="003E428F">
        <w:rPr>
          <w:rFonts w:hint="eastAsia"/>
          <w:color w:val="000000" w:themeColor="text1"/>
          <w:sz w:val="22"/>
          <w:szCs w:val="20"/>
        </w:rPr>
        <w:t>입찰보증금</w:t>
      </w:r>
      <w:r w:rsidRPr="003E428F">
        <w:rPr>
          <w:color w:val="000000" w:themeColor="text1"/>
          <w:sz w:val="22"/>
          <w:szCs w:val="20"/>
        </w:rPr>
        <w:t xml:space="preserve"> :</w:t>
      </w:r>
      <w:proofErr w:type="gramEnd"/>
      <w:r w:rsidRPr="003E428F">
        <w:rPr>
          <w:color w:val="000000" w:themeColor="text1"/>
          <w:sz w:val="22"/>
          <w:szCs w:val="20"/>
        </w:rPr>
        <w:t xml:space="preserve"> US$ </w:t>
      </w:r>
    </w:p>
    <w:p w:rsidR="000574B8" w:rsidRPr="003E428F" w:rsidRDefault="000574B8" w:rsidP="000574B8">
      <w:pPr>
        <w:pStyle w:val="a5"/>
        <w:adjustRightInd w:val="0"/>
        <w:spacing w:line="360" w:lineRule="exact"/>
        <w:jc w:val="both"/>
        <w:rPr>
          <w:color w:val="000000" w:themeColor="text1"/>
          <w:sz w:val="22"/>
          <w:szCs w:val="20"/>
        </w:rPr>
      </w:pPr>
    </w:p>
    <w:p w:rsidR="000574B8" w:rsidRPr="003E428F" w:rsidRDefault="000574B8" w:rsidP="000574B8">
      <w:pPr>
        <w:pStyle w:val="a5"/>
        <w:adjustRightInd w:val="0"/>
        <w:spacing w:line="360" w:lineRule="exact"/>
        <w:jc w:val="both"/>
        <w:rPr>
          <w:color w:val="000000" w:themeColor="text1"/>
          <w:sz w:val="22"/>
          <w:szCs w:val="20"/>
        </w:rPr>
      </w:pPr>
      <w:proofErr w:type="spellStart"/>
      <w:r w:rsidRPr="003E428F">
        <w:rPr>
          <w:rFonts w:hint="eastAsia"/>
          <w:color w:val="000000" w:themeColor="text1"/>
          <w:sz w:val="22"/>
          <w:szCs w:val="20"/>
        </w:rPr>
        <w:t>ㅇ</w:t>
      </w:r>
      <w:proofErr w:type="spellEnd"/>
      <w:r w:rsidRPr="003E428F">
        <w:rPr>
          <w:color w:val="000000" w:themeColor="text1"/>
          <w:sz w:val="22"/>
          <w:szCs w:val="20"/>
        </w:rPr>
        <w:t xml:space="preserve"> </w:t>
      </w:r>
      <w:proofErr w:type="gramStart"/>
      <w:r w:rsidRPr="003E428F">
        <w:rPr>
          <w:rFonts w:hint="eastAsia"/>
          <w:color w:val="000000" w:themeColor="text1"/>
          <w:sz w:val="22"/>
          <w:szCs w:val="20"/>
        </w:rPr>
        <w:t>입찰업체명</w:t>
      </w:r>
      <w:r w:rsidRPr="003E428F">
        <w:rPr>
          <w:color w:val="000000" w:themeColor="text1"/>
          <w:sz w:val="22"/>
          <w:szCs w:val="20"/>
        </w:rPr>
        <w:t xml:space="preserve"> :</w:t>
      </w:r>
      <w:proofErr w:type="gramEnd"/>
      <w:r w:rsidRPr="003E428F">
        <w:rPr>
          <w:color w:val="000000" w:themeColor="text1"/>
          <w:sz w:val="22"/>
          <w:szCs w:val="20"/>
        </w:rPr>
        <w:t xml:space="preserve"> </w:t>
      </w:r>
    </w:p>
    <w:p w:rsidR="000574B8" w:rsidRPr="003E428F" w:rsidRDefault="000574B8" w:rsidP="000574B8">
      <w:pPr>
        <w:pStyle w:val="a5"/>
        <w:adjustRightInd w:val="0"/>
        <w:spacing w:line="360" w:lineRule="exact"/>
        <w:jc w:val="both"/>
        <w:rPr>
          <w:color w:val="000000" w:themeColor="text1"/>
          <w:sz w:val="22"/>
          <w:szCs w:val="20"/>
        </w:rPr>
      </w:pPr>
    </w:p>
    <w:p w:rsidR="000574B8" w:rsidRPr="003E428F" w:rsidRDefault="000574B8" w:rsidP="000574B8">
      <w:pPr>
        <w:pStyle w:val="a5"/>
        <w:adjustRightInd w:val="0"/>
        <w:spacing w:line="360" w:lineRule="exact"/>
        <w:jc w:val="both"/>
        <w:rPr>
          <w:color w:val="000000" w:themeColor="text1"/>
          <w:sz w:val="22"/>
          <w:szCs w:val="20"/>
        </w:rPr>
      </w:pPr>
    </w:p>
    <w:p w:rsidR="000574B8" w:rsidRPr="007D6518" w:rsidRDefault="000574B8" w:rsidP="000574B8">
      <w:pPr>
        <w:pStyle w:val="a5"/>
        <w:adjustRightInd w:val="0"/>
        <w:spacing w:line="360" w:lineRule="exact"/>
        <w:ind w:firstLine="440"/>
        <w:jc w:val="both"/>
        <w:rPr>
          <w:sz w:val="22"/>
          <w:szCs w:val="20"/>
        </w:rPr>
      </w:pPr>
      <w:r w:rsidRPr="007D6518">
        <w:rPr>
          <w:rFonts w:hint="eastAsia"/>
          <w:sz w:val="22"/>
          <w:szCs w:val="20"/>
        </w:rPr>
        <w:t>본인은</w:t>
      </w:r>
      <w:r w:rsidRPr="007D6518">
        <w:rPr>
          <w:sz w:val="22"/>
          <w:szCs w:val="20"/>
        </w:rPr>
        <w:t xml:space="preserve"> </w:t>
      </w:r>
      <w:r w:rsidRPr="007D6518">
        <w:rPr>
          <w:rFonts w:hint="eastAsia"/>
          <w:sz w:val="22"/>
          <w:szCs w:val="20"/>
        </w:rPr>
        <w:t>낙찰</w:t>
      </w:r>
      <w:r w:rsidRPr="007D6518">
        <w:rPr>
          <w:sz w:val="22"/>
          <w:szCs w:val="20"/>
        </w:rPr>
        <w:t xml:space="preserve"> </w:t>
      </w:r>
      <w:r w:rsidRPr="007D6518">
        <w:rPr>
          <w:rFonts w:hint="eastAsia"/>
          <w:sz w:val="22"/>
          <w:szCs w:val="20"/>
        </w:rPr>
        <w:t>후</w:t>
      </w:r>
      <w:r w:rsidRPr="007D6518">
        <w:rPr>
          <w:sz w:val="22"/>
          <w:szCs w:val="20"/>
        </w:rPr>
        <w:t xml:space="preserve"> </w:t>
      </w:r>
      <w:r w:rsidRPr="007D6518">
        <w:rPr>
          <w:rFonts w:hint="eastAsia"/>
          <w:sz w:val="22"/>
          <w:szCs w:val="20"/>
        </w:rPr>
        <w:t>계약을</w:t>
      </w:r>
      <w:r w:rsidRPr="007D6518">
        <w:rPr>
          <w:sz w:val="22"/>
          <w:szCs w:val="20"/>
        </w:rPr>
        <w:t xml:space="preserve"> </w:t>
      </w:r>
      <w:r w:rsidRPr="007D6518">
        <w:rPr>
          <w:rFonts w:hint="eastAsia"/>
          <w:sz w:val="22"/>
          <w:szCs w:val="20"/>
        </w:rPr>
        <w:t>체결하지</w:t>
      </w:r>
      <w:r w:rsidRPr="007D6518">
        <w:rPr>
          <w:sz w:val="22"/>
          <w:szCs w:val="20"/>
        </w:rPr>
        <w:t xml:space="preserve"> </w:t>
      </w:r>
      <w:r w:rsidRPr="007D6518">
        <w:rPr>
          <w:rFonts w:hint="eastAsia"/>
          <w:sz w:val="22"/>
          <w:szCs w:val="20"/>
        </w:rPr>
        <w:t>아니하거나</w:t>
      </w:r>
      <w:r w:rsidRPr="007D6518">
        <w:rPr>
          <w:sz w:val="22"/>
          <w:szCs w:val="20"/>
        </w:rPr>
        <w:t xml:space="preserve"> </w:t>
      </w:r>
      <w:r w:rsidRPr="007D6518">
        <w:rPr>
          <w:rFonts w:hint="eastAsia"/>
          <w:sz w:val="22"/>
          <w:szCs w:val="20"/>
        </w:rPr>
        <w:t>적격심사대상자로</w:t>
      </w:r>
      <w:r w:rsidRPr="007D6518">
        <w:rPr>
          <w:sz w:val="22"/>
          <w:szCs w:val="20"/>
        </w:rPr>
        <w:t xml:space="preserve"> </w:t>
      </w:r>
      <w:r w:rsidRPr="007D6518">
        <w:rPr>
          <w:rFonts w:hint="eastAsia"/>
          <w:sz w:val="22"/>
          <w:szCs w:val="20"/>
        </w:rPr>
        <w:t>선정된</w:t>
      </w:r>
      <w:r w:rsidRPr="007D6518">
        <w:rPr>
          <w:sz w:val="22"/>
          <w:szCs w:val="20"/>
        </w:rPr>
        <w:t xml:space="preserve"> </w:t>
      </w:r>
      <w:r w:rsidRPr="007D6518">
        <w:rPr>
          <w:rFonts w:hint="eastAsia"/>
          <w:sz w:val="22"/>
          <w:szCs w:val="20"/>
        </w:rPr>
        <w:t>후</w:t>
      </w:r>
      <w:r w:rsidRPr="007D6518">
        <w:rPr>
          <w:sz w:val="22"/>
          <w:szCs w:val="20"/>
        </w:rPr>
        <w:t xml:space="preserve"> </w:t>
      </w:r>
      <w:r w:rsidRPr="007D6518">
        <w:rPr>
          <w:rFonts w:hint="eastAsia"/>
          <w:sz w:val="22"/>
          <w:szCs w:val="20"/>
        </w:rPr>
        <w:t>서류제출의</w:t>
      </w:r>
      <w:r w:rsidRPr="007D6518">
        <w:rPr>
          <w:sz w:val="22"/>
          <w:szCs w:val="20"/>
        </w:rPr>
        <w:t xml:space="preserve"> </w:t>
      </w:r>
      <w:r w:rsidRPr="007D6518">
        <w:rPr>
          <w:rFonts w:hint="eastAsia"/>
          <w:sz w:val="22"/>
          <w:szCs w:val="20"/>
        </w:rPr>
        <w:t>기피</w:t>
      </w:r>
      <w:r w:rsidRPr="007D6518">
        <w:rPr>
          <w:sz w:val="22"/>
          <w:szCs w:val="20"/>
        </w:rPr>
        <w:t xml:space="preserve"> </w:t>
      </w:r>
      <w:r w:rsidRPr="007D6518">
        <w:rPr>
          <w:rFonts w:hint="eastAsia"/>
          <w:sz w:val="22"/>
          <w:szCs w:val="20"/>
        </w:rPr>
        <w:t>등</w:t>
      </w:r>
      <w:r w:rsidRPr="007D6518">
        <w:rPr>
          <w:sz w:val="22"/>
          <w:szCs w:val="20"/>
        </w:rPr>
        <w:t xml:space="preserve"> </w:t>
      </w:r>
      <w:r w:rsidRPr="007D6518">
        <w:rPr>
          <w:rFonts w:hint="eastAsia"/>
          <w:sz w:val="22"/>
          <w:szCs w:val="20"/>
        </w:rPr>
        <w:t>적격심사에</w:t>
      </w:r>
      <w:r w:rsidRPr="007D6518">
        <w:rPr>
          <w:sz w:val="22"/>
          <w:szCs w:val="20"/>
        </w:rPr>
        <w:t xml:space="preserve"> </w:t>
      </w:r>
      <w:r w:rsidRPr="007D6518">
        <w:rPr>
          <w:rFonts w:hint="eastAsia"/>
          <w:sz w:val="22"/>
          <w:szCs w:val="20"/>
        </w:rPr>
        <w:t>응하지</w:t>
      </w:r>
      <w:r w:rsidRPr="007D6518">
        <w:rPr>
          <w:sz w:val="22"/>
          <w:szCs w:val="20"/>
        </w:rPr>
        <w:t xml:space="preserve"> </w:t>
      </w:r>
      <w:r w:rsidRPr="007D6518">
        <w:rPr>
          <w:rFonts w:hint="eastAsia"/>
          <w:sz w:val="22"/>
          <w:szCs w:val="20"/>
        </w:rPr>
        <w:t>아니하여</w:t>
      </w:r>
      <w:r w:rsidRPr="007D6518">
        <w:rPr>
          <w:sz w:val="22"/>
          <w:szCs w:val="20"/>
        </w:rPr>
        <w:t xml:space="preserve"> </w:t>
      </w:r>
      <w:r w:rsidRPr="007D6518">
        <w:rPr>
          <w:rFonts w:hint="eastAsia"/>
          <w:sz w:val="22"/>
          <w:szCs w:val="20"/>
        </w:rPr>
        <w:t>귀</w:t>
      </w:r>
      <w:r w:rsidRPr="007D6518">
        <w:rPr>
          <w:sz w:val="22"/>
          <w:szCs w:val="20"/>
        </w:rPr>
        <w:t xml:space="preserve"> </w:t>
      </w:r>
      <w:proofErr w:type="spellStart"/>
      <w:r w:rsidRPr="007D6518">
        <w:rPr>
          <w:rFonts w:hint="eastAsia"/>
          <w:sz w:val="22"/>
          <w:szCs w:val="20"/>
        </w:rPr>
        <w:t>청으로부터</w:t>
      </w:r>
      <w:proofErr w:type="spellEnd"/>
      <w:r w:rsidRPr="007D6518">
        <w:rPr>
          <w:sz w:val="22"/>
          <w:szCs w:val="20"/>
        </w:rPr>
        <w:t xml:space="preserve"> </w:t>
      </w:r>
      <w:r w:rsidRPr="007D6518">
        <w:rPr>
          <w:rFonts w:hint="eastAsia"/>
          <w:sz w:val="22"/>
          <w:szCs w:val="20"/>
        </w:rPr>
        <w:t>상기</w:t>
      </w:r>
      <w:r w:rsidRPr="007D6518">
        <w:rPr>
          <w:sz w:val="22"/>
          <w:szCs w:val="20"/>
        </w:rPr>
        <w:t xml:space="preserve"> </w:t>
      </w:r>
      <w:r w:rsidRPr="007D6518">
        <w:rPr>
          <w:rFonts w:hint="eastAsia"/>
          <w:sz w:val="22"/>
          <w:szCs w:val="20"/>
        </w:rPr>
        <w:t>입찰보증금을</w:t>
      </w:r>
      <w:r w:rsidRPr="007D6518">
        <w:rPr>
          <w:sz w:val="22"/>
          <w:szCs w:val="20"/>
        </w:rPr>
        <w:t xml:space="preserve"> </w:t>
      </w:r>
      <w:r w:rsidRPr="007D6518">
        <w:rPr>
          <w:rFonts w:hint="eastAsia"/>
          <w:sz w:val="22"/>
          <w:szCs w:val="20"/>
        </w:rPr>
        <w:t>한도로</w:t>
      </w:r>
      <w:r w:rsidRPr="007D6518">
        <w:rPr>
          <w:sz w:val="22"/>
          <w:szCs w:val="20"/>
        </w:rPr>
        <w:t xml:space="preserve"> </w:t>
      </w:r>
      <w:r w:rsidRPr="007D6518">
        <w:rPr>
          <w:rFonts w:hint="eastAsia"/>
          <w:sz w:val="22"/>
          <w:szCs w:val="20"/>
        </w:rPr>
        <w:t>해당품목</w:t>
      </w:r>
      <w:r w:rsidRPr="007D6518">
        <w:rPr>
          <w:sz w:val="22"/>
          <w:szCs w:val="20"/>
        </w:rPr>
        <w:t xml:space="preserve"> </w:t>
      </w:r>
      <w:r w:rsidRPr="007D6518">
        <w:rPr>
          <w:rFonts w:hint="eastAsia"/>
          <w:sz w:val="22"/>
          <w:szCs w:val="20"/>
        </w:rPr>
        <w:t>입찰보증금액의</w:t>
      </w:r>
      <w:r w:rsidRPr="007D6518">
        <w:rPr>
          <w:sz w:val="22"/>
          <w:szCs w:val="20"/>
        </w:rPr>
        <w:t xml:space="preserve"> </w:t>
      </w:r>
      <w:r w:rsidRPr="007D6518">
        <w:rPr>
          <w:rFonts w:hint="eastAsia"/>
          <w:sz w:val="22"/>
          <w:szCs w:val="20"/>
        </w:rPr>
        <w:t>납입을</w:t>
      </w:r>
      <w:r w:rsidRPr="007D6518">
        <w:rPr>
          <w:sz w:val="22"/>
          <w:szCs w:val="20"/>
        </w:rPr>
        <w:t xml:space="preserve"> </w:t>
      </w:r>
      <w:proofErr w:type="gramStart"/>
      <w:r w:rsidRPr="007D6518">
        <w:rPr>
          <w:rFonts w:hint="eastAsia"/>
          <w:sz w:val="22"/>
          <w:szCs w:val="20"/>
        </w:rPr>
        <w:t>요청</w:t>
      </w:r>
      <w:r w:rsidRPr="007D6518">
        <w:rPr>
          <w:sz w:val="22"/>
          <w:szCs w:val="20"/>
        </w:rPr>
        <w:t xml:space="preserve"> </w:t>
      </w:r>
      <w:r w:rsidRPr="007D6518">
        <w:rPr>
          <w:rFonts w:hint="eastAsia"/>
          <w:sz w:val="22"/>
          <w:szCs w:val="20"/>
        </w:rPr>
        <w:t>받은</w:t>
      </w:r>
      <w:proofErr w:type="gramEnd"/>
      <w:r w:rsidRPr="007D6518">
        <w:rPr>
          <w:sz w:val="22"/>
          <w:szCs w:val="20"/>
        </w:rPr>
        <w:t xml:space="preserve"> </w:t>
      </w:r>
      <w:r w:rsidRPr="007D6518">
        <w:rPr>
          <w:rFonts w:hint="eastAsia"/>
          <w:sz w:val="22"/>
          <w:szCs w:val="20"/>
        </w:rPr>
        <w:t>경우</w:t>
      </w:r>
      <w:r w:rsidRPr="007D6518">
        <w:rPr>
          <w:sz w:val="22"/>
          <w:szCs w:val="20"/>
        </w:rPr>
        <w:t xml:space="preserve"> </w:t>
      </w:r>
      <w:r w:rsidRPr="007D6518">
        <w:rPr>
          <w:rFonts w:hint="eastAsia"/>
          <w:sz w:val="22"/>
          <w:szCs w:val="20"/>
        </w:rPr>
        <w:t>조건</w:t>
      </w:r>
      <w:r w:rsidRPr="007D6518">
        <w:rPr>
          <w:sz w:val="22"/>
          <w:szCs w:val="20"/>
        </w:rPr>
        <w:t xml:space="preserve"> </w:t>
      </w:r>
      <w:r w:rsidRPr="007D6518">
        <w:rPr>
          <w:rFonts w:hint="eastAsia"/>
          <w:sz w:val="22"/>
          <w:szCs w:val="20"/>
        </w:rPr>
        <w:t>없이</w:t>
      </w:r>
      <w:r w:rsidRPr="007D6518">
        <w:rPr>
          <w:sz w:val="22"/>
          <w:szCs w:val="20"/>
        </w:rPr>
        <w:t xml:space="preserve"> 30</w:t>
      </w:r>
      <w:r w:rsidRPr="007D6518">
        <w:rPr>
          <w:rFonts w:hint="eastAsia"/>
          <w:sz w:val="22"/>
          <w:szCs w:val="20"/>
        </w:rPr>
        <w:t>일</w:t>
      </w:r>
      <w:r w:rsidRPr="007D6518">
        <w:rPr>
          <w:sz w:val="22"/>
          <w:szCs w:val="20"/>
        </w:rPr>
        <w:t xml:space="preserve"> </w:t>
      </w:r>
      <w:r w:rsidRPr="007D6518">
        <w:rPr>
          <w:rFonts w:hint="eastAsia"/>
          <w:sz w:val="22"/>
          <w:szCs w:val="20"/>
        </w:rPr>
        <w:t>이내</w:t>
      </w:r>
      <w:r w:rsidRPr="007D6518">
        <w:rPr>
          <w:sz w:val="22"/>
          <w:szCs w:val="20"/>
        </w:rPr>
        <w:t xml:space="preserve"> </w:t>
      </w:r>
      <w:r w:rsidRPr="007D6518">
        <w:rPr>
          <w:rFonts w:hint="eastAsia"/>
          <w:sz w:val="22"/>
          <w:szCs w:val="20"/>
        </w:rPr>
        <w:t>납부할</w:t>
      </w:r>
      <w:r w:rsidRPr="007D6518">
        <w:rPr>
          <w:sz w:val="22"/>
          <w:szCs w:val="20"/>
        </w:rPr>
        <w:t xml:space="preserve"> </w:t>
      </w:r>
      <w:r w:rsidRPr="007D6518">
        <w:rPr>
          <w:rFonts w:hint="eastAsia"/>
          <w:sz w:val="22"/>
          <w:szCs w:val="20"/>
        </w:rPr>
        <w:t>것을</w:t>
      </w:r>
      <w:r w:rsidRPr="007D6518">
        <w:rPr>
          <w:sz w:val="22"/>
          <w:szCs w:val="20"/>
        </w:rPr>
        <w:t xml:space="preserve"> </w:t>
      </w:r>
      <w:r w:rsidRPr="007D6518">
        <w:rPr>
          <w:rFonts w:hint="eastAsia"/>
          <w:sz w:val="22"/>
          <w:szCs w:val="20"/>
        </w:rPr>
        <w:t>확약합니다</w:t>
      </w:r>
      <w:r w:rsidRPr="007D6518">
        <w:rPr>
          <w:sz w:val="22"/>
          <w:szCs w:val="20"/>
        </w:rPr>
        <w:t xml:space="preserve">.                                 </w:t>
      </w:r>
    </w:p>
    <w:p w:rsidR="000574B8" w:rsidRPr="007D6518" w:rsidRDefault="000574B8" w:rsidP="000574B8">
      <w:pPr>
        <w:pStyle w:val="a5"/>
        <w:adjustRightInd w:val="0"/>
        <w:spacing w:line="360" w:lineRule="exact"/>
        <w:jc w:val="both"/>
        <w:rPr>
          <w:sz w:val="22"/>
          <w:szCs w:val="20"/>
        </w:rPr>
      </w:pPr>
    </w:p>
    <w:p w:rsidR="000574B8" w:rsidRPr="007D6518" w:rsidRDefault="000574B8" w:rsidP="000574B8">
      <w:pPr>
        <w:pStyle w:val="a5"/>
        <w:adjustRightInd w:val="0"/>
        <w:spacing w:line="360" w:lineRule="exact"/>
        <w:jc w:val="both"/>
        <w:rPr>
          <w:sz w:val="22"/>
          <w:szCs w:val="20"/>
        </w:rPr>
      </w:pPr>
    </w:p>
    <w:p w:rsidR="000574B8" w:rsidRPr="007D6518" w:rsidRDefault="000574B8" w:rsidP="000574B8">
      <w:pPr>
        <w:pStyle w:val="a5"/>
        <w:adjustRightInd w:val="0"/>
        <w:spacing w:line="360" w:lineRule="exact"/>
        <w:jc w:val="both"/>
        <w:rPr>
          <w:sz w:val="22"/>
          <w:szCs w:val="20"/>
        </w:rPr>
      </w:pPr>
      <w:r w:rsidRPr="007D6518">
        <w:rPr>
          <w:sz w:val="22"/>
          <w:szCs w:val="20"/>
        </w:rPr>
        <w:t xml:space="preserve">                                20 </w:t>
      </w:r>
      <w:proofErr w:type="gramStart"/>
      <w:r w:rsidRPr="007D6518">
        <w:rPr>
          <w:sz w:val="22"/>
          <w:szCs w:val="20"/>
        </w:rPr>
        <w:t xml:space="preserve">  .</w:t>
      </w:r>
      <w:proofErr w:type="gramEnd"/>
      <w:r w:rsidRPr="007D6518">
        <w:rPr>
          <w:sz w:val="22"/>
          <w:szCs w:val="20"/>
        </w:rPr>
        <w:t xml:space="preserve">      .        . </w:t>
      </w:r>
    </w:p>
    <w:p w:rsidR="000574B8" w:rsidRPr="007D6518" w:rsidRDefault="000574B8" w:rsidP="000574B8">
      <w:pPr>
        <w:pStyle w:val="a5"/>
        <w:adjustRightInd w:val="0"/>
        <w:spacing w:line="360" w:lineRule="exact"/>
        <w:jc w:val="both"/>
        <w:rPr>
          <w:sz w:val="22"/>
          <w:szCs w:val="20"/>
        </w:rPr>
      </w:pPr>
    </w:p>
    <w:p w:rsidR="000574B8" w:rsidRPr="007D6518" w:rsidRDefault="000574B8" w:rsidP="000574B8">
      <w:pPr>
        <w:pStyle w:val="a5"/>
        <w:adjustRightInd w:val="0"/>
        <w:spacing w:line="360" w:lineRule="exact"/>
        <w:ind w:firstLine="1465"/>
        <w:jc w:val="both"/>
        <w:rPr>
          <w:sz w:val="22"/>
          <w:szCs w:val="20"/>
        </w:rPr>
      </w:pPr>
      <w:r w:rsidRPr="007D6518">
        <w:rPr>
          <w:sz w:val="22"/>
          <w:szCs w:val="20"/>
        </w:rPr>
        <w:t xml:space="preserve">           </w:t>
      </w:r>
      <w:proofErr w:type="spellStart"/>
      <w:r w:rsidRPr="007D6518">
        <w:rPr>
          <w:rFonts w:hint="eastAsia"/>
          <w:sz w:val="22"/>
          <w:szCs w:val="20"/>
        </w:rPr>
        <w:t>ㆍ</w:t>
      </w:r>
      <w:proofErr w:type="spellEnd"/>
      <w:r w:rsidRPr="007D6518">
        <w:rPr>
          <w:sz w:val="22"/>
          <w:szCs w:val="20"/>
        </w:rPr>
        <w:t xml:space="preserve"> </w:t>
      </w:r>
      <w:proofErr w:type="gramStart"/>
      <w:r w:rsidRPr="007D6518">
        <w:rPr>
          <w:rFonts w:hint="eastAsia"/>
          <w:sz w:val="22"/>
          <w:szCs w:val="20"/>
        </w:rPr>
        <w:t>업체명</w:t>
      </w:r>
      <w:r w:rsidRPr="007D6518">
        <w:rPr>
          <w:sz w:val="22"/>
          <w:szCs w:val="20"/>
        </w:rPr>
        <w:t xml:space="preserve"> :</w:t>
      </w:r>
      <w:proofErr w:type="gramEnd"/>
      <w:r w:rsidRPr="007D6518">
        <w:rPr>
          <w:sz w:val="22"/>
          <w:szCs w:val="20"/>
        </w:rPr>
        <w:t xml:space="preserve"> </w:t>
      </w:r>
    </w:p>
    <w:p w:rsidR="000574B8" w:rsidRPr="007D6518" w:rsidRDefault="000574B8" w:rsidP="000574B8">
      <w:pPr>
        <w:pStyle w:val="a5"/>
        <w:adjustRightInd w:val="0"/>
        <w:spacing w:line="360" w:lineRule="exact"/>
        <w:ind w:firstLine="1465"/>
        <w:jc w:val="both"/>
        <w:rPr>
          <w:sz w:val="22"/>
          <w:szCs w:val="20"/>
        </w:rPr>
      </w:pPr>
    </w:p>
    <w:p w:rsidR="000574B8" w:rsidRPr="007D6518" w:rsidRDefault="000574B8" w:rsidP="000574B8">
      <w:pPr>
        <w:pStyle w:val="a5"/>
        <w:adjustRightInd w:val="0"/>
        <w:spacing w:line="360" w:lineRule="exact"/>
        <w:ind w:firstLine="1465"/>
        <w:jc w:val="both"/>
        <w:rPr>
          <w:sz w:val="22"/>
          <w:szCs w:val="20"/>
        </w:rPr>
      </w:pPr>
      <w:r w:rsidRPr="007D6518">
        <w:rPr>
          <w:sz w:val="22"/>
          <w:szCs w:val="20"/>
        </w:rPr>
        <w:t xml:space="preserve">           </w:t>
      </w:r>
      <w:proofErr w:type="spellStart"/>
      <w:r w:rsidRPr="007D6518">
        <w:rPr>
          <w:rFonts w:hint="eastAsia"/>
          <w:sz w:val="22"/>
          <w:szCs w:val="20"/>
        </w:rPr>
        <w:t>ㆍ</w:t>
      </w:r>
      <w:proofErr w:type="spellEnd"/>
      <w:r w:rsidRPr="007D6518">
        <w:rPr>
          <w:sz w:val="22"/>
          <w:szCs w:val="20"/>
        </w:rPr>
        <w:t xml:space="preserve"> </w:t>
      </w:r>
      <w:proofErr w:type="gramStart"/>
      <w:r w:rsidRPr="007D6518">
        <w:rPr>
          <w:rFonts w:hint="eastAsia"/>
          <w:sz w:val="22"/>
          <w:szCs w:val="20"/>
        </w:rPr>
        <w:t>주</w:t>
      </w:r>
      <w:r w:rsidRPr="007D6518">
        <w:rPr>
          <w:sz w:val="22"/>
          <w:szCs w:val="20"/>
        </w:rPr>
        <w:t xml:space="preserve">  </w:t>
      </w:r>
      <w:r w:rsidRPr="007D6518">
        <w:rPr>
          <w:rFonts w:hint="eastAsia"/>
          <w:sz w:val="22"/>
          <w:szCs w:val="20"/>
        </w:rPr>
        <w:t>소</w:t>
      </w:r>
      <w:proofErr w:type="gramEnd"/>
      <w:r w:rsidRPr="007D6518">
        <w:rPr>
          <w:sz w:val="22"/>
          <w:szCs w:val="20"/>
        </w:rPr>
        <w:t xml:space="preserve"> : </w:t>
      </w:r>
    </w:p>
    <w:p w:rsidR="000574B8" w:rsidRPr="007D6518" w:rsidRDefault="000574B8" w:rsidP="000574B8">
      <w:pPr>
        <w:pStyle w:val="a5"/>
        <w:adjustRightInd w:val="0"/>
        <w:spacing w:line="360" w:lineRule="exact"/>
        <w:ind w:firstLine="1465"/>
        <w:jc w:val="both"/>
        <w:rPr>
          <w:sz w:val="22"/>
          <w:szCs w:val="20"/>
        </w:rPr>
      </w:pPr>
    </w:p>
    <w:p w:rsidR="000574B8" w:rsidRPr="007D6518" w:rsidRDefault="000574B8" w:rsidP="000574B8">
      <w:pPr>
        <w:pStyle w:val="a5"/>
        <w:adjustRightInd w:val="0"/>
        <w:spacing w:line="360" w:lineRule="exact"/>
        <w:ind w:firstLine="1465"/>
        <w:jc w:val="both"/>
        <w:rPr>
          <w:sz w:val="22"/>
          <w:szCs w:val="20"/>
        </w:rPr>
      </w:pPr>
      <w:r w:rsidRPr="007D6518">
        <w:rPr>
          <w:sz w:val="22"/>
          <w:szCs w:val="20"/>
        </w:rPr>
        <w:t xml:space="preserve">           </w:t>
      </w:r>
      <w:proofErr w:type="spellStart"/>
      <w:r w:rsidRPr="007D6518">
        <w:rPr>
          <w:rFonts w:hint="eastAsia"/>
          <w:sz w:val="22"/>
          <w:szCs w:val="20"/>
        </w:rPr>
        <w:t>ㆍ</w:t>
      </w:r>
      <w:proofErr w:type="spellEnd"/>
      <w:r w:rsidRPr="007D6518">
        <w:rPr>
          <w:sz w:val="22"/>
          <w:szCs w:val="20"/>
        </w:rPr>
        <w:t xml:space="preserve"> </w:t>
      </w:r>
      <w:r w:rsidRPr="007D6518">
        <w:rPr>
          <w:rFonts w:hint="eastAsia"/>
          <w:sz w:val="22"/>
          <w:szCs w:val="20"/>
        </w:rPr>
        <w:t>전화번호</w:t>
      </w:r>
      <w:r w:rsidRPr="007D6518">
        <w:rPr>
          <w:sz w:val="22"/>
          <w:szCs w:val="20"/>
        </w:rPr>
        <w:t>/</w:t>
      </w:r>
      <w:r w:rsidRPr="007D6518">
        <w:rPr>
          <w:rFonts w:hint="eastAsia"/>
          <w:sz w:val="22"/>
          <w:szCs w:val="20"/>
        </w:rPr>
        <w:t>팩스</w:t>
      </w:r>
      <w:r w:rsidRPr="007D6518">
        <w:rPr>
          <w:sz w:val="22"/>
          <w:szCs w:val="20"/>
        </w:rPr>
        <w:t>/</w:t>
      </w:r>
      <w:proofErr w:type="gramStart"/>
      <w:r w:rsidRPr="007D6518">
        <w:rPr>
          <w:sz w:val="22"/>
          <w:szCs w:val="20"/>
        </w:rPr>
        <w:t>E-Mail :</w:t>
      </w:r>
      <w:proofErr w:type="gramEnd"/>
      <w:r w:rsidRPr="007D6518">
        <w:rPr>
          <w:sz w:val="22"/>
          <w:szCs w:val="20"/>
        </w:rPr>
        <w:t xml:space="preserve"> </w:t>
      </w:r>
    </w:p>
    <w:p w:rsidR="000574B8" w:rsidRPr="007D6518" w:rsidRDefault="000574B8" w:rsidP="000574B8">
      <w:pPr>
        <w:pStyle w:val="a5"/>
        <w:adjustRightInd w:val="0"/>
        <w:spacing w:line="360" w:lineRule="exact"/>
        <w:ind w:firstLine="1465"/>
        <w:jc w:val="both"/>
        <w:rPr>
          <w:sz w:val="22"/>
          <w:szCs w:val="20"/>
        </w:rPr>
      </w:pPr>
    </w:p>
    <w:p w:rsidR="000574B8" w:rsidRPr="007D6518" w:rsidRDefault="000574B8" w:rsidP="000574B8">
      <w:pPr>
        <w:pStyle w:val="a5"/>
        <w:adjustRightInd w:val="0"/>
        <w:spacing w:line="360" w:lineRule="exact"/>
        <w:ind w:firstLine="1465"/>
        <w:rPr>
          <w:sz w:val="22"/>
          <w:szCs w:val="20"/>
        </w:rPr>
      </w:pPr>
      <w:r w:rsidRPr="007D6518">
        <w:rPr>
          <w:sz w:val="22"/>
          <w:szCs w:val="20"/>
        </w:rPr>
        <w:t xml:space="preserve">           </w:t>
      </w:r>
      <w:proofErr w:type="spellStart"/>
      <w:r w:rsidRPr="007D6518">
        <w:rPr>
          <w:rFonts w:hint="eastAsia"/>
          <w:sz w:val="22"/>
          <w:szCs w:val="20"/>
        </w:rPr>
        <w:t>ㆍ</w:t>
      </w:r>
      <w:proofErr w:type="spellEnd"/>
      <w:r w:rsidRPr="007D6518">
        <w:rPr>
          <w:sz w:val="22"/>
          <w:szCs w:val="20"/>
        </w:rPr>
        <w:t xml:space="preserve"> </w:t>
      </w:r>
      <w:proofErr w:type="gramStart"/>
      <w:r w:rsidRPr="007D6518">
        <w:rPr>
          <w:rFonts w:hint="eastAsia"/>
          <w:sz w:val="22"/>
          <w:szCs w:val="20"/>
        </w:rPr>
        <w:t>대표자</w:t>
      </w:r>
      <w:r w:rsidRPr="007D6518">
        <w:rPr>
          <w:sz w:val="22"/>
          <w:szCs w:val="20"/>
        </w:rPr>
        <w:t xml:space="preserve"> :</w:t>
      </w:r>
      <w:proofErr w:type="gramEnd"/>
      <w:r w:rsidRPr="007D6518">
        <w:rPr>
          <w:sz w:val="22"/>
          <w:szCs w:val="20"/>
        </w:rPr>
        <w:t xml:space="preserve">                           (</w:t>
      </w:r>
      <w:r w:rsidRPr="007D6518">
        <w:rPr>
          <w:rFonts w:hint="eastAsia"/>
          <w:sz w:val="22"/>
          <w:szCs w:val="20"/>
        </w:rPr>
        <w:t>인</w:t>
      </w:r>
      <w:r w:rsidRPr="007D6518">
        <w:rPr>
          <w:sz w:val="22"/>
          <w:szCs w:val="20"/>
        </w:rPr>
        <w:t>)</w:t>
      </w:r>
    </w:p>
    <w:p w:rsidR="000574B8" w:rsidRPr="007D6518" w:rsidRDefault="000574B8" w:rsidP="000574B8">
      <w:pPr>
        <w:pStyle w:val="a5"/>
        <w:adjustRightInd w:val="0"/>
        <w:spacing w:line="360" w:lineRule="exact"/>
        <w:jc w:val="both"/>
        <w:rPr>
          <w:sz w:val="22"/>
          <w:szCs w:val="20"/>
        </w:rPr>
      </w:pPr>
    </w:p>
    <w:p w:rsidR="000574B8" w:rsidRPr="007D6518" w:rsidRDefault="000574B8" w:rsidP="000574B8">
      <w:pPr>
        <w:pStyle w:val="a5"/>
        <w:adjustRightInd w:val="0"/>
        <w:spacing w:line="360" w:lineRule="exact"/>
        <w:jc w:val="both"/>
        <w:rPr>
          <w:sz w:val="22"/>
          <w:szCs w:val="20"/>
        </w:rPr>
      </w:pPr>
    </w:p>
    <w:p w:rsidR="000574B8" w:rsidRPr="007D6518" w:rsidRDefault="000574B8" w:rsidP="000574B8">
      <w:pPr>
        <w:pStyle w:val="a5"/>
        <w:adjustRightInd w:val="0"/>
        <w:spacing w:line="360" w:lineRule="exact"/>
        <w:jc w:val="both"/>
        <w:rPr>
          <w:sz w:val="22"/>
          <w:szCs w:val="20"/>
        </w:rPr>
      </w:pPr>
    </w:p>
    <w:p w:rsidR="000574B8" w:rsidRPr="007D6518" w:rsidRDefault="000574B8" w:rsidP="000574B8">
      <w:pPr>
        <w:pStyle w:val="a5"/>
        <w:adjustRightInd w:val="0"/>
        <w:spacing w:line="360" w:lineRule="exact"/>
        <w:jc w:val="both"/>
        <w:rPr>
          <w:sz w:val="22"/>
          <w:szCs w:val="20"/>
        </w:rPr>
      </w:pPr>
    </w:p>
    <w:p w:rsidR="000574B8" w:rsidRPr="006A0D16" w:rsidRDefault="000574B8" w:rsidP="000574B8">
      <w:pPr>
        <w:pStyle w:val="a5"/>
        <w:adjustRightInd w:val="0"/>
        <w:spacing w:line="360" w:lineRule="exact"/>
        <w:ind w:firstLine="236"/>
        <w:jc w:val="both"/>
        <w:rPr>
          <w:b/>
          <w:bCs/>
          <w:szCs w:val="20"/>
        </w:rPr>
      </w:pPr>
      <w:r w:rsidRPr="006A0D16">
        <w:rPr>
          <w:rFonts w:hint="eastAsia"/>
          <w:b/>
          <w:bCs/>
          <w:szCs w:val="20"/>
        </w:rPr>
        <w:t>방위사업청</w:t>
      </w:r>
      <w:r w:rsidRPr="006A0D16">
        <w:rPr>
          <w:b/>
          <w:bCs/>
          <w:szCs w:val="20"/>
        </w:rPr>
        <w:t xml:space="preserve"> </w:t>
      </w:r>
      <w:r w:rsidRPr="006A0D16">
        <w:rPr>
          <w:rFonts w:hint="eastAsia"/>
          <w:b/>
          <w:bCs/>
          <w:szCs w:val="20"/>
        </w:rPr>
        <w:t>계약관</w:t>
      </w:r>
      <w:r w:rsidRPr="006A0D16">
        <w:rPr>
          <w:b/>
          <w:bCs/>
          <w:szCs w:val="20"/>
        </w:rPr>
        <w:t xml:space="preserve"> </w:t>
      </w:r>
      <w:r w:rsidRPr="006A0D16">
        <w:rPr>
          <w:rFonts w:hint="eastAsia"/>
          <w:b/>
          <w:bCs/>
          <w:szCs w:val="20"/>
        </w:rPr>
        <w:t>귀하</w:t>
      </w:r>
    </w:p>
    <w:p w:rsidR="000574B8" w:rsidRPr="00EA2895" w:rsidRDefault="000574B8" w:rsidP="000574B8">
      <w:pPr>
        <w:pStyle w:val="a5"/>
        <w:adjustRightInd w:val="0"/>
        <w:spacing w:line="390" w:lineRule="atLeast"/>
        <w:rPr>
          <w:b/>
          <w:bCs/>
          <w:sz w:val="20"/>
          <w:szCs w:val="20"/>
        </w:rPr>
      </w:pPr>
      <w:r w:rsidRPr="00873B36">
        <w:rPr>
          <w:rFonts w:cs="한컴바탕"/>
          <w:sz w:val="20"/>
          <w:szCs w:val="20"/>
        </w:rPr>
        <w:br w:type="page"/>
      </w:r>
      <w:r w:rsidRPr="00EA2895">
        <w:rPr>
          <w:b/>
          <w:bCs/>
          <w:szCs w:val="20"/>
        </w:rPr>
        <w:lastRenderedPageBreak/>
        <w:t>ANNEX 9</w:t>
      </w:r>
    </w:p>
    <w:p w:rsidR="000574B8" w:rsidRPr="00EA2895" w:rsidRDefault="000574B8" w:rsidP="000574B8">
      <w:pPr>
        <w:pStyle w:val="a5"/>
        <w:adjustRightInd w:val="0"/>
        <w:spacing w:line="360" w:lineRule="auto"/>
        <w:jc w:val="center"/>
        <w:rPr>
          <w:b/>
          <w:bCs/>
          <w:szCs w:val="20"/>
        </w:rPr>
      </w:pPr>
      <w:r w:rsidRPr="00EA2895">
        <w:rPr>
          <w:rFonts w:hint="eastAsia"/>
          <w:b/>
          <w:bCs/>
          <w:szCs w:val="20"/>
          <w:u w:val="single" w:color="000000"/>
        </w:rPr>
        <w:t>입</w:t>
      </w:r>
      <w:r w:rsidRPr="00EA2895">
        <w:rPr>
          <w:b/>
          <w:bCs/>
          <w:szCs w:val="20"/>
          <w:u w:val="single" w:color="000000"/>
        </w:rPr>
        <w:t xml:space="preserve"> </w:t>
      </w:r>
      <w:r w:rsidRPr="00EA2895">
        <w:rPr>
          <w:rFonts w:hint="eastAsia"/>
          <w:b/>
          <w:bCs/>
          <w:szCs w:val="20"/>
          <w:u w:val="single" w:color="000000"/>
        </w:rPr>
        <w:t>찰</w:t>
      </w:r>
      <w:r w:rsidRPr="00EA2895">
        <w:rPr>
          <w:b/>
          <w:bCs/>
          <w:szCs w:val="20"/>
          <w:u w:val="single" w:color="000000"/>
        </w:rPr>
        <w:t xml:space="preserve"> </w:t>
      </w:r>
      <w:r w:rsidRPr="00EA2895">
        <w:rPr>
          <w:rFonts w:hint="eastAsia"/>
          <w:b/>
          <w:bCs/>
          <w:szCs w:val="20"/>
          <w:u w:val="single" w:color="000000"/>
        </w:rPr>
        <w:t>보</w:t>
      </w:r>
      <w:r w:rsidRPr="00EA2895">
        <w:rPr>
          <w:b/>
          <w:bCs/>
          <w:szCs w:val="20"/>
          <w:u w:val="single" w:color="000000"/>
        </w:rPr>
        <w:t xml:space="preserve"> </w:t>
      </w:r>
      <w:r w:rsidRPr="00EA2895">
        <w:rPr>
          <w:rFonts w:hint="eastAsia"/>
          <w:b/>
          <w:bCs/>
          <w:szCs w:val="20"/>
          <w:u w:val="single" w:color="000000"/>
        </w:rPr>
        <w:t>증</w:t>
      </w:r>
      <w:r w:rsidRPr="00EA2895">
        <w:rPr>
          <w:b/>
          <w:bCs/>
          <w:szCs w:val="20"/>
          <w:u w:val="single" w:color="000000"/>
        </w:rPr>
        <w:t xml:space="preserve"> </w:t>
      </w:r>
      <w:proofErr w:type="gramStart"/>
      <w:r w:rsidRPr="00EA2895">
        <w:rPr>
          <w:rFonts w:hint="eastAsia"/>
          <w:b/>
          <w:bCs/>
          <w:szCs w:val="20"/>
          <w:u w:val="single" w:color="000000"/>
        </w:rPr>
        <w:t>금</w:t>
      </w:r>
      <w:r w:rsidRPr="00EA2895">
        <w:rPr>
          <w:b/>
          <w:bCs/>
          <w:szCs w:val="20"/>
          <w:u w:val="single" w:color="000000"/>
        </w:rPr>
        <w:t xml:space="preserve">  </w:t>
      </w:r>
      <w:r w:rsidRPr="00EA2895">
        <w:rPr>
          <w:rFonts w:hint="eastAsia"/>
          <w:b/>
          <w:bCs/>
          <w:szCs w:val="20"/>
          <w:u w:val="single" w:color="000000"/>
        </w:rPr>
        <w:t>연</w:t>
      </w:r>
      <w:proofErr w:type="gramEnd"/>
      <w:r w:rsidRPr="00EA2895">
        <w:rPr>
          <w:b/>
          <w:bCs/>
          <w:szCs w:val="20"/>
          <w:u w:val="single" w:color="000000"/>
        </w:rPr>
        <w:t xml:space="preserve"> </w:t>
      </w:r>
      <w:r w:rsidRPr="00EA2895">
        <w:rPr>
          <w:rFonts w:hint="eastAsia"/>
          <w:b/>
          <w:bCs/>
          <w:szCs w:val="20"/>
          <w:u w:val="single" w:color="000000"/>
        </w:rPr>
        <w:t>대</w:t>
      </w:r>
      <w:r w:rsidRPr="00EA2895">
        <w:rPr>
          <w:b/>
          <w:bCs/>
          <w:szCs w:val="20"/>
          <w:u w:val="single" w:color="000000"/>
        </w:rPr>
        <w:t xml:space="preserve"> </w:t>
      </w:r>
      <w:r w:rsidRPr="00EA2895">
        <w:rPr>
          <w:rFonts w:hint="eastAsia"/>
          <w:b/>
          <w:bCs/>
          <w:szCs w:val="20"/>
          <w:u w:val="single" w:color="000000"/>
        </w:rPr>
        <w:t>보</w:t>
      </w:r>
      <w:r w:rsidRPr="00EA2895">
        <w:rPr>
          <w:b/>
          <w:bCs/>
          <w:szCs w:val="20"/>
          <w:u w:val="single" w:color="000000"/>
        </w:rPr>
        <w:t xml:space="preserve"> </w:t>
      </w:r>
      <w:r w:rsidRPr="00EA2895">
        <w:rPr>
          <w:rFonts w:hint="eastAsia"/>
          <w:b/>
          <w:bCs/>
          <w:szCs w:val="20"/>
          <w:u w:val="single" w:color="000000"/>
        </w:rPr>
        <w:t>증</w:t>
      </w:r>
      <w:r w:rsidRPr="00EA2895">
        <w:rPr>
          <w:b/>
          <w:bCs/>
          <w:szCs w:val="20"/>
          <w:u w:val="single" w:color="000000"/>
        </w:rPr>
        <w:t xml:space="preserve"> </w:t>
      </w:r>
      <w:r w:rsidRPr="00EA2895">
        <w:rPr>
          <w:rFonts w:hint="eastAsia"/>
          <w:b/>
          <w:bCs/>
          <w:szCs w:val="20"/>
          <w:u w:val="single" w:color="000000"/>
        </w:rPr>
        <w:t>서</w:t>
      </w:r>
      <w:r w:rsidRPr="00EA2895">
        <w:rPr>
          <w:b/>
          <w:bCs/>
          <w:szCs w:val="20"/>
        </w:rPr>
        <w:t xml:space="preserve"> </w:t>
      </w:r>
    </w:p>
    <w:p w:rsidR="000574B8" w:rsidRPr="00EA2895" w:rsidRDefault="000574B8" w:rsidP="000574B8">
      <w:pPr>
        <w:pStyle w:val="a5"/>
        <w:adjustRightInd w:val="0"/>
        <w:spacing w:line="360" w:lineRule="auto"/>
        <w:jc w:val="center"/>
        <w:rPr>
          <w:sz w:val="22"/>
          <w:szCs w:val="20"/>
        </w:rPr>
      </w:pPr>
      <w:r w:rsidRPr="00EA2895">
        <w:rPr>
          <w:sz w:val="22"/>
          <w:szCs w:val="20"/>
        </w:rPr>
        <w:t>(</w:t>
      </w:r>
      <w:r w:rsidRPr="00EA2895">
        <w:rPr>
          <w:rFonts w:hint="eastAsia"/>
          <w:sz w:val="22"/>
          <w:szCs w:val="20"/>
        </w:rPr>
        <w:t>국외업체가</w:t>
      </w:r>
      <w:r w:rsidRPr="00EA2895">
        <w:rPr>
          <w:sz w:val="22"/>
          <w:szCs w:val="20"/>
        </w:rPr>
        <w:t xml:space="preserve"> </w:t>
      </w:r>
      <w:r w:rsidRPr="00EA2895">
        <w:rPr>
          <w:rFonts w:hint="eastAsia"/>
          <w:sz w:val="22"/>
          <w:szCs w:val="20"/>
        </w:rPr>
        <w:t>입찰자인</w:t>
      </w:r>
      <w:r w:rsidRPr="00EA2895">
        <w:rPr>
          <w:sz w:val="22"/>
          <w:szCs w:val="20"/>
        </w:rPr>
        <w:t xml:space="preserve"> </w:t>
      </w:r>
      <w:r w:rsidRPr="00EA2895">
        <w:rPr>
          <w:rFonts w:hint="eastAsia"/>
          <w:sz w:val="22"/>
          <w:szCs w:val="20"/>
        </w:rPr>
        <w:t>경우</w:t>
      </w:r>
      <w:r w:rsidRPr="00EA2895">
        <w:rPr>
          <w:sz w:val="22"/>
          <w:szCs w:val="20"/>
        </w:rPr>
        <w:t xml:space="preserve"> </w:t>
      </w:r>
      <w:proofErr w:type="spellStart"/>
      <w:r w:rsidRPr="00EA2895">
        <w:rPr>
          <w:rFonts w:hint="eastAsia"/>
          <w:sz w:val="22"/>
          <w:szCs w:val="20"/>
        </w:rPr>
        <w:t>경우</w:t>
      </w:r>
      <w:proofErr w:type="spellEnd"/>
      <w:r w:rsidRPr="00EA2895">
        <w:rPr>
          <w:sz w:val="22"/>
          <w:szCs w:val="20"/>
        </w:rPr>
        <w:t xml:space="preserve"> </w:t>
      </w:r>
      <w:proofErr w:type="spellStart"/>
      <w:r w:rsidRPr="00EA2895">
        <w:rPr>
          <w:rFonts w:hint="eastAsia"/>
          <w:sz w:val="22"/>
          <w:szCs w:val="20"/>
        </w:rPr>
        <w:t>군수품무역대리업체용</w:t>
      </w:r>
      <w:proofErr w:type="spellEnd"/>
      <w:r w:rsidRPr="00EA2895">
        <w:rPr>
          <w:sz w:val="22"/>
          <w:szCs w:val="20"/>
        </w:rPr>
        <w:t xml:space="preserve">) </w:t>
      </w:r>
    </w:p>
    <w:p w:rsidR="000574B8" w:rsidRPr="00873B36" w:rsidRDefault="000574B8" w:rsidP="000574B8">
      <w:pPr>
        <w:pStyle w:val="a5"/>
        <w:adjustRightInd w:val="0"/>
        <w:spacing w:line="360" w:lineRule="atLeast"/>
        <w:jc w:val="center"/>
        <w:rPr>
          <w:sz w:val="20"/>
          <w:szCs w:val="20"/>
        </w:rPr>
      </w:pPr>
    </w:p>
    <w:p w:rsidR="000574B8" w:rsidRPr="00EA2895" w:rsidRDefault="000574B8" w:rsidP="000574B8">
      <w:pPr>
        <w:pStyle w:val="a5"/>
        <w:adjustRightInd w:val="0"/>
        <w:spacing w:line="360" w:lineRule="exact"/>
        <w:jc w:val="both"/>
        <w:rPr>
          <w:sz w:val="22"/>
          <w:szCs w:val="20"/>
        </w:rPr>
      </w:pPr>
      <w:proofErr w:type="spellStart"/>
      <w:r w:rsidRPr="00EA2895">
        <w:rPr>
          <w:rFonts w:hint="eastAsia"/>
          <w:sz w:val="22"/>
          <w:szCs w:val="20"/>
        </w:rPr>
        <w:t>ㅇ</w:t>
      </w:r>
      <w:proofErr w:type="spellEnd"/>
      <w:r w:rsidRPr="00EA2895">
        <w:rPr>
          <w:sz w:val="22"/>
          <w:szCs w:val="20"/>
        </w:rPr>
        <w:t xml:space="preserve"> </w:t>
      </w:r>
      <w:proofErr w:type="gramStart"/>
      <w:r w:rsidRPr="00EA2895">
        <w:rPr>
          <w:rFonts w:hint="eastAsia"/>
          <w:sz w:val="22"/>
          <w:szCs w:val="20"/>
        </w:rPr>
        <w:t>입찰공고번호</w:t>
      </w:r>
      <w:r w:rsidRPr="00EA2895">
        <w:rPr>
          <w:sz w:val="22"/>
          <w:szCs w:val="20"/>
        </w:rPr>
        <w:t xml:space="preserve"> :</w:t>
      </w:r>
      <w:proofErr w:type="gramEnd"/>
      <w:r w:rsidRPr="00EA2895">
        <w:rPr>
          <w:sz w:val="22"/>
          <w:szCs w:val="20"/>
        </w:rPr>
        <w:t xml:space="preserve"> </w:t>
      </w:r>
    </w:p>
    <w:p w:rsidR="000574B8" w:rsidRPr="00EA2895" w:rsidRDefault="000574B8" w:rsidP="000574B8">
      <w:pPr>
        <w:pStyle w:val="a5"/>
        <w:adjustRightInd w:val="0"/>
        <w:spacing w:line="360" w:lineRule="exact"/>
        <w:jc w:val="both"/>
        <w:rPr>
          <w:sz w:val="22"/>
          <w:szCs w:val="20"/>
        </w:rPr>
      </w:pPr>
    </w:p>
    <w:p w:rsidR="000574B8" w:rsidRPr="00EA2895" w:rsidRDefault="000574B8" w:rsidP="000574B8">
      <w:pPr>
        <w:pStyle w:val="a5"/>
        <w:adjustRightInd w:val="0"/>
        <w:spacing w:line="360" w:lineRule="exact"/>
        <w:jc w:val="both"/>
        <w:rPr>
          <w:sz w:val="22"/>
          <w:szCs w:val="20"/>
        </w:rPr>
      </w:pPr>
      <w:proofErr w:type="spellStart"/>
      <w:r w:rsidRPr="00EA2895">
        <w:rPr>
          <w:rFonts w:hint="eastAsia"/>
          <w:sz w:val="22"/>
          <w:szCs w:val="20"/>
        </w:rPr>
        <w:t>ㅇ</w:t>
      </w:r>
      <w:proofErr w:type="spellEnd"/>
      <w:r w:rsidRPr="00EA2895">
        <w:rPr>
          <w:sz w:val="22"/>
          <w:szCs w:val="20"/>
        </w:rPr>
        <w:t xml:space="preserve"> </w:t>
      </w:r>
      <w:proofErr w:type="gramStart"/>
      <w:r w:rsidRPr="00EA2895">
        <w:rPr>
          <w:sz w:val="22"/>
          <w:szCs w:val="20"/>
        </w:rPr>
        <w:t>P.R.NO. :</w:t>
      </w:r>
      <w:proofErr w:type="gramEnd"/>
      <w:r w:rsidRPr="00EA2895">
        <w:rPr>
          <w:sz w:val="22"/>
          <w:szCs w:val="20"/>
        </w:rPr>
        <w:t xml:space="preserve"> </w:t>
      </w:r>
    </w:p>
    <w:p w:rsidR="000574B8" w:rsidRPr="00EA2895" w:rsidRDefault="000574B8" w:rsidP="000574B8">
      <w:pPr>
        <w:pStyle w:val="a5"/>
        <w:adjustRightInd w:val="0"/>
        <w:spacing w:line="360" w:lineRule="exact"/>
        <w:jc w:val="both"/>
        <w:rPr>
          <w:sz w:val="22"/>
          <w:szCs w:val="20"/>
        </w:rPr>
      </w:pPr>
    </w:p>
    <w:p w:rsidR="000574B8" w:rsidRPr="00EA2895" w:rsidRDefault="000574B8" w:rsidP="000574B8">
      <w:pPr>
        <w:pStyle w:val="a5"/>
        <w:adjustRightInd w:val="0"/>
        <w:spacing w:line="360" w:lineRule="exact"/>
        <w:jc w:val="both"/>
        <w:rPr>
          <w:sz w:val="22"/>
          <w:szCs w:val="20"/>
        </w:rPr>
      </w:pPr>
      <w:proofErr w:type="spellStart"/>
      <w:r w:rsidRPr="00EA2895">
        <w:rPr>
          <w:rFonts w:hint="eastAsia"/>
          <w:sz w:val="22"/>
          <w:szCs w:val="20"/>
        </w:rPr>
        <w:t>ㅇ</w:t>
      </w:r>
      <w:proofErr w:type="spellEnd"/>
      <w:r w:rsidRPr="00EA2895">
        <w:rPr>
          <w:sz w:val="22"/>
          <w:szCs w:val="20"/>
        </w:rPr>
        <w:t xml:space="preserve"> </w:t>
      </w:r>
      <w:proofErr w:type="gramStart"/>
      <w:r w:rsidRPr="00EA2895">
        <w:rPr>
          <w:rFonts w:hint="eastAsia"/>
          <w:sz w:val="22"/>
          <w:szCs w:val="20"/>
        </w:rPr>
        <w:t>입찰보증금</w:t>
      </w:r>
      <w:r w:rsidRPr="00EA2895">
        <w:rPr>
          <w:sz w:val="22"/>
          <w:szCs w:val="20"/>
        </w:rPr>
        <w:t xml:space="preserve"> :</w:t>
      </w:r>
      <w:proofErr w:type="gramEnd"/>
      <w:r w:rsidRPr="00EA2895">
        <w:rPr>
          <w:sz w:val="22"/>
          <w:szCs w:val="20"/>
        </w:rPr>
        <w:t xml:space="preserve"> US$</w:t>
      </w:r>
    </w:p>
    <w:p w:rsidR="000574B8" w:rsidRPr="00EA2895" w:rsidRDefault="000574B8" w:rsidP="000574B8">
      <w:pPr>
        <w:pStyle w:val="a5"/>
        <w:adjustRightInd w:val="0"/>
        <w:spacing w:line="360" w:lineRule="exact"/>
        <w:jc w:val="both"/>
        <w:rPr>
          <w:sz w:val="22"/>
          <w:szCs w:val="20"/>
        </w:rPr>
      </w:pPr>
    </w:p>
    <w:p w:rsidR="000574B8" w:rsidRPr="00EA2895" w:rsidRDefault="000574B8" w:rsidP="000574B8">
      <w:pPr>
        <w:pStyle w:val="a5"/>
        <w:adjustRightInd w:val="0"/>
        <w:spacing w:line="360" w:lineRule="exact"/>
        <w:jc w:val="both"/>
        <w:rPr>
          <w:sz w:val="22"/>
          <w:szCs w:val="20"/>
        </w:rPr>
      </w:pPr>
      <w:proofErr w:type="spellStart"/>
      <w:r w:rsidRPr="00EA2895">
        <w:rPr>
          <w:rFonts w:hint="eastAsia"/>
          <w:sz w:val="22"/>
          <w:szCs w:val="20"/>
        </w:rPr>
        <w:t>ㅇ</w:t>
      </w:r>
      <w:proofErr w:type="spellEnd"/>
      <w:r w:rsidRPr="00EA2895">
        <w:rPr>
          <w:sz w:val="22"/>
          <w:szCs w:val="20"/>
        </w:rPr>
        <w:t xml:space="preserve"> </w:t>
      </w:r>
      <w:proofErr w:type="gramStart"/>
      <w:r w:rsidRPr="00EA2895">
        <w:rPr>
          <w:rFonts w:hint="eastAsia"/>
          <w:sz w:val="22"/>
          <w:szCs w:val="20"/>
        </w:rPr>
        <w:t>국외업체</w:t>
      </w:r>
      <w:r w:rsidRPr="00EA2895">
        <w:rPr>
          <w:sz w:val="22"/>
          <w:szCs w:val="20"/>
        </w:rPr>
        <w:t xml:space="preserve"> :</w:t>
      </w:r>
      <w:proofErr w:type="gramEnd"/>
      <w:r w:rsidRPr="00EA2895">
        <w:rPr>
          <w:sz w:val="22"/>
          <w:szCs w:val="20"/>
        </w:rPr>
        <w:t xml:space="preserve"> </w:t>
      </w:r>
    </w:p>
    <w:p w:rsidR="000574B8" w:rsidRPr="00EA2895" w:rsidRDefault="000574B8" w:rsidP="000574B8">
      <w:pPr>
        <w:pStyle w:val="a5"/>
        <w:adjustRightInd w:val="0"/>
        <w:spacing w:line="360" w:lineRule="exact"/>
        <w:jc w:val="both"/>
        <w:rPr>
          <w:sz w:val="22"/>
          <w:szCs w:val="20"/>
        </w:rPr>
      </w:pPr>
    </w:p>
    <w:p w:rsidR="000574B8" w:rsidRPr="00EA2895" w:rsidRDefault="000574B8" w:rsidP="000574B8">
      <w:pPr>
        <w:pStyle w:val="a5"/>
        <w:adjustRightInd w:val="0"/>
        <w:spacing w:line="360" w:lineRule="exact"/>
        <w:jc w:val="both"/>
        <w:rPr>
          <w:sz w:val="22"/>
          <w:szCs w:val="20"/>
        </w:rPr>
      </w:pPr>
    </w:p>
    <w:p w:rsidR="000574B8" w:rsidRPr="00EA2895" w:rsidRDefault="000574B8" w:rsidP="000574B8">
      <w:pPr>
        <w:pStyle w:val="a5"/>
        <w:adjustRightInd w:val="0"/>
        <w:spacing w:line="360" w:lineRule="exact"/>
        <w:ind w:firstLine="440"/>
        <w:jc w:val="both"/>
        <w:rPr>
          <w:sz w:val="22"/>
          <w:szCs w:val="20"/>
        </w:rPr>
      </w:pPr>
      <w:r w:rsidRPr="00EA2895">
        <w:rPr>
          <w:rFonts w:hint="eastAsia"/>
          <w:sz w:val="22"/>
          <w:szCs w:val="20"/>
        </w:rPr>
        <w:t>본인은</w:t>
      </w:r>
      <w:r w:rsidRPr="00EA2895">
        <w:rPr>
          <w:sz w:val="22"/>
          <w:szCs w:val="20"/>
        </w:rPr>
        <w:t xml:space="preserve"> </w:t>
      </w:r>
      <w:r w:rsidRPr="00EA2895">
        <w:rPr>
          <w:rFonts w:hint="eastAsia"/>
          <w:sz w:val="22"/>
          <w:szCs w:val="20"/>
        </w:rPr>
        <w:t>국외업체가</w:t>
      </w:r>
      <w:r w:rsidRPr="00EA2895">
        <w:rPr>
          <w:sz w:val="22"/>
          <w:szCs w:val="20"/>
        </w:rPr>
        <w:t xml:space="preserve"> </w:t>
      </w:r>
      <w:r w:rsidRPr="00EA2895">
        <w:rPr>
          <w:rFonts w:hint="eastAsia"/>
          <w:sz w:val="22"/>
          <w:szCs w:val="20"/>
        </w:rPr>
        <w:t>낙찰</w:t>
      </w:r>
      <w:r w:rsidRPr="00EA2895">
        <w:rPr>
          <w:sz w:val="22"/>
          <w:szCs w:val="20"/>
        </w:rPr>
        <w:t xml:space="preserve"> </w:t>
      </w:r>
      <w:r w:rsidRPr="00EA2895">
        <w:rPr>
          <w:rFonts w:hint="eastAsia"/>
          <w:sz w:val="22"/>
          <w:szCs w:val="20"/>
        </w:rPr>
        <w:t>후</w:t>
      </w:r>
      <w:r w:rsidRPr="00EA2895">
        <w:rPr>
          <w:sz w:val="22"/>
          <w:szCs w:val="20"/>
        </w:rPr>
        <w:t xml:space="preserve"> </w:t>
      </w:r>
      <w:r w:rsidRPr="00EA2895">
        <w:rPr>
          <w:rFonts w:hint="eastAsia"/>
          <w:sz w:val="22"/>
          <w:szCs w:val="20"/>
        </w:rPr>
        <w:t>계약을</w:t>
      </w:r>
      <w:r w:rsidRPr="00EA2895">
        <w:rPr>
          <w:sz w:val="22"/>
          <w:szCs w:val="20"/>
        </w:rPr>
        <w:t xml:space="preserve"> </w:t>
      </w:r>
      <w:r w:rsidRPr="00EA2895">
        <w:rPr>
          <w:rFonts w:hint="eastAsia"/>
          <w:sz w:val="22"/>
          <w:szCs w:val="20"/>
        </w:rPr>
        <w:t>체결하지</w:t>
      </w:r>
      <w:r w:rsidRPr="00EA2895">
        <w:rPr>
          <w:sz w:val="22"/>
          <w:szCs w:val="20"/>
        </w:rPr>
        <w:t xml:space="preserve"> </w:t>
      </w:r>
      <w:r w:rsidRPr="00EA2895">
        <w:rPr>
          <w:rFonts w:hint="eastAsia"/>
          <w:sz w:val="22"/>
          <w:szCs w:val="20"/>
        </w:rPr>
        <w:t>아니하거나</w:t>
      </w:r>
      <w:r w:rsidRPr="00EA2895">
        <w:rPr>
          <w:sz w:val="22"/>
          <w:szCs w:val="20"/>
        </w:rPr>
        <w:t xml:space="preserve"> </w:t>
      </w:r>
      <w:r w:rsidRPr="00EA2895">
        <w:rPr>
          <w:rFonts w:hint="eastAsia"/>
          <w:sz w:val="22"/>
          <w:szCs w:val="20"/>
        </w:rPr>
        <w:t>적격심사</w:t>
      </w:r>
      <w:r w:rsidRPr="00EA2895">
        <w:rPr>
          <w:sz w:val="22"/>
          <w:szCs w:val="20"/>
        </w:rPr>
        <w:t xml:space="preserve"> </w:t>
      </w:r>
      <w:r w:rsidRPr="00EA2895">
        <w:rPr>
          <w:rFonts w:hint="eastAsia"/>
          <w:sz w:val="22"/>
          <w:szCs w:val="20"/>
        </w:rPr>
        <w:t>대상자로</w:t>
      </w:r>
      <w:r w:rsidRPr="00EA2895">
        <w:rPr>
          <w:sz w:val="22"/>
          <w:szCs w:val="20"/>
        </w:rPr>
        <w:t xml:space="preserve"> </w:t>
      </w:r>
      <w:r w:rsidRPr="00EA2895">
        <w:rPr>
          <w:rFonts w:hint="eastAsia"/>
          <w:sz w:val="22"/>
          <w:szCs w:val="20"/>
        </w:rPr>
        <w:t>선정된</w:t>
      </w:r>
      <w:r w:rsidRPr="00EA2895">
        <w:rPr>
          <w:sz w:val="22"/>
          <w:szCs w:val="20"/>
        </w:rPr>
        <w:t xml:space="preserve"> </w:t>
      </w:r>
      <w:r w:rsidRPr="00EA2895">
        <w:rPr>
          <w:rFonts w:hint="eastAsia"/>
          <w:sz w:val="22"/>
          <w:szCs w:val="20"/>
        </w:rPr>
        <w:t>후</w:t>
      </w:r>
      <w:r w:rsidRPr="00EA2895">
        <w:rPr>
          <w:sz w:val="22"/>
          <w:szCs w:val="20"/>
        </w:rPr>
        <w:t xml:space="preserve"> </w:t>
      </w:r>
      <w:r w:rsidRPr="00EA2895">
        <w:rPr>
          <w:rFonts w:hint="eastAsia"/>
          <w:sz w:val="22"/>
          <w:szCs w:val="20"/>
        </w:rPr>
        <w:t>서류제출의</w:t>
      </w:r>
      <w:r w:rsidRPr="00EA2895">
        <w:rPr>
          <w:sz w:val="22"/>
          <w:szCs w:val="20"/>
        </w:rPr>
        <w:t xml:space="preserve"> </w:t>
      </w:r>
      <w:r w:rsidRPr="00EA2895">
        <w:rPr>
          <w:rFonts w:hint="eastAsia"/>
          <w:sz w:val="22"/>
          <w:szCs w:val="20"/>
        </w:rPr>
        <w:t>기피</w:t>
      </w:r>
      <w:r w:rsidRPr="00EA2895">
        <w:rPr>
          <w:sz w:val="22"/>
          <w:szCs w:val="20"/>
        </w:rPr>
        <w:t xml:space="preserve"> </w:t>
      </w:r>
      <w:r w:rsidRPr="00EA2895">
        <w:rPr>
          <w:rFonts w:hint="eastAsia"/>
          <w:sz w:val="22"/>
          <w:szCs w:val="20"/>
        </w:rPr>
        <w:t>등</w:t>
      </w:r>
      <w:r w:rsidRPr="00EA2895">
        <w:rPr>
          <w:sz w:val="22"/>
          <w:szCs w:val="20"/>
        </w:rPr>
        <w:t xml:space="preserve"> </w:t>
      </w:r>
      <w:r w:rsidRPr="00EA2895">
        <w:rPr>
          <w:rFonts w:hint="eastAsia"/>
          <w:sz w:val="22"/>
          <w:szCs w:val="20"/>
        </w:rPr>
        <w:t>적격심사에</w:t>
      </w:r>
      <w:r w:rsidRPr="00EA2895">
        <w:rPr>
          <w:sz w:val="22"/>
          <w:szCs w:val="20"/>
        </w:rPr>
        <w:t xml:space="preserve"> </w:t>
      </w:r>
      <w:r w:rsidRPr="00EA2895">
        <w:rPr>
          <w:rFonts w:hint="eastAsia"/>
          <w:sz w:val="22"/>
          <w:szCs w:val="20"/>
        </w:rPr>
        <w:t>응하지</w:t>
      </w:r>
      <w:r w:rsidRPr="00EA2895">
        <w:rPr>
          <w:sz w:val="22"/>
          <w:szCs w:val="20"/>
        </w:rPr>
        <w:t xml:space="preserve"> </w:t>
      </w:r>
      <w:r w:rsidRPr="00EA2895">
        <w:rPr>
          <w:rFonts w:hint="eastAsia"/>
          <w:sz w:val="22"/>
          <w:szCs w:val="20"/>
        </w:rPr>
        <w:t>아니하여</w:t>
      </w:r>
      <w:r w:rsidRPr="00EA2895">
        <w:rPr>
          <w:sz w:val="22"/>
          <w:szCs w:val="20"/>
        </w:rPr>
        <w:t xml:space="preserve"> </w:t>
      </w:r>
      <w:r w:rsidRPr="00EA2895">
        <w:rPr>
          <w:rFonts w:hint="eastAsia"/>
          <w:sz w:val="22"/>
          <w:szCs w:val="20"/>
        </w:rPr>
        <w:t>귀</w:t>
      </w:r>
      <w:r w:rsidRPr="00EA2895">
        <w:rPr>
          <w:sz w:val="22"/>
          <w:szCs w:val="20"/>
        </w:rPr>
        <w:t xml:space="preserve"> </w:t>
      </w:r>
      <w:proofErr w:type="spellStart"/>
      <w:r w:rsidRPr="00EA2895">
        <w:rPr>
          <w:rFonts w:hint="eastAsia"/>
          <w:sz w:val="22"/>
          <w:szCs w:val="20"/>
        </w:rPr>
        <w:t>청으로부터</w:t>
      </w:r>
      <w:proofErr w:type="spellEnd"/>
      <w:r w:rsidRPr="00EA2895">
        <w:rPr>
          <w:sz w:val="22"/>
          <w:szCs w:val="20"/>
        </w:rPr>
        <w:t xml:space="preserve"> </w:t>
      </w:r>
      <w:r w:rsidRPr="00EA2895">
        <w:rPr>
          <w:rFonts w:hint="eastAsia"/>
          <w:sz w:val="22"/>
          <w:szCs w:val="20"/>
        </w:rPr>
        <w:t>상기</w:t>
      </w:r>
      <w:r w:rsidRPr="00EA2895">
        <w:rPr>
          <w:sz w:val="22"/>
          <w:szCs w:val="20"/>
        </w:rPr>
        <w:t xml:space="preserve"> </w:t>
      </w:r>
      <w:r w:rsidRPr="00EA2895">
        <w:rPr>
          <w:rFonts w:hint="eastAsia"/>
          <w:sz w:val="22"/>
          <w:szCs w:val="20"/>
        </w:rPr>
        <w:t>입찰보증금을</w:t>
      </w:r>
      <w:r w:rsidRPr="00EA2895">
        <w:rPr>
          <w:sz w:val="22"/>
          <w:szCs w:val="20"/>
        </w:rPr>
        <w:t xml:space="preserve"> </w:t>
      </w:r>
      <w:r w:rsidRPr="00EA2895">
        <w:rPr>
          <w:rFonts w:hint="eastAsia"/>
          <w:sz w:val="22"/>
          <w:szCs w:val="20"/>
        </w:rPr>
        <w:t>한도로</w:t>
      </w:r>
      <w:r w:rsidRPr="00EA2895">
        <w:rPr>
          <w:sz w:val="22"/>
          <w:szCs w:val="20"/>
        </w:rPr>
        <w:t xml:space="preserve"> </w:t>
      </w:r>
      <w:r w:rsidRPr="00EA2895">
        <w:rPr>
          <w:rFonts w:hint="eastAsia"/>
          <w:sz w:val="22"/>
          <w:szCs w:val="20"/>
        </w:rPr>
        <w:t>해당품목</w:t>
      </w:r>
      <w:r w:rsidRPr="00EA2895">
        <w:rPr>
          <w:sz w:val="22"/>
          <w:szCs w:val="20"/>
        </w:rPr>
        <w:t xml:space="preserve"> </w:t>
      </w:r>
      <w:r w:rsidRPr="00EA2895">
        <w:rPr>
          <w:rFonts w:hint="eastAsia"/>
          <w:sz w:val="22"/>
          <w:szCs w:val="20"/>
        </w:rPr>
        <w:t>입찰보증금액의</w:t>
      </w:r>
      <w:r w:rsidRPr="00EA2895">
        <w:rPr>
          <w:sz w:val="22"/>
          <w:szCs w:val="20"/>
        </w:rPr>
        <w:t xml:space="preserve"> </w:t>
      </w:r>
      <w:r w:rsidRPr="00EA2895">
        <w:rPr>
          <w:rFonts w:hint="eastAsia"/>
          <w:sz w:val="22"/>
          <w:szCs w:val="20"/>
        </w:rPr>
        <w:t>납입을</w:t>
      </w:r>
      <w:r w:rsidRPr="00EA2895">
        <w:rPr>
          <w:sz w:val="22"/>
          <w:szCs w:val="20"/>
        </w:rPr>
        <w:t xml:space="preserve"> </w:t>
      </w:r>
      <w:proofErr w:type="gramStart"/>
      <w:r w:rsidRPr="00EA2895">
        <w:rPr>
          <w:rFonts w:hint="eastAsia"/>
          <w:sz w:val="22"/>
          <w:szCs w:val="20"/>
        </w:rPr>
        <w:t>요청</w:t>
      </w:r>
      <w:r w:rsidRPr="00EA2895">
        <w:rPr>
          <w:sz w:val="22"/>
          <w:szCs w:val="20"/>
        </w:rPr>
        <w:t xml:space="preserve"> </w:t>
      </w:r>
      <w:r w:rsidRPr="00EA2895">
        <w:rPr>
          <w:rFonts w:hint="eastAsia"/>
          <w:sz w:val="22"/>
          <w:szCs w:val="20"/>
        </w:rPr>
        <w:t>받은</w:t>
      </w:r>
      <w:proofErr w:type="gramEnd"/>
      <w:r w:rsidRPr="00EA2895">
        <w:rPr>
          <w:sz w:val="22"/>
          <w:szCs w:val="20"/>
        </w:rPr>
        <w:t xml:space="preserve"> </w:t>
      </w:r>
      <w:r w:rsidRPr="00EA2895">
        <w:rPr>
          <w:rFonts w:hint="eastAsia"/>
          <w:sz w:val="22"/>
          <w:szCs w:val="20"/>
        </w:rPr>
        <w:t>해외업체가</w:t>
      </w:r>
      <w:r w:rsidRPr="00EA2895">
        <w:rPr>
          <w:sz w:val="22"/>
          <w:szCs w:val="20"/>
        </w:rPr>
        <w:t xml:space="preserve"> </w:t>
      </w:r>
      <w:r w:rsidRPr="00EA2895">
        <w:rPr>
          <w:rFonts w:hint="eastAsia"/>
          <w:sz w:val="22"/>
          <w:szCs w:val="20"/>
        </w:rPr>
        <w:t>입찰보증금을</w:t>
      </w:r>
      <w:r w:rsidRPr="00EA2895">
        <w:rPr>
          <w:sz w:val="22"/>
          <w:szCs w:val="20"/>
        </w:rPr>
        <w:t xml:space="preserve"> </w:t>
      </w:r>
      <w:r w:rsidRPr="00EA2895">
        <w:rPr>
          <w:rFonts w:hint="eastAsia"/>
          <w:sz w:val="22"/>
          <w:szCs w:val="20"/>
        </w:rPr>
        <w:t>납부하지</w:t>
      </w:r>
      <w:r w:rsidRPr="00EA2895">
        <w:rPr>
          <w:sz w:val="22"/>
          <w:szCs w:val="20"/>
        </w:rPr>
        <w:t xml:space="preserve"> </w:t>
      </w:r>
      <w:r w:rsidRPr="00EA2895">
        <w:rPr>
          <w:rFonts w:hint="eastAsia"/>
          <w:sz w:val="22"/>
          <w:szCs w:val="20"/>
        </w:rPr>
        <w:t>않을</w:t>
      </w:r>
      <w:r w:rsidRPr="00EA2895">
        <w:rPr>
          <w:sz w:val="22"/>
          <w:szCs w:val="20"/>
        </w:rPr>
        <w:t xml:space="preserve"> </w:t>
      </w:r>
      <w:r w:rsidRPr="00EA2895">
        <w:rPr>
          <w:rFonts w:hint="eastAsia"/>
          <w:sz w:val="22"/>
          <w:szCs w:val="20"/>
        </w:rPr>
        <w:t>경우</w:t>
      </w:r>
      <w:r w:rsidRPr="00EA2895">
        <w:rPr>
          <w:sz w:val="22"/>
          <w:szCs w:val="20"/>
        </w:rPr>
        <w:t xml:space="preserve"> </w:t>
      </w:r>
      <w:r w:rsidRPr="00EA2895">
        <w:rPr>
          <w:rFonts w:hint="eastAsia"/>
          <w:sz w:val="22"/>
          <w:szCs w:val="20"/>
        </w:rPr>
        <w:t>조건</w:t>
      </w:r>
      <w:r w:rsidRPr="00EA2895">
        <w:rPr>
          <w:sz w:val="22"/>
          <w:szCs w:val="20"/>
        </w:rPr>
        <w:t xml:space="preserve"> </w:t>
      </w:r>
      <w:r w:rsidRPr="00EA2895">
        <w:rPr>
          <w:rFonts w:hint="eastAsia"/>
          <w:sz w:val="22"/>
          <w:szCs w:val="20"/>
        </w:rPr>
        <w:t>없이</w:t>
      </w:r>
      <w:r w:rsidRPr="00EA2895">
        <w:rPr>
          <w:sz w:val="22"/>
          <w:szCs w:val="20"/>
        </w:rPr>
        <w:t xml:space="preserve"> 30</w:t>
      </w:r>
      <w:r w:rsidRPr="00EA2895">
        <w:rPr>
          <w:rFonts w:hint="eastAsia"/>
          <w:sz w:val="22"/>
          <w:szCs w:val="20"/>
        </w:rPr>
        <w:t>일</w:t>
      </w:r>
      <w:r w:rsidRPr="00EA2895">
        <w:rPr>
          <w:sz w:val="22"/>
          <w:szCs w:val="20"/>
        </w:rPr>
        <w:t xml:space="preserve"> </w:t>
      </w:r>
      <w:r w:rsidRPr="00EA2895">
        <w:rPr>
          <w:rFonts w:hint="eastAsia"/>
          <w:sz w:val="22"/>
          <w:szCs w:val="20"/>
        </w:rPr>
        <w:t>이내</w:t>
      </w:r>
      <w:r w:rsidRPr="00EA2895">
        <w:rPr>
          <w:sz w:val="22"/>
          <w:szCs w:val="20"/>
        </w:rPr>
        <w:t xml:space="preserve"> </w:t>
      </w:r>
      <w:r w:rsidRPr="00EA2895">
        <w:rPr>
          <w:rFonts w:hint="eastAsia"/>
          <w:sz w:val="22"/>
          <w:szCs w:val="20"/>
        </w:rPr>
        <w:t>납부할</w:t>
      </w:r>
      <w:r w:rsidRPr="00EA2895">
        <w:rPr>
          <w:sz w:val="22"/>
          <w:szCs w:val="20"/>
        </w:rPr>
        <w:t xml:space="preserve"> </w:t>
      </w:r>
      <w:r w:rsidRPr="00EA2895">
        <w:rPr>
          <w:rFonts w:hint="eastAsia"/>
          <w:sz w:val="22"/>
          <w:szCs w:val="20"/>
        </w:rPr>
        <w:t>것을</w:t>
      </w:r>
      <w:r w:rsidRPr="00EA2895">
        <w:rPr>
          <w:sz w:val="22"/>
          <w:szCs w:val="20"/>
        </w:rPr>
        <w:t xml:space="preserve"> </w:t>
      </w:r>
      <w:r w:rsidRPr="00EA2895">
        <w:rPr>
          <w:rFonts w:hint="eastAsia"/>
          <w:sz w:val="22"/>
          <w:szCs w:val="20"/>
        </w:rPr>
        <w:t>서약합니다</w:t>
      </w:r>
      <w:r w:rsidRPr="00EA2895">
        <w:rPr>
          <w:sz w:val="22"/>
          <w:szCs w:val="20"/>
        </w:rPr>
        <w:t xml:space="preserve">. </w:t>
      </w:r>
    </w:p>
    <w:p w:rsidR="000574B8" w:rsidRPr="00EA2895" w:rsidRDefault="000574B8" w:rsidP="000574B8">
      <w:pPr>
        <w:pStyle w:val="a5"/>
        <w:adjustRightInd w:val="0"/>
        <w:spacing w:line="360" w:lineRule="exact"/>
        <w:jc w:val="both"/>
        <w:rPr>
          <w:sz w:val="22"/>
          <w:szCs w:val="20"/>
        </w:rPr>
      </w:pPr>
    </w:p>
    <w:p w:rsidR="000574B8" w:rsidRPr="00EA2895" w:rsidRDefault="000574B8" w:rsidP="000574B8">
      <w:pPr>
        <w:pStyle w:val="a5"/>
        <w:adjustRightInd w:val="0"/>
        <w:spacing w:line="360" w:lineRule="exact"/>
        <w:jc w:val="both"/>
        <w:rPr>
          <w:sz w:val="22"/>
          <w:szCs w:val="20"/>
        </w:rPr>
      </w:pPr>
    </w:p>
    <w:p w:rsidR="000574B8" w:rsidRPr="00EA2895" w:rsidRDefault="000574B8" w:rsidP="000574B8">
      <w:pPr>
        <w:pStyle w:val="a5"/>
        <w:adjustRightInd w:val="0"/>
        <w:spacing w:line="360" w:lineRule="exact"/>
        <w:ind w:left="390"/>
        <w:jc w:val="both"/>
        <w:rPr>
          <w:sz w:val="22"/>
          <w:szCs w:val="20"/>
        </w:rPr>
      </w:pPr>
      <w:r w:rsidRPr="00EA2895">
        <w:rPr>
          <w:sz w:val="22"/>
          <w:szCs w:val="20"/>
        </w:rPr>
        <w:t xml:space="preserve">                              20     </w:t>
      </w:r>
      <w:r w:rsidRPr="00EA2895">
        <w:rPr>
          <w:rFonts w:hint="eastAsia"/>
          <w:sz w:val="22"/>
          <w:szCs w:val="20"/>
        </w:rPr>
        <w:t>년</w:t>
      </w:r>
      <w:r w:rsidRPr="00EA2895">
        <w:rPr>
          <w:sz w:val="22"/>
          <w:szCs w:val="20"/>
        </w:rPr>
        <w:t xml:space="preserve">      </w:t>
      </w:r>
      <w:r w:rsidRPr="00EA2895">
        <w:rPr>
          <w:rFonts w:hint="eastAsia"/>
          <w:sz w:val="22"/>
          <w:szCs w:val="20"/>
        </w:rPr>
        <w:t>월</w:t>
      </w:r>
      <w:r w:rsidRPr="00EA2895">
        <w:rPr>
          <w:sz w:val="22"/>
          <w:szCs w:val="20"/>
        </w:rPr>
        <w:t xml:space="preserve">     </w:t>
      </w:r>
      <w:r w:rsidRPr="00EA2895">
        <w:rPr>
          <w:rFonts w:hint="eastAsia"/>
          <w:sz w:val="22"/>
          <w:szCs w:val="20"/>
        </w:rPr>
        <w:t>일</w:t>
      </w:r>
      <w:r w:rsidRPr="00EA2895">
        <w:rPr>
          <w:sz w:val="22"/>
          <w:szCs w:val="20"/>
        </w:rPr>
        <w:t xml:space="preserve"> </w:t>
      </w:r>
    </w:p>
    <w:p w:rsidR="000574B8" w:rsidRPr="00EA2895" w:rsidRDefault="000574B8" w:rsidP="000574B8">
      <w:pPr>
        <w:pStyle w:val="a5"/>
        <w:adjustRightInd w:val="0"/>
        <w:spacing w:line="360" w:lineRule="exact"/>
        <w:ind w:firstLine="1320"/>
        <w:jc w:val="both"/>
        <w:rPr>
          <w:sz w:val="22"/>
          <w:szCs w:val="20"/>
        </w:rPr>
      </w:pPr>
    </w:p>
    <w:p w:rsidR="000574B8" w:rsidRPr="00EA2895" w:rsidRDefault="000574B8" w:rsidP="000574B8">
      <w:pPr>
        <w:pStyle w:val="a5"/>
        <w:adjustRightInd w:val="0"/>
        <w:spacing w:line="360" w:lineRule="exact"/>
        <w:ind w:firstLine="2860"/>
        <w:jc w:val="both"/>
        <w:rPr>
          <w:sz w:val="22"/>
          <w:szCs w:val="20"/>
        </w:rPr>
      </w:pPr>
      <w:proofErr w:type="spellStart"/>
      <w:r w:rsidRPr="00EA2895">
        <w:rPr>
          <w:rFonts w:hint="eastAsia"/>
          <w:sz w:val="22"/>
          <w:szCs w:val="20"/>
        </w:rPr>
        <w:t>ㅇ</w:t>
      </w:r>
      <w:proofErr w:type="spellEnd"/>
      <w:r w:rsidRPr="00EA2895">
        <w:rPr>
          <w:sz w:val="22"/>
          <w:szCs w:val="20"/>
        </w:rPr>
        <w:t xml:space="preserve"> </w:t>
      </w:r>
      <w:r w:rsidRPr="00EA2895">
        <w:rPr>
          <w:rFonts w:hint="eastAsia"/>
          <w:sz w:val="22"/>
          <w:szCs w:val="20"/>
        </w:rPr>
        <w:t>연대보증</w:t>
      </w:r>
      <w:r w:rsidRPr="00EA2895">
        <w:rPr>
          <w:sz w:val="22"/>
          <w:szCs w:val="20"/>
        </w:rPr>
        <w:t xml:space="preserve"> </w:t>
      </w:r>
    </w:p>
    <w:p w:rsidR="000574B8" w:rsidRPr="00EA2895" w:rsidRDefault="000574B8" w:rsidP="000574B8">
      <w:pPr>
        <w:pStyle w:val="a5"/>
        <w:adjustRightInd w:val="0"/>
        <w:spacing w:line="360" w:lineRule="exact"/>
        <w:ind w:firstLine="2860"/>
        <w:jc w:val="both"/>
        <w:rPr>
          <w:sz w:val="22"/>
          <w:szCs w:val="20"/>
        </w:rPr>
      </w:pPr>
    </w:p>
    <w:p w:rsidR="000574B8" w:rsidRPr="00EA2895" w:rsidRDefault="000574B8" w:rsidP="000574B8">
      <w:pPr>
        <w:pStyle w:val="a5"/>
        <w:adjustRightInd w:val="0"/>
        <w:spacing w:line="360" w:lineRule="exact"/>
        <w:ind w:left="3000"/>
        <w:jc w:val="both"/>
        <w:rPr>
          <w:sz w:val="22"/>
          <w:szCs w:val="20"/>
        </w:rPr>
      </w:pPr>
      <w:proofErr w:type="spellStart"/>
      <w:r w:rsidRPr="00EA2895">
        <w:rPr>
          <w:rFonts w:hint="eastAsia"/>
          <w:sz w:val="22"/>
          <w:szCs w:val="20"/>
        </w:rPr>
        <w:t>ㆍ</w:t>
      </w:r>
      <w:proofErr w:type="spellEnd"/>
      <w:r w:rsidRPr="00EA2895">
        <w:rPr>
          <w:sz w:val="22"/>
          <w:szCs w:val="20"/>
        </w:rPr>
        <w:t xml:space="preserve"> </w:t>
      </w:r>
      <w:proofErr w:type="gramStart"/>
      <w:r w:rsidRPr="00EA2895">
        <w:rPr>
          <w:rFonts w:hint="eastAsia"/>
          <w:sz w:val="22"/>
          <w:szCs w:val="20"/>
        </w:rPr>
        <w:t>업체명</w:t>
      </w:r>
      <w:r w:rsidRPr="00EA2895">
        <w:rPr>
          <w:sz w:val="22"/>
          <w:szCs w:val="20"/>
        </w:rPr>
        <w:t xml:space="preserve"> :</w:t>
      </w:r>
      <w:proofErr w:type="gramEnd"/>
      <w:r w:rsidRPr="00EA2895">
        <w:rPr>
          <w:sz w:val="22"/>
          <w:szCs w:val="20"/>
        </w:rPr>
        <w:t xml:space="preserve"> </w:t>
      </w:r>
    </w:p>
    <w:p w:rsidR="000574B8" w:rsidRPr="00EA2895" w:rsidRDefault="000574B8" w:rsidP="000574B8">
      <w:pPr>
        <w:pStyle w:val="a5"/>
        <w:adjustRightInd w:val="0"/>
        <w:spacing w:line="360" w:lineRule="exact"/>
        <w:ind w:left="3000"/>
        <w:jc w:val="both"/>
        <w:rPr>
          <w:sz w:val="22"/>
          <w:szCs w:val="20"/>
        </w:rPr>
      </w:pPr>
    </w:p>
    <w:p w:rsidR="000574B8" w:rsidRPr="00EA2895" w:rsidRDefault="000574B8" w:rsidP="000574B8">
      <w:pPr>
        <w:pStyle w:val="a5"/>
        <w:adjustRightInd w:val="0"/>
        <w:spacing w:line="360" w:lineRule="exact"/>
        <w:ind w:left="3000"/>
        <w:jc w:val="both"/>
        <w:rPr>
          <w:sz w:val="22"/>
          <w:szCs w:val="20"/>
        </w:rPr>
      </w:pPr>
      <w:proofErr w:type="spellStart"/>
      <w:r w:rsidRPr="00EA2895">
        <w:rPr>
          <w:rFonts w:hint="eastAsia"/>
          <w:sz w:val="22"/>
          <w:szCs w:val="20"/>
        </w:rPr>
        <w:t>ㆍ</w:t>
      </w:r>
      <w:proofErr w:type="spellEnd"/>
      <w:r w:rsidRPr="00EA2895">
        <w:rPr>
          <w:sz w:val="22"/>
          <w:szCs w:val="20"/>
        </w:rPr>
        <w:t xml:space="preserve"> </w:t>
      </w:r>
      <w:proofErr w:type="gramStart"/>
      <w:r w:rsidRPr="00EA2895">
        <w:rPr>
          <w:rFonts w:hint="eastAsia"/>
          <w:sz w:val="22"/>
          <w:szCs w:val="20"/>
        </w:rPr>
        <w:t>주</w:t>
      </w:r>
      <w:r w:rsidRPr="00EA2895">
        <w:rPr>
          <w:sz w:val="22"/>
          <w:szCs w:val="20"/>
        </w:rPr>
        <w:t xml:space="preserve">  </w:t>
      </w:r>
      <w:r w:rsidRPr="00EA2895">
        <w:rPr>
          <w:rFonts w:hint="eastAsia"/>
          <w:sz w:val="22"/>
          <w:szCs w:val="20"/>
        </w:rPr>
        <w:t>소</w:t>
      </w:r>
      <w:proofErr w:type="gramEnd"/>
      <w:r w:rsidRPr="00EA2895">
        <w:rPr>
          <w:sz w:val="22"/>
          <w:szCs w:val="20"/>
        </w:rPr>
        <w:t xml:space="preserve"> : </w:t>
      </w:r>
    </w:p>
    <w:p w:rsidR="000574B8" w:rsidRPr="00EA2895" w:rsidRDefault="000574B8" w:rsidP="000574B8">
      <w:pPr>
        <w:pStyle w:val="a5"/>
        <w:adjustRightInd w:val="0"/>
        <w:spacing w:line="360" w:lineRule="exact"/>
        <w:ind w:left="3000"/>
        <w:jc w:val="both"/>
        <w:rPr>
          <w:sz w:val="22"/>
          <w:szCs w:val="20"/>
        </w:rPr>
      </w:pPr>
    </w:p>
    <w:p w:rsidR="000574B8" w:rsidRPr="00EA2895" w:rsidRDefault="000574B8" w:rsidP="000574B8">
      <w:pPr>
        <w:pStyle w:val="a5"/>
        <w:adjustRightInd w:val="0"/>
        <w:spacing w:line="360" w:lineRule="exact"/>
        <w:ind w:left="3000"/>
        <w:jc w:val="both"/>
        <w:rPr>
          <w:sz w:val="22"/>
          <w:szCs w:val="20"/>
        </w:rPr>
      </w:pPr>
      <w:proofErr w:type="spellStart"/>
      <w:r w:rsidRPr="00EA2895">
        <w:rPr>
          <w:rFonts w:hint="eastAsia"/>
          <w:sz w:val="22"/>
          <w:szCs w:val="20"/>
        </w:rPr>
        <w:t>ㆍ</w:t>
      </w:r>
      <w:proofErr w:type="spellEnd"/>
      <w:r w:rsidRPr="00EA2895">
        <w:rPr>
          <w:sz w:val="22"/>
          <w:szCs w:val="20"/>
        </w:rPr>
        <w:t xml:space="preserve"> </w:t>
      </w:r>
      <w:r w:rsidRPr="00EA2895">
        <w:rPr>
          <w:rFonts w:hint="eastAsia"/>
          <w:sz w:val="22"/>
          <w:szCs w:val="20"/>
        </w:rPr>
        <w:t>전화번호</w:t>
      </w:r>
      <w:r w:rsidRPr="00EA2895">
        <w:rPr>
          <w:sz w:val="22"/>
          <w:szCs w:val="20"/>
        </w:rPr>
        <w:t>/</w:t>
      </w:r>
      <w:r w:rsidRPr="00EA2895">
        <w:rPr>
          <w:rFonts w:hint="eastAsia"/>
          <w:sz w:val="22"/>
          <w:szCs w:val="20"/>
        </w:rPr>
        <w:t>팩스</w:t>
      </w:r>
      <w:r w:rsidRPr="00EA2895">
        <w:rPr>
          <w:sz w:val="22"/>
          <w:szCs w:val="20"/>
        </w:rPr>
        <w:t>/</w:t>
      </w:r>
      <w:proofErr w:type="gramStart"/>
      <w:r w:rsidRPr="00EA2895">
        <w:rPr>
          <w:sz w:val="22"/>
          <w:szCs w:val="20"/>
        </w:rPr>
        <w:t>E-Mail :</w:t>
      </w:r>
      <w:proofErr w:type="gramEnd"/>
    </w:p>
    <w:p w:rsidR="000574B8" w:rsidRPr="00EA2895" w:rsidRDefault="000574B8" w:rsidP="000574B8">
      <w:pPr>
        <w:pStyle w:val="a5"/>
        <w:adjustRightInd w:val="0"/>
        <w:spacing w:line="360" w:lineRule="exact"/>
        <w:ind w:left="3000"/>
        <w:jc w:val="both"/>
        <w:rPr>
          <w:sz w:val="22"/>
          <w:szCs w:val="20"/>
        </w:rPr>
      </w:pPr>
    </w:p>
    <w:p w:rsidR="000574B8" w:rsidRPr="00EA2895" w:rsidRDefault="000574B8" w:rsidP="000574B8">
      <w:pPr>
        <w:pStyle w:val="a5"/>
        <w:adjustRightInd w:val="0"/>
        <w:spacing w:line="360" w:lineRule="exact"/>
        <w:ind w:left="3000"/>
        <w:jc w:val="both"/>
        <w:rPr>
          <w:sz w:val="22"/>
          <w:szCs w:val="20"/>
        </w:rPr>
      </w:pPr>
      <w:proofErr w:type="spellStart"/>
      <w:r w:rsidRPr="00EA2895">
        <w:rPr>
          <w:rFonts w:hint="eastAsia"/>
          <w:sz w:val="22"/>
          <w:szCs w:val="20"/>
        </w:rPr>
        <w:t>ㆍ</w:t>
      </w:r>
      <w:proofErr w:type="spellEnd"/>
      <w:r w:rsidRPr="00EA2895">
        <w:rPr>
          <w:sz w:val="22"/>
          <w:szCs w:val="20"/>
        </w:rPr>
        <w:t xml:space="preserve"> </w:t>
      </w:r>
      <w:proofErr w:type="gramStart"/>
      <w:r w:rsidRPr="00EA2895">
        <w:rPr>
          <w:rFonts w:hint="eastAsia"/>
          <w:sz w:val="22"/>
          <w:szCs w:val="20"/>
        </w:rPr>
        <w:t>대표자</w:t>
      </w:r>
      <w:r w:rsidRPr="00EA2895">
        <w:rPr>
          <w:sz w:val="22"/>
          <w:szCs w:val="20"/>
        </w:rPr>
        <w:t xml:space="preserve"> :</w:t>
      </w:r>
      <w:proofErr w:type="gramEnd"/>
      <w:r w:rsidRPr="00EA2895">
        <w:rPr>
          <w:sz w:val="22"/>
          <w:szCs w:val="20"/>
        </w:rPr>
        <w:t xml:space="preserve">                                     (</w:t>
      </w:r>
      <w:r w:rsidRPr="00EA2895">
        <w:rPr>
          <w:rFonts w:hint="eastAsia"/>
          <w:sz w:val="22"/>
          <w:szCs w:val="20"/>
        </w:rPr>
        <w:t>인</w:t>
      </w:r>
      <w:r w:rsidRPr="00EA2895">
        <w:rPr>
          <w:sz w:val="22"/>
          <w:szCs w:val="20"/>
        </w:rPr>
        <w:t xml:space="preserve">) </w:t>
      </w:r>
    </w:p>
    <w:p w:rsidR="000574B8" w:rsidRPr="00EA2895" w:rsidRDefault="000574B8" w:rsidP="000574B8">
      <w:pPr>
        <w:pStyle w:val="a5"/>
        <w:adjustRightInd w:val="0"/>
        <w:spacing w:line="360" w:lineRule="exact"/>
        <w:ind w:left="3000"/>
        <w:jc w:val="both"/>
        <w:rPr>
          <w:sz w:val="22"/>
          <w:szCs w:val="20"/>
        </w:rPr>
      </w:pPr>
    </w:p>
    <w:p w:rsidR="000574B8" w:rsidRPr="00EA2895" w:rsidRDefault="000574B8" w:rsidP="000574B8">
      <w:pPr>
        <w:pStyle w:val="a5"/>
        <w:adjustRightInd w:val="0"/>
        <w:spacing w:line="360" w:lineRule="exact"/>
        <w:ind w:left="3000"/>
        <w:jc w:val="both"/>
        <w:rPr>
          <w:sz w:val="22"/>
          <w:szCs w:val="20"/>
        </w:rPr>
      </w:pPr>
    </w:p>
    <w:p w:rsidR="000574B8" w:rsidRPr="00EA2895" w:rsidRDefault="000574B8" w:rsidP="000574B8">
      <w:pPr>
        <w:pStyle w:val="a5"/>
        <w:adjustRightInd w:val="0"/>
        <w:spacing w:line="360" w:lineRule="exact"/>
        <w:ind w:left="3000"/>
        <w:jc w:val="both"/>
        <w:rPr>
          <w:sz w:val="22"/>
          <w:szCs w:val="20"/>
        </w:rPr>
      </w:pPr>
    </w:p>
    <w:p w:rsidR="000574B8" w:rsidRPr="006A0D16" w:rsidRDefault="000574B8" w:rsidP="000574B8">
      <w:pPr>
        <w:pStyle w:val="a5"/>
        <w:adjustRightInd w:val="0"/>
        <w:spacing w:line="360" w:lineRule="exact"/>
        <w:jc w:val="both"/>
        <w:rPr>
          <w:b/>
          <w:bCs/>
          <w:szCs w:val="20"/>
        </w:rPr>
      </w:pPr>
      <w:r w:rsidRPr="006A0D16">
        <w:rPr>
          <w:rFonts w:hint="eastAsia"/>
          <w:b/>
          <w:bCs/>
          <w:szCs w:val="20"/>
        </w:rPr>
        <w:t>방위사업청</w:t>
      </w:r>
      <w:r w:rsidRPr="006A0D16">
        <w:rPr>
          <w:b/>
          <w:bCs/>
          <w:szCs w:val="20"/>
        </w:rPr>
        <w:t xml:space="preserve"> </w:t>
      </w:r>
      <w:r w:rsidRPr="006A0D16">
        <w:rPr>
          <w:rFonts w:hint="eastAsia"/>
          <w:b/>
          <w:bCs/>
          <w:szCs w:val="20"/>
        </w:rPr>
        <w:t>계약관</w:t>
      </w:r>
      <w:r w:rsidRPr="006A0D16">
        <w:rPr>
          <w:b/>
          <w:bCs/>
          <w:szCs w:val="20"/>
        </w:rPr>
        <w:t xml:space="preserve"> </w:t>
      </w:r>
      <w:r w:rsidRPr="006A0D16">
        <w:rPr>
          <w:rFonts w:hint="eastAsia"/>
          <w:b/>
          <w:bCs/>
          <w:szCs w:val="20"/>
        </w:rPr>
        <w:t>귀하</w:t>
      </w:r>
      <w:r w:rsidRPr="006A0D16">
        <w:rPr>
          <w:b/>
          <w:bCs/>
          <w:szCs w:val="20"/>
        </w:rPr>
        <w:t xml:space="preserve"> </w:t>
      </w:r>
    </w:p>
    <w:p w:rsidR="000574B8" w:rsidRPr="00EA2895" w:rsidRDefault="000574B8" w:rsidP="000574B8">
      <w:pPr>
        <w:pStyle w:val="a5"/>
        <w:adjustRightInd w:val="0"/>
        <w:spacing w:line="390" w:lineRule="atLeast"/>
        <w:rPr>
          <w:b/>
          <w:bCs/>
          <w:szCs w:val="20"/>
        </w:rPr>
      </w:pPr>
      <w:r w:rsidRPr="00873B36">
        <w:rPr>
          <w:rFonts w:cs="한컴바탕"/>
          <w:sz w:val="20"/>
          <w:szCs w:val="20"/>
        </w:rPr>
        <w:br w:type="page"/>
      </w:r>
      <w:r w:rsidRPr="00EA2895">
        <w:rPr>
          <w:b/>
          <w:bCs/>
          <w:szCs w:val="20"/>
        </w:rPr>
        <w:lastRenderedPageBreak/>
        <w:t>ANNEX 10</w:t>
      </w:r>
    </w:p>
    <w:p w:rsidR="000574B8" w:rsidRPr="00873B36" w:rsidRDefault="000574B8" w:rsidP="000574B8">
      <w:pPr>
        <w:pStyle w:val="a5"/>
        <w:adjustRightInd w:val="0"/>
        <w:spacing w:line="360" w:lineRule="auto"/>
        <w:jc w:val="center"/>
        <w:rPr>
          <w:b/>
          <w:bCs/>
          <w:sz w:val="20"/>
          <w:szCs w:val="20"/>
        </w:rPr>
      </w:pPr>
      <w:r w:rsidRPr="00EA2895">
        <w:rPr>
          <w:rFonts w:hint="eastAsia"/>
          <w:b/>
          <w:bCs/>
          <w:szCs w:val="20"/>
          <w:u w:val="single" w:color="000000"/>
        </w:rPr>
        <w:t>계</w:t>
      </w:r>
      <w:r w:rsidRPr="00EA2895">
        <w:rPr>
          <w:b/>
          <w:bCs/>
          <w:szCs w:val="20"/>
          <w:u w:val="single" w:color="000000"/>
        </w:rPr>
        <w:t xml:space="preserve"> </w:t>
      </w:r>
      <w:r w:rsidRPr="00EA2895">
        <w:rPr>
          <w:rFonts w:hint="eastAsia"/>
          <w:b/>
          <w:bCs/>
          <w:szCs w:val="20"/>
          <w:u w:val="single" w:color="000000"/>
        </w:rPr>
        <w:t>약</w:t>
      </w:r>
      <w:r w:rsidRPr="00EA2895">
        <w:rPr>
          <w:b/>
          <w:bCs/>
          <w:szCs w:val="20"/>
          <w:u w:val="single" w:color="000000"/>
        </w:rPr>
        <w:t xml:space="preserve"> </w:t>
      </w:r>
      <w:r w:rsidRPr="00EA2895">
        <w:rPr>
          <w:rFonts w:hint="eastAsia"/>
          <w:b/>
          <w:bCs/>
          <w:szCs w:val="20"/>
          <w:u w:val="single" w:color="000000"/>
        </w:rPr>
        <w:t>이</w:t>
      </w:r>
      <w:r w:rsidRPr="00EA2895">
        <w:rPr>
          <w:b/>
          <w:bCs/>
          <w:szCs w:val="20"/>
          <w:u w:val="single" w:color="000000"/>
        </w:rPr>
        <w:t xml:space="preserve"> </w:t>
      </w:r>
      <w:r w:rsidRPr="00EA2895">
        <w:rPr>
          <w:rFonts w:hint="eastAsia"/>
          <w:b/>
          <w:bCs/>
          <w:szCs w:val="20"/>
          <w:u w:val="single" w:color="000000"/>
        </w:rPr>
        <w:t>행</w:t>
      </w:r>
      <w:r w:rsidRPr="00EA2895">
        <w:rPr>
          <w:b/>
          <w:bCs/>
          <w:szCs w:val="20"/>
          <w:u w:val="single" w:color="000000"/>
        </w:rPr>
        <w:t xml:space="preserve">   </w:t>
      </w:r>
      <w:r w:rsidRPr="00EA2895">
        <w:rPr>
          <w:rFonts w:hint="eastAsia"/>
          <w:b/>
          <w:bCs/>
          <w:szCs w:val="20"/>
          <w:u w:val="single" w:color="000000"/>
        </w:rPr>
        <w:t>연</w:t>
      </w:r>
      <w:r w:rsidRPr="00EA2895">
        <w:rPr>
          <w:b/>
          <w:bCs/>
          <w:szCs w:val="20"/>
          <w:u w:val="single" w:color="000000"/>
        </w:rPr>
        <w:t xml:space="preserve"> </w:t>
      </w:r>
      <w:r w:rsidRPr="00EA2895">
        <w:rPr>
          <w:rFonts w:hint="eastAsia"/>
          <w:b/>
          <w:bCs/>
          <w:szCs w:val="20"/>
          <w:u w:val="single" w:color="000000"/>
        </w:rPr>
        <w:t>대</w:t>
      </w:r>
      <w:r w:rsidRPr="00EA2895">
        <w:rPr>
          <w:b/>
          <w:bCs/>
          <w:szCs w:val="20"/>
          <w:u w:val="single" w:color="000000"/>
        </w:rPr>
        <w:t xml:space="preserve"> </w:t>
      </w:r>
      <w:r w:rsidRPr="00EA2895">
        <w:rPr>
          <w:rFonts w:hint="eastAsia"/>
          <w:b/>
          <w:bCs/>
          <w:szCs w:val="20"/>
          <w:u w:val="single" w:color="000000"/>
        </w:rPr>
        <w:t>보</w:t>
      </w:r>
      <w:r w:rsidRPr="00EA2895">
        <w:rPr>
          <w:b/>
          <w:bCs/>
          <w:szCs w:val="20"/>
          <w:u w:val="single" w:color="000000"/>
        </w:rPr>
        <w:t xml:space="preserve"> </w:t>
      </w:r>
      <w:r w:rsidRPr="00EA2895">
        <w:rPr>
          <w:rFonts w:hint="eastAsia"/>
          <w:b/>
          <w:bCs/>
          <w:szCs w:val="20"/>
          <w:u w:val="single" w:color="000000"/>
        </w:rPr>
        <w:t>증</w:t>
      </w:r>
      <w:r w:rsidRPr="00EA2895">
        <w:rPr>
          <w:b/>
          <w:bCs/>
          <w:szCs w:val="20"/>
          <w:u w:val="single" w:color="000000"/>
        </w:rPr>
        <w:t xml:space="preserve"> </w:t>
      </w:r>
      <w:r w:rsidRPr="00EA2895">
        <w:rPr>
          <w:rFonts w:hint="eastAsia"/>
          <w:b/>
          <w:bCs/>
          <w:szCs w:val="20"/>
          <w:u w:val="single" w:color="000000"/>
        </w:rPr>
        <w:t>서</w:t>
      </w:r>
      <w:r w:rsidRPr="00EA2895">
        <w:rPr>
          <w:b/>
          <w:bCs/>
          <w:szCs w:val="20"/>
        </w:rPr>
        <w:t xml:space="preserve"> </w:t>
      </w:r>
    </w:p>
    <w:p w:rsidR="000574B8" w:rsidRPr="00EA2895" w:rsidRDefault="000574B8" w:rsidP="000574B8">
      <w:pPr>
        <w:pStyle w:val="a5"/>
        <w:adjustRightInd w:val="0"/>
        <w:spacing w:line="360" w:lineRule="auto"/>
        <w:jc w:val="center"/>
        <w:rPr>
          <w:sz w:val="22"/>
          <w:szCs w:val="20"/>
        </w:rPr>
      </w:pPr>
      <w:r w:rsidRPr="00EA2895">
        <w:rPr>
          <w:sz w:val="22"/>
          <w:szCs w:val="20"/>
        </w:rPr>
        <w:t>(</w:t>
      </w:r>
      <w:r w:rsidRPr="00EA2895">
        <w:rPr>
          <w:rFonts w:hint="eastAsia"/>
          <w:sz w:val="22"/>
          <w:szCs w:val="20"/>
        </w:rPr>
        <w:t>군수품무역대리업체가</w:t>
      </w:r>
      <w:r w:rsidRPr="00EA2895">
        <w:rPr>
          <w:sz w:val="22"/>
          <w:szCs w:val="20"/>
        </w:rPr>
        <w:t xml:space="preserve"> </w:t>
      </w:r>
      <w:r w:rsidRPr="00EA2895">
        <w:rPr>
          <w:rFonts w:hint="eastAsia"/>
          <w:sz w:val="22"/>
          <w:szCs w:val="20"/>
        </w:rPr>
        <w:t>계약이행</w:t>
      </w:r>
      <w:r w:rsidRPr="00EA2895">
        <w:rPr>
          <w:sz w:val="22"/>
          <w:szCs w:val="20"/>
        </w:rPr>
        <w:t xml:space="preserve"> </w:t>
      </w:r>
      <w:r w:rsidRPr="00EA2895">
        <w:rPr>
          <w:rFonts w:hint="eastAsia"/>
          <w:sz w:val="22"/>
          <w:szCs w:val="20"/>
        </w:rPr>
        <w:t>연대보증시</w:t>
      </w:r>
      <w:r w:rsidRPr="00EA2895">
        <w:rPr>
          <w:sz w:val="22"/>
          <w:szCs w:val="20"/>
        </w:rPr>
        <w:t>)</w:t>
      </w:r>
    </w:p>
    <w:p w:rsidR="000574B8" w:rsidRPr="00EA2895" w:rsidRDefault="000574B8" w:rsidP="000574B8">
      <w:pPr>
        <w:pStyle w:val="a5"/>
        <w:adjustRightInd w:val="0"/>
        <w:spacing w:line="360" w:lineRule="atLeast"/>
        <w:jc w:val="center"/>
        <w:rPr>
          <w:sz w:val="22"/>
          <w:szCs w:val="20"/>
        </w:rPr>
      </w:pPr>
    </w:p>
    <w:p w:rsidR="000574B8" w:rsidRPr="00EA2895" w:rsidRDefault="000574B8" w:rsidP="000574B8">
      <w:pPr>
        <w:pStyle w:val="a5"/>
        <w:adjustRightInd w:val="0"/>
        <w:spacing w:line="360" w:lineRule="exact"/>
        <w:jc w:val="both"/>
        <w:rPr>
          <w:sz w:val="22"/>
          <w:szCs w:val="20"/>
        </w:rPr>
      </w:pPr>
      <w:proofErr w:type="spellStart"/>
      <w:r w:rsidRPr="00EA2895">
        <w:rPr>
          <w:rFonts w:hint="eastAsia"/>
          <w:sz w:val="22"/>
          <w:szCs w:val="20"/>
        </w:rPr>
        <w:t>ㅇ</w:t>
      </w:r>
      <w:proofErr w:type="spellEnd"/>
      <w:r w:rsidRPr="00EA2895">
        <w:rPr>
          <w:sz w:val="22"/>
          <w:szCs w:val="20"/>
        </w:rPr>
        <w:t xml:space="preserve"> </w:t>
      </w:r>
      <w:proofErr w:type="gramStart"/>
      <w:r w:rsidRPr="00EA2895">
        <w:rPr>
          <w:rFonts w:hint="eastAsia"/>
          <w:sz w:val="22"/>
          <w:szCs w:val="20"/>
        </w:rPr>
        <w:t>계약번호</w:t>
      </w:r>
      <w:r w:rsidRPr="00EA2895">
        <w:rPr>
          <w:sz w:val="22"/>
          <w:szCs w:val="20"/>
        </w:rPr>
        <w:t xml:space="preserve"> :</w:t>
      </w:r>
      <w:proofErr w:type="gramEnd"/>
      <w:r w:rsidRPr="00EA2895">
        <w:rPr>
          <w:sz w:val="22"/>
          <w:szCs w:val="20"/>
        </w:rPr>
        <w:t xml:space="preserve">  KFX-DAPA- </w:t>
      </w:r>
    </w:p>
    <w:p w:rsidR="000574B8" w:rsidRPr="00EA2895" w:rsidRDefault="000574B8" w:rsidP="000574B8">
      <w:pPr>
        <w:pStyle w:val="a5"/>
        <w:adjustRightInd w:val="0"/>
        <w:spacing w:line="360" w:lineRule="exact"/>
        <w:jc w:val="both"/>
        <w:rPr>
          <w:sz w:val="22"/>
          <w:szCs w:val="20"/>
        </w:rPr>
      </w:pPr>
    </w:p>
    <w:p w:rsidR="000574B8" w:rsidRPr="00EA2895" w:rsidRDefault="000574B8" w:rsidP="000574B8">
      <w:pPr>
        <w:pStyle w:val="a5"/>
        <w:adjustRightInd w:val="0"/>
        <w:spacing w:line="360" w:lineRule="exact"/>
        <w:jc w:val="both"/>
        <w:rPr>
          <w:sz w:val="22"/>
          <w:szCs w:val="20"/>
        </w:rPr>
      </w:pPr>
      <w:proofErr w:type="spellStart"/>
      <w:r w:rsidRPr="00EA2895">
        <w:rPr>
          <w:rFonts w:hint="eastAsia"/>
          <w:sz w:val="22"/>
          <w:szCs w:val="20"/>
        </w:rPr>
        <w:t>ㅇ</w:t>
      </w:r>
      <w:proofErr w:type="spellEnd"/>
      <w:r w:rsidRPr="00EA2895">
        <w:rPr>
          <w:sz w:val="22"/>
          <w:szCs w:val="20"/>
        </w:rPr>
        <w:t xml:space="preserve"> </w:t>
      </w:r>
      <w:proofErr w:type="gramStart"/>
      <w:r w:rsidRPr="00EA2895">
        <w:rPr>
          <w:rFonts w:hint="eastAsia"/>
          <w:sz w:val="22"/>
          <w:szCs w:val="20"/>
        </w:rPr>
        <w:t>계약금액</w:t>
      </w:r>
      <w:r w:rsidRPr="00EA2895">
        <w:rPr>
          <w:sz w:val="22"/>
          <w:szCs w:val="20"/>
        </w:rPr>
        <w:t xml:space="preserve"> :</w:t>
      </w:r>
      <w:proofErr w:type="gramEnd"/>
      <w:r w:rsidRPr="00EA2895">
        <w:rPr>
          <w:sz w:val="22"/>
          <w:szCs w:val="20"/>
        </w:rPr>
        <w:t xml:space="preserve"> </w:t>
      </w:r>
    </w:p>
    <w:p w:rsidR="000574B8" w:rsidRPr="00EA2895" w:rsidRDefault="000574B8" w:rsidP="000574B8">
      <w:pPr>
        <w:pStyle w:val="a5"/>
        <w:adjustRightInd w:val="0"/>
        <w:spacing w:line="360" w:lineRule="exact"/>
        <w:jc w:val="both"/>
        <w:rPr>
          <w:sz w:val="22"/>
          <w:szCs w:val="20"/>
        </w:rPr>
      </w:pPr>
    </w:p>
    <w:p w:rsidR="000574B8" w:rsidRPr="00EA2895" w:rsidRDefault="000574B8" w:rsidP="000574B8">
      <w:pPr>
        <w:pStyle w:val="a5"/>
        <w:adjustRightInd w:val="0"/>
        <w:spacing w:line="360" w:lineRule="exact"/>
        <w:jc w:val="both"/>
        <w:rPr>
          <w:sz w:val="22"/>
          <w:szCs w:val="20"/>
        </w:rPr>
      </w:pPr>
      <w:proofErr w:type="spellStart"/>
      <w:r w:rsidRPr="00EA2895">
        <w:rPr>
          <w:rFonts w:hint="eastAsia"/>
          <w:sz w:val="22"/>
          <w:szCs w:val="20"/>
        </w:rPr>
        <w:t>ㅇ</w:t>
      </w:r>
      <w:proofErr w:type="spellEnd"/>
      <w:r w:rsidRPr="00EA2895">
        <w:rPr>
          <w:sz w:val="22"/>
          <w:szCs w:val="20"/>
        </w:rPr>
        <w:t xml:space="preserve"> </w:t>
      </w:r>
      <w:proofErr w:type="gramStart"/>
      <w:r w:rsidRPr="00EA2895">
        <w:rPr>
          <w:rFonts w:hint="eastAsia"/>
          <w:sz w:val="22"/>
          <w:szCs w:val="20"/>
        </w:rPr>
        <w:t>계약내용</w:t>
      </w:r>
      <w:r w:rsidRPr="00EA2895">
        <w:rPr>
          <w:sz w:val="22"/>
          <w:szCs w:val="20"/>
        </w:rPr>
        <w:t xml:space="preserve"> :</w:t>
      </w:r>
      <w:proofErr w:type="gramEnd"/>
      <w:r w:rsidRPr="00EA2895">
        <w:rPr>
          <w:sz w:val="22"/>
          <w:szCs w:val="20"/>
        </w:rPr>
        <w:t xml:space="preserve"> </w:t>
      </w:r>
    </w:p>
    <w:p w:rsidR="000574B8" w:rsidRPr="00EA2895" w:rsidRDefault="000574B8" w:rsidP="000574B8">
      <w:pPr>
        <w:pStyle w:val="a5"/>
        <w:adjustRightInd w:val="0"/>
        <w:spacing w:line="360" w:lineRule="exact"/>
        <w:jc w:val="both"/>
        <w:rPr>
          <w:sz w:val="22"/>
          <w:szCs w:val="20"/>
        </w:rPr>
      </w:pPr>
    </w:p>
    <w:p w:rsidR="000574B8" w:rsidRPr="00EA2895" w:rsidRDefault="000574B8" w:rsidP="000574B8">
      <w:pPr>
        <w:pStyle w:val="a5"/>
        <w:adjustRightInd w:val="0"/>
        <w:spacing w:line="360" w:lineRule="exact"/>
        <w:jc w:val="both"/>
        <w:rPr>
          <w:sz w:val="22"/>
          <w:szCs w:val="20"/>
        </w:rPr>
      </w:pPr>
      <w:proofErr w:type="spellStart"/>
      <w:r w:rsidRPr="00EA2895">
        <w:rPr>
          <w:rFonts w:hint="eastAsia"/>
          <w:sz w:val="22"/>
          <w:szCs w:val="20"/>
        </w:rPr>
        <w:t>ㅇ</w:t>
      </w:r>
      <w:proofErr w:type="spellEnd"/>
      <w:r w:rsidRPr="00EA2895">
        <w:rPr>
          <w:sz w:val="22"/>
          <w:szCs w:val="20"/>
        </w:rPr>
        <w:t xml:space="preserve"> </w:t>
      </w:r>
      <w:proofErr w:type="gramStart"/>
      <w:r w:rsidRPr="00EA2895">
        <w:rPr>
          <w:rFonts w:hint="eastAsia"/>
          <w:sz w:val="22"/>
          <w:szCs w:val="20"/>
        </w:rPr>
        <w:t>계약업체명</w:t>
      </w:r>
      <w:r w:rsidRPr="00EA2895">
        <w:rPr>
          <w:sz w:val="22"/>
          <w:szCs w:val="20"/>
        </w:rPr>
        <w:t xml:space="preserve"> :</w:t>
      </w:r>
      <w:proofErr w:type="gramEnd"/>
      <w:r w:rsidRPr="00EA2895">
        <w:rPr>
          <w:sz w:val="22"/>
          <w:szCs w:val="20"/>
        </w:rPr>
        <w:t xml:space="preserve"> </w:t>
      </w:r>
    </w:p>
    <w:p w:rsidR="000574B8" w:rsidRPr="00EA2895" w:rsidRDefault="000574B8" w:rsidP="000574B8">
      <w:pPr>
        <w:pStyle w:val="a5"/>
        <w:adjustRightInd w:val="0"/>
        <w:spacing w:line="360" w:lineRule="exact"/>
        <w:jc w:val="both"/>
        <w:rPr>
          <w:sz w:val="22"/>
          <w:szCs w:val="20"/>
        </w:rPr>
      </w:pPr>
    </w:p>
    <w:p w:rsidR="000574B8" w:rsidRPr="00EA2895" w:rsidRDefault="000574B8" w:rsidP="000574B8">
      <w:pPr>
        <w:pStyle w:val="a5"/>
        <w:adjustRightInd w:val="0"/>
        <w:spacing w:line="360" w:lineRule="exact"/>
        <w:jc w:val="both"/>
        <w:rPr>
          <w:sz w:val="22"/>
          <w:szCs w:val="20"/>
        </w:rPr>
      </w:pPr>
      <w:proofErr w:type="spellStart"/>
      <w:r w:rsidRPr="00EA2895">
        <w:rPr>
          <w:rFonts w:hint="eastAsia"/>
          <w:sz w:val="22"/>
          <w:szCs w:val="20"/>
        </w:rPr>
        <w:t>ㅇ</w:t>
      </w:r>
      <w:proofErr w:type="spellEnd"/>
      <w:r w:rsidRPr="00EA2895">
        <w:rPr>
          <w:sz w:val="22"/>
          <w:szCs w:val="20"/>
        </w:rPr>
        <w:t xml:space="preserve"> </w:t>
      </w:r>
      <w:r w:rsidRPr="00EA2895">
        <w:rPr>
          <w:rFonts w:hint="eastAsia"/>
          <w:sz w:val="22"/>
          <w:szCs w:val="20"/>
        </w:rPr>
        <w:t>계약업체</w:t>
      </w:r>
      <w:r w:rsidRPr="00EA2895">
        <w:rPr>
          <w:sz w:val="22"/>
          <w:szCs w:val="20"/>
        </w:rPr>
        <w:t xml:space="preserve"> </w:t>
      </w:r>
      <w:proofErr w:type="gramStart"/>
      <w:r w:rsidRPr="00EA2895">
        <w:rPr>
          <w:rFonts w:hint="eastAsia"/>
          <w:sz w:val="22"/>
          <w:szCs w:val="20"/>
        </w:rPr>
        <w:t>주소</w:t>
      </w:r>
      <w:r w:rsidRPr="00EA2895">
        <w:rPr>
          <w:sz w:val="22"/>
          <w:szCs w:val="20"/>
        </w:rPr>
        <w:t xml:space="preserve"> :</w:t>
      </w:r>
      <w:proofErr w:type="gramEnd"/>
      <w:r w:rsidRPr="00EA2895">
        <w:rPr>
          <w:sz w:val="22"/>
          <w:szCs w:val="20"/>
        </w:rPr>
        <w:t xml:space="preserve"> </w:t>
      </w:r>
    </w:p>
    <w:p w:rsidR="000574B8" w:rsidRPr="00EA2895" w:rsidRDefault="000574B8" w:rsidP="000574B8">
      <w:pPr>
        <w:pStyle w:val="a5"/>
        <w:adjustRightInd w:val="0"/>
        <w:spacing w:line="360" w:lineRule="exact"/>
        <w:jc w:val="both"/>
        <w:rPr>
          <w:sz w:val="22"/>
          <w:szCs w:val="20"/>
        </w:rPr>
      </w:pPr>
    </w:p>
    <w:p w:rsidR="000574B8" w:rsidRPr="00EA2895" w:rsidRDefault="000574B8" w:rsidP="000574B8">
      <w:pPr>
        <w:pStyle w:val="a5"/>
        <w:adjustRightInd w:val="0"/>
        <w:spacing w:line="360" w:lineRule="exact"/>
        <w:jc w:val="both"/>
        <w:rPr>
          <w:sz w:val="22"/>
          <w:szCs w:val="20"/>
        </w:rPr>
      </w:pPr>
      <w:proofErr w:type="spellStart"/>
      <w:r w:rsidRPr="00EA2895">
        <w:rPr>
          <w:rFonts w:hint="eastAsia"/>
          <w:sz w:val="22"/>
          <w:szCs w:val="20"/>
        </w:rPr>
        <w:t>ㅇ</w:t>
      </w:r>
      <w:proofErr w:type="spellEnd"/>
      <w:r w:rsidRPr="00EA2895">
        <w:rPr>
          <w:sz w:val="22"/>
          <w:szCs w:val="20"/>
        </w:rPr>
        <w:t xml:space="preserve"> </w:t>
      </w:r>
      <w:r w:rsidRPr="00EA2895">
        <w:rPr>
          <w:rFonts w:hint="eastAsia"/>
          <w:sz w:val="22"/>
          <w:szCs w:val="20"/>
        </w:rPr>
        <w:t>계약업체</w:t>
      </w:r>
      <w:r w:rsidRPr="00EA2895">
        <w:rPr>
          <w:sz w:val="22"/>
          <w:szCs w:val="20"/>
        </w:rPr>
        <w:t xml:space="preserve"> </w:t>
      </w:r>
      <w:proofErr w:type="gramStart"/>
      <w:r w:rsidRPr="00EA2895">
        <w:rPr>
          <w:rFonts w:hint="eastAsia"/>
          <w:sz w:val="22"/>
          <w:szCs w:val="20"/>
        </w:rPr>
        <w:t>대표</w:t>
      </w:r>
      <w:r w:rsidRPr="00EA2895">
        <w:rPr>
          <w:sz w:val="22"/>
          <w:szCs w:val="20"/>
        </w:rPr>
        <w:t xml:space="preserve"> :</w:t>
      </w:r>
      <w:proofErr w:type="gramEnd"/>
      <w:r w:rsidRPr="00EA2895">
        <w:rPr>
          <w:sz w:val="22"/>
          <w:szCs w:val="20"/>
        </w:rPr>
        <w:t xml:space="preserve"> </w:t>
      </w:r>
    </w:p>
    <w:p w:rsidR="000574B8" w:rsidRPr="00EA2895" w:rsidRDefault="000574B8" w:rsidP="000574B8">
      <w:pPr>
        <w:pStyle w:val="a5"/>
        <w:adjustRightInd w:val="0"/>
        <w:spacing w:line="360" w:lineRule="exact"/>
        <w:jc w:val="both"/>
        <w:rPr>
          <w:sz w:val="22"/>
          <w:szCs w:val="20"/>
        </w:rPr>
      </w:pPr>
    </w:p>
    <w:p w:rsidR="000574B8" w:rsidRPr="00EA2895" w:rsidRDefault="000574B8" w:rsidP="000574B8">
      <w:pPr>
        <w:wordWrap/>
        <w:adjustRightInd w:val="0"/>
        <w:snapToGrid w:val="0"/>
        <w:spacing w:after="0" w:line="360" w:lineRule="exact"/>
        <w:ind w:left="400" w:hanging="400"/>
        <w:jc w:val="left"/>
        <w:textAlignment w:val="baseline"/>
        <w:rPr>
          <w:rFonts w:ascii="굴림" w:eastAsia="굴림" w:hAnsi="굴림" w:cs="굴림"/>
          <w:kern w:val="0"/>
          <w:sz w:val="22"/>
          <w:szCs w:val="20"/>
        </w:rPr>
      </w:pPr>
    </w:p>
    <w:p w:rsidR="000574B8" w:rsidRPr="00EA2895" w:rsidRDefault="000574B8" w:rsidP="000574B8">
      <w:pPr>
        <w:wordWrap/>
        <w:adjustRightInd w:val="0"/>
        <w:snapToGrid w:val="0"/>
        <w:spacing w:after="0" w:line="360" w:lineRule="exact"/>
        <w:jc w:val="left"/>
        <w:textAlignment w:val="baseline"/>
        <w:rPr>
          <w:rFonts w:ascii="굴림" w:eastAsia="굴림" w:hAnsi="굴림" w:cs="굴림"/>
          <w:kern w:val="0"/>
          <w:sz w:val="22"/>
          <w:szCs w:val="20"/>
        </w:rPr>
      </w:pPr>
      <w:r w:rsidRPr="00EA2895">
        <w:rPr>
          <w:rFonts w:ascii="굴림" w:eastAsia="굴림" w:hAnsi="굴림" w:cs="굴림"/>
          <w:kern w:val="0"/>
          <w:sz w:val="22"/>
          <w:szCs w:val="20"/>
        </w:rPr>
        <w:t xml:space="preserve">  </w:t>
      </w:r>
      <w:r w:rsidRPr="00EA2895">
        <w:rPr>
          <w:rFonts w:ascii="굴림" w:eastAsia="굴림" w:hAnsi="굴림" w:cs="굴림" w:hint="eastAsia"/>
          <w:kern w:val="0"/>
          <w:sz w:val="22"/>
          <w:szCs w:val="20"/>
        </w:rPr>
        <w:t>본인은</w:t>
      </w:r>
      <w:r w:rsidRPr="00EA2895">
        <w:rPr>
          <w:rFonts w:ascii="굴림" w:eastAsia="굴림" w:hAnsi="굴림" w:cs="굴림"/>
          <w:kern w:val="0"/>
          <w:sz w:val="22"/>
          <w:szCs w:val="20"/>
        </w:rPr>
        <w:t xml:space="preserve"> </w:t>
      </w:r>
      <w:r w:rsidRPr="00EA2895">
        <w:rPr>
          <w:rFonts w:ascii="굴림" w:eastAsia="굴림" w:hAnsi="굴림" w:cs="굴림" w:hint="eastAsia"/>
          <w:kern w:val="0"/>
          <w:sz w:val="22"/>
          <w:szCs w:val="20"/>
        </w:rPr>
        <w:t>상기</w:t>
      </w:r>
      <w:r w:rsidRPr="00EA2895">
        <w:rPr>
          <w:rFonts w:ascii="굴림" w:eastAsia="굴림" w:hAnsi="굴림" w:cs="굴림"/>
          <w:kern w:val="0"/>
          <w:sz w:val="22"/>
          <w:szCs w:val="20"/>
        </w:rPr>
        <w:t xml:space="preserve"> </w:t>
      </w:r>
      <w:r w:rsidRPr="00EA2895">
        <w:rPr>
          <w:rFonts w:ascii="굴림" w:eastAsia="굴림" w:hAnsi="굴림" w:cs="굴림" w:hint="eastAsia"/>
          <w:kern w:val="0"/>
          <w:sz w:val="22"/>
          <w:szCs w:val="20"/>
        </w:rPr>
        <w:t>계약과</w:t>
      </w:r>
      <w:r w:rsidRPr="00EA2895">
        <w:rPr>
          <w:rFonts w:ascii="굴림" w:eastAsia="굴림" w:hAnsi="굴림" w:cs="굴림"/>
          <w:kern w:val="0"/>
          <w:sz w:val="22"/>
          <w:szCs w:val="20"/>
        </w:rPr>
        <w:t xml:space="preserve"> </w:t>
      </w:r>
      <w:r w:rsidRPr="00EA2895">
        <w:rPr>
          <w:rFonts w:ascii="굴림" w:eastAsia="굴림" w:hAnsi="굴림" w:cs="굴림" w:hint="eastAsia"/>
          <w:kern w:val="0"/>
          <w:sz w:val="22"/>
          <w:szCs w:val="20"/>
        </w:rPr>
        <w:t>관련하여</w:t>
      </w:r>
      <w:r w:rsidRPr="00EA2895">
        <w:rPr>
          <w:rFonts w:ascii="굴림" w:eastAsia="굴림" w:hAnsi="굴림" w:cs="굴림"/>
          <w:kern w:val="0"/>
          <w:sz w:val="22"/>
          <w:szCs w:val="20"/>
        </w:rPr>
        <w:t xml:space="preserve"> </w:t>
      </w:r>
      <w:r w:rsidRPr="00EA2895">
        <w:rPr>
          <w:rFonts w:ascii="굴림" w:eastAsia="굴림" w:hAnsi="굴림" w:cs="굴림" w:hint="eastAsia"/>
          <w:kern w:val="0"/>
          <w:sz w:val="22"/>
          <w:szCs w:val="20"/>
        </w:rPr>
        <w:t>아래와</w:t>
      </w:r>
      <w:r w:rsidRPr="00EA2895">
        <w:rPr>
          <w:rFonts w:ascii="굴림" w:eastAsia="굴림" w:hAnsi="굴림" w:cs="굴림"/>
          <w:kern w:val="0"/>
          <w:sz w:val="22"/>
          <w:szCs w:val="20"/>
        </w:rPr>
        <w:t xml:space="preserve"> </w:t>
      </w:r>
      <w:r w:rsidRPr="00EA2895">
        <w:rPr>
          <w:rFonts w:ascii="굴림" w:eastAsia="굴림" w:hAnsi="굴림" w:cs="굴림" w:hint="eastAsia"/>
          <w:kern w:val="0"/>
          <w:sz w:val="22"/>
          <w:szCs w:val="20"/>
        </w:rPr>
        <w:t>같이</w:t>
      </w:r>
      <w:r w:rsidRPr="00EA2895">
        <w:rPr>
          <w:rFonts w:ascii="굴림" w:eastAsia="굴림" w:hAnsi="굴림" w:cs="굴림"/>
          <w:kern w:val="0"/>
          <w:sz w:val="22"/>
          <w:szCs w:val="20"/>
        </w:rPr>
        <w:t xml:space="preserve"> </w:t>
      </w:r>
      <w:r w:rsidRPr="00EA2895">
        <w:rPr>
          <w:rFonts w:ascii="굴림" w:eastAsia="굴림" w:hAnsi="굴림" w:cs="굴림" w:hint="eastAsia"/>
          <w:kern w:val="0"/>
          <w:sz w:val="22"/>
          <w:szCs w:val="20"/>
        </w:rPr>
        <w:t>서약합니다</w:t>
      </w:r>
      <w:r w:rsidRPr="00EA2895">
        <w:rPr>
          <w:rFonts w:ascii="굴림" w:eastAsia="굴림" w:hAnsi="굴림" w:cs="굴림"/>
          <w:kern w:val="0"/>
          <w:sz w:val="22"/>
          <w:szCs w:val="20"/>
        </w:rPr>
        <w:t>.</w:t>
      </w:r>
    </w:p>
    <w:p w:rsidR="000574B8" w:rsidRPr="00EA2895" w:rsidRDefault="000574B8" w:rsidP="000574B8">
      <w:pPr>
        <w:wordWrap/>
        <w:adjustRightInd w:val="0"/>
        <w:snapToGrid w:val="0"/>
        <w:spacing w:after="0" w:line="360" w:lineRule="exact"/>
        <w:ind w:left="400" w:hanging="400"/>
        <w:jc w:val="left"/>
        <w:textAlignment w:val="baseline"/>
        <w:rPr>
          <w:rFonts w:ascii="굴림" w:eastAsia="굴림" w:hAnsi="굴림" w:cs="굴림"/>
          <w:kern w:val="0"/>
          <w:sz w:val="22"/>
          <w:szCs w:val="20"/>
        </w:rPr>
      </w:pPr>
    </w:p>
    <w:p w:rsidR="000574B8" w:rsidRPr="00EA2895" w:rsidRDefault="000574B8" w:rsidP="000574B8">
      <w:pPr>
        <w:wordWrap/>
        <w:adjustRightInd w:val="0"/>
        <w:snapToGrid w:val="0"/>
        <w:spacing w:after="0" w:line="360" w:lineRule="exact"/>
        <w:ind w:left="196" w:hanging="196"/>
        <w:textAlignment w:val="baseline"/>
        <w:rPr>
          <w:rFonts w:ascii="굴림" w:eastAsia="굴림" w:hAnsi="굴림" w:cs="굴림"/>
          <w:kern w:val="0"/>
          <w:sz w:val="22"/>
          <w:szCs w:val="20"/>
        </w:rPr>
      </w:pPr>
      <w:r w:rsidRPr="00EA2895">
        <w:rPr>
          <w:rFonts w:ascii="굴림" w:eastAsia="굴림" w:hAnsi="굴림" w:cs="굴림"/>
          <w:kern w:val="0"/>
          <w:sz w:val="22"/>
          <w:szCs w:val="20"/>
        </w:rPr>
        <w:t xml:space="preserve">  </w:t>
      </w:r>
      <w:r w:rsidRPr="00EA2895">
        <w:rPr>
          <w:rFonts w:ascii="굴림" w:eastAsia="굴림" w:hAnsi="굴림" w:cs="굴림" w:hint="eastAsia"/>
          <w:kern w:val="0"/>
          <w:sz w:val="22"/>
          <w:szCs w:val="20"/>
        </w:rPr>
        <w:t>상기</w:t>
      </w:r>
      <w:r w:rsidRPr="00EA2895">
        <w:rPr>
          <w:rFonts w:ascii="굴림" w:eastAsia="굴림" w:hAnsi="굴림" w:cs="굴림"/>
          <w:kern w:val="0"/>
          <w:sz w:val="22"/>
          <w:szCs w:val="20"/>
        </w:rPr>
        <w:t xml:space="preserve"> </w:t>
      </w:r>
      <w:r w:rsidRPr="00EA2895">
        <w:rPr>
          <w:rFonts w:ascii="굴림" w:eastAsia="굴림" w:hAnsi="굴림" w:cs="굴림" w:hint="eastAsia"/>
          <w:kern w:val="0"/>
          <w:sz w:val="22"/>
          <w:szCs w:val="20"/>
        </w:rPr>
        <w:t>계약에</w:t>
      </w:r>
      <w:r w:rsidRPr="00EA2895">
        <w:rPr>
          <w:rFonts w:ascii="굴림" w:eastAsia="굴림" w:hAnsi="굴림" w:cs="굴림"/>
          <w:kern w:val="0"/>
          <w:sz w:val="22"/>
          <w:szCs w:val="20"/>
        </w:rPr>
        <w:t xml:space="preserve"> </w:t>
      </w:r>
      <w:r w:rsidRPr="00EA2895">
        <w:rPr>
          <w:rFonts w:ascii="굴림" w:eastAsia="굴림" w:hAnsi="굴림" w:cs="굴림" w:hint="eastAsia"/>
          <w:kern w:val="0"/>
          <w:sz w:val="22"/>
          <w:szCs w:val="20"/>
        </w:rPr>
        <w:t>관하여</w:t>
      </w:r>
      <w:r w:rsidRPr="00EA2895">
        <w:rPr>
          <w:rFonts w:ascii="굴림" w:eastAsia="굴림" w:hAnsi="굴림" w:cs="굴림"/>
          <w:kern w:val="0"/>
          <w:sz w:val="22"/>
          <w:szCs w:val="20"/>
        </w:rPr>
        <w:t xml:space="preserve"> </w:t>
      </w:r>
      <w:r w:rsidRPr="00EA2895">
        <w:rPr>
          <w:rFonts w:ascii="굴림" w:eastAsia="굴림" w:hAnsi="굴림" w:cs="굴림" w:hint="eastAsia"/>
          <w:kern w:val="0"/>
          <w:sz w:val="22"/>
          <w:szCs w:val="20"/>
        </w:rPr>
        <w:t>계약업체의</w:t>
      </w:r>
      <w:r w:rsidRPr="00EA2895">
        <w:rPr>
          <w:rFonts w:ascii="굴림" w:eastAsia="굴림" w:hAnsi="굴림" w:cs="굴림"/>
          <w:kern w:val="0"/>
          <w:sz w:val="22"/>
          <w:szCs w:val="20"/>
        </w:rPr>
        <w:t xml:space="preserve"> </w:t>
      </w:r>
      <w:r w:rsidRPr="00EA2895">
        <w:rPr>
          <w:rFonts w:ascii="굴림" w:eastAsia="굴림" w:hAnsi="굴림" w:cs="굴림" w:hint="eastAsia"/>
          <w:kern w:val="0"/>
          <w:sz w:val="22"/>
          <w:szCs w:val="20"/>
        </w:rPr>
        <w:t>계약불이행시</w:t>
      </w:r>
      <w:r w:rsidRPr="00EA2895">
        <w:rPr>
          <w:rFonts w:ascii="굴림" w:eastAsia="굴림" w:hAnsi="굴림" w:cs="굴림"/>
          <w:kern w:val="0"/>
          <w:sz w:val="22"/>
          <w:szCs w:val="20"/>
        </w:rPr>
        <w:t xml:space="preserve"> </w:t>
      </w:r>
      <w:r w:rsidRPr="00EA2895">
        <w:rPr>
          <w:rFonts w:ascii="굴림" w:eastAsia="굴림" w:hAnsi="굴림" w:cs="굴림" w:hint="eastAsia"/>
          <w:kern w:val="0"/>
          <w:sz w:val="22"/>
          <w:szCs w:val="20"/>
        </w:rPr>
        <w:t>계약업체와</w:t>
      </w:r>
      <w:r w:rsidRPr="00EA2895">
        <w:rPr>
          <w:rFonts w:ascii="굴림" w:eastAsia="굴림" w:hAnsi="굴림" w:cs="굴림"/>
          <w:kern w:val="0"/>
          <w:sz w:val="22"/>
          <w:szCs w:val="20"/>
        </w:rPr>
        <w:t xml:space="preserve"> </w:t>
      </w:r>
      <w:r w:rsidRPr="00EA2895">
        <w:rPr>
          <w:rFonts w:ascii="굴림" w:eastAsia="굴림" w:hAnsi="굴림" w:cs="굴림" w:hint="eastAsia"/>
          <w:kern w:val="0"/>
          <w:sz w:val="22"/>
          <w:szCs w:val="20"/>
        </w:rPr>
        <w:t>연대하여</w:t>
      </w:r>
      <w:r w:rsidRPr="00EA2895">
        <w:rPr>
          <w:rFonts w:ascii="굴림" w:eastAsia="굴림" w:hAnsi="굴림" w:cs="굴림"/>
          <w:kern w:val="0"/>
          <w:sz w:val="22"/>
          <w:szCs w:val="20"/>
        </w:rPr>
        <w:t xml:space="preserve"> </w:t>
      </w:r>
      <w:r w:rsidRPr="00EA2895">
        <w:rPr>
          <w:rFonts w:ascii="굴림" w:eastAsia="굴림" w:hAnsi="굴림" w:cs="굴림" w:hint="eastAsia"/>
          <w:kern w:val="0"/>
          <w:sz w:val="22"/>
          <w:szCs w:val="20"/>
        </w:rPr>
        <w:t>책임을</w:t>
      </w:r>
      <w:r w:rsidRPr="00EA2895">
        <w:rPr>
          <w:rFonts w:ascii="굴림" w:eastAsia="굴림" w:hAnsi="굴림" w:cs="굴림"/>
          <w:kern w:val="0"/>
          <w:sz w:val="22"/>
          <w:szCs w:val="20"/>
        </w:rPr>
        <w:t xml:space="preserve"> </w:t>
      </w:r>
      <w:r w:rsidRPr="00EA2895">
        <w:rPr>
          <w:rFonts w:ascii="굴림" w:eastAsia="굴림" w:hAnsi="굴림" w:cs="굴림" w:hint="eastAsia"/>
          <w:kern w:val="0"/>
          <w:sz w:val="22"/>
          <w:szCs w:val="20"/>
        </w:rPr>
        <w:t>진다</w:t>
      </w:r>
      <w:r w:rsidRPr="00EA2895">
        <w:rPr>
          <w:rFonts w:ascii="굴림" w:eastAsia="굴림" w:hAnsi="굴림" w:cs="굴림"/>
          <w:kern w:val="0"/>
          <w:sz w:val="22"/>
          <w:szCs w:val="20"/>
        </w:rPr>
        <w:t>(</w:t>
      </w:r>
      <w:r w:rsidRPr="00EA2895">
        <w:rPr>
          <w:rFonts w:ascii="굴림" w:eastAsia="굴림" w:hAnsi="굴림" w:cs="굴림" w:hint="eastAsia"/>
          <w:kern w:val="0"/>
          <w:sz w:val="22"/>
          <w:szCs w:val="20"/>
        </w:rPr>
        <w:t>품질보증에</w:t>
      </w:r>
      <w:r w:rsidRPr="00EA2895">
        <w:rPr>
          <w:rFonts w:ascii="굴림" w:eastAsia="굴림" w:hAnsi="굴림" w:cs="굴림"/>
          <w:kern w:val="0"/>
          <w:sz w:val="22"/>
          <w:szCs w:val="20"/>
        </w:rPr>
        <w:t xml:space="preserve">     </w:t>
      </w:r>
      <w:r w:rsidRPr="00EA2895">
        <w:rPr>
          <w:rFonts w:ascii="굴림" w:eastAsia="굴림" w:hAnsi="굴림" w:hint="eastAsia"/>
          <w:sz w:val="22"/>
          <w:szCs w:val="20"/>
        </w:rPr>
        <w:t>관한</w:t>
      </w:r>
      <w:r w:rsidRPr="00EA2895">
        <w:rPr>
          <w:rFonts w:ascii="굴림" w:eastAsia="굴림" w:hAnsi="굴림"/>
          <w:sz w:val="22"/>
          <w:szCs w:val="20"/>
        </w:rPr>
        <w:t xml:space="preserve"> </w:t>
      </w:r>
      <w:r w:rsidRPr="00EA2895">
        <w:rPr>
          <w:rFonts w:ascii="굴림" w:eastAsia="굴림" w:hAnsi="굴림" w:hint="eastAsia"/>
          <w:sz w:val="22"/>
          <w:szCs w:val="20"/>
        </w:rPr>
        <w:t>책임을</w:t>
      </w:r>
      <w:r w:rsidRPr="00EA2895">
        <w:rPr>
          <w:rFonts w:ascii="굴림" w:eastAsia="굴림" w:hAnsi="굴림"/>
          <w:sz w:val="22"/>
          <w:szCs w:val="20"/>
        </w:rPr>
        <w:t xml:space="preserve"> </w:t>
      </w:r>
      <w:r w:rsidRPr="00EA2895">
        <w:rPr>
          <w:rFonts w:ascii="굴림" w:eastAsia="굴림" w:hAnsi="굴림" w:hint="eastAsia"/>
          <w:sz w:val="22"/>
          <w:szCs w:val="20"/>
        </w:rPr>
        <w:t>포함한다</w:t>
      </w:r>
      <w:r w:rsidRPr="00EA2895">
        <w:rPr>
          <w:rFonts w:ascii="굴림" w:eastAsia="굴림" w:hAnsi="굴림"/>
          <w:sz w:val="22"/>
          <w:szCs w:val="20"/>
        </w:rPr>
        <w:t>).</w:t>
      </w:r>
    </w:p>
    <w:p w:rsidR="000574B8" w:rsidRPr="00EA2895" w:rsidRDefault="000574B8" w:rsidP="000574B8">
      <w:pPr>
        <w:pStyle w:val="a5"/>
        <w:tabs>
          <w:tab w:val="left" w:pos="550"/>
        </w:tabs>
        <w:adjustRightInd w:val="0"/>
        <w:spacing w:line="360" w:lineRule="exact"/>
        <w:ind w:left="360" w:firstLine="225"/>
        <w:jc w:val="both"/>
        <w:rPr>
          <w:sz w:val="22"/>
          <w:szCs w:val="20"/>
        </w:rPr>
      </w:pPr>
      <w:r w:rsidRPr="00EA2895">
        <w:rPr>
          <w:sz w:val="22"/>
          <w:szCs w:val="20"/>
        </w:rPr>
        <w:br/>
        <w:t xml:space="preserve">                           20    </w:t>
      </w:r>
      <w:r w:rsidRPr="00EA2895">
        <w:rPr>
          <w:rFonts w:hint="eastAsia"/>
          <w:sz w:val="22"/>
          <w:szCs w:val="20"/>
        </w:rPr>
        <w:t>년</w:t>
      </w:r>
      <w:r w:rsidRPr="00EA2895">
        <w:rPr>
          <w:sz w:val="22"/>
          <w:szCs w:val="20"/>
        </w:rPr>
        <w:t xml:space="preserve">     </w:t>
      </w:r>
      <w:r w:rsidRPr="00EA2895">
        <w:rPr>
          <w:rFonts w:hint="eastAsia"/>
          <w:sz w:val="22"/>
          <w:szCs w:val="20"/>
        </w:rPr>
        <w:t>월</w:t>
      </w:r>
      <w:r w:rsidRPr="00EA2895">
        <w:rPr>
          <w:sz w:val="22"/>
          <w:szCs w:val="20"/>
        </w:rPr>
        <w:t xml:space="preserve">    </w:t>
      </w:r>
      <w:r w:rsidRPr="00EA2895">
        <w:rPr>
          <w:rFonts w:hint="eastAsia"/>
          <w:sz w:val="22"/>
          <w:szCs w:val="20"/>
        </w:rPr>
        <w:t>일</w:t>
      </w:r>
      <w:r w:rsidRPr="00EA2895">
        <w:rPr>
          <w:sz w:val="22"/>
          <w:szCs w:val="20"/>
        </w:rPr>
        <w:t xml:space="preserve"> </w:t>
      </w:r>
    </w:p>
    <w:p w:rsidR="000574B8" w:rsidRPr="00EA2895" w:rsidRDefault="000574B8" w:rsidP="000574B8">
      <w:pPr>
        <w:pStyle w:val="a5"/>
        <w:tabs>
          <w:tab w:val="left" w:pos="550"/>
        </w:tabs>
        <w:adjustRightInd w:val="0"/>
        <w:spacing w:line="360" w:lineRule="exact"/>
        <w:ind w:left="360"/>
        <w:jc w:val="both"/>
        <w:rPr>
          <w:sz w:val="22"/>
          <w:szCs w:val="20"/>
        </w:rPr>
      </w:pPr>
    </w:p>
    <w:p w:rsidR="000574B8" w:rsidRPr="00EA2895" w:rsidRDefault="000574B8" w:rsidP="000574B8">
      <w:pPr>
        <w:pStyle w:val="a5"/>
        <w:adjustRightInd w:val="0"/>
        <w:spacing w:line="360" w:lineRule="exact"/>
        <w:ind w:left="2900"/>
        <w:jc w:val="both"/>
        <w:rPr>
          <w:sz w:val="22"/>
          <w:szCs w:val="20"/>
        </w:rPr>
      </w:pPr>
      <w:proofErr w:type="spellStart"/>
      <w:r w:rsidRPr="00EA2895">
        <w:rPr>
          <w:rFonts w:hint="eastAsia"/>
          <w:sz w:val="22"/>
          <w:szCs w:val="20"/>
        </w:rPr>
        <w:t>ㅇ</w:t>
      </w:r>
      <w:proofErr w:type="spellEnd"/>
      <w:r w:rsidRPr="00EA2895">
        <w:rPr>
          <w:sz w:val="22"/>
          <w:szCs w:val="20"/>
        </w:rPr>
        <w:t xml:space="preserve"> </w:t>
      </w:r>
      <w:proofErr w:type="gramStart"/>
      <w:r w:rsidRPr="00EA2895">
        <w:rPr>
          <w:rFonts w:hint="eastAsia"/>
          <w:sz w:val="22"/>
          <w:szCs w:val="20"/>
        </w:rPr>
        <w:t>연대보증인</w:t>
      </w:r>
      <w:r w:rsidRPr="00EA2895">
        <w:rPr>
          <w:sz w:val="22"/>
          <w:szCs w:val="20"/>
        </w:rPr>
        <w:t xml:space="preserve"> :</w:t>
      </w:r>
      <w:proofErr w:type="gramEnd"/>
      <w:r w:rsidRPr="00EA2895">
        <w:rPr>
          <w:sz w:val="22"/>
          <w:szCs w:val="20"/>
        </w:rPr>
        <w:t xml:space="preserve">  </w:t>
      </w:r>
    </w:p>
    <w:p w:rsidR="000574B8" w:rsidRPr="00EA2895" w:rsidRDefault="000574B8" w:rsidP="000574B8">
      <w:pPr>
        <w:pStyle w:val="a5"/>
        <w:adjustRightInd w:val="0"/>
        <w:spacing w:line="360" w:lineRule="exact"/>
        <w:ind w:left="2900"/>
        <w:jc w:val="both"/>
        <w:rPr>
          <w:sz w:val="22"/>
          <w:szCs w:val="20"/>
        </w:rPr>
      </w:pPr>
    </w:p>
    <w:p w:rsidR="000574B8" w:rsidRPr="00EA2895" w:rsidRDefault="000574B8" w:rsidP="000574B8">
      <w:pPr>
        <w:pStyle w:val="a5"/>
        <w:adjustRightInd w:val="0"/>
        <w:spacing w:line="360" w:lineRule="exact"/>
        <w:ind w:left="3000"/>
        <w:jc w:val="both"/>
        <w:rPr>
          <w:sz w:val="22"/>
          <w:szCs w:val="20"/>
        </w:rPr>
      </w:pPr>
      <w:proofErr w:type="spellStart"/>
      <w:r w:rsidRPr="00EA2895">
        <w:rPr>
          <w:rFonts w:hint="eastAsia"/>
          <w:sz w:val="22"/>
          <w:szCs w:val="20"/>
        </w:rPr>
        <w:t>ㆍ</w:t>
      </w:r>
      <w:proofErr w:type="spellEnd"/>
      <w:r w:rsidRPr="00EA2895">
        <w:rPr>
          <w:sz w:val="22"/>
          <w:szCs w:val="20"/>
        </w:rPr>
        <w:t xml:space="preserve"> </w:t>
      </w:r>
      <w:r w:rsidRPr="00EA2895">
        <w:rPr>
          <w:rFonts w:hint="eastAsia"/>
          <w:sz w:val="22"/>
          <w:szCs w:val="20"/>
        </w:rPr>
        <w:t>업</w:t>
      </w:r>
      <w:r w:rsidRPr="00EA2895">
        <w:rPr>
          <w:sz w:val="22"/>
          <w:szCs w:val="20"/>
        </w:rPr>
        <w:t xml:space="preserve"> </w:t>
      </w:r>
      <w:r w:rsidRPr="00EA2895">
        <w:rPr>
          <w:rFonts w:hint="eastAsia"/>
          <w:sz w:val="22"/>
          <w:szCs w:val="20"/>
        </w:rPr>
        <w:t>체</w:t>
      </w:r>
      <w:r w:rsidRPr="00EA2895">
        <w:rPr>
          <w:sz w:val="22"/>
          <w:szCs w:val="20"/>
        </w:rPr>
        <w:t xml:space="preserve"> </w:t>
      </w:r>
      <w:proofErr w:type="gramStart"/>
      <w:r w:rsidRPr="00EA2895">
        <w:rPr>
          <w:rFonts w:hint="eastAsia"/>
          <w:sz w:val="22"/>
          <w:szCs w:val="20"/>
        </w:rPr>
        <w:t>명</w:t>
      </w:r>
      <w:r w:rsidRPr="00EA2895">
        <w:rPr>
          <w:sz w:val="22"/>
          <w:szCs w:val="20"/>
        </w:rPr>
        <w:t xml:space="preserve"> :</w:t>
      </w:r>
      <w:proofErr w:type="gramEnd"/>
      <w:r w:rsidRPr="00EA2895">
        <w:rPr>
          <w:sz w:val="22"/>
          <w:szCs w:val="20"/>
        </w:rPr>
        <w:t xml:space="preserve"> </w:t>
      </w:r>
    </w:p>
    <w:p w:rsidR="000574B8" w:rsidRPr="00EA2895" w:rsidRDefault="000574B8" w:rsidP="000574B8">
      <w:pPr>
        <w:pStyle w:val="a5"/>
        <w:adjustRightInd w:val="0"/>
        <w:spacing w:line="360" w:lineRule="exact"/>
        <w:ind w:left="3000"/>
        <w:jc w:val="both"/>
        <w:rPr>
          <w:sz w:val="22"/>
          <w:szCs w:val="20"/>
        </w:rPr>
      </w:pPr>
    </w:p>
    <w:p w:rsidR="000574B8" w:rsidRPr="00EA2895" w:rsidRDefault="000574B8" w:rsidP="000574B8">
      <w:pPr>
        <w:pStyle w:val="a5"/>
        <w:adjustRightInd w:val="0"/>
        <w:spacing w:line="360" w:lineRule="exact"/>
        <w:ind w:left="3000"/>
        <w:jc w:val="both"/>
        <w:rPr>
          <w:sz w:val="22"/>
          <w:szCs w:val="20"/>
        </w:rPr>
      </w:pPr>
      <w:proofErr w:type="spellStart"/>
      <w:r w:rsidRPr="00EA2895">
        <w:rPr>
          <w:rFonts w:hint="eastAsia"/>
          <w:sz w:val="22"/>
          <w:szCs w:val="20"/>
        </w:rPr>
        <w:t>ㆍ</w:t>
      </w:r>
      <w:proofErr w:type="spellEnd"/>
      <w:r w:rsidRPr="00EA2895">
        <w:rPr>
          <w:sz w:val="22"/>
          <w:szCs w:val="20"/>
        </w:rPr>
        <w:t xml:space="preserve"> </w:t>
      </w:r>
      <w:r w:rsidRPr="00EA2895">
        <w:rPr>
          <w:rFonts w:hint="eastAsia"/>
          <w:sz w:val="22"/>
          <w:szCs w:val="20"/>
        </w:rPr>
        <w:t>주</w:t>
      </w:r>
      <w:r w:rsidRPr="00EA2895">
        <w:rPr>
          <w:sz w:val="22"/>
          <w:szCs w:val="20"/>
        </w:rPr>
        <w:t xml:space="preserve">    </w:t>
      </w:r>
      <w:proofErr w:type="gramStart"/>
      <w:r w:rsidRPr="00EA2895">
        <w:rPr>
          <w:rFonts w:hint="eastAsia"/>
          <w:sz w:val="22"/>
          <w:szCs w:val="20"/>
        </w:rPr>
        <w:t>소</w:t>
      </w:r>
      <w:r w:rsidRPr="00EA2895">
        <w:rPr>
          <w:sz w:val="22"/>
          <w:szCs w:val="20"/>
        </w:rPr>
        <w:t xml:space="preserve"> :</w:t>
      </w:r>
      <w:proofErr w:type="gramEnd"/>
      <w:r w:rsidRPr="00EA2895">
        <w:rPr>
          <w:sz w:val="22"/>
          <w:szCs w:val="20"/>
        </w:rPr>
        <w:t xml:space="preserve"> </w:t>
      </w:r>
    </w:p>
    <w:p w:rsidR="000574B8" w:rsidRPr="00EA2895" w:rsidRDefault="000574B8" w:rsidP="000574B8">
      <w:pPr>
        <w:pStyle w:val="a5"/>
        <w:adjustRightInd w:val="0"/>
        <w:spacing w:line="360" w:lineRule="exact"/>
        <w:ind w:left="3000"/>
        <w:jc w:val="both"/>
        <w:rPr>
          <w:sz w:val="22"/>
          <w:szCs w:val="20"/>
        </w:rPr>
      </w:pPr>
    </w:p>
    <w:p w:rsidR="000574B8" w:rsidRPr="00EA2895" w:rsidRDefault="000574B8" w:rsidP="000574B8">
      <w:pPr>
        <w:pStyle w:val="a5"/>
        <w:adjustRightInd w:val="0"/>
        <w:spacing w:line="360" w:lineRule="exact"/>
        <w:ind w:left="3000"/>
        <w:jc w:val="both"/>
        <w:rPr>
          <w:sz w:val="22"/>
          <w:szCs w:val="20"/>
        </w:rPr>
      </w:pPr>
      <w:proofErr w:type="spellStart"/>
      <w:r w:rsidRPr="00EA2895">
        <w:rPr>
          <w:rFonts w:hint="eastAsia"/>
          <w:sz w:val="22"/>
          <w:szCs w:val="20"/>
        </w:rPr>
        <w:t>ㆍ</w:t>
      </w:r>
      <w:proofErr w:type="spellEnd"/>
      <w:r w:rsidRPr="00EA2895">
        <w:rPr>
          <w:sz w:val="22"/>
          <w:szCs w:val="20"/>
        </w:rPr>
        <w:t xml:space="preserve"> </w:t>
      </w:r>
      <w:r w:rsidRPr="00EA2895">
        <w:rPr>
          <w:rFonts w:hint="eastAsia"/>
          <w:sz w:val="22"/>
          <w:szCs w:val="20"/>
        </w:rPr>
        <w:t>전화번호</w:t>
      </w:r>
      <w:r w:rsidRPr="00EA2895">
        <w:rPr>
          <w:sz w:val="22"/>
          <w:szCs w:val="20"/>
        </w:rPr>
        <w:t>/</w:t>
      </w:r>
      <w:r w:rsidRPr="00EA2895">
        <w:rPr>
          <w:rFonts w:hint="eastAsia"/>
          <w:sz w:val="22"/>
          <w:szCs w:val="20"/>
        </w:rPr>
        <w:t>팩스</w:t>
      </w:r>
      <w:r w:rsidRPr="00EA2895">
        <w:rPr>
          <w:sz w:val="22"/>
          <w:szCs w:val="20"/>
        </w:rPr>
        <w:t>/</w:t>
      </w:r>
      <w:proofErr w:type="gramStart"/>
      <w:r w:rsidRPr="00EA2895">
        <w:rPr>
          <w:sz w:val="22"/>
          <w:szCs w:val="20"/>
        </w:rPr>
        <w:t>E-Mail :</w:t>
      </w:r>
      <w:proofErr w:type="gramEnd"/>
    </w:p>
    <w:p w:rsidR="000574B8" w:rsidRPr="00EA2895" w:rsidRDefault="000574B8" w:rsidP="000574B8">
      <w:pPr>
        <w:pStyle w:val="a5"/>
        <w:adjustRightInd w:val="0"/>
        <w:spacing w:line="360" w:lineRule="exact"/>
        <w:ind w:left="3000"/>
        <w:jc w:val="both"/>
        <w:rPr>
          <w:sz w:val="22"/>
          <w:szCs w:val="20"/>
        </w:rPr>
      </w:pPr>
    </w:p>
    <w:p w:rsidR="000574B8" w:rsidRPr="00EA2895" w:rsidRDefault="000574B8" w:rsidP="000574B8">
      <w:pPr>
        <w:pStyle w:val="a5"/>
        <w:adjustRightInd w:val="0"/>
        <w:spacing w:line="360" w:lineRule="exact"/>
        <w:ind w:left="3000"/>
        <w:jc w:val="both"/>
        <w:rPr>
          <w:sz w:val="22"/>
          <w:szCs w:val="20"/>
        </w:rPr>
      </w:pPr>
      <w:proofErr w:type="spellStart"/>
      <w:r w:rsidRPr="00EA2895">
        <w:rPr>
          <w:rFonts w:hint="eastAsia"/>
          <w:sz w:val="22"/>
          <w:szCs w:val="20"/>
        </w:rPr>
        <w:t>ㆍ</w:t>
      </w:r>
      <w:proofErr w:type="spellEnd"/>
      <w:r w:rsidRPr="00EA2895">
        <w:rPr>
          <w:sz w:val="22"/>
          <w:szCs w:val="20"/>
        </w:rPr>
        <w:t xml:space="preserve"> </w:t>
      </w:r>
      <w:proofErr w:type="gramStart"/>
      <w:r w:rsidRPr="00EA2895">
        <w:rPr>
          <w:rFonts w:hint="eastAsia"/>
          <w:sz w:val="22"/>
          <w:szCs w:val="20"/>
        </w:rPr>
        <w:t>대표자</w:t>
      </w:r>
      <w:r w:rsidRPr="00EA2895">
        <w:rPr>
          <w:sz w:val="22"/>
          <w:szCs w:val="20"/>
        </w:rPr>
        <w:t xml:space="preserve"> :</w:t>
      </w:r>
      <w:proofErr w:type="gramEnd"/>
      <w:r w:rsidRPr="00EA2895">
        <w:rPr>
          <w:sz w:val="22"/>
          <w:szCs w:val="20"/>
        </w:rPr>
        <w:t xml:space="preserve">                       (</w:t>
      </w:r>
      <w:r w:rsidRPr="00EA2895">
        <w:rPr>
          <w:rFonts w:hint="eastAsia"/>
          <w:sz w:val="22"/>
          <w:szCs w:val="20"/>
        </w:rPr>
        <w:t>인</w:t>
      </w:r>
      <w:r w:rsidRPr="00EA2895">
        <w:rPr>
          <w:sz w:val="22"/>
          <w:szCs w:val="20"/>
        </w:rPr>
        <w:t xml:space="preserve">) </w:t>
      </w:r>
    </w:p>
    <w:p w:rsidR="000574B8" w:rsidRPr="00EA2895" w:rsidRDefault="000574B8" w:rsidP="000574B8">
      <w:pPr>
        <w:pStyle w:val="a5"/>
        <w:adjustRightInd w:val="0"/>
        <w:spacing w:line="360" w:lineRule="exact"/>
        <w:ind w:left="3000"/>
        <w:jc w:val="both"/>
        <w:rPr>
          <w:sz w:val="22"/>
          <w:szCs w:val="20"/>
        </w:rPr>
      </w:pPr>
    </w:p>
    <w:p w:rsidR="000574B8" w:rsidRPr="00EA2895" w:rsidRDefault="000574B8" w:rsidP="000574B8">
      <w:pPr>
        <w:pStyle w:val="a5"/>
        <w:adjustRightInd w:val="0"/>
        <w:spacing w:line="360" w:lineRule="exact"/>
        <w:ind w:left="3000"/>
        <w:jc w:val="both"/>
        <w:rPr>
          <w:sz w:val="22"/>
          <w:szCs w:val="20"/>
        </w:rPr>
      </w:pPr>
    </w:p>
    <w:p w:rsidR="000574B8" w:rsidRPr="006A0D16" w:rsidRDefault="000574B8" w:rsidP="000574B8">
      <w:pPr>
        <w:pStyle w:val="a5"/>
        <w:adjustRightInd w:val="0"/>
        <w:spacing w:line="360" w:lineRule="exact"/>
        <w:rPr>
          <w:b/>
          <w:bCs/>
          <w:szCs w:val="20"/>
        </w:rPr>
      </w:pPr>
      <w:r w:rsidRPr="006A0D16">
        <w:rPr>
          <w:rFonts w:hint="eastAsia"/>
          <w:b/>
          <w:bCs/>
          <w:szCs w:val="20"/>
        </w:rPr>
        <w:t>방위사업청</w:t>
      </w:r>
      <w:r w:rsidRPr="006A0D16">
        <w:rPr>
          <w:b/>
          <w:bCs/>
          <w:szCs w:val="20"/>
        </w:rPr>
        <w:t xml:space="preserve"> </w:t>
      </w:r>
      <w:r w:rsidRPr="006A0D16">
        <w:rPr>
          <w:rFonts w:hint="eastAsia"/>
          <w:b/>
          <w:bCs/>
          <w:szCs w:val="20"/>
        </w:rPr>
        <w:t>계약관</w:t>
      </w:r>
      <w:r w:rsidRPr="006A0D16">
        <w:rPr>
          <w:b/>
          <w:bCs/>
          <w:szCs w:val="20"/>
        </w:rPr>
        <w:t xml:space="preserve"> </w:t>
      </w:r>
      <w:r w:rsidRPr="006A0D16">
        <w:rPr>
          <w:rFonts w:hint="eastAsia"/>
          <w:b/>
          <w:bCs/>
          <w:szCs w:val="20"/>
        </w:rPr>
        <w:t>귀하</w:t>
      </w:r>
    </w:p>
    <w:p w:rsidR="000574B8" w:rsidRPr="00EA2895" w:rsidRDefault="000574B8" w:rsidP="000574B8">
      <w:pPr>
        <w:pStyle w:val="a4"/>
        <w:rPr>
          <w:rFonts w:ascii="굴림"/>
          <w:b/>
          <w:bCs/>
          <w:color w:val="auto"/>
          <w:kern w:val="24"/>
          <w:sz w:val="24"/>
        </w:rPr>
      </w:pPr>
      <w:r w:rsidRPr="00873B36">
        <w:rPr>
          <w:rFonts w:ascii="굴림" w:cs="한컴바탕"/>
          <w:color w:val="auto"/>
        </w:rPr>
        <w:br w:type="page"/>
      </w:r>
      <w:r w:rsidRPr="00EA2895">
        <w:rPr>
          <w:rFonts w:ascii="굴림"/>
          <w:b/>
          <w:bCs/>
          <w:color w:val="auto"/>
          <w:kern w:val="24"/>
          <w:sz w:val="24"/>
        </w:rPr>
        <w:lastRenderedPageBreak/>
        <w:t>ANNEX 11</w:t>
      </w:r>
    </w:p>
    <w:p w:rsidR="000574B8" w:rsidRPr="00EA2895" w:rsidRDefault="000574B8" w:rsidP="000574B8">
      <w:pPr>
        <w:pStyle w:val="a5"/>
        <w:adjustRightInd w:val="0"/>
        <w:spacing w:line="360" w:lineRule="auto"/>
        <w:jc w:val="center"/>
        <w:rPr>
          <w:b/>
          <w:bCs/>
          <w:szCs w:val="20"/>
        </w:rPr>
      </w:pPr>
      <w:r w:rsidRPr="00EA2895">
        <w:rPr>
          <w:rFonts w:hint="eastAsia"/>
          <w:b/>
          <w:bCs/>
          <w:szCs w:val="20"/>
          <w:u w:val="single" w:color="000000"/>
        </w:rPr>
        <w:t>공급자</w:t>
      </w:r>
      <w:r w:rsidRPr="00EA2895">
        <w:rPr>
          <w:b/>
          <w:bCs/>
          <w:szCs w:val="20"/>
          <w:u w:val="single" w:color="000000"/>
        </w:rPr>
        <w:t xml:space="preserve"> </w:t>
      </w:r>
      <w:r w:rsidRPr="00EA2895">
        <w:rPr>
          <w:rFonts w:hint="eastAsia"/>
          <w:b/>
          <w:bCs/>
          <w:szCs w:val="20"/>
          <w:u w:val="single" w:color="000000"/>
        </w:rPr>
        <w:t>정보명세서</w:t>
      </w:r>
      <w:r w:rsidRPr="00EA2895">
        <w:rPr>
          <w:b/>
          <w:bCs/>
          <w:szCs w:val="20"/>
        </w:rPr>
        <w:t xml:space="preserve"> </w:t>
      </w:r>
    </w:p>
    <w:p w:rsidR="000574B8" w:rsidRPr="00EA2895" w:rsidRDefault="000574B8" w:rsidP="000574B8">
      <w:pPr>
        <w:pStyle w:val="a5"/>
        <w:adjustRightInd w:val="0"/>
        <w:spacing w:line="360" w:lineRule="auto"/>
        <w:jc w:val="center"/>
        <w:rPr>
          <w:sz w:val="22"/>
          <w:szCs w:val="22"/>
        </w:rPr>
      </w:pPr>
      <w:r w:rsidRPr="00EA2895">
        <w:rPr>
          <w:spacing w:val="-12"/>
          <w:sz w:val="22"/>
          <w:szCs w:val="22"/>
        </w:rPr>
        <w:t>(</w:t>
      </w:r>
      <w:r w:rsidRPr="00EA2895">
        <w:rPr>
          <w:rFonts w:hint="eastAsia"/>
          <w:spacing w:val="-12"/>
          <w:sz w:val="22"/>
          <w:szCs w:val="22"/>
        </w:rPr>
        <w:t>국내</w:t>
      </w:r>
      <w:r w:rsidRPr="00EA2895">
        <w:rPr>
          <w:spacing w:val="-12"/>
          <w:sz w:val="22"/>
          <w:szCs w:val="22"/>
        </w:rPr>
        <w:t xml:space="preserve"> </w:t>
      </w:r>
      <w:r w:rsidRPr="00EA2895">
        <w:rPr>
          <w:rFonts w:hint="eastAsia"/>
          <w:spacing w:val="-12"/>
          <w:sz w:val="22"/>
          <w:szCs w:val="22"/>
        </w:rPr>
        <w:t>공급업체용</w:t>
      </w:r>
      <w:r w:rsidRPr="00EA2895">
        <w:rPr>
          <w:spacing w:val="-12"/>
          <w:sz w:val="22"/>
          <w:szCs w:val="22"/>
        </w:rPr>
        <w:t xml:space="preserve"> – </w:t>
      </w:r>
      <w:r w:rsidRPr="00EA2895">
        <w:rPr>
          <w:rFonts w:hint="eastAsia"/>
          <w:spacing w:val="-12"/>
          <w:sz w:val="22"/>
          <w:szCs w:val="22"/>
        </w:rPr>
        <w:t>해외</w:t>
      </w:r>
      <w:r w:rsidRPr="00EA2895">
        <w:rPr>
          <w:spacing w:val="-12"/>
          <w:sz w:val="22"/>
          <w:szCs w:val="22"/>
        </w:rPr>
        <w:t xml:space="preserve"> </w:t>
      </w:r>
      <w:r w:rsidRPr="00EA2895">
        <w:rPr>
          <w:rFonts w:hint="eastAsia"/>
          <w:spacing w:val="-12"/>
          <w:sz w:val="22"/>
          <w:szCs w:val="22"/>
        </w:rPr>
        <w:t>공급업체가</w:t>
      </w:r>
      <w:r w:rsidRPr="00EA2895">
        <w:rPr>
          <w:spacing w:val="-12"/>
          <w:sz w:val="22"/>
          <w:szCs w:val="22"/>
        </w:rPr>
        <w:t xml:space="preserve"> </w:t>
      </w:r>
      <w:r w:rsidRPr="00EA2895">
        <w:rPr>
          <w:rFonts w:hint="eastAsia"/>
          <w:spacing w:val="-12"/>
          <w:sz w:val="22"/>
          <w:szCs w:val="22"/>
        </w:rPr>
        <w:t>있는</w:t>
      </w:r>
      <w:r w:rsidRPr="00EA2895">
        <w:rPr>
          <w:spacing w:val="-12"/>
          <w:sz w:val="22"/>
          <w:szCs w:val="22"/>
        </w:rPr>
        <w:t xml:space="preserve"> </w:t>
      </w:r>
      <w:r w:rsidRPr="00EA2895">
        <w:rPr>
          <w:rFonts w:hint="eastAsia"/>
          <w:spacing w:val="-12"/>
          <w:sz w:val="22"/>
          <w:szCs w:val="22"/>
        </w:rPr>
        <w:t>경우</w:t>
      </w:r>
      <w:r w:rsidRPr="00EA2895">
        <w:rPr>
          <w:spacing w:val="-12"/>
          <w:sz w:val="22"/>
          <w:szCs w:val="22"/>
        </w:rPr>
        <w:t>)</w:t>
      </w:r>
    </w:p>
    <w:p w:rsidR="000574B8" w:rsidRPr="00EA2895" w:rsidRDefault="000574B8" w:rsidP="000574B8">
      <w:pPr>
        <w:pStyle w:val="a4"/>
        <w:widowControl/>
        <w:wordWrap/>
        <w:autoSpaceDE/>
        <w:autoSpaceDN/>
        <w:snapToGrid w:val="0"/>
        <w:spacing w:line="276" w:lineRule="auto"/>
        <w:jc w:val="center"/>
        <w:rPr>
          <w:rFonts w:ascii="굴림"/>
          <w:color w:val="auto"/>
          <w:sz w:val="22"/>
          <w:szCs w:val="22"/>
        </w:rPr>
      </w:pPr>
    </w:p>
    <w:p w:rsidR="000574B8" w:rsidRPr="00EA2895" w:rsidRDefault="000574B8" w:rsidP="000574B8">
      <w:pPr>
        <w:pStyle w:val="a4"/>
        <w:widowControl/>
        <w:wordWrap/>
        <w:autoSpaceDE/>
        <w:autoSpaceDN/>
        <w:snapToGrid w:val="0"/>
        <w:spacing w:line="276" w:lineRule="auto"/>
        <w:jc w:val="center"/>
        <w:rPr>
          <w:rFonts w:ascii="굴림"/>
          <w:color w:val="auto"/>
          <w:sz w:val="22"/>
          <w:szCs w:val="22"/>
        </w:rPr>
      </w:pPr>
    </w:p>
    <w:p w:rsidR="000574B8" w:rsidRPr="00EA2895" w:rsidRDefault="000574B8" w:rsidP="000574B8">
      <w:pPr>
        <w:pStyle w:val="a4"/>
        <w:widowControl/>
        <w:wordWrap/>
        <w:autoSpaceDE/>
        <w:autoSpaceDN/>
        <w:snapToGrid w:val="0"/>
        <w:spacing w:line="360" w:lineRule="exact"/>
        <w:jc w:val="left"/>
        <w:rPr>
          <w:rFonts w:ascii="굴림"/>
          <w:b/>
          <w:bCs/>
          <w:color w:val="auto"/>
          <w:sz w:val="22"/>
          <w:szCs w:val="22"/>
        </w:rPr>
      </w:pPr>
      <w:r w:rsidRPr="00EA2895">
        <w:rPr>
          <w:rFonts w:ascii="굴림" w:hint="eastAsia"/>
          <w:b/>
          <w:bCs/>
          <w:color w:val="auto"/>
          <w:sz w:val="22"/>
          <w:szCs w:val="22"/>
        </w:rPr>
        <w:t>○</w:t>
      </w:r>
      <w:r w:rsidRPr="00EA2895">
        <w:rPr>
          <w:rFonts w:ascii="굴림"/>
          <w:b/>
          <w:bCs/>
          <w:color w:val="auto"/>
          <w:sz w:val="22"/>
          <w:szCs w:val="22"/>
        </w:rPr>
        <w:t xml:space="preserve"> </w:t>
      </w:r>
      <w:r w:rsidRPr="00EA2895">
        <w:rPr>
          <w:rFonts w:ascii="굴림" w:hint="eastAsia"/>
          <w:b/>
          <w:bCs/>
          <w:color w:val="auto"/>
          <w:sz w:val="22"/>
          <w:szCs w:val="22"/>
        </w:rPr>
        <w:t>공고번호</w:t>
      </w:r>
      <w:r w:rsidRPr="00EA2895">
        <w:rPr>
          <w:rFonts w:ascii="굴림"/>
          <w:b/>
          <w:bCs/>
          <w:color w:val="auto"/>
          <w:sz w:val="22"/>
          <w:szCs w:val="22"/>
        </w:rPr>
        <w:t>/</w:t>
      </w:r>
      <w:proofErr w:type="gramStart"/>
      <w:r w:rsidRPr="00EA2895">
        <w:rPr>
          <w:rFonts w:ascii="굴림" w:hint="eastAsia"/>
          <w:b/>
          <w:bCs/>
          <w:color w:val="auto"/>
          <w:sz w:val="22"/>
          <w:szCs w:val="22"/>
        </w:rPr>
        <w:t>계약번호</w:t>
      </w:r>
      <w:r w:rsidRPr="00EA2895">
        <w:rPr>
          <w:rFonts w:ascii="굴림"/>
          <w:b/>
          <w:bCs/>
          <w:color w:val="auto"/>
          <w:sz w:val="22"/>
          <w:szCs w:val="22"/>
        </w:rPr>
        <w:t xml:space="preserve"> :</w:t>
      </w:r>
      <w:proofErr w:type="gramEnd"/>
      <w:r w:rsidRPr="00EA2895">
        <w:rPr>
          <w:rFonts w:ascii="굴림"/>
          <w:b/>
          <w:bCs/>
          <w:color w:val="auto"/>
          <w:sz w:val="22"/>
          <w:szCs w:val="22"/>
        </w:rPr>
        <w:t xml:space="preserve"> </w:t>
      </w:r>
    </w:p>
    <w:tbl>
      <w:tblPr>
        <w:tblOverlap w:val="never"/>
        <w:tblW w:w="0" w:type="auto"/>
        <w:tblInd w:w="28" w:type="dxa"/>
        <w:tblBorders>
          <w:top w:val="single" w:sz="4" w:space="0" w:color="000000"/>
          <w:left w:val="single" w:sz="4" w:space="0" w:color="000000"/>
          <w:bottom w:val="single" w:sz="4" w:space="0" w:color="000000"/>
          <w:right w:val="single" w:sz="4" w:space="0" w:color="000000"/>
        </w:tblBorders>
        <w:tblCellMar>
          <w:top w:w="15" w:type="dxa"/>
          <w:left w:w="15" w:type="dxa"/>
          <w:bottom w:w="15" w:type="dxa"/>
          <w:right w:w="15" w:type="dxa"/>
        </w:tblCellMar>
        <w:tblLook w:val="0000" w:firstRow="0" w:lastRow="0" w:firstColumn="0" w:lastColumn="0" w:noHBand="0" w:noVBand="0"/>
      </w:tblPr>
      <w:tblGrid>
        <w:gridCol w:w="1494"/>
        <w:gridCol w:w="768"/>
        <w:gridCol w:w="749"/>
        <w:gridCol w:w="793"/>
        <w:gridCol w:w="1113"/>
        <w:gridCol w:w="1091"/>
        <w:gridCol w:w="1014"/>
        <w:gridCol w:w="1040"/>
        <w:gridCol w:w="1538"/>
      </w:tblGrid>
      <w:tr w:rsidR="000574B8" w:rsidRPr="00EA2895" w:rsidTr="000574B8">
        <w:trPr>
          <w:trHeight w:val="489"/>
        </w:trPr>
        <w:tc>
          <w:tcPr>
            <w:tcW w:w="1496" w:type="dxa"/>
            <w:vMerge w:val="restart"/>
            <w:tcBorders>
              <w:top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r w:rsidRPr="00EA2895">
              <w:rPr>
                <w:rFonts w:ascii="굴림" w:hint="eastAsia"/>
                <w:color w:val="auto"/>
                <w:sz w:val="22"/>
                <w:szCs w:val="22"/>
              </w:rPr>
              <w:t>구매요청번호</w:t>
            </w:r>
          </w:p>
        </w:tc>
        <w:tc>
          <w:tcPr>
            <w:tcW w:w="773" w:type="dxa"/>
            <w:vMerge w:val="restart"/>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r w:rsidRPr="00EA2895">
              <w:rPr>
                <w:rFonts w:ascii="굴림" w:hint="eastAsia"/>
                <w:color w:val="auto"/>
                <w:sz w:val="22"/>
                <w:szCs w:val="22"/>
              </w:rPr>
              <w:t>재고</w:t>
            </w:r>
          </w:p>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r w:rsidRPr="00EA2895">
              <w:rPr>
                <w:rFonts w:ascii="굴림" w:hint="eastAsia"/>
                <w:color w:val="auto"/>
                <w:sz w:val="22"/>
                <w:szCs w:val="22"/>
              </w:rPr>
              <w:t>번호</w:t>
            </w:r>
          </w:p>
        </w:tc>
        <w:tc>
          <w:tcPr>
            <w:tcW w:w="754" w:type="dxa"/>
            <w:vMerge w:val="restart"/>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r w:rsidRPr="00EA2895">
              <w:rPr>
                <w:rFonts w:ascii="굴림" w:hint="eastAsia"/>
                <w:color w:val="auto"/>
                <w:sz w:val="22"/>
                <w:szCs w:val="22"/>
              </w:rPr>
              <w:t>부품</w:t>
            </w:r>
          </w:p>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r w:rsidRPr="00EA2895">
              <w:rPr>
                <w:rFonts w:ascii="굴림" w:hint="eastAsia"/>
                <w:color w:val="auto"/>
                <w:sz w:val="22"/>
                <w:szCs w:val="22"/>
              </w:rPr>
              <w:t>번호</w:t>
            </w:r>
          </w:p>
        </w:tc>
        <w:tc>
          <w:tcPr>
            <w:tcW w:w="799" w:type="dxa"/>
            <w:vMerge w:val="restart"/>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r w:rsidRPr="00EA2895">
              <w:rPr>
                <w:rFonts w:ascii="굴림" w:hint="eastAsia"/>
                <w:color w:val="auto"/>
                <w:sz w:val="22"/>
                <w:szCs w:val="22"/>
              </w:rPr>
              <w:t>품명</w:t>
            </w:r>
          </w:p>
        </w:tc>
        <w:tc>
          <w:tcPr>
            <w:tcW w:w="428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r w:rsidRPr="00EA2895">
              <w:rPr>
                <w:rFonts w:ascii="굴림" w:hint="eastAsia"/>
                <w:color w:val="auto"/>
                <w:sz w:val="22"/>
                <w:szCs w:val="22"/>
              </w:rPr>
              <w:t>해외</w:t>
            </w:r>
            <w:r w:rsidRPr="00EA2895">
              <w:rPr>
                <w:rFonts w:ascii="굴림"/>
                <w:color w:val="auto"/>
                <w:sz w:val="22"/>
                <w:szCs w:val="22"/>
              </w:rPr>
              <w:t xml:space="preserve"> </w:t>
            </w:r>
            <w:r w:rsidRPr="00EA2895">
              <w:rPr>
                <w:rFonts w:ascii="굴림" w:hint="eastAsia"/>
                <w:color w:val="auto"/>
                <w:sz w:val="22"/>
                <w:szCs w:val="22"/>
              </w:rPr>
              <w:t>공급업체</w:t>
            </w:r>
            <w:r w:rsidRPr="00EA2895">
              <w:rPr>
                <w:rFonts w:ascii="굴림"/>
                <w:color w:val="auto"/>
                <w:sz w:val="22"/>
                <w:szCs w:val="22"/>
              </w:rPr>
              <w:t xml:space="preserve"> </w:t>
            </w:r>
            <w:r w:rsidRPr="00EA2895">
              <w:rPr>
                <w:rFonts w:ascii="굴림" w:hint="eastAsia"/>
                <w:color w:val="auto"/>
                <w:sz w:val="22"/>
                <w:szCs w:val="22"/>
              </w:rPr>
              <w:t>정보현황</w:t>
            </w:r>
          </w:p>
        </w:tc>
        <w:tc>
          <w:tcPr>
            <w:tcW w:w="1563" w:type="dxa"/>
            <w:vMerge w:val="restart"/>
            <w:tcBorders>
              <w:top w:val="single" w:sz="2" w:space="0" w:color="000000"/>
              <w:left w:val="single" w:sz="2" w:space="0" w:color="000000"/>
              <w:bottom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r w:rsidRPr="00EA2895">
              <w:rPr>
                <w:rFonts w:ascii="굴림" w:hint="eastAsia"/>
                <w:color w:val="auto"/>
                <w:sz w:val="22"/>
                <w:szCs w:val="22"/>
              </w:rPr>
              <w:t>비</w:t>
            </w:r>
            <w:r w:rsidRPr="00EA2895">
              <w:rPr>
                <w:rFonts w:ascii="굴림"/>
                <w:color w:val="auto"/>
                <w:sz w:val="22"/>
                <w:szCs w:val="22"/>
              </w:rPr>
              <w:t xml:space="preserve"> </w:t>
            </w:r>
            <w:r w:rsidRPr="00EA2895">
              <w:rPr>
                <w:rFonts w:ascii="굴림" w:hint="eastAsia"/>
                <w:color w:val="auto"/>
                <w:sz w:val="22"/>
                <w:szCs w:val="22"/>
              </w:rPr>
              <w:t>고</w:t>
            </w:r>
          </w:p>
        </w:tc>
      </w:tr>
      <w:tr w:rsidR="000574B8" w:rsidRPr="00EA2895" w:rsidTr="000574B8">
        <w:trPr>
          <w:trHeight w:val="489"/>
        </w:trPr>
        <w:tc>
          <w:tcPr>
            <w:tcW w:w="1496" w:type="dxa"/>
            <w:tcBorders>
              <w:top w:val="single" w:sz="2" w:space="0" w:color="000000"/>
              <w:bottom w:val="single" w:sz="2" w:space="0" w:color="000000"/>
              <w:right w:val="single" w:sz="2" w:space="0" w:color="000000"/>
            </w:tcBorders>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r w:rsidRPr="00EA2895">
              <w:rPr>
                <w:rFonts w:ascii="굴림" w:hint="eastAsia"/>
                <w:color w:val="auto"/>
                <w:sz w:val="22"/>
                <w:szCs w:val="22"/>
              </w:rPr>
              <w:t>구매요청번호</w:t>
            </w:r>
          </w:p>
        </w:tc>
        <w:tc>
          <w:tcPr>
            <w:tcW w:w="773" w:type="dxa"/>
            <w:tcBorders>
              <w:top w:val="single" w:sz="2" w:space="0" w:color="000000"/>
              <w:left w:val="single" w:sz="2" w:space="0" w:color="000000"/>
              <w:bottom w:val="single" w:sz="2" w:space="0" w:color="000000"/>
              <w:right w:val="single" w:sz="2" w:space="0" w:color="000000"/>
            </w:tcBorders>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r w:rsidRPr="00EA2895">
              <w:rPr>
                <w:rFonts w:ascii="굴림" w:hint="eastAsia"/>
                <w:color w:val="auto"/>
                <w:sz w:val="22"/>
                <w:szCs w:val="22"/>
              </w:rPr>
              <w:t>재고</w:t>
            </w:r>
          </w:p>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r w:rsidRPr="00EA2895">
              <w:rPr>
                <w:rFonts w:ascii="굴림" w:hint="eastAsia"/>
                <w:color w:val="auto"/>
                <w:sz w:val="22"/>
                <w:szCs w:val="22"/>
              </w:rPr>
              <w:t>번호</w:t>
            </w:r>
          </w:p>
        </w:tc>
        <w:tc>
          <w:tcPr>
            <w:tcW w:w="754" w:type="dxa"/>
            <w:tcBorders>
              <w:top w:val="single" w:sz="2" w:space="0" w:color="000000"/>
              <w:left w:val="single" w:sz="2" w:space="0" w:color="000000"/>
              <w:bottom w:val="single" w:sz="2" w:space="0" w:color="000000"/>
              <w:right w:val="single" w:sz="2" w:space="0" w:color="000000"/>
            </w:tcBorders>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r w:rsidRPr="00EA2895">
              <w:rPr>
                <w:rFonts w:ascii="굴림" w:hint="eastAsia"/>
                <w:color w:val="auto"/>
                <w:sz w:val="22"/>
                <w:szCs w:val="22"/>
              </w:rPr>
              <w:t>부품</w:t>
            </w:r>
          </w:p>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r w:rsidRPr="00EA2895">
              <w:rPr>
                <w:rFonts w:ascii="굴림" w:hint="eastAsia"/>
                <w:color w:val="auto"/>
                <w:sz w:val="22"/>
                <w:szCs w:val="22"/>
              </w:rPr>
              <w:t>번호</w:t>
            </w:r>
          </w:p>
        </w:tc>
        <w:tc>
          <w:tcPr>
            <w:tcW w:w="799" w:type="dxa"/>
            <w:tcBorders>
              <w:top w:val="single" w:sz="2" w:space="0" w:color="000000"/>
              <w:left w:val="single" w:sz="2" w:space="0" w:color="000000"/>
              <w:bottom w:val="single" w:sz="2" w:space="0" w:color="000000"/>
              <w:right w:val="single" w:sz="2" w:space="0" w:color="000000"/>
            </w:tcBorders>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r w:rsidRPr="00EA2895">
              <w:rPr>
                <w:rFonts w:ascii="굴림" w:hint="eastAsia"/>
                <w:color w:val="auto"/>
                <w:sz w:val="22"/>
                <w:szCs w:val="22"/>
              </w:rPr>
              <w:t>품명</w:t>
            </w:r>
          </w:p>
        </w:tc>
        <w:tc>
          <w:tcPr>
            <w:tcW w:w="112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r w:rsidRPr="00EA2895">
              <w:rPr>
                <w:rFonts w:ascii="굴림" w:hint="eastAsia"/>
                <w:color w:val="auto"/>
                <w:sz w:val="22"/>
                <w:szCs w:val="22"/>
              </w:rPr>
              <w:t>업체명</w:t>
            </w:r>
          </w:p>
        </w:tc>
        <w:tc>
          <w:tcPr>
            <w:tcW w:w="110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r w:rsidRPr="00EA2895">
              <w:rPr>
                <w:rFonts w:ascii="굴림" w:hint="eastAsia"/>
                <w:color w:val="auto"/>
                <w:sz w:val="22"/>
                <w:szCs w:val="22"/>
              </w:rPr>
              <w:t>업체</w:t>
            </w:r>
            <w:r w:rsidRPr="00EA2895">
              <w:rPr>
                <w:rFonts w:ascii="굴림"/>
                <w:color w:val="auto"/>
                <w:sz w:val="22"/>
                <w:szCs w:val="22"/>
              </w:rPr>
              <w:t xml:space="preserve"> </w:t>
            </w:r>
            <w:r w:rsidRPr="00EA2895">
              <w:rPr>
                <w:rFonts w:ascii="굴림" w:hint="eastAsia"/>
                <w:color w:val="auto"/>
                <w:sz w:val="22"/>
                <w:szCs w:val="22"/>
              </w:rPr>
              <w:t>주소</w:t>
            </w:r>
          </w:p>
        </w:tc>
        <w:tc>
          <w:tcPr>
            <w:tcW w:w="101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r w:rsidRPr="00EA2895">
              <w:rPr>
                <w:rFonts w:ascii="굴림" w:hint="eastAsia"/>
                <w:color w:val="auto"/>
                <w:sz w:val="22"/>
                <w:szCs w:val="22"/>
              </w:rPr>
              <w:t>전화번호</w:t>
            </w:r>
          </w:p>
        </w:tc>
        <w:tc>
          <w:tcPr>
            <w:tcW w:w="104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r w:rsidRPr="00EA2895">
              <w:rPr>
                <w:rFonts w:ascii="굴림" w:hint="eastAsia"/>
                <w:color w:val="auto"/>
                <w:sz w:val="22"/>
                <w:szCs w:val="22"/>
              </w:rPr>
              <w:t>팩스번호</w:t>
            </w:r>
          </w:p>
        </w:tc>
        <w:tc>
          <w:tcPr>
            <w:tcW w:w="1563" w:type="dxa"/>
            <w:tcBorders>
              <w:top w:val="single" w:sz="2" w:space="0" w:color="000000"/>
              <w:left w:val="single" w:sz="2" w:space="0" w:color="000000"/>
              <w:bottom w:val="single" w:sz="2" w:space="0" w:color="000000"/>
            </w:tcBorders>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r w:rsidRPr="00EA2895">
              <w:rPr>
                <w:rFonts w:ascii="굴림" w:hint="eastAsia"/>
                <w:color w:val="auto"/>
                <w:sz w:val="22"/>
                <w:szCs w:val="22"/>
              </w:rPr>
              <w:t>비</w:t>
            </w:r>
            <w:r w:rsidRPr="00EA2895">
              <w:rPr>
                <w:rFonts w:ascii="굴림"/>
                <w:color w:val="auto"/>
                <w:sz w:val="22"/>
                <w:szCs w:val="22"/>
              </w:rPr>
              <w:t xml:space="preserve"> </w:t>
            </w:r>
            <w:r w:rsidRPr="00EA2895">
              <w:rPr>
                <w:rFonts w:ascii="굴림" w:hint="eastAsia"/>
                <w:color w:val="auto"/>
                <w:sz w:val="22"/>
                <w:szCs w:val="22"/>
              </w:rPr>
              <w:t>고</w:t>
            </w:r>
          </w:p>
        </w:tc>
      </w:tr>
      <w:tr w:rsidR="000574B8" w:rsidRPr="00EA2895" w:rsidTr="000574B8">
        <w:trPr>
          <w:trHeight w:val="355"/>
        </w:trPr>
        <w:tc>
          <w:tcPr>
            <w:tcW w:w="1496" w:type="dxa"/>
            <w:tcBorders>
              <w:top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77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7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79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112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110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101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104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1563" w:type="dxa"/>
            <w:tcBorders>
              <w:top w:val="single" w:sz="2" w:space="0" w:color="000000"/>
              <w:left w:val="single" w:sz="2" w:space="0" w:color="000000"/>
              <w:bottom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r>
      <w:tr w:rsidR="000574B8" w:rsidRPr="00EA2895" w:rsidTr="000574B8">
        <w:trPr>
          <w:trHeight w:val="355"/>
        </w:trPr>
        <w:tc>
          <w:tcPr>
            <w:tcW w:w="1496" w:type="dxa"/>
            <w:tcBorders>
              <w:top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77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7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79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112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110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101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104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1563" w:type="dxa"/>
            <w:tcBorders>
              <w:top w:val="single" w:sz="2" w:space="0" w:color="000000"/>
              <w:left w:val="single" w:sz="2" w:space="0" w:color="000000"/>
              <w:bottom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r>
      <w:tr w:rsidR="000574B8" w:rsidRPr="00EA2895" w:rsidTr="000574B8">
        <w:trPr>
          <w:trHeight w:val="355"/>
        </w:trPr>
        <w:tc>
          <w:tcPr>
            <w:tcW w:w="1496" w:type="dxa"/>
            <w:tcBorders>
              <w:top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77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7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79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112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110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101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104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1563" w:type="dxa"/>
            <w:tcBorders>
              <w:top w:val="single" w:sz="2" w:space="0" w:color="000000"/>
              <w:left w:val="single" w:sz="2" w:space="0" w:color="000000"/>
              <w:bottom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r>
      <w:tr w:rsidR="000574B8" w:rsidRPr="00EA2895" w:rsidTr="000574B8">
        <w:trPr>
          <w:trHeight w:val="355"/>
        </w:trPr>
        <w:tc>
          <w:tcPr>
            <w:tcW w:w="1496" w:type="dxa"/>
            <w:tcBorders>
              <w:top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77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7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79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112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110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101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104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1563" w:type="dxa"/>
            <w:tcBorders>
              <w:top w:val="single" w:sz="2" w:space="0" w:color="000000"/>
              <w:left w:val="single" w:sz="2" w:space="0" w:color="000000"/>
              <w:bottom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r>
      <w:tr w:rsidR="000574B8" w:rsidRPr="00EA2895" w:rsidTr="000574B8">
        <w:trPr>
          <w:trHeight w:val="355"/>
        </w:trPr>
        <w:tc>
          <w:tcPr>
            <w:tcW w:w="1496" w:type="dxa"/>
            <w:tcBorders>
              <w:top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77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7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79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112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110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101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104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1563" w:type="dxa"/>
            <w:tcBorders>
              <w:top w:val="single" w:sz="2" w:space="0" w:color="000000"/>
              <w:left w:val="single" w:sz="2" w:space="0" w:color="000000"/>
              <w:bottom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r>
      <w:tr w:rsidR="000574B8" w:rsidRPr="00EA2895" w:rsidTr="000574B8">
        <w:trPr>
          <w:trHeight w:val="355"/>
        </w:trPr>
        <w:tc>
          <w:tcPr>
            <w:tcW w:w="1496" w:type="dxa"/>
            <w:tcBorders>
              <w:top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77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7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79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112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110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101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104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c>
          <w:tcPr>
            <w:tcW w:w="1563" w:type="dxa"/>
            <w:tcBorders>
              <w:top w:val="single" w:sz="2" w:space="0" w:color="000000"/>
              <w:left w:val="single" w:sz="2" w:space="0" w:color="000000"/>
              <w:bottom w:val="single" w:sz="2" w:space="0" w:color="000000"/>
            </w:tcBorders>
            <w:tcMar>
              <w:top w:w="28" w:type="dxa"/>
              <w:left w:w="28" w:type="dxa"/>
              <w:bottom w:w="28" w:type="dxa"/>
              <w:right w:w="28" w:type="dxa"/>
            </w:tcMar>
            <w:vAlign w:val="center"/>
          </w:tcPr>
          <w:p w:rsidR="000574B8" w:rsidRPr="00EA2895" w:rsidRDefault="000574B8" w:rsidP="000574B8">
            <w:pPr>
              <w:pStyle w:val="a4"/>
              <w:widowControl/>
              <w:wordWrap/>
              <w:autoSpaceDE/>
              <w:autoSpaceDN/>
              <w:snapToGrid w:val="0"/>
              <w:spacing w:line="360" w:lineRule="exact"/>
              <w:jc w:val="center"/>
              <w:rPr>
                <w:rFonts w:ascii="굴림"/>
                <w:color w:val="auto"/>
                <w:sz w:val="22"/>
                <w:szCs w:val="22"/>
              </w:rPr>
            </w:pPr>
          </w:p>
        </w:tc>
      </w:tr>
    </w:tbl>
    <w:p w:rsidR="000574B8" w:rsidRPr="00EA2895" w:rsidRDefault="000574B8" w:rsidP="000574B8">
      <w:pPr>
        <w:pStyle w:val="a4"/>
        <w:widowControl/>
        <w:wordWrap/>
        <w:autoSpaceDE/>
        <w:autoSpaceDN/>
        <w:snapToGrid w:val="0"/>
        <w:spacing w:line="360" w:lineRule="exact"/>
        <w:rPr>
          <w:rFonts w:ascii="굴림"/>
          <w:color w:val="auto"/>
          <w:sz w:val="22"/>
          <w:szCs w:val="22"/>
        </w:rPr>
      </w:pPr>
    </w:p>
    <w:p w:rsidR="000574B8" w:rsidRPr="00EA2895" w:rsidRDefault="000574B8" w:rsidP="000574B8">
      <w:pPr>
        <w:pStyle w:val="a4"/>
        <w:widowControl/>
        <w:wordWrap/>
        <w:autoSpaceDE/>
        <w:autoSpaceDN/>
        <w:snapToGrid w:val="0"/>
        <w:spacing w:line="360" w:lineRule="exact"/>
        <w:rPr>
          <w:rFonts w:ascii="굴림"/>
          <w:color w:val="auto"/>
          <w:sz w:val="22"/>
          <w:szCs w:val="22"/>
        </w:rPr>
      </w:pPr>
    </w:p>
    <w:p w:rsidR="000574B8" w:rsidRPr="00EA2895" w:rsidRDefault="000574B8" w:rsidP="000574B8">
      <w:pPr>
        <w:pStyle w:val="a4"/>
        <w:widowControl/>
        <w:wordWrap/>
        <w:autoSpaceDE/>
        <w:autoSpaceDN/>
        <w:snapToGrid w:val="0"/>
        <w:spacing w:line="360" w:lineRule="exact"/>
        <w:rPr>
          <w:rFonts w:ascii="굴림"/>
          <w:color w:val="auto"/>
          <w:sz w:val="22"/>
          <w:szCs w:val="22"/>
        </w:rPr>
      </w:pPr>
    </w:p>
    <w:p w:rsidR="000574B8" w:rsidRPr="00EA2895" w:rsidRDefault="000574B8" w:rsidP="000574B8">
      <w:pPr>
        <w:pStyle w:val="a4"/>
        <w:widowControl/>
        <w:wordWrap/>
        <w:autoSpaceDE/>
        <w:autoSpaceDN/>
        <w:snapToGrid w:val="0"/>
        <w:spacing w:line="360" w:lineRule="exact"/>
        <w:rPr>
          <w:rFonts w:ascii="굴림"/>
          <w:color w:val="auto"/>
          <w:sz w:val="22"/>
          <w:szCs w:val="22"/>
        </w:rPr>
      </w:pPr>
      <w:r w:rsidRPr="00EA2895">
        <w:rPr>
          <w:rFonts w:ascii="굴림" w:hint="eastAsia"/>
          <w:color w:val="auto"/>
          <w:sz w:val="22"/>
          <w:szCs w:val="22"/>
        </w:rPr>
        <w:t>본인은</w:t>
      </w:r>
      <w:r w:rsidRPr="00EA2895">
        <w:rPr>
          <w:rFonts w:ascii="굴림"/>
          <w:color w:val="auto"/>
          <w:sz w:val="22"/>
          <w:szCs w:val="22"/>
        </w:rPr>
        <w:t xml:space="preserve"> </w:t>
      </w:r>
      <w:r w:rsidRPr="00EA2895">
        <w:rPr>
          <w:rFonts w:ascii="굴림" w:hint="eastAsia"/>
          <w:color w:val="auto"/>
          <w:sz w:val="22"/>
          <w:szCs w:val="22"/>
        </w:rPr>
        <w:t>상기</w:t>
      </w:r>
      <w:r w:rsidRPr="00EA2895">
        <w:rPr>
          <w:rFonts w:ascii="굴림"/>
          <w:color w:val="auto"/>
          <w:sz w:val="22"/>
          <w:szCs w:val="22"/>
        </w:rPr>
        <w:t xml:space="preserve"> </w:t>
      </w:r>
      <w:r w:rsidRPr="00EA2895">
        <w:rPr>
          <w:rFonts w:ascii="굴림" w:hint="eastAsia"/>
          <w:color w:val="auto"/>
          <w:sz w:val="22"/>
          <w:szCs w:val="22"/>
        </w:rPr>
        <w:t>언급된</w:t>
      </w:r>
      <w:r w:rsidRPr="00EA2895">
        <w:rPr>
          <w:rFonts w:ascii="굴림"/>
          <w:color w:val="auto"/>
          <w:sz w:val="22"/>
          <w:szCs w:val="22"/>
        </w:rPr>
        <w:t xml:space="preserve"> </w:t>
      </w:r>
      <w:r w:rsidRPr="00EA2895">
        <w:rPr>
          <w:rFonts w:ascii="굴림" w:hint="eastAsia"/>
          <w:color w:val="auto"/>
          <w:sz w:val="22"/>
          <w:szCs w:val="22"/>
        </w:rPr>
        <w:t>품목의</w:t>
      </w:r>
      <w:r w:rsidRPr="00EA2895">
        <w:rPr>
          <w:rFonts w:ascii="굴림"/>
          <w:color w:val="auto"/>
          <w:sz w:val="22"/>
          <w:szCs w:val="22"/>
        </w:rPr>
        <w:t xml:space="preserve"> </w:t>
      </w:r>
      <w:r w:rsidRPr="00EA2895">
        <w:rPr>
          <w:rFonts w:ascii="굴림" w:hint="eastAsia"/>
          <w:color w:val="auto"/>
          <w:sz w:val="22"/>
          <w:szCs w:val="22"/>
        </w:rPr>
        <w:t>공급자로서</w:t>
      </w:r>
      <w:r w:rsidRPr="00EA2895">
        <w:rPr>
          <w:rFonts w:ascii="굴림"/>
          <w:color w:val="auto"/>
          <w:sz w:val="22"/>
          <w:szCs w:val="22"/>
        </w:rPr>
        <w:t xml:space="preserve">, </w:t>
      </w:r>
      <w:r w:rsidRPr="00EA2895">
        <w:rPr>
          <w:rFonts w:ascii="굴림" w:hint="eastAsia"/>
          <w:color w:val="auto"/>
          <w:sz w:val="22"/>
          <w:szCs w:val="22"/>
        </w:rPr>
        <w:t>계약일반조건</w:t>
      </w:r>
      <w:r w:rsidRPr="00EA2895">
        <w:rPr>
          <w:rFonts w:ascii="굴림"/>
          <w:color w:val="auto"/>
          <w:sz w:val="22"/>
          <w:szCs w:val="22"/>
        </w:rPr>
        <w:t xml:space="preserve"> </w:t>
      </w:r>
      <w:r w:rsidRPr="00EA2895">
        <w:rPr>
          <w:rFonts w:ascii="굴림" w:hint="eastAsia"/>
          <w:color w:val="auto"/>
          <w:sz w:val="22"/>
          <w:szCs w:val="22"/>
        </w:rPr>
        <w:t>및</w:t>
      </w:r>
      <w:r w:rsidRPr="00EA2895">
        <w:rPr>
          <w:rFonts w:ascii="굴림"/>
          <w:color w:val="auto"/>
          <w:sz w:val="22"/>
          <w:szCs w:val="22"/>
        </w:rPr>
        <w:t xml:space="preserve"> </w:t>
      </w:r>
      <w:r w:rsidRPr="00EA2895">
        <w:rPr>
          <w:rFonts w:ascii="굴림" w:hint="eastAsia"/>
          <w:color w:val="auto"/>
          <w:sz w:val="22"/>
          <w:szCs w:val="22"/>
        </w:rPr>
        <w:t>입찰</w:t>
      </w:r>
      <w:r w:rsidRPr="00EA2895">
        <w:rPr>
          <w:rFonts w:ascii="굴림"/>
          <w:color w:val="auto"/>
          <w:sz w:val="22"/>
          <w:szCs w:val="22"/>
        </w:rPr>
        <w:t>(</w:t>
      </w:r>
      <w:r w:rsidRPr="00EA2895">
        <w:rPr>
          <w:rFonts w:ascii="굴림" w:hint="eastAsia"/>
          <w:color w:val="auto"/>
          <w:sz w:val="22"/>
          <w:szCs w:val="22"/>
        </w:rPr>
        <w:t>계약</w:t>
      </w:r>
      <w:r w:rsidRPr="00EA2895">
        <w:rPr>
          <w:rFonts w:ascii="굴림"/>
          <w:color w:val="auto"/>
          <w:sz w:val="22"/>
          <w:szCs w:val="22"/>
        </w:rPr>
        <w:t>)</w:t>
      </w:r>
      <w:r w:rsidRPr="00EA2895">
        <w:rPr>
          <w:rFonts w:ascii="굴림" w:hint="eastAsia"/>
          <w:color w:val="auto"/>
          <w:sz w:val="22"/>
          <w:szCs w:val="22"/>
        </w:rPr>
        <w:t>서류에</w:t>
      </w:r>
      <w:r w:rsidRPr="00EA2895">
        <w:rPr>
          <w:rFonts w:ascii="굴림"/>
          <w:color w:val="auto"/>
          <w:sz w:val="22"/>
          <w:szCs w:val="22"/>
        </w:rPr>
        <w:t xml:space="preserve"> </w:t>
      </w:r>
      <w:r w:rsidRPr="00EA2895">
        <w:rPr>
          <w:rFonts w:ascii="굴림" w:hint="eastAsia"/>
          <w:color w:val="auto"/>
          <w:sz w:val="22"/>
          <w:szCs w:val="22"/>
        </w:rPr>
        <w:t>따라</w:t>
      </w:r>
      <w:r w:rsidRPr="00EA2895">
        <w:rPr>
          <w:rFonts w:ascii="굴림"/>
          <w:color w:val="auto"/>
          <w:sz w:val="22"/>
          <w:szCs w:val="22"/>
        </w:rPr>
        <w:t xml:space="preserve"> </w:t>
      </w:r>
      <w:r w:rsidRPr="00EA2895">
        <w:rPr>
          <w:rFonts w:ascii="굴림" w:hint="eastAsia"/>
          <w:color w:val="auto"/>
          <w:sz w:val="22"/>
          <w:szCs w:val="22"/>
        </w:rPr>
        <w:t>상기</w:t>
      </w:r>
      <w:r w:rsidRPr="00EA2895">
        <w:rPr>
          <w:rFonts w:ascii="굴림"/>
          <w:color w:val="auto"/>
          <w:sz w:val="22"/>
          <w:szCs w:val="22"/>
        </w:rPr>
        <w:t xml:space="preserve"> </w:t>
      </w:r>
      <w:r w:rsidRPr="00EA2895">
        <w:rPr>
          <w:rFonts w:ascii="굴림" w:hint="eastAsia"/>
          <w:color w:val="auto"/>
          <w:sz w:val="22"/>
          <w:szCs w:val="22"/>
        </w:rPr>
        <w:t>해외</w:t>
      </w:r>
      <w:r w:rsidRPr="00EA2895">
        <w:rPr>
          <w:rFonts w:ascii="굴림"/>
          <w:color w:val="auto"/>
          <w:sz w:val="22"/>
          <w:szCs w:val="22"/>
        </w:rPr>
        <w:t xml:space="preserve"> </w:t>
      </w:r>
      <w:r w:rsidRPr="00EA2895">
        <w:rPr>
          <w:rFonts w:ascii="굴림" w:hint="eastAsia"/>
          <w:color w:val="auto"/>
          <w:sz w:val="22"/>
          <w:szCs w:val="22"/>
        </w:rPr>
        <w:t>공급업체로부터</w:t>
      </w:r>
      <w:r w:rsidRPr="00EA2895">
        <w:rPr>
          <w:rFonts w:ascii="굴림"/>
          <w:color w:val="auto"/>
          <w:sz w:val="22"/>
          <w:szCs w:val="22"/>
        </w:rPr>
        <w:t xml:space="preserve"> </w:t>
      </w:r>
      <w:r w:rsidRPr="00EA2895">
        <w:rPr>
          <w:rFonts w:ascii="굴림" w:hint="eastAsia"/>
          <w:color w:val="auto"/>
          <w:sz w:val="22"/>
          <w:szCs w:val="22"/>
        </w:rPr>
        <w:t>최상의</w:t>
      </w:r>
      <w:r w:rsidRPr="00EA2895">
        <w:rPr>
          <w:rFonts w:ascii="굴림"/>
          <w:color w:val="auto"/>
          <w:sz w:val="22"/>
          <w:szCs w:val="22"/>
        </w:rPr>
        <w:t xml:space="preserve"> </w:t>
      </w:r>
      <w:r w:rsidRPr="00EA2895">
        <w:rPr>
          <w:rFonts w:ascii="굴림" w:hint="eastAsia"/>
          <w:color w:val="auto"/>
          <w:sz w:val="22"/>
          <w:szCs w:val="22"/>
        </w:rPr>
        <w:t>품질로</w:t>
      </w:r>
      <w:r w:rsidRPr="00EA2895">
        <w:rPr>
          <w:rFonts w:ascii="굴림"/>
          <w:color w:val="auto"/>
          <w:sz w:val="22"/>
          <w:szCs w:val="22"/>
        </w:rPr>
        <w:t xml:space="preserve"> </w:t>
      </w:r>
      <w:r w:rsidRPr="00EA2895">
        <w:rPr>
          <w:rFonts w:ascii="굴림" w:hint="eastAsia"/>
          <w:color w:val="auto"/>
          <w:sz w:val="22"/>
          <w:szCs w:val="22"/>
        </w:rPr>
        <w:t>납품할</w:t>
      </w:r>
      <w:r w:rsidRPr="00EA2895">
        <w:rPr>
          <w:rFonts w:ascii="굴림"/>
          <w:color w:val="auto"/>
          <w:sz w:val="22"/>
          <w:szCs w:val="22"/>
        </w:rPr>
        <w:t xml:space="preserve"> </w:t>
      </w:r>
      <w:r w:rsidRPr="00EA2895">
        <w:rPr>
          <w:rFonts w:ascii="굴림" w:hint="eastAsia"/>
          <w:color w:val="auto"/>
          <w:sz w:val="22"/>
          <w:szCs w:val="22"/>
        </w:rPr>
        <w:t>것을</w:t>
      </w:r>
      <w:r w:rsidRPr="00EA2895">
        <w:rPr>
          <w:rFonts w:ascii="굴림"/>
          <w:color w:val="auto"/>
          <w:sz w:val="22"/>
          <w:szCs w:val="22"/>
        </w:rPr>
        <w:t xml:space="preserve"> </w:t>
      </w:r>
      <w:r w:rsidRPr="00EA2895">
        <w:rPr>
          <w:rFonts w:ascii="굴림" w:hint="eastAsia"/>
          <w:color w:val="auto"/>
          <w:sz w:val="22"/>
          <w:szCs w:val="22"/>
        </w:rPr>
        <w:t>서약합니다</w:t>
      </w:r>
      <w:r w:rsidRPr="00EA2895">
        <w:rPr>
          <w:rFonts w:ascii="굴림"/>
          <w:color w:val="auto"/>
          <w:sz w:val="22"/>
          <w:szCs w:val="22"/>
        </w:rPr>
        <w:t xml:space="preserve">. </w:t>
      </w:r>
    </w:p>
    <w:p w:rsidR="000574B8" w:rsidRPr="00EA2895" w:rsidRDefault="000574B8" w:rsidP="000574B8">
      <w:pPr>
        <w:pStyle w:val="a4"/>
        <w:widowControl/>
        <w:wordWrap/>
        <w:autoSpaceDE/>
        <w:autoSpaceDN/>
        <w:snapToGrid w:val="0"/>
        <w:spacing w:line="360" w:lineRule="exact"/>
        <w:rPr>
          <w:rFonts w:ascii="굴림"/>
          <w:color w:val="auto"/>
          <w:sz w:val="22"/>
          <w:szCs w:val="22"/>
        </w:rPr>
      </w:pPr>
    </w:p>
    <w:p w:rsidR="000574B8" w:rsidRPr="00EA2895" w:rsidRDefault="000574B8" w:rsidP="000574B8">
      <w:pPr>
        <w:pStyle w:val="a4"/>
        <w:widowControl/>
        <w:wordWrap/>
        <w:autoSpaceDE/>
        <w:autoSpaceDN/>
        <w:snapToGrid w:val="0"/>
        <w:spacing w:line="360" w:lineRule="exact"/>
        <w:rPr>
          <w:rFonts w:ascii="굴림"/>
          <w:color w:val="auto"/>
          <w:sz w:val="22"/>
          <w:szCs w:val="22"/>
        </w:rPr>
      </w:pPr>
    </w:p>
    <w:p w:rsidR="000574B8" w:rsidRPr="00EA2895" w:rsidRDefault="000574B8" w:rsidP="000574B8">
      <w:pPr>
        <w:pStyle w:val="a4"/>
        <w:widowControl/>
        <w:wordWrap/>
        <w:autoSpaceDE/>
        <w:autoSpaceDN/>
        <w:snapToGrid w:val="0"/>
        <w:spacing w:line="360" w:lineRule="exact"/>
        <w:rPr>
          <w:rFonts w:ascii="굴림"/>
          <w:color w:val="auto"/>
          <w:sz w:val="22"/>
          <w:szCs w:val="22"/>
        </w:rPr>
      </w:pPr>
    </w:p>
    <w:p w:rsidR="000574B8" w:rsidRPr="00EA2895" w:rsidRDefault="000574B8" w:rsidP="000574B8">
      <w:pPr>
        <w:pStyle w:val="a4"/>
        <w:widowControl/>
        <w:tabs>
          <w:tab w:val="left" w:pos="1739"/>
        </w:tabs>
        <w:wordWrap/>
        <w:autoSpaceDE/>
        <w:autoSpaceDN/>
        <w:snapToGrid w:val="0"/>
        <w:spacing w:line="360" w:lineRule="exact"/>
        <w:jc w:val="center"/>
        <w:rPr>
          <w:rFonts w:ascii="굴림"/>
          <w:color w:val="auto"/>
          <w:sz w:val="22"/>
          <w:szCs w:val="22"/>
        </w:rPr>
      </w:pPr>
      <w:r w:rsidRPr="00EA2895">
        <w:rPr>
          <w:rFonts w:ascii="굴림" w:hint="eastAsia"/>
          <w:color w:val="auto"/>
          <w:sz w:val="22"/>
          <w:szCs w:val="22"/>
        </w:rPr>
        <w:t>년</w:t>
      </w:r>
      <w:r w:rsidRPr="00EA2895">
        <w:rPr>
          <w:rFonts w:ascii="굴림"/>
          <w:color w:val="auto"/>
          <w:sz w:val="22"/>
          <w:szCs w:val="22"/>
        </w:rPr>
        <w:t xml:space="preserve">      </w:t>
      </w:r>
      <w:r w:rsidRPr="00EA2895">
        <w:rPr>
          <w:rFonts w:ascii="굴림" w:hint="eastAsia"/>
          <w:color w:val="auto"/>
          <w:sz w:val="22"/>
          <w:szCs w:val="22"/>
        </w:rPr>
        <w:t>월</w:t>
      </w:r>
      <w:r w:rsidRPr="00EA2895">
        <w:rPr>
          <w:rFonts w:ascii="굴림"/>
          <w:color w:val="auto"/>
          <w:sz w:val="22"/>
          <w:szCs w:val="22"/>
        </w:rPr>
        <w:t xml:space="preserve">     </w:t>
      </w:r>
      <w:r w:rsidRPr="00EA2895">
        <w:rPr>
          <w:rFonts w:ascii="굴림" w:hint="eastAsia"/>
          <w:color w:val="auto"/>
          <w:sz w:val="22"/>
          <w:szCs w:val="22"/>
        </w:rPr>
        <w:t>일</w:t>
      </w:r>
    </w:p>
    <w:p w:rsidR="000574B8" w:rsidRPr="00EA2895" w:rsidRDefault="000574B8" w:rsidP="000574B8">
      <w:pPr>
        <w:pStyle w:val="a4"/>
        <w:widowControl/>
        <w:tabs>
          <w:tab w:val="left" w:pos="1739"/>
        </w:tabs>
        <w:wordWrap/>
        <w:autoSpaceDE/>
        <w:autoSpaceDN/>
        <w:snapToGrid w:val="0"/>
        <w:spacing w:line="360" w:lineRule="exact"/>
        <w:jc w:val="center"/>
        <w:rPr>
          <w:rFonts w:ascii="굴림"/>
          <w:color w:val="auto"/>
          <w:sz w:val="22"/>
          <w:szCs w:val="22"/>
        </w:rPr>
      </w:pPr>
    </w:p>
    <w:p w:rsidR="000574B8" w:rsidRPr="00EA2895" w:rsidRDefault="000574B8" w:rsidP="000574B8">
      <w:pPr>
        <w:pStyle w:val="a4"/>
        <w:widowControl/>
        <w:wordWrap/>
        <w:autoSpaceDE/>
        <w:autoSpaceDN/>
        <w:snapToGrid w:val="0"/>
        <w:spacing w:line="360" w:lineRule="exact"/>
        <w:rPr>
          <w:rFonts w:ascii="굴림"/>
          <w:color w:val="auto"/>
          <w:sz w:val="22"/>
          <w:szCs w:val="22"/>
        </w:rPr>
      </w:pPr>
      <w:r w:rsidRPr="00EA2895">
        <w:rPr>
          <w:rFonts w:ascii="굴림"/>
          <w:color w:val="auto"/>
          <w:sz w:val="22"/>
          <w:szCs w:val="22"/>
        </w:rPr>
        <w:t xml:space="preserve">                         </w:t>
      </w:r>
      <w:r w:rsidRPr="00EA2895">
        <w:rPr>
          <w:rFonts w:ascii="굴림" w:hint="eastAsia"/>
          <w:color w:val="auto"/>
          <w:sz w:val="22"/>
          <w:szCs w:val="22"/>
        </w:rPr>
        <w:t>업</w:t>
      </w:r>
      <w:r w:rsidRPr="00EA2895">
        <w:rPr>
          <w:rFonts w:ascii="굴림"/>
          <w:color w:val="auto"/>
          <w:sz w:val="22"/>
          <w:szCs w:val="22"/>
        </w:rPr>
        <w:t xml:space="preserve"> </w:t>
      </w:r>
      <w:r w:rsidRPr="00EA2895">
        <w:rPr>
          <w:rFonts w:ascii="굴림" w:hint="eastAsia"/>
          <w:color w:val="auto"/>
          <w:sz w:val="22"/>
          <w:szCs w:val="22"/>
        </w:rPr>
        <w:t>체</w:t>
      </w:r>
      <w:r w:rsidRPr="00EA2895">
        <w:rPr>
          <w:rFonts w:ascii="굴림"/>
          <w:color w:val="auto"/>
          <w:sz w:val="22"/>
          <w:szCs w:val="22"/>
        </w:rPr>
        <w:t xml:space="preserve"> </w:t>
      </w:r>
      <w:proofErr w:type="gramStart"/>
      <w:r w:rsidRPr="00EA2895">
        <w:rPr>
          <w:rFonts w:ascii="굴림" w:hint="eastAsia"/>
          <w:color w:val="auto"/>
          <w:sz w:val="22"/>
          <w:szCs w:val="22"/>
        </w:rPr>
        <w:t>명</w:t>
      </w:r>
      <w:r w:rsidRPr="00EA2895">
        <w:rPr>
          <w:rFonts w:ascii="굴림"/>
          <w:color w:val="auto"/>
          <w:sz w:val="22"/>
          <w:szCs w:val="22"/>
        </w:rPr>
        <w:t xml:space="preserve"> :</w:t>
      </w:r>
      <w:proofErr w:type="gramEnd"/>
      <w:r w:rsidRPr="00EA2895">
        <w:rPr>
          <w:rFonts w:ascii="굴림"/>
          <w:color w:val="auto"/>
          <w:sz w:val="22"/>
          <w:szCs w:val="22"/>
        </w:rPr>
        <w:t xml:space="preserve"> </w:t>
      </w:r>
    </w:p>
    <w:p w:rsidR="000574B8" w:rsidRPr="00EA2895" w:rsidRDefault="000574B8" w:rsidP="000574B8">
      <w:pPr>
        <w:pStyle w:val="a4"/>
        <w:widowControl/>
        <w:wordWrap/>
        <w:autoSpaceDE/>
        <w:autoSpaceDN/>
        <w:snapToGrid w:val="0"/>
        <w:spacing w:line="360" w:lineRule="exact"/>
        <w:rPr>
          <w:rFonts w:ascii="굴림"/>
          <w:color w:val="auto"/>
          <w:sz w:val="22"/>
          <w:szCs w:val="22"/>
        </w:rPr>
      </w:pPr>
      <w:r w:rsidRPr="00EA2895">
        <w:rPr>
          <w:rFonts w:ascii="굴림"/>
          <w:color w:val="auto"/>
          <w:sz w:val="22"/>
          <w:szCs w:val="22"/>
        </w:rPr>
        <w:t xml:space="preserve">                         </w:t>
      </w:r>
      <w:r w:rsidRPr="00EA2895">
        <w:rPr>
          <w:rFonts w:ascii="굴림" w:hint="eastAsia"/>
          <w:color w:val="auto"/>
          <w:sz w:val="22"/>
          <w:szCs w:val="22"/>
        </w:rPr>
        <w:t>주</w:t>
      </w:r>
      <w:r w:rsidRPr="00EA2895">
        <w:rPr>
          <w:rFonts w:ascii="굴림"/>
          <w:color w:val="auto"/>
          <w:sz w:val="22"/>
          <w:szCs w:val="22"/>
        </w:rPr>
        <w:t xml:space="preserve">    </w:t>
      </w:r>
      <w:proofErr w:type="gramStart"/>
      <w:r w:rsidRPr="00EA2895">
        <w:rPr>
          <w:rFonts w:ascii="굴림" w:hint="eastAsia"/>
          <w:color w:val="auto"/>
          <w:sz w:val="22"/>
          <w:szCs w:val="22"/>
        </w:rPr>
        <w:t>소</w:t>
      </w:r>
      <w:r w:rsidRPr="00EA2895">
        <w:rPr>
          <w:rFonts w:ascii="굴림"/>
          <w:color w:val="auto"/>
          <w:sz w:val="22"/>
          <w:szCs w:val="22"/>
        </w:rPr>
        <w:t xml:space="preserve"> :</w:t>
      </w:r>
      <w:proofErr w:type="gramEnd"/>
      <w:r w:rsidRPr="00EA2895">
        <w:rPr>
          <w:rFonts w:ascii="굴림"/>
          <w:color w:val="auto"/>
          <w:sz w:val="22"/>
          <w:szCs w:val="22"/>
        </w:rPr>
        <w:t xml:space="preserve"> </w:t>
      </w:r>
    </w:p>
    <w:p w:rsidR="000574B8" w:rsidRPr="00EA2895" w:rsidRDefault="000574B8" w:rsidP="000574B8">
      <w:pPr>
        <w:pStyle w:val="a4"/>
        <w:widowControl/>
        <w:wordWrap/>
        <w:autoSpaceDE/>
        <w:autoSpaceDN/>
        <w:snapToGrid w:val="0"/>
        <w:spacing w:line="360" w:lineRule="exact"/>
        <w:rPr>
          <w:rFonts w:ascii="굴림"/>
          <w:color w:val="auto"/>
          <w:sz w:val="22"/>
          <w:szCs w:val="22"/>
        </w:rPr>
      </w:pPr>
      <w:r w:rsidRPr="00EA2895">
        <w:rPr>
          <w:rFonts w:ascii="굴림"/>
          <w:color w:val="auto"/>
          <w:sz w:val="22"/>
          <w:szCs w:val="22"/>
        </w:rPr>
        <w:t xml:space="preserve">                         </w:t>
      </w:r>
      <w:proofErr w:type="gramStart"/>
      <w:r w:rsidRPr="00EA2895">
        <w:rPr>
          <w:rFonts w:ascii="굴림" w:hint="eastAsia"/>
          <w:color w:val="auto"/>
          <w:sz w:val="22"/>
          <w:szCs w:val="22"/>
        </w:rPr>
        <w:t>전화번호</w:t>
      </w:r>
      <w:r w:rsidRPr="00EA2895">
        <w:rPr>
          <w:rFonts w:ascii="굴림"/>
          <w:color w:val="auto"/>
          <w:sz w:val="22"/>
          <w:szCs w:val="22"/>
        </w:rPr>
        <w:t xml:space="preserve"> :</w:t>
      </w:r>
      <w:proofErr w:type="gramEnd"/>
    </w:p>
    <w:p w:rsidR="000574B8" w:rsidRPr="00EA2895" w:rsidRDefault="000574B8" w:rsidP="000574B8">
      <w:pPr>
        <w:pStyle w:val="a4"/>
        <w:widowControl/>
        <w:wordWrap/>
        <w:autoSpaceDE/>
        <w:autoSpaceDN/>
        <w:snapToGrid w:val="0"/>
        <w:spacing w:line="360" w:lineRule="exact"/>
        <w:rPr>
          <w:rFonts w:ascii="굴림"/>
          <w:color w:val="auto"/>
          <w:sz w:val="22"/>
          <w:szCs w:val="22"/>
        </w:rPr>
      </w:pPr>
      <w:r w:rsidRPr="00EA2895">
        <w:rPr>
          <w:rFonts w:ascii="굴림"/>
          <w:color w:val="auto"/>
          <w:sz w:val="22"/>
          <w:szCs w:val="22"/>
        </w:rPr>
        <w:t xml:space="preserve">                         </w:t>
      </w:r>
      <w:r w:rsidRPr="00EA2895">
        <w:rPr>
          <w:rFonts w:ascii="굴림" w:hint="eastAsia"/>
          <w:color w:val="auto"/>
          <w:sz w:val="22"/>
          <w:szCs w:val="22"/>
        </w:rPr>
        <w:t>대</w:t>
      </w:r>
      <w:r w:rsidRPr="00EA2895">
        <w:rPr>
          <w:rFonts w:ascii="굴림"/>
          <w:color w:val="auto"/>
          <w:sz w:val="22"/>
          <w:szCs w:val="22"/>
        </w:rPr>
        <w:t xml:space="preserve"> </w:t>
      </w:r>
      <w:r w:rsidRPr="00EA2895">
        <w:rPr>
          <w:rFonts w:ascii="굴림" w:hint="eastAsia"/>
          <w:color w:val="auto"/>
          <w:sz w:val="22"/>
          <w:szCs w:val="22"/>
        </w:rPr>
        <w:t>표</w:t>
      </w:r>
      <w:r w:rsidRPr="00EA2895">
        <w:rPr>
          <w:rFonts w:ascii="굴림"/>
          <w:color w:val="auto"/>
          <w:sz w:val="22"/>
          <w:szCs w:val="22"/>
        </w:rPr>
        <w:t xml:space="preserve"> </w:t>
      </w:r>
      <w:proofErr w:type="gramStart"/>
      <w:r w:rsidRPr="00EA2895">
        <w:rPr>
          <w:rFonts w:ascii="굴림" w:hint="eastAsia"/>
          <w:color w:val="auto"/>
          <w:sz w:val="22"/>
          <w:szCs w:val="22"/>
        </w:rPr>
        <w:t>자</w:t>
      </w:r>
      <w:r w:rsidRPr="00EA2895">
        <w:rPr>
          <w:rFonts w:ascii="굴림"/>
          <w:color w:val="auto"/>
          <w:sz w:val="22"/>
          <w:szCs w:val="22"/>
        </w:rPr>
        <w:t xml:space="preserve"> :</w:t>
      </w:r>
      <w:proofErr w:type="gramEnd"/>
      <w:r w:rsidRPr="00EA2895">
        <w:rPr>
          <w:rFonts w:ascii="굴림"/>
          <w:color w:val="auto"/>
          <w:sz w:val="22"/>
          <w:szCs w:val="22"/>
        </w:rPr>
        <w:t xml:space="preserve">                   (</w:t>
      </w:r>
      <w:r w:rsidRPr="00EA2895">
        <w:rPr>
          <w:rFonts w:ascii="굴림" w:hint="eastAsia"/>
          <w:color w:val="auto"/>
          <w:sz w:val="22"/>
          <w:szCs w:val="22"/>
        </w:rPr>
        <w:t>인</w:t>
      </w:r>
      <w:r w:rsidRPr="00EA2895">
        <w:rPr>
          <w:rFonts w:ascii="굴림"/>
          <w:color w:val="auto"/>
          <w:sz w:val="22"/>
          <w:szCs w:val="22"/>
        </w:rPr>
        <w:t xml:space="preserve">) </w:t>
      </w:r>
    </w:p>
    <w:p w:rsidR="000574B8" w:rsidRPr="00EA2895" w:rsidRDefault="000574B8" w:rsidP="000574B8">
      <w:pPr>
        <w:pStyle w:val="a4"/>
        <w:widowControl/>
        <w:wordWrap/>
        <w:autoSpaceDE/>
        <w:autoSpaceDN/>
        <w:snapToGrid w:val="0"/>
        <w:spacing w:line="360" w:lineRule="exact"/>
        <w:rPr>
          <w:rFonts w:ascii="굴림"/>
          <w:color w:val="auto"/>
          <w:sz w:val="22"/>
          <w:szCs w:val="22"/>
        </w:rPr>
      </w:pPr>
    </w:p>
    <w:p w:rsidR="000574B8" w:rsidRPr="00EA2895" w:rsidRDefault="000574B8" w:rsidP="000574B8">
      <w:pPr>
        <w:pStyle w:val="a4"/>
        <w:widowControl/>
        <w:wordWrap/>
        <w:autoSpaceDE/>
        <w:autoSpaceDN/>
        <w:snapToGrid w:val="0"/>
        <w:spacing w:line="360" w:lineRule="exact"/>
        <w:rPr>
          <w:rFonts w:ascii="굴림"/>
          <w:color w:val="auto"/>
          <w:sz w:val="22"/>
          <w:szCs w:val="22"/>
        </w:rPr>
      </w:pPr>
    </w:p>
    <w:p w:rsidR="000574B8" w:rsidRPr="00EA2895" w:rsidRDefault="000574B8" w:rsidP="000574B8">
      <w:pPr>
        <w:pStyle w:val="a4"/>
        <w:widowControl/>
        <w:wordWrap/>
        <w:autoSpaceDE/>
        <w:autoSpaceDN/>
        <w:snapToGrid w:val="0"/>
        <w:spacing w:line="360" w:lineRule="exact"/>
        <w:rPr>
          <w:rFonts w:ascii="굴림"/>
          <w:color w:val="auto"/>
          <w:sz w:val="22"/>
          <w:szCs w:val="22"/>
        </w:rPr>
      </w:pPr>
    </w:p>
    <w:p w:rsidR="000574B8" w:rsidRPr="00EA2895" w:rsidRDefault="000574B8" w:rsidP="000574B8">
      <w:pPr>
        <w:pStyle w:val="a4"/>
        <w:widowControl/>
        <w:wordWrap/>
        <w:autoSpaceDE/>
        <w:autoSpaceDN/>
        <w:snapToGrid w:val="0"/>
        <w:spacing w:line="360" w:lineRule="exact"/>
        <w:rPr>
          <w:rFonts w:ascii="굴림"/>
          <w:color w:val="auto"/>
          <w:sz w:val="22"/>
          <w:szCs w:val="22"/>
        </w:rPr>
      </w:pPr>
    </w:p>
    <w:p w:rsidR="000574B8" w:rsidRPr="006A0D16" w:rsidRDefault="000574B8" w:rsidP="000574B8">
      <w:pPr>
        <w:pStyle w:val="a4"/>
        <w:widowControl/>
        <w:wordWrap/>
        <w:autoSpaceDE/>
        <w:autoSpaceDN/>
        <w:snapToGrid w:val="0"/>
        <w:spacing w:line="360" w:lineRule="exact"/>
        <w:rPr>
          <w:rFonts w:ascii="굴림"/>
          <w:b/>
          <w:bCs/>
          <w:color w:val="auto"/>
          <w:sz w:val="24"/>
          <w:szCs w:val="22"/>
        </w:rPr>
      </w:pPr>
      <w:r w:rsidRPr="006A0D16">
        <w:rPr>
          <w:rFonts w:ascii="굴림" w:hint="eastAsia"/>
          <w:b/>
          <w:bCs/>
          <w:color w:val="auto"/>
          <w:sz w:val="24"/>
          <w:szCs w:val="22"/>
        </w:rPr>
        <w:t>방위사업청</w:t>
      </w:r>
      <w:r w:rsidRPr="006A0D16">
        <w:rPr>
          <w:rFonts w:ascii="굴림"/>
          <w:b/>
          <w:bCs/>
          <w:color w:val="auto"/>
          <w:sz w:val="24"/>
          <w:szCs w:val="22"/>
        </w:rPr>
        <w:t xml:space="preserve"> </w:t>
      </w:r>
      <w:r w:rsidRPr="006A0D16">
        <w:rPr>
          <w:rFonts w:ascii="굴림" w:hint="eastAsia"/>
          <w:b/>
          <w:bCs/>
          <w:color w:val="auto"/>
          <w:sz w:val="24"/>
          <w:szCs w:val="22"/>
        </w:rPr>
        <w:t>계약관</w:t>
      </w:r>
      <w:r w:rsidRPr="006A0D16">
        <w:rPr>
          <w:rFonts w:ascii="굴림"/>
          <w:b/>
          <w:bCs/>
          <w:color w:val="auto"/>
          <w:sz w:val="24"/>
          <w:szCs w:val="22"/>
        </w:rPr>
        <w:t xml:space="preserve"> </w:t>
      </w:r>
      <w:r w:rsidRPr="006A0D16">
        <w:rPr>
          <w:rFonts w:ascii="굴림" w:hint="eastAsia"/>
          <w:b/>
          <w:bCs/>
          <w:color w:val="auto"/>
          <w:sz w:val="24"/>
          <w:szCs w:val="22"/>
        </w:rPr>
        <w:t>귀하</w:t>
      </w:r>
    </w:p>
    <w:p w:rsidR="000574B8" w:rsidRPr="00873B36" w:rsidRDefault="000574B8" w:rsidP="000574B8">
      <w:pPr>
        <w:widowControl/>
        <w:wordWrap/>
        <w:autoSpaceDE/>
        <w:autoSpaceDN/>
        <w:rPr>
          <w:rFonts w:ascii="굴림" w:eastAsia="굴림" w:hAnsi="굴림" w:cs="굴림"/>
          <w:b/>
          <w:bCs/>
          <w:kern w:val="24"/>
          <w:szCs w:val="20"/>
          <w:u w:val="single" w:color="000000"/>
        </w:rPr>
      </w:pPr>
      <w:r w:rsidRPr="00873B36">
        <w:rPr>
          <w:rFonts w:ascii="굴림" w:eastAsia="굴림" w:hAnsi="굴림"/>
          <w:b/>
          <w:bCs/>
          <w:kern w:val="24"/>
          <w:szCs w:val="20"/>
          <w:u w:val="single" w:color="000000"/>
        </w:rPr>
        <w:br w:type="page"/>
      </w:r>
    </w:p>
    <w:p w:rsidR="000574B8" w:rsidRPr="005D4170" w:rsidRDefault="000574B8" w:rsidP="000574B8">
      <w:pPr>
        <w:pStyle w:val="20"/>
        <w:widowControl w:val="0"/>
        <w:autoSpaceDE w:val="0"/>
        <w:spacing w:before="0" w:after="0"/>
        <w:rPr>
          <w:rFonts w:ascii="굴림"/>
        </w:rPr>
      </w:pPr>
      <w:r w:rsidRPr="005D4170">
        <w:rPr>
          <w:rFonts w:ascii="굴림"/>
          <w:b/>
          <w:bCs/>
        </w:rPr>
        <w:lastRenderedPageBreak/>
        <w:t xml:space="preserve">ANNEX 12 </w:t>
      </w:r>
    </w:p>
    <w:p w:rsidR="000574B8" w:rsidRDefault="000574B8" w:rsidP="000574B8">
      <w:pPr>
        <w:pStyle w:val="20"/>
        <w:widowControl w:val="0"/>
        <w:autoSpaceDE w:val="0"/>
        <w:spacing w:before="0" w:after="0"/>
        <w:rPr>
          <w:b/>
          <w:bCs/>
        </w:rPr>
      </w:pPr>
    </w:p>
    <w:p w:rsidR="000574B8" w:rsidRDefault="000574B8" w:rsidP="000574B8">
      <w:pPr>
        <w:pStyle w:val="20"/>
        <w:widowControl w:val="0"/>
        <w:autoSpaceDE w:val="0"/>
        <w:spacing w:before="0" w:after="0"/>
        <w:rPr>
          <w:b/>
          <w:bCs/>
        </w:rPr>
      </w:pPr>
    </w:p>
    <w:p w:rsidR="000574B8" w:rsidRPr="003E428F" w:rsidRDefault="000574B8" w:rsidP="000574B8">
      <w:pPr>
        <w:pStyle w:val="11"/>
        <w:widowControl/>
        <w:wordWrap/>
        <w:autoSpaceDE/>
        <w:snapToGrid w:val="0"/>
        <w:spacing w:line="320" w:lineRule="exact"/>
        <w:jc w:val="center"/>
        <w:rPr>
          <w:rFonts w:ascii="굴림"/>
          <w:b/>
          <w:color w:val="000000" w:themeColor="text1"/>
          <w:sz w:val="24"/>
          <w:szCs w:val="24"/>
        </w:rPr>
      </w:pPr>
      <w:proofErr w:type="spellStart"/>
      <w:r w:rsidRPr="003E428F">
        <w:rPr>
          <w:rFonts w:ascii="굴림" w:hint="eastAsia"/>
          <w:b/>
          <w:bCs/>
          <w:color w:val="000000" w:themeColor="text1"/>
          <w:sz w:val="24"/>
          <w:szCs w:val="24"/>
          <w:u w:val="single" w:color="000000"/>
        </w:rPr>
        <w:t>청렴</w:t>
      </w:r>
      <w:r w:rsidRPr="003E428F">
        <w:rPr>
          <w:rFonts w:ascii="굴림" w:cs="MS Gothic" w:hint="eastAsia"/>
          <w:b/>
          <w:color w:val="000000" w:themeColor="text1"/>
          <w:sz w:val="24"/>
          <w:szCs w:val="24"/>
          <w:u w:val="single" w:color="000000"/>
        </w:rPr>
        <w:t>·</w:t>
      </w:r>
      <w:r w:rsidRPr="003E428F">
        <w:rPr>
          <w:rFonts w:ascii="굴림" w:hint="eastAsia"/>
          <w:b/>
          <w:color w:val="000000" w:themeColor="text1"/>
          <w:sz w:val="24"/>
          <w:szCs w:val="24"/>
          <w:u w:val="single" w:color="000000"/>
        </w:rPr>
        <w:t>공정계약</w:t>
      </w:r>
      <w:proofErr w:type="spellEnd"/>
      <w:r w:rsidRPr="003E428F">
        <w:rPr>
          <w:rFonts w:ascii="굴림" w:hint="eastAsia"/>
          <w:b/>
          <w:color w:val="000000" w:themeColor="text1"/>
          <w:sz w:val="24"/>
          <w:szCs w:val="24"/>
          <w:u w:val="single" w:color="000000"/>
        </w:rPr>
        <w:t xml:space="preserve"> </w:t>
      </w:r>
      <w:r w:rsidRPr="003E428F">
        <w:rPr>
          <w:rFonts w:ascii="굴림" w:hint="eastAsia"/>
          <w:b/>
          <w:bCs/>
          <w:color w:val="000000" w:themeColor="text1"/>
          <w:sz w:val="24"/>
          <w:szCs w:val="24"/>
          <w:u w:val="single" w:color="000000"/>
        </w:rPr>
        <w:t>이행</w:t>
      </w:r>
      <w:r w:rsidRPr="003E428F">
        <w:rPr>
          <w:rFonts w:ascii="굴림"/>
          <w:b/>
          <w:bCs/>
          <w:color w:val="000000" w:themeColor="text1"/>
          <w:sz w:val="24"/>
          <w:szCs w:val="24"/>
          <w:u w:val="single" w:color="000000"/>
        </w:rPr>
        <w:t xml:space="preserve"> </w:t>
      </w:r>
      <w:r w:rsidRPr="003E428F">
        <w:rPr>
          <w:rFonts w:ascii="굴림" w:hint="eastAsia"/>
          <w:b/>
          <w:bCs/>
          <w:color w:val="000000" w:themeColor="text1"/>
          <w:sz w:val="24"/>
          <w:szCs w:val="24"/>
          <w:u w:val="single" w:color="000000"/>
        </w:rPr>
        <w:t>서약서</w:t>
      </w:r>
    </w:p>
    <w:p w:rsidR="000574B8" w:rsidRPr="003E428F" w:rsidRDefault="000574B8" w:rsidP="000574B8">
      <w:pPr>
        <w:pStyle w:val="12"/>
        <w:wordWrap/>
        <w:snapToGrid w:val="0"/>
        <w:spacing w:after="0" w:line="320" w:lineRule="exact"/>
        <w:jc w:val="center"/>
        <w:rPr>
          <w:rFonts w:ascii="굴림"/>
          <w:color w:val="000000" w:themeColor="text1"/>
          <w:sz w:val="24"/>
          <w:szCs w:val="24"/>
        </w:rPr>
      </w:pPr>
      <w:r w:rsidRPr="003E428F">
        <w:rPr>
          <w:rFonts w:ascii="굴림"/>
          <w:color w:val="000000" w:themeColor="text1"/>
          <w:kern w:val="0"/>
          <w:sz w:val="24"/>
          <w:szCs w:val="24"/>
        </w:rPr>
        <w:t xml:space="preserve">DAPA </w:t>
      </w:r>
      <w:r w:rsidRPr="003E428F">
        <w:rPr>
          <w:rFonts w:ascii="굴림" w:hint="eastAsia"/>
          <w:color w:val="000000" w:themeColor="text1"/>
          <w:kern w:val="0"/>
          <w:sz w:val="24"/>
          <w:szCs w:val="24"/>
        </w:rPr>
        <w:t>INTEGRITY·FAIRNESS PLEDGE</w:t>
      </w:r>
    </w:p>
    <w:p w:rsidR="000574B8" w:rsidRPr="003E428F" w:rsidRDefault="000574B8" w:rsidP="000574B8">
      <w:pPr>
        <w:pStyle w:val="a4"/>
        <w:widowControl/>
        <w:wordWrap/>
        <w:autoSpaceDE/>
        <w:autoSpaceDN/>
        <w:snapToGrid w:val="0"/>
        <w:spacing w:line="360" w:lineRule="auto"/>
        <w:ind w:right="198"/>
        <w:jc w:val="center"/>
        <w:rPr>
          <w:rFonts w:ascii="굴림"/>
          <w:color w:val="000000" w:themeColor="text1"/>
        </w:rPr>
      </w:pPr>
    </w:p>
    <w:p w:rsidR="000574B8" w:rsidRPr="003E428F" w:rsidRDefault="000574B8" w:rsidP="000574B8">
      <w:pPr>
        <w:pStyle w:val="11"/>
        <w:widowControl/>
        <w:wordWrap/>
        <w:autoSpaceDE/>
        <w:snapToGrid w:val="0"/>
        <w:spacing w:line="360" w:lineRule="auto"/>
        <w:jc w:val="left"/>
        <w:rPr>
          <w:rFonts w:ascii="굴림"/>
          <w:color w:val="000000" w:themeColor="text1"/>
          <w:sz w:val="22"/>
          <w:szCs w:val="22"/>
        </w:rPr>
      </w:pPr>
      <w:r w:rsidRPr="003E428F">
        <w:rPr>
          <w:rFonts w:ascii="굴림" w:hint="eastAsia"/>
          <w:color w:val="000000" w:themeColor="text1"/>
          <w:sz w:val="22"/>
          <w:szCs w:val="22"/>
        </w:rPr>
        <w:t>방위사업청에서는</w:t>
      </w:r>
      <w:r w:rsidRPr="003E428F">
        <w:rPr>
          <w:rFonts w:ascii="굴림"/>
          <w:color w:val="000000" w:themeColor="text1"/>
          <w:sz w:val="22"/>
          <w:szCs w:val="22"/>
        </w:rPr>
        <w:t xml:space="preserve"> </w:t>
      </w:r>
      <w:proofErr w:type="spellStart"/>
      <w:r w:rsidRPr="003E428F">
        <w:rPr>
          <w:rFonts w:ascii="굴림" w:hint="eastAsia"/>
          <w:color w:val="000000" w:themeColor="text1"/>
          <w:sz w:val="22"/>
          <w:szCs w:val="22"/>
        </w:rPr>
        <w:t>부패없는</w:t>
      </w:r>
      <w:proofErr w:type="spellEnd"/>
      <w:r w:rsidRPr="003E428F">
        <w:rPr>
          <w:rFonts w:ascii="굴림"/>
          <w:color w:val="000000" w:themeColor="text1"/>
          <w:sz w:val="22"/>
          <w:szCs w:val="22"/>
        </w:rPr>
        <w:t xml:space="preserve"> </w:t>
      </w:r>
      <w:r w:rsidRPr="003E428F">
        <w:rPr>
          <w:rFonts w:ascii="굴림" w:hint="eastAsia"/>
          <w:color w:val="000000" w:themeColor="text1"/>
          <w:sz w:val="22"/>
          <w:szCs w:val="22"/>
        </w:rPr>
        <w:t>깨끗하고</w:t>
      </w:r>
      <w:r w:rsidRPr="003E428F">
        <w:rPr>
          <w:rFonts w:ascii="굴림"/>
          <w:color w:val="000000" w:themeColor="text1"/>
          <w:sz w:val="22"/>
          <w:szCs w:val="22"/>
        </w:rPr>
        <w:t xml:space="preserve"> </w:t>
      </w:r>
      <w:r w:rsidRPr="003E428F">
        <w:rPr>
          <w:rFonts w:ascii="굴림" w:hint="eastAsia"/>
          <w:color w:val="000000" w:themeColor="text1"/>
          <w:sz w:val="22"/>
          <w:szCs w:val="22"/>
        </w:rPr>
        <w:t>투명한</w:t>
      </w:r>
      <w:r w:rsidRPr="003E428F">
        <w:rPr>
          <w:rFonts w:ascii="굴림"/>
          <w:color w:val="000000" w:themeColor="text1"/>
          <w:sz w:val="22"/>
          <w:szCs w:val="22"/>
        </w:rPr>
        <w:t xml:space="preserve"> </w:t>
      </w:r>
      <w:r w:rsidRPr="003E428F">
        <w:rPr>
          <w:rFonts w:ascii="굴림" w:hint="eastAsia"/>
          <w:color w:val="000000" w:themeColor="text1"/>
          <w:sz w:val="22"/>
          <w:szCs w:val="22"/>
        </w:rPr>
        <w:t>방위사업</w:t>
      </w:r>
      <w:r w:rsidRPr="003E428F">
        <w:rPr>
          <w:rFonts w:ascii="굴림"/>
          <w:color w:val="000000" w:themeColor="text1"/>
          <w:sz w:val="22"/>
          <w:szCs w:val="22"/>
        </w:rPr>
        <w:t xml:space="preserve"> </w:t>
      </w:r>
      <w:r w:rsidRPr="003E428F">
        <w:rPr>
          <w:rFonts w:ascii="굴림" w:hint="eastAsia"/>
          <w:color w:val="000000" w:themeColor="text1"/>
          <w:sz w:val="22"/>
          <w:szCs w:val="22"/>
        </w:rPr>
        <w:t>행정이</w:t>
      </w:r>
      <w:r w:rsidRPr="003E428F">
        <w:rPr>
          <w:rFonts w:ascii="굴림"/>
          <w:color w:val="000000" w:themeColor="text1"/>
          <w:sz w:val="22"/>
          <w:szCs w:val="22"/>
        </w:rPr>
        <w:t xml:space="preserve"> </w:t>
      </w:r>
      <w:r w:rsidRPr="003E428F">
        <w:rPr>
          <w:rFonts w:ascii="굴림" w:hint="eastAsia"/>
          <w:color w:val="000000" w:themeColor="text1"/>
          <w:sz w:val="22"/>
          <w:szCs w:val="22"/>
        </w:rPr>
        <w:t>사회발전과</w:t>
      </w:r>
      <w:r w:rsidRPr="003E428F">
        <w:rPr>
          <w:rFonts w:ascii="굴림"/>
          <w:color w:val="000000" w:themeColor="text1"/>
          <w:sz w:val="22"/>
          <w:szCs w:val="22"/>
        </w:rPr>
        <w:t xml:space="preserve"> </w:t>
      </w:r>
      <w:r w:rsidRPr="003E428F">
        <w:rPr>
          <w:rFonts w:ascii="굴림" w:hint="eastAsia"/>
          <w:color w:val="000000" w:themeColor="text1"/>
          <w:sz w:val="22"/>
          <w:szCs w:val="22"/>
        </w:rPr>
        <w:t>국가</w:t>
      </w:r>
      <w:r w:rsidRPr="003E428F">
        <w:rPr>
          <w:rFonts w:ascii="굴림"/>
          <w:color w:val="000000" w:themeColor="text1"/>
          <w:sz w:val="22"/>
          <w:szCs w:val="22"/>
        </w:rPr>
        <w:t xml:space="preserve"> </w:t>
      </w:r>
      <w:r w:rsidRPr="003E428F">
        <w:rPr>
          <w:rFonts w:ascii="굴림" w:hint="eastAsia"/>
          <w:color w:val="000000" w:themeColor="text1"/>
          <w:sz w:val="22"/>
          <w:szCs w:val="22"/>
        </w:rPr>
        <w:t>경쟁력에</w:t>
      </w:r>
      <w:r w:rsidRPr="003E428F">
        <w:rPr>
          <w:rFonts w:ascii="굴림"/>
          <w:color w:val="000000" w:themeColor="text1"/>
          <w:sz w:val="22"/>
          <w:szCs w:val="22"/>
        </w:rPr>
        <w:t xml:space="preserve"> </w:t>
      </w:r>
      <w:r w:rsidRPr="003E428F">
        <w:rPr>
          <w:rFonts w:ascii="굴림" w:hint="eastAsia"/>
          <w:color w:val="000000" w:themeColor="text1"/>
          <w:sz w:val="22"/>
          <w:szCs w:val="22"/>
        </w:rPr>
        <w:t>중요한</w:t>
      </w:r>
      <w:r w:rsidRPr="003E428F">
        <w:rPr>
          <w:rFonts w:ascii="굴림"/>
          <w:color w:val="000000" w:themeColor="text1"/>
          <w:sz w:val="22"/>
          <w:szCs w:val="22"/>
        </w:rPr>
        <w:t xml:space="preserve"> </w:t>
      </w:r>
      <w:r w:rsidRPr="003E428F">
        <w:rPr>
          <w:rFonts w:ascii="굴림" w:hint="eastAsia"/>
          <w:color w:val="000000" w:themeColor="text1"/>
          <w:sz w:val="22"/>
          <w:szCs w:val="22"/>
        </w:rPr>
        <w:t>관건이</w:t>
      </w:r>
      <w:r w:rsidRPr="003E428F">
        <w:rPr>
          <w:rFonts w:ascii="굴림"/>
          <w:color w:val="000000" w:themeColor="text1"/>
          <w:sz w:val="22"/>
          <w:szCs w:val="22"/>
        </w:rPr>
        <w:t xml:space="preserve"> </w:t>
      </w:r>
      <w:r w:rsidRPr="003E428F">
        <w:rPr>
          <w:rFonts w:ascii="굴림" w:hint="eastAsia"/>
          <w:color w:val="000000" w:themeColor="text1"/>
          <w:sz w:val="22"/>
          <w:szCs w:val="22"/>
        </w:rPr>
        <w:t>됨을</w:t>
      </w:r>
      <w:r w:rsidRPr="003E428F">
        <w:rPr>
          <w:rFonts w:ascii="굴림"/>
          <w:color w:val="000000" w:themeColor="text1"/>
          <w:sz w:val="22"/>
          <w:szCs w:val="22"/>
        </w:rPr>
        <w:t xml:space="preserve"> </w:t>
      </w:r>
      <w:r w:rsidRPr="003E428F">
        <w:rPr>
          <w:rFonts w:ascii="굴림" w:hint="eastAsia"/>
          <w:color w:val="000000" w:themeColor="text1"/>
          <w:sz w:val="22"/>
          <w:szCs w:val="22"/>
        </w:rPr>
        <w:t>깊이</w:t>
      </w:r>
      <w:r w:rsidRPr="003E428F">
        <w:rPr>
          <w:rFonts w:ascii="굴림"/>
          <w:color w:val="000000" w:themeColor="text1"/>
          <w:sz w:val="22"/>
          <w:szCs w:val="22"/>
        </w:rPr>
        <w:t xml:space="preserve"> </w:t>
      </w:r>
      <w:r w:rsidRPr="003E428F">
        <w:rPr>
          <w:rFonts w:ascii="굴림" w:hint="eastAsia"/>
          <w:color w:val="000000" w:themeColor="text1"/>
          <w:sz w:val="22"/>
          <w:szCs w:val="22"/>
        </w:rPr>
        <w:t>인식하여</w:t>
      </w:r>
      <w:r w:rsidRPr="003E428F">
        <w:rPr>
          <w:rFonts w:ascii="굴림"/>
          <w:color w:val="000000" w:themeColor="text1"/>
          <w:sz w:val="22"/>
          <w:szCs w:val="22"/>
        </w:rPr>
        <w:t xml:space="preserve"> </w:t>
      </w:r>
      <w:r w:rsidRPr="003E428F">
        <w:rPr>
          <w:rFonts w:ascii="굴림" w:hint="eastAsia"/>
          <w:color w:val="000000" w:themeColor="text1"/>
          <w:sz w:val="22"/>
          <w:szCs w:val="22"/>
        </w:rPr>
        <w:t>계약의</w:t>
      </w:r>
      <w:r w:rsidRPr="003E428F">
        <w:rPr>
          <w:rFonts w:ascii="굴림"/>
          <w:color w:val="000000" w:themeColor="text1"/>
          <w:sz w:val="22"/>
          <w:szCs w:val="22"/>
        </w:rPr>
        <w:t xml:space="preserve"> </w:t>
      </w:r>
      <w:r w:rsidRPr="003E428F">
        <w:rPr>
          <w:rFonts w:ascii="굴림" w:hint="eastAsia"/>
          <w:color w:val="000000" w:themeColor="text1"/>
          <w:sz w:val="22"/>
          <w:szCs w:val="22"/>
        </w:rPr>
        <w:t>투명성과</w:t>
      </w:r>
      <w:r w:rsidRPr="003E428F">
        <w:rPr>
          <w:rFonts w:ascii="굴림"/>
          <w:color w:val="000000" w:themeColor="text1"/>
          <w:sz w:val="22"/>
          <w:szCs w:val="22"/>
        </w:rPr>
        <w:t xml:space="preserve"> </w:t>
      </w:r>
      <w:r w:rsidRPr="003E428F">
        <w:rPr>
          <w:rFonts w:ascii="굴림" w:hint="eastAsia"/>
          <w:color w:val="000000" w:themeColor="text1"/>
          <w:sz w:val="22"/>
          <w:szCs w:val="22"/>
        </w:rPr>
        <w:t>국민의</w:t>
      </w:r>
      <w:r w:rsidRPr="003E428F">
        <w:rPr>
          <w:rFonts w:ascii="굴림"/>
          <w:color w:val="000000" w:themeColor="text1"/>
          <w:sz w:val="22"/>
          <w:szCs w:val="22"/>
        </w:rPr>
        <w:t xml:space="preserve"> </w:t>
      </w:r>
      <w:r w:rsidRPr="003E428F">
        <w:rPr>
          <w:rFonts w:ascii="굴림" w:hint="eastAsia"/>
          <w:color w:val="000000" w:themeColor="text1"/>
          <w:sz w:val="22"/>
          <w:szCs w:val="22"/>
        </w:rPr>
        <w:t>권익</w:t>
      </w:r>
      <w:r w:rsidRPr="003E428F">
        <w:rPr>
          <w:rFonts w:ascii="굴림"/>
          <w:color w:val="000000" w:themeColor="text1"/>
          <w:sz w:val="22"/>
          <w:szCs w:val="22"/>
        </w:rPr>
        <w:t xml:space="preserve"> </w:t>
      </w:r>
      <w:r w:rsidRPr="003E428F">
        <w:rPr>
          <w:rFonts w:ascii="굴림" w:hint="eastAsia"/>
          <w:color w:val="000000" w:themeColor="text1"/>
          <w:sz w:val="22"/>
          <w:szCs w:val="22"/>
        </w:rPr>
        <w:t>보호</w:t>
      </w:r>
      <w:r w:rsidRPr="003E428F">
        <w:rPr>
          <w:rFonts w:ascii="굴림"/>
          <w:color w:val="000000" w:themeColor="text1"/>
          <w:sz w:val="22"/>
          <w:szCs w:val="22"/>
        </w:rPr>
        <w:t xml:space="preserve">, </w:t>
      </w:r>
      <w:r w:rsidRPr="003E428F">
        <w:rPr>
          <w:rFonts w:ascii="굴림" w:hint="eastAsia"/>
          <w:color w:val="000000" w:themeColor="text1"/>
          <w:sz w:val="22"/>
          <w:szCs w:val="22"/>
        </w:rPr>
        <w:t>국민으로부터</w:t>
      </w:r>
      <w:r w:rsidRPr="003E428F">
        <w:rPr>
          <w:rFonts w:ascii="굴림"/>
          <w:color w:val="000000" w:themeColor="text1"/>
          <w:sz w:val="22"/>
          <w:szCs w:val="22"/>
        </w:rPr>
        <w:t xml:space="preserve"> </w:t>
      </w:r>
      <w:r w:rsidRPr="003E428F">
        <w:rPr>
          <w:rFonts w:ascii="굴림" w:hint="eastAsia"/>
          <w:color w:val="000000" w:themeColor="text1"/>
          <w:sz w:val="22"/>
          <w:szCs w:val="22"/>
        </w:rPr>
        <w:t>신뢰받는</w:t>
      </w:r>
      <w:r w:rsidRPr="003E428F">
        <w:rPr>
          <w:rFonts w:ascii="굴림"/>
          <w:color w:val="000000" w:themeColor="text1"/>
          <w:sz w:val="22"/>
          <w:szCs w:val="22"/>
        </w:rPr>
        <w:t xml:space="preserve"> </w:t>
      </w:r>
      <w:r w:rsidRPr="003E428F">
        <w:rPr>
          <w:rFonts w:ascii="굴림" w:hint="eastAsia"/>
          <w:color w:val="000000" w:themeColor="text1"/>
          <w:sz w:val="22"/>
          <w:szCs w:val="22"/>
        </w:rPr>
        <w:t>방위사업</w:t>
      </w:r>
      <w:r w:rsidRPr="003E428F">
        <w:rPr>
          <w:rFonts w:ascii="굴림"/>
          <w:color w:val="000000" w:themeColor="text1"/>
          <w:sz w:val="22"/>
          <w:szCs w:val="22"/>
        </w:rPr>
        <w:t xml:space="preserve"> </w:t>
      </w:r>
      <w:r w:rsidRPr="003E428F">
        <w:rPr>
          <w:rFonts w:ascii="굴림" w:hint="eastAsia"/>
          <w:color w:val="000000" w:themeColor="text1"/>
          <w:sz w:val="22"/>
          <w:szCs w:val="22"/>
        </w:rPr>
        <w:t>행정을</w:t>
      </w:r>
      <w:r w:rsidRPr="003E428F">
        <w:rPr>
          <w:rFonts w:ascii="굴림"/>
          <w:color w:val="000000" w:themeColor="text1"/>
          <w:sz w:val="22"/>
          <w:szCs w:val="22"/>
        </w:rPr>
        <w:t xml:space="preserve"> </w:t>
      </w:r>
      <w:r w:rsidRPr="003E428F">
        <w:rPr>
          <w:rFonts w:ascii="굴림" w:hint="eastAsia"/>
          <w:color w:val="000000" w:themeColor="text1"/>
          <w:sz w:val="22"/>
          <w:szCs w:val="22"/>
        </w:rPr>
        <w:t>구현하기</w:t>
      </w:r>
      <w:r w:rsidRPr="003E428F">
        <w:rPr>
          <w:rFonts w:ascii="굴림"/>
          <w:color w:val="000000" w:themeColor="text1"/>
          <w:sz w:val="22"/>
          <w:szCs w:val="22"/>
        </w:rPr>
        <w:t xml:space="preserve"> </w:t>
      </w:r>
      <w:r w:rsidRPr="003E428F">
        <w:rPr>
          <w:rFonts w:ascii="굴림" w:hint="eastAsia"/>
          <w:color w:val="000000" w:themeColor="text1"/>
          <w:sz w:val="22"/>
          <w:szCs w:val="22"/>
        </w:rPr>
        <w:t>위하여</w:t>
      </w:r>
      <w:r w:rsidRPr="003E428F">
        <w:rPr>
          <w:rFonts w:ascii="굴림"/>
          <w:color w:val="000000" w:themeColor="text1"/>
          <w:sz w:val="22"/>
          <w:szCs w:val="22"/>
        </w:rPr>
        <w:t xml:space="preserve"> </w:t>
      </w:r>
      <w:r w:rsidRPr="003E428F">
        <w:rPr>
          <w:rFonts w:ascii="굴림"/>
          <w:b/>
          <w:bCs/>
          <w:color w:val="000000" w:themeColor="text1"/>
          <w:sz w:val="22"/>
          <w:szCs w:val="22"/>
        </w:rPr>
        <w:t>(</w:t>
      </w:r>
      <w:proofErr w:type="spellStart"/>
      <w:r w:rsidRPr="003E428F">
        <w:rPr>
          <w:rFonts w:ascii="굴림" w:hint="eastAsia"/>
          <w:b/>
          <w:bCs/>
          <w:color w:val="000000" w:themeColor="text1"/>
          <w:sz w:val="22"/>
          <w:szCs w:val="22"/>
        </w:rPr>
        <w:t>계약건명</w:t>
      </w:r>
      <w:proofErr w:type="spellEnd"/>
      <w:proofErr w:type="gramStart"/>
      <w:r w:rsidRPr="003E428F">
        <w:rPr>
          <w:rFonts w:ascii="굴림"/>
          <w:b/>
          <w:bCs/>
          <w:color w:val="000000" w:themeColor="text1"/>
          <w:sz w:val="22"/>
          <w:szCs w:val="22"/>
        </w:rPr>
        <w:t xml:space="preserve">) </w:t>
      </w:r>
      <w:r w:rsidRPr="003E428F">
        <w:rPr>
          <w:rFonts w:ascii="굴림" w:hint="eastAsia"/>
          <w:color w:val="000000" w:themeColor="text1"/>
          <w:sz w:val="22"/>
          <w:szCs w:val="22"/>
        </w:rPr>
        <w:t>에</w:t>
      </w:r>
      <w:proofErr w:type="gramEnd"/>
      <w:r w:rsidRPr="003E428F">
        <w:rPr>
          <w:rFonts w:ascii="굴림"/>
          <w:color w:val="000000" w:themeColor="text1"/>
          <w:sz w:val="22"/>
          <w:szCs w:val="22"/>
        </w:rPr>
        <w:t xml:space="preserve"> </w:t>
      </w:r>
      <w:proofErr w:type="spellStart"/>
      <w:r w:rsidRPr="003E428F">
        <w:rPr>
          <w:rFonts w:ascii="굴림" w:hint="eastAsia"/>
          <w:color w:val="000000" w:themeColor="text1"/>
          <w:sz w:val="22"/>
          <w:szCs w:val="22"/>
        </w:rPr>
        <w:t>청렴·공정계약</w:t>
      </w:r>
      <w:proofErr w:type="spellEnd"/>
      <w:r w:rsidRPr="003E428F">
        <w:rPr>
          <w:rFonts w:ascii="굴림" w:hint="eastAsia"/>
          <w:color w:val="000000" w:themeColor="text1"/>
          <w:sz w:val="22"/>
          <w:szCs w:val="22"/>
        </w:rPr>
        <w:t xml:space="preserve"> 서약을</w:t>
      </w:r>
      <w:r w:rsidRPr="003E428F">
        <w:rPr>
          <w:rFonts w:ascii="굴림"/>
          <w:color w:val="000000" w:themeColor="text1"/>
          <w:sz w:val="22"/>
          <w:szCs w:val="22"/>
        </w:rPr>
        <w:t xml:space="preserve"> </w:t>
      </w:r>
      <w:r w:rsidRPr="003E428F">
        <w:rPr>
          <w:rFonts w:ascii="굴림" w:hint="eastAsia"/>
          <w:color w:val="000000" w:themeColor="text1"/>
          <w:sz w:val="22"/>
          <w:szCs w:val="22"/>
        </w:rPr>
        <w:t>이행합니다</w:t>
      </w:r>
      <w:r w:rsidRPr="003E428F">
        <w:rPr>
          <w:rFonts w:ascii="굴림"/>
          <w:color w:val="000000" w:themeColor="text1"/>
          <w:sz w:val="22"/>
          <w:szCs w:val="22"/>
        </w:rPr>
        <w:t xml:space="preserve">. </w:t>
      </w:r>
    </w:p>
    <w:p w:rsidR="000574B8" w:rsidRPr="003E428F" w:rsidRDefault="000574B8" w:rsidP="000574B8">
      <w:pPr>
        <w:pStyle w:val="a4"/>
        <w:widowControl/>
        <w:wordWrap/>
        <w:autoSpaceDE/>
        <w:autoSpaceDN/>
        <w:snapToGrid w:val="0"/>
        <w:spacing w:line="360" w:lineRule="auto"/>
        <w:ind w:right="200"/>
        <w:rPr>
          <w:rFonts w:ascii="굴림"/>
          <w:color w:val="000000" w:themeColor="text1"/>
          <w:sz w:val="22"/>
        </w:rPr>
      </w:pPr>
    </w:p>
    <w:p w:rsidR="000574B8" w:rsidRPr="003E428F" w:rsidRDefault="000574B8" w:rsidP="000574B8">
      <w:pPr>
        <w:pStyle w:val="a4"/>
        <w:widowControl/>
        <w:wordWrap/>
        <w:autoSpaceDE/>
        <w:autoSpaceDN/>
        <w:snapToGrid w:val="0"/>
        <w:spacing w:line="360" w:lineRule="auto"/>
        <w:ind w:right="200"/>
        <w:rPr>
          <w:rFonts w:ascii="굴림"/>
          <w:color w:val="000000" w:themeColor="text1"/>
          <w:sz w:val="22"/>
        </w:rPr>
      </w:pPr>
      <w:proofErr w:type="spellStart"/>
      <w:r w:rsidRPr="003E428F">
        <w:rPr>
          <w:rFonts w:ascii="굴림" w:hint="eastAsia"/>
          <w:color w:val="000000" w:themeColor="text1"/>
          <w:sz w:val="22"/>
        </w:rPr>
        <w:t>우리청에서</w:t>
      </w:r>
      <w:proofErr w:type="spellEnd"/>
      <w:r w:rsidRPr="003E428F">
        <w:rPr>
          <w:rFonts w:ascii="굴림"/>
          <w:color w:val="000000" w:themeColor="text1"/>
          <w:sz w:val="22"/>
        </w:rPr>
        <w:t xml:space="preserve"> </w:t>
      </w:r>
      <w:r w:rsidRPr="003E428F">
        <w:rPr>
          <w:rFonts w:ascii="굴림" w:hint="eastAsia"/>
          <w:color w:val="000000" w:themeColor="text1"/>
          <w:sz w:val="22"/>
        </w:rPr>
        <w:t>발주한</w:t>
      </w:r>
      <w:r w:rsidRPr="003E428F">
        <w:rPr>
          <w:rFonts w:ascii="굴림"/>
          <w:color w:val="000000" w:themeColor="text1"/>
          <w:sz w:val="22"/>
        </w:rPr>
        <w:t xml:space="preserve"> </w:t>
      </w:r>
      <w:r w:rsidRPr="003E428F">
        <w:rPr>
          <w:rFonts w:ascii="굴림" w:hint="eastAsia"/>
          <w:color w:val="000000" w:themeColor="text1"/>
          <w:sz w:val="22"/>
        </w:rPr>
        <w:t>위</w:t>
      </w:r>
      <w:r w:rsidRPr="003E428F">
        <w:rPr>
          <w:rFonts w:ascii="굴림"/>
          <w:color w:val="000000" w:themeColor="text1"/>
          <w:sz w:val="22"/>
        </w:rPr>
        <w:t xml:space="preserve"> </w:t>
      </w:r>
      <w:r w:rsidRPr="003E428F">
        <w:rPr>
          <w:rFonts w:ascii="굴림" w:hint="eastAsia"/>
          <w:color w:val="000000" w:themeColor="text1"/>
          <w:sz w:val="22"/>
        </w:rPr>
        <w:t>물품</w:t>
      </w:r>
      <w:r w:rsidRPr="003E428F">
        <w:rPr>
          <w:rFonts w:ascii="굴림"/>
          <w:color w:val="000000" w:themeColor="text1"/>
          <w:sz w:val="22"/>
        </w:rPr>
        <w:t xml:space="preserve">, </w:t>
      </w:r>
      <w:r w:rsidRPr="003E428F">
        <w:rPr>
          <w:rFonts w:ascii="굴림" w:hint="eastAsia"/>
          <w:color w:val="000000" w:themeColor="text1"/>
          <w:sz w:val="22"/>
        </w:rPr>
        <w:t>용역구매의</w:t>
      </w:r>
      <w:r w:rsidRPr="003E428F">
        <w:rPr>
          <w:rFonts w:ascii="굴림"/>
          <w:color w:val="000000" w:themeColor="text1"/>
          <w:sz w:val="22"/>
        </w:rPr>
        <w:t xml:space="preserve"> </w:t>
      </w:r>
      <w:r w:rsidRPr="003E428F">
        <w:rPr>
          <w:rFonts w:ascii="굴림" w:hint="eastAsia"/>
          <w:color w:val="000000" w:themeColor="text1"/>
          <w:sz w:val="22"/>
        </w:rPr>
        <w:t>입찰</w:t>
      </w:r>
      <w:r w:rsidRPr="003E428F">
        <w:rPr>
          <w:rFonts w:ascii="굴림"/>
          <w:color w:val="000000" w:themeColor="text1"/>
          <w:sz w:val="22"/>
        </w:rPr>
        <w:t xml:space="preserve">, </w:t>
      </w:r>
      <w:r w:rsidRPr="003E428F">
        <w:rPr>
          <w:rFonts w:ascii="굴림" w:hint="eastAsia"/>
          <w:color w:val="000000" w:themeColor="text1"/>
          <w:sz w:val="22"/>
        </w:rPr>
        <w:t>계약</w:t>
      </w:r>
      <w:r w:rsidRPr="003E428F">
        <w:rPr>
          <w:rFonts w:ascii="굴림"/>
          <w:color w:val="000000" w:themeColor="text1"/>
          <w:sz w:val="22"/>
        </w:rPr>
        <w:t xml:space="preserve"> </w:t>
      </w:r>
      <w:r w:rsidRPr="003E428F">
        <w:rPr>
          <w:rFonts w:ascii="굴림" w:hint="eastAsia"/>
          <w:color w:val="000000" w:themeColor="text1"/>
          <w:sz w:val="22"/>
        </w:rPr>
        <w:t>및</w:t>
      </w:r>
      <w:r w:rsidRPr="003E428F">
        <w:rPr>
          <w:rFonts w:ascii="굴림"/>
          <w:color w:val="000000" w:themeColor="text1"/>
          <w:sz w:val="22"/>
        </w:rPr>
        <w:t xml:space="preserve"> </w:t>
      </w:r>
      <w:r w:rsidRPr="003E428F">
        <w:rPr>
          <w:rFonts w:ascii="굴림" w:hint="eastAsia"/>
          <w:color w:val="000000" w:themeColor="text1"/>
          <w:sz w:val="22"/>
        </w:rPr>
        <w:t>계약이행에</w:t>
      </w:r>
      <w:r w:rsidRPr="003E428F">
        <w:rPr>
          <w:rFonts w:ascii="굴림"/>
          <w:color w:val="000000" w:themeColor="text1"/>
          <w:sz w:val="22"/>
        </w:rPr>
        <w:t xml:space="preserve"> </w:t>
      </w:r>
      <w:r w:rsidRPr="003E428F">
        <w:rPr>
          <w:rFonts w:ascii="굴림" w:hint="eastAsia"/>
          <w:color w:val="000000" w:themeColor="text1"/>
          <w:sz w:val="22"/>
        </w:rPr>
        <w:t>관계되는</w:t>
      </w:r>
      <w:r w:rsidRPr="003E428F">
        <w:rPr>
          <w:rFonts w:ascii="굴림"/>
          <w:color w:val="000000" w:themeColor="text1"/>
          <w:sz w:val="22"/>
        </w:rPr>
        <w:t xml:space="preserve"> </w:t>
      </w:r>
      <w:r w:rsidRPr="003E428F">
        <w:rPr>
          <w:rFonts w:ascii="굴림" w:hint="eastAsia"/>
          <w:color w:val="000000" w:themeColor="text1"/>
          <w:sz w:val="22"/>
        </w:rPr>
        <w:t>모든</w:t>
      </w:r>
      <w:r w:rsidRPr="003E428F">
        <w:rPr>
          <w:rFonts w:ascii="굴림"/>
          <w:color w:val="000000" w:themeColor="text1"/>
          <w:sz w:val="22"/>
        </w:rPr>
        <w:t xml:space="preserve"> </w:t>
      </w:r>
      <w:r w:rsidRPr="003E428F">
        <w:rPr>
          <w:rFonts w:ascii="굴림" w:hint="eastAsia"/>
          <w:color w:val="000000" w:themeColor="text1"/>
          <w:sz w:val="22"/>
        </w:rPr>
        <w:t>공무원은</w:t>
      </w:r>
      <w:r w:rsidRPr="003E428F">
        <w:rPr>
          <w:rFonts w:ascii="굴림"/>
          <w:color w:val="000000" w:themeColor="text1"/>
          <w:sz w:val="22"/>
        </w:rPr>
        <w:t xml:space="preserve"> </w:t>
      </w:r>
      <w:r w:rsidRPr="003E428F">
        <w:rPr>
          <w:rFonts w:ascii="굴림" w:hint="eastAsia"/>
          <w:color w:val="000000" w:themeColor="text1"/>
          <w:sz w:val="22"/>
        </w:rPr>
        <w:t>관계법령에</w:t>
      </w:r>
      <w:r w:rsidRPr="003E428F">
        <w:rPr>
          <w:rFonts w:ascii="굴림"/>
          <w:color w:val="000000" w:themeColor="text1"/>
          <w:sz w:val="22"/>
        </w:rPr>
        <w:t xml:space="preserve"> </w:t>
      </w:r>
      <w:r w:rsidRPr="003E428F">
        <w:rPr>
          <w:rFonts w:ascii="굴림" w:hint="eastAsia"/>
          <w:color w:val="000000" w:themeColor="text1"/>
          <w:sz w:val="22"/>
        </w:rPr>
        <w:t>규정된</w:t>
      </w:r>
      <w:r w:rsidRPr="003E428F">
        <w:rPr>
          <w:rFonts w:ascii="굴림"/>
          <w:color w:val="000000" w:themeColor="text1"/>
          <w:sz w:val="22"/>
        </w:rPr>
        <w:t xml:space="preserve"> </w:t>
      </w:r>
      <w:r w:rsidRPr="003E428F">
        <w:rPr>
          <w:rFonts w:ascii="굴림" w:hint="eastAsia"/>
          <w:color w:val="000000" w:themeColor="text1"/>
          <w:sz w:val="22"/>
        </w:rPr>
        <w:t>절차에</w:t>
      </w:r>
      <w:r w:rsidRPr="003E428F">
        <w:rPr>
          <w:rFonts w:ascii="굴림"/>
          <w:color w:val="000000" w:themeColor="text1"/>
          <w:sz w:val="22"/>
        </w:rPr>
        <w:t xml:space="preserve"> </w:t>
      </w:r>
      <w:r w:rsidRPr="003E428F">
        <w:rPr>
          <w:rFonts w:ascii="굴림" w:hint="eastAsia"/>
          <w:color w:val="000000" w:themeColor="text1"/>
          <w:sz w:val="22"/>
        </w:rPr>
        <w:t>따라</w:t>
      </w:r>
      <w:r w:rsidRPr="003E428F">
        <w:rPr>
          <w:rFonts w:ascii="굴림"/>
          <w:color w:val="000000" w:themeColor="text1"/>
          <w:sz w:val="22"/>
        </w:rPr>
        <w:t xml:space="preserve"> </w:t>
      </w:r>
      <w:r w:rsidRPr="003E428F">
        <w:rPr>
          <w:rFonts w:ascii="굴림" w:hint="eastAsia"/>
          <w:color w:val="000000" w:themeColor="text1"/>
          <w:sz w:val="22"/>
        </w:rPr>
        <w:t>공정하고</w:t>
      </w:r>
      <w:r w:rsidRPr="003E428F">
        <w:rPr>
          <w:rFonts w:ascii="굴림"/>
          <w:color w:val="000000" w:themeColor="text1"/>
          <w:sz w:val="22"/>
        </w:rPr>
        <w:t xml:space="preserve"> </w:t>
      </w:r>
      <w:r w:rsidRPr="003E428F">
        <w:rPr>
          <w:rFonts w:ascii="굴림" w:hint="eastAsia"/>
          <w:color w:val="000000" w:themeColor="text1"/>
          <w:sz w:val="22"/>
        </w:rPr>
        <w:t>투명하게</w:t>
      </w:r>
      <w:r w:rsidRPr="003E428F">
        <w:rPr>
          <w:rFonts w:ascii="굴림"/>
          <w:color w:val="000000" w:themeColor="text1"/>
          <w:sz w:val="22"/>
        </w:rPr>
        <w:t xml:space="preserve"> </w:t>
      </w:r>
      <w:r w:rsidRPr="003E428F">
        <w:rPr>
          <w:rFonts w:ascii="굴림" w:hint="eastAsia"/>
          <w:color w:val="000000" w:themeColor="text1"/>
          <w:sz w:val="22"/>
        </w:rPr>
        <w:t>집행함은</w:t>
      </w:r>
      <w:r w:rsidRPr="003E428F">
        <w:rPr>
          <w:rFonts w:ascii="굴림"/>
          <w:color w:val="000000" w:themeColor="text1"/>
          <w:sz w:val="22"/>
        </w:rPr>
        <w:t xml:space="preserve"> </w:t>
      </w:r>
      <w:r w:rsidRPr="003E428F">
        <w:rPr>
          <w:rFonts w:ascii="굴림" w:hint="eastAsia"/>
          <w:color w:val="000000" w:themeColor="text1"/>
          <w:sz w:val="22"/>
        </w:rPr>
        <w:t>물론</w:t>
      </w:r>
      <w:r w:rsidRPr="003E428F">
        <w:rPr>
          <w:rFonts w:ascii="굴림"/>
          <w:color w:val="000000" w:themeColor="text1"/>
          <w:sz w:val="22"/>
        </w:rPr>
        <w:t xml:space="preserve"> </w:t>
      </w:r>
      <w:r w:rsidRPr="003E428F">
        <w:rPr>
          <w:rFonts w:ascii="굴림" w:hint="eastAsia"/>
          <w:color w:val="000000" w:themeColor="text1"/>
          <w:sz w:val="22"/>
        </w:rPr>
        <w:t>그</w:t>
      </w:r>
      <w:r w:rsidRPr="003E428F">
        <w:rPr>
          <w:rFonts w:ascii="굴림"/>
          <w:color w:val="000000" w:themeColor="text1"/>
          <w:sz w:val="22"/>
        </w:rPr>
        <w:t xml:space="preserve"> </w:t>
      </w:r>
      <w:r w:rsidRPr="003E428F">
        <w:rPr>
          <w:rFonts w:ascii="굴림" w:hint="eastAsia"/>
          <w:color w:val="000000" w:themeColor="text1"/>
          <w:sz w:val="22"/>
        </w:rPr>
        <w:t>내용을</w:t>
      </w:r>
      <w:r w:rsidRPr="003E428F">
        <w:rPr>
          <w:rFonts w:ascii="굴림"/>
          <w:color w:val="000000" w:themeColor="text1"/>
          <w:sz w:val="22"/>
        </w:rPr>
        <w:t xml:space="preserve"> </w:t>
      </w:r>
      <w:r w:rsidRPr="003E428F">
        <w:rPr>
          <w:rFonts w:ascii="굴림" w:hint="eastAsia"/>
          <w:color w:val="000000" w:themeColor="text1"/>
          <w:sz w:val="22"/>
        </w:rPr>
        <w:t>실시간으로</w:t>
      </w:r>
      <w:r w:rsidRPr="003E428F">
        <w:rPr>
          <w:rFonts w:ascii="굴림"/>
          <w:color w:val="000000" w:themeColor="text1"/>
          <w:sz w:val="22"/>
        </w:rPr>
        <w:t xml:space="preserve"> </w:t>
      </w:r>
      <w:r w:rsidRPr="003E428F">
        <w:rPr>
          <w:rFonts w:ascii="굴림" w:hint="eastAsia"/>
          <w:color w:val="000000" w:themeColor="text1"/>
          <w:sz w:val="22"/>
        </w:rPr>
        <w:t>공개하겠으며</w:t>
      </w:r>
      <w:r w:rsidRPr="003E428F">
        <w:rPr>
          <w:rFonts w:ascii="굴림"/>
          <w:color w:val="000000" w:themeColor="text1"/>
          <w:sz w:val="22"/>
        </w:rPr>
        <w:t xml:space="preserve">, </w:t>
      </w:r>
      <w:r w:rsidRPr="003E428F">
        <w:rPr>
          <w:rFonts w:ascii="굴림" w:hint="eastAsia"/>
          <w:color w:val="000000" w:themeColor="text1"/>
          <w:sz w:val="22"/>
        </w:rPr>
        <w:t>내부비리제보자에</w:t>
      </w:r>
      <w:r w:rsidRPr="003E428F">
        <w:rPr>
          <w:rFonts w:ascii="굴림"/>
          <w:color w:val="000000" w:themeColor="text1"/>
          <w:sz w:val="22"/>
        </w:rPr>
        <w:t xml:space="preserve"> </w:t>
      </w:r>
      <w:r w:rsidRPr="003E428F">
        <w:rPr>
          <w:rFonts w:ascii="굴림" w:hint="eastAsia"/>
          <w:color w:val="000000" w:themeColor="text1"/>
          <w:sz w:val="22"/>
        </w:rPr>
        <w:t>대하여도</w:t>
      </w:r>
      <w:r w:rsidRPr="003E428F">
        <w:rPr>
          <w:rFonts w:ascii="굴림"/>
          <w:color w:val="000000" w:themeColor="text1"/>
          <w:sz w:val="22"/>
        </w:rPr>
        <w:t xml:space="preserve"> </w:t>
      </w:r>
      <w:r w:rsidRPr="003E428F">
        <w:rPr>
          <w:rFonts w:ascii="굴림" w:hint="eastAsia"/>
          <w:color w:val="000000" w:themeColor="text1"/>
          <w:sz w:val="22"/>
        </w:rPr>
        <w:t>어떠한</w:t>
      </w:r>
      <w:r w:rsidRPr="003E428F">
        <w:rPr>
          <w:rFonts w:ascii="굴림"/>
          <w:color w:val="000000" w:themeColor="text1"/>
          <w:sz w:val="22"/>
        </w:rPr>
        <w:t xml:space="preserve"> </w:t>
      </w:r>
      <w:r w:rsidRPr="003E428F">
        <w:rPr>
          <w:rFonts w:ascii="굴림" w:hint="eastAsia"/>
          <w:color w:val="000000" w:themeColor="text1"/>
          <w:sz w:val="22"/>
        </w:rPr>
        <w:t>불이익</w:t>
      </w:r>
      <w:r w:rsidRPr="003E428F">
        <w:rPr>
          <w:rFonts w:ascii="굴림"/>
          <w:color w:val="000000" w:themeColor="text1"/>
          <w:sz w:val="22"/>
        </w:rPr>
        <w:t xml:space="preserve"> </w:t>
      </w:r>
      <w:r w:rsidRPr="003E428F">
        <w:rPr>
          <w:rFonts w:ascii="굴림" w:hint="eastAsia"/>
          <w:color w:val="000000" w:themeColor="text1"/>
          <w:sz w:val="22"/>
        </w:rPr>
        <w:t>처분도</w:t>
      </w:r>
      <w:r w:rsidRPr="003E428F">
        <w:rPr>
          <w:rFonts w:ascii="굴림"/>
          <w:color w:val="000000" w:themeColor="text1"/>
          <w:sz w:val="22"/>
        </w:rPr>
        <w:t xml:space="preserve"> </w:t>
      </w:r>
      <w:r w:rsidRPr="003E428F">
        <w:rPr>
          <w:rFonts w:ascii="굴림" w:hint="eastAsia"/>
          <w:color w:val="000000" w:themeColor="text1"/>
          <w:sz w:val="22"/>
        </w:rPr>
        <w:t>하지</w:t>
      </w:r>
      <w:r w:rsidRPr="003E428F">
        <w:rPr>
          <w:rFonts w:ascii="굴림"/>
          <w:color w:val="000000" w:themeColor="text1"/>
          <w:sz w:val="22"/>
        </w:rPr>
        <w:t xml:space="preserve"> </w:t>
      </w:r>
      <w:r w:rsidRPr="003E428F">
        <w:rPr>
          <w:rFonts w:ascii="굴림" w:hint="eastAsia"/>
          <w:color w:val="000000" w:themeColor="text1"/>
          <w:sz w:val="22"/>
        </w:rPr>
        <w:t>않겠습니다</w:t>
      </w:r>
      <w:r w:rsidRPr="003E428F">
        <w:rPr>
          <w:rFonts w:ascii="굴림"/>
          <w:color w:val="000000" w:themeColor="text1"/>
          <w:sz w:val="22"/>
        </w:rPr>
        <w:t xml:space="preserve">. </w:t>
      </w:r>
    </w:p>
    <w:p w:rsidR="000574B8" w:rsidRPr="003E428F" w:rsidRDefault="000574B8" w:rsidP="000574B8">
      <w:pPr>
        <w:pStyle w:val="a4"/>
        <w:widowControl/>
        <w:wordWrap/>
        <w:autoSpaceDE/>
        <w:autoSpaceDN/>
        <w:snapToGrid w:val="0"/>
        <w:spacing w:line="360" w:lineRule="auto"/>
        <w:ind w:right="200"/>
        <w:rPr>
          <w:rFonts w:ascii="굴림"/>
          <w:color w:val="000000" w:themeColor="text1"/>
          <w:sz w:val="22"/>
        </w:rPr>
      </w:pPr>
    </w:p>
    <w:p w:rsidR="000574B8" w:rsidRPr="003E428F" w:rsidRDefault="000574B8" w:rsidP="000574B8">
      <w:pPr>
        <w:pStyle w:val="12"/>
        <w:widowControl/>
        <w:wordWrap/>
        <w:autoSpaceDE/>
        <w:snapToGrid w:val="0"/>
        <w:spacing w:after="0" w:line="360" w:lineRule="auto"/>
        <w:jc w:val="left"/>
        <w:rPr>
          <w:color w:val="000000" w:themeColor="text1"/>
          <w:sz w:val="22"/>
          <w:szCs w:val="22"/>
        </w:rPr>
      </w:pPr>
      <w:r w:rsidRPr="003E428F">
        <w:rPr>
          <w:rFonts w:ascii="굴림" w:hint="eastAsia"/>
          <w:color w:val="000000" w:themeColor="text1"/>
          <w:kern w:val="0"/>
          <w:sz w:val="22"/>
          <w:szCs w:val="22"/>
        </w:rPr>
        <w:t xml:space="preserve">입찰, 계약 및 계약이행과정에서 관련공무원들은 이유 여하를 막론하고 </w:t>
      </w:r>
      <w:r w:rsidRPr="003E428F">
        <w:rPr>
          <w:rFonts w:ascii="굴림" w:hint="eastAsia"/>
          <w:color w:val="000000" w:themeColor="text1"/>
          <w:sz w:val="22"/>
          <w:szCs w:val="22"/>
        </w:rPr>
        <w:t>다음 각 호의 청렴공정성을 저해하는 행위를 하지 않도록 하겠으며,</w:t>
      </w:r>
      <w:r w:rsidRPr="003E428F">
        <w:rPr>
          <w:color w:val="000000" w:themeColor="text1"/>
          <w:sz w:val="22"/>
          <w:szCs w:val="22"/>
        </w:rPr>
        <w:t xml:space="preserve"> </w:t>
      </w:r>
      <w:r w:rsidRPr="003E428F">
        <w:rPr>
          <w:rFonts w:ascii="굴림" w:hint="eastAsia"/>
          <w:color w:val="000000" w:themeColor="text1"/>
          <w:sz w:val="22"/>
          <w:szCs w:val="22"/>
        </w:rPr>
        <w:t>이를 위반할 시에는 징계 등 관계법에 따라 책임질 것을 서약합니다.</w:t>
      </w:r>
    </w:p>
    <w:p w:rsidR="000574B8" w:rsidRPr="003E428F" w:rsidRDefault="000574B8" w:rsidP="000574B8">
      <w:pPr>
        <w:pStyle w:val="a4"/>
        <w:widowControl/>
        <w:wordWrap/>
        <w:autoSpaceDE/>
        <w:snapToGrid w:val="0"/>
        <w:spacing w:line="360" w:lineRule="auto"/>
        <w:ind w:firstLineChars="100" w:firstLine="220"/>
        <w:jc w:val="left"/>
        <w:rPr>
          <w:color w:val="000000" w:themeColor="text1"/>
          <w:sz w:val="22"/>
          <w:szCs w:val="22"/>
        </w:rPr>
      </w:pPr>
      <w:r w:rsidRPr="003E428F">
        <w:rPr>
          <w:rFonts w:ascii="굴림" w:hint="eastAsia"/>
          <w:color w:val="000000" w:themeColor="text1"/>
          <w:sz w:val="22"/>
          <w:szCs w:val="22"/>
        </w:rPr>
        <w:t xml:space="preserve">1. </w:t>
      </w:r>
      <w:r w:rsidRPr="003E428F">
        <w:rPr>
          <w:rFonts w:ascii="굴림" w:hint="eastAsia"/>
          <w:color w:val="000000" w:themeColor="text1"/>
          <w:sz w:val="22"/>
          <w:szCs w:val="22"/>
        </w:rPr>
        <w:t>계약상대자에게</w:t>
      </w:r>
      <w:r w:rsidRPr="003E428F">
        <w:rPr>
          <w:rFonts w:ascii="굴림" w:hint="eastAsia"/>
          <w:color w:val="000000" w:themeColor="text1"/>
          <w:sz w:val="22"/>
          <w:szCs w:val="22"/>
        </w:rPr>
        <w:t xml:space="preserve"> </w:t>
      </w:r>
      <w:r w:rsidRPr="003E428F">
        <w:rPr>
          <w:rFonts w:ascii="굴림" w:hint="eastAsia"/>
          <w:color w:val="000000" w:themeColor="text1"/>
          <w:sz w:val="22"/>
          <w:szCs w:val="22"/>
        </w:rPr>
        <w:t>금품</w:t>
      </w:r>
      <w:r w:rsidRPr="003E428F">
        <w:rPr>
          <w:rFonts w:ascii="굴림" w:hint="eastAsia"/>
          <w:color w:val="000000" w:themeColor="text1"/>
          <w:sz w:val="22"/>
          <w:szCs w:val="22"/>
        </w:rPr>
        <w:t xml:space="preserve">, </w:t>
      </w:r>
      <w:r w:rsidRPr="003E428F">
        <w:rPr>
          <w:rFonts w:ascii="굴림" w:hint="eastAsia"/>
          <w:color w:val="000000" w:themeColor="text1"/>
          <w:sz w:val="22"/>
          <w:szCs w:val="22"/>
        </w:rPr>
        <w:t>향응</w:t>
      </w:r>
      <w:r w:rsidRPr="003E428F">
        <w:rPr>
          <w:rFonts w:ascii="굴림" w:hint="eastAsia"/>
          <w:color w:val="000000" w:themeColor="text1"/>
          <w:sz w:val="22"/>
          <w:szCs w:val="22"/>
        </w:rPr>
        <w:t xml:space="preserve">, </w:t>
      </w:r>
      <w:r w:rsidRPr="003E428F">
        <w:rPr>
          <w:rFonts w:ascii="굴림" w:hint="eastAsia"/>
          <w:color w:val="000000" w:themeColor="text1"/>
          <w:sz w:val="22"/>
          <w:szCs w:val="22"/>
        </w:rPr>
        <w:t>취업제공</w:t>
      </w:r>
      <w:r w:rsidRPr="003E428F">
        <w:rPr>
          <w:rFonts w:ascii="굴림" w:hint="eastAsia"/>
          <w:color w:val="000000" w:themeColor="text1"/>
          <w:sz w:val="22"/>
          <w:szCs w:val="22"/>
        </w:rPr>
        <w:t xml:space="preserve"> </w:t>
      </w:r>
      <w:r w:rsidRPr="003E428F">
        <w:rPr>
          <w:rFonts w:ascii="굴림" w:hint="eastAsia"/>
          <w:color w:val="000000" w:themeColor="text1"/>
          <w:sz w:val="22"/>
          <w:szCs w:val="22"/>
        </w:rPr>
        <w:t>등을</w:t>
      </w:r>
      <w:r w:rsidRPr="003E428F">
        <w:rPr>
          <w:rFonts w:ascii="굴림" w:hint="eastAsia"/>
          <w:color w:val="000000" w:themeColor="text1"/>
          <w:sz w:val="22"/>
          <w:szCs w:val="22"/>
        </w:rPr>
        <w:t xml:space="preserve"> </w:t>
      </w:r>
      <w:r w:rsidRPr="003E428F">
        <w:rPr>
          <w:rFonts w:ascii="굴림" w:hint="eastAsia"/>
          <w:color w:val="000000" w:themeColor="text1"/>
          <w:sz w:val="22"/>
          <w:szCs w:val="22"/>
        </w:rPr>
        <w:t>요구하는</w:t>
      </w:r>
      <w:r w:rsidRPr="003E428F">
        <w:rPr>
          <w:rFonts w:ascii="굴림" w:hint="eastAsia"/>
          <w:color w:val="000000" w:themeColor="text1"/>
          <w:sz w:val="22"/>
          <w:szCs w:val="22"/>
        </w:rPr>
        <w:t xml:space="preserve"> </w:t>
      </w:r>
      <w:r w:rsidRPr="003E428F">
        <w:rPr>
          <w:rFonts w:ascii="굴림" w:hint="eastAsia"/>
          <w:color w:val="000000" w:themeColor="text1"/>
          <w:sz w:val="22"/>
          <w:szCs w:val="22"/>
        </w:rPr>
        <w:t>행위</w:t>
      </w:r>
    </w:p>
    <w:p w:rsidR="000574B8" w:rsidRPr="003E428F" w:rsidRDefault="000574B8" w:rsidP="000574B8">
      <w:pPr>
        <w:pStyle w:val="a4"/>
        <w:widowControl/>
        <w:wordWrap/>
        <w:autoSpaceDE/>
        <w:snapToGrid w:val="0"/>
        <w:spacing w:line="360" w:lineRule="auto"/>
        <w:ind w:leftChars="100" w:left="530" w:hangingChars="150" w:hanging="330"/>
        <w:jc w:val="left"/>
        <w:rPr>
          <w:color w:val="000000" w:themeColor="text1"/>
          <w:sz w:val="22"/>
          <w:szCs w:val="22"/>
        </w:rPr>
      </w:pPr>
      <w:r w:rsidRPr="003E428F">
        <w:rPr>
          <w:rFonts w:ascii="굴림" w:hint="eastAsia"/>
          <w:color w:val="000000" w:themeColor="text1"/>
          <w:sz w:val="22"/>
          <w:szCs w:val="22"/>
        </w:rPr>
        <w:t xml:space="preserve">2. </w:t>
      </w:r>
      <w:r w:rsidRPr="003E428F">
        <w:rPr>
          <w:rFonts w:ascii="굴림" w:hint="eastAsia"/>
          <w:color w:val="000000" w:themeColor="text1"/>
          <w:sz w:val="22"/>
          <w:szCs w:val="22"/>
        </w:rPr>
        <w:t>계약상대자의</w:t>
      </w:r>
      <w:r w:rsidRPr="003E428F">
        <w:rPr>
          <w:rFonts w:ascii="굴림" w:hint="eastAsia"/>
          <w:color w:val="000000" w:themeColor="text1"/>
          <w:sz w:val="22"/>
          <w:szCs w:val="22"/>
        </w:rPr>
        <w:t xml:space="preserve"> </w:t>
      </w:r>
      <w:proofErr w:type="spellStart"/>
      <w:r w:rsidRPr="003E428F">
        <w:rPr>
          <w:rFonts w:ascii="굴림" w:hint="eastAsia"/>
          <w:color w:val="000000" w:themeColor="text1"/>
          <w:sz w:val="22"/>
          <w:szCs w:val="22"/>
        </w:rPr>
        <w:t>경영·인사에</w:t>
      </w:r>
      <w:proofErr w:type="spellEnd"/>
      <w:r w:rsidRPr="003E428F">
        <w:rPr>
          <w:rFonts w:ascii="굴림" w:hint="eastAsia"/>
          <w:color w:val="000000" w:themeColor="text1"/>
          <w:sz w:val="22"/>
          <w:szCs w:val="22"/>
        </w:rPr>
        <w:t xml:space="preserve"> </w:t>
      </w:r>
      <w:r w:rsidRPr="003E428F">
        <w:rPr>
          <w:rFonts w:ascii="굴림" w:hint="eastAsia"/>
          <w:color w:val="000000" w:themeColor="text1"/>
          <w:sz w:val="22"/>
          <w:szCs w:val="22"/>
        </w:rPr>
        <w:t>개입하거나</w:t>
      </w:r>
      <w:r w:rsidRPr="003E428F">
        <w:rPr>
          <w:rFonts w:ascii="굴림" w:hint="eastAsia"/>
          <w:color w:val="000000" w:themeColor="text1"/>
          <w:sz w:val="22"/>
          <w:szCs w:val="22"/>
        </w:rPr>
        <w:t xml:space="preserve"> </w:t>
      </w:r>
      <w:r w:rsidRPr="003E428F">
        <w:rPr>
          <w:rFonts w:ascii="굴림" w:hint="eastAsia"/>
          <w:color w:val="000000" w:themeColor="text1"/>
          <w:sz w:val="22"/>
          <w:szCs w:val="22"/>
        </w:rPr>
        <w:t>계약상대자와</w:t>
      </w:r>
      <w:r w:rsidRPr="003E428F">
        <w:rPr>
          <w:rFonts w:ascii="굴림" w:hint="eastAsia"/>
          <w:color w:val="000000" w:themeColor="text1"/>
          <w:sz w:val="22"/>
          <w:szCs w:val="22"/>
        </w:rPr>
        <w:t xml:space="preserve"> </w:t>
      </w:r>
      <w:r w:rsidRPr="003E428F">
        <w:rPr>
          <w:rFonts w:ascii="굴림" w:hint="eastAsia"/>
          <w:color w:val="000000" w:themeColor="text1"/>
          <w:sz w:val="22"/>
          <w:szCs w:val="22"/>
        </w:rPr>
        <w:t>제</w:t>
      </w:r>
      <w:r w:rsidRPr="003E428F">
        <w:rPr>
          <w:rFonts w:ascii="굴림" w:hint="eastAsia"/>
          <w:color w:val="000000" w:themeColor="text1"/>
          <w:sz w:val="22"/>
          <w:szCs w:val="22"/>
        </w:rPr>
        <w:t>3</w:t>
      </w:r>
      <w:r w:rsidRPr="003E428F">
        <w:rPr>
          <w:rFonts w:ascii="굴림" w:hint="eastAsia"/>
          <w:color w:val="000000" w:themeColor="text1"/>
          <w:sz w:val="22"/>
          <w:szCs w:val="22"/>
        </w:rPr>
        <w:t>자간</w:t>
      </w:r>
      <w:r w:rsidRPr="003E428F">
        <w:rPr>
          <w:rFonts w:ascii="굴림" w:hint="eastAsia"/>
          <w:color w:val="000000" w:themeColor="text1"/>
          <w:sz w:val="22"/>
          <w:szCs w:val="22"/>
        </w:rPr>
        <w:t xml:space="preserve"> </w:t>
      </w:r>
      <w:r w:rsidRPr="003E428F">
        <w:rPr>
          <w:rFonts w:ascii="굴림" w:hint="eastAsia"/>
          <w:color w:val="000000" w:themeColor="text1"/>
          <w:sz w:val="22"/>
          <w:szCs w:val="22"/>
        </w:rPr>
        <w:t>계약내용에</w:t>
      </w:r>
      <w:r w:rsidRPr="003E428F">
        <w:rPr>
          <w:rFonts w:ascii="굴림" w:hint="eastAsia"/>
          <w:color w:val="000000" w:themeColor="text1"/>
          <w:sz w:val="22"/>
          <w:szCs w:val="22"/>
        </w:rPr>
        <w:t xml:space="preserve"> </w:t>
      </w:r>
      <w:r w:rsidRPr="003E428F">
        <w:rPr>
          <w:rFonts w:ascii="굴림" w:hint="eastAsia"/>
          <w:color w:val="000000" w:themeColor="text1"/>
          <w:sz w:val="22"/>
          <w:szCs w:val="22"/>
        </w:rPr>
        <w:t>대하여</w:t>
      </w:r>
      <w:r w:rsidRPr="003E428F">
        <w:rPr>
          <w:rFonts w:ascii="굴림" w:hint="eastAsia"/>
          <w:color w:val="000000" w:themeColor="text1"/>
          <w:sz w:val="22"/>
          <w:szCs w:val="22"/>
        </w:rPr>
        <w:t xml:space="preserve"> </w:t>
      </w:r>
      <w:r w:rsidRPr="003E428F">
        <w:rPr>
          <w:rFonts w:ascii="굴림" w:hint="eastAsia"/>
          <w:color w:val="000000" w:themeColor="text1"/>
          <w:sz w:val="22"/>
          <w:szCs w:val="22"/>
        </w:rPr>
        <w:t>개입하는</w:t>
      </w:r>
      <w:r w:rsidRPr="003E428F">
        <w:rPr>
          <w:rFonts w:ascii="굴림"/>
          <w:color w:val="000000" w:themeColor="text1"/>
          <w:sz w:val="22"/>
          <w:szCs w:val="22"/>
        </w:rPr>
        <w:t xml:space="preserve"> </w:t>
      </w:r>
      <w:r w:rsidRPr="003E428F">
        <w:rPr>
          <w:rFonts w:ascii="굴림" w:hint="eastAsia"/>
          <w:color w:val="000000" w:themeColor="text1"/>
          <w:sz w:val="22"/>
          <w:szCs w:val="22"/>
        </w:rPr>
        <w:t>행위</w:t>
      </w:r>
    </w:p>
    <w:p w:rsidR="000574B8" w:rsidRPr="003E428F" w:rsidRDefault="000574B8" w:rsidP="000574B8">
      <w:pPr>
        <w:pStyle w:val="a4"/>
        <w:widowControl/>
        <w:wordWrap/>
        <w:autoSpaceDE/>
        <w:snapToGrid w:val="0"/>
        <w:spacing w:line="360" w:lineRule="auto"/>
        <w:ind w:leftChars="100" w:left="530" w:hangingChars="150" w:hanging="330"/>
        <w:jc w:val="left"/>
        <w:rPr>
          <w:color w:val="000000" w:themeColor="text1"/>
          <w:sz w:val="22"/>
          <w:szCs w:val="22"/>
        </w:rPr>
      </w:pPr>
      <w:r w:rsidRPr="003E428F">
        <w:rPr>
          <w:rFonts w:ascii="굴림" w:hint="eastAsia"/>
          <w:color w:val="000000" w:themeColor="text1"/>
          <w:sz w:val="22"/>
          <w:szCs w:val="22"/>
        </w:rPr>
        <w:t xml:space="preserve">3. </w:t>
      </w:r>
      <w:r w:rsidRPr="003E428F">
        <w:rPr>
          <w:rFonts w:ascii="굴림" w:hint="eastAsia"/>
          <w:color w:val="000000" w:themeColor="text1"/>
          <w:sz w:val="22"/>
          <w:szCs w:val="22"/>
        </w:rPr>
        <w:t>계약과</w:t>
      </w:r>
      <w:r w:rsidRPr="003E428F">
        <w:rPr>
          <w:rFonts w:ascii="굴림" w:hint="eastAsia"/>
          <w:color w:val="000000" w:themeColor="text1"/>
          <w:sz w:val="22"/>
          <w:szCs w:val="22"/>
        </w:rPr>
        <w:t xml:space="preserve"> </w:t>
      </w:r>
      <w:r w:rsidRPr="003E428F">
        <w:rPr>
          <w:rFonts w:ascii="굴림" w:hint="eastAsia"/>
          <w:color w:val="000000" w:themeColor="text1"/>
          <w:sz w:val="22"/>
          <w:szCs w:val="22"/>
        </w:rPr>
        <w:t>직접적</w:t>
      </w:r>
      <w:r w:rsidRPr="003E428F">
        <w:rPr>
          <w:rFonts w:ascii="굴림" w:hint="eastAsia"/>
          <w:color w:val="000000" w:themeColor="text1"/>
          <w:sz w:val="22"/>
          <w:szCs w:val="22"/>
        </w:rPr>
        <w:t xml:space="preserve"> </w:t>
      </w:r>
      <w:r w:rsidRPr="003E428F">
        <w:rPr>
          <w:rFonts w:ascii="굴림" w:hint="eastAsia"/>
          <w:color w:val="000000" w:themeColor="text1"/>
          <w:sz w:val="22"/>
          <w:szCs w:val="22"/>
        </w:rPr>
        <w:t>관련이</w:t>
      </w:r>
      <w:r w:rsidRPr="003E428F">
        <w:rPr>
          <w:rFonts w:ascii="굴림" w:hint="eastAsia"/>
          <w:color w:val="000000" w:themeColor="text1"/>
          <w:sz w:val="22"/>
          <w:szCs w:val="22"/>
        </w:rPr>
        <w:t xml:space="preserve"> </w:t>
      </w:r>
      <w:r w:rsidRPr="003E428F">
        <w:rPr>
          <w:rFonts w:ascii="굴림" w:hint="eastAsia"/>
          <w:color w:val="000000" w:themeColor="text1"/>
          <w:sz w:val="22"/>
          <w:szCs w:val="22"/>
        </w:rPr>
        <w:t>없는</w:t>
      </w:r>
      <w:r w:rsidRPr="003E428F">
        <w:rPr>
          <w:rFonts w:ascii="굴림" w:hint="eastAsia"/>
          <w:color w:val="000000" w:themeColor="text1"/>
          <w:sz w:val="22"/>
          <w:szCs w:val="22"/>
        </w:rPr>
        <w:t xml:space="preserve"> </w:t>
      </w:r>
      <w:r w:rsidRPr="003E428F">
        <w:rPr>
          <w:rFonts w:ascii="굴림" w:hint="eastAsia"/>
          <w:color w:val="000000" w:themeColor="text1"/>
          <w:sz w:val="22"/>
          <w:szCs w:val="22"/>
        </w:rPr>
        <w:t>의무를</w:t>
      </w:r>
      <w:r w:rsidRPr="003E428F">
        <w:rPr>
          <w:rFonts w:ascii="굴림" w:hint="eastAsia"/>
          <w:color w:val="000000" w:themeColor="text1"/>
          <w:sz w:val="22"/>
          <w:szCs w:val="22"/>
        </w:rPr>
        <w:t xml:space="preserve"> </w:t>
      </w:r>
      <w:r w:rsidRPr="003E428F">
        <w:rPr>
          <w:rFonts w:ascii="굴림" w:hint="eastAsia"/>
          <w:color w:val="000000" w:themeColor="text1"/>
          <w:sz w:val="22"/>
          <w:szCs w:val="22"/>
        </w:rPr>
        <w:t>부과하거나</w:t>
      </w:r>
      <w:r w:rsidRPr="003E428F">
        <w:rPr>
          <w:rFonts w:ascii="굴림" w:hint="eastAsia"/>
          <w:color w:val="000000" w:themeColor="text1"/>
          <w:sz w:val="22"/>
          <w:szCs w:val="22"/>
        </w:rPr>
        <w:t xml:space="preserve"> </w:t>
      </w:r>
      <w:r w:rsidRPr="003E428F">
        <w:rPr>
          <w:rFonts w:ascii="굴림" w:hint="eastAsia"/>
          <w:color w:val="000000" w:themeColor="text1"/>
          <w:sz w:val="22"/>
          <w:szCs w:val="22"/>
        </w:rPr>
        <w:t>발주기관의</w:t>
      </w:r>
      <w:r w:rsidRPr="003E428F">
        <w:rPr>
          <w:rFonts w:ascii="굴림" w:hint="eastAsia"/>
          <w:color w:val="000000" w:themeColor="text1"/>
          <w:sz w:val="22"/>
          <w:szCs w:val="22"/>
        </w:rPr>
        <w:t xml:space="preserve"> </w:t>
      </w:r>
      <w:r w:rsidRPr="003E428F">
        <w:rPr>
          <w:rFonts w:ascii="굴림" w:hint="eastAsia"/>
          <w:color w:val="000000" w:themeColor="text1"/>
          <w:sz w:val="22"/>
          <w:szCs w:val="22"/>
        </w:rPr>
        <w:t>부담을</w:t>
      </w:r>
      <w:r w:rsidRPr="003E428F">
        <w:rPr>
          <w:rFonts w:ascii="굴림" w:hint="eastAsia"/>
          <w:color w:val="000000" w:themeColor="text1"/>
          <w:sz w:val="22"/>
          <w:szCs w:val="22"/>
        </w:rPr>
        <w:t xml:space="preserve"> </w:t>
      </w:r>
      <w:r w:rsidRPr="003E428F">
        <w:rPr>
          <w:rFonts w:ascii="굴림" w:hint="eastAsia"/>
          <w:color w:val="000000" w:themeColor="text1"/>
          <w:sz w:val="22"/>
          <w:szCs w:val="22"/>
        </w:rPr>
        <w:t>계약상대자에게</w:t>
      </w:r>
      <w:r w:rsidRPr="003E428F">
        <w:rPr>
          <w:rFonts w:ascii="굴림" w:hint="eastAsia"/>
          <w:color w:val="000000" w:themeColor="text1"/>
          <w:sz w:val="22"/>
          <w:szCs w:val="22"/>
        </w:rPr>
        <w:t xml:space="preserve"> </w:t>
      </w:r>
      <w:r w:rsidRPr="003E428F">
        <w:rPr>
          <w:rFonts w:ascii="굴림" w:hint="eastAsia"/>
          <w:color w:val="000000" w:themeColor="text1"/>
          <w:sz w:val="22"/>
          <w:szCs w:val="22"/>
        </w:rPr>
        <w:t>전가하는</w:t>
      </w:r>
      <w:r w:rsidRPr="003E428F">
        <w:rPr>
          <w:rFonts w:ascii="굴림" w:hint="eastAsia"/>
          <w:color w:val="000000" w:themeColor="text1"/>
          <w:sz w:val="22"/>
          <w:szCs w:val="22"/>
        </w:rPr>
        <w:t xml:space="preserve"> </w:t>
      </w:r>
      <w:r w:rsidRPr="003E428F">
        <w:rPr>
          <w:rFonts w:ascii="굴림" w:hint="eastAsia"/>
          <w:color w:val="000000" w:themeColor="text1"/>
          <w:sz w:val="22"/>
          <w:szCs w:val="22"/>
        </w:rPr>
        <w:t>행위</w:t>
      </w:r>
      <w:r w:rsidRPr="003E428F">
        <w:rPr>
          <w:rFonts w:ascii="굴림" w:hint="eastAsia"/>
          <w:color w:val="000000" w:themeColor="text1"/>
          <w:sz w:val="22"/>
          <w:szCs w:val="22"/>
        </w:rPr>
        <w:t xml:space="preserve"> </w:t>
      </w:r>
    </w:p>
    <w:p w:rsidR="000574B8" w:rsidRPr="003E428F" w:rsidRDefault="000574B8" w:rsidP="000574B8">
      <w:pPr>
        <w:pStyle w:val="a4"/>
        <w:widowControl/>
        <w:wordWrap/>
        <w:autoSpaceDE/>
        <w:snapToGrid w:val="0"/>
        <w:spacing w:line="360" w:lineRule="auto"/>
        <w:ind w:leftChars="100" w:left="530" w:hangingChars="150" w:hanging="330"/>
        <w:jc w:val="left"/>
        <w:rPr>
          <w:color w:val="000000" w:themeColor="text1"/>
          <w:sz w:val="22"/>
          <w:szCs w:val="22"/>
        </w:rPr>
      </w:pPr>
      <w:r w:rsidRPr="003E428F">
        <w:rPr>
          <w:rFonts w:ascii="굴림" w:hint="eastAsia"/>
          <w:color w:val="000000" w:themeColor="text1"/>
          <w:sz w:val="22"/>
          <w:szCs w:val="22"/>
        </w:rPr>
        <w:t xml:space="preserve">4. </w:t>
      </w:r>
      <w:r w:rsidRPr="003E428F">
        <w:rPr>
          <w:rFonts w:ascii="굴림" w:hint="eastAsia"/>
          <w:color w:val="000000" w:themeColor="text1"/>
          <w:sz w:val="22"/>
          <w:szCs w:val="22"/>
        </w:rPr>
        <w:t>그</w:t>
      </w:r>
      <w:r w:rsidRPr="003E428F">
        <w:rPr>
          <w:rFonts w:ascii="굴림" w:hint="eastAsia"/>
          <w:color w:val="000000" w:themeColor="text1"/>
          <w:sz w:val="22"/>
          <w:szCs w:val="22"/>
        </w:rPr>
        <w:t xml:space="preserve"> </w:t>
      </w:r>
      <w:r w:rsidRPr="003E428F">
        <w:rPr>
          <w:rFonts w:ascii="굴림" w:hint="eastAsia"/>
          <w:color w:val="000000" w:themeColor="text1"/>
          <w:sz w:val="22"/>
          <w:szCs w:val="22"/>
        </w:rPr>
        <w:t>밖에</w:t>
      </w:r>
      <w:r w:rsidRPr="003E428F">
        <w:rPr>
          <w:rFonts w:ascii="굴림" w:hint="eastAsia"/>
          <w:color w:val="000000" w:themeColor="text1"/>
          <w:sz w:val="22"/>
          <w:szCs w:val="22"/>
        </w:rPr>
        <w:t xml:space="preserve"> </w:t>
      </w:r>
      <w:r w:rsidRPr="003E428F">
        <w:rPr>
          <w:rFonts w:ascii="굴림" w:hint="eastAsia"/>
          <w:color w:val="000000" w:themeColor="text1"/>
          <w:sz w:val="22"/>
          <w:szCs w:val="22"/>
        </w:rPr>
        <w:t>국가계약법령</w:t>
      </w:r>
      <w:r w:rsidRPr="003E428F">
        <w:rPr>
          <w:rFonts w:ascii="굴림" w:hint="eastAsia"/>
          <w:color w:val="000000" w:themeColor="text1"/>
          <w:sz w:val="22"/>
          <w:szCs w:val="22"/>
        </w:rPr>
        <w:t xml:space="preserve"> </w:t>
      </w:r>
      <w:r w:rsidRPr="003E428F">
        <w:rPr>
          <w:rFonts w:ascii="굴림" w:hint="eastAsia"/>
          <w:color w:val="000000" w:themeColor="text1"/>
          <w:sz w:val="22"/>
          <w:szCs w:val="22"/>
        </w:rPr>
        <w:t>및</w:t>
      </w:r>
      <w:r w:rsidRPr="003E428F">
        <w:rPr>
          <w:rFonts w:ascii="굴림" w:hint="eastAsia"/>
          <w:color w:val="000000" w:themeColor="text1"/>
          <w:sz w:val="22"/>
          <w:szCs w:val="22"/>
        </w:rPr>
        <w:t xml:space="preserve"> </w:t>
      </w:r>
      <w:r w:rsidRPr="003E428F">
        <w:rPr>
          <w:rFonts w:ascii="굴림" w:hint="eastAsia"/>
          <w:color w:val="000000" w:themeColor="text1"/>
          <w:sz w:val="22"/>
          <w:szCs w:val="22"/>
        </w:rPr>
        <w:t>계약조건을</w:t>
      </w:r>
      <w:r w:rsidRPr="003E428F">
        <w:rPr>
          <w:rFonts w:ascii="굴림" w:hint="eastAsia"/>
          <w:color w:val="000000" w:themeColor="text1"/>
          <w:sz w:val="22"/>
          <w:szCs w:val="22"/>
        </w:rPr>
        <w:t xml:space="preserve"> </w:t>
      </w:r>
      <w:r w:rsidRPr="003E428F">
        <w:rPr>
          <w:rFonts w:ascii="굴림" w:hint="eastAsia"/>
          <w:color w:val="000000" w:themeColor="text1"/>
          <w:sz w:val="22"/>
          <w:szCs w:val="22"/>
        </w:rPr>
        <w:t>위반하여</w:t>
      </w:r>
      <w:r w:rsidRPr="003E428F">
        <w:rPr>
          <w:rFonts w:ascii="굴림" w:hint="eastAsia"/>
          <w:color w:val="000000" w:themeColor="text1"/>
          <w:sz w:val="22"/>
          <w:szCs w:val="22"/>
        </w:rPr>
        <w:t xml:space="preserve"> </w:t>
      </w:r>
      <w:r w:rsidRPr="003E428F">
        <w:rPr>
          <w:rFonts w:ascii="굴림" w:hint="eastAsia"/>
          <w:color w:val="000000" w:themeColor="text1"/>
          <w:sz w:val="22"/>
          <w:szCs w:val="22"/>
        </w:rPr>
        <w:t>계약상대자의</w:t>
      </w:r>
      <w:r w:rsidRPr="003E428F">
        <w:rPr>
          <w:rFonts w:ascii="굴림" w:hint="eastAsia"/>
          <w:color w:val="000000" w:themeColor="text1"/>
          <w:sz w:val="22"/>
          <w:szCs w:val="22"/>
        </w:rPr>
        <w:t xml:space="preserve"> </w:t>
      </w:r>
      <w:r w:rsidRPr="003E428F">
        <w:rPr>
          <w:rFonts w:ascii="굴림" w:hint="eastAsia"/>
          <w:color w:val="000000" w:themeColor="text1"/>
          <w:sz w:val="22"/>
          <w:szCs w:val="22"/>
        </w:rPr>
        <w:t>권리를</w:t>
      </w:r>
      <w:r w:rsidRPr="003E428F">
        <w:rPr>
          <w:rFonts w:ascii="굴림" w:hint="eastAsia"/>
          <w:color w:val="000000" w:themeColor="text1"/>
          <w:sz w:val="22"/>
          <w:szCs w:val="22"/>
        </w:rPr>
        <w:t xml:space="preserve"> </w:t>
      </w:r>
      <w:r w:rsidRPr="003E428F">
        <w:rPr>
          <w:rFonts w:ascii="굴림" w:hint="eastAsia"/>
          <w:color w:val="000000" w:themeColor="text1"/>
          <w:sz w:val="22"/>
          <w:szCs w:val="22"/>
        </w:rPr>
        <w:t>제한하거나</w:t>
      </w:r>
      <w:r w:rsidRPr="003E428F">
        <w:rPr>
          <w:rFonts w:ascii="굴림" w:hint="eastAsia"/>
          <w:color w:val="000000" w:themeColor="text1"/>
          <w:sz w:val="22"/>
          <w:szCs w:val="22"/>
        </w:rPr>
        <w:t xml:space="preserve"> </w:t>
      </w:r>
      <w:r w:rsidRPr="003E428F">
        <w:rPr>
          <w:rFonts w:ascii="굴림" w:hint="eastAsia"/>
          <w:color w:val="000000" w:themeColor="text1"/>
          <w:sz w:val="22"/>
          <w:szCs w:val="22"/>
        </w:rPr>
        <w:t>의무를</w:t>
      </w:r>
      <w:r w:rsidRPr="003E428F">
        <w:rPr>
          <w:rFonts w:ascii="굴림" w:hint="eastAsia"/>
          <w:color w:val="000000" w:themeColor="text1"/>
          <w:sz w:val="22"/>
          <w:szCs w:val="22"/>
        </w:rPr>
        <w:t xml:space="preserve"> </w:t>
      </w:r>
      <w:r w:rsidRPr="003E428F">
        <w:rPr>
          <w:rFonts w:ascii="굴림" w:hint="eastAsia"/>
          <w:color w:val="000000" w:themeColor="text1"/>
          <w:sz w:val="22"/>
          <w:szCs w:val="22"/>
        </w:rPr>
        <w:t>부과하는</w:t>
      </w:r>
      <w:r w:rsidRPr="003E428F">
        <w:rPr>
          <w:rFonts w:ascii="굴림" w:hint="eastAsia"/>
          <w:color w:val="000000" w:themeColor="text1"/>
          <w:sz w:val="22"/>
          <w:szCs w:val="22"/>
        </w:rPr>
        <w:t xml:space="preserve"> </w:t>
      </w:r>
      <w:r w:rsidRPr="003E428F">
        <w:rPr>
          <w:rFonts w:ascii="굴림" w:hint="eastAsia"/>
          <w:color w:val="000000" w:themeColor="text1"/>
          <w:sz w:val="22"/>
          <w:szCs w:val="22"/>
        </w:rPr>
        <w:t>행위</w:t>
      </w:r>
    </w:p>
    <w:p w:rsidR="000574B8" w:rsidRPr="003E428F" w:rsidRDefault="000574B8" w:rsidP="000574B8">
      <w:pPr>
        <w:pStyle w:val="a4"/>
        <w:widowControl/>
        <w:wordWrap/>
        <w:autoSpaceDE/>
        <w:autoSpaceDN/>
        <w:snapToGrid w:val="0"/>
        <w:spacing w:line="360" w:lineRule="auto"/>
        <w:ind w:right="200"/>
        <w:rPr>
          <w:rFonts w:ascii="굴림"/>
          <w:color w:val="000000" w:themeColor="text1"/>
          <w:sz w:val="22"/>
        </w:rPr>
      </w:pPr>
    </w:p>
    <w:p w:rsidR="000574B8" w:rsidRPr="003E428F" w:rsidRDefault="000574B8" w:rsidP="000574B8">
      <w:pPr>
        <w:pStyle w:val="a4"/>
        <w:widowControl/>
        <w:wordWrap/>
        <w:autoSpaceDE/>
        <w:autoSpaceDN/>
        <w:snapToGrid w:val="0"/>
        <w:spacing w:line="360" w:lineRule="auto"/>
        <w:ind w:right="200"/>
        <w:jc w:val="center"/>
        <w:rPr>
          <w:rFonts w:ascii="굴림"/>
          <w:color w:val="000000" w:themeColor="text1"/>
          <w:sz w:val="22"/>
        </w:rPr>
      </w:pPr>
      <w:r w:rsidRPr="003E428F">
        <w:rPr>
          <w:rFonts w:ascii="굴림"/>
          <w:color w:val="000000" w:themeColor="text1"/>
          <w:sz w:val="22"/>
        </w:rPr>
        <w:t xml:space="preserve">20  </w:t>
      </w:r>
      <w:proofErr w:type="gramStart"/>
      <w:r w:rsidRPr="003E428F">
        <w:rPr>
          <w:rFonts w:ascii="굴림"/>
          <w:color w:val="000000" w:themeColor="text1"/>
          <w:sz w:val="22"/>
        </w:rPr>
        <w:t xml:space="preserve">  .</w:t>
      </w:r>
      <w:proofErr w:type="gramEnd"/>
      <w:r w:rsidRPr="003E428F">
        <w:rPr>
          <w:rFonts w:ascii="굴림"/>
          <w:color w:val="000000" w:themeColor="text1"/>
          <w:sz w:val="22"/>
        </w:rPr>
        <w:t xml:space="preserve">     .     .</w:t>
      </w:r>
    </w:p>
    <w:p w:rsidR="000574B8" w:rsidRPr="003E428F" w:rsidRDefault="000574B8" w:rsidP="000574B8">
      <w:pPr>
        <w:pStyle w:val="a4"/>
        <w:widowControl/>
        <w:wordWrap/>
        <w:autoSpaceDE/>
        <w:autoSpaceDN/>
        <w:snapToGrid w:val="0"/>
        <w:spacing w:line="360" w:lineRule="auto"/>
        <w:ind w:right="200"/>
        <w:rPr>
          <w:rFonts w:ascii="굴림"/>
          <w:color w:val="000000" w:themeColor="text1"/>
          <w:sz w:val="22"/>
        </w:rPr>
      </w:pPr>
    </w:p>
    <w:p w:rsidR="000574B8" w:rsidRPr="003E428F" w:rsidRDefault="000574B8" w:rsidP="000574B8">
      <w:pPr>
        <w:pStyle w:val="a4"/>
        <w:widowControl/>
        <w:wordWrap/>
        <w:autoSpaceDE/>
        <w:autoSpaceDN/>
        <w:snapToGrid w:val="0"/>
        <w:spacing w:line="360" w:lineRule="auto"/>
        <w:ind w:right="200"/>
        <w:rPr>
          <w:rFonts w:ascii="굴림"/>
          <w:color w:val="000000" w:themeColor="text1"/>
          <w:sz w:val="22"/>
        </w:rPr>
      </w:pPr>
    </w:p>
    <w:p w:rsidR="000574B8" w:rsidRPr="001250B5" w:rsidRDefault="000574B8" w:rsidP="000574B8">
      <w:pPr>
        <w:pStyle w:val="a4"/>
        <w:widowControl/>
        <w:wordWrap/>
        <w:autoSpaceDE/>
        <w:autoSpaceDN/>
        <w:snapToGrid w:val="0"/>
        <w:spacing w:line="360" w:lineRule="auto"/>
        <w:ind w:right="200"/>
        <w:rPr>
          <w:rFonts w:ascii="굴림"/>
          <w:color w:val="auto"/>
          <w:sz w:val="22"/>
        </w:rPr>
      </w:pPr>
    </w:p>
    <w:p w:rsidR="000574B8" w:rsidRPr="001250B5" w:rsidRDefault="000574B8" w:rsidP="000574B8">
      <w:pPr>
        <w:pStyle w:val="a4"/>
        <w:widowControl/>
        <w:wordWrap/>
        <w:autoSpaceDE/>
        <w:autoSpaceDN/>
        <w:snapToGrid w:val="0"/>
        <w:spacing w:line="360" w:lineRule="auto"/>
        <w:ind w:left="454" w:right="550"/>
        <w:rPr>
          <w:rFonts w:ascii="굴림"/>
          <w:color w:val="auto"/>
          <w:sz w:val="22"/>
        </w:rPr>
      </w:pPr>
      <w:r w:rsidRPr="001250B5">
        <w:rPr>
          <w:rFonts w:ascii="굴림" w:hint="eastAsia"/>
          <w:b/>
          <w:bCs/>
          <w:color w:val="auto"/>
          <w:sz w:val="22"/>
        </w:rPr>
        <w:t>방위사업청</w:t>
      </w:r>
      <w:r w:rsidRPr="001250B5">
        <w:rPr>
          <w:rFonts w:ascii="굴림"/>
          <w:b/>
          <w:bCs/>
          <w:color w:val="auto"/>
          <w:sz w:val="22"/>
        </w:rPr>
        <w:t xml:space="preserve"> (</w:t>
      </w:r>
      <w:r w:rsidRPr="001250B5">
        <w:rPr>
          <w:rFonts w:ascii="굴림" w:hint="eastAsia"/>
          <w:b/>
          <w:bCs/>
          <w:color w:val="auto"/>
          <w:sz w:val="22"/>
        </w:rPr>
        <w:t>발주부서</w:t>
      </w:r>
      <w:r w:rsidRPr="001250B5">
        <w:rPr>
          <w:rFonts w:ascii="굴림"/>
          <w:b/>
          <w:bCs/>
          <w:color w:val="auto"/>
          <w:sz w:val="22"/>
        </w:rPr>
        <w:t xml:space="preserve"> </w:t>
      </w:r>
      <w:r w:rsidRPr="001250B5">
        <w:rPr>
          <w:rFonts w:ascii="굴림" w:hint="eastAsia"/>
          <w:b/>
          <w:bCs/>
          <w:color w:val="auto"/>
          <w:sz w:val="22"/>
        </w:rPr>
        <w:t>담당</w:t>
      </w:r>
      <w:proofErr w:type="gramStart"/>
      <w:r w:rsidRPr="001250B5">
        <w:rPr>
          <w:rFonts w:ascii="굴림"/>
          <w:b/>
          <w:bCs/>
          <w:color w:val="auto"/>
          <w:sz w:val="22"/>
        </w:rPr>
        <w:t>)  (</w:t>
      </w:r>
      <w:proofErr w:type="gramEnd"/>
      <w:r w:rsidRPr="001250B5">
        <w:rPr>
          <w:rFonts w:ascii="굴림" w:hint="eastAsia"/>
          <w:b/>
          <w:bCs/>
          <w:color w:val="auto"/>
          <w:sz w:val="22"/>
        </w:rPr>
        <w:t>직책</w:t>
      </w:r>
      <w:r w:rsidRPr="001250B5">
        <w:rPr>
          <w:rFonts w:ascii="굴림"/>
          <w:b/>
          <w:bCs/>
          <w:color w:val="auto"/>
          <w:sz w:val="22"/>
        </w:rPr>
        <w:t>)  (</w:t>
      </w:r>
      <w:r w:rsidRPr="001250B5">
        <w:rPr>
          <w:rFonts w:ascii="굴림" w:hint="eastAsia"/>
          <w:b/>
          <w:bCs/>
          <w:color w:val="auto"/>
          <w:sz w:val="22"/>
        </w:rPr>
        <w:t>직급</w:t>
      </w:r>
      <w:r w:rsidRPr="001250B5">
        <w:rPr>
          <w:rFonts w:ascii="굴림"/>
          <w:b/>
          <w:bCs/>
          <w:color w:val="auto"/>
          <w:sz w:val="22"/>
        </w:rPr>
        <w:t>)  (</w:t>
      </w:r>
      <w:r w:rsidRPr="001250B5">
        <w:rPr>
          <w:rFonts w:ascii="굴림" w:hint="eastAsia"/>
          <w:b/>
          <w:bCs/>
          <w:color w:val="auto"/>
          <w:sz w:val="22"/>
        </w:rPr>
        <w:t>성명</w:t>
      </w:r>
      <w:r w:rsidRPr="001250B5">
        <w:rPr>
          <w:rFonts w:ascii="굴림"/>
          <w:b/>
          <w:bCs/>
          <w:color w:val="auto"/>
          <w:sz w:val="22"/>
        </w:rPr>
        <w:t>)</w:t>
      </w:r>
      <w:r w:rsidRPr="001250B5">
        <w:rPr>
          <w:rFonts w:ascii="굴림"/>
          <w:color w:val="auto"/>
          <w:sz w:val="22"/>
        </w:rPr>
        <w:t xml:space="preserve">    (</w:t>
      </w:r>
      <w:r w:rsidRPr="001250B5">
        <w:rPr>
          <w:rFonts w:ascii="굴림" w:hint="eastAsia"/>
          <w:color w:val="auto"/>
          <w:sz w:val="22"/>
        </w:rPr>
        <w:t>인</w:t>
      </w:r>
      <w:r w:rsidRPr="001250B5">
        <w:rPr>
          <w:rFonts w:ascii="굴림"/>
          <w:color w:val="auto"/>
          <w:sz w:val="22"/>
        </w:rPr>
        <w:t>)</w:t>
      </w:r>
    </w:p>
    <w:p w:rsidR="000574B8" w:rsidRPr="001250B5" w:rsidRDefault="000574B8" w:rsidP="000574B8">
      <w:pPr>
        <w:pStyle w:val="a4"/>
        <w:widowControl/>
        <w:wordWrap/>
        <w:autoSpaceDE/>
        <w:autoSpaceDN/>
        <w:snapToGrid w:val="0"/>
        <w:spacing w:line="360" w:lineRule="auto"/>
        <w:ind w:left="454" w:right="550"/>
        <w:rPr>
          <w:rFonts w:ascii="굴림"/>
          <w:color w:val="auto"/>
          <w:sz w:val="22"/>
        </w:rPr>
      </w:pPr>
    </w:p>
    <w:p w:rsidR="000574B8" w:rsidRPr="001250B5" w:rsidRDefault="000574B8" w:rsidP="000574B8">
      <w:pPr>
        <w:pStyle w:val="a4"/>
        <w:widowControl/>
        <w:wordWrap/>
        <w:autoSpaceDE/>
        <w:autoSpaceDN/>
        <w:snapToGrid w:val="0"/>
        <w:spacing w:line="360" w:lineRule="auto"/>
        <w:ind w:left="454" w:right="550"/>
        <w:rPr>
          <w:rFonts w:ascii="굴림"/>
          <w:color w:val="auto"/>
          <w:sz w:val="22"/>
        </w:rPr>
      </w:pPr>
    </w:p>
    <w:p w:rsidR="000574B8" w:rsidRPr="001250B5" w:rsidRDefault="000574B8" w:rsidP="000574B8">
      <w:pPr>
        <w:pStyle w:val="a4"/>
        <w:widowControl/>
        <w:wordWrap/>
        <w:autoSpaceDE/>
        <w:autoSpaceDN/>
        <w:snapToGrid w:val="0"/>
        <w:spacing w:line="360" w:lineRule="auto"/>
        <w:ind w:left="454" w:right="550"/>
        <w:rPr>
          <w:rFonts w:ascii="굴림"/>
          <w:color w:val="auto"/>
          <w:sz w:val="22"/>
        </w:rPr>
      </w:pPr>
      <w:r w:rsidRPr="001250B5">
        <w:rPr>
          <w:rFonts w:ascii="굴림" w:hint="eastAsia"/>
          <w:b/>
          <w:bCs/>
          <w:color w:val="auto"/>
          <w:sz w:val="22"/>
        </w:rPr>
        <w:t>방위사업청</w:t>
      </w:r>
      <w:r w:rsidRPr="001250B5">
        <w:rPr>
          <w:rFonts w:ascii="굴림"/>
          <w:b/>
          <w:bCs/>
          <w:color w:val="auto"/>
          <w:sz w:val="22"/>
        </w:rPr>
        <w:t xml:space="preserve"> (</w:t>
      </w:r>
      <w:r w:rsidRPr="001250B5">
        <w:rPr>
          <w:rFonts w:ascii="굴림" w:hint="eastAsia"/>
          <w:b/>
          <w:bCs/>
          <w:color w:val="auto"/>
          <w:sz w:val="22"/>
        </w:rPr>
        <w:t>발주부서의</w:t>
      </w:r>
      <w:r w:rsidRPr="001250B5">
        <w:rPr>
          <w:rFonts w:ascii="굴림"/>
          <w:b/>
          <w:bCs/>
          <w:color w:val="auto"/>
          <w:sz w:val="22"/>
        </w:rPr>
        <w:t xml:space="preserve"> </w:t>
      </w:r>
      <w:r w:rsidRPr="001250B5">
        <w:rPr>
          <w:rFonts w:ascii="굴림" w:hint="eastAsia"/>
          <w:b/>
          <w:bCs/>
          <w:color w:val="auto"/>
          <w:sz w:val="22"/>
        </w:rPr>
        <w:t>장</w:t>
      </w:r>
      <w:proofErr w:type="gramStart"/>
      <w:r w:rsidRPr="001250B5">
        <w:rPr>
          <w:rFonts w:ascii="굴림"/>
          <w:b/>
          <w:bCs/>
          <w:color w:val="auto"/>
          <w:sz w:val="22"/>
        </w:rPr>
        <w:t>)  (</w:t>
      </w:r>
      <w:proofErr w:type="gramEnd"/>
      <w:r w:rsidRPr="001250B5">
        <w:rPr>
          <w:rFonts w:ascii="굴림" w:hint="eastAsia"/>
          <w:b/>
          <w:bCs/>
          <w:color w:val="auto"/>
          <w:sz w:val="22"/>
        </w:rPr>
        <w:t>직책</w:t>
      </w:r>
      <w:r w:rsidRPr="001250B5">
        <w:rPr>
          <w:rFonts w:ascii="굴림"/>
          <w:b/>
          <w:bCs/>
          <w:color w:val="auto"/>
          <w:sz w:val="22"/>
        </w:rPr>
        <w:t>)  (</w:t>
      </w:r>
      <w:r w:rsidRPr="001250B5">
        <w:rPr>
          <w:rFonts w:ascii="굴림" w:hint="eastAsia"/>
          <w:b/>
          <w:bCs/>
          <w:color w:val="auto"/>
          <w:sz w:val="22"/>
        </w:rPr>
        <w:t>직급</w:t>
      </w:r>
      <w:r w:rsidRPr="001250B5">
        <w:rPr>
          <w:rFonts w:ascii="굴림"/>
          <w:b/>
          <w:bCs/>
          <w:color w:val="auto"/>
          <w:sz w:val="22"/>
        </w:rPr>
        <w:t>)  (</w:t>
      </w:r>
      <w:r w:rsidRPr="001250B5">
        <w:rPr>
          <w:rFonts w:ascii="굴림" w:hint="eastAsia"/>
          <w:b/>
          <w:bCs/>
          <w:color w:val="auto"/>
          <w:sz w:val="22"/>
        </w:rPr>
        <w:t>성명</w:t>
      </w:r>
      <w:r w:rsidRPr="001250B5">
        <w:rPr>
          <w:rFonts w:ascii="굴림"/>
          <w:b/>
          <w:bCs/>
          <w:color w:val="auto"/>
          <w:sz w:val="22"/>
        </w:rPr>
        <w:t xml:space="preserve">)   </w:t>
      </w:r>
      <w:r w:rsidRPr="001250B5">
        <w:rPr>
          <w:rFonts w:ascii="굴림"/>
          <w:color w:val="auto"/>
          <w:sz w:val="22"/>
        </w:rPr>
        <w:t xml:space="preserve"> (</w:t>
      </w:r>
      <w:r w:rsidRPr="001250B5">
        <w:rPr>
          <w:rFonts w:ascii="굴림" w:hint="eastAsia"/>
          <w:color w:val="auto"/>
          <w:sz w:val="22"/>
        </w:rPr>
        <w:t>인</w:t>
      </w:r>
      <w:r w:rsidRPr="001250B5">
        <w:rPr>
          <w:rFonts w:ascii="굴림"/>
          <w:color w:val="auto"/>
          <w:sz w:val="22"/>
        </w:rPr>
        <w:t>)</w:t>
      </w:r>
    </w:p>
    <w:p w:rsidR="000574B8" w:rsidRPr="00873B36" w:rsidRDefault="000574B8" w:rsidP="000574B8">
      <w:pPr>
        <w:widowControl/>
        <w:wordWrap/>
        <w:autoSpaceDE/>
        <w:autoSpaceDN/>
        <w:rPr>
          <w:rFonts w:ascii="굴림" w:eastAsia="굴림" w:hAnsi="굴림" w:cs="굴림"/>
          <w:kern w:val="0"/>
          <w:szCs w:val="20"/>
        </w:rPr>
      </w:pPr>
    </w:p>
    <w:p w:rsidR="000574B8" w:rsidRDefault="000574B8" w:rsidP="000574B8">
      <w:pPr>
        <w:spacing w:after="0" w:line="384" w:lineRule="auto"/>
        <w:textAlignment w:val="baseline"/>
        <w:rPr>
          <w:rFonts w:ascii="굴림" w:eastAsia="굴림" w:hAnsi="굴림" w:cs="굴림"/>
          <w:b/>
          <w:bCs/>
          <w:color w:val="0000FF"/>
          <w:sz w:val="24"/>
          <w:szCs w:val="24"/>
        </w:rPr>
      </w:pPr>
      <w:r w:rsidRPr="005D4170">
        <w:rPr>
          <w:rFonts w:ascii="굴림" w:eastAsia="굴림" w:hAnsi="굴림" w:cs="굴림" w:hint="eastAsia"/>
          <w:b/>
          <w:bCs/>
          <w:color w:val="000000"/>
          <w:sz w:val="24"/>
          <w:szCs w:val="24"/>
        </w:rPr>
        <w:lastRenderedPageBreak/>
        <w:t xml:space="preserve">ANNEX 13 </w:t>
      </w:r>
    </w:p>
    <w:p w:rsidR="000574B8" w:rsidRPr="003E428F" w:rsidRDefault="000574B8" w:rsidP="000574B8">
      <w:pPr>
        <w:pStyle w:val="11"/>
        <w:widowControl/>
        <w:wordWrap/>
        <w:autoSpaceDE/>
        <w:snapToGrid w:val="0"/>
        <w:spacing w:line="320" w:lineRule="exact"/>
        <w:jc w:val="center"/>
        <w:rPr>
          <w:rFonts w:ascii="굴림"/>
          <w:b/>
          <w:color w:val="000000" w:themeColor="text1"/>
          <w:sz w:val="24"/>
          <w:szCs w:val="24"/>
          <w:u w:val="single"/>
        </w:rPr>
      </w:pPr>
      <w:proofErr w:type="spellStart"/>
      <w:r w:rsidRPr="003E428F">
        <w:rPr>
          <w:rFonts w:ascii="굴림" w:hint="eastAsia"/>
          <w:b/>
          <w:bCs/>
          <w:color w:val="000000" w:themeColor="text1"/>
          <w:sz w:val="24"/>
          <w:szCs w:val="24"/>
          <w:u w:val="single"/>
        </w:rPr>
        <w:t>청렴</w:t>
      </w:r>
      <w:r w:rsidRPr="003E428F">
        <w:rPr>
          <w:rFonts w:ascii="굴림" w:cs="MS Gothic" w:hint="eastAsia"/>
          <w:b/>
          <w:color w:val="000000" w:themeColor="text1"/>
          <w:sz w:val="24"/>
          <w:szCs w:val="24"/>
          <w:u w:val="single"/>
        </w:rPr>
        <w:t>·</w:t>
      </w:r>
      <w:r w:rsidRPr="003E428F">
        <w:rPr>
          <w:rFonts w:ascii="굴림" w:hint="eastAsia"/>
          <w:b/>
          <w:color w:val="000000" w:themeColor="text1"/>
          <w:sz w:val="24"/>
          <w:szCs w:val="24"/>
          <w:u w:val="single"/>
        </w:rPr>
        <w:t>공정계약</w:t>
      </w:r>
      <w:proofErr w:type="spellEnd"/>
      <w:r w:rsidRPr="003E428F">
        <w:rPr>
          <w:rFonts w:ascii="굴림" w:hint="eastAsia"/>
          <w:b/>
          <w:color w:val="000000" w:themeColor="text1"/>
          <w:sz w:val="24"/>
          <w:szCs w:val="24"/>
          <w:u w:val="single"/>
        </w:rPr>
        <w:t xml:space="preserve"> 서약 관련 서식</w:t>
      </w:r>
    </w:p>
    <w:p w:rsidR="000574B8" w:rsidRPr="003E428F" w:rsidRDefault="000574B8" w:rsidP="000574B8">
      <w:pPr>
        <w:pStyle w:val="12"/>
        <w:wordWrap/>
        <w:snapToGrid w:val="0"/>
        <w:spacing w:after="0" w:line="320" w:lineRule="exact"/>
        <w:jc w:val="center"/>
        <w:rPr>
          <w:rFonts w:ascii="굴림"/>
          <w:color w:val="000000" w:themeColor="text1"/>
          <w:sz w:val="24"/>
          <w:szCs w:val="24"/>
        </w:rPr>
      </w:pPr>
      <w:r w:rsidRPr="003E428F">
        <w:rPr>
          <w:rFonts w:ascii="굴림" w:hint="eastAsia"/>
          <w:color w:val="000000" w:themeColor="text1"/>
          <w:kern w:val="0"/>
          <w:sz w:val="24"/>
          <w:szCs w:val="24"/>
        </w:rPr>
        <w:t>INTEGRITY·FAIRNESS PLEDGE</w:t>
      </w:r>
      <w:r w:rsidRPr="003E428F">
        <w:rPr>
          <w:rFonts w:ascii="굴림"/>
          <w:color w:val="000000" w:themeColor="text1"/>
          <w:kern w:val="0"/>
          <w:sz w:val="24"/>
          <w:szCs w:val="24"/>
        </w:rPr>
        <w:t xml:space="preserve"> FORMS</w:t>
      </w:r>
    </w:p>
    <w:p w:rsidR="000574B8" w:rsidRPr="003E428F" w:rsidRDefault="000574B8" w:rsidP="000574B8">
      <w:pPr>
        <w:spacing w:after="0" w:line="360" w:lineRule="auto"/>
        <w:textAlignment w:val="baseline"/>
        <w:rPr>
          <w:rFonts w:ascii="한컴바탕" w:eastAsia="굴림" w:hAnsi="굴림" w:cs="굴림"/>
          <w:color w:val="000000" w:themeColor="text1"/>
          <w:szCs w:val="20"/>
        </w:rPr>
      </w:pPr>
    </w:p>
    <w:p w:rsidR="000574B8" w:rsidRPr="003E428F" w:rsidRDefault="000574B8" w:rsidP="000574B8">
      <w:pPr>
        <w:wordWrap/>
        <w:spacing w:after="0" w:line="240" w:lineRule="auto"/>
        <w:jc w:val="left"/>
        <w:textAlignment w:val="baseline"/>
        <w:rPr>
          <w:rFonts w:ascii="굴림" w:eastAsia="굴림" w:hAnsi="굴림" w:cs="굴림"/>
          <w:b/>
          <w:bCs/>
          <w:color w:val="000000" w:themeColor="text1"/>
          <w:sz w:val="22"/>
          <w:szCs w:val="20"/>
        </w:rPr>
      </w:pPr>
      <w:r w:rsidRPr="003E428F">
        <w:rPr>
          <w:rFonts w:ascii="굴림" w:eastAsia="굴림" w:hAnsi="굴림" w:cs="굴림"/>
          <w:b/>
          <w:bCs/>
          <w:color w:val="000000" w:themeColor="text1"/>
          <w:sz w:val="22"/>
          <w:szCs w:val="20"/>
        </w:rPr>
        <w:t xml:space="preserve">13-1. </w:t>
      </w:r>
      <w:r w:rsidRPr="003E428F">
        <w:rPr>
          <w:rFonts w:ascii="굴림" w:eastAsia="굴림" w:hAnsi="굴림" w:cs="굴림" w:hint="eastAsia"/>
          <w:b/>
          <w:bCs/>
          <w:color w:val="000000" w:themeColor="text1"/>
          <w:sz w:val="22"/>
          <w:szCs w:val="20"/>
        </w:rPr>
        <w:t>청렴서약서</w:t>
      </w:r>
      <w:r w:rsidRPr="003E428F">
        <w:rPr>
          <w:rFonts w:ascii="굴림" w:eastAsia="굴림" w:hAnsi="굴림" w:cs="굴림"/>
          <w:b/>
          <w:bCs/>
          <w:color w:val="000000" w:themeColor="text1"/>
          <w:sz w:val="22"/>
          <w:szCs w:val="20"/>
        </w:rPr>
        <w:t>(</w:t>
      </w:r>
      <w:r w:rsidRPr="003E428F">
        <w:rPr>
          <w:rFonts w:ascii="굴림" w:eastAsia="굴림" w:hAnsi="굴림" w:cs="굴림" w:hint="eastAsia"/>
          <w:b/>
          <w:bCs/>
          <w:color w:val="000000" w:themeColor="text1"/>
          <w:sz w:val="22"/>
          <w:szCs w:val="20"/>
        </w:rPr>
        <w:t>방산업체</w:t>
      </w:r>
      <w:r w:rsidRPr="003E428F">
        <w:rPr>
          <w:rFonts w:ascii="굴림" w:eastAsia="굴림" w:hAnsi="굴림" w:cs="굴림"/>
          <w:b/>
          <w:bCs/>
          <w:color w:val="000000" w:themeColor="text1"/>
          <w:sz w:val="22"/>
          <w:szCs w:val="20"/>
        </w:rPr>
        <w:t xml:space="preserve"> </w:t>
      </w:r>
      <w:r w:rsidRPr="003E428F">
        <w:rPr>
          <w:rFonts w:ascii="굴림" w:eastAsia="굴림" w:hAnsi="굴림" w:cs="굴림" w:hint="eastAsia"/>
          <w:b/>
          <w:bCs/>
          <w:color w:val="000000" w:themeColor="text1"/>
          <w:sz w:val="22"/>
          <w:szCs w:val="20"/>
        </w:rPr>
        <w:t>및</w:t>
      </w:r>
      <w:r w:rsidRPr="003E428F">
        <w:rPr>
          <w:rFonts w:ascii="굴림" w:eastAsia="굴림" w:hAnsi="굴림" w:cs="굴림"/>
          <w:b/>
          <w:bCs/>
          <w:color w:val="000000" w:themeColor="text1"/>
          <w:sz w:val="22"/>
          <w:szCs w:val="20"/>
        </w:rPr>
        <w:t xml:space="preserve"> </w:t>
      </w:r>
      <w:r w:rsidRPr="003E428F">
        <w:rPr>
          <w:rFonts w:ascii="굴림" w:eastAsia="굴림" w:hAnsi="굴림" w:cs="굴림" w:hint="eastAsia"/>
          <w:b/>
          <w:bCs/>
          <w:color w:val="000000" w:themeColor="text1"/>
          <w:sz w:val="22"/>
          <w:szCs w:val="20"/>
        </w:rPr>
        <w:t>연구기관</w:t>
      </w:r>
      <w:r w:rsidRPr="003E428F">
        <w:rPr>
          <w:rFonts w:ascii="굴림" w:eastAsia="굴림" w:hAnsi="굴림" w:cs="굴림"/>
          <w:b/>
          <w:bCs/>
          <w:color w:val="000000" w:themeColor="text1"/>
          <w:sz w:val="22"/>
          <w:szCs w:val="20"/>
        </w:rPr>
        <w:t xml:space="preserve"> </w:t>
      </w:r>
      <w:r w:rsidRPr="003E428F">
        <w:rPr>
          <w:rFonts w:ascii="굴림" w:eastAsia="굴림" w:hAnsi="굴림" w:cs="굴림" w:hint="eastAsia"/>
          <w:b/>
          <w:bCs/>
          <w:color w:val="000000" w:themeColor="text1"/>
          <w:sz w:val="22"/>
          <w:szCs w:val="20"/>
        </w:rPr>
        <w:t>등</w:t>
      </w:r>
      <w:r w:rsidRPr="003E428F">
        <w:rPr>
          <w:rFonts w:ascii="굴림" w:eastAsia="굴림" w:hAnsi="굴림" w:cs="굴림"/>
          <w:b/>
          <w:bCs/>
          <w:color w:val="000000" w:themeColor="text1"/>
          <w:sz w:val="22"/>
          <w:szCs w:val="20"/>
        </w:rPr>
        <w:t xml:space="preserve">) </w:t>
      </w:r>
    </w:p>
    <w:p w:rsidR="000574B8" w:rsidRPr="003E428F" w:rsidRDefault="000574B8" w:rsidP="000574B8">
      <w:pPr>
        <w:wordWrap/>
        <w:spacing w:after="0" w:line="240" w:lineRule="auto"/>
        <w:ind w:firstLineChars="350" w:firstLine="756"/>
        <w:jc w:val="left"/>
        <w:textAlignment w:val="baseline"/>
        <w:rPr>
          <w:rFonts w:ascii="굴림" w:eastAsia="굴림" w:hAnsi="굴림" w:cs="굴림"/>
          <w:b/>
          <w:bCs/>
          <w:color w:val="000000" w:themeColor="text1"/>
          <w:sz w:val="22"/>
          <w:szCs w:val="20"/>
        </w:rPr>
      </w:pPr>
      <w:r w:rsidRPr="003E428F">
        <w:rPr>
          <w:rFonts w:ascii="굴림" w:eastAsia="굴림" w:hAnsi="굴림" w:cs="굴림"/>
          <w:b/>
          <w:bCs/>
          <w:color w:val="000000" w:themeColor="text1"/>
          <w:sz w:val="22"/>
          <w:szCs w:val="20"/>
        </w:rPr>
        <w:t>Pledge of Integrity (For defense contractors and research institutes)</w:t>
      </w:r>
    </w:p>
    <w:p w:rsidR="000574B8" w:rsidRPr="003E428F" w:rsidRDefault="000574B8" w:rsidP="000574B8">
      <w:pPr>
        <w:wordWrap/>
        <w:spacing w:after="0" w:line="240" w:lineRule="auto"/>
        <w:jc w:val="left"/>
        <w:textAlignment w:val="baseline"/>
        <w:rPr>
          <w:rFonts w:ascii="굴림" w:eastAsia="굴림" w:hAnsi="굴림" w:cs="굴림"/>
          <w:b/>
          <w:bCs/>
          <w:color w:val="000000" w:themeColor="text1"/>
          <w:szCs w:val="20"/>
        </w:rPr>
      </w:pP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0574B8" w:rsidRPr="003E428F" w:rsidTr="000574B8">
        <w:trPr>
          <w:jc w:val="center"/>
        </w:trPr>
        <w:tc>
          <w:tcPr>
            <w:tcW w:w="9628" w:type="dxa"/>
          </w:tcPr>
          <w:p w:rsidR="000574B8" w:rsidRDefault="000574B8" w:rsidP="000574B8">
            <w:pPr>
              <w:wordWrap/>
              <w:spacing w:line="336" w:lineRule="auto"/>
              <w:jc w:val="left"/>
              <w:textAlignment w:val="baseline"/>
              <w:rPr>
                <w:rFonts w:ascii="굴림" w:eastAsia="굴림" w:hAnsi="굴림" w:cs="굴림"/>
                <w:color w:val="000000" w:themeColor="text1"/>
                <w:szCs w:val="20"/>
              </w:rPr>
            </w:pPr>
            <w:r w:rsidRPr="003E428F">
              <w:rPr>
                <w:rFonts w:ascii="굴림" w:eastAsia="굴림" w:hAnsi="굴림" w:cs="굴림" w:hint="eastAsia"/>
                <w:color w:val="000000" w:themeColor="text1"/>
                <w:szCs w:val="20"/>
              </w:rPr>
              <w:t>우리</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회사는</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부패</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없는</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투명한</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기업경영과</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공정한</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행정이</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사회발전과</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국가</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경쟁력에</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중요한</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관건이</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됨을</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깊이</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인식하고</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국제적으로도</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경제협력개발기구</w:t>
            </w:r>
            <w:r w:rsidRPr="003E428F">
              <w:rPr>
                <w:rFonts w:ascii="굴림" w:eastAsia="굴림" w:hAnsi="굴림" w:cs="굴림"/>
                <w:color w:val="000000" w:themeColor="text1"/>
                <w:szCs w:val="20"/>
              </w:rPr>
              <w:t xml:space="preserve">(OECD) </w:t>
            </w:r>
            <w:r w:rsidRPr="003E428F">
              <w:rPr>
                <w:rFonts w:ascii="굴림" w:eastAsia="굴림" w:hAnsi="굴림" w:cs="굴림" w:hint="eastAsia"/>
                <w:color w:val="000000" w:themeColor="text1"/>
                <w:szCs w:val="20"/>
              </w:rPr>
              <w:t>뇌물방지</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협약이</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발효되고</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부패기업</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및</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국가에</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대한</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제재가</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강화되는</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추세에</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맞추어</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청렴계약이행서약</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취지에</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적극적으로</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호응하여</w:t>
            </w:r>
            <w:r>
              <w:rPr>
                <w:rFonts w:ascii="굴림" w:eastAsia="굴림" w:hAnsi="굴림" w:cs="굴림" w:hint="eastAsia"/>
                <w:color w:val="000000" w:themeColor="text1"/>
                <w:szCs w:val="20"/>
              </w:rPr>
              <w:t xml:space="preserve"> </w:t>
            </w:r>
            <w:r>
              <w:rPr>
                <w:rFonts w:ascii="굴림" w:eastAsia="굴림" w:hAnsi="굴림" w:cs="굴림"/>
                <w:color w:val="000000" w:themeColor="text1"/>
                <w:szCs w:val="20"/>
              </w:rPr>
              <w:t>____</w:t>
            </w:r>
            <w:r w:rsidRPr="003E428F">
              <w:rPr>
                <w:rFonts w:ascii="굴림" w:eastAsia="굴림" w:hAnsi="굴림" w:cs="굴림" w:hint="eastAsia"/>
                <w:color w:val="000000" w:themeColor="text1"/>
                <w:szCs w:val="20"/>
              </w:rPr>
              <w:t>년</w:t>
            </w:r>
          </w:p>
          <w:p w:rsidR="000574B8" w:rsidRPr="003E428F" w:rsidRDefault="000574B8" w:rsidP="000574B8">
            <w:pPr>
              <w:wordWrap/>
              <w:spacing w:line="336" w:lineRule="auto"/>
              <w:jc w:val="left"/>
              <w:textAlignment w:val="baseline"/>
              <w:rPr>
                <w:rFonts w:ascii="굴림" w:eastAsia="굴림" w:hAnsi="굴림" w:cs="굴림"/>
                <w:color w:val="000000" w:themeColor="text1"/>
                <w:szCs w:val="20"/>
              </w:rPr>
            </w:pPr>
            <w:r>
              <w:rPr>
                <w:rFonts w:ascii="굴림" w:eastAsia="굴림" w:hAnsi="굴림" w:cs="굴림" w:hint="eastAsia"/>
                <w:color w:val="000000" w:themeColor="text1"/>
                <w:szCs w:val="20"/>
              </w:rPr>
              <w:t>_</w:t>
            </w:r>
            <w:r>
              <w:rPr>
                <w:rFonts w:ascii="굴림" w:eastAsia="굴림" w:hAnsi="굴림" w:cs="굴림"/>
                <w:color w:val="000000" w:themeColor="text1"/>
                <w:szCs w:val="20"/>
              </w:rPr>
              <w:t>_</w:t>
            </w:r>
            <w:r w:rsidRPr="003E428F">
              <w:rPr>
                <w:rFonts w:ascii="굴림" w:eastAsia="굴림" w:hAnsi="굴림" w:cs="굴림" w:hint="eastAsia"/>
                <w:color w:val="000000" w:themeColor="text1"/>
                <w:szCs w:val="20"/>
              </w:rPr>
              <w:t>월</w:t>
            </w:r>
            <w:r w:rsidRPr="003E428F">
              <w:rPr>
                <w:rFonts w:ascii="굴림" w:eastAsia="굴림" w:hAnsi="굴림" w:cs="굴림"/>
                <w:color w:val="000000" w:themeColor="text1"/>
                <w:szCs w:val="20"/>
              </w:rPr>
              <w:t xml:space="preserve"> </w:t>
            </w:r>
            <w:r>
              <w:rPr>
                <w:rFonts w:ascii="굴림" w:eastAsia="굴림" w:hAnsi="굴림" w:cs="굴림"/>
                <w:color w:val="000000" w:themeColor="text1"/>
                <w:szCs w:val="20"/>
              </w:rPr>
              <w:t>__</w:t>
            </w:r>
            <w:r w:rsidRPr="003E428F">
              <w:rPr>
                <w:rFonts w:ascii="굴림" w:eastAsia="굴림" w:hAnsi="굴림" w:cs="굴림" w:hint="eastAsia"/>
                <w:color w:val="000000" w:themeColor="text1"/>
                <w:szCs w:val="20"/>
              </w:rPr>
              <w:t>일</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방위사업청에서</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시행하는</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입찰</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및</w:t>
            </w:r>
            <w:r>
              <w:rPr>
                <w:rFonts w:ascii="굴림" w:eastAsia="굴림" w:hAnsi="굴림" w:cs="굴림" w:hint="eastAsia"/>
                <w:color w:val="000000" w:themeColor="text1"/>
                <w:szCs w:val="20"/>
              </w:rPr>
              <w:t xml:space="preserve"> </w:t>
            </w:r>
            <w:r w:rsidRPr="003E428F">
              <w:rPr>
                <w:rFonts w:ascii="굴림" w:eastAsia="굴림" w:hAnsi="굴림" w:cs="굴림" w:hint="eastAsia"/>
                <w:color w:val="000000" w:themeColor="text1"/>
                <w:szCs w:val="20"/>
              </w:rPr>
              <w:t>계약에</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참여함에</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있어</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다음</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사항을</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서약합니다</w:t>
            </w:r>
            <w:r w:rsidRPr="003E428F">
              <w:rPr>
                <w:rFonts w:ascii="굴림" w:eastAsia="굴림" w:hAnsi="굴림" w:cs="굴림"/>
                <w:color w:val="000000" w:themeColor="text1"/>
                <w:szCs w:val="20"/>
              </w:rPr>
              <w:t>.</w:t>
            </w:r>
          </w:p>
          <w:p w:rsidR="000574B8" w:rsidRPr="003E428F" w:rsidRDefault="000574B8" w:rsidP="000574B8">
            <w:pPr>
              <w:wordWrap/>
              <w:snapToGrid w:val="0"/>
              <w:spacing w:before="100" w:line="336" w:lineRule="auto"/>
              <w:jc w:val="left"/>
              <w:textAlignment w:val="baseline"/>
              <w:rPr>
                <w:rFonts w:ascii="굴림" w:eastAsia="굴림" w:hAnsi="굴림" w:cs="굴림"/>
                <w:color w:val="000000" w:themeColor="text1"/>
                <w:kern w:val="0"/>
                <w:szCs w:val="20"/>
              </w:rPr>
            </w:pPr>
            <w:r w:rsidRPr="003E428F">
              <w:rPr>
                <w:rFonts w:ascii="굴림" w:eastAsia="굴림" w:hAnsi="굴림" w:cs="굴림"/>
                <w:color w:val="000000" w:themeColor="text1"/>
                <w:kern w:val="0"/>
                <w:szCs w:val="20"/>
              </w:rPr>
              <w:t>With a clear understanding that transparent business operations and fair administrative process free of corruption is key to accomplishing social growth and national competitiveness, and in concert with the purpose of pledge of integrity for the performance of contracts to keep pace with the OECD Anti-bribery Convention that has come into effect internationally reinforcing stronger sanctions against corrupt businesses and countries, the company hereby pledges to observe the following when participating in a bid or contract of DAPA as of</w:t>
            </w:r>
            <w:r>
              <w:rPr>
                <w:rFonts w:ascii="굴림" w:eastAsia="굴림" w:hAnsi="굴림" w:cs="굴림"/>
                <w:color w:val="000000" w:themeColor="text1"/>
                <w:kern w:val="0"/>
                <w:szCs w:val="20"/>
              </w:rPr>
              <w:t xml:space="preserve"> </w:t>
            </w:r>
            <w:r w:rsidRPr="003E428F">
              <w:rPr>
                <w:rFonts w:ascii="굴림" w:eastAsia="굴림" w:hAnsi="굴림" w:cs="굴림"/>
                <w:color w:val="000000" w:themeColor="text1"/>
                <w:kern w:val="0"/>
                <w:szCs w:val="20"/>
              </w:rPr>
              <w:t xml:space="preserve">_____(Year)____(Month)____(Day). : </w:t>
            </w:r>
          </w:p>
          <w:p w:rsidR="000574B8" w:rsidRPr="009368EB" w:rsidRDefault="000574B8" w:rsidP="000574B8">
            <w:pPr>
              <w:wordWrap/>
              <w:spacing w:before="120" w:line="336" w:lineRule="auto"/>
              <w:ind w:leftChars="50" w:left="300" w:rightChars="50" w:right="100" w:hangingChars="100" w:hanging="200"/>
              <w:jc w:val="left"/>
              <w:textAlignment w:val="baseline"/>
              <w:rPr>
                <w:rFonts w:ascii="함초롬바탕" w:eastAsia="굴림" w:hAnsi="굴림" w:cs="굴림"/>
                <w:color w:val="0000FF"/>
                <w:kern w:val="0"/>
                <w:szCs w:val="20"/>
              </w:rPr>
            </w:pPr>
            <w:r w:rsidRPr="009368EB">
              <w:rPr>
                <w:rFonts w:ascii="굴림" w:eastAsia="굴림" w:hAnsi="굴림" w:cs="굴림" w:hint="eastAsia"/>
                <w:color w:val="0000FF"/>
                <w:kern w:val="0"/>
                <w:szCs w:val="20"/>
              </w:rPr>
              <w:t>1. 입찰, 계약체결 및 계약이행과 관련하여 관계공무원(「</w:t>
            </w:r>
            <w:proofErr w:type="spellStart"/>
            <w:r w:rsidRPr="009368EB">
              <w:rPr>
                <w:rFonts w:ascii="굴림" w:eastAsia="굴림" w:hAnsi="굴림" w:cs="굴림" w:hint="eastAsia"/>
                <w:color w:val="0000FF"/>
                <w:kern w:val="0"/>
                <w:szCs w:val="20"/>
              </w:rPr>
              <w:t>방위사업법」제</w:t>
            </w:r>
            <w:proofErr w:type="spellEnd"/>
            <w:r w:rsidRPr="009368EB">
              <w:rPr>
                <w:rFonts w:ascii="굴림" w:eastAsia="굴림" w:hAnsi="굴림" w:cs="굴림" w:hint="eastAsia"/>
                <w:color w:val="0000FF"/>
                <w:kern w:val="0"/>
                <w:szCs w:val="20"/>
              </w:rPr>
              <w:t xml:space="preserve">6조제1항제2호에 따른 위원을 포함한다)에게 </w:t>
            </w:r>
            <w:proofErr w:type="spellStart"/>
            <w:r w:rsidRPr="009368EB">
              <w:rPr>
                <w:rFonts w:ascii="굴림" w:eastAsia="굴림" w:hAnsi="굴림" w:cs="굴림" w:hint="eastAsia"/>
                <w:color w:val="0000FF"/>
                <w:kern w:val="0"/>
                <w:szCs w:val="20"/>
              </w:rPr>
              <w:t>직ㆍ간접적으로</w:t>
            </w:r>
            <w:proofErr w:type="spellEnd"/>
            <w:r w:rsidRPr="009368EB">
              <w:rPr>
                <w:rFonts w:ascii="굴림" w:eastAsia="굴림" w:hAnsi="굴림" w:cs="굴림" w:hint="eastAsia"/>
                <w:color w:val="0000FF"/>
                <w:kern w:val="0"/>
                <w:szCs w:val="20"/>
              </w:rPr>
              <w:t xml:space="preserve"> 금품이나 향응 등의 제공을 </w:t>
            </w:r>
            <w:proofErr w:type="spellStart"/>
            <w:r w:rsidRPr="009368EB">
              <w:rPr>
                <w:rFonts w:ascii="굴림" w:eastAsia="굴림" w:hAnsi="굴림" w:cs="굴림" w:hint="eastAsia"/>
                <w:color w:val="0000FF"/>
                <w:kern w:val="0"/>
                <w:szCs w:val="20"/>
              </w:rPr>
              <w:t>요구ㆍ약속하거나</w:t>
            </w:r>
            <w:proofErr w:type="spellEnd"/>
            <w:r w:rsidRPr="009368EB">
              <w:rPr>
                <w:rFonts w:ascii="굴림" w:eastAsia="굴림" w:hAnsi="굴림" w:cs="굴림" w:hint="eastAsia"/>
                <w:color w:val="0000FF"/>
                <w:kern w:val="0"/>
                <w:szCs w:val="20"/>
              </w:rPr>
              <w:t xml:space="preserve"> 수수하지 않는다. </w:t>
            </w:r>
          </w:p>
          <w:p w:rsidR="000574B8" w:rsidRPr="009368EB" w:rsidRDefault="000574B8" w:rsidP="000574B8">
            <w:pPr>
              <w:wordWrap/>
              <w:spacing w:before="120" w:line="336" w:lineRule="auto"/>
              <w:ind w:leftChars="50" w:left="300" w:rightChars="50" w:right="100" w:hangingChars="100" w:hanging="200"/>
              <w:jc w:val="left"/>
              <w:textAlignment w:val="baseline"/>
              <w:rPr>
                <w:rFonts w:ascii="함초롬바탕" w:eastAsia="굴림" w:hAnsi="굴림" w:cs="굴림"/>
                <w:color w:val="0000FF"/>
                <w:kern w:val="0"/>
                <w:szCs w:val="20"/>
              </w:rPr>
            </w:pPr>
            <w:r w:rsidRPr="009368EB">
              <w:rPr>
                <w:rFonts w:ascii="굴림" w:eastAsia="굴림" w:hAnsi="굴림" w:cs="굴림" w:hint="eastAsia"/>
                <w:color w:val="0000FF"/>
                <w:kern w:val="0"/>
                <w:szCs w:val="20"/>
              </w:rPr>
              <w:t xml:space="preserve">1. We will not offer or promise to offer money, valuables or entertainment, etc. to relevant public officials (including members of the Committee referred to in Article 6 (1) 2 of 「the Defense Acquisition Program Act」) directly or indirectly in the course of bidding, concluding contracts and performing contracts. </w:t>
            </w:r>
          </w:p>
          <w:p w:rsidR="000574B8" w:rsidRPr="009368EB" w:rsidRDefault="000574B8" w:rsidP="000574B8">
            <w:pPr>
              <w:wordWrap/>
              <w:spacing w:before="120" w:line="336" w:lineRule="auto"/>
              <w:ind w:left="200" w:right="50" w:hangingChars="100" w:hanging="200"/>
              <w:jc w:val="left"/>
              <w:textAlignment w:val="baseline"/>
              <w:rPr>
                <w:rFonts w:ascii="굴림" w:eastAsia="굴림" w:hAnsi="굴림" w:cs="굴림"/>
                <w:color w:val="000000" w:themeColor="text1"/>
                <w:szCs w:val="20"/>
              </w:rPr>
            </w:pPr>
          </w:p>
          <w:p w:rsidR="000574B8" w:rsidRPr="003E428F" w:rsidRDefault="000574B8" w:rsidP="000574B8">
            <w:pPr>
              <w:wordWrap/>
              <w:spacing w:before="120" w:line="336" w:lineRule="auto"/>
              <w:ind w:leftChars="50" w:left="300" w:hangingChars="100" w:hanging="200"/>
              <w:jc w:val="left"/>
              <w:textAlignment w:val="baseline"/>
              <w:rPr>
                <w:rFonts w:ascii="굴림" w:eastAsia="굴림" w:hAnsi="굴림" w:cs="굴림"/>
                <w:color w:val="000000" w:themeColor="text1"/>
                <w:szCs w:val="20"/>
              </w:rPr>
            </w:pPr>
            <w:r w:rsidRPr="009368EB">
              <w:rPr>
                <w:rFonts w:ascii="굴림" w:eastAsia="굴림" w:hAnsi="굴림" w:cs="굴림"/>
                <w:color w:val="0000FF"/>
                <w:szCs w:val="20"/>
              </w:rPr>
              <w:t>2.</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입찰가격의</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사전공개</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및</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특정인의</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낙찰을</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위한</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담합을</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하거나</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다른</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업체와</w:t>
            </w:r>
            <w:r w:rsidRPr="003E428F">
              <w:rPr>
                <w:rFonts w:ascii="굴림" w:eastAsia="굴림" w:hAnsi="굴림" w:cs="굴림"/>
                <w:color w:val="000000" w:themeColor="text1"/>
                <w:szCs w:val="20"/>
              </w:rPr>
              <w:t xml:space="preserve"> </w:t>
            </w:r>
            <w:proofErr w:type="spellStart"/>
            <w:r w:rsidRPr="003E428F">
              <w:rPr>
                <w:rFonts w:ascii="굴림" w:eastAsia="굴림" w:hAnsi="굴림" w:cs="굴림" w:hint="eastAsia"/>
                <w:color w:val="000000" w:themeColor="text1"/>
                <w:szCs w:val="20"/>
              </w:rPr>
              <w:t>협정ㆍ결의</w:t>
            </w:r>
            <w:proofErr w:type="spellEnd"/>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또는</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합의하여</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입찰의</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자유경쟁을</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부당하게</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저해하는</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일체의</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불공정한</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행위를</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하지</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아니한다</w:t>
            </w:r>
            <w:r w:rsidRPr="003E428F">
              <w:rPr>
                <w:rFonts w:ascii="굴림" w:eastAsia="굴림" w:hAnsi="굴림" w:cs="굴림"/>
                <w:color w:val="000000" w:themeColor="text1"/>
                <w:szCs w:val="20"/>
              </w:rPr>
              <w:t>.</w:t>
            </w:r>
          </w:p>
          <w:p w:rsidR="000574B8" w:rsidRPr="003E428F" w:rsidRDefault="000574B8" w:rsidP="000574B8">
            <w:pPr>
              <w:wordWrap/>
              <w:spacing w:before="120" w:line="336" w:lineRule="auto"/>
              <w:ind w:leftChars="50" w:left="300" w:right="51" w:hangingChars="100" w:hanging="200"/>
              <w:jc w:val="left"/>
              <w:textAlignment w:val="baseline"/>
              <w:rPr>
                <w:rFonts w:ascii="굴림" w:eastAsia="굴림" w:hAnsi="굴림" w:cs="굴림"/>
                <w:color w:val="000000" w:themeColor="text1"/>
                <w:szCs w:val="20"/>
              </w:rPr>
            </w:pPr>
            <w:r w:rsidRPr="009368EB">
              <w:rPr>
                <w:rFonts w:ascii="굴림" w:eastAsia="굴림" w:hAnsi="굴림" w:cs="굴림"/>
                <w:color w:val="0000FF"/>
                <w:szCs w:val="20"/>
              </w:rPr>
              <w:t>2.</w:t>
            </w:r>
            <w:r w:rsidRPr="003E428F">
              <w:rPr>
                <w:rFonts w:ascii="굴림" w:eastAsia="굴림" w:hAnsi="굴림" w:cs="굴림"/>
                <w:color w:val="000000" w:themeColor="text1"/>
                <w:szCs w:val="20"/>
              </w:rPr>
              <w:t xml:space="preserve"> The company will not engage in any unfair conduct that undermines free competition such as disclosing its bidding price in advance, colluding to have the contract be awarded to a specific party, or </w:t>
            </w:r>
            <w:proofErr w:type="gramStart"/>
            <w:r w:rsidRPr="003E428F">
              <w:rPr>
                <w:rFonts w:ascii="굴림" w:eastAsia="굴림" w:hAnsi="굴림" w:cs="굴림"/>
                <w:color w:val="000000" w:themeColor="text1"/>
                <w:szCs w:val="20"/>
              </w:rPr>
              <w:t>making an arrangement</w:t>
            </w:r>
            <w:proofErr w:type="gramEnd"/>
            <w:r w:rsidRPr="003E428F">
              <w:rPr>
                <w:rFonts w:ascii="굴림" w:eastAsia="굴림" w:hAnsi="굴림" w:cs="굴림"/>
                <w:color w:val="000000" w:themeColor="text1"/>
                <w:szCs w:val="20"/>
              </w:rPr>
              <w:t xml:space="preserve"> or conspiring with another company.</w:t>
            </w:r>
          </w:p>
          <w:p w:rsidR="000574B8" w:rsidRDefault="000574B8" w:rsidP="000574B8">
            <w:pPr>
              <w:wordWrap/>
              <w:spacing w:before="120" w:line="336" w:lineRule="auto"/>
              <w:ind w:left="200" w:right="50" w:hangingChars="100" w:hanging="200"/>
              <w:jc w:val="left"/>
              <w:textAlignment w:val="baseline"/>
              <w:rPr>
                <w:rFonts w:ascii="굴림" w:eastAsia="굴림" w:hAnsi="굴림" w:cs="굴림"/>
                <w:color w:val="000000" w:themeColor="text1"/>
                <w:szCs w:val="20"/>
              </w:rPr>
            </w:pPr>
          </w:p>
          <w:p w:rsidR="000574B8" w:rsidRPr="00F652DF" w:rsidRDefault="000574B8" w:rsidP="000574B8">
            <w:pPr>
              <w:wordWrap/>
              <w:spacing w:before="120" w:line="336" w:lineRule="auto"/>
              <w:ind w:leftChars="50" w:left="300" w:right="51" w:hangingChars="100" w:hanging="200"/>
              <w:jc w:val="left"/>
              <w:textAlignment w:val="baseline"/>
              <w:rPr>
                <w:rFonts w:ascii="함초롬바탕" w:eastAsia="굴림" w:hAnsi="굴림" w:cs="굴림"/>
                <w:color w:val="000000"/>
                <w:kern w:val="0"/>
                <w:szCs w:val="20"/>
              </w:rPr>
            </w:pPr>
            <w:r w:rsidRPr="00F652DF">
              <w:rPr>
                <w:rFonts w:ascii="굴림" w:eastAsia="굴림" w:hAnsi="굴림" w:cs="굴림" w:hint="eastAsia"/>
                <w:color w:val="000000"/>
                <w:kern w:val="0"/>
                <w:szCs w:val="20"/>
              </w:rPr>
              <w:t xml:space="preserve">3. 직위를 이용하여 부당한 이익을 얻거나 제3자가 부당한 이익을 얻도록 하지 않고 입찰, 계약체결 및 계약이행과 관련하여 공정한 직무수행을 저해하는 </w:t>
            </w:r>
            <w:proofErr w:type="spellStart"/>
            <w:r w:rsidRPr="00F652DF">
              <w:rPr>
                <w:rFonts w:ascii="굴림" w:eastAsia="굴림" w:hAnsi="굴림" w:cs="굴림" w:hint="eastAsia"/>
                <w:color w:val="000000"/>
                <w:kern w:val="0"/>
                <w:szCs w:val="20"/>
              </w:rPr>
              <w:t>알선ㆍ청탁</w:t>
            </w:r>
            <w:proofErr w:type="spellEnd"/>
            <w:r w:rsidRPr="00F652DF">
              <w:rPr>
                <w:rFonts w:ascii="굴림" w:eastAsia="굴림" w:hAnsi="굴림" w:cs="굴림" w:hint="eastAsia"/>
                <w:color w:val="000000"/>
                <w:kern w:val="0"/>
                <w:szCs w:val="20"/>
              </w:rPr>
              <w:t xml:space="preserve"> 등을 하지 않는다. </w:t>
            </w:r>
          </w:p>
          <w:p w:rsidR="000574B8" w:rsidRPr="00F652DF" w:rsidRDefault="000574B8" w:rsidP="000574B8">
            <w:pPr>
              <w:wordWrap/>
              <w:spacing w:before="120" w:line="336" w:lineRule="auto"/>
              <w:ind w:leftChars="50" w:left="300" w:right="51" w:hangingChars="100" w:hanging="200"/>
              <w:jc w:val="left"/>
              <w:textAlignment w:val="baseline"/>
              <w:rPr>
                <w:rFonts w:ascii="함초롬바탕" w:eastAsia="굴림" w:hAnsi="굴림" w:cs="굴림"/>
                <w:color w:val="000000"/>
                <w:kern w:val="0"/>
                <w:szCs w:val="20"/>
              </w:rPr>
            </w:pPr>
            <w:r w:rsidRPr="00F652DF">
              <w:rPr>
                <w:rFonts w:ascii="굴림" w:eastAsia="굴림" w:hAnsi="굴림" w:cs="굴림" w:hint="eastAsia"/>
                <w:color w:val="000000"/>
                <w:kern w:val="0"/>
                <w:szCs w:val="20"/>
              </w:rPr>
              <w:t xml:space="preserve">3. We will not use our position to gain unfair profits or allow a third party to gain unfair benefits, and we will not </w:t>
            </w:r>
            <w:proofErr w:type="gramStart"/>
            <w:r w:rsidRPr="00F652DF">
              <w:rPr>
                <w:rFonts w:ascii="굴림" w:eastAsia="굴림" w:hAnsi="굴림" w:cs="굴림" w:hint="eastAsia"/>
                <w:color w:val="000000"/>
                <w:kern w:val="0"/>
                <w:szCs w:val="20"/>
              </w:rPr>
              <w:t>made</w:t>
            </w:r>
            <w:proofErr w:type="gramEnd"/>
            <w:r w:rsidRPr="00F652DF">
              <w:rPr>
                <w:rFonts w:ascii="굴림" w:eastAsia="굴림" w:hAnsi="굴림" w:cs="굴림" w:hint="eastAsia"/>
                <w:color w:val="000000"/>
                <w:kern w:val="0"/>
                <w:szCs w:val="20"/>
              </w:rPr>
              <w:t xml:space="preserve"> an intercession or solicitation that hinders impartiality in performing duties in relation to bidding, concluding contracts and performing contracts.</w:t>
            </w:r>
          </w:p>
          <w:p w:rsidR="000574B8" w:rsidRPr="00810E66" w:rsidRDefault="000574B8" w:rsidP="000574B8">
            <w:pPr>
              <w:wordWrap/>
              <w:spacing w:before="120" w:line="336" w:lineRule="auto"/>
              <w:ind w:left="50" w:right="50"/>
              <w:jc w:val="left"/>
              <w:textAlignment w:val="baseline"/>
              <w:rPr>
                <w:rFonts w:ascii="굴림" w:eastAsia="굴림" w:hAnsi="굴림" w:cs="굴림"/>
                <w:color w:val="000000" w:themeColor="text1"/>
                <w:szCs w:val="20"/>
              </w:rPr>
            </w:pPr>
          </w:p>
          <w:p w:rsidR="000574B8" w:rsidRPr="00F652DF" w:rsidRDefault="000574B8" w:rsidP="000574B8">
            <w:pPr>
              <w:wordWrap/>
              <w:spacing w:before="120" w:line="336" w:lineRule="auto"/>
              <w:ind w:leftChars="50" w:left="300" w:right="51" w:hangingChars="100" w:hanging="200"/>
              <w:jc w:val="left"/>
              <w:textAlignment w:val="baseline"/>
              <w:rPr>
                <w:rFonts w:ascii="함초롬바탕" w:eastAsia="굴림" w:hAnsi="굴림" w:cs="굴림"/>
                <w:color w:val="000000"/>
                <w:kern w:val="0"/>
                <w:szCs w:val="20"/>
              </w:rPr>
            </w:pPr>
            <w:r w:rsidRPr="00F652DF">
              <w:rPr>
                <w:rFonts w:ascii="굴림" w:eastAsia="굴림" w:hAnsi="굴림" w:cs="굴림" w:hint="eastAsia"/>
                <w:color w:val="000000"/>
                <w:kern w:val="0"/>
                <w:szCs w:val="20"/>
              </w:rPr>
              <w:t xml:space="preserve">4. 방위사업 추진에 관한 정보(무기체계 등에 대한 소요의 적절성 검증에 관한 정보, 사업타당성조사 관련 정보, 무기체계 등의 소요결정에 관한 정보, 사전개념연구 또는 선행연구 관련 정보, 방위력개선사업의 </w:t>
            </w:r>
            <w:proofErr w:type="spellStart"/>
            <w:r w:rsidRPr="00F652DF">
              <w:rPr>
                <w:rFonts w:ascii="굴림" w:eastAsia="굴림" w:hAnsi="굴림" w:cs="굴림" w:hint="eastAsia"/>
                <w:color w:val="000000"/>
                <w:kern w:val="0"/>
                <w:szCs w:val="20"/>
              </w:rPr>
              <w:t>분석ㆍ평가에</w:t>
            </w:r>
            <w:proofErr w:type="spellEnd"/>
            <w:r w:rsidRPr="00F652DF">
              <w:rPr>
                <w:rFonts w:ascii="굴림" w:eastAsia="굴림" w:hAnsi="굴림" w:cs="굴림" w:hint="eastAsia"/>
                <w:color w:val="000000"/>
                <w:kern w:val="0"/>
                <w:szCs w:val="20"/>
              </w:rPr>
              <w:t xml:space="preserve"> 관한 정보 등), 각종 위원회 (</w:t>
            </w:r>
            <w:proofErr w:type="spellStart"/>
            <w:r w:rsidRPr="00F652DF">
              <w:rPr>
                <w:rFonts w:ascii="굴림" w:eastAsia="굴림" w:hAnsi="굴림" w:cs="굴림" w:hint="eastAsia"/>
                <w:color w:val="000000"/>
                <w:kern w:val="0"/>
                <w:szCs w:val="20"/>
              </w:rPr>
              <w:t>방위사업추진위원회ㆍ</w:t>
            </w:r>
            <w:proofErr w:type="spellEnd"/>
            <w:r w:rsidRPr="00F652DF">
              <w:rPr>
                <w:rFonts w:ascii="굴림" w:eastAsia="굴림" w:hAnsi="굴림" w:cs="굴림" w:hint="eastAsia"/>
                <w:color w:val="000000"/>
                <w:kern w:val="0"/>
                <w:szCs w:val="20"/>
              </w:rPr>
              <w:t xml:space="preserve"> 분과위원회와 실무위원회, </w:t>
            </w:r>
            <w:proofErr w:type="spellStart"/>
            <w:r w:rsidRPr="00F652DF">
              <w:rPr>
                <w:rFonts w:ascii="굴림" w:eastAsia="굴림" w:hAnsi="굴림" w:cs="굴림" w:hint="eastAsia"/>
                <w:color w:val="000000"/>
                <w:kern w:val="0"/>
                <w:szCs w:val="20"/>
              </w:rPr>
              <w:t>방위사업계약심의위원회ㆍ방위사업계약실무위원회</w:t>
            </w:r>
            <w:proofErr w:type="spellEnd"/>
            <w:r w:rsidRPr="00F652DF">
              <w:rPr>
                <w:rFonts w:ascii="굴림" w:eastAsia="굴림" w:hAnsi="굴림" w:cs="굴림" w:hint="eastAsia"/>
                <w:color w:val="000000"/>
                <w:kern w:val="0"/>
                <w:szCs w:val="20"/>
              </w:rPr>
              <w:t xml:space="preserve"> 등)의 주요 의사결정에 관한 정보 및 계약이행과정에서 알게 되거나 계약이행의 결과로 도출된 주요 성과물에 관한 정보를 관계공무원에게 요구하거나 받지 않고 임의로 제3자에게 </w:t>
            </w:r>
            <w:proofErr w:type="spellStart"/>
            <w:r w:rsidRPr="00F652DF">
              <w:rPr>
                <w:rFonts w:ascii="굴림" w:eastAsia="굴림" w:hAnsi="굴림" w:cs="굴림" w:hint="eastAsia"/>
                <w:color w:val="000000"/>
                <w:kern w:val="0"/>
                <w:szCs w:val="20"/>
              </w:rPr>
              <w:t>제공ㆍ누설하지</w:t>
            </w:r>
            <w:proofErr w:type="spellEnd"/>
            <w:r w:rsidRPr="00F652DF">
              <w:rPr>
                <w:rFonts w:ascii="굴림" w:eastAsia="굴림" w:hAnsi="굴림" w:cs="굴림" w:hint="eastAsia"/>
                <w:color w:val="000000"/>
                <w:kern w:val="0"/>
                <w:szCs w:val="20"/>
              </w:rPr>
              <w:t xml:space="preserve"> 않는다.</w:t>
            </w:r>
          </w:p>
          <w:p w:rsidR="000574B8" w:rsidRPr="00F652DF" w:rsidRDefault="000574B8" w:rsidP="000574B8">
            <w:pPr>
              <w:wordWrap/>
              <w:spacing w:before="120" w:line="336" w:lineRule="auto"/>
              <w:ind w:leftChars="50" w:left="300" w:right="51" w:hangingChars="100" w:hanging="200"/>
              <w:jc w:val="left"/>
              <w:textAlignment w:val="baseline"/>
              <w:rPr>
                <w:rFonts w:ascii="함초롬바탕" w:eastAsia="굴림" w:hAnsi="굴림" w:cs="굴림"/>
                <w:color w:val="000000"/>
                <w:kern w:val="0"/>
                <w:szCs w:val="20"/>
              </w:rPr>
            </w:pPr>
            <w:r w:rsidRPr="00F652DF">
              <w:rPr>
                <w:rFonts w:ascii="굴림" w:eastAsia="굴림" w:hAnsi="굴림" w:cs="굴림" w:hint="eastAsia"/>
                <w:color w:val="000000"/>
                <w:kern w:val="0"/>
                <w:szCs w:val="20"/>
              </w:rPr>
              <w:t>4. We will not request or receive information on the promotion of a defense program (information on review of the adequacy of requirements for weapons systems, etc., information related to project feasibility studies, information on decision of requirements for weapons systems, etc., information related to prior conceptual studies or prior research, information on analysis and evaluation of defense force improvement projects, etc.), information on major decision-making by various committees(defense acquisition program promotion committee, subcommittees and working committees, defense acquisition program contract deliberation, defense acquisition program working committees, etc.) and information on major outcomes obtained in the course of implementing the contract or derived as a result of implementing the contract to relevant public officials and will not provide or divulge that information to a third party at its discretion.</w:t>
            </w:r>
          </w:p>
          <w:p w:rsidR="000574B8" w:rsidRDefault="000574B8" w:rsidP="000574B8">
            <w:pPr>
              <w:wordWrap/>
              <w:spacing w:before="120" w:line="336" w:lineRule="auto"/>
              <w:ind w:left="200" w:right="51" w:hangingChars="100" w:hanging="200"/>
              <w:jc w:val="left"/>
              <w:textAlignment w:val="baseline"/>
              <w:rPr>
                <w:rFonts w:ascii="굴림" w:eastAsia="굴림" w:hAnsi="굴림" w:cs="굴림"/>
                <w:color w:val="000000" w:themeColor="text1"/>
                <w:szCs w:val="20"/>
              </w:rPr>
            </w:pPr>
          </w:p>
          <w:p w:rsidR="000574B8" w:rsidRDefault="000574B8" w:rsidP="000574B8">
            <w:pPr>
              <w:wordWrap/>
              <w:spacing w:before="120" w:line="336" w:lineRule="auto"/>
              <w:ind w:leftChars="50" w:left="300" w:right="51" w:hangingChars="100" w:hanging="200"/>
              <w:jc w:val="left"/>
              <w:textAlignment w:val="baseline"/>
              <w:rPr>
                <w:rFonts w:ascii="굴림" w:eastAsia="굴림" w:hAnsi="굴림" w:cs="굴림"/>
                <w:color w:val="000000"/>
                <w:kern w:val="0"/>
                <w:szCs w:val="20"/>
              </w:rPr>
            </w:pPr>
            <w:r>
              <w:rPr>
                <w:rFonts w:ascii="굴림" w:eastAsia="굴림" w:hAnsi="굴림" w:cs="굴림"/>
                <w:color w:val="000000" w:themeColor="text1"/>
                <w:szCs w:val="20"/>
              </w:rPr>
              <w:t>5</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회사</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임직원이</w:t>
            </w:r>
            <w:r w:rsidRPr="003E428F">
              <w:rPr>
                <w:rFonts w:ascii="굴림" w:eastAsia="굴림" w:hAnsi="굴림" w:cs="굴림"/>
                <w:color w:val="000000" w:themeColor="text1"/>
                <w:szCs w:val="20"/>
              </w:rPr>
              <w:t xml:space="preserve"> </w:t>
            </w:r>
            <w:r w:rsidRPr="00BC56E2">
              <w:rPr>
                <w:rFonts w:ascii="굴림" w:eastAsia="굴림" w:hAnsi="굴림" w:cs="굴림" w:hint="eastAsia"/>
                <w:color w:val="0000FF"/>
                <w:kern w:val="0"/>
                <w:szCs w:val="20"/>
              </w:rPr>
              <w:t>관계공무원(「</w:t>
            </w:r>
            <w:proofErr w:type="spellStart"/>
            <w:r w:rsidRPr="00BC56E2">
              <w:rPr>
                <w:rFonts w:ascii="굴림" w:eastAsia="굴림" w:hAnsi="굴림" w:cs="굴림" w:hint="eastAsia"/>
                <w:color w:val="0000FF"/>
                <w:kern w:val="0"/>
                <w:szCs w:val="20"/>
              </w:rPr>
              <w:t>방위사업법」제</w:t>
            </w:r>
            <w:proofErr w:type="spellEnd"/>
            <w:r w:rsidRPr="00BC56E2">
              <w:rPr>
                <w:rFonts w:ascii="굴림" w:eastAsia="굴림" w:hAnsi="굴림" w:cs="굴림" w:hint="eastAsia"/>
                <w:color w:val="0000FF"/>
                <w:kern w:val="0"/>
                <w:szCs w:val="20"/>
              </w:rPr>
              <w:t xml:space="preserve">6조제1항제2호에 따른 위원을 포함한다)에게 </w:t>
            </w:r>
            <w:proofErr w:type="spellStart"/>
            <w:r w:rsidRPr="00BC56E2">
              <w:rPr>
                <w:rFonts w:ascii="굴림" w:eastAsia="굴림" w:hAnsi="굴림" w:cs="굴림" w:hint="eastAsia"/>
                <w:color w:val="0000FF"/>
                <w:kern w:val="0"/>
                <w:szCs w:val="20"/>
              </w:rPr>
              <w:t>금품ㆍ향응</w:t>
            </w:r>
            <w:proofErr w:type="spellEnd"/>
            <w:r w:rsidRPr="00BC56E2">
              <w:rPr>
                <w:rFonts w:ascii="굴림" w:eastAsia="굴림" w:hAnsi="굴림" w:cs="굴림" w:hint="eastAsia"/>
                <w:color w:val="0000FF"/>
                <w:kern w:val="0"/>
                <w:szCs w:val="20"/>
              </w:rPr>
              <w:t xml:space="preserve"> 등 뇌물을 제공하지 않도록 하고, 담합 등 불공정행위를 하지 않도록 하며, 내부 비리 제보자가 일체의 불이익을 받지 않도록 한다.</w:t>
            </w:r>
          </w:p>
          <w:p w:rsidR="000574B8" w:rsidRPr="00BC56E2" w:rsidRDefault="000574B8" w:rsidP="000574B8">
            <w:pPr>
              <w:wordWrap/>
              <w:spacing w:before="120" w:line="336" w:lineRule="auto"/>
              <w:ind w:leftChars="50" w:left="300" w:right="51" w:hangingChars="100" w:hanging="200"/>
              <w:jc w:val="left"/>
              <w:textAlignment w:val="baseline"/>
              <w:rPr>
                <w:rFonts w:ascii="함초롬바탕" w:eastAsia="굴림" w:hAnsi="굴림" w:cs="굴림"/>
                <w:color w:val="0000FF"/>
                <w:kern w:val="0"/>
                <w:szCs w:val="20"/>
              </w:rPr>
            </w:pPr>
            <w:r w:rsidRPr="00BC56E2">
              <w:rPr>
                <w:rFonts w:ascii="굴림" w:eastAsia="굴림" w:hAnsi="굴림" w:cs="굴림" w:hint="eastAsia"/>
                <w:color w:val="0000FF"/>
                <w:kern w:val="0"/>
                <w:szCs w:val="20"/>
              </w:rPr>
              <w:t xml:space="preserve">5. We will prohibit our officers and employees from offering money, valuables or entertainment, etc. to relevant public </w:t>
            </w:r>
            <w:proofErr w:type="gramStart"/>
            <w:r w:rsidRPr="00BC56E2">
              <w:rPr>
                <w:rFonts w:ascii="굴림" w:eastAsia="굴림" w:hAnsi="굴림" w:cs="굴림" w:hint="eastAsia"/>
                <w:color w:val="0000FF"/>
                <w:kern w:val="0"/>
                <w:szCs w:val="20"/>
              </w:rPr>
              <w:t>officials(</w:t>
            </w:r>
            <w:proofErr w:type="gramEnd"/>
            <w:r w:rsidRPr="00BC56E2">
              <w:rPr>
                <w:rFonts w:ascii="굴림" w:eastAsia="굴림" w:hAnsi="굴림" w:cs="굴림" w:hint="eastAsia"/>
                <w:color w:val="0000FF"/>
                <w:kern w:val="0"/>
                <w:szCs w:val="20"/>
              </w:rPr>
              <w:t>including members of the Committee referred to in Article 6 (1) 2 of 「the Defense Acquisition Program Act」) and engaging in unfair conduct, such as collusion and will not inflict any disadvantage on whistleblowers.</w:t>
            </w:r>
          </w:p>
          <w:p w:rsidR="000574B8" w:rsidRPr="00BC56E2" w:rsidRDefault="000574B8" w:rsidP="000574B8">
            <w:pPr>
              <w:wordWrap/>
              <w:spacing w:before="120" w:line="336" w:lineRule="auto"/>
              <w:ind w:leftChars="100" w:left="400" w:right="51" w:hangingChars="100" w:hanging="200"/>
              <w:jc w:val="left"/>
              <w:textAlignment w:val="baseline"/>
              <w:rPr>
                <w:rFonts w:ascii="굴림" w:eastAsia="굴림" w:hAnsi="굴림" w:cs="굴림"/>
                <w:color w:val="000000" w:themeColor="text1"/>
                <w:szCs w:val="20"/>
              </w:rPr>
            </w:pPr>
          </w:p>
          <w:p w:rsidR="000574B8" w:rsidRPr="00BC56E2" w:rsidRDefault="000574B8" w:rsidP="000574B8">
            <w:pPr>
              <w:wordWrap/>
              <w:spacing w:before="120" w:line="336" w:lineRule="auto"/>
              <w:ind w:leftChars="50" w:left="300" w:right="51" w:hangingChars="100" w:hanging="200"/>
              <w:jc w:val="left"/>
              <w:textAlignment w:val="baseline"/>
              <w:rPr>
                <w:rFonts w:ascii="굴림" w:eastAsia="굴림" w:hAnsi="굴림" w:cs="굴림"/>
                <w:color w:val="0000FF"/>
                <w:szCs w:val="20"/>
              </w:rPr>
            </w:pPr>
            <w:r>
              <w:rPr>
                <w:rFonts w:ascii="굴림" w:eastAsia="굴림" w:hAnsi="굴림" w:cs="굴림"/>
                <w:color w:val="0000FF"/>
                <w:szCs w:val="20"/>
              </w:rPr>
              <w:t>6</w:t>
            </w:r>
            <w:r w:rsidRPr="00BC56E2">
              <w:rPr>
                <w:rFonts w:ascii="굴림" w:eastAsia="굴림" w:hAnsi="굴림" w:cs="굴림"/>
                <w:color w:val="0000FF"/>
                <w:szCs w:val="20"/>
              </w:rPr>
              <w:t xml:space="preserve">. </w:t>
            </w:r>
            <w:r w:rsidRPr="00BC56E2">
              <w:rPr>
                <w:rFonts w:ascii="굴림" w:eastAsia="굴림" w:hAnsi="굴림" w:cs="굴림" w:hint="eastAsia"/>
                <w:color w:val="0000FF"/>
                <w:szCs w:val="20"/>
              </w:rPr>
              <w:t>방위사업</w:t>
            </w:r>
            <w:r w:rsidRPr="00BC56E2">
              <w:rPr>
                <w:rFonts w:ascii="굴림" w:eastAsia="굴림" w:hAnsi="굴림" w:cs="굴림"/>
                <w:color w:val="0000FF"/>
                <w:szCs w:val="20"/>
              </w:rPr>
              <w:t xml:space="preserve"> </w:t>
            </w:r>
            <w:r w:rsidRPr="00BC56E2">
              <w:rPr>
                <w:rFonts w:ascii="굴림" w:eastAsia="굴림" w:hAnsi="굴림" w:cs="굴림" w:hint="eastAsia"/>
                <w:color w:val="0000FF"/>
                <w:szCs w:val="20"/>
              </w:rPr>
              <w:t>관련</w:t>
            </w:r>
            <w:r w:rsidRPr="00BC56E2">
              <w:rPr>
                <w:rFonts w:ascii="굴림" w:eastAsia="굴림" w:hAnsi="굴림" w:cs="굴림"/>
                <w:color w:val="0000FF"/>
                <w:szCs w:val="20"/>
              </w:rPr>
              <w:t xml:space="preserve"> </w:t>
            </w:r>
            <w:r w:rsidRPr="00BC56E2">
              <w:rPr>
                <w:rFonts w:ascii="굴림" w:eastAsia="굴림" w:hAnsi="굴림" w:cs="굴림" w:hint="eastAsia"/>
                <w:color w:val="0000FF"/>
                <w:szCs w:val="20"/>
              </w:rPr>
              <w:t>하도급계약의</w:t>
            </w:r>
            <w:r w:rsidRPr="00BC56E2">
              <w:rPr>
                <w:rFonts w:ascii="굴림" w:eastAsia="굴림" w:hAnsi="굴림" w:cs="굴림"/>
                <w:color w:val="0000FF"/>
                <w:szCs w:val="20"/>
              </w:rPr>
              <w:t xml:space="preserve"> </w:t>
            </w:r>
            <w:proofErr w:type="spellStart"/>
            <w:r w:rsidRPr="00BC56E2">
              <w:rPr>
                <w:rFonts w:ascii="굴림" w:eastAsia="굴림" w:hAnsi="굴림" w:cs="굴림" w:hint="eastAsia"/>
                <w:color w:val="0000FF"/>
                <w:szCs w:val="20"/>
              </w:rPr>
              <w:t>체결</w:t>
            </w:r>
            <w:r w:rsidRPr="00BC56E2">
              <w:rPr>
                <w:rFonts w:ascii="굴림" w:eastAsia="굴림" w:hAnsi="굴림" w:cs="굴림" w:hint="eastAsia"/>
                <w:color w:val="0000FF"/>
                <w:kern w:val="0"/>
                <w:szCs w:val="20"/>
              </w:rPr>
              <w:t>ㆍ</w:t>
            </w:r>
            <w:r w:rsidRPr="00BC56E2">
              <w:rPr>
                <w:rFonts w:ascii="굴림" w:eastAsia="굴림" w:hAnsi="굴림" w:cs="굴림" w:hint="eastAsia"/>
                <w:color w:val="0000FF"/>
                <w:szCs w:val="20"/>
              </w:rPr>
              <w:t>이행에</w:t>
            </w:r>
            <w:proofErr w:type="spellEnd"/>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있어</w:t>
            </w:r>
            <w:r w:rsidRPr="003E428F">
              <w:rPr>
                <w:rFonts w:ascii="굴림" w:eastAsia="굴림" w:hAnsi="굴림" w:cs="굴림"/>
                <w:color w:val="000000" w:themeColor="text1"/>
                <w:szCs w:val="20"/>
              </w:rPr>
              <w:t xml:space="preserve"> </w:t>
            </w:r>
            <w:proofErr w:type="spellStart"/>
            <w:r w:rsidRPr="003E428F">
              <w:rPr>
                <w:rFonts w:ascii="굴림" w:eastAsia="굴림" w:hAnsi="굴림" w:cs="굴림" w:hint="eastAsia"/>
                <w:color w:val="000000" w:themeColor="text1"/>
                <w:szCs w:val="20"/>
              </w:rPr>
              <w:t>원도급자로서의</w:t>
            </w:r>
            <w:proofErr w:type="spellEnd"/>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우월한</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지위를</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이용하여</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하도급자로부터</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금품을</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수수하거나</w:t>
            </w:r>
            <w:r w:rsidRPr="003E428F">
              <w:rPr>
                <w:rFonts w:ascii="굴림" w:eastAsia="굴림" w:hAnsi="굴림" w:cs="굴림"/>
                <w:color w:val="000000" w:themeColor="text1"/>
                <w:szCs w:val="20"/>
              </w:rPr>
              <w:t xml:space="preserve"> </w:t>
            </w:r>
            <w:r w:rsidRPr="00BC56E2">
              <w:rPr>
                <w:rFonts w:ascii="굴림" w:eastAsia="굴림" w:hAnsi="굴림" w:cs="굴림" w:hint="eastAsia"/>
                <w:color w:val="0000FF"/>
                <w:szCs w:val="20"/>
              </w:rPr>
              <w:t>부당행위</w:t>
            </w:r>
            <w:r w:rsidRPr="00BC56E2">
              <w:rPr>
                <w:rFonts w:ascii="굴림" w:eastAsia="굴림" w:hAnsi="굴림" w:cs="굴림"/>
                <w:color w:val="0000FF"/>
                <w:szCs w:val="20"/>
              </w:rPr>
              <w:t xml:space="preserve"> </w:t>
            </w:r>
            <w:r w:rsidRPr="00BC56E2">
              <w:rPr>
                <w:rFonts w:ascii="굴림" w:eastAsia="굴림" w:hAnsi="굴림" w:cs="굴림" w:hint="eastAsia"/>
                <w:color w:val="0000FF"/>
                <w:szCs w:val="20"/>
              </w:rPr>
              <w:t>또는</w:t>
            </w:r>
            <w:r w:rsidRPr="00BC56E2">
              <w:rPr>
                <w:rFonts w:ascii="굴림" w:eastAsia="굴림" w:hAnsi="굴림" w:cs="굴림"/>
                <w:color w:val="0000FF"/>
                <w:szCs w:val="20"/>
              </w:rPr>
              <w:t xml:space="preserve"> </w:t>
            </w:r>
            <w:r w:rsidRPr="00BC56E2">
              <w:rPr>
                <w:rFonts w:ascii="굴림" w:eastAsia="굴림" w:hAnsi="굴림" w:cs="굴림" w:hint="eastAsia"/>
                <w:color w:val="0000FF"/>
                <w:szCs w:val="20"/>
              </w:rPr>
              <w:t>불공정</w:t>
            </w:r>
            <w:r w:rsidRPr="00BC56E2">
              <w:rPr>
                <w:rFonts w:ascii="굴림" w:eastAsia="굴림" w:hAnsi="굴림" w:cs="굴림"/>
                <w:color w:val="0000FF"/>
                <w:szCs w:val="20"/>
              </w:rPr>
              <w:t xml:space="preserve"> </w:t>
            </w:r>
            <w:r w:rsidRPr="00BC56E2">
              <w:rPr>
                <w:rFonts w:ascii="굴림" w:eastAsia="굴림" w:hAnsi="굴림" w:cs="굴림" w:hint="eastAsia"/>
                <w:color w:val="0000FF"/>
                <w:szCs w:val="20"/>
              </w:rPr>
              <w:t>행위를</w:t>
            </w:r>
            <w:r w:rsidRPr="00BC56E2">
              <w:rPr>
                <w:rFonts w:ascii="굴림" w:eastAsia="굴림" w:hAnsi="굴림" w:cs="굴림"/>
                <w:color w:val="0000FF"/>
                <w:szCs w:val="20"/>
              </w:rPr>
              <w:t xml:space="preserve"> </w:t>
            </w:r>
            <w:r w:rsidRPr="00BC56E2">
              <w:rPr>
                <w:rFonts w:ascii="굴림" w:eastAsia="굴림" w:hAnsi="굴림" w:cs="굴림" w:hint="eastAsia"/>
                <w:color w:val="0000FF"/>
                <w:szCs w:val="20"/>
              </w:rPr>
              <w:t>하는 등 불공정한 하도급을 하지 않는다</w:t>
            </w:r>
            <w:r w:rsidRPr="00BC56E2">
              <w:rPr>
                <w:rFonts w:ascii="굴림" w:eastAsia="굴림" w:hAnsi="굴림" w:cs="굴림"/>
                <w:color w:val="0000FF"/>
                <w:szCs w:val="20"/>
              </w:rPr>
              <w:t>.</w:t>
            </w:r>
          </w:p>
          <w:p w:rsidR="000574B8" w:rsidRDefault="000574B8" w:rsidP="000574B8">
            <w:pPr>
              <w:wordWrap/>
              <w:spacing w:before="120" w:line="336" w:lineRule="auto"/>
              <w:ind w:leftChars="50" w:left="300" w:right="51" w:hangingChars="100" w:hanging="200"/>
              <w:jc w:val="left"/>
              <w:textAlignment w:val="baseline"/>
              <w:rPr>
                <w:rFonts w:ascii="굴림" w:eastAsia="굴림" w:hAnsi="굴림" w:cs="굴림"/>
                <w:color w:val="000000" w:themeColor="text1"/>
                <w:szCs w:val="20"/>
              </w:rPr>
            </w:pPr>
            <w:r>
              <w:rPr>
                <w:rFonts w:ascii="굴림" w:eastAsia="굴림" w:hAnsi="굴림" w:cs="굴림"/>
                <w:color w:val="000000" w:themeColor="text1"/>
                <w:szCs w:val="20"/>
              </w:rPr>
              <w:t>6</w:t>
            </w:r>
            <w:r w:rsidRPr="003E428F">
              <w:rPr>
                <w:rFonts w:ascii="굴림" w:eastAsia="굴림" w:hAnsi="굴림" w:cs="굴림"/>
                <w:color w:val="000000" w:themeColor="text1"/>
                <w:szCs w:val="20"/>
              </w:rPr>
              <w:t xml:space="preserve">. The company will not take advantage of its superior position as the prime contractor to collect money or valuables nor </w:t>
            </w:r>
            <w:r w:rsidRPr="00BC56E2">
              <w:rPr>
                <w:rFonts w:ascii="굴림" w:eastAsia="굴림" w:hAnsi="굴림" w:cs="굴림" w:hint="eastAsia"/>
                <w:color w:val="0000FF"/>
                <w:kern w:val="0"/>
                <w:szCs w:val="20"/>
              </w:rPr>
              <w:t>engage in unfair subcontracting such as engaging in unfair conduct, etc.</w:t>
            </w:r>
            <w:r w:rsidRPr="003E428F">
              <w:rPr>
                <w:rFonts w:ascii="굴림" w:eastAsia="굴림" w:hAnsi="굴림" w:cs="굴림"/>
                <w:color w:val="000000" w:themeColor="text1"/>
                <w:szCs w:val="20"/>
              </w:rPr>
              <w:t xml:space="preserve"> against its subcontractor(s). </w:t>
            </w:r>
          </w:p>
          <w:p w:rsidR="000574B8" w:rsidRDefault="000574B8" w:rsidP="000574B8">
            <w:pPr>
              <w:wordWrap/>
              <w:spacing w:before="120" w:line="336" w:lineRule="auto"/>
              <w:ind w:leftChars="50" w:left="300" w:right="51" w:hangingChars="100" w:hanging="200"/>
              <w:jc w:val="left"/>
              <w:textAlignment w:val="baseline"/>
              <w:rPr>
                <w:rFonts w:ascii="굴림" w:eastAsia="굴림" w:hAnsi="굴림" w:cs="굴림"/>
                <w:color w:val="000000" w:themeColor="text1"/>
                <w:szCs w:val="20"/>
              </w:rPr>
            </w:pPr>
          </w:p>
          <w:p w:rsidR="000574B8" w:rsidRPr="003E428F" w:rsidRDefault="000574B8" w:rsidP="000574B8">
            <w:pPr>
              <w:wordWrap/>
              <w:spacing w:before="120" w:line="336" w:lineRule="auto"/>
              <w:ind w:leftChars="50" w:left="300" w:right="51" w:hangingChars="100" w:hanging="200"/>
              <w:jc w:val="left"/>
              <w:textAlignment w:val="baseline"/>
              <w:rPr>
                <w:rFonts w:ascii="굴림" w:eastAsia="굴림" w:hAnsi="굴림" w:cs="굴림"/>
                <w:color w:val="000000" w:themeColor="text1"/>
                <w:szCs w:val="20"/>
              </w:rPr>
            </w:pPr>
          </w:p>
          <w:p w:rsidR="000574B8" w:rsidRPr="000B10D3" w:rsidRDefault="000574B8" w:rsidP="000574B8">
            <w:pPr>
              <w:wordWrap/>
              <w:spacing w:before="120" w:line="336" w:lineRule="auto"/>
              <w:ind w:leftChars="50" w:left="300" w:right="51" w:hangingChars="100" w:hanging="200"/>
              <w:jc w:val="left"/>
              <w:textAlignment w:val="baseline"/>
              <w:rPr>
                <w:rFonts w:ascii="함초롬바탕" w:eastAsia="굴림" w:hAnsi="굴림" w:cs="굴림"/>
                <w:color w:val="0000FF"/>
                <w:kern w:val="0"/>
                <w:szCs w:val="20"/>
              </w:rPr>
            </w:pPr>
            <w:r w:rsidRPr="000B10D3">
              <w:rPr>
                <w:rFonts w:ascii="굴림" w:eastAsia="굴림" w:hAnsi="굴림" w:cs="굴림" w:hint="eastAsia"/>
                <w:color w:val="0000FF"/>
                <w:kern w:val="0"/>
                <w:szCs w:val="20"/>
              </w:rPr>
              <w:lastRenderedPageBreak/>
              <w:t xml:space="preserve">7. 「방위산업기술 </w:t>
            </w:r>
            <w:proofErr w:type="spellStart"/>
            <w:r w:rsidRPr="000B10D3">
              <w:rPr>
                <w:rFonts w:ascii="굴림" w:eastAsia="굴림" w:hAnsi="굴림" w:cs="굴림" w:hint="eastAsia"/>
                <w:color w:val="0000FF"/>
                <w:kern w:val="0"/>
                <w:szCs w:val="20"/>
              </w:rPr>
              <w:t>보호법」및「군사기밀</w:t>
            </w:r>
            <w:proofErr w:type="spellEnd"/>
            <w:r w:rsidRPr="000B10D3">
              <w:rPr>
                <w:rFonts w:ascii="굴림" w:eastAsia="굴림" w:hAnsi="굴림" w:cs="굴림" w:hint="eastAsia"/>
                <w:color w:val="0000FF"/>
                <w:kern w:val="0"/>
                <w:szCs w:val="20"/>
              </w:rPr>
              <w:t xml:space="preserve"> </w:t>
            </w:r>
            <w:proofErr w:type="spellStart"/>
            <w:r w:rsidRPr="000B10D3">
              <w:rPr>
                <w:rFonts w:ascii="굴림" w:eastAsia="굴림" w:hAnsi="굴림" w:cs="굴림" w:hint="eastAsia"/>
                <w:color w:val="0000FF"/>
                <w:kern w:val="0"/>
                <w:szCs w:val="20"/>
              </w:rPr>
              <w:t>보호법」에</w:t>
            </w:r>
            <w:proofErr w:type="spellEnd"/>
            <w:r w:rsidRPr="000B10D3">
              <w:rPr>
                <w:rFonts w:ascii="굴림" w:eastAsia="굴림" w:hAnsi="굴림" w:cs="굴림" w:hint="eastAsia"/>
                <w:color w:val="0000FF"/>
                <w:kern w:val="0"/>
                <w:szCs w:val="20"/>
              </w:rPr>
              <w:t xml:space="preserve"> 따른 의무를 위반하지 않으며, 회사 임직원이 이를 위반하지 않도록 주의시키고 </w:t>
            </w:r>
            <w:proofErr w:type="spellStart"/>
            <w:r w:rsidRPr="000B10D3">
              <w:rPr>
                <w:rFonts w:ascii="굴림" w:eastAsia="굴림" w:hAnsi="굴림" w:cs="굴림" w:hint="eastAsia"/>
                <w:color w:val="0000FF"/>
                <w:kern w:val="0"/>
                <w:szCs w:val="20"/>
              </w:rPr>
              <w:t>관리ㆍ감독한다</w:t>
            </w:r>
            <w:proofErr w:type="spellEnd"/>
            <w:r w:rsidRPr="000B10D3">
              <w:rPr>
                <w:rFonts w:ascii="굴림" w:eastAsia="굴림" w:hAnsi="굴림" w:cs="굴림" w:hint="eastAsia"/>
                <w:color w:val="0000FF"/>
                <w:kern w:val="0"/>
                <w:szCs w:val="20"/>
              </w:rPr>
              <w:t>.</w:t>
            </w:r>
          </w:p>
          <w:p w:rsidR="000574B8" w:rsidRPr="000B10D3" w:rsidRDefault="000574B8" w:rsidP="000574B8">
            <w:pPr>
              <w:wordWrap/>
              <w:spacing w:before="120" w:line="336" w:lineRule="auto"/>
              <w:ind w:leftChars="50" w:left="300" w:right="51" w:hangingChars="100" w:hanging="200"/>
              <w:jc w:val="left"/>
              <w:textAlignment w:val="baseline"/>
              <w:rPr>
                <w:rFonts w:ascii="함초롬바탕" w:eastAsia="굴림" w:hAnsi="굴림" w:cs="굴림"/>
                <w:color w:val="0000FF"/>
                <w:kern w:val="0"/>
                <w:szCs w:val="20"/>
              </w:rPr>
            </w:pPr>
            <w:r w:rsidRPr="000B10D3">
              <w:rPr>
                <w:rFonts w:ascii="굴림" w:eastAsia="굴림" w:hAnsi="굴림" w:cs="굴림" w:hint="eastAsia"/>
                <w:color w:val="0000FF"/>
                <w:kern w:val="0"/>
                <w:szCs w:val="20"/>
              </w:rPr>
              <w:t xml:space="preserve">7. We will not violate our obligations under 「the Defense Technology Security Act」 and 「the Military Secret Protection Act」, and we pay attention to and supervise our officers and employees so that they do not violate them. </w:t>
            </w:r>
          </w:p>
          <w:p w:rsidR="000574B8" w:rsidRPr="00F652DF" w:rsidRDefault="000574B8" w:rsidP="000574B8">
            <w:pPr>
              <w:wordWrap/>
              <w:spacing w:before="120" w:line="336" w:lineRule="auto"/>
              <w:ind w:left="50" w:right="50"/>
              <w:jc w:val="left"/>
              <w:textAlignment w:val="baseline"/>
              <w:rPr>
                <w:rFonts w:ascii="함초롬바탕" w:eastAsia="굴림" w:hAnsi="굴림" w:cs="굴림"/>
                <w:color w:val="000000"/>
                <w:kern w:val="0"/>
                <w:szCs w:val="20"/>
              </w:rPr>
            </w:pPr>
          </w:p>
          <w:p w:rsidR="000574B8" w:rsidRPr="00F652DF" w:rsidRDefault="000574B8" w:rsidP="000574B8">
            <w:pPr>
              <w:wordWrap/>
              <w:spacing w:before="120" w:line="336" w:lineRule="auto"/>
              <w:ind w:leftChars="50" w:left="300" w:right="51" w:hangingChars="100" w:hanging="200"/>
              <w:jc w:val="left"/>
              <w:textAlignment w:val="baseline"/>
              <w:rPr>
                <w:rFonts w:ascii="함초롬바탕" w:eastAsia="굴림" w:hAnsi="굴림" w:cs="굴림"/>
                <w:color w:val="000000"/>
                <w:kern w:val="0"/>
                <w:szCs w:val="20"/>
              </w:rPr>
            </w:pPr>
            <w:r w:rsidRPr="00BC56E2">
              <w:rPr>
                <w:rFonts w:ascii="굴림" w:eastAsia="굴림" w:hAnsi="굴림" w:cs="굴림" w:hint="eastAsia"/>
                <w:color w:val="0000FF"/>
                <w:kern w:val="0"/>
                <w:szCs w:val="20"/>
              </w:rPr>
              <w:t>8.</w:t>
            </w:r>
            <w:r w:rsidRPr="00F652DF">
              <w:rPr>
                <w:rFonts w:ascii="굴림" w:eastAsia="굴림" w:hAnsi="굴림" w:cs="굴림" w:hint="eastAsia"/>
                <w:color w:val="000000"/>
                <w:kern w:val="0"/>
                <w:szCs w:val="20"/>
              </w:rPr>
              <w:t xml:space="preserve"> 우리 회사가 낙찰자로 결정되면 위의 서약내용을 그대로 계약특수조건에 명시하고 이행한다.</w:t>
            </w:r>
          </w:p>
          <w:p w:rsidR="000574B8" w:rsidRPr="00F652DF" w:rsidRDefault="000574B8" w:rsidP="000574B8">
            <w:pPr>
              <w:wordWrap/>
              <w:spacing w:before="120" w:line="336" w:lineRule="auto"/>
              <w:ind w:leftChars="50" w:left="300" w:right="51" w:hangingChars="100" w:hanging="200"/>
              <w:jc w:val="left"/>
              <w:textAlignment w:val="baseline"/>
              <w:rPr>
                <w:rFonts w:ascii="굴림" w:eastAsia="굴림" w:hAnsi="굴림" w:cs="굴림"/>
                <w:color w:val="000000"/>
                <w:kern w:val="0"/>
                <w:szCs w:val="20"/>
              </w:rPr>
            </w:pPr>
            <w:r w:rsidRPr="00BC56E2">
              <w:rPr>
                <w:rFonts w:ascii="굴림" w:eastAsia="굴림" w:hAnsi="굴림" w:cs="굴림" w:hint="eastAsia"/>
                <w:color w:val="0000FF"/>
                <w:kern w:val="0"/>
                <w:szCs w:val="20"/>
              </w:rPr>
              <w:t>8.</w:t>
            </w:r>
            <w:r w:rsidRPr="00F652DF">
              <w:rPr>
                <w:rFonts w:ascii="굴림" w:eastAsia="굴림" w:hAnsi="굴림" w:cs="굴림" w:hint="eastAsia"/>
                <w:color w:val="000000"/>
                <w:kern w:val="0"/>
                <w:szCs w:val="20"/>
              </w:rPr>
              <w:t xml:space="preserve"> If the company is awarded with the contract, we will stipulate the above pledge in the special terms and conditions section (Schedules) of the contract and be compliant with the terms.</w:t>
            </w:r>
          </w:p>
          <w:p w:rsidR="000574B8" w:rsidRPr="00F652DF" w:rsidRDefault="000574B8" w:rsidP="000574B8">
            <w:pPr>
              <w:wordWrap/>
              <w:spacing w:before="120" w:line="336" w:lineRule="auto"/>
              <w:ind w:left="200" w:right="51" w:hangingChars="100" w:hanging="200"/>
              <w:jc w:val="left"/>
              <w:textAlignment w:val="baseline"/>
              <w:rPr>
                <w:rFonts w:ascii="함초롬바탕" w:eastAsia="굴림" w:hAnsi="굴림" w:cs="굴림"/>
                <w:color w:val="000000"/>
                <w:kern w:val="0"/>
                <w:szCs w:val="20"/>
              </w:rPr>
            </w:pPr>
          </w:p>
          <w:p w:rsidR="000574B8" w:rsidRPr="000B10D3" w:rsidRDefault="000574B8" w:rsidP="000574B8">
            <w:pPr>
              <w:wordWrap/>
              <w:spacing w:before="120" w:line="336" w:lineRule="auto"/>
              <w:ind w:leftChars="50" w:left="300" w:right="51" w:hangingChars="100" w:hanging="200"/>
              <w:jc w:val="left"/>
              <w:textAlignment w:val="baseline"/>
              <w:rPr>
                <w:rFonts w:ascii="함초롬바탕" w:eastAsia="굴림" w:hAnsi="굴림" w:cs="굴림"/>
                <w:color w:val="0000FF"/>
                <w:kern w:val="0"/>
                <w:szCs w:val="20"/>
              </w:rPr>
            </w:pPr>
            <w:r w:rsidRPr="000B10D3">
              <w:rPr>
                <w:rFonts w:ascii="굴림" w:eastAsia="굴림" w:hAnsi="굴림" w:cs="굴림" w:hint="eastAsia"/>
                <w:color w:val="0000FF"/>
                <w:kern w:val="0"/>
                <w:szCs w:val="20"/>
              </w:rPr>
              <w:t xml:space="preserve">9. 위의 각 호를 위반한 경우에는 </w:t>
            </w:r>
            <w:proofErr w:type="spellStart"/>
            <w:r w:rsidRPr="000B10D3">
              <w:rPr>
                <w:rFonts w:ascii="굴림" w:eastAsia="굴림" w:hAnsi="굴림" w:cs="굴림" w:hint="eastAsia"/>
                <w:color w:val="0000FF"/>
                <w:kern w:val="0"/>
                <w:szCs w:val="20"/>
              </w:rPr>
              <w:t>입찰ㆍ낙찰의</w:t>
            </w:r>
            <w:proofErr w:type="spellEnd"/>
            <w:r w:rsidRPr="000B10D3">
              <w:rPr>
                <w:rFonts w:ascii="굴림" w:eastAsia="굴림" w:hAnsi="굴림" w:cs="굴림" w:hint="eastAsia"/>
                <w:color w:val="0000FF"/>
                <w:kern w:val="0"/>
                <w:szCs w:val="20"/>
              </w:rPr>
              <w:t xml:space="preserve"> 취소, 계약의 </w:t>
            </w:r>
            <w:proofErr w:type="spellStart"/>
            <w:r w:rsidRPr="000B10D3">
              <w:rPr>
                <w:rFonts w:ascii="굴림" w:eastAsia="굴림" w:hAnsi="굴림" w:cs="굴림" w:hint="eastAsia"/>
                <w:color w:val="0000FF"/>
                <w:kern w:val="0"/>
                <w:szCs w:val="20"/>
              </w:rPr>
              <w:t>해제ㆍ해지</w:t>
            </w:r>
            <w:proofErr w:type="spellEnd"/>
            <w:r w:rsidRPr="000B10D3">
              <w:rPr>
                <w:rFonts w:ascii="굴림" w:eastAsia="굴림" w:hAnsi="굴림" w:cs="굴림" w:hint="eastAsia"/>
                <w:color w:val="0000FF"/>
                <w:kern w:val="0"/>
                <w:szCs w:val="20"/>
              </w:rPr>
              <w:t xml:space="preserve">, 또는 입찰참가자격의 제한 </w:t>
            </w:r>
            <w:proofErr w:type="spellStart"/>
            <w:r w:rsidRPr="000B10D3">
              <w:rPr>
                <w:rFonts w:ascii="굴림" w:eastAsia="굴림" w:hAnsi="굴림" w:cs="굴림" w:hint="eastAsia"/>
                <w:color w:val="0000FF"/>
                <w:kern w:val="0"/>
                <w:szCs w:val="20"/>
              </w:rPr>
              <w:t>등「방위사업법」에</w:t>
            </w:r>
            <w:proofErr w:type="spellEnd"/>
            <w:r w:rsidRPr="000B10D3">
              <w:rPr>
                <w:rFonts w:ascii="굴림" w:eastAsia="굴림" w:hAnsi="굴림" w:cs="굴림" w:hint="eastAsia"/>
                <w:color w:val="0000FF"/>
                <w:kern w:val="0"/>
                <w:szCs w:val="20"/>
              </w:rPr>
              <w:t xml:space="preserve"> 따른 처분을 감수할 것을 서약합니다,</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9412"/>
            </w:tblGrid>
            <w:tr w:rsidR="000574B8" w:rsidRPr="000B10D3" w:rsidTr="000574B8">
              <w:trPr>
                <w:trHeight w:val="501"/>
              </w:trPr>
              <w:tc>
                <w:tcPr>
                  <w:tcW w:w="9412" w:type="dxa"/>
                  <w:tcMar>
                    <w:top w:w="28" w:type="dxa"/>
                    <w:left w:w="28" w:type="dxa"/>
                    <w:bottom w:w="28" w:type="dxa"/>
                    <w:right w:w="28" w:type="dxa"/>
                  </w:tcMar>
                  <w:vAlign w:val="center"/>
                  <w:hideMark/>
                </w:tcPr>
                <w:p w:rsidR="000574B8" w:rsidRPr="000B10D3" w:rsidRDefault="000574B8" w:rsidP="000574B8">
                  <w:pPr>
                    <w:pStyle w:val="a4"/>
                    <w:wordWrap/>
                    <w:spacing w:before="120" w:line="336" w:lineRule="auto"/>
                    <w:ind w:leftChars="50" w:left="300" w:right="51" w:hangingChars="100" w:hanging="200"/>
                    <w:jc w:val="left"/>
                    <w:rPr>
                      <w:color w:val="0000FF"/>
                    </w:rPr>
                  </w:pPr>
                  <w:r w:rsidRPr="000B10D3">
                    <w:rPr>
                      <w:rFonts w:ascii="굴림" w:hint="eastAsia"/>
                      <w:color w:val="0000FF"/>
                    </w:rPr>
                    <w:t>9. In case of violation of any of the above, the company pledges to bear penalties in accordance with</w:t>
                  </w:r>
                  <w:r w:rsidRPr="000B10D3">
                    <w:rPr>
                      <w:rFonts w:ascii="굴림" w:hint="eastAsia"/>
                      <w:color w:val="0000FF"/>
                    </w:rPr>
                    <w:t>「</w:t>
                  </w:r>
                  <w:r w:rsidRPr="000B10D3">
                    <w:rPr>
                      <w:rFonts w:ascii="굴림" w:hint="eastAsia"/>
                      <w:color w:val="0000FF"/>
                    </w:rPr>
                    <w:t>the Defense Acquisition Program Act</w:t>
                  </w:r>
                  <w:r w:rsidRPr="000B10D3">
                    <w:rPr>
                      <w:rFonts w:ascii="굴림" w:hint="eastAsia"/>
                      <w:color w:val="0000FF"/>
                    </w:rPr>
                    <w:t>」</w:t>
                  </w:r>
                  <w:r w:rsidRPr="000B10D3">
                    <w:rPr>
                      <w:rFonts w:ascii="굴림" w:hint="eastAsia"/>
                      <w:color w:val="0000FF"/>
                    </w:rPr>
                    <w:t>, revocation of bids, successful bids, cancellation or termination of contract or restrictions on qualification for participation in bidding, etc.</w:t>
                  </w:r>
                </w:p>
                <w:p w:rsidR="000574B8" w:rsidRPr="000B10D3" w:rsidRDefault="000574B8" w:rsidP="000574B8">
                  <w:pPr>
                    <w:wordWrap/>
                    <w:spacing w:before="120" w:after="0" w:line="336" w:lineRule="auto"/>
                    <w:ind w:left="200" w:right="51" w:hangingChars="100" w:hanging="200"/>
                    <w:jc w:val="right"/>
                    <w:textAlignment w:val="baseline"/>
                    <w:rPr>
                      <w:rFonts w:ascii="굴림" w:eastAsia="굴림" w:hAnsi="굴림" w:cs="굴림"/>
                      <w:color w:val="0000FF"/>
                      <w:szCs w:val="20"/>
                    </w:rPr>
                  </w:pPr>
                </w:p>
              </w:tc>
            </w:tr>
          </w:tbl>
          <w:p w:rsidR="000574B8" w:rsidRDefault="000574B8" w:rsidP="000574B8">
            <w:pPr>
              <w:wordWrap/>
              <w:spacing w:before="100" w:line="336" w:lineRule="auto"/>
              <w:ind w:left="426" w:right="193" w:hanging="284"/>
              <w:jc w:val="left"/>
              <w:textAlignment w:val="baseline"/>
              <w:rPr>
                <w:rFonts w:ascii="굴림" w:eastAsia="굴림" w:hAnsi="굴림" w:cs="굴림"/>
                <w:color w:val="000000" w:themeColor="text1"/>
                <w:szCs w:val="20"/>
              </w:rPr>
            </w:pPr>
          </w:p>
          <w:p w:rsidR="000574B8" w:rsidRDefault="000574B8" w:rsidP="000574B8">
            <w:pPr>
              <w:wordWrap/>
              <w:spacing w:before="100" w:line="336" w:lineRule="auto"/>
              <w:ind w:left="426" w:right="193" w:hanging="284"/>
              <w:jc w:val="left"/>
              <w:textAlignment w:val="baseline"/>
              <w:rPr>
                <w:rFonts w:ascii="굴림" w:eastAsia="굴림" w:hAnsi="굴림" w:cs="굴림"/>
                <w:color w:val="000000" w:themeColor="text1"/>
                <w:szCs w:val="20"/>
              </w:rPr>
            </w:pPr>
          </w:p>
          <w:p w:rsidR="000574B8" w:rsidRDefault="000574B8" w:rsidP="000574B8">
            <w:pPr>
              <w:wordWrap/>
              <w:spacing w:before="100" w:line="336" w:lineRule="auto"/>
              <w:ind w:left="426" w:right="193" w:hanging="284"/>
              <w:jc w:val="left"/>
              <w:textAlignment w:val="baseline"/>
              <w:rPr>
                <w:rFonts w:ascii="굴림" w:eastAsia="굴림" w:hAnsi="굴림" w:cs="굴림"/>
                <w:color w:val="000000" w:themeColor="text1"/>
                <w:szCs w:val="20"/>
              </w:rPr>
            </w:pPr>
          </w:p>
          <w:p w:rsidR="000574B8" w:rsidRDefault="000574B8" w:rsidP="000574B8">
            <w:pPr>
              <w:wordWrap/>
              <w:spacing w:before="100" w:line="336" w:lineRule="auto"/>
              <w:ind w:left="426" w:right="193" w:hanging="284"/>
              <w:jc w:val="left"/>
              <w:textAlignment w:val="baseline"/>
              <w:rPr>
                <w:rFonts w:ascii="굴림" w:eastAsia="굴림" w:hAnsi="굴림" w:cs="굴림"/>
                <w:color w:val="000000" w:themeColor="text1"/>
                <w:szCs w:val="20"/>
              </w:rPr>
            </w:pPr>
          </w:p>
          <w:p w:rsidR="000574B8" w:rsidRDefault="000574B8" w:rsidP="000574B8">
            <w:pPr>
              <w:wordWrap/>
              <w:spacing w:before="100" w:line="336" w:lineRule="auto"/>
              <w:ind w:left="426" w:right="193" w:hanging="284"/>
              <w:jc w:val="left"/>
              <w:textAlignment w:val="baseline"/>
              <w:rPr>
                <w:rFonts w:ascii="굴림" w:eastAsia="굴림" w:hAnsi="굴림" w:cs="굴림"/>
                <w:color w:val="000000" w:themeColor="text1"/>
                <w:szCs w:val="20"/>
              </w:rPr>
            </w:pPr>
          </w:p>
          <w:p w:rsidR="000574B8" w:rsidRPr="003E428F" w:rsidRDefault="000574B8" w:rsidP="000574B8">
            <w:pPr>
              <w:wordWrap/>
              <w:spacing w:before="100" w:line="336" w:lineRule="auto"/>
              <w:ind w:left="426" w:right="193" w:hanging="284"/>
              <w:jc w:val="left"/>
              <w:textAlignment w:val="baseline"/>
              <w:rPr>
                <w:rFonts w:ascii="굴림" w:eastAsia="굴림" w:hAnsi="굴림" w:cs="굴림"/>
                <w:color w:val="000000" w:themeColor="text1"/>
                <w:szCs w:val="20"/>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917"/>
              <w:gridCol w:w="4667"/>
              <w:gridCol w:w="2828"/>
            </w:tblGrid>
            <w:tr w:rsidR="000574B8" w:rsidRPr="003E428F" w:rsidTr="000574B8">
              <w:trPr>
                <w:trHeight w:val="501"/>
              </w:trPr>
              <w:tc>
                <w:tcPr>
                  <w:tcW w:w="9929" w:type="dxa"/>
                  <w:gridSpan w:val="3"/>
                  <w:tcMar>
                    <w:top w:w="28" w:type="dxa"/>
                    <w:left w:w="28" w:type="dxa"/>
                    <w:bottom w:w="28" w:type="dxa"/>
                    <w:right w:w="28" w:type="dxa"/>
                  </w:tcMar>
                  <w:vAlign w:val="center"/>
                  <w:hideMark/>
                </w:tcPr>
                <w:p w:rsidR="000574B8" w:rsidRPr="003E428F" w:rsidRDefault="000574B8" w:rsidP="000574B8">
                  <w:pPr>
                    <w:wordWrap/>
                    <w:spacing w:after="0" w:line="336" w:lineRule="auto"/>
                    <w:jc w:val="right"/>
                    <w:textAlignment w:val="baseline"/>
                    <w:rPr>
                      <w:rFonts w:ascii="굴림" w:eastAsia="굴림" w:hAnsi="굴림" w:cs="굴림"/>
                      <w:color w:val="000000" w:themeColor="text1"/>
                      <w:szCs w:val="20"/>
                    </w:rPr>
                  </w:pPr>
                </w:p>
              </w:tc>
            </w:tr>
            <w:tr w:rsidR="000574B8" w:rsidRPr="003E428F" w:rsidTr="000574B8">
              <w:trPr>
                <w:trHeight w:val="535"/>
              </w:trPr>
              <w:tc>
                <w:tcPr>
                  <w:tcW w:w="9929" w:type="dxa"/>
                  <w:gridSpan w:val="3"/>
                  <w:tcMar>
                    <w:top w:w="28" w:type="dxa"/>
                    <w:left w:w="28" w:type="dxa"/>
                    <w:bottom w:w="28" w:type="dxa"/>
                    <w:right w:w="28" w:type="dxa"/>
                  </w:tcMar>
                  <w:vAlign w:val="center"/>
                  <w:hideMark/>
                </w:tcPr>
                <w:p w:rsidR="000574B8" w:rsidRPr="003E428F" w:rsidRDefault="000574B8" w:rsidP="000574B8">
                  <w:pPr>
                    <w:wordWrap/>
                    <w:spacing w:after="0" w:line="336" w:lineRule="auto"/>
                    <w:jc w:val="right"/>
                    <w:textAlignment w:val="baseline"/>
                    <w:rPr>
                      <w:rFonts w:ascii="굴림" w:eastAsia="굴림" w:hAnsi="굴림" w:cs="굴림"/>
                      <w:color w:val="000000" w:themeColor="text1"/>
                      <w:szCs w:val="20"/>
                    </w:rPr>
                  </w:pPr>
                  <w:r w:rsidRPr="003E428F">
                    <w:rPr>
                      <w:rFonts w:ascii="굴림" w:eastAsia="굴림" w:hAnsi="굴림" w:cs="굴림"/>
                      <w:color w:val="000000" w:themeColor="text1"/>
                      <w:szCs w:val="20"/>
                    </w:rPr>
                    <w:t xml:space="preserve">20   </w:t>
                  </w:r>
                  <w:r w:rsidRPr="003E428F">
                    <w:rPr>
                      <w:rFonts w:ascii="굴림" w:eastAsia="굴림" w:hAnsi="굴림" w:cs="굴림" w:hint="eastAsia"/>
                      <w:color w:val="000000" w:themeColor="text1"/>
                      <w:szCs w:val="20"/>
                    </w:rPr>
                    <w:t>년</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월</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일</w:t>
                  </w:r>
                </w:p>
              </w:tc>
            </w:tr>
            <w:tr w:rsidR="000574B8" w:rsidRPr="003E428F" w:rsidTr="000574B8">
              <w:trPr>
                <w:trHeight w:val="535"/>
              </w:trPr>
              <w:tc>
                <w:tcPr>
                  <w:tcW w:w="2014" w:type="dxa"/>
                  <w:tcMar>
                    <w:top w:w="28" w:type="dxa"/>
                    <w:left w:w="28" w:type="dxa"/>
                    <w:bottom w:w="28" w:type="dxa"/>
                    <w:right w:w="28" w:type="dxa"/>
                  </w:tcMar>
                  <w:hideMark/>
                </w:tcPr>
                <w:p w:rsidR="000574B8" w:rsidRPr="003E428F" w:rsidRDefault="000574B8" w:rsidP="000574B8">
                  <w:pPr>
                    <w:wordWrap/>
                    <w:spacing w:after="0" w:line="336" w:lineRule="auto"/>
                    <w:jc w:val="right"/>
                    <w:textAlignment w:val="baseline"/>
                    <w:rPr>
                      <w:rFonts w:ascii="굴림" w:eastAsia="굴림" w:hAnsi="굴림" w:cs="굴림"/>
                      <w:color w:val="000000" w:themeColor="text1"/>
                      <w:szCs w:val="20"/>
                    </w:rPr>
                  </w:pPr>
                  <w:proofErr w:type="spellStart"/>
                  <w:proofErr w:type="gramStart"/>
                  <w:r w:rsidRPr="003E428F">
                    <w:rPr>
                      <w:rFonts w:ascii="굴림" w:eastAsia="굴림" w:hAnsi="굴림" w:cs="굴림" w:hint="eastAsia"/>
                      <w:color w:val="000000" w:themeColor="text1"/>
                      <w:szCs w:val="20"/>
                    </w:rPr>
                    <w:t>서약자</w:t>
                  </w:r>
                  <w:proofErr w:type="spellEnd"/>
                  <w:r w:rsidRPr="003E428F">
                    <w:rPr>
                      <w:rFonts w:ascii="굴림" w:eastAsia="굴림" w:hAnsi="굴림" w:cs="굴림"/>
                      <w:color w:val="000000" w:themeColor="text1"/>
                      <w:szCs w:val="20"/>
                    </w:rPr>
                    <w:t xml:space="preserve"> :</w:t>
                  </w:r>
                  <w:proofErr w:type="gramEnd"/>
                  <w:r w:rsidRPr="003E428F">
                    <w:rPr>
                      <w:rFonts w:ascii="굴림" w:eastAsia="굴림" w:hAnsi="굴림" w:cs="굴림"/>
                      <w:color w:val="000000" w:themeColor="text1"/>
                      <w:szCs w:val="20"/>
                    </w:rPr>
                    <w:t xml:space="preserve"> </w:t>
                  </w:r>
                </w:p>
              </w:tc>
              <w:tc>
                <w:tcPr>
                  <w:tcW w:w="4886" w:type="dxa"/>
                  <w:tcMar>
                    <w:top w:w="28" w:type="dxa"/>
                    <w:left w:w="28" w:type="dxa"/>
                    <w:bottom w:w="28" w:type="dxa"/>
                    <w:right w:w="28" w:type="dxa"/>
                  </w:tcMar>
                  <w:hideMark/>
                </w:tcPr>
                <w:p w:rsidR="000574B8" w:rsidRPr="003E428F" w:rsidRDefault="000574B8" w:rsidP="000574B8">
                  <w:pPr>
                    <w:wordWrap/>
                    <w:spacing w:after="0" w:line="336" w:lineRule="auto"/>
                    <w:jc w:val="right"/>
                    <w:textAlignment w:val="baseline"/>
                    <w:rPr>
                      <w:rFonts w:ascii="굴림" w:eastAsia="굴림" w:hAnsi="굴림" w:cs="굴림"/>
                      <w:color w:val="000000" w:themeColor="text1"/>
                      <w:szCs w:val="20"/>
                    </w:rPr>
                  </w:pPr>
                  <w:r w:rsidRPr="003E428F">
                    <w:rPr>
                      <w:rFonts w:ascii="굴림" w:eastAsia="굴림" w:hAnsi="굴림" w:cs="굴림" w:hint="eastAsia"/>
                      <w:color w:val="000000" w:themeColor="text1"/>
                      <w:szCs w:val="20"/>
                    </w:rPr>
                    <w:t>회사</w:t>
                  </w:r>
                  <w:r w:rsidRPr="003E428F">
                    <w:rPr>
                      <w:rFonts w:ascii="굴림" w:eastAsia="굴림" w:hAnsi="굴림" w:cs="굴림"/>
                      <w:color w:val="000000" w:themeColor="text1"/>
                      <w:szCs w:val="20"/>
                    </w:rPr>
                    <w:t>(</w:t>
                  </w:r>
                  <w:r w:rsidRPr="003E428F">
                    <w:rPr>
                      <w:rFonts w:ascii="굴림" w:eastAsia="굴림" w:hAnsi="굴림" w:cs="굴림" w:hint="eastAsia"/>
                      <w:color w:val="000000" w:themeColor="text1"/>
                      <w:szCs w:val="20"/>
                    </w:rPr>
                    <w:t>업체코드</w:t>
                  </w:r>
                  <w:r w:rsidRPr="003E428F">
                    <w:rPr>
                      <w:rFonts w:ascii="굴림" w:eastAsia="굴림" w:hAnsi="굴림" w:cs="굴림"/>
                      <w:color w:val="000000" w:themeColor="text1"/>
                      <w:szCs w:val="20"/>
                    </w:rPr>
                    <w:t xml:space="preserve">:     </w:t>
                  </w:r>
                  <w:proofErr w:type="gramStart"/>
                  <w:r w:rsidRPr="003E428F">
                    <w:rPr>
                      <w:rFonts w:ascii="굴림" w:eastAsia="굴림" w:hAnsi="굴림" w:cs="굴림"/>
                      <w:color w:val="000000" w:themeColor="text1"/>
                      <w:szCs w:val="20"/>
                    </w:rPr>
                    <w:t xml:space="preserve">  )</w:t>
                  </w:r>
                  <w:proofErr w:type="gramEnd"/>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대표</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또는</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임원</w:t>
                  </w:r>
                </w:p>
              </w:tc>
              <w:tc>
                <w:tcPr>
                  <w:tcW w:w="3030" w:type="dxa"/>
                  <w:tcMar>
                    <w:top w:w="28" w:type="dxa"/>
                    <w:left w:w="28" w:type="dxa"/>
                    <w:bottom w:w="28" w:type="dxa"/>
                    <w:right w:w="28" w:type="dxa"/>
                  </w:tcMar>
                  <w:hideMark/>
                </w:tcPr>
                <w:p w:rsidR="000574B8" w:rsidRPr="003E428F" w:rsidRDefault="000574B8" w:rsidP="000574B8">
                  <w:pPr>
                    <w:wordWrap/>
                    <w:spacing w:after="0" w:line="336" w:lineRule="auto"/>
                    <w:jc w:val="right"/>
                    <w:textAlignment w:val="baseline"/>
                    <w:rPr>
                      <w:rFonts w:ascii="굴림" w:eastAsia="굴림" w:hAnsi="굴림" w:cs="굴림"/>
                      <w:color w:val="000000" w:themeColor="text1"/>
                      <w:szCs w:val="20"/>
                    </w:rPr>
                  </w:pPr>
                  <w:r w:rsidRPr="003E428F">
                    <w:rPr>
                      <w:rFonts w:ascii="굴림" w:eastAsia="굴림" w:hAnsi="굴림" w:cs="굴림"/>
                      <w:color w:val="000000" w:themeColor="text1"/>
                      <w:szCs w:val="20"/>
                    </w:rPr>
                    <w:t>(</w:t>
                  </w:r>
                  <w:r w:rsidRPr="003E428F">
                    <w:rPr>
                      <w:rFonts w:ascii="굴림" w:eastAsia="굴림" w:hAnsi="굴림" w:cs="굴림" w:hint="eastAsia"/>
                      <w:color w:val="000000" w:themeColor="text1"/>
                      <w:szCs w:val="20"/>
                    </w:rPr>
                    <w:t>서명</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또는</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인</w:t>
                  </w:r>
                  <w:r w:rsidRPr="003E428F">
                    <w:rPr>
                      <w:rFonts w:ascii="굴림" w:eastAsia="굴림" w:hAnsi="굴림" w:cs="굴림"/>
                      <w:color w:val="000000" w:themeColor="text1"/>
                      <w:szCs w:val="20"/>
                    </w:rPr>
                    <w:t>)</w:t>
                  </w:r>
                </w:p>
              </w:tc>
            </w:tr>
            <w:tr w:rsidR="000574B8" w:rsidRPr="003E428F" w:rsidTr="000574B8">
              <w:trPr>
                <w:trHeight w:val="435"/>
              </w:trPr>
              <w:tc>
                <w:tcPr>
                  <w:tcW w:w="9929" w:type="dxa"/>
                  <w:gridSpan w:val="3"/>
                  <w:tcBorders>
                    <w:bottom w:val="single" w:sz="18" w:space="0" w:color="5D5D5D"/>
                  </w:tcBorders>
                  <w:tcMar>
                    <w:top w:w="28" w:type="dxa"/>
                    <w:left w:w="28" w:type="dxa"/>
                    <w:bottom w:w="28" w:type="dxa"/>
                    <w:right w:w="28" w:type="dxa"/>
                  </w:tcMar>
                  <w:vAlign w:val="bottom"/>
                  <w:hideMark/>
                </w:tcPr>
                <w:p w:rsidR="000574B8" w:rsidRPr="003E428F" w:rsidRDefault="000574B8" w:rsidP="000574B8">
                  <w:pPr>
                    <w:wordWrap/>
                    <w:spacing w:after="0" w:line="336" w:lineRule="auto"/>
                    <w:textAlignment w:val="baseline"/>
                    <w:rPr>
                      <w:rFonts w:ascii="굴림" w:eastAsia="굴림" w:hAnsi="굴림" w:cs="굴림"/>
                      <w:color w:val="000000" w:themeColor="text1"/>
                      <w:szCs w:val="20"/>
                    </w:rPr>
                  </w:pPr>
                  <w:r w:rsidRPr="003E428F">
                    <w:rPr>
                      <w:rFonts w:ascii="굴림" w:eastAsia="굴림" w:hAnsi="굴림" w:cs="굴림" w:hint="eastAsia"/>
                      <w:color w:val="000000" w:themeColor="text1"/>
                      <w:szCs w:val="20"/>
                    </w:rPr>
                    <w:t xml:space="preserve">  방위사업청장</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귀하</w:t>
                  </w:r>
                  <w:r w:rsidRPr="003E428F">
                    <w:rPr>
                      <w:rFonts w:ascii="굴림" w:eastAsia="굴림" w:hAnsi="굴림" w:cs="굴림"/>
                      <w:color w:val="000000" w:themeColor="text1"/>
                      <w:szCs w:val="20"/>
                    </w:rPr>
                    <w:t xml:space="preserve"> </w:t>
                  </w:r>
                </w:p>
              </w:tc>
            </w:tr>
          </w:tbl>
          <w:p w:rsidR="000574B8" w:rsidRPr="003E428F" w:rsidRDefault="000574B8" w:rsidP="000574B8">
            <w:pPr>
              <w:wordWrap/>
              <w:snapToGrid w:val="0"/>
              <w:spacing w:line="336" w:lineRule="auto"/>
              <w:jc w:val="right"/>
              <w:textAlignment w:val="baseline"/>
              <w:rPr>
                <w:rFonts w:ascii="굴림" w:eastAsia="굴림" w:hAnsi="굴림" w:cs="굴림"/>
                <w:color w:val="000000" w:themeColor="text1"/>
                <w:kern w:val="0"/>
                <w:szCs w:val="20"/>
              </w:rPr>
            </w:pPr>
          </w:p>
          <w:p w:rsidR="000574B8" w:rsidRPr="003E428F" w:rsidRDefault="000574B8" w:rsidP="000574B8">
            <w:pPr>
              <w:wordWrap/>
              <w:snapToGrid w:val="0"/>
              <w:spacing w:line="336" w:lineRule="auto"/>
              <w:jc w:val="right"/>
              <w:textAlignment w:val="baseline"/>
              <w:rPr>
                <w:rFonts w:ascii="굴림" w:eastAsia="굴림" w:hAnsi="굴림" w:cs="굴림"/>
                <w:color w:val="000000" w:themeColor="text1"/>
                <w:kern w:val="0"/>
                <w:szCs w:val="20"/>
              </w:rPr>
            </w:pPr>
            <w:r w:rsidRPr="003E428F">
              <w:rPr>
                <w:rFonts w:ascii="굴림" w:eastAsia="굴림" w:hAnsi="굴림" w:cs="굴림"/>
                <w:color w:val="000000" w:themeColor="text1"/>
                <w:kern w:val="0"/>
                <w:szCs w:val="20"/>
              </w:rPr>
              <w:t xml:space="preserve">Year   /Month   /Date </w:t>
            </w:r>
          </w:p>
          <w:p w:rsidR="000574B8" w:rsidRPr="003E428F" w:rsidRDefault="000574B8" w:rsidP="000574B8">
            <w:pPr>
              <w:wordWrap/>
              <w:snapToGrid w:val="0"/>
              <w:spacing w:line="336" w:lineRule="auto"/>
              <w:jc w:val="right"/>
              <w:textAlignment w:val="baseline"/>
              <w:rPr>
                <w:rFonts w:ascii="굴림" w:eastAsia="굴림" w:hAnsi="굴림" w:cs="굴림"/>
                <w:color w:val="000000" w:themeColor="text1"/>
                <w:kern w:val="0"/>
                <w:szCs w:val="20"/>
              </w:rPr>
            </w:pPr>
            <w:r w:rsidRPr="003E428F">
              <w:rPr>
                <w:rFonts w:ascii="굴림" w:eastAsia="굴림" w:hAnsi="굴림" w:cs="굴림"/>
                <w:color w:val="000000" w:themeColor="text1"/>
                <w:kern w:val="0"/>
                <w:szCs w:val="20"/>
              </w:rPr>
              <w:t xml:space="preserve">Head or Executive of the Company (Company Code:     </w:t>
            </w:r>
            <w:proofErr w:type="gramStart"/>
            <w:r w:rsidRPr="003E428F">
              <w:rPr>
                <w:rFonts w:ascii="굴림" w:eastAsia="굴림" w:hAnsi="굴림" w:cs="굴림"/>
                <w:color w:val="000000" w:themeColor="text1"/>
                <w:kern w:val="0"/>
                <w:szCs w:val="20"/>
              </w:rPr>
              <w:t xml:space="preserve">  )</w:t>
            </w:r>
            <w:proofErr w:type="gramEnd"/>
            <w:r w:rsidRPr="003E428F">
              <w:rPr>
                <w:rFonts w:ascii="굴림" w:eastAsia="굴림" w:hAnsi="굴림" w:cs="굴림"/>
                <w:color w:val="000000" w:themeColor="text1"/>
                <w:kern w:val="0"/>
                <w:szCs w:val="20"/>
              </w:rPr>
              <w:t xml:space="preserve">               (Sign or Seal)</w:t>
            </w:r>
          </w:p>
          <w:p w:rsidR="000574B8" w:rsidRPr="003E428F" w:rsidRDefault="000574B8" w:rsidP="000574B8">
            <w:pPr>
              <w:wordWrap/>
              <w:snapToGrid w:val="0"/>
              <w:spacing w:line="336" w:lineRule="auto"/>
              <w:jc w:val="right"/>
              <w:textAlignment w:val="baseline"/>
              <w:rPr>
                <w:rFonts w:ascii="굴림" w:eastAsia="굴림" w:hAnsi="굴림" w:cs="굴림"/>
                <w:color w:val="000000" w:themeColor="text1"/>
                <w:kern w:val="0"/>
                <w:szCs w:val="20"/>
              </w:rPr>
            </w:pPr>
          </w:p>
          <w:p w:rsidR="000574B8" w:rsidRPr="003E428F" w:rsidRDefault="000574B8" w:rsidP="000574B8">
            <w:pPr>
              <w:wordWrap/>
              <w:snapToGrid w:val="0"/>
              <w:spacing w:line="336" w:lineRule="auto"/>
              <w:jc w:val="left"/>
              <w:textAlignment w:val="baseline"/>
              <w:rPr>
                <w:rFonts w:ascii="굴림" w:eastAsia="굴림" w:hAnsi="굴림" w:cs="굴림"/>
                <w:color w:val="000000" w:themeColor="text1"/>
                <w:kern w:val="0"/>
                <w:szCs w:val="20"/>
              </w:rPr>
            </w:pPr>
            <w:r w:rsidRPr="003E428F">
              <w:rPr>
                <w:rFonts w:ascii="굴림" w:eastAsia="굴림" w:hAnsi="굴림" w:cs="굴림"/>
                <w:color w:val="000000" w:themeColor="text1"/>
                <w:kern w:val="0"/>
                <w:sz w:val="22"/>
                <w:szCs w:val="20"/>
              </w:rPr>
              <w:t xml:space="preserve">  Attention: DAPA Minister</w:t>
            </w:r>
          </w:p>
        </w:tc>
      </w:tr>
    </w:tbl>
    <w:p w:rsidR="000574B8" w:rsidRPr="00FF4328" w:rsidRDefault="000574B8" w:rsidP="000574B8">
      <w:pPr>
        <w:widowControl/>
        <w:wordWrap/>
        <w:autoSpaceDE/>
        <w:autoSpaceDN/>
        <w:spacing w:line="336" w:lineRule="auto"/>
        <w:rPr>
          <w:rFonts w:ascii="굴림" w:eastAsia="굴림" w:hAnsi="굴림" w:cs="굴림"/>
          <w:spacing w:val="-16"/>
          <w:szCs w:val="20"/>
        </w:rPr>
      </w:pPr>
      <w:r>
        <w:rPr>
          <w:rFonts w:ascii="굴림" w:eastAsia="굴림" w:hAnsi="굴림" w:cs="굴림"/>
          <w:spacing w:val="-16"/>
          <w:szCs w:val="20"/>
        </w:rPr>
        <w:lastRenderedPageBreak/>
        <w:br w:type="page"/>
      </w:r>
    </w:p>
    <w:p w:rsidR="000574B8" w:rsidRPr="007063D7" w:rsidRDefault="000574B8" w:rsidP="000574B8">
      <w:pPr>
        <w:wordWrap/>
        <w:spacing w:after="0" w:line="240" w:lineRule="auto"/>
        <w:jc w:val="left"/>
        <w:textAlignment w:val="baseline"/>
        <w:rPr>
          <w:rFonts w:ascii="굴림" w:eastAsia="굴림" w:hAnsi="굴림" w:cs="굴림"/>
          <w:b/>
          <w:bCs/>
          <w:sz w:val="22"/>
          <w:szCs w:val="20"/>
        </w:rPr>
      </w:pPr>
      <w:r w:rsidRPr="007063D7">
        <w:rPr>
          <w:rFonts w:ascii="굴림" w:eastAsia="굴림" w:hAnsi="굴림" w:cs="굴림"/>
          <w:b/>
          <w:bCs/>
          <w:sz w:val="22"/>
          <w:szCs w:val="20"/>
        </w:rPr>
        <w:lastRenderedPageBreak/>
        <w:t xml:space="preserve">13-2. </w:t>
      </w:r>
      <w:r w:rsidRPr="007063D7">
        <w:rPr>
          <w:rFonts w:ascii="굴림" w:eastAsia="굴림" w:hAnsi="굴림" w:cs="굴림" w:hint="eastAsia"/>
          <w:b/>
          <w:bCs/>
          <w:sz w:val="22"/>
          <w:szCs w:val="20"/>
        </w:rPr>
        <w:t>청렴서약서</w:t>
      </w:r>
      <w:r w:rsidRPr="007063D7">
        <w:rPr>
          <w:rFonts w:ascii="굴림" w:eastAsia="굴림" w:hAnsi="굴림" w:cs="굴림"/>
          <w:b/>
          <w:bCs/>
          <w:sz w:val="22"/>
          <w:szCs w:val="20"/>
        </w:rPr>
        <w:t xml:space="preserve"> (</w:t>
      </w:r>
      <w:r w:rsidRPr="007063D7">
        <w:rPr>
          <w:rFonts w:ascii="굴림" w:eastAsia="굴림" w:hAnsi="굴림" w:cs="굴림" w:hint="eastAsia"/>
          <w:b/>
          <w:bCs/>
          <w:sz w:val="22"/>
          <w:szCs w:val="20"/>
        </w:rPr>
        <w:t>하도급자</w:t>
      </w:r>
      <w:r w:rsidRPr="007063D7">
        <w:rPr>
          <w:rFonts w:ascii="굴림" w:eastAsia="굴림" w:hAnsi="굴림" w:cs="굴림"/>
          <w:b/>
          <w:bCs/>
          <w:sz w:val="22"/>
          <w:szCs w:val="20"/>
        </w:rPr>
        <w:t xml:space="preserve">) </w:t>
      </w:r>
    </w:p>
    <w:p w:rsidR="000574B8" w:rsidRDefault="000574B8" w:rsidP="000574B8">
      <w:pPr>
        <w:wordWrap/>
        <w:spacing w:after="0" w:line="240" w:lineRule="auto"/>
        <w:ind w:firstLineChars="350" w:firstLine="756"/>
        <w:jc w:val="left"/>
        <w:textAlignment w:val="baseline"/>
        <w:rPr>
          <w:rFonts w:ascii="굴림" w:eastAsia="굴림" w:hAnsi="굴림" w:cs="굴림"/>
          <w:b/>
          <w:bCs/>
          <w:sz w:val="22"/>
          <w:szCs w:val="20"/>
        </w:rPr>
      </w:pPr>
      <w:r w:rsidRPr="007063D7">
        <w:rPr>
          <w:rFonts w:ascii="굴림" w:eastAsia="굴림" w:hAnsi="굴림" w:cs="굴림"/>
          <w:b/>
          <w:bCs/>
          <w:sz w:val="22"/>
          <w:szCs w:val="20"/>
        </w:rPr>
        <w:t>Pledge of Integrity (For subcontractors)</w:t>
      </w:r>
    </w:p>
    <w:p w:rsidR="000574B8" w:rsidRDefault="000574B8" w:rsidP="000574B8">
      <w:pPr>
        <w:wordWrap/>
        <w:spacing w:after="0" w:line="240" w:lineRule="auto"/>
        <w:ind w:firstLineChars="350" w:firstLine="756"/>
        <w:jc w:val="left"/>
        <w:textAlignment w:val="baseline"/>
        <w:rPr>
          <w:rFonts w:ascii="굴림" w:eastAsia="굴림" w:hAnsi="굴림" w:cs="굴림"/>
          <w:b/>
          <w:bCs/>
          <w:sz w:val="22"/>
          <w:szCs w:val="20"/>
        </w:rPr>
      </w:pPr>
    </w:p>
    <w:p w:rsidR="000574B8" w:rsidRPr="007063D7" w:rsidRDefault="000574B8" w:rsidP="000574B8">
      <w:pPr>
        <w:wordWrap/>
        <w:spacing w:after="0" w:line="240" w:lineRule="auto"/>
        <w:ind w:firstLineChars="350" w:firstLine="756"/>
        <w:jc w:val="left"/>
        <w:textAlignment w:val="baseline"/>
        <w:rPr>
          <w:rFonts w:ascii="굴림" w:eastAsia="굴림" w:hAnsi="굴림" w:cs="굴림"/>
          <w:b/>
          <w:bCs/>
          <w:sz w:val="22"/>
          <w:szCs w:val="20"/>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0574B8" w:rsidRPr="00873B36" w:rsidTr="000574B8">
        <w:tc>
          <w:tcPr>
            <w:tcW w:w="9628" w:type="dxa"/>
          </w:tcPr>
          <w:p w:rsidR="000574B8" w:rsidRPr="00460D6B" w:rsidRDefault="000574B8" w:rsidP="000574B8">
            <w:pPr>
              <w:wordWrap/>
              <w:spacing w:before="120" w:line="336" w:lineRule="auto"/>
              <w:jc w:val="left"/>
              <w:textAlignment w:val="baseline"/>
              <w:rPr>
                <w:rFonts w:ascii="굴림" w:eastAsia="굴림" w:hAnsi="굴림" w:cs="굴림"/>
                <w:szCs w:val="20"/>
              </w:rPr>
            </w:pPr>
            <w:r w:rsidRPr="00460D6B">
              <w:rPr>
                <w:rFonts w:ascii="굴림" w:eastAsia="굴림" w:hAnsi="굴림" w:cs="굴림" w:hint="eastAsia"/>
                <w:szCs w:val="20"/>
              </w:rPr>
              <w:t>우리</w:t>
            </w:r>
            <w:r w:rsidRPr="00460D6B">
              <w:rPr>
                <w:rFonts w:ascii="굴림" w:eastAsia="굴림" w:hAnsi="굴림" w:cs="굴림"/>
                <w:szCs w:val="20"/>
              </w:rPr>
              <w:t xml:space="preserve"> </w:t>
            </w:r>
            <w:r w:rsidRPr="00460D6B">
              <w:rPr>
                <w:rFonts w:ascii="굴림" w:eastAsia="굴림" w:hAnsi="굴림" w:cs="굴림" w:hint="eastAsia"/>
                <w:szCs w:val="20"/>
              </w:rPr>
              <w:t>회사는</w:t>
            </w:r>
            <w:r w:rsidRPr="00460D6B">
              <w:rPr>
                <w:rFonts w:ascii="굴림" w:eastAsia="굴림" w:hAnsi="굴림" w:cs="굴림"/>
                <w:szCs w:val="20"/>
              </w:rPr>
              <w:t xml:space="preserve"> </w:t>
            </w:r>
            <w:r w:rsidRPr="00460D6B">
              <w:rPr>
                <w:rFonts w:ascii="굴림" w:eastAsia="굴림" w:hAnsi="굴림" w:cs="굴림" w:hint="eastAsia"/>
                <w:szCs w:val="20"/>
              </w:rPr>
              <w:t>부패</w:t>
            </w:r>
            <w:r w:rsidRPr="00460D6B">
              <w:rPr>
                <w:rFonts w:ascii="굴림" w:eastAsia="굴림" w:hAnsi="굴림" w:cs="굴림"/>
                <w:szCs w:val="20"/>
              </w:rPr>
              <w:t xml:space="preserve"> </w:t>
            </w:r>
            <w:r w:rsidRPr="00460D6B">
              <w:rPr>
                <w:rFonts w:ascii="굴림" w:eastAsia="굴림" w:hAnsi="굴림" w:cs="굴림" w:hint="eastAsia"/>
                <w:szCs w:val="20"/>
              </w:rPr>
              <w:t>없는</w:t>
            </w:r>
            <w:r w:rsidRPr="00460D6B">
              <w:rPr>
                <w:rFonts w:ascii="굴림" w:eastAsia="굴림" w:hAnsi="굴림" w:cs="굴림"/>
                <w:szCs w:val="20"/>
              </w:rPr>
              <w:t xml:space="preserve"> </w:t>
            </w:r>
            <w:r w:rsidRPr="00460D6B">
              <w:rPr>
                <w:rFonts w:ascii="굴림" w:eastAsia="굴림" w:hAnsi="굴림" w:cs="굴림" w:hint="eastAsia"/>
                <w:szCs w:val="20"/>
              </w:rPr>
              <w:t>투명한</w:t>
            </w:r>
            <w:r w:rsidRPr="00460D6B">
              <w:rPr>
                <w:rFonts w:ascii="굴림" w:eastAsia="굴림" w:hAnsi="굴림" w:cs="굴림"/>
                <w:szCs w:val="20"/>
              </w:rPr>
              <w:t xml:space="preserve"> </w:t>
            </w:r>
            <w:r w:rsidRPr="00460D6B">
              <w:rPr>
                <w:rFonts w:ascii="굴림" w:eastAsia="굴림" w:hAnsi="굴림" w:cs="굴림" w:hint="eastAsia"/>
                <w:szCs w:val="20"/>
              </w:rPr>
              <w:t>기업경영과</w:t>
            </w:r>
            <w:r w:rsidRPr="00460D6B">
              <w:rPr>
                <w:rFonts w:ascii="굴림" w:eastAsia="굴림" w:hAnsi="굴림" w:cs="굴림"/>
                <w:szCs w:val="20"/>
              </w:rPr>
              <w:t xml:space="preserve"> </w:t>
            </w:r>
            <w:r w:rsidRPr="00460D6B">
              <w:rPr>
                <w:rFonts w:ascii="굴림" w:eastAsia="굴림" w:hAnsi="굴림" w:cs="굴림" w:hint="eastAsia"/>
                <w:szCs w:val="20"/>
              </w:rPr>
              <w:t>공정한</w:t>
            </w:r>
            <w:r w:rsidRPr="00460D6B">
              <w:rPr>
                <w:rFonts w:ascii="굴림" w:eastAsia="굴림" w:hAnsi="굴림" w:cs="굴림"/>
                <w:szCs w:val="20"/>
              </w:rPr>
              <w:t xml:space="preserve"> </w:t>
            </w:r>
            <w:r w:rsidRPr="00460D6B">
              <w:rPr>
                <w:rFonts w:ascii="굴림" w:eastAsia="굴림" w:hAnsi="굴림" w:cs="굴림" w:hint="eastAsia"/>
                <w:szCs w:val="20"/>
              </w:rPr>
              <w:t>행정이</w:t>
            </w:r>
            <w:r w:rsidRPr="00460D6B">
              <w:rPr>
                <w:rFonts w:ascii="굴림" w:eastAsia="굴림" w:hAnsi="굴림" w:cs="굴림"/>
                <w:szCs w:val="20"/>
              </w:rPr>
              <w:t xml:space="preserve"> </w:t>
            </w:r>
            <w:r w:rsidRPr="00460D6B">
              <w:rPr>
                <w:rFonts w:ascii="굴림" w:eastAsia="굴림" w:hAnsi="굴림" w:cs="굴림" w:hint="eastAsia"/>
                <w:szCs w:val="20"/>
              </w:rPr>
              <w:t>사회발전과</w:t>
            </w:r>
            <w:r w:rsidRPr="00460D6B">
              <w:rPr>
                <w:rFonts w:ascii="굴림" w:eastAsia="굴림" w:hAnsi="굴림" w:cs="굴림"/>
                <w:szCs w:val="20"/>
              </w:rPr>
              <w:t xml:space="preserve"> </w:t>
            </w:r>
            <w:r w:rsidRPr="00460D6B">
              <w:rPr>
                <w:rFonts w:ascii="굴림" w:eastAsia="굴림" w:hAnsi="굴림" w:cs="굴림" w:hint="eastAsia"/>
                <w:szCs w:val="20"/>
              </w:rPr>
              <w:t>국가</w:t>
            </w:r>
            <w:r w:rsidRPr="00460D6B">
              <w:rPr>
                <w:rFonts w:ascii="굴림" w:eastAsia="굴림" w:hAnsi="굴림" w:cs="굴림"/>
                <w:szCs w:val="20"/>
              </w:rPr>
              <w:t xml:space="preserve"> </w:t>
            </w:r>
            <w:r w:rsidRPr="00460D6B">
              <w:rPr>
                <w:rFonts w:ascii="굴림" w:eastAsia="굴림" w:hAnsi="굴림" w:cs="굴림" w:hint="eastAsia"/>
                <w:szCs w:val="20"/>
              </w:rPr>
              <w:t>경쟁력에</w:t>
            </w:r>
            <w:r w:rsidRPr="00460D6B">
              <w:rPr>
                <w:rFonts w:ascii="굴림" w:eastAsia="굴림" w:hAnsi="굴림" w:cs="굴림"/>
                <w:szCs w:val="20"/>
              </w:rPr>
              <w:t xml:space="preserve"> </w:t>
            </w:r>
            <w:r w:rsidRPr="00460D6B">
              <w:rPr>
                <w:rFonts w:ascii="굴림" w:eastAsia="굴림" w:hAnsi="굴림" w:cs="굴림" w:hint="eastAsia"/>
                <w:szCs w:val="20"/>
              </w:rPr>
              <w:t>중요한</w:t>
            </w:r>
            <w:r w:rsidRPr="00460D6B">
              <w:rPr>
                <w:rFonts w:ascii="굴림" w:eastAsia="굴림" w:hAnsi="굴림" w:cs="굴림"/>
                <w:szCs w:val="20"/>
              </w:rPr>
              <w:t xml:space="preserve"> </w:t>
            </w:r>
            <w:r w:rsidRPr="00460D6B">
              <w:rPr>
                <w:rFonts w:ascii="굴림" w:eastAsia="굴림" w:hAnsi="굴림" w:cs="굴림" w:hint="eastAsia"/>
                <w:szCs w:val="20"/>
              </w:rPr>
              <w:t>관건이</w:t>
            </w:r>
            <w:r w:rsidRPr="00460D6B">
              <w:rPr>
                <w:rFonts w:ascii="굴림" w:eastAsia="굴림" w:hAnsi="굴림" w:cs="굴림"/>
                <w:szCs w:val="20"/>
              </w:rPr>
              <w:t xml:space="preserve"> </w:t>
            </w:r>
            <w:r w:rsidRPr="00460D6B">
              <w:rPr>
                <w:rFonts w:ascii="굴림" w:eastAsia="굴림" w:hAnsi="굴림" w:cs="굴림" w:hint="eastAsia"/>
                <w:szCs w:val="20"/>
              </w:rPr>
              <w:t>됨을</w:t>
            </w:r>
            <w:r w:rsidRPr="00460D6B">
              <w:rPr>
                <w:rFonts w:ascii="굴림" w:eastAsia="굴림" w:hAnsi="굴림" w:cs="굴림"/>
                <w:szCs w:val="20"/>
              </w:rPr>
              <w:t xml:space="preserve"> </w:t>
            </w:r>
            <w:r w:rsidRPr="00460D6B">
              <w:rPr>
                <w:rFonts w:ascii="굴림" w:eastAsia="굴림" w:hAnsi="굴림" w:cs="굴림" w:hint="eastAsia"/>
                <w:szCs w:val="20"/>
              </w:rPr>
              <w:t>깊이</w:t>
            </w:r>
            <w:r w:rsidRPr="00460D6B">
              <w:rPr>
                <w:rFonts w:ascii="굴림" w:eastAsia="굴림" w:hAnsi="굴림" w:cs="굴림"/>
                <w:szCs w:val="20"/>
              </w:rPr>
              <w:t xml:space="preserve"> </w:t>
            </w:r>
            <w:r w:rsidRPr="00460D6B">
              <w:rPr>
                <w:rFonts w:ascii="굴림" w:eastAsia="굴림" w:hAnsi="굴림" w:cs="굴림" w:hint="eastAsia"/>
                <w:szCs w:val="20"/>
              </w:rPr>
              <w:t>인식하고</w:t>
            </w:r>
            <w:r w:rsidRPr="00460D6B">
              <w:rPr>
                <w:rFonts w:ascii="굴림" w:eastAsia="굴림" w:hAnsi="굴림" w:cs="굴림"/>
                <w:szCs w:val="20"/>
              </w:rPr>
              <w:t xml:space="preserve">, </w:t>
            </w:r>
            <w:r w:rsidRPr="00460D6B">
              <w:rPr>
                <w:rFonts w:ascii="굴림" w:eastAsia="굴림" w:hAnsi="굴림" w:cs="굴림" w:hint="eastAsia"/>
                <w:szCs w:val="20"/>
              </w:rPr>
              <w:t>국제적으로도</w:t>
            </w:r>
            <w:r w:rsidRPr="00460D6B">
              <w:rPr>
                <w:rFonts w:ascii="굴림" w:eastAsia="굴림" w:hAnsi="굴림" w:cs="굴림"/>
                <w:szCs w:val="20"/>
              </w:rPr>
              <w:t xml:space="preserve"> </w:t>
            </w:r>
            <w:r w:rsidRPr="00460D6B">
              <w:rPr>
                <w:rFonts w:ascii="굴림" w:eastAsia="굴림" w:hAnsi="굴림" w:cs="굴림" w:hint="eastAsia"/>
                <w:szCs w:val="20"/>
              </w:rPr>
              <w:t>경제협력개발기구</w:t>
            </w:r>
            <w:r w:rsidRPr="00460D6B">
              <w:rPr>
                <w:rFonts w:ascii="굴림" w:eastAsia="굴림" w:hAnsi="굴림" w:cs="굴림"/>
                <w:szCs w:val="20"/>
              </w:rPr>
              <w:t xml:space="preserve">(OECD) </w:t>
            </w:r>
            <w:r w:rsidRPr="00460D6B">
              <w:rPr>
                <w:rFonts w:ascii="굴림" w:eastAsia="굴림" w:hAnsi="굴림" w:cs="굴림" w:hint="eastAsia"/>
                <w:szCs w:val="20"/>
              </w:rPr>
              <w:t>뇌물방지</w:t>
            </w:r>
            <w:r w:rsidRPr="00460D6B">
              <w:rPr>
                <w:rFonts w:ascii="굴림" w:eastAsia="굴림" w:hAnsi="굴림" w:cs="굴림"/>
                <w:szCs w:val="20"/>
              </w:rPr>
              <w:t xml:space="preserve"> </w:t>
            </w:r>
            <w:r w:rsidRPr="00460D6B">
              <w:rPr>
                <w:rFonts w:ascii="굴림" w:eastAsia="굴림" w:hAnsi="굴림" w:cs="굴림" w:hint="eastAsia"/>
                <w:szCs w:val="20"/>
              </w:rPr>
              <w:t>협약이</w:t>
            </w:r>
            <w:r w:rsidRPr="00460D6B">
              <w:rPr>
                <w:rFonts w:ascii="굴림" w:eastAsia="굴림" w:hAnsi="굴림" w:cs="굴림"/>
                <w:szCs w:val="20"/>
              </w:rPr>
              <w:t xml:space="preserve"> </w:t>
            </w:r>
            <w:r w:rsidRPr="00460D6B">
              <w:rPr>
                <w:rFonts w:ascii="굴림" w:eastAsia="굴림" w:hAnsi="굴림" w:cs="굴림" w:hint="eastAsia"/>
                <w:szCs w:val="20"/>
              </w:rPr>
              <w:t>발효되고</w:t>
            </w:r>
            <w:r w:rsidRPr="00460D6B">
              <w:rPr>
                <w:rFonts w:ascii="굴림" w:eastAsia="굴림" w:hAnsi="굴림" w:cs="굴림"/>
                <w:szCs w:val="20"/>
              </w:rPr>
              <w:t xml:space="preserve"> </w:t>
            </w:r>
            <w:r w:rsidRPr="00460D6B">
              <w:rPr>
                <w:rFonts w:ascii="굴림" w:eastAsia="굴림" w:hAnsi="굴림" w:cs="굴림" w:hint="eastAsia"/>
                <w:szCs w:val="20"/>
              </w:rPr>
              <w:t>부패기업</w:t>
            </w:r>
            <w:r w:rsidRPr="00460D6B">
              <w:rPr>
                <w:rFonts w:ascii="굴림" w:eastAsia="굴림" w:hAnsi="굴림" w:cs="굴림"/>
                <w:szCs w:val="20"/>
              </w:rPr>
              <w:t xml:space="preserve"> </w:t>
            </w:r>
            <w:r w:rsidRPr="00460D6B">
              <w:rPr>
                <w:rFonts w:ascii="굴림" w:eastAsia="굴림" w:hAnsi="굴림" w:cs="굴림" w:hint="eastAsia"/>
                <w:szCs w:val="20"/>
              </w:rPr>
              <w:t>및</w:t>
            </w:r>
            <w:r w:rsidRPr="00460D6B">
              <w:rPr>
                <w:rFonts w:ascii="굴림" w:eastAsia="굴림" w:hAnsi="굴림" w:cs="굴림"/>
                <w:szCs w:val="20"/>
              </w:rPr>
              <w:t xml:space="preserve"> </w:t>
            </w:r>
            <w:r w:rsidRPr="00460D6B">
              <w:rPr>
                <w:rFonts w:ascii="굴림" w:eastAsia="굴림" w:hAnsi="굴림" w:cs="굴림" w:hint="eastAsia"/>
                <w:szCs w:val="20"/>
              </w:rPr>
              <w:t>국가에</w:t>
            </w:r>
            <w:r w:rsidRPr="00460D6B">
              <w:rPr>
                <w:rFonts w:ascii="굴림" w:eastAsia="굴림" w:hAnsi="굴림" w:cs="굴림"/>
                <w:szCs w:val="20"/>
              </w:rPr>
              <w:t xml:space="preserve"> </w:t>
            </w:r>
            <w:r w:rsidRPr="00460D6B">
              <w:rPr>
                <w:rFonts w:ascii="굴림" w:eastAsia="굴림" w:hAnsi="굴림" w:cs="굴림" w:hint="eastAsia"/>
                <w:szCs w:val="20"/>
              </w:rPr>
              <w:t>대한</w:t>
            </w:r>
            <w:r w:rsidRPr="00460D6B">
              <w:rPr>
                <w:rFonts w:ascii="굴림" w:eastAsia="굴림" w:hAnsi="굴림" w:cs="굴림"/>
                <w:szCs w:val="20"/>
              </w:rPr>
              <w:t xml:space="preserve"> </w:t>
            </w:r>
            <w:r w:rsidRPr="00460D6B">
              <w:rPr>
                <w:rFonts w:ascii="굴림" w:eastAsia="굴림" w:hAnsi="굴림" w:cs="굴림" w:hint="eastAsia"/>
                <w:szCs w:val="20"/>
              </w:rPr>
              <w:t>제재가</w:t>
            </w:r>
            <w:r w:rsidRPr="00460D6B">
              <w:rPr>
                <w:rFonts w:ascii="굴림" w:eastAsia="굴림" w:hAnsi="굴림" w:cs="굴림"/>
                <w:szCs w:val="20"/>
              </w:rPr>
              <w:t xml:space="preserve"> </w:t>
            </w:r>
            <w:r w:rsidRPr="00460D6B">
              <w:rPr>
                <w:rFonts w:ascii="굴림" w:eastAsia="굴림" w:hAnsi="굴림" w:cs="굴림" w:hint="eastAsia"/>
                <w:szCs w:val="20"/>
              </w:rPr>
              <w:t>강화되는</w:t>
            </w:r>
            <w:r w:rsidRPr="00460D6B">
              <w:rPr>
                <w:rFonts w:ascii="굴림" w:eastAsia="굴림" w:hAnsi="굴림" w:cs="굴림"/>
                <w:szCs w:val="20"/>
              </w:rPr>
              <w:t xml:space="preserve"> </w:t>
            </w:r>
            <w:r w:rsidRPr="00460D6B">
              <w:rPr>
                <w:rFonts w:ascii="굴림" w:eastAsia="굴림" w:hAnsi="굴림" w:cs="굴림" w:hint="eastAsia"/>
                <w:szCs w:val="20"/>
              </w:rPr>
              <w:t>추세에</w:t>
            </w:r>
            <w:r w:rsidRPr="00460D6B">
              <w:rPr>
                <w:rFonts w:ascii="굴림" w:eastAsia="굴림" w:hAnsi="굴림" w:cs="굴림"/>
                <w:szCs w:val="20"/>
              </w:rPr>
              <w:t xml:space="preserve"> </w:t>
            </w:r>
            <w:r w:rsidRPr="00460D6B">
              <w:rPr>
                <w:rFonts w:ascii="굴림" w:eastAsia="굴림" w:hAnsi="굴림" w:cs="굴림" w:hint="eastAsia"/>
                <w:szCs w:val="20"/>
              </w:rPr>
              <w:t>맞추어</w:t>
            </w:r>
            <w:r w:rsidRPr="00460D6B">
              <w:rPr>
                <w:rFonts w:ascii="굴림" w:eastAsia="굴림" w:hAnsi="굴림" w:cs="굴림"/>
                <w:szCs w:val="20"/>
              </w:rPr>
              <w:t xml:space="preserve"> </w:t>
            </w:r>
            <w:r w:rsidRPr="00460D6B">
              <w:rPr>
                <w:rFonts w:ascii="굴림" w:eastAsia="굴림" w:hAnsi="굴림" w:cs="굴림" w:hint="eastAsia"/>
                <w:szCs w:val="20"/>
              </w:rPr>
              <w:t>청렴계약이행서약</w:t>
            </w:r>
            <w:r w:rsidRPr="00460D6B">
              <w:rPr>
                <w:rFonts w:ascii="굴림" w:eastAsia="굴림" w:hAnsi="굴림" w:cs="굴림"/>
                <w:szCs w:val="20"/>
              </w:rPr>
              <w:t xml:space="preserve"> </w:t>
            </w:r>
            <w:r w:rsidRPr="00460D6B">
              <w:rPr>
                <w:rFonts w:ascii="굴림" w:eastAsia="굴림" w:hAnsi="굴림" w:cs="굴림" w:hint="eastAsia"/>
                <w:szCs w:val="20"/>
              </w:rPr>
              <w:t>취지에</w:t>
            </w:r>
            <w:r w:rsidRPr="00460D6B">
              <w:rPr>
                <w:rFonts w:ascii="굴림" w:eastAsia="굴림" w:hAnsi="굴림" w:cs="굴림"/>
                <w:szCs w:val="20"/>
              </w:rPr>
              <w:t xml:space="preserve"> </w:t>
            </w:r>
            <w:r w:rsidRPr="00460D6B">
              <w:rPr>
                <w:rFonts w:ascii="굴림" w:eastAsia="굴림" w:hAnsi="굴림" w:cs="굴림" w:hint="eastAsia"/>
                <w:szCs w:val="20"/>
              </w:rPr>
              <w:t>적극적으로</w:t>
            </w:r>
            <w:r w:rsidRPr="00460D6B">
              <w:rPr>
                <w:rFonts w:ascii="굴림" w:eastAsia="굴림" w:hAnsi="굴림" w:cs="굴림"/>
                <w:szCs w:val="20"/>
              </w:rPr>
              <w:t xml:space="preserve"> </w:t>
            </w:r>
            <w:r w:rsidRPr="00460D6B">
              <w:rPr>
                <w:rFonts w:ascii="굴림" w:eastAsia="굴림" w:hAnsi="굴림" w:cs="굴림" w:hint="eastAsia"/>
                <w:szCs w:val="20"/>
              </w:rPr>
              <w:t>호응하여</w:t>
            </w:r>
            <w:r w:rsidRPr="00460D6B">
              <w:rPr>
                <w:rFonts w:ascii="굴림" w:eastAsia="굴림" w:hAnsi="굴림" w:cs="굴림"/>
                <w:szCs w:val="20"/>
              </w:rPr>
              <w:t xml:space="preserve"> </w:t>
            </w:r>
            <w:r>
              <w:rPr>
                <w:rFonts w:ascii="굴림" w:eastAsia="굴림" w:hAnsi="굴림" w:cs="굴림"/>
                <w:szCs w:val="20"/>
              </w:rPr>
              <w:t>____</w:t>
            </w:r>
            <w:r w:rsidRPr="00460D6B">
              <w:rPr>
                <w:rFonts w:ascii="굴림" w:eastAsia="굴림" w:hAnsi="굴림" w:cs="굴림" w:hint="eastAsia"/>
                <w:szCs w:val="20"/>
              </w:rPr>
              <w:t>년</w:t>
            </w:r>
            <w:r w:rsidRPr="00460D6B">
              <w:rPr>
                <w:rFonts w:ascii="굴림" w:eastAsia="굴림" w:hAnsi="굴림" w:cs="굴림"/>
                <w:szCs w:val="20"/>
              </w:rPr>
              <w:t xml:space="preserve"> </w:t>
            </w:r>
            <w:r>
              <w:rPr>
                <w:rFonts w:ascii="굴림" w:eastAsia="굴림" w:hAnsi="굴림" w:cs="굴림"/>
                <w:szCs w:val="20"/>
              </w:rPr>
              <w:t>__</w:t>
            </w:r>
            <w:r w:rsidRPr="00460D6B">
              <w:rPr>
                <w:rFonts w:ascii="굴림" w:eastAsia="굴림" w:hAnsi="굴림" w:cs="굴림" w:hint="eastAsia"/>
                <w:szCs w:val="20"/>
              </w:rPr>
              <w:t>월</w:t>
            </w:r>
            <w:r w:rsidRPr="00460D6B">
              <w:rPr>
                <w:rFonts w:ascii="굴림" w:eastAsia="굴림" w:hAnsi="굴림" w:cs="굴림"/>
                <w:szCs w:val="20"/>
              </w:rPr>
              <w:t xml:space="preserve"> </w:t>
            </w:r>
            <w:r>
              <w:rPr>
                <w:rFonts w:ascii="굴림" w:eastAsia="굴림" w:hAnsi="굴림" w:cs="굴림"/>
                <w:szCs w:val="20"/>
              </w:rPr>
              <w:t>__</w:t>
            </w:r>
            <w:r w:rsidRPr="00460D6B">
              <w:rPr>
                <w:rFonts w:ascii="굴림" w:eastAsia="굴림" w:hAnsi="굴림" w:cs="굴림" w:hint="eastAsia"/>
                <w:szCs w:val="20"/>
              </w:rPr>
              <w:t>일</w:t>
            </w:r>
            <w:r w:rsidRPr="00460D6B">
              <w:rPr>
                <w:rFonts w:ascii="굴림" w:eastAsia="굴림" w:hAnsi="굴림" w:cs="굴림"/>
                <w:szCs w:val="20"/>
              </w:rPr>
              <w:t xml:space="preserve"> </w:t>
            </w:r>
            <w:r w:rsidRPr="00460D6B">
              <w:rPr>
                <w:rFonts w:ascii="굴림" w:eastAsia="굴림" w:hAnsi="굴림" w:cs="굴림" w:hint="eastAsia"/>
                <w:szCs w:val="20"/>
              </w:rPr>
              <w:t>방위사업계약에</w:t>
            </w:r>
            <w:r w:rsidRPr="00460D6B">
              <w:rPr>
                <w:rFonts w:ascii="굴림" w:eastAsia="굴림" w:hAnsi="굴림" w:cs="굴림"/>
                <w:szCs w:val="20"/>
              </w:rPr>
              <w:t xml:space="preserve"> </w:t>
            </w:r>
            <w:r w:rsidRPr="00460D6B">
              <w:rPr>
                <w:rFonts w:ascii="굴림" w:eastAsia="굴림" w:hAnsi="굴림" w:cs="굴림" w:hint="eastAsia"/>
                <w:szCs w:val="20"/>
              </w:rPr>
              <w:t>관한</w:t>
            </w:r>
            <w:r w:rsidRPr="00460D6B">
              <w:rPr>
                <w:rFonts w:ascii="굴림" w:eastAsia="굴림" w:hAnsi="굴림" w:cs="굴림"/>
                <w:szCs w:val="20"/>
              </w:rPr>
              <w:t xml:space="preserve"> </w:t>
            </w:r>
            <w:r w:rsidRPr="00460D6B">
              <w:rPr>
                <w:rFonts w:ascii="굴림" w:eastAsia="굴림" w:hAnsi="굴림" w:cs="굴림" w:hint="eastAsia"/>
                <w:szCs w:val="20"/>
              </w:rPr>
              <w:t>하도급계약</w:t>
            </w:r>
            <w:r w:rsidRPr="00460D6B">
              <w:rPr>
                <w:rFonts w:ascii="굴림" w:eastAsia="굴림" w:hAnsi="굴림" w:cs="굴림"/>
                <w:szCs w:val="20"/>
              </w:rPr>
              <w:t xml:space="preserve"> </w:t>
            </w:r>
            <w:r w:rsidRPr="00460D6B">
              <w:rPr>
                <w:rFonts w:ascii="굴림" w:eastAsia="굴림" w:hAnsi="굴림" w:cs="굴림" w:hint="eastAsia"/>
                <w:szCs w:val="20"/>
              </w:rPr>
              <w:t>또는</w:t>
            </w:r>
            <w:r w:rsidRPr="00460D6B">
              <w:rPr>
                <w:rFonts w:ascii="굴림" w:eastAsia="굴림" w:hAnsi="굴림" w:cs="굴림"/>
                <w:szCs w:val="20"/>
              </w:rPr>
              <w:t xml:space="preserve"> </w:t>
            </w:r>
            <w:r w:rsidRPr="00460D6B">
              <w:rPr>
                <w:rFonts w:ascii="굴림" w:eastAsia="굴림" w:hAnsi="굴림" w:cs="굴림" w:hint="eastAsia"/>
                <w:szCs w:val="20"/>
              </w:rPr>
              <w:t>재하도급계약의</w:t>
            </w:r>
            <w:r w:rsidRPr="00460D6B">
              <w:rPr>
                <w:rFonts w:ascii="굴림" w:eastAsia="굴림" w:hAnsi="굴림" w:cs="굴림"/>
                <w:szCs w:val="20"/>
              </w:rPr>
              <w:t xml:space="preserve"> </w:t>
            </w:r>
            <w:r w:rsidRPr="00460D6B">
              <w:rPr>
                <w:rFonts w:ascii="굴림" w:eastAsia="굴림" w:hAnsi="굴림" w:cs="굴림" w:hint="eastAsia"/>
                <w:szCs w:val="20"/>
              </w:rPr>
              <w:t>하도급자로</w:t>
            </w:r>
            <w:r w:rsidRPr="00460D6B">
              <w:rPr>
                <w:rFonts w:ascii="굴림" w:eastAsia="굴림" w:hAnsi="굴림" w:cs="굴림"/>
                <w:szCs w:val="20"/>
              </w:rPr>
              <w:t xml:space="preserve"> </w:t>
            </w:r>
            <w:r w:rsidRPr="00460D6B">
              <w:rPr>
                <w:rFonts w:ascii="굴림" w:eastAsia="굴림" w:hAnsi="굴림" w:cs="굴림" w:hint="eastAsia"/>
                <w:szCs w:val="20"/>
              </w:rPr>
              <w:t>참여하기</w:t>
            </w:r>
            <w:r w:rsidRPr="00460D6B">
              <w:rPr>
                <w:rFonts w:ascii="굴림" w:eastAsia="굴림" w:hAnsi="굴림" w:cs="굴림"/>
                <w:szCs w:val="20"/>
              </w:rPr>
              <w:t xml:space="preserve"> </w:t>
            </w:r>
            <w:r w:rsidRPr="00460D6B">
              <w:rPr>
                <w:rFonts w:ascii="굴림" w:eastAsia="굴림" w:hAnsi="굴림" w:cs="굴림" w:hint="eastAsia"/>
                <w:szCs w:val="20"/>
              </w:rPr>
              <w:t>위하여</w:t>
            </w:r>
            <w:r w:rsidRPr="00460D6B">
              <w:rPr>
                <w:rFonts w:ascii="굴림" w:eastAsia="굴림" w:hAnsi="굴림" w:cs="굴림"/>
                <w:szCs w:val="20"/>
              </w:rPr>
              <w:t xml:space="preserve"> </w:t>
            </w:r>
            <w:r w:rsidRPr="00460D6B">
              <w:rPr>
                <w:rFonts w:ascii="굴림" w:eastAsia="굴림" w:hAnsi="굴림" w:cs="굴림" w:hint="eastAsia"/>
                <w:szCs w:val="20"/>
              </w:rPr>
              <w:t>다음</w:t>
            </w:r>
            <w:r w:rsidRPr="00460D6B">
              <w:rPr>
                <w:rFonts w:ascii="굴림" w:eastAsia="굴림" w:hAnsi="굴림" w:cs="굴림"/>
                <w:szCs w:val="20"/>
              </w:rPr>
              <w:t xml:space="preserve"> </w:t>
            </w:r>
            <w:r w:rsidRPr="00460D6B">
              <w:rPr>
                <w:rFonts w:ascii="굴림" w:eastAsia="굴림" w:hAnsi="굴림" w:cs="굴림" w:hint="eastAsia"/>
                <w:szCs w:val="20"/>
              </w:rPr>
              <w:t>사항을</w:t>
            </w:r>
            <w:r w:rsidRPr="00460D6B">
              <w:rPr>
                <w:rFonts w:ascii="굴림" w:eastAsia="굴림" w:hAnsi="굴림" w:cs="굴림"/>
                <w:szCs w:val="20"/>
              </w:rPr>
              <w:t xml:space="preserve"> </w:t>
            </w:r>
            <w:r w:rsidRPr="00460D6B">
              <w:rPr>
                <w:rFonts w:ascii="굴림" w:eastAsia="굴림" w:hAnsi="굴림" w:cs="굴림" w:hint="eastAsia"/>
                <w:szCs w:val="20"/>
              </w:rPr>
              <w:t>서약합니다</w:t>
            </w:r>
            <w:r w:rsidRPr="00460D6B">
              <w:rPr>
                <w:rFonts w:ascii="굴림" w:eastAsia="굴림" w:hAnsi="굴림" w:cs="굴림"/>
                <w:szCs w:val="20"/>
              </w:rPr>
              <w:t>.</w:t>
            </w:r>
          </w:p>
          <w:p w:rsidR="000574B8" w:rsidRDefault="000574B8" w:rsidP="000574B8">
            <w:pPr>
              <w:wordWrap/>
              <w:snapToGrid w:val="0"/>
              <w:spacing w:before="120" w:line="336" w:lineRule="auto"/>
              <w:jc w:val="left"/>
              <w:textAlignment w:val="baseline"/>
              <w:rPr>
                <w:rFonts w:ascii="굴림" w:eastAsia="굴림" w:hAnsi="굴림" w:cs="굴림"/>
                <w:kern w:val="0"/>
                <w:szCs w:val="20"/>
              </w:rPr>
            </w:pPr>
            <w:r w:rsidRPr="00460D6B">
              <w:rPr>
                <w:rFonts w:ascii="굴림" w:eastAsia="굴림" w:hAnsi="굴림" w:cs="굴림"/>
                <w:kern w:val="0"/>
                <w:szCs w:val="20"/>
              </w:rPr>
              <w:t>With a clear understanding that transparent business operations and fair administrative process free of corruption is key to accomplishing social growth and national competitiveness, and in concert with the purpose of pledge of integrity for the performance of contracts to keep pace with the OECD Anti-bribery Convention that has come into effect internationally reinforcing stronger sanctions against corrupt businesses and countries, the company hereby pledges to observe the following when participating in a DAPA contract as a subcontractor or sub-subcontractor on ____(Year)</w:t>
            </w:r>
            <w:r>
              <w:rPr>
                <w:rFonts w:ascii="굴림" w:eastAsia="굴림" w:hAnsi="굴림" w:cs="굴림"/>
                <w:kern w:val="0"/>
                <w:szCs w:val="20"/>
              </w:rPr>
              <w:t xml:space="preserve"> </w:t>
            </w:r>
            <w:r w:rsidRPr="00460D6B">
              <w:rPr>
                <w:rFonts w:ascii="굴림" w:eastAsia="굴림" w:hAnsi="굴림" w:cs="굴림"/>
                <w:kern w:val="0"/>
                <w:szCs w:val="20"/>
              </w:rPr>
              <w:t>__(Month)</w:t>
            </w:r>
            <w:r>
              <w:rPr>
                <w:rFonts w:ascii="굴림" w:eastAsia="굴림" w:hAnsi="굴림" w:cs="굴림"/>
                <w:kern w:val="0"/>
                <w:szCs w:val="20"/>
              </w:rPr>
              <w:t xml:space="preserve"> </w:t>
            </w:r>
            <w:r w:rsidRPr="00460D6B">
              <w:rPr>
                <w:rFonts w:ascii="굴림" w:eastAsia="굴림" w:hAnsi="굴림" w:cs="굴림"/>
                <w:kern w:val="0"/>
                <w:szCs w:val="20"/>
              </w:rPr>
              <w:t xml:space="preserve">__(Day). : </w:t>
            </w:r>
          </w:p>
          <w:p w:rsidR="000574B8" w:rsidRPr="00460D6B" w:rsidRDefault="000574B8" w:rsidP="000574B8">
            <w:pPr>
              <w:wordWrap/>
              <w:snapToGrid w:val="0"/>
              <w:spacing w:before="120" w:line="336" w:lineRule="auto"/>
              <w:jc w:val="left"/>
              <w:textAlignment w:val="baseline"/>
              <w:rPr>
                <w:rFonts w:ascii="굴림" w:eastAsia="굴림" w:hAnsi="굴림" w:cs="굴림"/>
                <w:kern w:val="0"/>
                <w:szCs w:val="20"/>
              </w:rPr>
            </w:pPr>
          </w:p>
          <w:p w:rsidR="000574B8" w:rsidRPr="00A85186" w:rsidRDefault="000574B8" w:rsidP="000574B8">
            <w:pPr>
              <w:wordWrap/>
              <w:spacing w:before="120" w:line="336" w:lineRule="auto"/>
              <w:ind w:leftChars="50" w:left="300" w:rightChars="50" w:right="100" w:hangingChars="100" w:hanging="200"/>
              <w:jc w:val="left"/>
              <w:textAlignment w:val="baseline"/>
              <w:rPr>
                <w:rFonts w:ascii="굴림" w:eastAsia="굴림" w:hAnsi="굴림" w:cs="굴림"/>
                <w:color w:val="0000FF"/>
                <w:kern w:val="0"/>
                <w:szCs w:val="20"/>
              </w:rPr>
            </w:pPr>
            <w:r w:rsidRPr="00A85186">
              <w:rPr>
                <w:rFonts w:ascii="굴림" w:eastAsia="굴림" w:hAnsi="굴림" w:cs="굴림" w:hint="eastAsia"/>
                <w:color w:val="0000FF"/>
                <w:kern w:val="0"/>
                <w:szCs w:val="20"/>
              </w:rPr>
              <w:t xml:space="preserve">1. 입찰, 계약체결 및 계약이행과 관련하여 관계공무원(「방위사업법」 제6조제1항제2호에 따른 위원을 포함한다)에게 </w:t>
            </w:r>
            <w:proofErr w:type="spellStart"/>
            <w:r w:rsidRPr="00A85186">
              <w:rPr>
                <w:rFonts w:ascii="굴림" w:eastAsia="굴림" w:hAnsi="굴림" w:cs="굴림" w:hint="eastAsia"/>
                <w:color w:val="0000FF"/>
                <w:kern w:val="0"/>
                <w:szCs w:val="20"/>
              </w:rPr>
              <w:t>직ㆍ간접적으로</w:t>
            </w:r>
            <w:proofErr w:type="spellEnd"/>
            <w:r w:rsidRPr="00A85186">
              <w:rPr>
                <w:rFonts w:ascii="굴림" w:eastAsia="굴림" w:hAnsi="굴림" w:cs="굴림" w:hint="eastAsia"/>
                <w:color w:val="0000FF"/>
                <w:kern w:val="0"/>
                <w:szCs w:val="20"/>
              </w:rPr>
              <w:t xml:space="preserve"> 금품이나 향응 등의 제공을 </w:t>
            </w:r>
            <w:proofErr w:type="spellStart"/>
            <w:r w:rsidRPr="00A85186">
              <w:rPr>
                <w:rFonts w:ascii="굴림" w:eastAsia="굴림" w:hAnsi="굴림" w:cs="굴림" w:hint="eastAsia"/>
                <w:color w:val="0000FF"/>
                <w:kern w:val="0"/>
                <w:szCs w:val="20"/>
              </w:rPr>
              <w:t>요구ㆍ약속하거나</w:t>
            </w:r>
            <w:proofErr w:type="spellEnd"/>
            <w:r w:rsidRPr="00A85186">
              <w:rPr>
                <w:rFonts w:ascii="굴림" w:eastAsia="굴림" w:hAnsi="굴림" w:cs="굴림" w:hint="eastAsia"/>
                <w:color w:val="0000FF"/>
                <w:kern w:val="0"/>
                <w:szCs w:val="20"/>
              </w:rPr>
              <w:t xml:space="preserve"> 수수하지 않는다.</w:t>
            </w:r>
          </w:p>
          <w:p w:rsidR="000574B8" w:rsidRPr="00A85186" w:rsidRDefault="000574B8" w:rsidP="000574B8">
            <w:pPr>
              <w:wordWrap/>
              <w:spacing w:before="120" w:line="336" w:lineRule="auto"/>
              <w:ind w:leftChars="50" w:left="300" w:rightChars="50" w:right="100" w:hangingChars="100" w:hanging="200"/>
              <w:jc w:val="left"/>
              <w:textAlignment w:val="baseline"/>
              <w:rPr>
                <w:rFonts w:ascii="굴림" w:eastAsia="굴림" w:hAnsi="굴림" w:cs="굴림"/>
                <w:color w:val="0000FF"/>
                <w:kern w:val="0"/>
                <w:szCs w:val="20"/>
              </w:rPr>
            </w:pPr>
            <w:r w:rsidRPr="00A85186">
              <w:rPr>
                <w:rFonts w:ascii="굴림" w:eastAsia="굴림" w:hAnsi="굴림" w:cs="굴림" w:hint="eastAsia"/>
                <w:color w:val="0000FF"/>
                <w:kern w:val="0"/>
                <w:szCs w:val="20"/>
              </w:rPr>
              <w:t xml:space="preserve">1. We will not demand, promise, or offer to provide, nor will we receive, directly or indirectly, any monetary or other benefits (including entertainment or hospitality) to or from public officials (including committee members defined under Article 6, Paragraph 1, Subparagraph 2 of the Defense Acquisition Program Act) in relation to bidding, contract execution, or contract performance. </w:t>
            </w:r>
          </w:p>
          <w:p w:rsidR="000574B8" w:rsidRPr="00A85186" w:rsidRDefault="000574B8" w:rsidP="000574B8">
            <w:pPr>
              <w:wordWrap/>
              <w:spacing w:before="120" w:line="336" w:lineRule="auto"/>
              <w:ind w:leftChars="50" w:left="300" w:rightChars="50" w:right="100" w:hangingChars="100" w:hanging="200"/>
              <w:jc w:val="left"/>
              <w:textAlignment w:val="baseline"/>
              <w:rPr>
                <w:rFonts w:ascii="굴림" w:eastAsia="굴림" w:hAnsi="굴림" w:cs="굴림"/>
                <w:color w:val="0000FF"/>
                <w:szCs w:val="20"/>
              </w:rPr>
            </w:pPr>
          </w:p>
          <w:p w:rsidR="000574B8" w:rsidRPr="00A85186" w:rsidRDefault="000574B8" w:rsidP="000574B8">
            <w:pPr>
              <w:wordWrap/>
              <w:spacing w:before="120" w:line="336" w:lineRule="auto"/>
              <w:ind w:leftChars="50" w:left="300" w:rightChars="50" w:right="100" w:hangingChars="100" w:hanging="200"/>
              <w:jc w:val="left"/>
              <w:textAlignment w:val="baseline"/>
              <w:rPr>
                <w:rFonts w:ascii="굴림" w:eastAsia="굴림" w:hAnsi="굴림" w:cs="굴림"/>
                <w:color w:val="0000FF"/>
                <w:kern w:val="0"/>
                <w:szCs w:val="20"/>
              </w:rPr>
            </w:pPr>
            <w:r w:rsidRPr="00A85186">
              <w:rPr>
                <w:rFonts w:ascii="굴림" w:eastAsia="굴림" w:hAnsi="굴림" w:cs="굴림" w:hint="eastAsia"/>
                <w:color w:val="0000FF"/>
                <w:kern w:val="0"/>
                <w:szCs w:val="20"/>
              </w:rPr>
              <w:t xml:space="preserve">2. 입찰가격의 사전공개 및 특정인의 낙찰 또는 납품대상자 선정을 위한 담합을 하거나 다른 업체와 </w:t>
            </w:r>
            <w:proofErr w:type="spellStart"/>
            <w:r w:rsidRPr="00A85186">
              <w:rPr>
                <w:rFonts w:ascii="굴림" w:eastAsia="굴림" w:hAnsi="굴림" w:cs="굴림" w:hint="eastAsia"/>
                <w:color w:val="0000FF"/>
                <w:kern w:val="0"/>
                <w:szCs w:val="20"/>
              </w:rPr>
              <w:t>협정ㆍ결의</w:t>
            </w:r>
            <w:proofErr w:type="spellEnd"/>
            <w:r w:rsidRPr="00A85186">
              <w:rPr>
                <w:rFonts w:ascii="굴림" w:eastAsia="굴림" w:hAnsi="굴림" w:cs="굴림" w:hint="eastAsia"/>
                <w:color w:val="0000FF"/>
                <w:kern w:val="0"/>
                <w:szCs w:val="20"/>
              </w:rPr>
              <w:t xml:space="preserve"> 또는 합의하는 등 입찰의 자유경쟁을 부당하게 저해하는 일체의 불공정한 행위를 하지 않는다.</w:t>
            </w:r>
          </w:p>
          <w:p w:rsidR="000574B8" w:rsidRPr="00A85186" w:rsidRDefault="000574B8" w:rsidP="000574B8">
            <w:pPr>
              <w:wordWrap/>
              <w:spacing w:before="120" w:line="336" w:lineRule="auto"/>
              <w:ind w:leftChars="50" w:left="300" w:rightChars="50" w:right="100" w:hangingChars="100" w:hanging="200"/>
              <w:jc w:val="left"/>
              <w:textAlignment w:val="baseline"/>
              <w:rPr>
                <w:rFonts w:ascii="굴림" w:eastAsia="굴림" w:hAnsi="굴림" w:cs="굴림"/>
                <w:color w:val="0000FF"/>
                <w:kern w:val="0"/>
                <w:szCs w:val="20"/>
              </w:rPr>
            </w:pPr>
            <w:r w:rsidRPr="00A85186">
              <w:rPr>
                <w:rFonts w:ascii="굴림" w:eastAsia="굴림" w:hAnsi="굴림" w:cs="굴림" w:hint="eastAsia"/>
                <w:color w:val="0000FF"/>
                <w:kern w:val="0"/>
                <w:szCs w:val="20"/>
              </w:rPr>
              <w:t>2. We will not engage in any unfair conduct that undermines free competition in bidding, such as disclosing the bidding price in advance, colluding to ensure the selection of a specific awardee or supplier, or forming agreements, resolutions, or arrangements with other companies to manipulate the bidding process.</w:t>
            </w:r>
          </w:p>
          <w:p w:rsidR="000574B8" w:rsidRDefault="000574B8" w:rsidP="000574B8">
            <w:pPr>
              <w:wordWrap/>
              <w:spacing w:before="120" w:line="360" w:lineRule="auto"/>
              <w:ind w:leftChars="50" w:left="300" w:rightChars="50" w:right="100" w:hangingChars="100" w:hanging="200"/>
              <w:textAlignment w:val="baseline"/>
              <w:rPr>
                <w:rFonts w:ascii="굴림" w:eastAsia="굴림" w:hAnsi="굴림" w:cs="굴림"/>
                <w:color w:val="0000FF"/>
                <w:kern w:val="0"/>
                <w:szCs w:val="20"/>
              </w:rPr>
            </w:pPr>
          </w:p>
          <w:p w:rsidR="000574B8" w:rsidRDefault="000574B8" w:rsidP="000574B8">
            <w:pPr>
              <w:wordWrap/>
              <w:spacing w:before="120" w:line="360" w:lineRule="auto"/>
              <w:ind w:leftChars="50" w:left="300" w:rightChars="50" w:right="100" w:hangingChars="100" w:hanging="200"/>
              <w:textAlignment w:val="baseline"/>
              <w:rPr>
                <w:rFonts w:ascii="굴림" w:eastAsia="굴림" w:hAnsi="굴림" w:cs="굴림"/>
                <w:color w:val="0000FF"/>
                <w:kern w:val="0"/>
                <w:szCs w:val="20"/>
              </w:rPr>
            </w:pPr>
          </w:p>
          <w:p w:rsidR="000574B8" w:rsidRPr="00A85186" w:rsidRDefault="000574B8" w:rsidP="000574B8">
            <w:pPr>
              <w:wordWrap/>
              <w:spacing w:before="120" w:line="360" w:lineRule="auto"/>
              <w:ind w:leftChars="50" w:left="300" w:rightChars="50" w:right="100" w:hangingChars="100" w:hanging="200"/>
              <w:textAlignment w:val="baseline"/>
              <w:rPr>
                <w:rFonts w:ascii="굴림" w:eastAsia="굴림" w:hAnsi="굴림" w:cs="굴림"/>
                <w:color w:val="0000FF"/>
                <w:kern w:val="0"/>
                <w:szCs w:val="20"/>
              </w:rPr>
            </w:pPr>
          </w:p>
          <w:p w:rsidR="000574B8" w:rsidRPr="00A85186" w:rsidRDefault="000574B8" w:rsidP="000574B8">
            <w:pPr>
              <w:wordWrap/>
              <w:snapToGrid w:val="0"/>
              <w:spacing w:before="120" w:line="360" w:lineRule="auto"/>
              <w:ind w:leftChars="50" w:left="300" w:rightChars="50" w:right="100" w:hangingChars="100" w:hanging="200"/>
              <w:jc w:val="left"/>
              <w:textAlignment w:val="baseline"/>
              <w:rPr>
                <w:rFonts w:ascii="굴림" w:eastAsia="굴림" w:hAnsi="굴림" w:cs="굴림"/>
                <w:color w:val="0000FF"/>
                <w:kern w:val="0"/>
                <w:szCs w:val="20"/>
              </w:rPr>
            </w:pPr>
            <w:r w:rsidRPr="00A85186">
              <w:rPr>
                <w:rFonts w:ascii="굴림" w:eastAsia="굴림" w:hAnsi="굴림" w:cs="굴림" w:hint="eastAsia"/>
                <w:color w:val="0000FF"/>
                <w:kern w:val="0"/>
                <w:szCs w:val="20"/>
              </w:rPr>
              <w:lastRenderedPageBreak/>
              <w:t xml:space="preserve">3. 직위를 이용하여 부당한 이익을 얻거나 제3자가 부당한 이익을 얻도록 하지 않고 입찰, 계약체결 및 계약이행과 관련하여 공정한 직무수행을 저해하는 </w:t>
            </w:r>
            <w:proofErr w:type="spellStart"/>
            <w:r w:rsidRPr="00A85186">
              <w:rPr>
                <w:rFonts w:ascii="굴림" w:eastAsia="굴림" w:hAnsi="굴림" w:cs="굴림" w:hint="eastAsia"/>
                <w:color w:val="0000FF"/>
                <w:kern w:val="0"/>
                <w:szCs w:val="20"/>
              </w:rPr>
              <w:t>알선ㆍ청탁</w:t>
            </w:r>
            <w:proofErr w:type="spellEnd"/>
            <w:r w:rsidRPr="00A85186">
              <w:rPr>
                <w:rFonts w:ascii="굴림" w:eastAsia="굴림" w:hAnsi="굴림" w:cs="굴림" w:hint="eastAsia"/>
                <w:color w:val="0000FF"/>
                <w:kern w:val="0"/>
                <w:szCs w:val="20"/>
              </w:rPr>
              <w:t xml:space="preserve"> 등을 하지 않는다.</w:t>
            </w:r>
          </w:p>
          <w:p w:rsidR="000574B8" w:rsidRPr="00A85186" w:rsidRDefault="000574B8" w:rsidP="000574B8">
            <w:pPr>
              <w:wordWrap/>
              <w:snapToGrid w:val="0"/>
              <w:spacing w:before="120" w:line="360" w:lineRule="auto"/>
              <w:ind w:leftChars="50" w:left="300" w:rightChars="50" w:right="100" w:hangingChars="100" w:hanging="200"/>
              <w:jc w:val="left"/>
              <w:textAlignment w:val="baseline"/>
              <w:rPr>
                <w:rFonts w:ascii="굴림" w:eastAsia="굴림" w:hAnsi="굴림" w:cs="굴림"/>
                <w:color w:val="0000FF"/>
                <w:kern w:val="0"/>
                <w:szCs w:val="20"/>
              </w:rPr>
            </w:pPr>
            <w:r w:rsidRPr="00A85186">
              <w:rPr>
                <w:rFonts w:ascii="굴림" w:eastAsia="굴림" w:hAnsi="굴림" w:cs="굴림" w:hint="eastAsia"/>
                <w:color w:val="0000FF"/>
                <w:kern w:val="0"/>
                <w:szCs w:val="20"/>
              </w:rPr>
              <w:t>3. We will not exploit our position to gain unfair benefits for ourselves or third parties. Additionally, we will refrain from any solicitation or mediation that hinders the fair execution of duties related to bidding, contract signing, or contract performance.</w:t>
            </w:r>
          </w:p>
          <w:p w:rsidR="000574B8" w:rsidRPr="00A85186" w:rsidRDefault="000574B8" w:rsidP="000574B8">
            <w:pPr>
              <w:wordWrap/>
              <w:snapToGrid w:val="0"/>
              <w:spacing w:before="120" w:line="360" w:lineRule="auto"/>
              <w:ind w:leftChars="50" w:left="300" w:rightChars="50" w:right="100" w:hangingChars="100" w:hanging="200"/>
              <w:textAlignment w:val="baseline"/>
              <w:rPr>
                <w:rFonts w:ascii="굴림" w:eastAsia="굴림" w:hAnsi="굴림" w:cs="굴림"/>
                <w:color w:val="0000FF"/>
                <w:kern w:val="0"/>
                <w:szCs w:val="20"/>
              </w:rPr>
            </w:pPr>
          </w:p>
          <w:p w:rsidR="000574B8" w:rsidRPr="00A85186" w:rsidRDefault="000574B8" w:rsidP="000574B8">
            <w:pPr>
              <w:wordWrap/>
              <w:snapToGrid w:val="0"/>
              <w:spacing w:before="120" w:line="360" w:lineRule="auto"/>
              <w:ind w:leftChars="50" w:left="300" w:rightChars="50" w:right="100" w:hangingChars="100" w:hanging="200"/>
              <w:jc w:val="left"/>
              <w:textAlignment w:val="baseline"/>
              <w:rPr>
                <w:rFonts w:ascii="굴림" w:eastAsia="굴림" w:hAnsi="굴림" w:cs="굴림"/>
                <w:color w:val="0000FF"/>
                <w:kern w:val="0"/>
                <w:szCs w:val="20"/>
              </w:rPr>
            </w:pPr>
            <w:r w:rsidRPr="00A85186">
              <w:rPr>
                <w:rFonts w:ascii="굴림" w:eastAsia="굴림" w:hAnsi="굴림" w:cs="굴림" w:hint="eastAsia"/>
                <w:color w:val="0000FF"/>
                <w:kern w:val="0"/>
                <w:szCs w:val="20"/>
              </w:rPr>
              <w:t>4. 방위사업 추진에 관한 정보(무기체계 등에 대한 소요의 적절성 검증에 관한 정보, 사업타당성</w:t>
            </w:r>
            <w:r>
              <w:rPr>
                <w:rFonts w:ascii="굴림" w:eastAsia="굴림" w:hAnsi="굴림" w:cs="굴림" w:hint="eastAsia"/>
                <w:color w:val="0000FF"/>
                <w:kern w:val="0"/>
                <w:szCs w:val="20"/>
              </w:rPr>
              <w:t xml:space="preserve"> </w:t>
            </w:r>
            <w:r w:rsidRPr="00A85186">
              <w:rPr>
                <w:rFonts w:ascii="굴림" w:eastAsia="굴림" w:hAnsi="굴림" w:cs="굴림" w:hint="eastAsia"/>
                <w:color w:val="0000FF"/>
                <w:kern w:val="0"/>
                <w:szCs w:val="20"/>
              </w:rPr>
              <w:t xml:space="preserve">조사 관련 정보, 무기체계 등의 소요결정에 관한 정보, 사전개념연구 또는 선행연구 관련 정보, 방위력개선사업의 </w:t>
            </w:r>
            <w:proofErr w:type="spellStart"/>
            <w:r w:rsidRPr="00A85186">
              <w:rPr>
                <w:rFonts w:ascii="굴림" w:eastAsia="굴림" w:hAnsi="굴림" w:cs="굴림" w:hint="eastAsia"/>
                <w:color w:val="0000FF"/>
                <w:kern w:val="0"/>
                <w:szCs w:val="20"/>
              </w:rPr>
              <w:t>분석ㆍ평가에</w:t>
            </w:r>
            <w:proofErr w:type="spellEnd"/>
            <w:r w:rsidRPr="00A85186">
              <w:rPr>
                <w:rFonts w:ascii="굴림" w:eastAsia="굴림" w:hAnsi="굴림" w:cs="굴림" w:hint="eastAsia"/>
                <w:color w:val="0000FF"/>
                <w:kern w:val="0"/>
                <w:szCs w:val="20"/>
              </w:rPr>
              <w:t xml:space="preserve"> 관한 정보 등), 각종 위원회(</w:t>
            </w:r>
            <w:proofErr w:type="spellStart"/>
            <w:r w:rsidRPr="00A85186">
              <w:rPr>
                <w:rFonts w:ascii="굴림" w:eastAsia="굴림" w:hAnsi="굴림" w:cs="굴림" w:hint="eastAsia"/>
                <w:color w:val="0000FF"/>
                <w:kern w:val="0"/>
                <w:szCs w:val="20"/>
              </w:rPr>
              <w:t>방위사업추진위원회ㆍ분과위원회와</w:t>
            </w:r>
            <w:proofErr w:type="spellEnd"/>
            <w:r w:rsidRPr="00A85186">
              <w:rPr>
                <w:rFonts w:ascii="굴림" w:eastAsia="굴림" w:hAnsi="굴림" w:cs="굴림" w:hint="eastAsia"/>
                <w:color w:val="0000FF"/>
                <w:kern w:val="0"/>
                <w:szCs w:val="20"/>
              </w:rPr>
              <w:t xml:space="preserve"> 실무위원회, </w:t>
            </w:r>
            <w:proofErr w:type="spellStart"/>
            <w:r w:rsidRPr="00A85186">
              <w:rPr>
                <w:rFonts w:ascii="굴림" w:eastAsia="굴림" w:hAnsi="굴림" w:cs="굴림" w:hint="eastAsia"/>
                <w:color w:val="0000FF"/>
                <w:kern w:val="0"/>
                <w:szCs w:val="20"/>
              </w:rPr>
              <w:t>방위사업계약심의위원회ㆍ방위사업계약실무위원회</w:t>
            </w:r>
            <w:proofErr w:type="spellEnd"/>
            <w:r w:rsidRPr="00A85186">
              <w:rPr>
                <w:rFonts w:ascii="굴림" w:eastAsia="굴림" w:hAnsi="굴림" w:cs="굴림" w:hint="eastAsia"/>
                <w:color w:val="0000FF"/>
                <w:kern w:val="0"/>
                <w:szCs w:val="20"/>
              </w:rPr>
              <w:t xml:space="preserve"> 등)의 주요 의사결정에 관한 정보 및 계약이행과정에서 알게 되거나 계약이행의 결과로 도출된 주요 성과물에 관한 정보를 관계</w:t>
            </w:r>
            <w:r>
              <w:rPr>
                <w:rFonts w:ascii="굴림" w:eastAsia="굴림" w:hAnsi="굴림" w:cs="굴림" w:hint="eastAsia"/>
                <w:color w:val="0000FF"/>
                <w:kern w:val="0"/>
                <w:szCs w:val="20"/>
              </w:rPr>
              <w:t xml:space="preserve"> </w:t>
            </w:r>
            <w:r w:rsidRPr="00A85186">
              <w:rPr>
                <w:rFonts w:ascii="굴림" w:eastAsia="굴림" w:hAnsi="굴림" w:cs="굴림" w:hint="eastAsia"/>
                <w:color w:val="0000FF"/>
                <w:kern w:val="0"/>
                <w:szCs w:val="20"/>
              </w:rPr>
              <w:t xml:space="preserve">공무원에게 요구하거나 받지 않고 임의로 제3자에게 </w:t>
            </w:r>
            <w:proofErr w:type="spellStart"/>
            <w:r w:rsidRPr="00A85186">
              <w:rPr>
                <w:rFonts w:ascii="굴림" w:eastAsia="굴림" w:hAnsi="굴림" w:cs="굴림" w:hint="eastAsia"/>
                <w:color w:val="0000FF"/>
                <w:kern w:val="0"/>
                <w:szCs w:val="20"/>
              </w:rPr>
              <w:t>제공ㆍ누설하지</w:t>
            </w:r>
            <w:proofErr w:type="spellEnd"/>
            <w:r w:rsidRPr="00A85186">
              <w:rPr>
                <w:rFonts w:ascii="굴림" w:eastAsia="굴림" w:hAnsi="굴림" w:cs="굴림" w:hint="eastAsia"/>
                <w:color w:val="0000FF"/>
                <w:kern w:val="0"/>
                <w:szCs w:val="20"/>
              </w:rPr>
              <w:t xml:space="preserve"> 않는다.</w:t>
            </w:r>
          </w:p>
          <w:p w:rsidR="000574B8" w:rsidRPr="00A85186" w:rsidRDefault="000574B8" w:rsidP="000574B8">
            <w:pPr>
              <w:wordWrap/>
              <w:snapToGrid w:val="0"/>
              <w:spacing w:before="120" w:line="360" w:lineRule="auto"/>
              <w:ind w:leftChars="50" w:left="300" w:rightChars="50" w:right="100" w:hangingChars="100" w:hanging="200"/>
              <w:jc w:val="left"/>
              <w:textAlignment w:val="baseline"/>
              <w:rPr>
                <w:rFonts w:ascii="굴림" w:eastAsia="굴림" w:hAnsi="굴림" w:cs="굴림"/>
                <w:color w:val="0000FF"/>
                <w:kern w:val="0"/>
                <w:szCs w:val="20"/>
              </w:rPr>
            </w:pPr>
            <w:r w:rsidRPr="00A85186">
              <w:rPr>
                <w:rFonts w:ascii="굴림" w:eastAsia="굴림" w:hAnsi="굴림" w:cs="굴림" w:hint="eastAsia"/>
                <w:color w:val="0000FF"/>
                <w:kern w:val="0"/>
                <w:szCs w:val="20"/>
              </w:rPr>
              <w:t>4. We will neither request nor accept from public officials any information related to defense acquisition programs (such as information on the validity of weapon system requirements, program feasibility studies, decisions on requirements for weapon systems, preliminary concept studies, or prior research), nor will we disclose or provide such information or key outputs derived from the contract performance process to third parties without authorization. Furthermore, we will not request, receive, or disseminate information regarding the major decisions of committees (e.g., the Defense Acquisition Program Promotion Committee and its subcommittees &amp; the Defense Acquisition Contract Review Committee and its subcommittees) or any information related to contract execution or performance.</w:t>
            </w:r>
          </w:p>
          <w:p w:rsidR="000574B8" w:rsidRPr="00A85186" w:rsidRDefault="000574B8" w:rsidP="000574B8">
            <w:pPr>
              <w:wordWrap/>
              <w:spacing w:before="120" w:line="360" w:lineRule="auto"/>
              <w:ind w:leftChars="50" w:left="300" w:rightChars="50" w:right="100" w:hangingChars="100" w:hanging="200"/>
              <w:jc w:val="left"/>
              <w:textAlignment w:val="baseline"/>
              <w:rPr>
                <w:rFonts w:ascii="굴림" w:eastAsia="굴림" w:hAnsi="굴림" w:cs="굴림"/>
                <w:szCs w:val="20"/>
              </w:rPr>
            </w:pPr>
          </w:p>
          <w:p w:rsidR="000574B8" w:rsidRPr="00A85186" w:rsidRDefault="000574B8" w:rsidP="000574B8">
            <w:pPr>
              <w:wordWrap/>
              <w:snapToGrid w:val="0"/>
              <w:spacing w:before="120" w:line="360" w:lineRule="auto"/>
              <w:ind w:leftChars="50" w:left="300" w:rightChars="50" w:right="100" w:hangingChars="100" w:hanging="200"/>
              <w:jc w:val="left"/>
              <w:textAlignment w:val="baseline"/>
              <w:rPr>
                <w:rFonts w:ascii="굴림" w:eastAsia="굴림" w:hAnsi="굴림" w:cs="굴림"/>
                <w:color w:val="0000FF"/>
                <w:kern w:val="0"/>
                <w:szCs w:val="20"/>
              </w:rPr>
            </w:pPr>
            <w:r w:rsidRPr="00A85186">
              <w:rPr>
                <w:rFonts w:ascii="굴림" w:eastAsia="굴림" w:hAnsi="굴림" w:cs="굴림"/>
                <w:color w:val="0000FF"/>
                <w:szCs w:val="20"/>
              </w:rPr>
              <w:t>5.</w:t>
            </w:r>
            <w:r w:rsidRPr="00460D6B">
              <w:rPr>
                <w:rFonts w:ascii="굴림" w:eastAsia="굴림" w:hAnsi="굴림" w:cs="굴림"/>
                <w:szCs w:val="20"/>
              </w:rPr>
              <w:t xml:space="preserve"> </w:t>
            </w:r>
            <w:r w:rsidRPr="00460D6B">
              <w:rPr>
                <w:rFonts w:ascii="굴림" w:eastAsia="굴림" w:hAnsi="굴림" w:cs="굴림" w:hint="eastAsia"/>
                <w:szCs w:val="20"/>
              </w:rPr>
              <w:t>회사</w:t>
            </w:r>
            <w:r w:rsidRPr="00460D6B">
              <w:rPr>
                <w:rFonts w:ascii="굴림" w:eastAsia="굴림" w:hAnsi="굴림" w:cs="굴림"/>
                <w:szCs w:val="20"/>
              </w:rPr>
              <w:t xml:space="preserve"> </w:t>
            </w:r>
            <w:r w:rsidRPr="00460D6B">
              <w:rPr>
                <w:rFonts w:ascii="굴림" w:eastAsia="굴림" w:hAnsi="굴림" w:cs="굴림" w:hint="eastAsia"/>
                <w:szCs w:val="20"/>
              </w:rPr>
              <w:t>임직원이</w:t>
            </w:r>
            <w:r w:rsidRPr="00460D6B">
              <w:rPr>
                <w:rFonts w:ascii="굴림" w:eastAsia="굴림" w:hAnsi="굴림" w:cs="굴림"/>
                <w:szCs w:val="20"/>
              </w:rPr>
              <w:t xml:space="preserve"> </w:t>
            </w:r>
            <w:r w:rsidRPr="00A85186">
              <w:rPr>
                <w:rFonts w:ascii="굴림" w:eastAsia="굴림" w:hAnsi="굴림" w:cs="굴림" w:hint="eastAsia"/>
                <w:color w:val="0000FF"/>
                <w:kern w:val="0"/>
                <w:szCs w:val="20"/>
              </w:rPr>
              <w:t xml:space="preserve">관계공무원(「방위사업법」 제6조제1항제2호에 따른 위원을 포함한다)에게 </w:t>
            </w:r>
            <w:proofErr w:type="spellStart"/>
            <w:r w:rsidRPr="00A85186">
              <w:rPr>
                <w:rFonts w:ascii="굴림" w:eastAsia="굴림" w:hAnsi="굴림" w:cs="굴림" w:hint="eastAsia"/>
                <w:color w:val="0000FF"/>
                <w:kern w:val="0"/>
                <w:szCs w:val="20"/>
              </w:rPr>
              <w:t>금품ㆍ향응</w:t>
            </w:r>
            <w:proofErr w:type="spellEnd"/>
            <w:r w:rsidRPr="00A85186">
              <w:rPr>
                <w:rFonts w:ascii="굴림" w:eastAsia="굴림" w:hAnsi="굴림" w:cs="굴림" w:hint="eastAsia"/>
                <w:color w:val="0000FF"/>
                <w:kern w:val="0"/>
                <w:szCs w:val="20"/>
              </w:rPr>
              <w:t xml:space="preserve"> 등 뇌물을 제공하지 않도록 하고, 담합 등 불공정행위를 하지 않도록 하며, 내부 비리 제보자가 일체의 불이익을 받지 않도록 한다.</w:t>
            </w:r>
          </w:p>
          <w:p w:rsidR="000574B8" w:rsidRPr="00A85186" w:rsidRDefault="000574B8" w:rsidP="000574B8">
            <w:pPr>
              <w:wordWrap/>
              <w:snapToGrid w:val="0"/>
              <w:spacing w:before="120" w:line="360" w:lineRule="auto"/>
              <w:ind w:leftChars="50" w:left="300" w:rightChars="50" w:right="100" w:hangingChars="100" w:hanging="200"/>
              <w:jc w:val="left"/>
              <w:textAlignment w:val="baseline"/>
              <w:rPr>
                <w:rFonts w:ascii="굴림" w:eastAsia="굴림" w:hAnsi="굴림" w:cs="굴림"/>
                <w:color w:val="0000FF"/>
                <w:kern w:val="0"/>
                <w:szCs w:val="20"/>
              </w:rPr>
            </w:pPr>
            <w:r w:rsidRPr="00A85186">
              <w:rPr>
                <w:rFonts w:ascii="굴림" w:eastAsia="굴림" w:hAnsi="굴림" w:cs="굴림"/>
                <w:color w:val="0000FF"/>
                <w:szCs w:val="20"/>
              </w:rPr>
              <w:t>5.</w:t>
            </w:r>
            <w:r w:rsidRPr="00460D6B">
              <w:rPr>
                <w:rFonts w:ascii="굴림" w:eastAsia="굴림" w:hAnsi="굴림" w:cs="굴림"/>
                <w:szCs w:val="20"/>
              </w:rPr>
              <w:t xml:space="preserve"> The company </w:t>
            </w:r>
            <w:r w:rsidRPr="00A85186">
              <w:rPr>
                <w:rFonts w:ascii="굴림" w:eastAsia="굴림" w:hAnsi="굴림" w:cs="굴림" w:hint="eastAsia"/>
                <w:color w:val="0000FF"/>
                <w:kern w:val="0"/>
                <w:szCs w:val="20"/>
              </w:rPr>
              <w:t>shall ensure that its executives and employees do not provide bribes, such as money or entertainment, to public officials (including committee members as defined in Article 6, Paragraph 1, subparagraph 2 of the Defense Acquisition Program Act). The company shall also ensure that they do not engage in collusion or other unfair practices and that internal whistleblowers do not suffer any form of disadvantage or retaliation.</w:t>
            </w:r>
          </w:p>
          <w:p w:rsidR="000574B8" w:rsidRDefault="000574B8" w:rsidP="000574B8">
            <w:pPr>
              <w:wordWrap/>
              <w:spacing w:before="120" w:line="360" w:lineRule="auto"/>
              <w:ind w:leftChars="50" w:left="300" w:rightChars="50" w:right="100" w:hangingChars="100" w:hanging="200"/>
              <w:jc w:val="left"/>
              <w:textAlignment w:val="baseline"/>
              <w:rPr>
                <w:rFonts w:ascii="굴림" w:eastAsia="굴림" w:hAnsi="굴림" w:cs="굴림"/>
                <w:szCs w:val="20"/>
              </w:rPr>
            </w:pPr>
          </w:p>
          <w:p w:rsidR="000574B8" w:rsidRDefault="000574B8" w:rsidP="000574B8">
            <w:pPr>
              <w:wordWrap/>
              <w:spacing w:before="120" w:line="312" w:lineRule="auto"/>
              <w:ind w:leftChars="50" w:left="300" w:rightChars="50" w:right="100" w:hangingChars="100" w:hanging="200"/>
              <w:jc w:val="left"/>
              <w:textAlignment w:val="baseline"/>
              <w:rPr>
                <w:rFonts w:ascii="굴림" w:eastAsia="굴림" w:hAnsi="굴림" w:cs="굴림"/>
                <w:color w:val="0000FF"/>
                <w:szCs w:val="20"/>
              </w:rPr>
            </w:pPr>
          </w:p>
          <w:p w:rsidR="000574B8" w:rsidRPr="00460D6B" w:rsidRDefault="000574B8" w:rsidP="000574B8">
            <w:pPr>
              <w:wordWrap/>
              <w:spacing w:before="120" w:line="300" w:lineRule="auto"/>
              <w:ind w:leftChars="50" w:left="300" w:rightChars="50" w:right="100" w:hangingChars="100" w:hanging="200"/>
              <w:jc w:val="left"/>
              <w:textAlignment w:val="baseline"/>
              <w:rPr>
                <w:rFonts w:ascii="굴림" w:eastAsia="굴림" w:hAnsi="굴림" w:cs="굴림"/>
                <w:szCs w:val="20"/>
              </w:rPr>
            </w:pPr>
            <w:r w:rsidRPr="00A85186">
              <w:rPr>
                <w:rFonts w:ascii="굴림" w:eastAsia="굴림" w:hAnsi="굴림" w:cs="굴림"/>
                <w:color w:val="0000FF"/>
                <w:szCs w:val="20"/>
              </w:rPr>
              <w:t>6.</w:t>
            </w:r>
            <w:r w:rsidRPr="00460D6B">
              <w:rPr>
                <w:rFonts w:ascii="굴림" w:eastAsia="굴림" w:hAnsi="굴림" w:cs="굴림"/>
                <w:szCs w:val="20"/>
              </w:rPr>
              <w:t xml:space="preserve"> </w:t>
            </w:r>
            <w:r w:rsidRPr="00F70D29">
              <w:rPr>
                <w:rFonts w:ascii="굴림" w:eastAsia="굴림" w:hAnsi="굴림" w:cs="굴림" w:hint="eastAsia"/>
                <w:spacing w:val="-4"/>
                <w:szCs w:val="20"/>
              </w:rPr>
              <w:t>방위사업계약에</w:t>
            </w:r>
            <w:r w:rsidRPr="00F70D29">
              <w:rPr>
                <w:rFonts w:ascii="굴림" w:eastAsia="굴림" w:hAnsi="굴림" w:cs="굴림"/>
                <w:spacing w:val="-4"/>
                <w:szCs w:val="20"/>
              </w:rPr>
              <w:t xml:space="preserve"> </w:t>
            </w:r>
            <w:r w:rsidRPr="00F70D29">
              <w:rPr>
                <w:rFonts w:ascii="굴림" w:eastAsia="굴림" w:hAnsi="굴림" w:cs="굴림" w:hint="eastAsia"/>
                <w:spacing w:val="-4"/>
                <w:szCs w:val="20"/>
              </w:rPr>
              <w:t>관한</w:t>
            </w:r>
            <w:r w:rsidRPr="00F70D29">
              <w:rPr>
                <w:rFonts w:ascii="굴림" w:eastAsia="굴림" w:hAnsi="굴림" w:cs="굴림"/>
                <w:spacing w:val="-4"/>
                <w:szCs w:val="20"/>
              </w:rPr>
              <w:t xml:space="preserve"> </w:t>
            </w:r>
            <w:r w:rsidRPr="00F70D29">
              <w:rPr>
                <w:rFonts w:ascii="굴림" w:eastAsia="굴림" w:hAnsi="굴림" w:cs="굴림" w:hint="eastAsia"/>
                <w:spacing w:val="-4"/>
                <w:szCs w:val="20"/>
              </w:rPr>
              <w:t>하도급계약을</w:t>
            </w:r>
            <w:r w:rsidRPr="00F70D29">
              <w:rPr>
                <w:rFonts w:ascii="굴림" w:eastAsia="굴림" w:hAnsi="굴림" w:cs="굴림"/>
                <w:spacing w:val="-4"/>
                <w:szCs w:val="20"/>
              </w:rPr>
              <w:t xml:space="preserve"> </w:t>
            </w:r>
            <w:r w:rsidRPr="00F70D29">
              <w:rPr>
                <w:rFonts w:ascii="굴림" w:eastAsia="굴림" w:hAnsi="굴림" w:cs="굴림" w:hint="eastAsia"/>
                <w:spacing w:val="-4"/>
                <w:szCs w:val="20"/>
              </w:rPr>
              <w:t>체결한</w:t>
            </w:r>
            <w:r w:rsidRPr="00F70D29">
              <w:rPr>
                <w:rFonts w:ascii="굴림" w:eastAsia="굴림" w:hAnsi="굴림" w:cs="굴림"/>
                <w:spacing w:val="-4"/>
                <w:szCs w:val="20"/>
              </w:rPr>
              <w:t xml:space="preserve"> </w:t>
            </w:r>
            <w:r w:rsidRPr="00F70D29">
              <w:rPr>
                <w:rFonts w:ascii="굴림" w:eastAsia="굴림" w:hAnsi="굴림" w:cs="굴림" w:hint="eastAsia"/>
                <w:spacing w:val="-4"/>
                <w:szCs w:val="20"/>
              </w:rPr>
              <w:t>하도급자가</w:t>
            </w:r>
            <w:r w:rsidRPr="00F70D29">
              <w:rPr>
                <w:rFonts w:ascii="굴림" w:eastAsia="굴림" w:hAnsi="굴림" w:cs="굴림"/>
                <w:spacing w:val="-4"/>
                <w:szCs w:val="20"/>
              </w:rPr>
              <w:t xml:space="preserve"> </w:t>
            </w:r>
            <w:r w:rsidRPr="00F70D29">
              <w:rPr>
                <w:rFonts w:ascii="굴림" w:eastAsia="굴림" w:hAnsi="굴림" w:cs="굴림" w:hint="eastAsia"/>
                <w:spacing w:val="-4"/>
                <w:szCs w:val="20"/>
              </w:rPr>
              <w:t>방위사업계약에</w:t>
            </w:r>
            <w:r w:rsidRPr="00F70D29">
              <w:rPr>
                <w:rFonts w:ascii="굴림" w:eastAsia="굴림" w:hAnsi="굴림" w:cs="굴림"/>
                <w:spacing w:val="-4"/>
                <w:szCs w:val="20"/>
              </w:rPr>
              <w:t xml:space="preserve"> </w:t>
            </w:r>
            <w:r w:rsidRPr="00F70D29">
              <w:rPr>
                <w:rFonts w:ascii="굴림" w:eastAsia="굴림" w:hAnsi="굴림" w:cs="굴림" w:hint="eastAsia"/>
                <w:spacing w:val="-4"/>
                <w:szCs w:val="20"/>
              </w:rPr>
              <w:t>관한</w:t>
            </w:r>
            <w:r w:rsidRPr="00F70D29">
              <w:rPr>
                <w:rFonts w:ascii="굴림" w:eastAsia="굴림" w:hAnsi="굴림" w:cs="굴림"/>
                <w:spacing w:val="-4"/>
                <w:szCs w:val="20"/>
              </w:rPr>
              <w:t xml:space="preserve"> </w:t>
            </w:r>
            <w:r w:rsidRPr="00F70D29">
              <w:rPr>
                <w:rFonts w:ascii="굴림" w:eastAsia="굴림" w:hAnsi="굴림" w:cs="굴림" w:hint="eastAsia"/>
                <w:spacing w:val="-4"/>
                <w:szCs w:val="20"/>
              </w:rPr>
              <w:t>재하도급계약을</w:t>
            </w:r>
            <w:r w:rsidRPr="00F70D29">
              <w:rPr>
                <w:rFonts w:ascii="굴림" w:eastAsia="굴림" w:hAnsi="굴림" w:cs="굴림"/>
                <w:spacing w:val="-4"/>
                <w:szCs w:val="20"/>
              </w:rPr>
              <w:t xml:space="preserve"> </w:t>
            </w:r>
            <w:r w:rsidRPr="00F70D29">
              <w:rPr>
                <w:rFonts w:ascii="굴림" w:eastAsia="굴림" w:hAnsi="굴림" w:cs="굴림" w:hint="eastAsia"/>
                <w:spacing w:val="-4"/>
                <w:szCs w:val="20"/>
              </w:rPr>
              <w:t>체결</w:t>
            </w:r>
            <w:r w:rsidRPr="00460D6B">
              <w:rPr>
                <w:rFonts w:ascii="굴림" w:eastAsia="굴림" w:hAnsi="굴림" w:cs="굴림"/>
                <w:szCs w:val="20"/>
              </w:rPr>
              <w:t xml:space="preserve"> </w:t>
            </w:r>
            <w:r w:rsidRPr="00460D6B">
              <w:rPr>
                <w:rFonts w:ascii="굴림" w:eastAsia="굴림" w:hAnsi="굴림" w:cs="굴림" w:hint="eastAsia"/>
                <w:szCs w:val="20"/>
              </w:rPr>
              <w:lastRenderedPageBreak/>
              <w:t>또는</w:t>
            </w:r>
            <w:r w:rsidRPr="00460D6B">
              <w:rPr>
                <w:rFonts w:ascii="굴림" w:eastAsia="굴림" w:hAnsi="굴림" w:cs="굴림"/>
                <w:szCs w:val="20"/>
              </w:rPr>
              <w:t xml:space="preserve"> </w:t>
            </w:r>
            <w:r w:rsidRPr="00460D6B">
              <w:rPr>
                <w:rFonts w:ascii="굴림" w:eastAsia="굴림" w:hAnsi="굴림" w:cs="굴림" w:hint="eastAsia"/>
                <w:szCs w:val="20"/>
              </w:rPr>
              <w:t>이행하거나</w:t>
            </w:r>
            <w:r w:rsidRPr="00460D6B">
              <w:rPr>
                <w:rFonts w:ascii="굴림" w:eastAsia="굴림" w:hAnsi="굴림" w:cs="굴림"/>
                <w:szCs w:val="20"/>
              </w:rPr>
              <w:t xml:space="preserve">, </w:t>
            </w:r>
            <w:r w:rsidRPr="00460D6B">
              <w:rPr>
                <w:rFonts w:ascii="굴림" w:eastAsia="굴림" w:hAnsi="굴림" w:cs="굴림" w:hint="eastAsia"/>
                <w:szCs w:val="20"/>
              </w:rPr>
              <w:t>방위사업계약에</w:t>
            </w:r>
            <w:r w:rsidRPr="00460D6B">
              <w:rPr>
                <w:rFonts w:ascii="굴림" w:eastAsia="굴림" w:hAnsi="굴림" w:cs="굴림"/>
                <w:szCs w:val="20"/>
              </w:rPr>
              <w:t xml:space="preserve"> </w:t>
            </w:r>
            <w:r w:rsidRPr="00460D6B">
              <w:rPr>
                <w:rFonts w:ascii="굴림" w:eastAsia="굴림" w:hAnsi="굴림" w:cs="굴림" w:hint="eastAsia"/>
                <w:szCs w:val="20"/>
              </w:rPr>
              <w:t>관한</w:t>
            </w:r>
            <w:r w:rsidRPr="00460D6B">
              <w:rPr>
                <w:rFonts w:ascii="굴림" w:eastAsia="굴림" w:hAnsi="굴림" w:cs="굴림"/>
                <w:szCs w:val="20"/>
              </w:rPr>
              <w:t xml:space="preserve"> </w:t>
            </w:r>
            <w:r w:rsidRPr="00460D6B">
              <w:rPr>
                <w:rFonts w:ascii="굴림" w:eastAsia="굴림" w:hAnsi="굴림" w:cs="굴림" w:hint="eastAsia"/>
                <w:szCs w:val="20"/>
              </w:rPr>
              <w:t>재하도급계약을</w:t>
            </w:r>
            <w:r w:rsidRPr="00460D6B">
              <w:rPr>
                <w:rFonts w:ascii="굴림" w:eastAsia="굴림" w:hAnsi="굴림" w:cs="굴림"/>
                <w:szCs w:val="20"/>
              </w:rPr>
              <w:t xml:space="preserve"> </w:t>
            </w:r>
            <w:r w:rsidRPr="00460D6B">
              <w:rPr>
                <w:rFonts w:ascii="굴림" w:eastAsia="굴림" w:hAnsi="굴림" w:cs="굴림" w:hint="eastAsia"/>
                <w:szCs w:val="20"/>
              </w:rPr>
              <w:t>체결한</w:t>
            </w:r>
            <w:r w:rsidRPr="00460D6B">
              <w:rPr>
                <w:rFonts w:ascii="굴림" w:eastAsia="굴림" w:hAnsi="굴림" w:cs="굴림"/>
                <w:szCs w:val="20"/>
              </w:rPr>
              <w:t xml:space="preserve"> </w:t>
            </w:r>
            <w:r w:rsidRPr="00460D6B">
              <w:rPr>
                <w:rFonts w:ascii="굴림" w:eastAsia="굴림" w:hAnsi="굴림" w:cs="굴림" w:hint="eastAsia"/>
                <w:szCs w:val="20"/>
              </w:rPr>
              <w:t>재하도급자가</w:t>
            </w:r>
            <w:r w:rsidRPr="00460D6B">
              <w:rPr>
                <w:rFonts w:ascii="굴림" w:eastAsia="굴림" w:hAnsi="굴림" w:cs="굴림"/>
                <w:szCs w:val="20"/>
              </w:rPr>
              <w:t xml:space="preserve"> </w:t>
            </w:r>
            <w:r w:rsidRPr="00460D6B">
              <w:rPr>
                <w:rFonts w:ascii="굴림" w:eastAsia="굴림" w:hAnsi="굴림" w:cs="굴림" w:hint="eastAsia"/>
                <w:szCs w:val="20"/>
              </w:rPr>
              <w:t>방위사업계약에</w:t>
            </w:r>
            <w:r w:rsidRPr="00460D6B">
              <w:rPr>
                <w:rFonts w:ascii="굴림" w:eastAsia="굴림" w:hAnsi="굴림" w:cs="굴림"/>
                <w:szCs w:val="20"/>
              </w:rPr>
              <w:t xml:space="preserve"> </w:t>
            </w:r>
            <w:r w:rsidRPr="00460D6B">
              <w:rPr>
                <w:rFonts w:ascii="굴림" w:eastAsia="굴림" w:hAnsi="굴림" w:cs="굴림" w:hint="eastAsia"/>
                <w:szCs w:val="20"/>
              </w:rPr>
              <w:t>관한</w:t>
            </w:r>
            <w:r w:rsidRPr="00460D6B">
              <w:rPr>
                <w:rFonts w:ascii="굴림" w:eastAsia="굴림" w:hAnsi="굴림" w:cs="굴림"/>
                <w:szCs w:val="20"/>
              </w:rPr>
              <w:t xml:space="preserve"> </w:t>
            </w:r>
            <w:r w:rsidRPr="00460D6B">
              <w:rPr>
                <w:rFonts w:ascii="굴림" w:eastAsia="굴림" w:hAnsi="굴림" w:cs="굴림" w:hint="eastAsia"/>
                <w:szCs w:val="20"/>
              </w:rPr>
              <w:t>재하도급계약을</w:t>
            </w:r>
            <w:r w:rsidRPr="00460D6B">
              <w:rPr>
                <w:rFonts w:ascii="굴림" w:eastAsia="굴림" w:hAnsi="굴림" w:cs="굴림"/>
                <w:szCs w:val="20"/>
              </w:rPr>
              <w:t xml:space="preserve"> </w:t>
            </w:r>
            <w:r w:rsidRPr="00460D6B">
              <w:rPr>
                <w:rFonts w:ascii="굴림" w:eastAsia="굴림" w:hAnsi="굴림" w:cs="굴림" w:hint="eastAsia"/>
                <w:szCs w:val="20"/>
              </w:rPr>
              <w:t>이행하기</w:t>
            </w:r>
            <w:r w:rsidRPr="00460D6B">
              <w:rPr>
                <w:rFonts w:ascii="굴림" w:eastAsia="굴림" w:hAnsi="굴림" w:cs="굴림"/>
                <w:szCs w:val="20"/>
              </w:rPr>
              <w:t xml:space="preserve"> </w:t>
            </w:r>
            <w:r w:rsidRPr="00460D6B">
              <w:rPr>
                <w:rFonts w:ascii="굴림" w:eastAsia="굴림" w:hAnsi="굴림" w:cs="굴림" w:hint="eastAsia"/>
                <w:szCs w:val="20"/>
              </w:rPr>
              <w:t>위하여</w:t>
            </w:r>
            <w:r w:rsidRPr="00460D6B">
              <w:rPr>
                <w:rFonts w:ascii="굴림" w:eastAsia="굴림" w:hAnsi="굴림" w:cs="굴림"/>
                <w:szCs w:val="20"/>
              </w:rPr>
              <w:t xml:space="preserve"> </w:t>
            </w:r>
            <w:r w:rsidRPr="00460D6B">
              <w:rPr>
                <w:rFonts w:ascii="굴림" w:eastAsia="굴림" w:hAnsi="굴림" w:cs="굴림" w:hint="eastAsia"/>
                <w:szCs w:val="20"/>
              </w:rPr>
              <w:t>다시</w:t>
            </w:r>
            <w:r w:rsidRPr="00460D6B">
              <w:rPr>
                <w:rFonts w:ascii="굴림" w:eastAsia="굴림" w:hAnsi="굴림" w:cs="굴림"/>
                <w:szCs w:val="20"/>
              </w:rPr>
              <w:t xml:space="preserve"> </w:t>
            </w:r>
            <w:r w:rsidRPr="00460D6B">
              <w:rPr>
                <w:rFonts w:ascii="굴림" w:eastAsia="굴림" w:hAnsi="굴림" w:cs="굴림" w:hint="eastAsia"/>
                <w:szCs w:val="20"/>
              </w:rPr>
              <w:t>하도급계약을</w:t>
            </w:r>
            <w:r w:rsidRPr="00460D6B">
              <w:rPr>
                <w:rFonts w:ascii="굴림" w:eastAsia="굴림" w:hAnsi="굴림" w:cs="굴림"/>
                <w:szCs w:val="20"/>
              </w:rPr>
              <w:t xml:space="preserve"> </w:t>
            </w:r>
            <w:r w:rsidRPr="00460D6B">
              <w:rPr>
                <w:rFonts w:ascii="굴림" w:eastAsia="굴림" w:hAnsi="굴림" w:cs="굴림" w:hint="eastAsia"/>
                <w:szCs w:val="20"/>
              </w:rPr>
              <w:t>체결</w:t>
            </w:r>
            <w:r w:rsidRPr="00460D6B">
              <w:rPr>
                <w:rFonts w:ascii="굴림" w:eastAsia="굴림" w:hAnsi="굴림" w:cs="굴림"/>
                <w:szCs w:val="20"/>
              </w:rPr>
              <w:t xml:space="preserve"> </w:t>
            </w:r>
            <w:r w:rsidRPr="00460D6B">
              <w:rPr>
                <w:rFonts w:ascii="굴림" w:eastAsia="굴림" w:hAnsi="굴림" w:cs="굴림" w:hint="eastAsia"/>
                <w:szCs w:val="20"/>
              </w:rPr>
              <w:t>또는</w:t>
            </w:r>
            <w:r w:rsidRPr="00460D6B">
              <w:rPr>
                <w:rFonts w:ascii="굴림" w:eastAsia="굴림" w:hAnsi="굴림" w:cs="굴림"/>
                <w:szCs w:val="20"/>
              </w:rPr>
              <w:t xml:space="preserve"> </w:t>
            </w:r>
            <w:r w:rsidRPr="00460D6B">
              <w:rPr>
                <w:rFonts w:ascii="굴림" w:eastAsia="굴림" w:hAnsi="굴림" w:cs="굴림" w:hint="eastAsia"/>
                <w:szCs w:val="20"/>
              </w:rPr>
              <w:t>이행하는</w:t>
            </w:r>
            <w:r w:rsidRPr="00460D6B">
              <w:rPr>
                <w:rFonts w:ascii="굴림" w:eastAsia="굴림" w:hAnsi="굴림" w:cs="굴림"/>
                <w:szCs w:val="20"/>
              </w:rPr>
              <w:t xml:space="preserve"> </w:t>
            </w:r>
            <w:r w:rsidRPr="00460D6B">
              <w:rPr>
                <w:rFonts w:ascii="굴림" w:eastAsia="굴림" w:hAnsi="굴림" w:cs="굴림" w:hint="eastAsia"/>
                <w:szCs w:val="20"/>
              </w:rPr>
              <w:t>경우</w:t>
            </w:r>
            <w:r w:rsidRPr="00460D6B">
              <w:rPr>
                <w:rFonts w:ascii="굴림" w:eastAsia="굴림" w:hAnsi="굴림" w:cs="굴림"/>
                <w:szCs w:val="20"/>
              </w:rPr>
              <w:t xml:space="preserve">, </w:t>
            </w:r>
            <w:r w:rsidRPr="00460D6B">
              <w:rPr>
                <w:rFonts w:ascii="굴림" w:eastAsia="굴림" w:hAnsi="굴림" w:cs="굴림" w:hint="eastAsia"/>
                <w:szCs w:val="20"/>
              </w:rPr>
              <w:t>우월한</w:t>
            </w:r>
            <w:r w:rsidRPr="00460D6B">
              <w:rPr>
                <w:rFonts w:ascii="굴림" w:eastAsia="굴림" w:hAnsi="굴림" w:cs="굴림"/>
                <w:szCs w:val="20"/>
              </w:rPr>
              <w:t xml:space="preserve"> </w:t>
            </w:r>
            <w:proofErr w:type="spellStart"/>
            <w:r w:rsidRPr="00460D6B">
              <w:rPr>
                <w:rFonts w:ascii="굴림" w:eastAsia="굴림" w:hAnsi="굴림" w:cs="굴림" w:hint="eastAsia"/>
                <w:szCs w:val="20"/>
              </w:rPr>
              <w:t>도급자</w:t>
            </w:r>
            <w:proofErr w:type="spellEnd"/>
            <w:r w:rsidRPr="00460D6B">
              <w:rPr>
                <w:rFonts w:ascii="굴림" w:eastAsia="굴림" w:hAnsi="굴림" w:cs="굴림"/>
                <w:szCs w:val="20"/>
              </w:rPr>
              <w:t xml:space="preserve"> </w:t>
            </w:r>
            <w:r w:rsidRPr="00460D6B">
              <w:rPr>
                <w:rFonts w:ascii="굴림" w:eastAsia="굴림" w:hAnsi="굴림" w:cs="굴림" w:hint="eastAsia"/>
                <w:szCs w:val="20"/>
              </w:rPr>
              <w:t>지위를</w:t>
            </w:r>
            <w:r w:rsidRPr="00460D6B">
              <w:rPr>
                <w:rFonts w:ascii="굴림" w:eastAsia="굴림" w:hAnsi="굴림" w:cs="굴림"/>
                <w:szCs w:val="20"/>
              </w:rPr>
              <w:t xml:space="preserve"> </w:t>
            </w:r>
            <w:r w:rsidRPr="00460D6B">
              <w:rPr>
                <w:rFonts w:ascii="굴림" w:eastAsia="굴림" w:hAnsi="굴림" w:cs="굴림" w:hint="eastAsia"/>
                <w:szCs w:val="20"/>
              </w:rPr>
              <w:t>이용하여</w:t>
            </w:r>
            <w:r w:rsidRPr="00460D6B">
              <w:rPr>
                <w:rFonts w:ascii="굴림" w:eastAsia="굴림" w:hAnsi="굴림" w:cs="굴림"/>
                <w:szCs w:val="20"/>
              </w:rPr>
              <w:t xml:space="preserve"> </w:t>
            </w:r>
            <w:r w:rsidRPr="00460D6B">
              <w:rPr>
                <w:rFonts w:ascii="굴림" w:eastAsia="굴림" w:hAnsi="굴림" w:cs="굴림" w:hint="eastAsia"/>
                <w:szCs w:val="20"/>
              </w:rPr>
              <w:t>재하도급계약의</w:t>
            </w:r>
            <w:r w:rsidRPr="00460D6B">
              <w:rPr>
                <w:rFonts w:ascii="굴림" w:eastAsia="굴림" w:hAnsi="굴림" w:cs="굴림"/>
                <w:szCs w:val="20"/>
              </w:rPr>
              <w:t xml:space="preserve"> </w:t>
            </w:r>
            <w:r w:rsidRPr="00460D6B">
              <w:rPr>
                <w:rFonts w:ascii="굴림" w:eastAsia="굴림" w:hAnsi="굴림" w:cs="굴림" w:hint="eastAsia"/>
                <w:szCs w:val="20"/>
              </w:rPr>
              <w:t>재하도급자</w:t>
            </w:r>
            <w:r w:rsidRPr="00460D6B">
              <w:rPr>
                <w:rFonts w:ascii="굴림" w:eastAsia="굴림" w:hAnsi="굴림" w:cs="굴림"/>
                <w:szCs w:val="20"/>
              </w:rPr>
              <w:t xml:space="preserve"> </w:t>
            </w:r>
            <w:r w:rsidRPr="00460D6B">
              <w:rPr>
                <w:rFonts w:ascii="굴림" w:eastAsia="굴림" w:hAnsi="굴림" w:cs="굴림" w:hint="eastAsia"/>
                <w:szCs w:val="20"/>
              </w:rPr>
              <w:t>또는</w:t>
            </w:r>
            <w:r w:rsidRPr="00460D6B">
              <w:rPr>
                <w:rFonts w:ascii="굴림" w:eastAsia="굴림" w:hAnsi="굴림" w:cs="굴림"/>
                <w:szCs w:val="20"/>
              </w:rPr>
              <w:t xml:space="preserve"> </w:t>
            </w:r>
            <w:proofErr w:type="spellStart"/>
            <w:r w:rsidRPr="00460D6B">
              <w:rPr>
                <w:rFonts w:ascii="굴림" w:eastAsia="굴림" w:hAnsi="굴림" w:cs="굴림" w:hint="eastAsia"/>
                <w:szCs w:val="20"/>
              </w:rPr>
              <w:t>재재하도급계약의</w:t>
            </w:r>
            <w:proofErr w:type="spellEnd"/>
            <w:r w:rsidRPr="00460D6B">
              <w:rPr>
                <w:rFonts w:ascii="굴림" w:eastAsia="굴림" w:hAnsi="굴림" w:cs="굴림"/>
                <w:szCs w:val="20"/>
              </w:rPr>
              <w:t xml:space="preserve"> </w:t>
            </w:r>
            <w:proofErr w:type="spellStart"/>
            <w:r w:rsidRPr="00460D6B">
              <w:rPr>
                <w:rFonts w:ascii="굴림" w:eastAsia="굴림" w:hAnsi="굴림" w:cs="굴림" w:hint="eastAsia"/>
                <w:szCs w:val="20"/>
              </w:rPr>
              <w:t>재재하도급</w:t>
            </w:r>
            <w:proofErr w:type="spellEnd"/>
            <w:r>
              <w:rPr>
                <w:rFonts w:ascii="굴림" w:eastAsia="굴림" w:hAnsi="굴림" w:cs="굴림" w:hint="eastAsia"/>
                <w:szCs w:val="20"/>
              </w:rPr>
              <w:t xml:space="preserve"> </w:t>
            </w:r>
            <w:r w:rsidRPr="00460D6B">
              <w:rPr>
                <w:rFonts w:ascii="굴림" w:eastAsia="굴림" w:hAnsi="굴림" w:cs="굴림" w:hint="eastAsia"/>
                <w:szCs w:val="20"/>
              </w:rPr>
              <w:t>자로부터</w:t>
            </w:r>
            <w:r w:rsidRPr="00460D6B">
              <w:rPr>
                <w:rFonts w:ascii="굴림" w:eastAsia="굴림" w:hAnsi="굴림" w:cs="굴림"/>
                <w:szCs w:val="20"/>
              </w:rPr>
              <w:t xml:space="preserve"> </w:t>
            </w:r>
            <w:r w:rsidRPr="00460D6B">
              <w:rPr>
                <w:rFonts w:ascii="굴림" w:eastAsia="굴림" w:hAnsi="굴림" w:cs="굴림" w:hint="eastAsia"/>
                <w:szCs w:val="20"/>
              </w:rPr>
              <w:t>금품을</w:t>
            </w:r>
            <w:r w:rsidRPr="00460D6B">
              <w:rPr>
                <w:rFonts w:ascii="굴림" w:eastAsia="굴림" w:hAnsi="굴림" w:cs="굴림"/>
                <w:szCs w:val="20"/>
              </w:rPr>
              <w:t xml:space="preserve"> </w:t>
            </w:r>
            <w:r w:rsidRPr="00460D6B">
              <w:rPr>
                <w:rFonts w:ascii="굴림" w:eastAsia="굴림" w:hAnsi="굴림" w:cs="굴림" w:hint="eastAsia"/>
                <w:szCs w:val="20"/>
              </w:rPr>
              <w:t>수수하거나</w:t>
            </w:r>
            <w:r w:rsidRPr="00460D6B">
              <w:rPr>
                <w:rFonts w:ascii="굴림" w:eastAsia="굴림" w:hAnsi="굴림" w:cs="굴림"/>
                <w:szCs w:val="20"/>
              </w:rPr>
              <w:t xml:space="preserve"> </w:t>
            </w:r>
            <w:r w:rsidRPr="00460D6B">
              <w:rPr>
                <w:rFonts w:ascii="굴림" w:eastAsia="굴림" w:hAnsi="굴림" w:cs="굴림" w:hint="eastAsia"/>
                <w:szCs w:val="20"/>
              </w:rPr>
              <w:t>부당</w:t>
            </w:r>
            <w:r w:rsidRPr="00460D6B">
              <w:rPr>
                <w:rFonts w:ascii="굴림" w:eastAsia="굴림" w:hAnsi="굴림" w:cs="굴림"/>
                <w:szCs w:val="20"/>
              </w:rPr>
              <w:t xml:space="preserve"> </w:t>
            </w:r>
            <w:r w:rsidRPr="00460D6B">
              <w:rPr>
                <w:rFonts w:ascii="굴림" w:eastAsia="굴림" w:hAnsi="굴림" w:cs="굴림" w:hint="eastAsia"/>
                <w:szCs w:val="20"/>
              </w:rPr>
              <w:t>또는</w:t>
            </w:r>
            <w:r w:rsidRPr="00460D6B">
              <w:rPr>
                <w:rFonts w:ascii="굴림" w:eastAsia="굴림" w:hAnsi="굴림" w:cs="굴림"/>
                <w:szCs w:val="20"/>
              </w:rPr>
              <w:t xml:space="preserve"> </w:t>
            </w:r>
            <w:r w:rsidRPr="00460D6B">
              <w:rPr>
                <w:rFonts w:ascii="굴림" w:eastAsia="굴림" w:hAnsi="굴림" w:cs="굴림" w:hint="eastAsia"/>
                <w:szCs w:val="20"/>
              </w:rPr>
              <w:t>불공정한</w:t>
            </w:r>
            <w:r w:rsidRPr="00460D6B">
              <w:rPr>
                <w:rFonts w:ascii="굴림" w:eastAsia="굴림" w:hAnsi="굴림" w:cs="굴림"/>
                <w:szCs w:val="20"/>
              </w:rPr>
              <w:t xml:space="preserve"> </w:t>
            </w:r>
            <w:r w:rsidRPr="00460D6B">
              <w:rPr>
                <w:rFonts w:ascii="굴림" w:eastAsia="굴림" w:hAnsi="굴림" w:cs="굴림" w:hint="eastAsia"/>
                <w:szCs w:val="20"/>
              </w:rPr>
              <w:t>행위</w:t>
            </w:r>
            <w:r w:rsidRPr="00460D6B">
              <w:rPr>
                <w:rFonts w:ascii="굴림" w:eastAsia="굴림" w:hAnsi="굴림" w:cs="굴림"/>
                <w:szCs w:val="20"/>
              </w:rPr>
              <w:t>(</w:t>
            </w:r>
            <w:r w:rsidRPr="00460D6B">
              <w:rPr>
                <w:rFonts w:ascii="굴림" w:eastAsia="굴림" w:hAnsi="굴림" w:cs="굴림" w:hint="eastAsia"/>
                <w:szCs w:val="20"/>
              </w:rPr>
              <w:t>계약</w:t>
            </w:r>
            <w:r w:rsidRPr="00460D6B">
              <w:rPr>
                <w:rFonts w:ascii="굴림" w:eastAsia="굴림" w:hAnsi="굴림" w:cs="굴림"/>
                <w:szCs w:val="20"/>
              </w:rPr>
              <w:t xml:space="preserve"> </w:t>
            </w:r>
            <w:r w:rsidRPr="00460D6B">
              <w:rPr>
                <w:rFonts w:ascii="굴림" w:eastAsia="굴림" w:hAnsi="굴림" w:cs="굴림" w:hint="eastAsia"/>
                <w:szCs w:val="20"/>
              </w:rPr>
              <w:t>체결</w:t>
            </w:r>
            <w:r w:rsidRPr="00460D6B">
              <w:rPr>
                <w:rFonts w:ascii="굴림" w:eastAsia="굴림" w:hAnsi="굴림" w:cs="굴림"/>
                <w:szCs w:val="20"/>
              </w:rPr>
              <w:t xml:space="preserve"> </w:t>
            </w:r>
            <w:r w:rsidRPr="00460D6B">
              <w:rPr>
                <w:rFonts w:ascii="굴림" w:eastAsia="굴림" w:hAnsi="굴림" w:cs="굴림" w:hint="eastAsia"/>
                <w:szCs w:val="20"/>
              </w:rPr>
              <w:t>전</w:t>
            </w:r>
            <w:r w:rsidRPr="00460D6B">
              <w:rPr>
                <w:rFonts w:ascii="굴림" w:eastAsia="굴림" w:hAnsi="굴림" w:cs="굴림"/>
                <w:szCs w:val="20"/>
              </w:rPr>
              <w:t xml:space="preserve"> </w:t>
            </w:r>
            <w:r w:rsidRPr="00460D6B">
              <w:rPr>
                <w:rFonts w:ascii="굴림" w:eastAsia="굴림" w:hAnsi="굴림" w:cs="굴림" w:hint="eastAsia"/>
                <w:szCs w:val="20"/>
              </w:rPr>
              <w:t>입찰을</w:t>
            </w:r>
            <w:r w:rsidRPr="00460D6B">
              <w:rPr>
                <w:rFonts w:ascii="굴림" w:eastAsia="굴림" w:hAnsi="굴림" w:cs="굴림"/>
                <w:szCs w:val="20"/>
              </w:rPr>
              <w:t xml:space="preserve"> </w:t>
            </w:r>
            <w:r w:rsidRPr="00460D6B">
              <w:rPr>
                <w:rFonts w:ascii="굴림" w:eastAsia="굴림" w:hAnsi="굴림" w:cs="굴림" w:hint="eastAsia"/>
                <w:szCs w:val="20"/>
              </w:rPr>
              <w:t>진행하는</w:t>
            </w:r>
            <w:r w:rsidRPr="00460D6B">
              <w:rPr>
                <w:rFonts w:ascii="굴림" w:eastAsia="굴림" w:hAnsi="굴림" w:cs="굴림"/>
                <w:szCs w:val="20"/>
              </w:rPr>
              <w:t xml:space="preserve"> </w:t>
            </w:r>
            <w:r w:rsidRPr="00460D6B">
              <w:rPr>
                <w:rFonts w:ascii="굴림" w:eastAsia="굴림" w:hAnsi="굴림" w:cs="굴림" w:hint="eastAsia"/>
                <w:szCs w:val="20"/>
              </w:rPr>
              <w:t>경우에는</w:t>
            </w:r>
            <w:r w:rsidRPr="00460D6B">
              <w:rPr>
                <w:rFonts w:ascii="굴림" w:eastAsia="굴림" w:hAnsi="굴림" w:cs="굴림"/>
                <w:szCs w:val="20"/>
              </w:rPr>
              <w:t xml:space="preserve"> </w:t>
            </w:r>
            <w:r w:rsidRPr="00460D6B">
              <w:rPr>
                <w:rFonts w:ascii="굴림" w:eastAsia="굴림" w:hAnsi="굴림" w:cs="굴림" w:hint="eastAsia"/>
                <w:szCs w:val="20"/>
              </w:rPr>
              <w:t>입찰의</w:t>
            </w:r>
            <w:r w:rsidRPr="00460D6B">
              <w:rPr>
                <w:rFonts w:ascii="굴림" w:eastAsia="굴림" w:hAnsi="굴림" w:cs="굴림"/>
                <w:szCs w:val="20"/>
              </w:rPr>
              <w:t xml:space="preserve"> </w:t>
            </w:r>
            <w:r w:rsidRPr="00460D6B">
              <w:rPr>
                <w:rFonts w:ascii="굴림" w:eastAsia="굴림" w:hAnsi="굴림" w:cs="굴림" w:hint="eastAsia"/>
                <w:szCs w:val="20"/>
              </w:rPr>
              <w:t>자유경쟁을</w:t>
            </w:r>
            <w:r w:rsidRPr="00460D6B">
              <w:rPr>
                <w:rFonts w:ascii="굴림" w:eastAsia="굴림" w:hAnsi="굴림" w:cs="굴림"/>
                <w:szCs w:val="20"/>
              </w:rPr>
              <w:t xml:space="preserve"> </w:t>
            </w:r>
            <w:r w:rsidRPr="00460D6B">
              <w:rPr>
                <w:rFonts w:ascii="굴림" w:eastAsia="굴림" w:hAnsi="굴림" w:cs="굴림" w:hint="eastAsia"/>
                <w:szCs w:val="20"/>
              </w:rPr>
              <w:t>저해하는</w:t>
            </w:r>
            <w:r w:rsidRPr="00460D6B">
              <w:rPr>
                <w:rFonts w:ascii="굴림" w:eastAsia="굴림" w:hAnsi="굴림" w:cs="굴림"/>
                <w:szCs w:val="20"/>
              </w:rPr>
              <w:t xml:space="preserve"> </w:t>
            </w:r>
            <w:r w:rsidRPr="00460D6B">
              <w:rPr>
                <w:rFonts w:ascii="굴림" w:eastAsia="굴림" w:hAnsi="굴림" w:cs="굴림" w:hint="eastAsia"/>
                <w:szCs w:val="20"/>
              </w:rPr>
              <w:t>불공정한</w:t>
            </w:r>
            <w:r w:rsidRPr="00460D6B">
              <w:rPr>
                <w:rFonts w:ascii="굴림" w:eastAsia="굴림" w:hAnsi="굴림" w:cs="굴림"/>
                <w:szCs w:val="20"/>
              </w:rPr>
              <w:t xml:space="preserve"> </w:t>
            </w:r>
            <w:r w:rsidRPr="00460D6B">
              <w:rPr>
                <w:rFonts w:ascii="굴림" w:eastAsia="굴림" w:hAnsi="굴림" w:cs="굴림" w:hint="eastAsia"/>
                <w:szCs w:val="20"/>
              </w:rPr>
              <w:t>행위를</w:t>
            </w:r>
            <w:r w:rsidRPr="00460D6B">
              <w:rPr>
                <w:rFonts w:ascii="굴림" w:eastAsia="굴림" w:hAnsi="굴림" w:cs="굴림"/>
                <w:szCs w:val="20"/>
              </w:rPr>
              <w:t xml:space="preserve"> </w:t>
            </w:r>
            <w:r w:rsidRPr="00460D6B">
              <w:rPr>
                <w:rFonts w:ascii="굴림" w:eastAsia="굴림" w:hAnsi="굴림" w:cs="굴림" w:hint="eastAsia"/>
                <w:szCs w:val="20"/>
              </w:rPr>
              <w:t>포함한다</w:t>
            </w:r>
            <w:r w:rsidRPr="00460D6B">
              <w:rPr>
                <w:rFonts w:ascii="굴림" w:eastAsia="굴림" w:hAnsi="굴림" w:cs="굴림"/>
                <w:szCs w:val="20"/>
              </w:rPr>
              <w:t>)</w:t>
            </w:r>
            <w:r w:rsidRPr="00460D6B">
              <w:rPr>
                <w:rFonts w:ascii="굴림" w:eastAsia="굴림" w:hAnsi="굴림" w:cs="굴림" w:hint="eastAsia"/>
                <w:szCs w:val="20"/>
              </w:rPr>
              <w:t>를</w:t>
            </w:r>
            <w:r w:rsidRPr="00460D6B">
              <w:rPr>
                <w:rFonts w:ascii="굴림" w:eastAsia="굴림" w:hAnsi="굴림" w:cs="굴림"/>
                <w:szCs w:val="20"/>
              </w:rPr>
              <w:t xml:space="preserve"> </w:t>
            </w:r>
            <w:r w:rsidRPr="00A85186">
              <w:rPr>
                <w:rFonts w:ascii="굴림" w:eastAsia="굴림" w:hAnsi="굴림" w:cs="굴림" w:hint="eastAsia"/>
                <w:color w:val="0000FF"/>
                <w:szCs w:val="20"/>
              </w:rPr>
              <w:t>하는 등 불공정한 하도급을 하지</w:t>
            </w:r>
            <w:r w:rsidRPr="00A85186">
              <w:rPr>
                <w:rFonts w:ascii="굴림" w:eastAsia="굴림" w:hAnsi="굴림" w:cs="굴림"/>
                <w:color w:val="0000FF"/>
                <w:szCs w:val="20"/>
              </w:rPr>
              <w:t xml:space="preserve"> </w:t>
            </w:r>
            <w:r w:rsidRPr="00A85186">
              <w:rPr>
                <w:rFonts w:ascii="굴림" w:eastAsia="굴림" w:hAnsi="굴림" w:cs="굴림" w:hint="eastAsia"/>
                <w:color w:val="0000FF"/>
                <w:szCs w:val="20"/>
              </w:rPr>
              <w:t>않는다</w:t>
            </w:r>
            <w:r w:rsidRPr="00460D6B">
              <w:rPr>
                <w:rFonts w:ascii="굴림" w:eastAsia="굴림" w:hAnsi="굴림" w:cs="굴림"/>
                <w:szCs w:val="20"/>
              </w:rPr>
              <w:t>.</w:t>
            </w:r>
          </w:p>
          <w:p w:rsidR="000574B8" w:rsidRPr="00A85186" w:rsidRDefault="000574B8" w:rsidP="000574B8">
            <w:pPr>
              <w:wordWrap/>
              <w:snapToGrid w:val="0"/>
              <w:spacing w:before="120" w:line="300" w:lineRule="auto"/>
              <w:ind w:leftChars="50" w:left="300" w:rightChars="50" w:right="100" w:hangingChars="100" w:hanging="200"/>
              <w:jc w:val="left"/>
              <w:textAlignment w:val="baseline"/>
              <w:rPr>
                <w:rFonts w:ascii="굴림" w:eastAsia="굴림" w:hAnsi="굴림" w:cs="굴림"/>
                <w:color w:val="0000FF"/>
                <w:kern w:val="0"/>
                <w:szCs w:val="20"/>
              </w:rPr>
            </w:pPr>
            <w:r w:rsidRPr="00A85186">
              <w:rPr>
                <w:rFonts w:ascii="굴림" w:eastAsia="굴림" w:hAnsi="굴림" w:cs="굴림"/>
                <w:color w:val="0000FF"/>
                <w:szCs w:val="20"/>
              </w:rPr>
              <w:t xml:space="preserve">6. </w:t>
            </w:r>
            <w:r w:rsidRPr="00A85186">
              <w:rPr>
                <w:rFonts w:ascii="굴림" w:eastAsia="굴림" w:hAnsi="굴림" w:cs="굴림" w:hint="eastAsia"/>
                <w:color w:val="0000FF"/>
                <w:kern w:val="0"/>
                <w:szCs w:val="20"/>
              </w:rPr>
              <w:t>If a subcontractor under DAPA’s contract enters into a further subcontract, or if a lower-tier subcontractor enters into an additional subcontract, they must not exploit their position to demand money or valuables or engage in unfair practices, including actions that hinder fair competition during the bidding process prior to contract award.</w:t>
            </w:r>
          </w:p>
          <w:p w:rsidR="000574B8" w:rsidRDefault="000574B8" w:rsidP="000574B8">
            <w:pPr>
              <w:wordWrap/>
              <w:spacing w:before="120" w:line="300" w:lineRule="auto"/>
              <w:ind w:leftChars="50" w:left="300" w:rightChars="50" w:right="100" w:hangingChars="100" w:hanging="200"/>
              <w:jc w:val="left"/>
              <w:textAlignment w:val="baseline"/>
              <w:rPr>
                <w:rFonts w:ascii="굴림" w:eastAsia="굴림" w:hAnsi="굴림" w:cs="굴림"/>
                <w:color w:val="0000FF"/>
                <w:kern w:val="0"/>
                <w:szCs w:val="20"/>
              </w:rPr>
            </w:pPr>
          </w:p>
          <w:p w:rsidR="000574B8" w:rsidRPr="00A85186" w:rsidRDefault="000574B8" w:rsidP="000574B8">
            <w:pPr>
              <w:wordWrap/>
              <w:spacing w:before="120" w:line="300" w:lineRule="auto"/>
              <w:ind w:leftChars="50" w:left="300" w:rightChars="50" w:right="100" w:hangingChars="100" w:hanging="200"/>
              <w:jc w:val="left"/>
              <w:textAlignment w:val="baseline"/>
              <w:rPr>
                <w:rFonts w:ascii="굴림" w:eastAsia="굴림" w:hAnsi="굴림" w:cs="굴림"/>
                <w:color w:val="0000FF"/>
                <w:kern w:val="0"/>
                <w:szCs w:val="20"/>
              </w:rPr>
            </w:pPr>
            <w:r w:rsidRPr="00A85186">
              <w:rPr>
                <w:rFonts w:ascii="굴림" w:eastAsia="굴림" w:hAnsi="굴림" w:cs="굴림" w:hint="eastAsia"/>
                <w:color w:val="0000FF"/>
                <w:kern w:val="0"/>
                <w:szCs w:val="20"/>
              </w:rPr>
              <w:t xml:space="preserve">7.「방위산업기술 보호법」 및 「군사기밀 </w:t>
            </w:r>
            <w:proofErr w:type="spellStart"/>
            <w:r w:rsidRPr="00A85186">
              <w:rPr>
                <w:rFonts w:ascii="굴림" w:eastAsia="굴림" w:hAnsi="굴림" w:cs="굴림" w:hint="eastAsia"/>
                <w:color w:val="0000FF"/>
                <w:kern w:val="0"/>
                <w:szCs w:val="20"/>
              </w:rPr>
              <w:t>보호법」에</w:t>
            </w:r>
            <w:proofErr w:type="spellEnd"/>
            <w:r w:rsidRPr="00A85186">
              <w:rPr>
                <w:rFonts w:ascii="굴림" w:eastAsia="굴림" w:hAnsi="굴림" w:cs="굴림" w:hint="eastAsia"/>
                <w:color w:val="0000FF"/>
                <w:kern w:val="0"/>
                <w:szCs w:val="20"/>
              </w:rPr>
              <w:t xml:space="preserve"> 따른 의무를 위반하지 않으며, 회사 임직원이 이를 위반하지 않도록 주의시키고 </w:t>
            </w:r>
            <w:proofErr w:type="spellStart"/>
            <w:r w:rsidRPr="00A85186">
              <w:rPr>
                <w:rFonts w:ascii="굴림" w:eastAsia="굴림" w:hAnsi="굴림" w:cs="굴림" w:hint="eastAsia"/>
                <w:color w:val="0000FF"/>
                <w:kern w:val="0"/>
                <w:szCs w:val="20"/>
              </w:rPr>
              <w:t>관리ㆍ감독한다</w:t>
            </w:r>
            <w:proofErr w:type="spellEnd"/>
            <w:r w:rsidRPr="00A85186">
              <w:rPr>
                <w:rFonts w:ascii="굴림" w:eastAsia="굴림" w:hAnsi="굴림" w:cs="굴림" w:hint="eastAsia"/>
                <w:color w:val="0000FF"/>
                <w:kern w:val="0"/>
                <w:szCs w:val="20"/>
              </w:rPr>
              <w:t>.</w:t>
            </w:r>
          </w:p>
          <w:p w:rsidR="000574B8" w:rsidRPr="00A85186" w:rsidRDefault="000574B8" w:rsidP="000574B8">
            <w:pPr>
              <w:wordWrap/>
              <w:spacing w:before="120" w:line="300" w:lineRule="auto"/>
              <w:ind w:leftChars="50" w:left="300" w:rightChars="50" w:right="100" w:hangingChars="100" w:hanging="200"/>
              <w:textAlignment w:val="baseline"/>
              <w:rPr>
                <w:rFonts w:ascii="굴림" w:eastAsia="굴림" w:hAnsi="굴림" w:cs="굴림"/>
                <w:color w:val="0000FF"/>
                <w:kern w:val="0"/>
                <w:szCs w:val="20"/>
              </w:rPr>
            </w:pPr>
            <w:r w:rsidRPr="00A85186">
              <w:rPr>
                <w:rFonts w:ascii="굴림" w:eastAsia="굴림" w:hAnsi="굴림" w:cs="굴림" w:hint="eastAsia"/>
                <w:color w:val="0000FF"/>
                <w:kern w:val="0"/>
                <w:szCs w:val="20"/>
              </w:rPr>
              <w:t>7. The company shall not violate obligations under the Defense Technology Security Act and the Military Secret Protection Act and shall take precautions to ensure that its executives and employees comply with these obligations through proper oversight and management.</w:t>
            </w:r>
          </w:p>
          <w:p w:rsidR="000574B8" w:rsidRPr="00A85186" w:rsidRDefault="000574B8" w:rsidP="000574B8">
            <w:pPr>
              <w:wordWrap/>
              <w:spacing w:before="120" w:line="300" w:lineRule="auto"/>
              <w:ind w:leftChars="50" w:left="300" w:rightChars="50" w:right="100" w:hangingChars="100" w:hanging="200"/>
              <w:textAlignment w:val="baseline"/>
              <w:rPr>
                <w:rFonts w:ascii="굴림" w:eastAsia="굴림" w:hAnsi="굴림" w:cs="굴림"/>
                <w:color w:val="0000FF"/>
                <w:kern w:val="0"/>
                <w:szCs w:val="20"/>
              </w:rPr>
            </w:pPr>
          </w:p>
          <w:p w:rsidR="000574B8" w:rsidRPr="00A85186" w:rsidRDefault="000574B8" w:rsidP="000574B8">
            <w:pPr>
              <w:wordWrap/>
              <w:spacing w:before="120" w:line="300" w:lineRule="auto"/>
              <w:ind w:leftChars="50" w:left="300" w:rightChars="50" w:right="100" w:hangingChars="100" w:hanging="200"/>
              <w:jc w:val="left"/>
              <w:textAlignment w:val="baseline"/>
              <w:rPr>
                <w:rFonts w:ascii="굴림" w:eastAsia="굴림" w:hAnsi="굴림" w:cs="굴림"/>
                <w:color w:val="0000FF"/>
                <w:kern w:val="0"/>
                <w:szCs w:val="20"/>
              </w:rPr>
            </w:pPr>
            <w:r w:rsidRPr="00A85186">
              <w:rPr>
                <w:rFonts w:ascii="굴림" w:eastAsia="굴림" w:hAnsi="굴림" w:cs="굴림" w:hint="eastAsia"/>
                <w:color w:val="0000FF"/>
                <w:kern w:val="0"/>
                <w:szCs w:val="20"/>
              </w:rPr>
              <w:t xml:space="preserve">8. 위의 각 호를 위반한 경우에는 </w:t>
            </w:r>
            <w:proofErr w:type="spellStart"/>
            <w:r w:rsidRPr="00A85186">
              <w:rPr>
                <w:rFonts w:ascii="굴림" w:eastAsia="굴림" w:hAnsi="굴림" w:cs="굴림" w:hint="eastAsia"/>
                <w:color w:val="0000FF"/>
                <w:kern w:val="0"/>
                <w:szCs w:val="20"/>
              </w:rPr>
              <w:t>입찰ㆍ낙찰의</w:t>
            </w:r>
            <w:proofErr w:type="spellEnd"/>
            <w:r w:rsidRPr="00A85186">
              <w:rPr>
                <w:rFonts w:ascii="굴림" w:eastAsia="굴림" w:hAnsi="굴림" w:cs="굴림" w:hint="eastAsia"/>
                <w:color w:val="0000FF"/>
                <w:kern w:val="0"/>
                <w:szCs w:val="20"/>
              </w:rPr>
              <w:t xml:space="preserve"> 취소, 계약의 </w:t>
            </w:r>
            <w:proofErr w:type="spellStart"/>
            <w:r w:rsidRPr="00A85186">
              <w:rPr>
                <w:rFonts w:ascii="굴림" w:eastAsia="굴림" w:hAnsi="굴림" w:cs="굴림" w:hint="eastAsia"/>
                <w:color w:val="0000FF"/>
                <w:kern w:val="0"/>
                <w:szCs w:val="20"/>
              </w:rPr>
              <w:t>해제ㆍ해지</w:t>
            </w:r>
            <w:proofErr w:type="spellEnd"/>
            <w:r w:rsidRPr="00A85186">
              <w:rPr>
                <w:rFonts w:ascii="굴림" w:eastAsia="굴림" w:hAnsi="굴림" w:cs="굴림" w:hint="eastAsia"/>
                <w:color w:val="0000FF"/>
                <w:kern w:val="0"/>
                <w:szCs w:val="20"/>
              </w:rPr>
              <w:t>, 또는 입찰참가자격의 제한 등 「</w:t>
            </w:r>
            <w:proofErr w:type="spellStart"/>
            <w:r w:rsidRPr="00A85186">
              <w:rPr>
                <w:rFonts w:ascii="굴림" w:eastAsia="굴림" w:hAnsi="굴림" w:cs="굴림" w:hint="eastAsia"/>
                <w:color w:val="0000FF"/>
                <w:kern w:val="0"/>
                <w:szCs w:val="20"/>
              </w:rPr>
              <w:t>방위사업법」에</w:t>
            </w:r>
            <w:proofErr w:type="spellEnd"/>
            <w:r w:rsidRPr="00A85186">
              <w:rPr>
                <w:rFonts w:ascii="굴림" w:eastAsia="굴림" w:hAnsi="굴림" w:cs="굴림" w:hint="eastAsia"/>
                <w:color w:val="0000FF"/>
                <w:kern w:val="0"/>
                <w:szCs w:val="20"/>
              </w:rPr>
              <w:t xml:space="preserve"> 따른 처분을 감수할 것을 서약합니다.</w:t>
            </w:r>
          </w:p>
          <w:p w:rsidR="000574B8" w:rsidRPr="00A85186" w:rsidRDefault="000574B8" w:rsidP="000574B8">
            <w:pPr>
              <w:wordWrap/>
              <w:spacing w:before="120" w:line="300" w:lineRule="auto"/>
              <w:ind w:leftChars="50" w:left="300" w:rightChars="50" w:right="100" w:hangingChars="100" w:hanging="200"/>
              <w:textAlignment w:val="baseline"/>
              <w:rPr>
                <w:rFonts w:ascii="굴림" w:eastAsia="굴림" w:hAnsi="굴림" w:cs="굴림"/>
                <w:color w:val="0000FF"/>
                <w:kern w:val="0"/>
                <w:szCs w:val="20"/>
              </w:rPr>
            </w:pPr>
            <w:r w:rsidRPr="00A85186">
              <w:rPr>
                <w:rFonts w:ascii="굴림" w:eastAsia="굴림" w:hAnsi="굴림" w:cs="굴림" w:hint="eastAsia"/>
                <w:color w:val="0000FF"/>
                <w:kern w:val="0"/>
                <w:szCs w:val="20"/>
              </w:rPr>
              <w:t xml:space="preserve">8. </w:t>
            </w:r>
            <w:r w:rsidRPr="00F70D29">
              <w:rPr>
                <w:rFonts w:ascii="굴림" w:eastAsia="굴림" w:hAnsi="굴림" w:cs="굴림" w:hint="eastAsia"/>
                <w:color w:val="0000FF"/>
                <w:spacing w:val="-4"/>
                <w:kern w:val="0"/>
                <w:szCs w:val="20"/>
              </w:rPr>
              <w:t>In the event of any violation of the above clauses (1-7), the company shall accept the consequences</w:t>
            </w:r>
            <w:r w:rsidRPr="00A85186">
              <w:rPr>
                <w:rFonts w:ascii="굴림" w:eastAsia="굴림" w:hAnsi="굴림" w:cs="굴림" w:hint="eastAsia"/>
                <w:color w:val="0000FF"/>
                <w:kern w:val="0"/>
                <w:szCs w:val="20"/>
              </w:rPr>
              <w:t xml:space="preserve"> under the Defense Acquisition Program Act, including the cancellation of bidding/awarding, cancellation or termination of a contract, or restriction on participation in future bids.</w:t>
            </w:r>
          </w:p>
          <w:p w:rsidR="000574B8" w:rsidRPr="00A85186" w:rsidRDefault="000574B8" w:rsidP="000574B8">
            <w:pPr>
              <w:wordWrap/>
              <w:spacing w:before="120" w:line="300" w:lineRule="auto"/>
              <w:ind w:left="870" w:right="194" w:hanging="344"/>
              <w:jc w:val="left"/>
              <w:textAlignment w:val="baseline"/>
              <w:rPr>
                <w:rFonts w:ascii="굴림" w:eastAsia="굴림" w:hAnsi="굴림" w:cs="굴림"/>
                <w:szCs w:val="20"/>
              </w:rPr>
            </w:pPr>
          </w:p>
          <w:p w:rsidR="000574B8" w:rsidRPr="00460D6B" w:rsidRDefault="000574B8" w:rsidP="000574B8">
            <w:pPr>
              <w:wordWrap/>
              <w:spacing w:before="120" w:line="300" w:lineRule="auto"/>
              <w:jc w:val="left"/>
              <w:textAlignment w:val="baseline"/>
              <w:rPr>
                <w:rFonts w:ascii="굴림" w:eastAsia="굴림" w:hAnsi="굴림" w:cs="굴림"/>
                <w:szCs w:val="20"/>
              </w:rPr>
            </w:pPr>
            <w:r w:rsidRPr="00460D6B">
              <w:rPr>
                <w:rFonts w:ascii="굴림" w:eastAsia="굴림" w:hAnsi="굴림" w:cs="굴림" w:hint="eastAsia"/>
                <w:szCs w:val="20"/>
              </w:rPr>
              <w:t>「</w:t>
            </w:r>
            <w:proofErr w:type="spellStart"/>
            <w:r w:rsidRPr="00460D6B">
              <w:rPr>
                <w:rFonts w:ascii="굴림" w:eastAsia="굴림" w:hAnsi="굴림" w:cs="굴림" w:hint="eastAsia"/>
                <w:szCs w:val="20"/>
              </w:rPr>
              <w:t>방위사업법」제</w:t>
            </w:r>
            <w:proofErr w:type="spellEnd"/>
            <w:r w:rsidRPr="00460D6B">
              <w:rPr>
                <w:rFonts w:ascii="굴림" w:eastAsia="굴림" w:hAnsi="굴림" w:cs="굴림"/>
                <w:szCs w:val="20"/>
              </w:rPr>
              <w:t>6</w:t>
            </w:r>
            <w:r w:rsidRPr="00460D6B">
              <w:rPr>
                <w:rFonts w:ascii="굴림" w:eastAsia="굴림" w:hAnsi="굴림" w:cs="굴림" w:hint="eastAsia"/>
                <w:szCs w:val="20"/>
              </w:rPr>
              <w:t>조제</w:t>
            </w:r>
            <w:r w:rsidRPr="00460D6B">
              <w:rPr>
                <w:rFonts w:ascii="굴림" w:eastAsia="굴림" w:hAnsi="굴림" w:cs="굴림"/>
                <w:szCs w:val="20"/>
              </w:rPr>
              <w:t>1</w:t>
            </w:r>
            <w:r w:rsidRPr="00460D6B">
              <w:rPr>
                <w:rFonts w:ascii="굴림" w:eastAsia="굴림" w:hAnsi="굴림" w:cs="굴림" w:hint="eastAsia"/>
                <w:szCs w:val="20"/>
              </w:rPr>
              <w:t>항</w:t>
            </w:r>
            <w:r w:rsidRPr="00460D6B">
              <w:rPr>
                <w:rFonts w:ascii="굴림" w:eastAsia="굴림" w:hAnsi="굴림" w:cs="굴림"/>
                <w:szCs w:val="20"/>
              </w:rPr>
              <w:t xml:space="preserve">, </w:t>
            </w:r>
            <w:r w:rsidRPr="00460D6B">
              <w:rPr>
                <w:rFonts w:ascii="굴림" w:eastAsia="굴림" w:hAnsi="굴림" w:cs="굴림" w:hint="eastAsia"/>
                <w:szCs w:val="20"/>
              </w:rPr>
              <w:t>같은</w:t>
            </w:r>
            <w:r w:rsidRPr="00460D6B">
              <w:rPr>
                <w:rFonts w:ascii="굴림" w:eastAsia="굴림" w:hAnsi="굴림" w:cs="굴림"/>
                <w:szCs w:val="20"/>
              </w:rPr>
              <w:t xml:space="preserve"> </w:t>
            </w:r>
            <w:r w:rsidRPr="00460D6B">
              <w:rPr>
                <w:rFonts w:ascii="굴림" w:eastAsia="굴림" w:hAnsi="굴림" w:cs="굴림" w:hint="eastAsia"/>
                <w:szCs w:val="20"/>
              </w:rPr>
              <w:t>법</w:t>
            </w:r>
            <w:r w:rsidRPr="00460D6B">
              <w:rPr>
                <w:rFonts w:ascii="굴림" w:eastAsia="굴림" w:hAnsi="굴림" w:cs="굴림"/>
                <w:szCs w:val="20"/>
              </w:rPr>
              <w:t xml:space="preserve"> </w:t>
            </w:r>
            <w:r w:rsidRPr="00460D6B">
              <w:rPr>
                <w:rFonts w:ascii="굴림" w:eastAsia="굴림" w:hAnsi="굴림" w:cs="굴림" w:hint="eastAsia"/>
                <w:szCs w:val="20"/>
              </w:rPr>
              <w:t>시행령</w:t>
            </w:r>
            <w:r w:rsidRPr="00460D6B">
              <w:rPr>
                <w:rFonts w:ascii="굴림" w:eastAsia="굴림" w:hAnsi="굴림" w:cs="굴림"/>
                <w:szCs w:val="20"/>
              </w:rPr>
              <w:t xml:space="preserve"> </w:t>
            </w:r>
            <w:r w:rsidRPr="00A85186">
              <w:rPr>
                <w:rFonts w:ascii="굴림" w:eastAsia="굴림" w:hAnsi="굴림" w:cs="굴림" w:hint="eastAsia"/>
                <w:color w:val="0000FF"/>
                <w:szCs w:val="20"/>
              </w:rPr>
              <w:t>제</w:t>
            </w:r>
            <w:r w:rsidRPr="00A85186">
              <w:rPr>
                <w:rFonts w:ascii="굴림" w:eastAsia="굴림" w:hAnsi="굴림" w:cs="굴림"/>
                <w:color w:val="0000FF"/>
                <w:szCs w:val="20"/>
              </w:rPr>
              <w:t>4</w:t>
            </w:r>
            <w:r w:rsidRPr="00A85186">
              <w:rPr>
                <w:rFonts w:ascii="굴림" w:eastAsia="굴림" w:hAnsi="굴림" w:cs="굴림" w:hint="eastAsia"/>
                <w:color w:val="0000FF"/>
                <w:szCs w:val="20"/>
              </w:rPr>
              <w:t>조제8</w:t>
            </w:r>
            <w:r>
              <w:rPr>
                <w:rFonts w:ascii="굴림" w:eastAsia="굴림" w:hAnsi="굴림" w:cs="굴림" w:hint="eastAsia"/>
                <w:color w:val="0000FF"/>
                <w:szCs w:val="20"/>
              </w:rPr>
              <w:t>항</w:t>
            </w:r>
            <w:r w:rsidRPr="00460D6B">
              <w:rPr>
                <w:rFonts w:ascii="굴림" w:eastAsia="굴림" w:hAnsi="굴림" w:cs="굴림"/>
                <w:szCs w:val="20"/>
              </w:rPr>
              <w:t xml:space="preserve"> </w:t>
            </w:r>
            <w:r w:rsidRPr="00460D6B">
              <w:rPr>
                <w:rFonts w:ascii="굴림" w:eastAsia="굴림" w:hAnsi="굴림" w:cs="굴림" w:hint="eastAsia"/>
                <w:szCs w:val="20"/>
              </w:rPr>
              <w:t>및</w:t>
            </w:r>
            <w:r w:rsidRPr="00460D6B">
              <w:rPr>
                <w:rFonts w:ascii="굴림" w:eastAsia="굴림" w:hAnsi="굴림" w:cs="굴림"/>
                <w:szCs w:val="20"/>
              </w:rPr>
              <w:t xml:space="preserve"> </w:t>
            </w:r>
            <w:r w:rsidRPr="00460D6B">
              <w:rPr>
                <w:rFonts w:ascii="굴림" w:eastAsia="굴림" w:hAnsi="굴림" w:cs="굴림" w:hint="eastAsia"/>
                <w:szCs w:val="20"/>
              </w:rPr>
              <w:t>같은</w:t>
            </w:r>
            <w:r w:rsidRPr="00460D6B">
              <w:rPr>
                <w:rFonts w:ascii="굴림" w:eastAsia="굴림" w:hAnsi="굴림" w:cs="굴림"/>
                <w:szCs w:val="20"/>
              </w:rPr>
              <w:t xml:space="preserve"> </w:t>
            </w:r>
            <w:r w:rsidRPr="00460D6B">
              <w:rPr>
                <w:rFonts w:ascii="굴림" w:eastAsia="굴림" w:hAnsi="굴림" w:cs="굴림" w:hint="eastAsia"/>
                <w:szCs w:val="20"/>
              </w:rPr>
              <w:t>법</w:t>
            </w:r>
            <w:r w:rsidRPr="00460D6B">
              <w:rPr>
                <w:rFonts w:ascii="굴림" w:eastAsia="굴림" w:hAnsi="굴림" w:cs="굴림"/>
                <w:szCs w:val="20"/>
              </w:rPr>
              <w:t xml:space="preserve"> </w:t>
            </w:r>
            <w:r w:rsidRPr="00460D6B">
              <w:rPr>
                <w:rFonts w:ascii="굴림" w:eastAsia="굴림" w:hAnsi="굴림" w:cs="굴림" w:hint="eastAsia"/>
                <w:szCs w:val="20"/>
              </w:rPr>
              <w:t>시행규칙</w:t>
            </w:r>
            <w:r w:rsidRPr="00460D6B">
              <w:rPr>
                <w:rFonts w:ascii="굴림" w:eastAsia="굴림" w:hAnsi="굴림" w:cs="굴림"/>
                <w:szCs w:val="20"/>
              </w:rPr>
              <w:t xml:space="preserve"> </w:t>
            </w:r>
            <w:r w:rsidRPr="00460D6B">
              <w:rPr>
                <w:rFonts w:ascii="굴림" w:eastAsia="굴림" w:hAnsi="굴림" w:cs="굴림" w:hint="eastAsia"/>
                <w:szCs w:val="20"/>
              </w:rPr>
              <w:t>제</w:t>
            </w:r>
            <w:r w:rsidRPr="00460D6B">
              <w:rPr>
                <w:rFonts w:ascii="굴림" w:eastAsia="굴림" w:hAnsi="굴림" w:cs="굴림"/>
                <w:szCs w:val="20"/>
              </w:rPr>
              <w:t>3</w:t>
            </w:r>
            <w:r w:rsidRPr="00460D6B">
              <w:rPr>
                <w:rFonts w:ascii="굴림" w:eastAsia="굴림" w:hAnsi="굴림" w:cs="굴림" w:hint="eastAsia"/>
                <w:szCs w:val="20"/>
              </w:rPr>
              <w:t>조제</w:t>
            </w:r>
            <w:r w:rsidRPr="00460D6B">
              <w:rPr>
                <w:rFonts w:ascii="굴림" w:eastAsia="굴림" w:hAnsi="굴림" w:cs="굴림"/>
                <w:szCs w:val="20"/>
              </w:rPr>
              <w:t>4</w:t>
            </w:r>
            <w:r w:rsidRPr="00460D6B">
              <w:rPr>
                <w:rFonts w:ascii="굴림" w:eastAsia="굴림" w:hAnsi="굴림" w:cs="굴림" w:hint="eastAsia"/>
                <w:szCs w:val="20"/>
              </w:rPr>
              <w:t>항에</w:t>
            </w:r>
            <w:r w:rsidRPr="00460D6B">
              <w:rPr>
                <w:rFonts w:ascii="굴림" w:eastAsia="굴림" w:hAnsi="굴림" w:cs="굴림"/>
                <w:szCs w:val="20"/>
              </w:rPr>
              <w:t xml:space="preserve"> </w:t>
            </w:r>
            <w:r w:rsidRPr="00460D6B">
              <w:rPr>
                <w:rFonts w:ascii="굴림" w:eastAsia="굴림" w:hAnsi="굴림" w:cs="굴림" w:hint="eastAsia"/>
                <w:szCs w:val="20"/>
              </w:rPr>
              <w:t>따라</w:t>
            </w:r>
            <w:r w:rsidRPr="00460D6B">
              <w:rPr>
                <w:rFonts w:ascii="굴림" w:eastAsia="굴림" w:hAnsi="굴림" w:cs="굴림"/>
                <w:szCs w:val="20"/>
              </w:rPr>
              <w:t xml:space="preserve"> </w:t>
            </w:r>
            <w:r w:rsidRPr="00460D6B">
              <w:rPr>
                <w:rFonts w:ascii="굴림" w:eastAsia="굴림" w:hAnsi="굴림" w:cs="굴림" w:hint="eastAsia"/>
                <w:szCs w:val="20"/>
              </w:rPr>
              <w:t>청렴서약서를</w:t>
            </w:r>
            <w:r w:rsidRPr="00460D6B">
              <w:rPr>
                <w:rFonts w:ascii="굴림" w:eastAsia="굴림" w:hAnsi="굴림" w:cs="굴림"/>
                <w:szCs w:val="20"/>
              </w:rPr>
              <w:t xml:space="preserve"> </w:t>
            </w:r>
            <w:r w:rsidRPr="00460D6B">
              <w:rPr>
                <w:rFonts w:ascii="굴림" w:eastAsia="굴림" w:hAnsi="굴림" w:cs="굴림" w:hint="eastAsia"/>
                <w:szCs w:val="20"/>
              </w:rPr>
              <w:t>제출합니다</w:t>
            </w:r>
            <w:r w:rsidRPr="00460D6B">
              <w:rPr>
                <w:rFonts w:ascii="굴림" w:eastAsia="굴림" w:hAnsi="굴림" w:cs="굴림"/>
                <w:szCs w:val="20"/>
              </w:rPr>
              <w:t>.</w:t>
            </w:r>
          </w:p>
          <w:p w:rsidR="000574B8" w:rsidRPr="00460D6B" w:rsidRDefault="000574B8" w:rsidP="000574B8">
            <w:pPr>
              <w:wordWrap/>
              <w:snapToGrid w:val="0"/>
              <w:spacing w:before="120" w:after="200" w:line="300" w:lineRule="auto"/>
              <w:jc w:val="left"/>
              <w:textAlignment w:val="baseline"/>
              <w:rPr>
                <w:rFonts w:ascii="굴림" w:eastAsia="굴림" w:hAnsi="굴림" w:cs="굴림"/>
                <w:kern w:val="0"/>
                <w:szCs w:val="20"/>
              </w:rPr>
            </w:pPr>
            <w:r w:rsidRPr="00460D6B">
              <w:rPr>
                <w:rFonts w:ascii="굴림" w:eastAsia="굴림" w:hAnsi="굴림" w:cs="굴림"/>
                <w:kern w:val="0"/>
                <w:szCs w:val="20"/>
              </w:rPr>
              <w:t xml:space="preserve">The company hereby submits this Pledge of Integrity in compliance with Paragraph 1 under Article 6 of Defense Acquisition Program Act as well as paragraph </w:t>
            </w:r>
            <w:r w:rsidRPr="00A85186">
              <w:rPr>
                <w:rFonts w:ascii="굴림" w:eastAsia="굴림" w:hAnsi="굴림" w:cs="굴림"/>
                <w:color w:val="0000FF"/>
                <w:kern w:val="0"/>
                <w:szCs w:val="20"/>
              </w:rPr>
              <w:t>8</w:t>
            </w:r>
            <w:r w:rsidRPr="00460D6B">
              <w:rPr>
                <w:rFonts w:ascii="굴림" w:eastAsia="굴림" w:hAnsi="굴림" w:cs="굴림"/>
                <w:kern w:val="0"/>
                <w:szCs w:val="20"/>
              </w:rPr>
              <w:t xml:space="preserve"> under Article 4 of Enforcement Decree and paragraph 4 under Article 3 of Enforcement Rule of the same Act.</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899"/>
              <w:gridCol w:w="4607"/>
              <w:gridCol w:w="2857"/>
            </w:tblGrid>
            <w:tr w:rsidR="000574B8" w:rsidRPr="00460D6B" w:rsidTr="000574B8">
              <w:trPr>
                <w:trHeight w:val="494"/>
              </w:trPr>
              <w:tc>
                <w:tcPr>
                  <w:tcW w:w="9363" w:type="dxa"/>
                  <w:gridSpan w:val="3"/>
                  <w:tcMar>
                    <w:top w:w="28" w:type="dxa"/>
                    <w:left w:w="28" w:type="dxa"/>
                    <w:bottom w:w="28" w:type="dxa"/>
                    <w:right w:w="28" w:type="dxa"/>
                  </w:tcMar>
                  <w:vAlign w:val="center"/>
                  <w:hideMark/>
                </w:tcPr>
                <w:p w:rsidR="000574B8" w:rsidRPr="00873B36" w:rsidRDefault="000574B8" w:rsidP="000574B8">
                  <w:pPr>
                    <w:wordWrap/>
                    <w:spacing w:after="0" w:line="300" w:lineRule="auto"/>
                    <w:jc w:val="right"/>
                    <w:textAlignment w:val="baseline"/>
                    <w:rPr>
                      <w:rFonts w:ascii="굴림" w:eastAsia="굴림" w:hAnsi="굴림" w:cs="굴림"/>
                      <w:szCs w:val="20"/>
                    </w:rPr>
                  </w:pPr>
                  <w:r w:rsidRPr="00873B36">
                    <w:rPr>
                      <w:rFonts w:ascii="굴림" w:eastAsia="굴림" w:hAnsi="굴림" w:cs="굴림"/>
                      <w:szCs w:val="20"/>
                    </w:rPr>
                    <w:t xml:space="preserve">20 </w:t>
                  </w:r>
                  <w:r>
                    <w:rPr>
                      <w:rFonts w:ascii="굴림" w:eastAsia="굴림" w:hAnsi="굴림" w:cs="굴림"/>
                      <w:szCs w:val="20"/>
                    </w:rPr>
                    <w:t xml:space="preserve">  </w:t>
                  </w:r>
                  <w:r w:rsidRPr="00873B36">
                    <w:rPr>
                      <w:rFonts w:ascii="굴림" w:eastAsia="굴림" w:hAnsi="굴림" w:cs="굴림" w:hint="eastAsia"/>
                      <w:szCs w:val="20"/>
                    </w:rPr>
                    <w:t>년</w:t>
                  </w:r>
                  <w:r w:rsidRPr="00873B36">
                    <w:rPr>
                      <w:rFonts w:ascii="굴림" w:eastAsia="굴림" w:hAnsi="굴림" w:cs="굴림"/>
                      <w:szCs w:val="20"/>
                    </w:rPr>
                    <w:t xml:space="preserve"> </w:t>
                  </w:r>
                  <w:r>
                    <w:rPr>
                      <w:rFonts w:ascii="굴림" w:eastAsia="굴림" w:hAnsi="굴림" w:cs="굴림"/>
                      <w:szCs w:val="20"/>
                    </w:rPr>
                    <w:t xml:space="preserve">    </w:t>
                  </w:r>
                  <w:r w:rsidRPr="00873B36">
                    <w:rPr>
                      <w:rFonts w:ascii="굴림" w:eastAsia="굴림" w:hAnsi="굴림" w:cs="굴림" w:hint="eastAsia"/>
                      <w:szCs w:val="20"/>
                    </w:rPr>
                    <w:t>월</w:t>
                  </w:r>
                  <w:r w:rsidRPr="00873B36">
                    <w:rPr>
                      <w:rFonts w:ascii="굴림" w:eastAsia="굴림" w:hAnsi="굴림" w:cs="굴림"/>
                      <w:szCs w:val="20"/>
                    </w:rPr>
                    <w:t xml:space="preserve"> </w:t>
                  </w:r>
                  <w:r>
                    <w:rPr>
                      <w:rFonts w:ascii="굴림" w:eastAsia="굴림" w:hAnsi="굴림" w:cs="굴림"/>
                      <w:szCs w:val="20"/>
                    </w:rPr>
                    <w:t xml:space="preserve">    </w:t>
                  </w:r>
                  <w:r w:rsidRPr="00873B36">
                    <w:rPr>
                      <w:rFonts w:ascii="굴림" w:eastAsia="굴림" w:hAnsi="굴림" w:cs="굴림" w:hint="eastAsia"/>
                      <w:szCs w:val="20"/>
                    </w:rPr>
                    <w:t>일</w:t>
                  </w:r>
                </w:p>
              </w:tc>
            </w:tr>
            <w:tr w:rsidR="000574B8" w:rsidRPr="00460D6B" w:rsidTr="000574B8">
              <w:trPr>
                <w:trHeight w:val="349"/>
              </w:trPr>
              <w:tc>
                <w:tcPr>
                  <w:tcW w:w="1899" w:type="dxa"/>
                  <w:tcMar>
                    <w:top w:w="28" w:type="dxa"/>
                    <w:left w:w="28" w:type="dxa"/>
                    <w:bottom w:w="28" w:type="dxa"/>
                    <w:right w:w="28" w:type="dxa"/>
                  </w:tcMar>
                  <w:hideMark/>
                </w:tcPr>
                <w:p w:rsidR="000574B8" w:rsidRPr="00460D6B" w:rsidRDefault="000574B8" w:rsidP="000574B8">
                  <w:pPr>
                    <w:wordWrap/>
                    <w:spacing w:after="0" w:line="300" w:lineRule="auto"/>
                    <w:jc w:val="right"/>
                    <w:textAlignment w:val="baseline"/>
                    <w:rPr>
                      <w:rFonts w:ascii="굴림" w:eastAsia="굴림" w:hAnsi="굴림" w:cs="굴림"/>
                      <w:szCs w:val="20"/>
                    </w:rPr>
                  </w:pPr>
                  <w:proofErr w:type="spellStart"/>
                  <w:proofErr w:type="gramStart"/>
                  <w:r w:rsidRPr="00460D6B">
                    <w:rPr>
                      <w:rFonts w:ascii="굴림" w:eastAsia="굴림" w:hAnsi="굴림" w:cs="굴림" w:hint="eastAsia"/>
                      <w:szCs w:val="20"/>
                    </w:rPr>
                    <w:t>서약자</w:t>
                  </w:r>
                  <w:proofErr w:type="spellEnd"/>
                  <w:r w:rsidRPr="00460D6B">
                    <w:rPr>
                      <w:rFonts w:ascii="굴림" w:eastAsia="굴림" w:hAnsi="굴림" w:cs="굴림"/>
                      <w:szCs w:val="20"/>
                    </w:rPr>
                    <w:t xml:space="preserve"> :</w:t>
                  </w:r>
                  <w:proofErr w:type="gramEnd"/>
                  <w:r w:rsidRPr="00460D6B">
                    <w:rPr>
                      <w:rFonts w:ascii="굴림" w:eastAsia="굴림" w:hAnsi="굴림" w:cs="굴림"/>
                      <w:szCs w:val="20"/>
                    </w:rPr>
                    <w:t xml:space="preserve"> </w:t>
                  </w:r>
                </w:p>
              </w:tc>
              <w:tc>
                <w:tcPr>
                  <w:tcW w:w="4607" w:type="dxa"/>
                  <w:tcMar>
                    <w:top w:w="28" w:type="dxa"/>
                    <w:left w:w="28" w:type="dxa"/>
                    <w:bottom w:w="28" w:type="dxa"/>
                    <w:right w:w="28" w:type="dxa"/>
                  </w:tcMar>
                  <w:hideMark/>
                </w:tcPr>
                <w:p w:rsidR="000574B8" w:rsidRPr="00460D6B" w:rsidRDefault="000574B8" w:rsidP="000574B8">
                  <w:pPr>
                    <w:wordWrap/>
                    <w:spacing w:after="0" w:line="300" w:lineRule="auto"/>
                    <w:jc w:val="right"/>
                    <w:textAlignment w:val="baseline"/>
                    <w:rPr>
                      <w:rFonts w:ascii="굴림" w:eastAsia="굴림" w:hAnsi="굴림" w:cs="굴림"/>
                      <w:szCs w:val="20"/>
                    </w:rPr>
                  </w:pPr>
                  <w:r w:rsidRPr="00460D6B">
                    <w:rPr>
                      <w:rFonts w:ascii="굴림" w:eastAsia="굴림" w:hAnsi="굴림" w:cs="굴림" w:hint="eastAsia"/>
                      <w:szCs w:val="20"/>
                    </w:rPr>
                    <w:t>회사</w:t>
                  </w:r>
                  <w:r w:rsidRPr="00460D6B">
                    <w:rPr>
                      <w:rFonts w:ascii="굴림" w:eastAsia="굴림" w:hAnsi="굴림" w:cs="굴림"/>
                      <w:szCs w:val="20"/>
                    </w:rPr>
                    <w:t>(</w:t>
                  </w:r>
                  <w:r w:rsidRPr="00460D6B">
                    <w:rPr>
                      <w:rFonts w:ascii="굴림" w:eastAsia="굴림" w:hAnsi="굴림" w:cs="굴림" w:hint="eastAsia"/>
                      <w:szCs w:val="20"/>
                    </w:rPr>
                    <w:t>업체코드</w:t>
                  </w:r>
                  <w:r w:rsidRPr="00460D6B">
                    <w:rPr>
                      <w:rFonts w:ascii="굴림" w:eastAsia="굴림" w:hAnsi="굴림" w:cs="굴림"/>
                      <w:szCs w:val="20"/>
                    </w:rPr>
                    <w:t xml:space="preserve">: </w:t>
                  </w:r>
                  <w:r>
                    <w:rPr>
                      <w:rFonts w:ascii="굴림" w:eastAsia="굴림" w:hAnsi="굴림" w:cs="굴림"/>
                      <w:szCs w:val="20"/>
                    </w:rPr>
                    <w:t xml:space="preserve">    </w:t>
                  </w:r>
                  <w:proofErr w:type="gramStart"/>
                  <w:r>
                    <w:rPr>
                      <w:rFonts w:ascii="굴림" w:eastAsia="굴림" w:hAnsi="굴림" w:cs="굴림"/>
                      <w:szCs w:val="20"/>
                    </w:rPr>
                    <w:t xml:space="preserve">  </w:t>
                  </w:r>
                  <w:r w:rsidRPr="00460D6B">
                    <w:rPr>
                      <w:rFonts w:ascii="굴림" w:eastAsia="굴림" w:hAnsi="굴림" w:cs="굴림"/>
                      <w:szCs w:val="20"/>
                    </w:rPr>
                    <w:t>)</w:t>
                  </w:r>
                  <w:proofErr w:type="gramEnd"/>
                  <w:r w:rsidRPr="00460D6B">
                    <w:rPr>
                      <w:rFonts w:ascii="굴림" w:eastAsia="굴림" w:hAnsi="굴림" w:cs="굴림"/>
                      <w:szCs w:val="20"/>
                    </w:rPr>
                    <w:t xml:space="preserve"> </w:t>
                  </w:r>
                  <w:r w:rsidRPr="00460D6B">
                    <w:rPr>
                      <w:rFonts w:ascii="굴림" w:eastAsia="굴림" w:hAnsi="굴림" w:cs="굴림" w:hint="eastAsia"/>
                      <w:szCs w:val="20"/>
                    </w:rPr>
                    <w:t>대표</w:t>
                  </w:r>
                  <w:r w:rsidRPr="00460D6B">
                    <w:rPr>
                      <w:rFonts w:ascii="굴림" w:eastAsia="굴림" w:hAnsi="굴림" w:cs="굴림"/>
                      <w:szCs w:val="20"/>
                    </w:rPr>
                    <w:t xml:space="preserve"> </w:t>
                  </w:r>
                  <w:r w:rsidRPr="00460D6B">
                    <w:rPr>
                      <w:rFonts w:ascii="굴림" w:eastAsia="굴림" w:hAnsi="굴림" w:cs="굴림" w:hint="eastAsia"/>
                      <w:szCs w:val="20"/>
                    </w:rPr>
                    <w:t>또는</w:t>
                  </w:r>
                  <w:r w:rsidRPr="00460D6B">
                    <w:rPr>
                      <w:rFonts w:ascii="굴림" w:eastAsia="굴림" w:hAnsi="굴림" w:cs="굴림"/>
                      <w:szCs w:val="20"/>
                    </w:rPr>
                    <w:t xml:space="preserve"> </w:t>
                  </w:r>
                  <w:r w:rsidRPr="00460D6B">
                    <w:rPr>
                      <w:rFonts w:ascii="굴림" w:eastAsia="굴림" w:hAnsi="굴림" w:cs="굴림" w:hint="eastAsia"/>
                      <w:szCs w:val="20"/>
                    </w:rPr>
                    <w:t>임원</w:t>
                  </w:r>
                </w:p>
              </w:tc>
              <w:tc>
                <w:tcPr>
                  <w:tcW w:w="2857" w:type="dxa"/>
                  <w:tcMar>
                    <w:top w:w="28" w:type="dxa"/>
                    <w:left w:w="28" w:type="dxa"/>
                    <w:bottom w:w="28" w:type="dxa"/>
                    <w:right w:w="28" w:type="dxa"/>
                  </w:tcMar>
                  <w:hideMark/>
                </w:tcPr>
                <w:p w:rsidR="000574B8" w:rsidRPr="00460D6B" w:rsidRDefault="000574B8" w:rsidP="000574B8">
                  <w:pPr>
                    <w:wordWrap/>
                    <w:spacing w:after="0" w:line="300" w:lineRule="auto"/>
                    <w:jc w:val="right"/>
                    <w:textAlignment w:val="baseline"/>
                    <w:rPr>
                      <w:rFonts w:ascii="굴림" w:eastAsia="굴림" w:hAnsi="굴림" w:cs="굴림"/>
                      <w:szCs w:val="20"/>
                    </w:rPr>
                  </w:pPr>
                  <w:r w:rsidRPr="00460D6B">
                    <w:rPr>
                      <w:rFonts w:ascii="굴림" w:eastAsia="굴림" w:hAnsi="굴림" w:cs="굴림"/>
                      <w:szCs w:val="20"/>
                    </w:rPr>
                    <w:t>(</w:t>
                  </w:r>
                  <w:r w:rsidRPr="00460D6B">
                    <w:rPr>
                      <w:rFonts w:ascii="굴림" w:eastAsia="굴림" w:hAnsi="굴림" w:cs="굴림" w:hint="eastAsia"/>
                      <w:szCs w:val="20"/>
                    </w:rPr>
                    <w:t>서명</w:t>
                  </w:r>
                  <w:r w:rsidRPr="00460D6B">
                    <w:rPr>
                      <w:rFonts w:ascii="굴림" w:eastAsia="굴림" w:hAnsi="굴림" w:cs="굴림"/>
                      <w:szCs w:val="20"/>
                    </w:rPr>
                    <w:t xml:space="preserve"> </w:t>
                  </w:r>
                  <w:r w:rsidRPr="00460D6B">
                    <w:rPr>
                      <w:rFonts w:ascii="굴림" w:eastAsia="굴림" w:hAnsi="굴림" w:cs="굴림" w:hint="eastAsia"/>
                      <w:szCs w:val="20"/>
                    </w:rPr>
                    <w:t>또는</w:t>
                  </w:r>
                  <w:r w:rsidRPr="00460D6B">
                    <w:rPr>
                      <w:rFonts w:ascii="굴림" w:eastAsia="굴림" w:hAnsi="굴림" w:cs="굴림"/>
                      <w:szCs w:val="20"/>
                    </w:rPr>
                    <w:t xml:space="preserve"> </w:t>
                  </w:r>
                  <w:r w:rsidRPr="00460D6B">
                    <w:rPr>
                      <w:rFonts w:ascii="굴림" w:eastAsia="굴림" w:hAnsi="굴림" w:cs="굴림" w:hint="eastAsia"/>
                      <w:szCs w:val="20"/>
                    </w:rPr>
                    <w:t>인</w:t>
                  </w:r>
                  <w:r w:rsidRPr="00460D6B">
                    <w:rPr>
                      <w:rFonts w:ascii="굴림" w:eastAsia="굴림" w:hAnsi="굴림" w:cs="굴림"/>
                      <w:szCs w:val="20"/>
                    </w:rPr>
                    <w:t>)</w:t>
                  </w:r>
                </w:p>
              </w:tc>
            </w:tr>
            <w:tr w:rsidR="000574B8" w:rsidRPr="00460D6B" w:rsidTr="000574B8">
              <w:trPr>
                <w:trHeight w:val="510"/>
              </w:trPr>
              <w:tc>
                <w:tcPr>
                  <w:tcW w:w="9363" w:type="dxa"/>
                  <w:gridSpan w:val="3"/>
                  <w:tcBorders>
                    <w:bottom w:val="single" w:sz="18" w:space="0" w:color="5D5D5D"/>
                  </w:tcBorders>
                  <w:tcMar>
                    <w:top w:w="28" w:type="dxa"/>
                    <w:left w:w="28" w:type="dxa"/>
                    <w:bottom w:w="28" w:type="dxa"/>
                    <w:right w:w="28" w:type="dxa"/>
                  </w:tcMar>
                  <w:vAlign w:val="bottom"/>
                  <w:hideMark/>
                </w:tcPr>
                <w:p w:rsidR="000574B8" w:rsidRPr="00460D6B" w:rsidRDefault="000574B8" w:rsidP="000574B8">
                  <w:pPr>
                    <w:wordWrap/>
                    <w:spacing w:after="0" w:line="300" w:lineRule="auto"/>
                    <w:textAlignment w:val="baseline"/>
                    <w:rPr>
                      <w:rFonts w:ascii="굴림" w:eastAsia="굴림" w:hAnsi="굴림" w:cs="굴림"/>
                      <w:kern w:val="0"/>
                      <w:szCs w:val="20"/>
                    </w:rPr>
                  </w:pPr>
                  <w:r>
                    <w:rPr>
                      <w:rFonts w:ascii="굴림" w:eastAsia="굴림" w:hAnsi="굴림" w:cs="굴림" w:hint="eastAsia"/>
                      <w:szCs w:val="20"/>
                    </w:rPr>
                    <w:t xml:space="preserve">  </w:t>
                  </w:r>
                  <w:r w:rsidRPr="00460D6B">
                    <w:rPr>
                      <w:rFonts w:ascii="굴림" w:eastAsia="굴림" w:hAnsi="굴림" w:cs="굴림" w:hint="eastAsia"/>
                      <w:szCs w:val="20"/>
                    </w:rPr>
                    <w:t>방위사업청장</w:t>
                  </w:r>
                  <w:r w:rsidRPr="00460D6B">
                    <w:rPr>
                      <w:rFonts w:ascii="굴림" w:eastAsia="굴림" w:hAnsi="굴림" w:cs="굴림"/>
                      <w:szCs w:val="20"/>
                    </w:rPr>
                    <w:t xml:space="preserve"> </w:t>
                  </w:r>
                  <w:r w:rsidRPr="00460D6B">
                    <w:rPr>
                      <w:rFonts w:ascii="굴림" w:eastAsia="굴림" w:hAnsi="굴림" w:cs="굴림" w:hint="eastAsia"/>
                      <w:szCs w:val="20"/>
                    </w:rPr>
                    <w:t>귀하</w:t>
                  </w:r>
                  <w:r w:rsidRPr="00460D6B">
                    <w:rPr>
                      <w:rFonts w:ascii="굴림" w:eastAsia="굴림" w:hAnsi="굴림" w:cs="굴림"/>
                      <w:szCs w:val="20"/>
                    </w:rPr>
                    <w:t xml:space="preserve"> </w:t>
                  </w:r>
                </w:p>
              </w:tc>
            </w:tr>
          </w:tbl>
          <w:p w:rsidR="000574B8" w:rsidRDefault="000574B8" w:rsidP="000574B8">
            <w:pPr>
              <w:wordWrap/>
              <w:snapToGrid w:val="0"/>
              <w:spacing w:line="300" w:lineRule="auto"/>
              <w:jc w:val="right"/>
              <w:textAlignment w:val="baseline"/>
              <w:rPr>
                <w:rFonts w:ascii="굴림" w:eastAsia="굴림" w:hAnsi="굴림" w:cs="굴림"/>
                <w:kern w:val="0"/>
                <w:szCs w:val="20"/>
              </w:rPr>
            </w:pPr>
          </w:p>
          <w:p w:rsidR="000574B8" w:rsidRPr="00460D6B" w:rsidRDefault="000574B8" w:rsidP="000574B8">
            <w:pPr>
              <w:wordWrap/>
              <w:snapToGrid w:val="0"/>
              <w:spacing w:line="300" w:lineRule="auto"/>
              <w:jc w:val="right"/>
              <w:textAlignment w:val="baseline"/>
              <w:rPr>
                <w:rFonts w:ascii="굴림" w:eastAsia="굴림" w:hAnsi="굴림" w:cs="굴림"/>
                <w:kern w:val="0"/>
                <w:szCs w:val="20"/>
              </w:rPr>
            </w:pPr>
            <w:r w:rsidRPr="00460D6B">
              <w:rPr>
                <w:rFonts w:ascii="굴림" w:eastAsia="굴림" w:hAnsi="굴림" w:cs="굴림"/>
                <w:kern w:val="0"/>
                <w:szCs w:val="20"/>
              </w:rPr>
              <w:t xml:space="preserve">Year </w:t>
            </w:r>
            <w:r>
              <w:rPr>
                <w:rFonts w:ascii="굴림" w:eastAsia="굴림" w:hAnsi="굴림" w:cs="굴림"/>
                <w:kern w:val="0"/>
                <w:szCs w:val="20"/>
              </w:rPr>
              <w:t xml:space="preserve">  </w:t>
            </w:r>
            <w:r w:rsidRPr="00460D6B">
              <w:rPr>
                <w:rFonts w:ascii="굴림" w:eastAsia="굴림" w:hAnsi="굴림" w:cs="굴림"/>
                <w:kern w:val="0"/>
                <w:szCs w:val="20"/>
              </w:rPr>
              <w:t>/Month</w:t>
            </w:r>
            <w:r>
              <w:rPr>
                <w:rFonts w:ascii="굴림" w:eastAsia="굴림" w:hAnsi="굴림" w:cs="굴림"/>
                <w:kern w:val="0"/>
                <w:szCs w:val="20"/>
              </w:rPr>
              <w:t xml:space="preserve">  </w:t>
            </w:r>
            <w:r w:rsidRPr="00460D6B">
              <w:rPr>
                <w:rFonts w:ascii="굴림" w:eastAsia="굴림" w:hAnsi="굴림" w:cs="굴림"/>
                <w:kern w:val="0"/>
                <w:szCs w:val="20"/>
              </w:rPr>
              <w:t xml:space="preserve"> /Date </w:t>
            </w:r>
          </w:p>
          <w:p w:rsidR="000574B8" w:rsidRDefault="000574B8" w:rsidP="000574B8">
            <w:pPr>
              <w:shd w:val="clear" w:color="auto" w:fill="FFFFFF"/>
              <w:wordWrap/>
              <w:snapToGrid w:val="0"/>
              <w:spacing w:line="300" w:lineRule="auto"/>
              <w:jc w:val="right"/>
              <w:textAlignment w:val="baseline"/>
              <w:rPr>
                <w:rFonts w:ascii="굴림" w:eastAsia="굴림" w:hAnsi="굴림" w:cs="굴림"/>
                <w:kern w:val="0"/>
                <w:szCs w:val="20"/>
              </w:rPr>
            </w:pPr>
            <w:r w:rsidRPr="00460D6B">
              <w:rPr>
                <w:rFonts w:ascii="굴림" w:eastAsia="굴림" w:hAnsi="굴림" w:cs="굴림"/>
                <w:kern w:val="0"/>
                <w:szCs w:val="20"/>
              </w:rPr>
              <w:t xml:space="preserve">Head or Executive of the Company (Company Code: </w:t>
            </w:r>
            <w:r>
              <w:rPr>
                <w:rFonts w:ascii="굴림" w:eastAsia="굴림" w:hAnsi="굴림" w:cs="굴림"/>
                <w:kern w:val="0"/>
                <w:szCs w:val="20"/>
              </w:rPr>
              <w:t xml:space="preserve">    </w:t>
            </w:r>
            <w:proofErr w:type="gramStart"/>
            <w:r>
              <w:rPr>
                <w:rFonts w:ascii="굴림" w:eastAsia="굴림" w:hAnsi="굴림" w:cs="굴림"/>
                <w:kern w:val="0"/>
                <w:szCs w:val="20"/>
              </w:rPr>
              <w:t xml:space="preserve">  </w:t>
            </w:r>
            <w:r w:rsidRPr="00460D6B">
              <w:rPr>
                <w:rFonts w:ascii="굴림" w:eastAsia="굴림" w:hAnsi="굴림" w:cs="굴림"/>
                <w:kern w:val="0"/>
                <w:szCs w:val="20"/>
              </w:rPr>
              <w:t>)</w:t>
            </w:r>
            <w:proofErr w:type="gramEnd"/>
            <w:r>
              <w:rPr>
                <w:rFonts w:ascii="굴림" w:eastAsia="굴림" w:hAnsi="굴림" w:cs="굴림" w:hint="eastAsia"/>
                <w:kern w:val="0"/>
                <w:szCs w:val="20"/>
              </w:rPr>
              <w:t xml:space="preserve">                </w:t>
            </w:r>
            <w:r w:rsidRPr="00460D6B">
              <w:rPr>
                <w:rFonts w:ascii="굴림" w:eastAsia="굴림" w:hAnsi="굴림" w:cs="굴림"/>
                <w:kern w:val="0"/>
                <w:szCs w:val="20"/>
              </w:rPr>
              <w:t>(Sign or Seal)</w:t>
            </w:r>
          </w:p>
          <w:p w:rsidR="000574B8" w:rsidRPr="00460D6B" w:rsidRDefault="000574B8" w:rsidP="000574B8">
            <w:pPr>
              <w:shd w:val="clear" w:color="auto" w:fill="FFFFFF"/>
              <w:wordWrap/>
              <w:snapToGrid w:val="0"/>
              <w:spacing w:line="300" w:lineRule="auto"/>
              <w:jc w:val="right"/>
              <w:textAlignment w:val="baseline"/>
              <w:rPr>
                <w:rFonts w:ascii="굴림" w:eastAsia="굴림" w:hAnsi="굴림" w:cs="굴림"/>
                <w:kern w:val="0"/>
                <w:szCs w:val="20"/>
              </w:rPr>
            </w:pPr>
          </w:p>
          <w:p w:rsidR="000574B8" w:rsidRPr="00F43EF3" w:rsidRDefault="000574B8" w:rsidP="000574B8">
            <w:pPr>
              <w:wordWrap/>
              <w:spacing w:before="100" w:line="300" w:lineRule="auto"/>
              <w:ind w:right="193"/>
              <w:jc w:val="left"/>
              <w:textAlignment w:val="baseline"/>
              <w:rPr>
                <w:rFonts w:ascii="굴림" w:eastAsia="굴림" w:hAnsi="굴림" w:cs="굴림"/>
                <w:sz w:val="22"/>
                <w:szCs w:val="20"/>
              </w:rPr>
            </w:pPr>
            <w:r>
              <w:rPr>
                <w:rFonts w:ascii="굴림" w:eastAsia="굴림" w:hAnsi="굴림" w:cs="굴림"/>
                <w:kern w:val="0"/>
                <w:sz w:val="22"/>
                <w:szCs w:val="20"/>
              </w:rPr>
              <w:t xml:space="preserve">  </w:t>
            </w:r>
            <w:r w:rsidRPr="00CD2F16">
              <w:rPr>
                <w:rFonts w:ascii="굴림" w:eastAsia="굴림" w:hAnsi="굴림" w:cs="굴림"/>
                <w:kern w:val="0"/>
                <w:sz w:val="22"/>
                <w:szCs w:val="20"/>
              </w:rPr>
              <w:t>Attention: DAPA Minister</w:t>
            </w:r>
          </w:p>
        </w:tc>
      </w:tr>
    </w:tbl>
    <w:p w:rsidR="000574B8" w:rsidRDefault="000574B8" w:rsidP="000574B8">
      <w:pPr>
        <w:wordWrap/>
        <w:spacing w:after="0" w:line="288" w:lineRule="auto"/>
        <w:jc w:val="left"/>
        <w:textAlignment w:val="baseline"/>
        <w:rPr>
          <w:rFonts w:ascii="굴림" w:eastAsia="굴림" w:hAnsi="굴림" w:cs="굴림"/>
          <w:b/>
          <w:bCs/>
          <w:color w:val="000000"/>
          <w:sz w:val="22"/>
        </w:rPr>
      </w:pPr>
    </w:p>
    <w:p w:rsidR="000574B8" w:rsidRDefault="000574B8" w:rsidP="000574B8">
      <w:pPr>
        <w:wordWrap/>
        <w:spacing w:after="0" w:line="288" w:lineRule="auto"/>
        <w:jc w:val="left"/>
        <w:textAlignment w:val="baseline"/>
        <w:rPr>
          <w:rFonts w:ascii="굴림" w:eastAsia="굴림" w:hAnsi="굴림" w:cs="굴림"/>
          <w:b/>
          <w:bCs/>
          <w:color w:val="000000"/>
          <w:sz w:val="22"/>
        </w:rPr>
      </w:pPr>
    </w:p>
    <w:p w:rsidR="000574B8" w:rsidRPr="003E428F" w:rsidRDefault="000574B8" w:rsidP="000574B8">
      <w:pPr>
        <w:wordWrap/>
        <w:spacing w:after="0" w:line="288" w:lineRule="auto"/>
        <w:jc w:val="left"/>
        <w:textAlignment w:val="baseline"/>
        <w:rPr>
          <w:rFonts w:ascii="한컴바탕" w:eastAsia="굴림" w:hAnsi="굴림" w:cs="굴림"/>
          <w:color w:val="000000" w:themeColor="text1"/>
          <w:szCs w:val="20"/>
        </w:rPr>
      </w:pPr>
      <w:r w:rsidRPr="006E10C8">
        <w:rPr>
          <w:rFonts w:ascii="굴림" w:eastAsia="굴림" w:hAnsi="굴림" w:cs="굴림" w:hint="eastAsia"/>
          <w:b/>
          <w:bCs/>
          <w:color w:val="000000"/>
          <w:sz w:val="22"/>
        </w:rPr>
        <w:lastRenderedPageBreak/>
        <w:t>13-3</w:t>
      </w:r>
      <w:r w:rsidRPr="00A93CF7">
        <w:rPr>
          <w:rFonts w:ascii="굴림" w:eastAsia="굴림" w:hAnsi="굴림" w:cs="굴림" w:hint="eastAsia"/>
          <w:b/>
          <w:bCs/>
          <w:sz w:val="22"/>
        </w:rPr>
        <w:t xml:space="preserve">. </w:t>
      </w:r>
      <w:proofErr w:type="spellStart"/>
      <w:r w:rsidRPr="003E428F">
        <w:rPr>
          <w:rFonts w:ascii="굴림" w:eastAsia="굴림" w:hAnsi="굴림" w:cs="굴림" w:hint="eastAsia"/>
          <w:b/>
          <w:bCs/>
          <w:color w:val="000000" w:themeColor="text1"/>
          <w:sz w:val="22"/>
        </w:rPr>
        <w:t>청렴</w:t>
      </w:r>
      <w:r w:rsidRPr="003E428F">
        <w:rPr>
          <w:rFonts w:ascii="굴림" w:hint="eastAsia"/>
          <w:b/>
          <w:color w:val="000000" w:themeColor="text1"/>
          <w:sz w:val="24"/>
          <w:szCs w:val="24"/>
          <w:u w:val="single"/>
        </w:rPr>
        <w:t>·</w:t>
      </w:r>
      <w:r w:rsidRPr="003E428F">
        <w:rPr>
          <w:rFonts w:ascii="굴림" w:eastAsia="굴림" w:hAnsi="굴림" w:cs="굴림" w:hint="eastAsia"/>
          <w:b/>
          <w:bCs/>
          <w:color w:val="000000" w:themeColor="text1"/>
          <w:sz w:val="22"/>
        </w:rPr>
        <w:t>공정계약</w:t>
      </w:r>
      <w:proofErr w:type="spellEnd"/>
      <w:r w:rsidRPr="003E428F">
        <w:rPr>
          <w:rFonts w:ascii="한컴바탕" w:eastAsia="굴림" w:hAnsi="굴림" w:cs="굴림"/>
          <w:b/>
          <w:bCs/>
          <w:color w:val="000000" w:themeColor="text1"/>
          <w:sz w:val="22"/>
        </w:rPr>
        <w:t xml:space="preserve"> </w:t>
      </w:r>
      <w:r w:rsidRPr="003E428F">
        <w:rPr>
          <w:rFonts w:ascii="굴림" w:eastAsia="굴림" w:hAnsi="굴림" w:cs="굴림" w:hint="eastAsia"/>
          <w:b/>
          <w:bCs/>
          <w:color w:val="000000" w:themeColor="text1"/>
          <w:sz w:val="22"/>
        </w:rPr>
        <w:t xml:space="preserve">특수조건 </w:t>
      </w:r>
    </w:p>
    <w:p w:rsidR="000574B8" w:rsidRPr="003E428F" w:rsidRDefault="000574B8" w:rsidP="000574B8">
      <w:pPr>
        <w:wordWrap/>
        <w:spacing w:after="0" w:line="288" w:lineRule="auto"/>
        <w:jc w:val="left"/>
        <w:textAlignment w:val="baseline"/>
        <w:rPr>
          <w:rFonts w:ascii="굴림" w:eastAsia="굴림" w:hAnsi="굴림" w:cs="굴림"/>
          <w:bCs/>
          <w:color w:val="000000" w:themeColor="text1"/>
          <w:sz w:val="22"/>
          <w:szCs w:val="20"/>
        </w:rPr>
      </w:pPr>
      <w:r w:rsidRPr="003E428F">
        <w:rPr>
          <w:rFonts w:ascii="굴림" w:eastAsia="굴림" w:hAnsi="굴림" w:cs="굴림"/>
          <w:bCs/>
          <w:color w:val="000000" w:themeColor="text1"/>
          <w:sz w:val="22"/>
          <w:szCs w:val="20"/>
        </w:rPr>
        <w:t xml:space="preserve">Special Terms and Conditions </w:t>
      </w:r>
      <w:r w:rsidRPr="003E428F">
        <w:rPr>
          <w:rFonts w:ascii="굴림" w:eastAsia="굴림" w:hAnsi="굴림" w:cs="굴림"/>
          <w:bCs/>
          <w:color w:val="000000" w:themeColor="text1"/>
          <w:sz w:val="22"/>
        </w:rPr>
        <w:t>of the Integrity</w:t>
      </w:r>
      <w:r w:rsidRPr="003E428F">
        <w:rPr>
          <w:rFonts w:ascii="굴림" w:eastAsia="굴림" w:hAnsi="굴림" w:cs="굴림" w:hint="eastAsia"/>
          <w:bCs/>
          <w:color w:val="000000" w:themeColor="text1"/>
          <w:sz w:val="22"/>
        </w:rPr>
        <w:t>·</w:t>
      </w:r>
      <w:r w:rsidRPr="003E428F">
        <w:rPr>
          <w:rFonts w:ascii="굴림" w:eastAsia="굴림" w:hAnsi="굴림" w:cs="굴림"/>
          <w:bCs/>
          <w:color w:val="000000" w:themeColor="text1"/>
          <w:sz w:val="22"/>
        </w:rPr>
        <w:t>Fairness Pledge</w:t>
      </w:r>
    </w:p>
    <w:p w:rsidR="000574B8" w:rsidRPr="003E428F" w:rsidRDefault="000574B8" w:rsidP="000574B8">
      <w:pPr>
        <w:wordWrap/>
        <w:snapToGrid w:val="0"/>
        <w:spacing w:after="0" w:line="312" w:lineRule="auto"/>
        <w:jc w:val="left"/>
        <w:textAlignment w:val="baseline"/>
        <w:rPr>
          <w:rFonts w:ascii="굴림" w:eastAsia="굴림" w:hAnsi="굴림" w:cs="굴림"/>
          <w:color w:val="000000" w:themeColor="text1"/>
          <w:kern w:val="0"/>
          <w:szCs w:val="20"/>
        </w:rPr>
      </w:pPr>
    </w:p>
    <w:p w:rsidR="000574B8" w:rsidRPr="003E428F" w:rsidRDefault="000574B8" w:rsidP="000574B8">
      <w:pPr>
        <w:pStyle w:val="12"/>
        <w:wordWrap/>
        <w:spacing w:after="0" w:line="310" w:lineRule="exact"/>
        <w:jc w:val="left"/>
        <w:rPr>
          <w:color w:val="000000" w:themeColor="text1"/>
        </w:rPr>
      </w:pPr>
      <w:r w:rsidRPr="003E428F">
        <w:rPr>
          <w:rFonts w:ascii="굴림" w:hint="eastAsia"/>
          <w:bCs/>
          <w:color w:val="000000" w:themeColor="text1"/>
          <w:spacing w:val="-4"/>
          <w:kern w:val="0"/>
        </w:rPr>
        <w:t>제</w:t>
      </w:r>
      <w:r w:rsidRPr="003E428F">
        <w:rPr>
          <w:rFonts w:ascii="굴림"/>
          <w:bCs/>
          <w:color w:val="000000" w:themeColor="text1"/>
          <w:kern w:val="0"/>
        </w:rPr>
        <w:t>1</w:t>
      </w:r>
      <w:r w:rsidRPr="003E428F">
        <w:rPr>
          <w:rFonts w:ascii="굴림" w:hint="eastAsia"/>
          <w:bCs/>
          <w:color w:val="000000" w:themeColor="text1"/>
          <w:spacing w:val="-4"/>
          <w:kern w:val="0"/>
        </w:rPr>
        <w:t>조</w:t>
      </w:r>
      <w:r w:rsidRPr="003E428F">
        <w:rPr>
          <w:rFonts w:ascii="굴림"/>
          <w:bCs/>
          <w:color w:val="000000" w:themeColor="text1"/>
          <w:kern w:val="0"/>
        </w:rPr>
        <w:t>(</w:t>
      </w:r>
      <w:r w:rsidRPr="003E428F">
        <w:rPr>
          <w:rFonts w:ascii="굴림" w:hint="eastAsia"/>
          <w:bCs/>
          <w:color w:val="000000" w:themeColor="text1"/>
          <w:spacing w:val="-4"/>
          <w:kern w:val="0"/>
        </w:rPr>
        <w:t>목적</w:t>
      </w:r>
      <w:r w:rsidRPr="003E428F">
        <w:rPr>
          <w:rFonts w:ascii="굴림"/>
          <w:bCs/>
          <w:color w:val="000000" w:themeColor="text1"/>
          <w:kern w:val="0"/>
        </w:rPr>
        <w:t>)</w:t>
      </w:r>
      <w:r w:rsidRPr="003E428F">
        <w:rPr>
          <w:rFonts w:ascii="굴림"/>
          <w:color w:val="000000" w:themeColor="text1"/>
          <w:spacing w:val="-4"/>
          <w:kern w:val="0"/>
        </w:rPr>
        <w:t xml:space="preserve"> </w:t>
      </w:r>
      <w:r w:rsidRPr="003E428F">
        <w:rPr>
          <w:rFonts w:ascii="굴림" w:hint="eastAsia"/>
          <w:color w:val="000000" w:themeColor="text1"/>
          <w:spacing w:val="-4"/>
          <w:kern w:val="0"/>
        </w:rPr>
        <w:t>이</w:t>
      </w:r>
      <w:r w:rsidRPr="003E428F">
        <w:rPr>
          <w:rFonts w:ascii="굴림"/>
          <w:color w:val="000000" w:themeColor="text1"/>
          <w:spacing w:val="-4"/>
          <w:kern w:val="0"/>
        </w:rPr>
        <w:t xml:space="preserve"> </w:t>
      </w:r>
      <w:proofErr w:type="spellStart"/>
      <w:r w:rsidRPr="003E428F">
        <w:rPr>
          <w:rFonts w:ascii="굴림" w:hint="eastAsia"/>
          <w:color w:val="000000" w:themeColor="text1"/>
          <w:kern w:val="0"/>
        </w:rPr>
        <w:t>청렴·공정계약</w:t>
      </w:r>
      <w:proofErr w:type="spellEnd"/>
      <w:r w:rsidRPr="003E428F">
        <w:rPr>
          <w:rFonts w:ascii="굴림"/>
          <w:color w:val="000000" w:themeColor="text1"/>
          <w:spacing w:val="-4"/>
          <w:kern w:val="0"/>
        </w:rPr>
        <w:t xml:space="preserve"> </w:t>
      </w:r>
      <w:r w:rsidRPr="003E428F">
        <w:rPr>
          <w:rFonts w:ascii="굴림" w:hint="eastAsia"/>
          <w:color w:val="000000" w:themeColor="text1"/>
          <w:spacing w:val="-4"/>
          <w:kern w:val="0"/>
        </w:rPr>
        <w:t>특수조건은</w:t>
      </w:r>
      <w:r w:rsidRPr="003E428F">
        <w:rPr>
          <w:rFonts w:ascii="굴림"/>
          <w:color w:val="000000" w:themeColor="text1"/>
          <w:spacing w:val="-4"/>
          <w:kern w:val="0"/>
        </w:rPr>
        <w:t xml:space="preserve"> </w:t>
      </w:r>
      <w:r w:rsidRPr="003E428F">
        <w:rPr>
          <w:rFonts w:ascii="굴림" w:hint="eastAsia"/>
          <w:color w:val="000000" w:themeColor="text1"/>
          <w:spacing w:val="-4"/>
          <w:kern w:val="0"/>
        </w:rPr>
        <w:t>계약상대자</w:t>
      </w:r>
      <w:r w:rsidRPr="003E428F">
        <w:rPr>
          <w:rFonts w:ascii="굴림"/>
          <w:color w:val="000000" w:themeColor="text1"/>
          <w:spacing w:val="-4"/>
          <w:kern w:val="0"/>
        </w:rPr>
        <w:t xml:space="preserve"> </w:t>
      </w:r>
      <w:r w:rsidRPr="003E428F">
        <w:rPr>
          <w:rFonts w:ascii="굴림" w:hint="eastAsia"/>
          <w:color w:val="000000" w:themeColor="text1"/>
          <w:spacing w:val="-4"/>
          <w:kern w:val="0"/>
        </w:rPr>
        <w:t>또는</w:t>
      </w:r>
      <w:r w:rsidRPr="003E428F">
        <w:rPr>
          <w:rFonts w:ascii="굴림"/>
          <w:color w:val="000000" w:themeColor="text1"/>
          <w:spacing w:val="-4"/>
          <w:kern w:val="0"/>
        </w:rPr>
        <w:t xml:space="preserve"> </w:t>
      </w:r>
      <w:r w:rsidRPr="003E428F">
        <w:rPr>
          <w:rFonts w:ascii="굴림" w:hint="eastAsia"/>
          <w:color w:val="000000" w:themeColor="text1"/>
          <w:spacing w:val="-4"/>
          <w:kern w:val="0"/>
        </w:rPr>
        <w:t>군수품무역대리업체가</w:t>
      </w:r>
      <w:r w:rsidRPr="003E428F">
        <w:rPr>
          <w:rFonts w:ascii="굴림"/>
          <w:color w:val="000000" w:themeColor="text1"/>
          <w:spacing w:val="-4"/>
          <w:kern w:val="0"/>
        </w:rPr>
        <w:t xml:space="preserve"> </w:t>
      </w:r>
      <w:r w:rsidRPr="003E428F">
        <w:rPr>
          <w:rFonts w:ascii="굴림" w:hint="eastAsia"/>
          <w:color w:val="000000" w:themeColor="text1"/>
          <w:spacing w:val="-4"/>
          <w:kern w:val="0"/>
        </w:rPr>
        <w:t>당해</w:t>
      </w:r>
      <w:r w:rsidRPr="003E428F">
        <w:rPr>
          <w:rFonts w:ascii="굴림"/>
          <w:color w:val="000000" w:themeColor="text1"/>
          <w:spacing w:val="-4"/>
          <w:kern w:val="0"/>
        </w:rPr>
        <w:t xml:space="preserve"> </w:t>
      </w:r>
      <w:r w:rsidRPr="003E428F">
        <w:rPr>
          <w:rFonts w:ascii="굴림" w:hint="eastAsia"/>
          <w:color w:val="000000" w:themeColor="text1"/>
          <w:spacing w:val="-4"/>
          <w:kern w:val="0"/>
        </w:rPr>
        <w:t>계약과</w:t>
      </w:r>
      <w:r w:rsidRPr="003E428F">
        <w:rPr>
          <w:rFonts w:ascii="굴림"/>
          <w:color w:val="000000" w:themeColor="text1"/>
          <w:spacing w:val="-4"/>
          <w:kern w:val="0"/>
        </w:rPr>
        <w:t xml:space="preserve"> </w:t>
      </w:r>
      <w:r w:rsidRPr="003E428F">
        <w:rPr>
          <w:rFonts w:ascii="굴림" w:hint="eastAsia"/>
          <w:color w:val="000000" w:themeColor="text1"/>
          <w:spacing w:val="-4"/>
          <w:kern w:val="0"/>
        </w:rPr>
        <w:t>관련하여</w:t>
      </w:r>
      <w:r w:rsidRPr="003E428F">
        <w:rPr>
          <w:rFonts w:ascii="굴림"/>
          <w:color w:val="000000" w:themeColor="text1"/>
          <w:spacing w:val="-4"/>
          <w:kern w:val="0"/>
        </w:rPr>
        <w:t xml:space="preserve"> </w:t>
      </w:r>
      <w:r w:rsidRPr="003E428F">
        <w:rPr>
          <w:rFonts w:ascii="굴림" w:hint="eastAsia"/>
          <w:color w:val="000000" w:themeColor="text1"/>
          <w:spacing w:val="-4"/>
          <w:kern w:val="0"/>
        </w:rPr>
        <w:t>청렴서약에</w:t>
      </w:r>
      <w:r w:rsidRPr="003E428F">
        <w:rPr>
          <w:rFonts w:ascii="굴림"/>
          <w:color w:val="000000" w:themeColor="text1"/>
          <w:spacing w:val="-4"/>
          <w:kern w:val="0"/>
        </w:rPr>
        <w:t xml:space="preserve"> </w:t>
      </w:r>
      <w:r w:rsidRPr="003E428F">
        <w:rPr>
          <w:rFonts w:ascii="굴림" w:hint="eastAsia"/>
          <w:color w:val="000000" w:themeColor="text1"/>
          <w:spacing w:val="-4"/>
          <w:kern w:val="0"/>
        </w:rPr>
        <w:t>위반한</w:t>
      </w:r>
      <w:r w:rsidRPr="003E428F">
        <w:rPr>
          <w:rFonts w:ascii="굴림"/>
          <w:color w:val="000000" w:themeColor="text1"/>
          <w:spacing w:val="-4"/>
          <w:kern w:val="0"/>
        </w:rPr>
        <w:t xml:space="preserve"> </w:t>
      </w:r>
      <w:r w:rsidRPr="003E428F">
        <w:rPr>
          <w:rFonts w:ascii="굴림" w:hint="eastAsia"/>
          <w:color w:val="000000" w:themeColor="text1"/>
          <w:spacing w:val="-4"/>
          <w:kern w:val="0"/>
        </w:rPr>
        <w:t>경우와</w:t>
      </w:r>
      <w:r w:rsidRPr="003E428F">
        <w:rPr>
          <w:rFonts w:ascii="굴림"/>
          <w:color w:val="000000" w:themeColor="text1"/>
          <w:spacing w:val="-4"/>
          <w:kern w:val="0"/>
        </w:rPr>
        <w:t xml:space="preserve"> </w:t>
      </w:r>
      <w:r w:rsidRPr="003E428F">
        <w:rPr>
          <w:rFonts w:ascii="굴림" w:hint="eastAsia"/>
          <w:color w:val="000000" w:themeColor="text1"/>
          <w:spacing w:val="-4"/>
          <w:kern w:val="0"/>
        </w:rPr>
        <w:t>그에</w:t>
      </w:r>
      <w:r w:rsidRPr="003E428F">
        <w:rPr>
          <w:rFonts w:ascii="굴림"/>
          <w:color w:val="000000" w:themeColor="text1"/>
          <w:spacing w:val="-4"/>
          <w:kern w:val="0"/>
        </w:rPr>
        <w:t xml:space="preserve"> </w:t>
      </w:r>
      <w:r w:rsidRPr="003E428F">
        <w:rPr>
          <w:rFonts w:ascii="굴림" w:hint="eastAsia"/>
          <w:color w:val="000000" w:themeColor="text1"/>
          <w:spacing w:val="-4"/>
          <w:kern w:val="0"/>
        </w:rPr>
        <w:t>대한</w:t>
      </w:r>
      <w:r w:rsidRPr="003E428F">
        <w:rPr>
          <w:rFonts w:ascii="굴림"/>
          <w:color w:val="000000" w:themeColor="text1"/>
          <w:spacing w:val="-4"/>
          <w:kern w:val="0"/>
        </w:rPr>
        <w:t xml:space="preserve"> </w:t>
      </w:r>
      <w:r w:rsidRPr="003E428F">
        <w:rPr>
          <w:rFonts w:ascii="굴림" w:hint="eastAsia"/>
          <w:color w:val="000000" w:themeColor="text1"/>
          <w:spacing w:val="-4"/>
          <w:kern w:val="0"/>
        </w:rPr>
        <w:t xml:space="preserve">제재조치 </w:t>
      </w:r>
      <w:r w:rsidRPr="003E428F">
        <w:rPr>
          <w:rFonts w:ascii="굴림" w:hint="eastAsia"/>
          <w:color w:val="000000" w:themeColor="text1"/>
          <w:kern w:val="0"/>
        </w:rPr>
        <w:t>및 계약담당공무원의 공정계약</w:t>
      </w:r>
      <w:r w:rsidRPr="003E428F">
        <w:rPr>
          <w:rFonts w:ascii="굴림" w:hint="eastAsia"/>
          <w:color w:val="000000" w:themeColor="text1"/>
          <w:spacing w:val="-4"/>
          <w:kern w:val="0"/>
        </w:rPr>
        <w:t>에</w:t>
      </w:r>
      <w:r w:rsidRPr="003E428F">
        <w:rPr>
          <w:rFonts w:ascii="굴림"/>
          <w:color w:val="000000" w:themeColor="text1"/>
          <w:spacing w:val="-4"/>
          <w:kern w:val="0"/>
        </w:rPr>
        <w:t xml:space="preserve"> </w:t>
      </w:r>
      <w:r w:rsidRPr="003E428F">
        <w:rPr>
          <w:rFonts w:ascii="굴림" w:hint="eastAsia"/>
          <w:color w:val="000000" w:themeColor="text1"/>
          <w:spacing w:val="-4"/>
          <w:kern w:val="0"/>
        </w:rPr>
        <w:t>관하여</w:t>
      </w:r>
      <w:r w:rsidRPr="003E428F">
        <w:rPr>
          <w:rFonts w:ascii="굴림"/>
          <w:color w:val="000000" w:themeColor="text1"/>
          <w:spacing w:val="-4"/>
          <w:kern w:val="0"/>
        </w:rPr>
        <w:t xml:space="preserve"> </w:t>
      </w:r>
      <w:r w:rsidRPr="003E428F">
        <w:rPr>
          <w:rFonts w:ascii="굴림" w:hint="eastAsia"/>
          <w:color w:val="000000" w:themeColor="text1"/>
          <w:spacing w:val="-4"/>
          <w:kern w:val="0"/>
        </w:rPr>
        <w:t>특별히</w:t>
      </w:r>
      <w:r w:rsidRPr="003E428F">
        <w:rPr>
          <w:rFonts w:ascii="굴림"/>
          <w:color w:val="000000" w:themeColor="text1"/>
          <w:spacing w:val="-4"/>
          <w:kern w:val="0"/>
        </w:rPr>
        <w:t xml:space="preserve"> </w:t>
      </w:r>
      <w:r w:rsidRPr="003E428F">
        <w:rPr>
          <w:rFonts w:ascii="굴림" w:hint="eastAsia"/>
          <w:color w:val="000000" w:themeColor="text1"/>
          <w:spacing w:val="-4"/>
          <w:kern w:val="0"/>
        </w:rPr>
        <w:t>규정함을</w:t>
      </w:r>
      <w:r w:rsidRPr="003E428F">
        <w:rPr>
          <w:rFonts w:ascii="굴림"/>
          <w:color w:val="000000" w:themeColor="text1"/>
          <w:spacing w:val="-4"/>
          <w:kern w:val="0"/>
        </w:rPr>
        <w:t xml:space="preserve"> </w:t>
      </w:r>
      <w:r w:rsidRPr="003E428F">
        <w:rPr>
          <w:rFonts w:ascii="굴림" w:hint="eastAsia"/>
          <w:color w:val="000000" w:themeColor="text1"/>
          <w:spacing w:val="-4"/>
          <w:kern w:val="0"/>
        </w:rPr>
        <w:t>목적으로</w:t>
      </w:r>
      <w:r w:rsidRPr="003E428F">
        <w:rPr>
          <w:rFonts w:ascii="굴림"/>
          <w:color w:val="000000" w:themeColor="text1"/>
          <w:spacing w:val="-4"/>
          <w:kern w:val="0"/>
        </w:rPr>
        <w:t xml:space="preserve"> </w:t>
      </w:r>
      <w:r w:rsidRPr="003E428F">
        <w:rPr>
          <w:rFonts w:ascii="굴림" w:hint="eastAsia"/>
          <w:color w:val="000000" w:themeColor="text1"/>
          <w:spacing w:val="-4"/>
          <w:kern w:val="0"/>
        </w:rPr>
        <w:t>한다</w:t>
      </w:r>
      <w:r w:rsidRPr="003E428F">
        <w:rPr>
          <w:rFonts w:ascii="굴림"/>
          <w:color w:val="000000" w:themeColor="text1"/>
          <w:spacing w:val="-4"/>
          <w:kern w:val="0"/>
        </w:rPr>
        <w:t xml:space="preserve">. </w:t>
      </w:r>
    </w:p>
    <w:p w:rsidR="000574B8" w:rsidRPr="003E428F" w:rsidRDefault="000574B8" w:rsidP="000574B8">
      <w:pPr>
        <w:pStyle w:val="12"/>
        <w:wordWrap/>
        <w:spacing w:after="0" w:line="310" w:lineRule="exact"/>
        <w:jc w:val="left"/>
        <w:rPr>
          <w:color w:val="000000" w:themeColor="text1"/>
        </w:rPr>
      </w:pPr>
      <w:r w:rsidRPr="003E428F">
        <w:rPr>
          <w:rFonts w:ascii="굴림"/>
          <w:bCs/>
          <w:color w:val="000000" w:themeColor="text1"/>
          <w:kern w:val="0"/>
        </w:rPr>
        <w:t>Article1 (Purpose)</w:t>
      </w:r>
      <w:r w:rsidRPr="003E428F">
        <w:rPr>
          <w:rFonts w:ascii="굴림"/>
          <w:color w:val="000000" w:themeColor="text1"/>
          <w:kern w:val="0"/>
        </w:rPr>
        <w:t xml:space="preserve"> </w:t>
      </w:r>
      <w:bookmarkStart w:id="2" w:name="_Hlk184843307"/>
      <w:r w:rsidRPr="003E428F">
        <w:rPr>
          <w:rFonts w:ascii="굴림" w:hint="eastAsia"/>
          <w:color w:val="000000" w:themeColor="text1"/>
          <w:kern w:val="0"/>
        </w:rPr>
        <w:t>The purpose of the S</w:t>
      </w:r>
      <w:r w:rsidRPr="003E428F">
        <w:rPr>
          <w:rFonts w:ascii="굴림" w:hint="eastAsia"/>
          <w:color w:val="000000" w:themeColor="text1"/>
        </w:rPr>
        <w:t>pecial Terms and Conditions</w:t>
      </w:r>
      <w:r w:rsidRPr="003E428F">
        <w:rPr>
          <w:color w:val="000000" w:themeColor="text1"/>
        </w:rPr>
        <w:t xml:space="preserve"> </w:t>
      </w:r>
      <w:r w:rsidRPr="003E428F">
        <w:rPr>
          <w:rFonts w:ascii="굴림" w:hint="eastAsia"/>
          <w:color w:val="000000" w:themeColor="text1"/>
        </w:rPr>
        <w:t>of the Integrity·Fairness Pledge</w:t>
      </w:r>
      <w:r w:rsidRPr="003E428F">
        <w:rPr>
          <w:color w:val="000000" w:themeColor="text1"/>
          <w:kern w:val="0"/>
        </w:rPr>
        <w:t xml:space="preserve"> </w:t>
      </w:r>
      <w:r w:rsidRPr="003E428F">
        <w:rPr>
          <w:rFonts w:ascii="굴림" w:hint="eastAsia"/>
          <w:color w:val="000000" w:themeColor="text1"/>
          <w:kern w:val="0"/>
        </w:rPr>
        <w:t>is to set forth the violations of the Pledge of the Integrity by the contractor or the Commissioned Agent with respect to the contract, sanctions for such violations, and actions of the contracting officer for a fair contract.</w:t>
      </w:r>
    </w:p>
    <w:bookmarkEnd w:id="2"/>
    <w:p w:rsidR="000574B8" w:rsidRPr="003E428F" w:rsidRDefault="000574B8" w:rsidP="000574B8">
      <w:pPr>
        <w:wordWrap/>
        <w:snapToGrid w:val="0"/>
        <w:spacing w:after="0" w:line="310" w:lineRule="exact"/>
        <w:jc w:val="left"/>
        <w:textAlignment w:val="baseline"/>
        <w:rPr>
          <w:rFonts w:ascii="굴림" w:eastAsia="굴림" w:hAnsi="굴림" w:cs="굴림"/>
          <w:color w:val="000000" w:themeColor="text1"/>
          <w:kern w:val="0"/>
          <w:szCs w:val="20"/>
        </w:rPr>
      </w:pPr>
    </w:p>
    <w:p w:rsidR="000574B8" w:rsidRPr="003E428F" w:rsidRDefault="000574B8" w:rsidP="000574B8">
      <w:pPr>
        <w:wordWrap/>
        <w:snapToGrid w:val="0"/>
        <w:spacing w:after="0" w:line="310" w:lineRule="exact"/>
        <w:jc w:val="left"/>
        <w:textAlignment w:val="baseline"/>
        <w:rPr>
          <w:rFonts w:ascii="굴림" w:eastAsia="굴림" w:hAnsi="굴림" w:cs="굴림"/>
          <w:color w:val="000000" w:themeColor="text1"/>
          <w:spacing w:val="-10"/>
          <w:kern w:val="0"/>
          <w:szCs w:val="20"/>
        </w:rPr>
      </w:pPr>
      <w:r w:rsidRPr="003E428F">
        <w:rPr>
          <w:rFonts w:ascii="굴림" w:eastAsia="굴림" w:hAnsi="굴림" w:cs="굴림" w:hint="eastAsia"/>
          <w:bCs/>
          <w:color w:val="000000" w:themeColor="text1"/>
          <w:spacing w:val="-10"/>
          <w:kern w:val="0"/>
          <w:szCs w:val="20"/>
        </w:rPr>
        <w:t>제</w:t>
      </w:r>
      <w:r w:rsidRPr="003E428F">
        <w:rPr>
          <w:rFonts w:ascii="굴림" w:eastAsia="굴림" w:hAnsi="굴림" w:cs="굴림"/>
          <w:bCs/>
          <w:color w:val="000000" w:themeColor="text1"/>
          <w:kern w:val="0"/>
          <w:szCs w:val="20"/>
        </w:rPr>
        <w:t>2</w:t>
      </w:r>
      <w:r w:rsidRPr="003E428F">
        <w:rPr>
          <w:rFonts w:ascii="굴림" w:eastAsia="굴림" w:hAnsi="굴림" w:cs="굴림" w:hint="eastAsia"/>
          <w:bCs/>
          <w:color w:val="000000" w:themeColor="text1"/>
          <w:spacing w:val="-10"/>
          <w:kern w:val="0"/>
          <w:szCs w:val="20"/>
        </w:rPr>
        <w:t>조</w:t>
      </w:r>
      <w:r w:rsidRPr="003E428F">
        <w:rPr>
          <w:rFonts w:ascii="굴림" w:eastAsia="굴림" w:hAnsi="굴림" w:cs="굴림"/>
          <w:bCs/>
          <w:color w:val="000000" w:themeColor="text1"/>
          <w:kern w:val="0"/>
          <w:szCs w:val="20"/>
        </w:rPr>
        <w:t>(</w:t>
      </w:r>
      <w:r w:rsidRPr="003E428F">
        <w:rPr>
          <w:rFonts w:ascii="굴림" w:eastAsia="굴림" w:hAnsi="굴림" w:cs="굴림" w:hint="eastAsia"/>
          <w:bCs/>
          <w:color w:val="000000" w:themeColor="text1"/>
          <w:spacing w:val="-10"/>
          <w:kern w:val="0"/>
          <w:szCs w:val="20"/>
        </w:rPr>
        <w:t>청렴서약</w:t>
      </w:r>
      <w:r w:rsidRPr="003E428F">
        <w:rPr>
          <w:rFonts w:ascii="굴림" w:eastAsia="굴림" w:hAnsi="굴림" w:cs="굴림"/>
          <w:bCs/>
          <w:color w:val="000000" w:themeColor="text1"/>
          <w:spacing w:val="-10"/>
          <w:kern w:val="0"/>
          <w:szCs w:val="20"/>
        </w:rPr>
        <w:t xml:space="preserve"> </w:t>
      </w:r>
      <w:r w:rsidRPr="003E428F">
        <w:rPr>
          <w:rFonts w:ascii="굴림" w:eastAsia="굴림" w:hAnsi="굴림" w:cs="굴림" w:hint="eastAsia"/>
          <w:bCs/>
          <w:color w:val="000000" w:themeColor="text1"/>
          <w:spacing w:val="-10"/>
          <w:kern w:val="0"/>
          <w:szCs w:val="20"/>
        </w:rPr>
        <w:t>준수의무</w:t>
      </w:r>
      <w:r w:rsidRPr="003E428F">
        <w:rPr>
          <w:rFonts w:ascii="굴림" w:eastAsia="굴림" w:hAnsi="굴림" w:cs="굴림"/>
          <w:bCs/>
          <w:color w:val="000000" w:themeColor="text1"/>
          <w:kern w:val="0"/>
          <w:szCs w:val="20"/>
        </w:rPr>
        <w:t xml:space="preserve">) </w:t>
      </w:r>
      <w:r w:rsidRPr="003E428F">
        <w:rPr>
          <w:rFonts w:ascii="굴림" w:eastAsia="굴림" w:hAnsi="굴림" w:cs="굴림" w:hint="eastAsia"/>
          <w:color w:val="000000" w:themeColor="text1"/>
          <w:spacing w:val="-10"/>
          <w:kern w:val="0"/>
          <w:szCs w:val="20"/>
        </w:rPr>
        <w:t>계약상대자와</w:t>
      </w:r>
      <w:r w:rsidRPr="003E428F">
        <w:rPr>
          <w:rFonts w:ascii="굴림" w:eastAsia="굴림" w:hAnsi="굴림" w:cs="굴림"/>
          <w:color w:val="000000" w:themeColor="text1"/>
          <w:spacing w:val="-10"/>
          <w:kern w:val="0"/>
          <w:szCs w:val="20"/>
        </w:rPr>
        <w:t xml:space="preserve"> </w:t>
      </w:r>
      <w:r w:rsidRPr="003E428F">
        <w:rPr>
          <w:rFonts w:ascii="굴림" w:eastAsia="굴림" w:hAnsi="굴림" w:cs="굴림" w:hint="eastAsia"/>
          <w:color w:val="000000" w:themeColor="text1"/>
          <w:spacing w:val="-10"/>
          <w:kern w:val="0"/>
          <w:szCs w:val="20"/>
        </w:rPr>
        <w:t>군수품무역대리업체는</w:t>
      </w:r>
      <w:r w:rsidRPr="003E428F">
        <w:rPr>
          <w:rFonts w:ascii="굴림" w:eastAsia="굴림" w:hAnsi="굴림" w:cs="굴림"/>
          <w:color w:val="000000" w:themeColor="text1"/>
          <w:spacing w:val="-10"/>
          <w:kern w:val="0"/>
          <w:szCs w:val="20"/>
        </w:rPr>
        <w:t xml:space="preserve"> </w:t>
      </w:r>
      <w:r w:rsidRPr="003E428F">
        <w:rPr>
          <w:rFonts w:ascii="굴림" w:eastAsia="굴림" w:hAnsi="굴림" w:cs="굴림" w:hint="eastAsia"/>
          <w:color w:val="000000" w:themeColor="text1"/>
          <w:spacing w:val="-10"/>
          <w:kern w:val="0"/>
          <w:szCs w:val="20"/>
        </w:rPr>
        <w:t>계약체결</w:t>
      </w:r>
      <w:r w:rsidRPr="003E428F">
        <w:rPr>
          <w:rFonts w:ascii="굴림" w:eastAsia="굴림" w:hAnsi="굴림" w:cs="굴림"/>
          <w:color w:val="000000" w:themeColor="text1"/>
          <w:spacing w:val="-10"/>
          <w:kern w:val="0"/>
          <w:szCs w:val="20"/>
        </w:rPr>
        <w:t xml:space="preserve"> </w:t>
      </w:r>
      <w:r w:rsidRPr="003E428F">
        <w:rPr>
          <w:rFonts w:ascii="굴림" w:eastAsia="굴림" w:hAnsi="굴림" w:cs="굴림" w:hint="eastAsia"/>
          <w:color w:val="000000" w:themeColor="text1"/>
          <w:spacing w:val="-10"/>
          <w:kern w:val="0"/>
          <w:szCs w:val="20"/>
        </w:rPr>
        <w:t>및</w:t>
      </w:r>
      <w:r w:rsidRPr="003E428F">
        <w:rPr>
          <w:rFonts w:ascii="굴림" w:eastAsia="굴림" w:hAnsi="굴림" w:cs="굴림"/>
          <w:color w:val="000000" w:themeColor="text1"/>
          <w:spacing w:val="-10"/>
          <w:kern w:val="0"/>
          <w:szCs w:val="20"/>
        </w:rPr>
        <w:t xml:space="preserve"> </w:t>
      </w:r>
      <w:r w:rsidRPr="003E428F">
        <w:rPr>
          <w:rFonts w:ascii="굴림" w:eastAsia="굴림" w:hAnsi="굴림" w:cs="굴림" w:hint="eastAsia"/>
          <w:color w:val="000000" w:themeColor="text1"/>
          <w:spacing w:val="-10"/>
          <w:kern w:val="0"/>
          <w:szCs w:val="20"/>
        </w:rPr>
        <w:t>이행을</w:t>
      </w:r>
      <w:r w:rsidRPr="003E428F">
        <w:rPr>
          <w:rFonts w:ascii="굴림" w:eastAsia="굴림" w:hAnsi="굴림" w:cs="굴림"/>
          <w:color w:val="000000" w:themeColor="text1"/>
          <w:spacing w:val="-10"/>
          <w:kern w:val="0"/>
          <w:szCs w:val="20"/>
        </w:rPr>
        <w:t xml:space="preserve"> </w:t>
      </w:r>
      <w:r w:rsidRPr="003E428F">
        <w:rPr>
          <w:rFonts w:ascii="굴림" w:eastAsia="굴림" w:hAnsi="굴림" w:cs="굴림" w:hint="eastAsia"/>
          <w:color w:val="000000" w:themeColor="text1"/>
          <w:spacing w:val="-10"/>
          <w:kern w:val="0"/>
          <w:szCs w:val="20"/>
        </w:rPr>
        <w:t>함에</w:t>
      </w:r>
      <w:r w:rsidRPr="003E428F">
        <w:rPr>
          <w:rFonts w:ascii="굴림" w:eastAsia="굴림" w:hAnsi="굴림" w:cs="굴림"/>
          <w:color w:val="000000" w:themeColor="text1"/>
          <w:spacing w:val="-10"/>
          <w:kern w:val="0"/>
          <w:szCs w:val="20"/>
        </w:rPr>
        <w:t xml:space="preserve"> </w:t>
      </w:r>
      <w:r w:rsidRPr="003E428F">
        <w:rPr>
          <w:rFonts w:ascii="굴림" w:eastAsia="굴림" w:hAnsi="굴림" w:cs="굴림" w:hint="eastAsia"/>
          <w:color w:val="000000" w:themeColor="text1"/>
          <w:spacing w:val="-10"/>
          <w:kern w:val="0"/>
          <w:szCs w:val="20"/>
        </w:rPr>
        <w:t>있어서</w:t>
      </w:r>
      <w:r w:rsidRPr="003E428F">
        <w:rPr>
          <w:rFonts w:ascii="굴림" w:eastAsia="굴림" w:hAnsi="굴림" w:cs="굴림"/>
          <w:color w:val="000000" w:themeColor="text1"/>
          <w:spacing w:val="-10"/>
          <w:kern w:val="0"/>
          <w:szCs w:val="20"/>
        </w:rPr>
        <w:t xml:space="preserve"> </w:t>
      </w:r>
      <w:proofErr w:type="spellStart"/>
      <w:r w:rsidRPr="003E428F">
        <w:rPr>
          <w:rFonts w:ascii="굴림" w:eastAsia="굴림" w:hAnsi="굴림" w:cs="굴림" w:hint="eastAsia"/>
          <w:color w:val="000000" w:themeColor="text1"/>
          <w:spacing w:val="-10"/>
          <w:kern w:val="0"/>
          <w:szCs w:val="20"/>
        </w:rPr>
        <w:t>금품</w:t>
      </w:r>
      <w:r w:rsidRPr="003E428F">
        <w:rPr>
          <w:rFonts w:ascii="MS Gothic" w:eastAsia="MS Gothic" w:hAnsi="MS Gothic" w:cs="MS Gothic" w:hint="eastAsia"/>
          <w:color w:val="000000" w:themeColor="text1"/>
          <w:spacing w:val="-10"/>
          <w:kern w:val="0"/>
          <w:szCs w:val="20"/>
        </w:rPr>
        <w:t>․</w:t>
      </w:r>
      <w:r w:rsidRPr="003E428F">
        <w:rPr>
          <w:rFonts w:ascii="굴림" w:eastAsia="굴림" w:hAnsi="굴림" w:cs="굴림" w:hint="eastAsia"/>
          <w:color w:val="000000" w:themeColor="text1"/>
          <w:spacing w:val="-10"/>
          <w:kern w:val="0"/>
          <w:szCs w:val="20"/>
        </w:rPr>
        <w:t>향응</w:t>
      </w:r>
      <w:proofErr w:type="spellEnd"/>
      <w:r w:rsidRPr="003E428F">
        <w:rPr>
          <w:rFonts w:ascii="굴림" w:eastAsia="굴림" w:hAnsi="굴림" w:cs="굴림"/>
          <w:color w:val="000000" w:themeColor="text1"/>
          <w:spacing w:val="-18"/>
          <w:kern w:val="0"/>
          <w:szCs w:val="20"/>
        </w:rPr>
        <w:t>(</w:t>
      </w:r>
      <w:r w:rsidRPr="003E428F">
        <w:rPr>
          <w:rFonts w:ascii="굴림" w:eastAsia="굴림" w:hAnsi="굴림" w:cs="굴림" w:hint="eastAsia"/>
          <w:color w:val="000000" w:themeColor="text1"/>
          <w:spacing w:val="-10"/>
          <w:kern w:val="0"/>
          <w:szCs w:val="20"/>
        </w:rPr>
        <w:t>부정한</w:t>
      </w:r>
      <w:r w:rsidRPr="003E428F">
        <w:rPr>
          <w:rFonts w:ascii="굴림" w:eastAsia="굴림" w:hAnsi="굴림" w:cs="굴림"/>
          <w:color w:val="000000" w:themeColor="text1"/>
          <w:spacing w:val="-10"/>
          <w:kern w:val="0"/>
          <w:szCs w:val="20"/>
        </w:rPr>
        <w:t xml:space="preserve"> </w:t>
      </w:r>
      <w:r w:rsidRPr="003E428F">
        <w:rPr>
          <w:rFonts w:ascii="굴림" w:eastAsia="굴림" w:hAnsi="굴림" w:cs="굴림" w:hint="eastAsia"/>
          <w:color w:val="000000" w:themeColor="text1"/>
          <w:spacing w:val="-14"/>
          <w:kern w:val="0"/>
          <w:szCs w:val="20"/>
        </w:rPr>
        <w:t>취업제공</w:t>
      </w:r>
      <w:r w:rsidRPr="003E428F">
        <w:rPr>
          <w:rFonts w:ascii="굴림" w:eastAsia="굴림" w:hAnsi="굴림" w:cs="굴림"/>
          <w:color w:val="000000" w:themeColor="text1"/>
          <w:spacing w:val="-14"/>
          <w:kern w:val="0"/>
          <w:szCs w:val="20"/>
        </w:rPr>
        <w:t xml:space="preserve"> </w:t>
      </w:r>
      <w:r w:rsidRPr="003E428F">
        <w:rPr>
          <w:rFonts w:ascii="굴림" w:eastAsia="굴림" w:hAnsi="굴림" w:cs="굴림" w:hint="eastAsia"/>
          <w:color w:val="000000" w:themeColor="text1"/>
          <w:spacing w:val="-14"/>
          <w:kern w:val="0"/>
          <w:szCs w:val="20"/>
        </w:rPr>
        <w:t>포함</w:t>
      </w:r>
      <w:r w:rsidRPr="003E428F">
        <w:rPr>
          <w:rFonts w:ascii="굴림" w:eastAsia="굴림" w:hAnsi="굴림" w:cs="굴림"/>
          <w:color w:val="000000" w:themeColor="text1"/>
          <w:spacing w:val="-14"/>
          <w:kern w:val="0"/>
          <w:szCs w:val="20"/>
        </w:rPr>
        <w:t>)</w:t>
      </w:r>
      <w:r w:rsidRPr="003E428F">
        <w:rPr>
          <w:rFonts w:ascii="굴림" w:eastAsia="굴림" w:hAnsi="굴림" w:cs="굴림"/>
          <w:color w:val="000000" w:themeColor="text1"/>
          <w:spacing w:val="-10"/>
          <w:kern w:val="0"/>
          <w:szCs w:val="20"/>
        </w:rPr>
        <w:t xml:space="preserve"> </w:t>
      </w:r>
      <w:r w:rsidRPr="003E428F">
        <w:rPr>
          <w:rFonts w:ascii="굴림" w:eastAsia="굴림" w:hAnsi="굴림" w:cs="굴림" w:hint="eastAsia"/>
          <w:color w:val="000000" w:themeColor="text1"/>
          <w:spacing w:val="-10"/>
          <w:kern w:val="0"/>
          <w:szCs w:val="20"/>
        </w:rPr>
        <w:t>제공금지</w:t>
      </w:r>
      <w:r w:rsidRPr="003E428F">
        <w:rPr>
          <w:rFonts w:ascii="굴림" w:eastAsia="굴림" w:hAnsi="굴림" w:cs="굴림"/>
          <w:color w:val="000000" w:themeColor="text1"/>
          <w:spacing w:val="-10"/>
          <w:kern w:val="0"/>
          <w:szCs w:val="20"/>
        </w:rPr>
        <w:t xml:space="preserve">, </w:t>
      </w:r>
      <w:r w:rsidRPr="003E428F">
        <w:rPr>
          <w:rFonts w:ascii="굴림" w:eastAsia="굴림" w:hAnsi="굴림" w:cs="굴림" w:hint="eastAsia"/>
          <w:color w:val="000000" w:themeColor="text1"/>
          <w:spacing w:val="-10"/>
          <w:kern w:val="0"/>
          <w:szCs w:val="20"/>
        </w:rPr>
        <w:t>특정정보</w:t>
      </w:r>
      <w:r w:rsidRPr="003E428F">
        <w:rPr>
          <w:rFonts w:ascii="굴림" w:eastAsia="굴림" w:hAnsi="굴림" w:cs="굴림"/>
          <w:color w:val="000000" w:themeColor="text1"/>
          <w:spacing w:val="-10"/>
          <w:kern w:val="0"/>
          <w:szCs w:val="20"/>
        </w:rPr>
        <w:t xml:space="preserve"> </w:t>
      </w:r>
      <w:r w:rsidRPr="003E428F">
        <w:rPr>
          <w:rFonts w:ascii="굴림" w:eastAsia="굴림" w:hAnsi="굴림" w:cs="굴림" w:hint="eastAsia"/>
          <w:color w:val="000000" w:themeColor="text1"/>
          <w:spacing w:val="-10"/>
          <w:kern w:val="0"/>
          <w:szCs w:val="20"/>
        </w:rPr>
        <w:t>제공요구</w:t>
      </w:r>
      <w:r w:rsidRPr="003E428F">
        <w:rPr>
          <w:rFonts w:ascii="굴림" w:eastAsia="굴림" w:hAnsi="굴림" w:cs="굴림"/>
          <w:color w:val="000000" w:themeColor="text1"/>
          <w:spacing w:val="-10"/>
          <w:kern w:val="0"/>
          <w:szCs w:val="20"/>
        </w:rPr>
        <w:t xml:space="preserve"> </w:t>
      </w:r>
      <w:r w:rsidRPr="003E428F">
        <w:rPr>
          <w:rFonts w:ascii="굴림" w:eastAsia="굴림" w:hAnsi="굴림" w:cs="굴림" w:hint="eastAsia"/>
          <w:color w:val="000000" w:themeColor="text1"/>
          <w:spacing w:val="-10"/>
          <w:kern w:val="0"/>
          <w:szCs w:val="20"/>
        </w:rPr>
        <w:t>금지</w:t>
      </w:r>
      <w:r w:rsidRPr="003E428F">
        <w:rPr>
          <w:rFonts w:ascii="굴림" w:eastAsia="굴림" w:hAnsi="굴림" w:cs="굴림"/>
          <w:color w:val="000000" w:themeColor="text1"/>
          <w:spacing w:val="-10"/>
          <w:kern w:val="0"/>
          <w:szCs w:val="20"/>
        </w:rPr>
        <w:t xml:space="preserve"> </w:t>
      </w:r>
      <w:r w:rsidRPr="003E428F">
        <w:rPr>
          <w:rFonts w:ascii="굴림" w:eastAsia="굴림" w:hAnsi="굴림" w:cs="굴림" w:hint="eastAsia"/>
          <w:color w:val="000000" w:themeColor="text1"/>
          <w:spacing w:val="-10"/>
          <w:kern w:val="0"/>
          <w:szCs w:val="20"/>
        </w:rPr>
        <w:t>등에</w:t>
      </w:r>
      <w:r w:rsidRPr="003E428F">
        <w:rPr>
          <w:rFonts w:ascii="굴림" w:eastAsia="굴림" w:hAnsi="굴림" w:cs="굴림"/>
          <w:color w:val="000000" w:themeColor="text1"/>
          <w:spacing w:val="-10"/>
          <w:kern w:val="0"/>
          <w:szCs w:val="20"/>
        </w:rPr>
        <w:t xml:space="preserve"> </w:t>
      </w:r>
      <w:r w:rsidRPr="003E428F">
        <w:rPr>
          <w:rFonts w:ascii="굴림" w:eastAsia="굴림" w:hAnsi="굴림" w:cs="굴림" w:hint="eastAsia"/>
          <w:color w:val="000000" w:themeColor="text1"/>
          <w:spacing w:val="-10"/>
          <w:kern w:val="0"/>
          <w:szCs w:val="20"/>
        </w:rPr>
        <w:t>관한</w:t>
      </w:r>
      <w:r w:rsidRPr="003E428F">
        <w:rPr>
          <w:rFonts w:ascii="굴림" w:eastAsia="굴림" w:hAnsi="굴림" w:cs="굴림"/>
          <w:color w:val="000000" w:themeColor="text1"/>
          <w:spacing w:val="-10"/>
          <w:kern w:val="0"/>
          <w:szCs w:val="20"/>
        </w:rPr>
        <w:t xml:space="preserve"> </w:t>
      </w:r>
      <w:r w:rsidRPr="003E428F">
        <w:rPr>
          <w:rFonts w:ascii="굴림" w:eastAsia="굴림" w:hAnsi="굴림" w:cs="굴림" w:hint="eastAsia"/>
          <w:color w:val="000000" w:themeColor="text1"/>
          <w:spacing w:val="-10"/>
          <w:kern w:val="0"/>
          <w:szCs w:val="20"/>
        </w:rPr>
        <w:t>청렴서약</w:t>
      </w:r>
      <w:r w:rsidRPr="003E428F">
        <w:rPr>
          <w:rFonts w:ascii="굴림" w:eastAsia="굴림" w:hAnsi="굴림" w:cs="굴림"/>
          <w:color w:val="000000" w:themeColor="text1"/>
          <w:spacing w:val="-10"/>
          <w:kern w:val="0"/>
          <w:szCs w:val="20"/>
        </w:rPr>
        <w:t xml:space="preserve"> </w:t>
      </w:r>
      <w:r w:rsidRPr="003E428F">
        <w:rPr>
          <w:rFonts w:ascii="굴림" w:eastAsia="굴림" w:hAnsi="굴림" w:cs="굴림" w:hint="eastAsia"/>
          <w:color w:val="000000" w:themeColor="text1"/>
          <w:spacing w:val="-10"/>
          <w:kern w:val="0"/>
          <w:szCs w:val="20"/>
        </w:rPr>
        <w:t>사항을</w:t>
      </w:r>
      <w:r w:rsidRPr="003E428F">
        <w:rPr>
          <w:rFonts w:ascii="굴림" w:eastAsia="굴림" w:hAnsi="굴림" w:cs="굴림"/>
          <w:color w:val="000000" w:themeColor="text1"/>
          <w:spacing w:val="-10"/>
          <w:kern w:val="0"/>
          <w:szCs w:val="20"/>
        </w:rPr>
        <w:t xml:space="preserve"> </w:t>
      </w:r>
      <w:r w:rsidRPr="003E428F">
        <w:rPr>
          <w:rFonts w:ascii="굴림" w:eastAsia="굴림" w:hAnsi="굴림" w:cs="굴림" w:hint="eastAsia"/>
          <w:color w:val="000000" w:themeColor="text1"/>
          <w:spacing w:val="-10"/>
          <w:kern w:val="0"/>
          <w:szCs w:val="20"/>
        </w:rPr>
        <w:t>준수하여야</w:t>
      </w:r>
      <w:r w:rsidRPr="003E428F">
        <w:rPr>
          <w:rFonts w:ascii="굴림" w:eastAsia="굴림" w:hAnsi="굴림" w:cs="굴림"/>
          <w:color w:val="000000" w:themeColor="text1"/>
          <w:spacing w:val="-10"/>
          <w:kern w:val="0"/>
          <w:szCs w:val="20"/>
        </w:rPr>
        <w:t xml:space="preserve"> </w:t>
      </w:r>
      <w:r w:rsidRPr="003E428F">
        <w:rPr>
          <w:rFonts w:ascii="굴림" w:eastAsia="굴림" w:hAnsi="굴림" w:cs="굴림" w:hint="eastAsia"/>
          <w:color w:val="000000" w:themeColor="text1"/>
          <w:spacing w:val="-10"/>
          <w:kern w:val="0"/>
          <w:szCs w:val="20"/>
        </w:rPr>
        <w:t>한다</w:t>
      </w:r>
      <w:r w:rsidRPr="003E428F">
        <w:rPr>
          <w:rFonts w:ascii="굴림" w:eastAsia="굴림" w:hAnsi="굴림" w:cs="굴림"/>
          <w:color w:val="000000" w:themeColor="text1"/>
          <w:spacing w:val="-10"/>
          <w:kern w:val="0"/>
          <w:szCs w:val="20"/>
        </w:rPr>
        <w:t>.</w:t>
      </w:r>
    </w:p>
    <w:p w:rsidR="000574B8" w:rsidRPr="003E428F" w:rsidRDefault="000574B8" w:rsidP="000574B8">
      <w:pPr>
        <w:wordWrap/>
        <w:snapToGrid w:val="0"/>
        <w:spacing w:before="100" w:after="0" w:line="310" w:lineRule="exact"/>
        <w:jc w:val="left"/>
        <w:textAlignment w:val="baseline"/>
        <w:rPr>
          <w:rFonts w:ascii="굴림" w:eastAsia="굴림" w:hAnsi="굴림" w:cs="굴림"/>
          <w:color w:val="000000" w:themeColor="text1"/>
          <w:spacing w:val="-4"/>
          <w:kern w:val="0"/>
          <w:szCs w:val="20"/>
        </w:rPr>
      </w:pPr>
      <w:r w:rsidRPr="003E428F">
        <w:rPr>
          <w:rFonts w:ascii="굴림" w:eastAsia="굴림" w:hAnsi="굴림" w:cs="굴림"/>
          <w:bCs/>
          <w:color w:val="000000" w:themeColor="text1"/>
          <w:kern w:val="0"/>
          <w:szCs w:val="20"/>
        </w:rPr>
        <w:t>Article2(Observance Obligation of Integrity Pledge)</w:t>
      </w:r>
      <w:r w:rsidRPr="003E428F">
        <w:rPr>
          <w:rFonts w:ascii="굴림" w:eastAsia="굴림" w:hAnsi="굴림" w:cs="굴림"/>
          <w:color w:val="000000" w:themeColor="text1"/>
          <w:spacing w:val="-4"/>
          <w:kern w:val="0"/>
          <w:szCs w:val="20"/>
        </w:rPr>
        <w:t xml:space="preserve"> The contractor and the Commissioned Agent shall observe what is stipulated in the Integrity Pledge as signing and fulfilling the contract including prohibition of offering valuables or </w:t>
      </w:r>
      <w:proofErr w:type="gramStart"/>
      <w:r w:rsidRPr="003E428F">
        <w:rPr>
          <w:rFonts w:ascii="굴림" w:eastAsia="굴림" w:hAnsi="굴림" w:cs="굴림"/>
          <w:color w:val="000000" w:themeColor="text1"/>
          <w:spacing w:val="-4"/>
          <w:kern w:val="0"/>
          <w:szCs w:val="20"/>
        </w:rPr>
        <w:t>entertainment(</w:t>
      </w:r>
      <w:proofErr w:type="gramEnd"/>
      <w:r w:rsidRPr="003E428F">
        <w:rPr>
          <w:rFonts w:ascii="굴림" w:eastAsia="굴림" w:hAnsi="굴림" w:cs="굴림"/>
          <w:color w:val="000000" w:themeColor="text1"/>
          <w:spacing w:val="-4"/>
          <w:kern w:val="0"/>
          <w:szCs w:val="20"/>
        </w:rPr>
        <w:t>including provision of unfair job opportunities), and requesting certain information.</w:t>
      </w:r>
    </w:p>
    <w:p w:rsidR="000574B8" w:rsidRPr="003E428F" w:rsidRDefault="000574B8" w:rsidP="000574B8">
      <w:pPr>
        <w:wordWrap/>
        <w:snapToGrid w:val="0"/>
        <w:spacing w:after="0" w:line="310" w:lineRule="exact"/>
        <w:ind w:left="200" w:hanging="200"/>
        <w:jc w:val="left"/>
        <w:textAlignment w:val="baseline"/>
        <w:rPr>
          <w:rFonts w:ascii="굴림" w:eastAsia="굴림" w:hAnsi="굴림" w:cs="굴림"/>
          <w:color w:val="000000" w:themeColor="text1"/>
          <w:kern w:val="0"/>
          <w:szCs w:val="20"/>
        </w:rPr>
      </w:pPr>
    </w:p>
    <w:p w:rsidR="000574B8" w:rsidRPr="003E428F" w:rsidRDefault="000574B8" w:rsidP="000574B8">
      <w:pPr>
        <w:wordWrap/>
        <w:snapToGrid w:val="0"/>
        <w:spacing w:after="0" w:line="310" w:lineRule="exact"/>
        <w:ind w:right="200"/>
        <w:jc w:val="left"/>
        <w:textAlignment w:val="baseline"/>
        <w:rPr>
          <w:rFonts w:ascii="굴림" w:eastAsia="굴림" w:hAnsi="굴림" w:cs="굴림"/>
          <w:color w:val="000000" w:themeColor="text1"/>
          <w:kern w:val="0"/>
          <w:szCs w:val="20"/>
        </w:rPr>
      </w:pPr>
      <w:r w:rsidRPr="003E428F">
        <w:rPr>
          <w:rFonts w:ascii="굴림" w:eastAsia="굴림" w:hAnsi="굴림" w:cs="굴림" w:hint="eastAsia"/>
          <w:bCs/>
          <w:color w:val="000000" w:themeColor="text1"/>
          <w:kern w:val="0"/>
          <w:szCs w:val="20"/>
        </w:rPr>
        <w:t>제</w:t>
      </w:r>
      <w:r w:rsidRPr="003E428F">
        <w:rPr>
          <w:rFonts w:ascii="굴림" w:eastAsia="굴림" w:hAnsi="굴림" w:cs="굴림"/>
          <w:bCs/>
          <w:color w:val="000000" w:themeColor="text1"/>
          <w:kern w:val="0"/>
          <w:szCs w:val="20"/>
        </w:rPr>
        <w:t>3</w:t>
      </w:r>
      <w:r w:rsidRPr="003E428F">
        <w:rPr>
          <w:rFonts w:ascii="굴림" w:eastAsia="굴림" w:hAnsi="굴림" w:cs="굴림" w:hint="eastAsia"/>
          <w:bCs/>
          <w:color w:val="000000" w:themeColor="text1"/>
          <w:kern w:val="0"/>
          <w:szCs w:val="20"/>
        </w:rPr>
        <w:t>조</w:t>
      </w:r>
      <w:r w:rsidRPr="003E428F">
        <w:rPr>
          <w:rFonts w:ascii="굴림" w:eastAsia="굴림" w:hAnsi="굴림" w:cs="굴림"/>
          <w:bCs/>
          <w:color w:val="000000" w:themeColor="text1"/>
          <w:kern w:val="0"/>
          <w:szCs w:val="20"/>
        </w:rPr>
        <w:t>(</w:t>
      </w:r>
      <w:r w:rsidRPr="003E428F">
        <w:rPr>
          <w:rFonts w:ascii="굴림" w:eastAsia="굴림" w:hAnsi="굴림" w:cs="굴림" w:hint="eastAsia"/>
          <w:bCs/>
          <w:color w:val="000000" w:themeColor="text1"/>
          <w:kern w:val="0"/>
          <w:szCs w:val="20"/>
        </w:rPr>
        <w:t>입찰참가자격제한</w:t>
      </w:r>
      <w:r w:rsidRPr="003E428F">
        <w:rPr>
          <w:rFonts w:ascii="굴림" w:eastAsia="굴림" w:hAnsi="굴림" w:cs="굴림"/>
          <w:bCs/>
          <w:color w:val="000000" w:themeColor="text1"/>
          <w:kern w:val="0"/>
          <w:szCs w:val="20"/>
        </w:rPr>
        <w:t xml:space="preserve">) </w:t>
      </w:r>
      <w:r w:rsidRPr="003E428F">
        <w:rPr>
          <w:rFonts w:ascii="굴림" w:eastAsia="굴림" w:hAnsi="굴림" w:cs="굴림" w:hint="eastAsia"/>
          <w:color w:val="000000" w:themeColor="text1"/>
          <w:kern w:val="0"/>
          <w:szCs w:val="20"/>
        </w:rPr>
        <w:t>방위사업청은</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계약상대자가</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다음</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각</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호의</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어느</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하나에</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해당하는</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청렴서약</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위반사실이</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있는</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때에는</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방위사업법</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제</w:t>
      </w:r>
      <w:r w:rsidRPr="003E428F">
        <w:rPr>
          <w:rFonts w:ascii="굴림" w:eastAsia="굴림" w:hAnsi="굴림" w:cs="굴림"/>
          <w:color w:val="000000" w:themeColor="text1"/>
          <w:kern w:val="0"/>
          <w:szCs w:val="20"/>
        </w:rPr>
        <w:t>59</w:t>
      </w:r>
      <w:r w:rsidRPr="003E428F">
        <w:rPr>
          <w:rFonts w:ascii="굴림" w:eastAsia="굴림" w:hAnsi="굴림" w:cs="굴림" w:hint="eastAsia"/>
          <w:color w:val="000000" w:themeColor="text1"/>
          <w:kern w:val="0"/>
          <w:szCs w:val="20"/>
        </w:rPr>
        <w:t>조</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같은</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법</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시행령</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제</w:t>
      </w:r>
      <w:r w:rsidRPr="003E428F">
        <w:rPr>
          <w:rFonts w:ascii="굴림" w:eastAsia="굴림" w:hAnsi="굴림" w:cs="굴림"/>
          <w:color w:val="000000" w:themeColor="text1"/>
          <w:kern w:val="0"/>
          <w:szCs w:val="20"/>
        </w:rPr>
        <w:t>70</w:t>
      </w:r>
      <w:r w:rsidRPr="003E428F">
        <w:rPr>
          <w:rFonts w:ascii="굴림" w:eastAsia="굴림" w:hAnsi="굴림" w:cs="굴림" w:hint="eastAsia"/>
          <w:color w:val="000000" w:themeColor="text1"/>
          <w:kern w:val="0"/>
          <w:szCs w:val="20"/>
        </w:rPr>
        <w:t>조</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같은</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법</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시행규칙</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제</w:t>
      </w:r>
      <w:r w:rsidRPr="003E428F">
        <w:rPr>
          <w:rFonts w:ascii="굴림" w:eastAsia="굴림" w:hAnsi="굴림" w:cs="굴림"/>
          <w:color w:val="000000" w:themeColor="text1"/>
          <w:kern w:val="0"/>
          <w:szCs w:val="20"/>
        </w:rPr>
        <w:t>58</w:t>
      </w:r>
      <w:r w:rsidRPr="003E428F">
        <w:rPr>
          <w:rFonts w:ascii="굴림" w:eastAsia="굴림" w:hAnsi="굴림" w:cs="굴림" w:hint="eastAsia"/>
          <w:color w:val="000000" w:themeColor="text1"/>
          <w:kern w:val="0"/>
          <w:szCs w:val="20"/>
        </w:rPr>
        <w:t>조에</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따라</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입찰참가자격을</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제한할</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수</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있다</w:t>
      </w:r>
      <w:r w:rsidRPr="003E428F">
        <w:rPr>
          <w:rFonts w:ascii="굴림" w:eastAsia="굴림" w:hAnsi="굴림" w:cs="굴림"/>
          <w:color w:val="000000" w:themeColor="text1"/>
          <w:kern w:val="0"/>
          <w:szCs w:val="20"/>
        </w:rPr>
        <w:t xml:space="preserve">. </w:t>
      </w:r>
    </w:p>
    <w:p w:rsidR="000574B8" w:rsidRPr="003E428F" w:rsidRDefault="000574B8" w:rsidP="000574B8">
      <w:pPr>
        <w:wordWrap/>
        <w:snapToGrid w:val="0"/>
        <w:spacing w:after="0" w:line="310" w:lineRule="exact"/>
        <w:ind w:leftChars="100" w:left="448" w:right="200" w:hangingChars="124" w:hanging="248"/>
        <w:jc w:val="left"/>
        <w:textAlignment w:val="baseline"/>
        <w:rPr>
          <w:rFonts w:ascii="굴림" w:eastAsia="굴림" w:hAnsi="굴림" w:cs="굴림"/>
          <w:color w:val="000000" w:themeColor="text1"/>
          <w:kern w:val="0"/>
          <w:szCs w:val="20"/>
        </w:rPr>
      </w:pPr>
      <w:r w:rsidRPr="003E428F">
        <w:rPr>
          <w:rFonts w:ascii="굴림" w:eastAsia="굴림" w:hAnsi="굴림" w:cs="굴림"/>
          <w:color w:val="000000" w:themeColor="text1"/>
          <w:kern w:val="0"/>
          <w:szCs w:val="20"/>
        </w:rPr>
        <w:t xml:space="preserve">1. </w:t>
      </w:r>
      <w:r w:rsidRPr="003E428F">
        <w:rPr>
          <w:rFonts w:ascii="굴림" w:eastAsia="굴림" w:hAnsi="굴림" w:cs="굴림" w:hint="eastAsia"/>
          <w:color w:val="000000" w:themeColor="text1"/>
          <w:kern w:val="0"/>
          <w:szCs w:val="20"/>
        </w:rPr>
        <w:t>방위사업과</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관련된</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의사결정</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입찰</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낙찰</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또는</w:t>
      </w:r>
      <w:r w:rsidRPr="003E428F">
        <w:rPr>
          <w:rFonts w:ascii="굴림" w:eastAsia="굴림" w:hAnsi="굴림" w:cs="굴림"/>
          <w:color w:val="000000" w:themeColor="text1"/>
          <w:kern w:val="0"/>
          <w:szCs w:val="20"/>
        </w:rPr>
        <w:t xml:space="preserve"> </w:t>
      </w:r>
      <w:proofErr w:type="spellStart"/>
      <w:r w:rsidRPr="003E428F">
        <w:rPr>
          <w:rFonts w:ascii="굴림" w:eastAsia="굴림" w:hAnsi="굴림" w:cs="굴림" w:hint="eastAsia"/>
          <w:color w:val="000000" w:themeColor="text1"/>
          <w:kern w:val="0"/>
          <w:szCs w:val="20"/>
        </w:rPr>
        <w:t>계약체결ㆍ이행에</w:t>
      </w:r>
      <w:proofErr w:type="spellEnd"/>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있어서</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관계공무원</w:t>
      </w:r>
      <w:r w:rsidRPr="003E428F">
        <w:rPr>
          <w:rFonts w:ascii="굴림" w:eastAsia="굴림" w:hAnsi="굴림" w:cs="굴림"/>
          <w:color w:val="000000" w:themeColor="text1"/>
          <w:kern w:val="0"/>
          <w:szCs w:val="20"/>
        </w:rPr>
        <w:t>(</w:t>
      </w:r>
      <w:r w:rsidRPr="003E428F">
        <w:rPr>
          <w:rFonts w:ascii="굴림" w:eastAsia="굴림" w:hAnsi="굴림" w:cs="굴림" w:hint="eastAsia"/>
          <w:color w:val="000000" w:themeColor="text1"/>
          <w:kern w:val="0"/>
          <w:szCs w:val="20"/>
        </w:rPr>
        <w:t>위원회</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및</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분과위원회의</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위원과</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같은</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법</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시행령</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제</w:t>
      </w:r>
      <w:r w:rsidRPr="003E428F">
        <w:rPr>
          <w:rFonts w:ascii="굴림" w:eastAsia="굴림" w:hAnsi="굴림" w:cs="굴림"/>
          <w:color w:val="000000" w:themeColor="text1"/>
          <w:kern w:val="0"/>
          <w:szCs w:val="20"/>
        </w:rPr>
        <w:t>16</w:t>
      </w:r>
      <w:r w:rsidRPr="003E428F">
        <w:rPr>
          <w:rFonts w:ascii="굴림" w:eastAsia="굴림" w:hAnsi="굴림" w:cs="굴림" w:hint="eastAsia"/>
          <w:color w:val="000000" w:themeColor="text1"/>
          <w:kern w:val="0"/>
          <w:szCs w:val="20"/>
        </w:rPr>
        <w:t>조의</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규정에</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의한</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전문위원을</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포함한다</w:t>
      </w:r>
      <w:r w:rsidRPr="003E428F">
        <w:rPr>
          <w:rFonts w:ascii="굴림" w:eastAsia="굴림" w:hAnsi="굴림" w:cs="굴림"/>
          <w:color w:val="000000" w:themeColor="text1"/>
          <w:kern w:val="0"/>
          <w:szCs w:val="20"/>
        </w:rPr>
        <w:t>)</w:t>
      </w:r>
      <w:r w:rsidRPr="003E428F">
        <w:rPr>
          <w:rFonts w:ascii="굴림" w:eastAsia="굴림" w:hAnsi="굴림" w:cs="굴림" w:hint="eastAsia"/>
          <w:color w:val="000000" w:themeColor="text1"/>
          <w:kern w:val="0"/>
          <w:szCs w:val="20"/>
        </w:rPr>
        <w:t>에게</w:t>
      </w:r>
      <w:r w:rsidRPr="003E428F">
        <w:rPr>
          <w:rFonts w:ascii="굴림" w:eastAsia="굴림" w:hAnsi="굴림" w:cs="굴림"/>
          <w:color w:val="000000" w:themeColor="text1"/>
          <w:kern w:val="0"/>
          <w:szCs w:val="20"/>
        </w:rPr>
        <w:t xml:space="preserve"> </w:t>
      </w:r>
      <w:proofErr w:type="spellStart"/>
      <w:r w:rsidRPr="003E428F">
        <w:rPr>
          <w:rFonts w:ascii="굴림" w:eastAsia="굴림" w:hAnsi="굴림" w:cs="굴림" w:hint="eastAsia"/>
          <w:color w:val="000000" w:themeColor="text1"/>
          <w:kern w:val="0"/>
          <w:szCs w:val="20"/>
        </w:rPr>
        <w:t>금품ㆍ향응</w:t>
      </w:r>
      <w:proofErr w:type="spellEnd"/>
      <w:r w:rsidRPr="003E428F">
        <w:rPr>
          <w:rFonts w:ascii="굴림" w:eastAsia="굴림" w:hAnsi="굴림" w:cs="굴림"/>
          <w:color w:val="000000" w:themeColor="text1"/>
          <w:spacing w:val="-8"/>
          <w:kern w:val="0"/>
          <w:szCs w:val="20"/>
        </w:rPr>
        <w:t>(</w:t>
      </w:r>
      <w:r w:rsidRPr="003E428F">
        <w:rPr>
          <w:rFonts w:ascii="굴림" w:eastAsia="굴림" w:hAnsi="굴림" w:cs="굴림" w:hint="eastAsia"/>
          <w:color w:val="000000" w:themeColor="text1"/>
          <w:kern w:val="0"/>
          <w:szCs w:val="20"/>
        </w:rPr>
        <w:t>부정한</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spacing w:val="-4"/>
          <w:kern w:val="0"/>
          <w:szCs w:val="20"/>
        </w:rPr>
        <w:t>취업제공</w:t>
      </w:r>
      <w:r w:rsidRPr="003E428F">
        <w:rPr>
          <w:rFonts w:ascii="굴림" w:eastAsia="굴림" w:hAnsi="굴림" w:cs="굴림"/>
          <w:color w:val="000000" w:themeColor="text1"/>
          <w:spacing w:val="-4"/>
          <w:kern w:val="0"/>
          <w:szCs w:val="20"/>
        </w:rPr>
        <w:t xml:space="preserve"> </w:t>
      </w:r>
      <w:r w:rsidRPr="003E428F">
        <w:rPr>
          <w:rFonts w:ascii="굴림" w:eastAsia="굴림" w:hAnsi="굴림" w:cs="굴림" w:hint="eastAsia"/>
          <w:color w:val="000000" w:themeColor="text1"/>
          <w:spacing w:val="-4"/>
          <w:kern w:val="0"/>
          <w:szCs w:val="20"/>
        </w:rPr>
        <w:t>포함</w:t>
      </w:r>
      <w:r w:rsidRPr="003E428F">
        <w:rPr>
          <w:rFonts w:ascii="굴림" w:eastAsia="굴림" w:hAnsi="굴림" w:cs="굴림"/>
          <w:color w:val="000000" w:themeColor="text1"/>
          <w:spacing w:val="-4"/>
          <w:kern w:val="0"/>
          <w:szCs w:val="20"/>
        </w:rPr>
        <w:t>)</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등을</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주기로</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약속하거나</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준</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사실이</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있는</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경우</w:t>
      </w:r>
    </w:p>
    <w:p w:rsidR="000574B8" w:rsidRPr="003E428F" w:rsidRDefault="000574B8" w:rsidP="000574B8">
      <w:pPr>
        <w:wordWrap/>
        <w:snapToGrid w:val="0"/>
        <w:spacing w:after="0" w:line="310" w:lineRule="exact"/>
        <w:ind w:leftChars="100" w:left="448" w:right="200" w:hangingChars="124" w:hanging="248"/>
        <w:jc w:val="left"/>
        <w:textAlignment w:val="baseline"/>
        <w:rPr>
          <w:rFonts w:ascii="굴림" w:eastAsia="굴림" w:hAnsi="굴림" w:cs="굴림"/>
          <w:color w:val="000000" w:themeColor="text1"/>
          <w:kern w:val="0"/>
          <w:szCs w:val="20"/>
        </w:rPr>
      </w:pPr>
      <w:r w:rsidRPr="003E428F">
        <w:rPr>
          <w:rFonts w:ascii="굴림" w:eastAsia="굴림" w:hAnsi="굴림" w:cs="굴림"/>
          <w:color w:val="000000" w:themeColor="text1"/>
          <w:kern w:val="0"/>
          <w:szCs w:val="20"/>
        </w:rPr>
        <w:t xml:space="preserve">2. </w:t>
      </w:r>
      <w:r w:rsidRPr="003E428F">
        <w:rPr>
          <w:rFonts w:ascii="굴림" w:eastAsia="굴림" w:hAnsi="굴림" w:cs="굴림" w:hint="eastAsia"/>
          <w:color w:val="000000" w:themeColor="text1"/>
          <w:kern w:val="0"/>
          <w:szCs w:val="20"/>
        </w:rPr>
        <w:t>방위사업과</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관련된</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특정정보의</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제공을</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요구하거나</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받은</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사실이</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있는</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경우</w:t>
      </w:r>
    </w:p>
    <w:p w:rsidR="000574B8" w:rsidRPr="003E428F" w:rsidRDefault="000574B8" w:rsidP="000574B8">
      <w:pPr>
        <w:wordWrap/>
        <w:snapToGrid w:val="0"/>
        <w:spacing w:after="0" w:line="310" w:lineRule="exact"/>
        <w:ind w:leftChars="100" w:left="448" w:right="200" w:hangingChars="124" w:hanging="248"/>
        <w:jc w:val="left"/>
        <w:textAlignment w:val="baseline"/>
        <w:rPr>
          <w:rFonts w:ascii="굴림" w:eastAsia="굴림" w:hAnsi="굴림" w:cs="굴림"/>
          <w:color w:val="000000" w:themeColor="text1"/>
          <w:kern w:val="0"/>
          <w:szCs w:val="20"/>
        </w:rPr>
      </w:pPr>
      <w:r w:rsidRPr="003E428F">
        <w:rPr>
          <w:rFonts w:ascii="굴림" w:eastAsia="굴림" w:hAnsi="굴림" w:cs="굴림"/>
          <w:color w:val="000000" w:themeColor="text1"/>
          <w:kern w:val="0"/>
          <w:szCs w:val="20"/>
        </w:rPr>
        <w:t xml:space="preserve">3. </w:t>
      </w:r>
      <w:r w:rsidRPr="003E428F">
        <w:rPr>
          <w:rFonts w:ascii="굴림" w:eastAsia="굴림" w:hAnsi="굴림" w:cs="굴림" w:hint="eastAsia"/>
          <w:color w:val="000000" w:themeColor="text1"/>
          <w:kern w:val="0"/>
          <w:szCs w:val="20"/>
        </w:rPr>
        <w:t>계약이행과정에서</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알게</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된</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연구성과물</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등</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특정정보를</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임의로</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제</w:t>
      </w:r>
      <w:r w:rsidRPr="003E428F">
        <w:rPr>
          <w:rFonts w:ascii="굴림" w:eastAsia="굴림" w:hAnsi="굴림" w:cs="굴림"/>
          <w:color w:val="000000" w:themeColor="text1"/>
          <w:kern w:val="0"/>
          <w:szCs w:val="20"/>
        </w:rPr>
        <w:t>3</w:t>
      </w:r>
      <w:r w:rsidRPr="003E428F">
        <w:rPr>
          <w:rFonts w:ascii="굴림" w:eastAsia="굴림" w:hAnsi="굴림" w:cs="굴림" w:hint="eastAsia"/>
          <w:color w:val="000000" w:themeColor="text1"/>
          <w:kern w:val="0"/>
          <w:szCs w:val="20"/>
        </w:rPr>
        <w:t>자에게</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제공하거나</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누설한</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경우</w:t>
      </w:r>
    </w:p>
    <w:p w:rsidR="000574B8" w:rsidRPr="003E428F" w:rsidRDefault="000574B8" w:rsidP="000574B8">
      <w:pPr>
        <w:wordWrap/>
        <w:snapToGrid w:val="0"/>
        <w:spacing w:after="0" w:line="310" w:lineRule="exact"/>
        <w:ind w:leftChars="100" w:left="448" w:right="200" w:hangingChars="124" w:hanging="248"/>
        <w:jc w:val="left"/>
        <w:textAlignment w:val="baseline"/>
        <w:rPr>
          <w:rFonts w:ascii="굴림" w:eastAsia="굴림" w:hAnsi="굴림" w:cs="굴림"/>
          <w:color w:val="000000" w:themeColor="text1"/>
          <w:kern w:val="0"/>
          <w:szCs w:val="20"/>
        </w:rPr>
      </w:pPr>
      <w:r w:rsidRPr="003E428F">
        <w:rPr>
          <w:rFonts w:ascii="굴림" w:eastAsia="굴림" w:hAnsi="굴림" w:cs="굴림"/>
          <w:color w:val="000000" w:themeColor="text1"/>
          <w:kern w:val="0"/>
          <w:szCs w:val="20"/>
        </w:rPr>
        <w:t xml:space="preserve">4. </w:t>
      </w:r>
      <w:r w:rsidRPr="003E428F">
        <w:rPr>
          <w:rFonts w:ascii="굴림" w:eastAsia="굴림" w:hAnsi="굴림" w:cs="굴림" w:hint="eastAsia"/>
          <w:color w:val="000000" w:themeColor="text1"/>
          <w:kern w:val="0"/>
          <w:szCs w:val="20"/>
        </w:rPr>
        <w:t>방위사업과</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관련된</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하도급계약을</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체결하거나</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이행하면서</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원도급자의</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우월한</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지위를</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이용하여</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하도급자로부터</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금품을</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수수하거나</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부당</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또는</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불공정행위를</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한</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경우</w:t>
      </w:r>
    </w:p>
    <w:p w:rsidR="000574B8" w:rsidRPr="003E428F" w:rsidRDefault="000574B8" w:rsidP="000574B8">
      <w:pPr>
        <w:wordWrap/>
        <w:snapToGrid w:val="0"/>
        <w:spacing w:before="100" w:after="0" w:line="310" w:lineRule="exact"/>
        <w:jc w:val="left"/>
        <w:textAlignment w:val="baseline"/>
        <w:rPr>
          <w:rFonts w:ascii="굴림" w:eastAsia="굴림" w:hAnsi="굴림" w:cs="굴림"/>
          <w:color w:val="000000" w:themeColor="text1"/>
          <w:kern w:val="0"/>
          <w:szCs w:val="20"/>
        </w:rPr>
      </w:pPr>
      <w:r w:rsidRPr="003E428F">
        <w:rPr>
          <w:rFonts w:ascii="굴림" w:eastAsia="굴림" w:hAnsi="굴림" w:cs="굴림"/>
          <w:bCs/>
          <w:color w:val="000000" w:themeColor="text1"/>
          <w:kern w:val="0"/>
          <w:szCs w:val="20"/>
        </w:rPr>
        <w:t xml:space="preserve">Article 3 (Restriction of Participation in a Bidding Procedure) </w:t>
      </w:r>
      <w:r w:rsidRPr="003E428F">
        <w:rPr>
          <w:rFonts w:ascii="굴림" w:eastAsia="굴림" w:hAnsi="굴림" w:cs="굴림"/>
          <w:color w:val="000000" w:themeColor="text1"/>
          <w:kern w:val="0"/>
          <w:szCs w:val="20"/>
        </w:rPr>
        <w:t>In the event there is any violation of the Integrity Pledge in areas listed below by the contractor, DAPA shall have the right to restrict participation in a bidding procedure as stipulated in Defense Acquisition Program Act (article 59, Enforcement Decree articles 70 &amp; 58</w:t>
      </w:r>
      <w:proofErr w:type="gramStart"/>
      <w:r w:rsidRPr="003E428F">
        <w:rPr>
          <w:rFonts w:ascii="굴림" w:eastAsia="굴림" w:hAnsi="굴림" w:cs="굴림"/>
          <w:color w:val="000000" w:themeColor="text1"/>
          <w:kern w:val="0"/>
          <w:szCs w:val="20"/>
        </w:rPr>
        <w:t>) .</w:t>
      </w:r>
      <w:proofErr w:type="gramEnd"/>
      <w:r w:rsidRPr="003E428F">
        <w:rPr>
          <w:rFonts w:ascii="굴림" w:eastAsia="굴림" w:hAnsi="굴림" w:cs="굴림"/>
          <w:color w:val="000000" w:themeColor="text1"/>
          <w:kern w:val="0"/>
          <w:szCs w:val="20"/>
        </w:rPr>
        <w:t xml:space="preserve"> </w:t>
      </w:r>
    </w:p>
    <w:p w:rsidR="000574B8" w:rsidRPr="003E428F" w:rsidRDefault="000574B8" w:rsidP="000574B8">
      <w:pPr>
        <w:wordWrap/>
        <w:snapToGrid w:val="0"/>
        <w:spacing w:after="0" w:line="310" w:lineRule="exact"/>
        <w:ind w:leftChars="100" w:left="448" w:right="200" w:hangingChars="124" w:hanging="248"/>
        <w:jc w:val="left"/>
        <w:textAlignment w:val="baseline"/>
        <w:rPr>
          <w:rFonts w:ascii="굴림" w:eastAsia="굴림" w:hAnsi="굴림" w:cs="굴림"/>
          <w:color w:val="000000" w:themeColor="text1"/>
          <w:kern w:val="0"/>
          <w:szCs w:val="20"/>
        </w:rPr>
      </w:pPr>
      <w:r w:rsidRPr="003E428F">
        <w:rPr>
          <w:rFonts w:ascii="굴림" w:eastAsia="굴림" w:hAnsi="굴림" w:cs="굴림"/>
          <w:color w:val="000000" w:themeColor="text1"/>
          <w:kern w:val="0"/>
          <w:szCs w:val="20"/>
        </w:rPr>
        <w:t xml:space="preserve">1. Promise or provision of payment or </w:t>
      </w:r>
      <w:proofErr w:type="gramStart"/>
      <w:r w:rsidRPr="003E428F">
        <w:rPr>
          <w:rFonts w:ascii="굴림" w:eastAsia="굴림" w:hAnsi="굴림" w:cs="굴림"/>
          <w:color w:val="000000" w:themeColor="text1"/>
          <w:kern w:val="0"/>
          <w:szCs w:val="20"/>
        </w:rPr>
        <w:t>entertainment(</w:t>
      </w:r>
      <w:proofErr w:type="gramEnd"/>
      <w:r w:rsidRPr="003E428F">
        <w:rPr>
          <w:rFonts w:ascii="굴림" w:eastAsia="굴림" w:hAnsi="굴림" w:cs="굴림"/>
          <w:color w:val="000000" w:themeColor="text1"/>
          <w:kern w:val="0"/>
          <w:szCs w:val="20"/>
        </w:rPr>
        <w:t>including provision of unfair job opportunities) to the relevant public servants (including members of committees and/or subcommittees, as well as expert consultants in accordance with regulation 16 of Defense Program management Regulation) to influence decisions or in the course of bidding, contract award, or signing &amp; implementing a contract.</w:t>
      </w:r>
    </w:p>
    <w:p w:rsidR="000574B8" w:rsidRPr="003E428F" w:rsidRDefault="000574B8" w:rsidP="000574B8">
      <w:pPr>
        <w:wordWrap/>
        <w:snapToGrid w:val="0"/>
        <w:spacing w:after="0" w:line="310" w:lineRule="exact"/>
        <w:ind w:leftChars="100" w:left="448" w:right="200" w:hangingChars="124" w:hanging="248"/>
        <w:jc w:val="left"/>
        <w:textAlignment w:val="baseline"/>
        <w:rPr>
          <w:rFonts w:ascii="굴림" w:eastAsia="굴림" w:hAnsi="굴림" w:cs="굴림"/>
          <w:color w:val="000000" w:themeColor="text1"/>
          <w:kern w:val="0"/>
          <w:szCs w:val="20"/>
        </w:rPr>
      </w:pPr>
      <w:r w:rsidRPr="003E428F">
        <w:rPr>
          <w:rFonts w:ascii="굴림" w:eastAsia="굴림" w:hAnsi="굴림" w:cs="굴림"/>
          <w:color w:val="000000" w:themeColor="text1"/>
          <w:kern w:val="0"/>
          <w:szCs w:val="20"/>
        </w:rPr>
        <w:t>2. Request of certain information for a defense program.</w:t>
      </w:r>
    </w:p>
    <w:p w:rsidR="000574B8" w:rsidRPr="003E428F" w:rsidRDefault="000574B8" w:rsidP="000574B8">
      <w:pPr>
        <w:wordWrap/>
        <w:snapToGrid w:val="0"/>
        <w:spacing w:after="0" w:line="310" w:lineRule="exact"/>
        <w:ind w:leftChars="100" w:left="448" w:right="200" w:hangingChars="124" w:hanging="248"/>
        <w:jc w:val="left"/>
        <w:textAlignment w:val="baseline"/>
        <w:rPr>
          <w:rFonts w:ascii="굴림" w:eastAsia="굴림" w:hAnsi="굴림" w:cs="굴림"/>
          <w:color w:val="000000" w:themeColor="text1"/>
          <w:kern w:val="0"/>
          <w:szCs w:val="20"/>
        </w:rPr>
      </w:pPr>
      <w:r w:rsidRPr="003E428F">
        <w:rPr>
          <w:rFonts w:ascii="굴림" w:eastAsia="굴림" w:hAnsi="굴림" w:cs="굴림"/>
          <w:color w:val="000000" w:themeColor="text1"/>
          <w:kern w:val="0"/>
          <w:szCs w:val="20"/>
        </w:rPr>
        <w:t>3. Disclosure of certain information to a third party without approval, including R&amp;D result obtained during implementation of the contract.</w:t>
      </w:r>
    </w:p>
    <w:p w:rsidR="000574B8" w:rsidRPr="003E428F" w:rsidRDefault="000574B8" w:rsidP="000574B8">
      <w:pPr>
        <w:wordWrap/>
        <w:snapToGrid w:val="0"/>
        <w:spacing w:after="0" w:line="310" w:lineRule="exact"/>
        <w:ind w:leftChars="100" w:left="448" w:right="200" w:hangingChars="124" w:hanging="248"/>
        <w:jc w:val="left"/>
        <w:textAlignment w:val="baseline"/>
        <w:rPr>
          <w:rFonts w:ascii="굴림" w:eastAsia="굴림" w:hAnsi="굴림" w:cs="굴림"/>
          <w:color w:val="000000" w:themeColor="text1"/>
          <w:kern w:val="0"/>
          <w:szCs w:val="20"/>
        </w:rPr>
      </w:pPr>
      <w:r w:rsidRPr="003E428F">
        <w:rPr>
          <w:rFonts w:ascii="굴림" w:eastAsia="굴림" w:hAnsi="굴림" w:cs="굴림"/>
          <w:color w:val="000000" w:themeColor="text1"/>
          <w:kern w:val="0"/>
          <w:szCs w:val="20"/>
        </w:rPr>
        <w:t>4. Taking money, wrongful action, or unfair measures against subcontractor(s) by abusing the position as the primary contractor in the course of signing a contract or implementing a program with a subcontractor.</w:t>
      </w:r>
    </w:p>
    <w:p w:rsidR="000574B8" w:rsidRPr="003E428F" w:rsidRDefault="000574B8" w:rsidP="000574B8">
      <w:pPr>
        <w:wordWrap/>
        <w:snapToGrid w:val="0"/>
        <w:spacing w:after="0" w:line="320" w:lineRule="exact"/>
        <w:jc w:val="left"/>
        <w:textAlignment w:val="baseline"/>
        <w:rPr>
          <w:rFonts w:ascii="굴림" w:eastAsia="굴림" w:hAnsi="굴림" w:cs="굴림"/>
          <w:color w:val="000000" w:themeColor="text1"/>
          <w:kern w:val="0"/>
          <w:szCs w:val="20"/>
        </w:rPr>
      </w:pPr>
    </w:p>
    <w:p w:rsidR="000574B8" w:rsidRPr="003E428F" w:rsidRDefault="000574B8" w:rsidP="000574B8">
      <w:pPr>
        <w:wordWrap/>
        <w:snapToGrid w:val="0"/>
        <w:spacing w:after="0" w:line="320" w:lineRule="exact"/>
        <w:ind w:right="200"/>
        <w:jc w:val="left"/>
        <w:textAlignment w:val="baseline"/>
        <w:rPr>
          <w:rFonts w:ascii="굴림" w:eastAsia="굴림" w:hAnsi="굴림" w:cs="굴림"/>
          <w:color w:val="000000" w:themeColor="text1"/>
          <w:kern w:val="0"/>
          <w:szCs w:val="20"/>
        </w:rPr>
      </w:pPr>
      <w:r w:rsidRPr="003E428F">
        <w:rPr>
          <w:rFonts w:ascii="굴림" w:eastAsia="굴림" w:hAnsi="굴림" w:cs="굴림" w:hint="eastAsia"/>
          <w:bCs/>
          <w:color w:val="000000" w:themeColor="text1"/>
          <w:kern w:val="0"/>
          <w:szCs w:val="20"/>
        </w:rPr>
        <w:lastRenderedPageBreak/>
        <w:t>제</w:t>
      </w:r>
      <w:r w:rsidRPr="003E428F">
        <w:rPr>
          <w:rFonts w:ascii="굴림" w:eastAsia="굴림" w:hAnsi="굴림" w:cs="굴림"/>
          <w:bCs/>
          <w:color w:val="000000" w:themeColor="text1"/>
          <w:kern w:val="0"/>
          <w:szCs w:val="20"/>
        </w:rPr>
        <w:t>4</w:t>
      </w:r>
      <w:r w:rsidRPr="003E428F">
        <w:rPr>
          <w:rFonts w:ascii="굴림" w:eastAsia="굴림" w:hAnsi="굴림" w:cs="굴림" w:hint="eastAsia"/>
          <w:bCs/>
          <w:color w:val="000000" w:themeColor="text1"/>
          <w:kern w:val="0"/>
          <w:szCs w:val="20"/>
        </w:rPr>
        <w:t>조</w:t>
      </w:r>
      <w:r w:rsidRPr="003E428F">
        <w:rPr>
          <w:rFonts w:ascii="굴림" w:eastAsia="굴림" w:hAnsi="굴림" w:cs="굴림"/>
          <w:bCs/>
          <w:color w:val="000000" w:themeColor="text1"/>
          <w:kern w:val="0"/>
          <w:szCs w:val="20"/>
        </w:rPr>
        <w:t>(</w:t>
      </w:r>
      <w:r w:rsidRPr="003E428F">
        <w:rPr>
          <w:rFonts w:ascii="굴림" w:eastAsia="굴림" w:hAnsi="굴림" w:cs="굴림" w:hint="eastAsia"/>
          <w:bCs/>
          <w:color w:val="000000" w:themeColor="text1"/>
          <w:kern w:val="0"/>
          <w:szCs w:val="20"/>
        </w:rPr>
        <w:t>계약해제</w:t>
      </w:r>
      <w:r w:rsidRPr="003E428F">
        <w:rPr>
          <w:rFonts w:ascii="굴림" w:eastAsia="굴림" w:hAnsi="굴림" w:cs="굴림"/>
          <w:bCs/>
          <w:color w:val="000000" w:themeColor="text1"/>
          <w:kern w:val="0"/>
          <w:szCs w:val="20"/>
        </w:rPr>
        <w:t xml:space="preserve"> </w:t>
      </w:r>
      <w:r w:rsidRPr="003E428F">
        <w:rPr>
          <w:rFonts w:ascii="굴림" w:eastAsia="굴림" w:hAnsi="굴림" w:cs="굴림" w:hint="eastAsia"/>
          <w:bCs/>
          <w:color w:val="000000" w:themeColor="text1"/>
          <w:kern w:val="0"/>
          <w:szCs w:val="20"/>
        </w:rPr>
        <w:t>등</w:t>
      </w:r>
      <w:r w:rsidRPr="003E428F">
        <w:rPr>
          <w:rFonts w:ascii="굴림" w:eastAsia="굴림" w:hAnsi="굴림" w:cs="굴림"/>
          <w:bCs/>
          <w:color w:val="000000" w:themeColor="text1"/>
          <w:kern w:val="0"/>
          <w:szCs w:val="20"/>
        </w:rPr>
        <w:t>)</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방위사업청은</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당해</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계약이</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제</w:t>
      </w:r>
      <w:r w:rsidRPr="003E428F">
        <w:rPr>
          <w:rFonts w:ascii="굴림" w:eastAsia="굴림" w:hAnsi="굴림" w:cs="굴림"/>
          <w:color w:val="000000" w:themeColor="text1"/>
          <w:kern w:val="0"/>
          <w:szCs w:val="20"/>
        </w:rPr>
        <w:t>3</w:t>
      </w:r>
      <w:r w:rsidRPr="003E428F">
        <w:rPr>
          <w:rFonts w:ascii="굴림" w:eastAsia="굴림" w:hAnsi="굴림" w:cs="굴림" w:hint="eastAsia"/>
          <w:color w:val="000000" w:themeColor="text1"/>
          <w:kern w:val="0"/>
          <w:szCs w:val="20"/>
        </w:rPr>
        <w:t>조의</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각</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호에</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해당하는</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청렴서약</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위반사실과</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관련된</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경우에는</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계약을</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해제</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또는</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해지할</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수</w:t>
      </w:r>
      <w:r w:rsidRPr="003E428F">
        <w:rPr>
          <w:rFonts w:ascii="굴림" w:eastAsia="굴림" w:hAnsi="굴림" w:cs="굴림"/>
          <w:color w:val="000000" w:themeColor="text1"/>
          <w:kern w:val="0"/>
          <w:szCs w:val="20"/>
        </w:rPr>
        <w:t xml:space="preserve"> </w:t>
      </w:r>
      <w:r w:rsidRPr="003E428F">
        <w:rPr>
          <w:rFonts w:ascii="굴림" w:eastAsia="굴림" w:hAnsi="굴림" w:cs="굴림" w:hint="eastAsia"/>
          <w:color w:val="000000" w:themeColor="text1"/>
          <w:kern w:val="0"/>
          <w:szCs w:val="20"/>
        </w:rPr>
        <w:t>있다</w:t>
      </w:r>
      <w:r w:rsidRPr="003E428F">
        <w:rPr>
          <w:rFonts w:ascii="굴림" w:eastAsia="굴림" w:hAnsi="굴림" w:cs="굴림"/>
          <w:color w:val="000000" w:themeColor="text1"/>
          <w:kern w:val="0"/>
          <w:szCs w:val="20"/>
        </w:rPr>
        <w:t>.</w:t>
      </w:r>
    </w:p>
    <w:p w:rsidR="000574B8" w:rsidRPr="003E428F" w:rsidRDefault="000574B8" w:rsidP="000574B8">
      <w:pPr>
        <w:wordWrap/>
        <w:snapToGrid w:val="0"/>
        <w:spacing w:before="100" w:after="0" w:line="320" w:lineRule="exact"/>
        <w:jc w:val="left"/>
        <w:textAlignment w:val="baseline"/>
        <w:rPr>
          <w:rFonts w:ascii="굴림" w:eastAsia="굴림" w:hAnsi="굴림" w:cs="굴림"/>
          <w:color w:val="000000" w:themeColor="text1"/>
          <w:kern w:val="0"/>
          <w:szCs w:val="20"/>
        </w:rPr>
      </w:pPr>
      <w:r w:rsidRPr="003E428F">
        <w:rPr>
          <w:rFonts w:ascii="굴림" w:eastAsia="굴림" w:hAnsi="굴림" w:cs="굴림"/>
          <w:bCs/>
          <w:color w:val="000000" w:themeColor="text1"/>
          <w:kern w:val="0"/>
          <w:szCs w:val="20"/>
        </w:rPr>
        <w:t>Article 4 (Termination)</w:t>
      </w:r>
      <w:r w:rsidRPr="003E428F">
        <w:rPr>
          <w:rFonts w:ascii="굴림" w:eastAsia="굴림" w:hAnsi="굴림" w:cs="굴림"/>
          <w:color w:val="000000" w:themeColor="text1"/>
          <w:kern w:val="0"/>
          <w:szCs w:val="20"/>
        </w:rPr>
        <w:t xml:space="preserve"> In the event there is an action that constitutes as violation of even a single paragraph of the Integrity Pledge as stipulated in Article 3 of this Pledge, the DAPA is entitled to </w:t>
      </w:r>
      <w:r w:rsidRPr="00BD2696">
        <w:rPr>
          <w:rFonts w:ascii="굴림" w:eastAsia="굴림" w:hAnsi="굴림" w:cs="굴림"/>
          <w:color w:val="0000FF"/>
          <w:kern w:val="0"/>
          <w:szCs w:val="20"/>
        </w:rPr>
        <w:t xml:space="preserve">rescind or </w:t>
      </w:r>
      <w:r w:rsidRPr="003E428F">
        <w:rPr>
          <w:rFonts w:ascii="굴림" w:eastAsia="굴림" w:hAnsi="굴림" w:cs="굴림"/>
          <w:color w:val="000000" w:themeColor="text1"/>
          <w:kern w:val="0"/>
          <w:szCs w:val="20"/>
        </w:rPr>
        <w:t xml:space="preserve">terminate the contract. </w:t>
      </w:r>
    </w:p>
    <w:p w:rsidR="000574B8" w:rsidRPr="003E428F" w:rsidRDefault="000574B8" w:rsidP="000574B8">
      <w:pPr>
        <w:wordWrap/>
        <w:snapToGrid w:val="0"/>
        <w:spacing w:before="100" w:after="0" w:line="320" w:lineRule="exact"/>
        <w:jc w:val="left"/>
        <w:textAlignment w:val="baseline"/>
        <w:rPr>
          <w:rFonts w:ascii="굴림" w:eastAsia="굴림" w:hAnsi="굴림" w:cs="굴림"/>
          <w:color w:val="000000" w:themeColor="text1"/>
          <w:kern w:val="0"/>
          <w:szCs w:val="20"/>
        </w:rPr>
      </w:pPr>
    </w:p>
    <w:p w:rsidR="000574B8" w:rsidRPr="003E428F" w:rsidRDefault="000574B8" w:rsidP="000574B8">
      <w:pPr>
        <w:pStyle w:val="a4"/>
        <w:wordWrap/>
        <w:spacing w:line="320" w:lineRule="exact"/>
        <w:jc w:val="left"/>
        <w:rPr>
          <w:color w:val="000000" w:themeColor="text1"/>
        </w:rPr>
      </w:pPr>
      <w:r w:rsidRPr="003E428F">
        <w:rPr>
          <w:rFonts w:ascii="굴림" w:hint="eastAsia"/>
          <w:color w:val="000000" w:themeColor="text1"/>
          <w:kern w:val="2"/>
        </w:rPr>
        <w:t>제</w:t>
      </w:r>
      <w:r w:rsidRPr="003E428F">
        <w:rPr>
          <w:rFonts w:ascii="굴림" w:hint="eastAsia"/>
          <w:color w:val="000000" w:themeColor="text1"/>
          <w:kern w:val="2"/>
        </w:rPr>
        <w:t>5</w:t>
      </w:r>
      <w:r w:rsidRPr="003E428F">
        <w:rPr>
          <w:rFonts w:ascii="굴림" w:hint="eastAsia"/>
          <w:color w:val="000000" w:themeColor="text1"/>
          <w:kern w:val="2"/>
        </w:rPr>
        <w:t>조</w:t>
      </w:r>
      <w:r w:rsidRPr="003E428F">
        <w:rPr>
          <w:rFonts w:ascii="굴림" w:hint="eastAsia"/>
          <w:color w:val="000000" w:themeColor="text1"/>
          <w:kern w:val="2"/>
        </w:rPr>
        <w:t>(</w:t>
      </w:r>
      <w:r w:rsidRPr="003E428F">
        <w:rPr>
          <w:rFonts w:ascii="굴림" w:hint="eastAsia"/>
          <w:color w:val="000000" w:themeColor="text1"/>
          <w:kern w:val="2"/>
        </w:rPr>
        <w:t>공정계약</w:t>
      </w:r>
      <w:r w:rsidRPr="003E428F">
        <w:rPr>
          <w:rFonts w:ascii="굴림" w:hint="eastAsia"/>
          <w:color w:val="000000" w:themeColor="text1"/>
          <w:kern w:val="2"/>
        </w:rPr>
        <w:t>)</w:t>
      </w:r>
      <w:r w:rsidRPr="003E428F">
        <w:rPr>
          <w:color w:val="000000" w:themeColor="text1"/>
        </w:rPr>
        <w:t xml:space="preserve"> </w:t>
      </w:r>
      <w:r w:rsidRPr="003E428F">
        <w:rPr>
          <w:rFonts w:ascii="굴림" w:hint="eastAsia"/>
          <w:color w:val="000000" w:themeColor="text1"/>
        </w:rPr>
        <w:t>계약담당공무원은</w:t>
      </w:r>
      <w:r w:rsidRPr="003E428F">
        <w:rPr>
          <w:rFonts w:ascii="굴림" w:hint="eastAsia"/>
          <w:color w:val="000000" w:themeColor="text1"/>
        </w:rPr>
        <w:t xml:space="preserve"> </w:t>
      </w:r>
      <w:r w:rsidRPr="003E428F">
        <w:rPr>
          <w:rFonts w:ascii="굴림" w:hint="eastAsia"/>
          <w:color w:val="000000" w:themeColor="text1"/>
        </w:rPr>
        <w:t>다음</w:t>
      </w:r>
      <w:r w:rsidRPr="003E428F">
        <w:rPr>
          <w:rFonts w:ascii="굴림" w:hint="eastAsia"/>
          <w:color w:val="000000" w:themeColor="text1"/>
        </w:rPr>
        <w:t xml:space="preserve"> </w:t>
      </w:r>
      <w:r w:rsidRPr="003E428F">
        <w:rPr>
          <w:rFonts w:ascii="굴림" w:hint="eastAsia"/>
          <w:color w:val="000000" w:themeColor="text1"/>
        </w:rPr>
        <w:t>각</w:t>
      </w:r>
      <w:r w:rsidRPr="003E428F">
        <w:rPr>
          <w:rFonts w:ascii="굴림" w:hint="eastAsia"/>
          <w:color w:val="000000" w:themeColor="text1"/>
        </w:rPr>
        <w:t xml:space="preserve"> </w:t>
      </w:r>
      <w:r w:rsidRPr="003E428F">
        <w:rPr>
          <w:rFonts w:ascii="굴림" w:hint="eastAsia"/>
          <w:color w:val="000000" w:themeColor="text1"/>
        </w:rPr>
        <w:t>호의</w:t>
      </w:r>
      <w:r w:rsidRPr="003E428F">
        <w:rPr>
          <w:rFonts w:ascii="굴림" w:hint="eastAsia"/>
          <w:color w:val="000000" w:themeColor="text1"/>
        </w:rPr>
        <w:t xml:space="preserve"> </w:t>
      </w:r>
      <w:r w:rsidRPr="003E428F">
        <w:rPr>
          <w:rFonts w:ascii="굴림" w:hint="eastAsia"/>
          <w:color w:val="000000" w:themeColor="text1"/>
        </w:rPr>
        <w:t>공정성을</w:t>
      </w:r>
      <w:r w:rsidRPr="003E428F">
        <w:rPr>
          <w:rFonts w:ascii="굴림" w:hint="eastAsia"/>
          <w:color w:val="000000" w:themeColor="text1"/>
        </w:rPr>
        <w:t xml:space="preserve"> </w:t>
      </w:r>
      <w:r w:rsidRPr="003E428F">
        <w:rPr>
          <w:rFonts w:ascii="굴림" w:hint="eastAsia"/>
          <w:color w:val="000000" w:themeColor="text1"/>
        </w:rPr>
        <w:t>저해하는</w:t>
      </w:r>
      <w:r w:rsidRPr="003E428F">
        <w:rPr>
          <w:rFonts w:ascii="굴림" w:hint="eastAsia"/>
          <w:color w:val="000000" w:themeColor="text1"/>
        </w:rPr>
        <w:t xml:space="preserve"> </w:t>
      </w:r>
      <w:r w:rsidRPr="003E428F">
        <w:rPr>
          <w:rFonts w:ascii="굴림" w:hint="eastAsia"/>
          <w:color w:val="000000" w:themeColor="text1"/>
        </w:rPr>
        <w:t>행위를</w:t>
      </w:r>
      <w:r w:rsidRPr="003E428F">
        <w:rPr>
          <w:rFonts w:ascii="굴림" w:hint="eastAsia"/>
          <w:color w:val="000000" w:themeColor="text1"/>
        </w:rPr>
        <w:t xml:space="preserve"> </w:t>
      </w:r>
      <w:r w:rsidRPr="003E428F">
        <w:rPr>
          <w:rFonts w:ascii="굴림" w:hint="eastAsia"/>
          <w:color w:val="000000" w:themeColor="text1"/>
        </w:rPr>
        <w:t>하여서는</w:t>
      </w:r>
      <w:r w:rsidRPr="003E428F">
        <w:rPr>
          <w:rFonts w:ascii="굴림" w:hint="eastAsia"/>
          <w:color w:val="000000" w:themeColor="text1"/>
        </w:rPr>
        <w:t xml:space="preserve"> </w:t>
      </w:r>
      <w:r w:rsidRPr="003E428F">
        <w:rPr>
          <w:rFonts w:ascii="굴림" w:hint="eastAsia"/>
          <w:color w:val="000000" w:themeColor="text1"/>
        </w:rPr>
        <w:t>아니</w:t>
      </w:r>
      <w:r w:rsidRPr="003E428F">
        <w:rPr>
          <w:rFonts w:ascii="굴림" w:hint="eastAsia"/>
          <w:color w:val="000000" w:themeColor="text1"/>
        </w:rPr>
        <w:t xml:space="preserve"> </w:t>
      </w:r>
      <w:r w:rsidRPr="003E428F">
        <w:rPr>
          <w:rFonts w:ascii="굴림" w:hint="eastAsia"/>
          <w:color w:val="000000" w:themeColor="text1"/>
        </w:rPr>
        <w:t>된다</w:t>
      </w:r>
      <w:r w:rsidRPr="003E428F">
        <w:rPr>
          <w:rFonts w:ascii="굴림" w:hint="eastAsia"/>
          <w:color w:val="000000" w:themeColor="text1"/>
        </w:rPr>
        <w:t>.</w:t>
      </w:r>
    </w:p>
    <w:p w:rsidR="000574B8" w:rsidRPr="003E428F" w:rsidRDefault="000574B8" w:rsidP="000574B8">
      <w:pPr>
        <w:pStyle w:val="a4"/>
        <w:widowControl/>
        <w:wordWrap/>
        <w:autoSpaceDE/>
        <w:snapToGrid w:val="0"/>
        <w:spacing w:line="320" w:lineRule="exact"/>
        <w:ind w:leftChars="50" w:left="100" w:firstLineChars="100" w:firstLine="200"/>
        <w:jc w:val="left"/>
        <w:rPr>
          <w:color w:val="000000" w:themeColor="text1"/>
        </w:rPr>
      </w:pPr>
      <w:r w:rsidRPr="003E428F">
        <w:rPr>
          <w:rFonts w:ascii="굴림"/>
          <w:color w:val="000000" w:themeColor="text1"/>
        </w:rPr>
        <w:t xml:space="preserve">1. </w:t>
      </w:r>
      <w:r w:rsidRPr="003E428F">
        <w:rPr>
          <w:rFonts w:ascii="굴림" w:hint="eastAsia"/>
          <w:color w:val="000000" w:themeColor="text1"/>
        </w:rPr>
        <w:t>계약상대자에게</w:t>
      </w:r>
      <w:r w:rsidRPr="003E428F">
        <w:rPr>
          <w:rFonts w:ascii="굴림" w:hint="eastAsia"/>
          <w:color w:val="000000" w:themeColor="text1"/>
        </w:rPr>
        <w:t xml:space="preserve"> </w:t>
      </w:r>
      <w:r w:rsidRPr="003E428F">
        <w:rPr>
          <w:rFonts w:ascii="굴림" w:hint="eastAsia"/>
          <w:color w:val="000000" w:themeColor="text1"/>
        </w:rPr>
        <w:t>금품</w:t>
      </w:r>
      <w:r w:rsidRPr="003E428F">
        <w:rPr>
          <w:rFonts w:ascii="굴림" w:hint="eastAsia"/>
          <w:color w:val="000000" w:themeColor="text1"/>
        </w:rPr>
        <w:t xml:space="preserve">, </w:t>
      </w:r>
      <w:r w:rsidRPr="003E428F">
        <w:rPr>
          <w:rFonts w:ascii="굴림" w:hint="eastAsia"/>
          <w:color w:val="000000" w:themeColor="text1"/>
        </w:rPr>
        <w:t>향응</w:t>
      </w:r>
      <w:r w:rsidRPr="003E428F">
        <w:rPr>
          <w:rFonts w:ascii="굴림" w:hint="eastAsia"/>
          <w:color w:val="000000" w:themeColor="text1"/>
        </w:rPr>
        <w:t xml:space="preserve">, </w:t>
      </w:r>
      <w:r w:rsidRPr="003E428F">
        <w:rPr>
          <w:rFonts w:ascii="굴림" w:hint="eastAsia"/>
          <w:color w:val="000000" w:themeColor="text1"/>
        </w:rPr>
        <w:t>취업제공</w:t>
      </w:r>
      <w:r w:rsidRPr="003E428F">
        <w:rPr>
          <w:rFonts w:ascii="굴림" w:hint="eastAsia"/>
          <w:color w:val="000000" w:themeColor="text1"/>
        </w:rPr>
        <w:t xml:space="preserve"> </w:t>
      </w:r>
      <w:r w:rsidRPr="003E428F">
        <w:rPr>
          <w:rFonts w:ascii="굴림" w:hint="eastAsia"/>
          <w:color w:val="000000" w:themeColor="text1"/>
        </w:rPr>
        <w:t>등을</w:t>
      </w:r>
      <w:r w:rsidRPr="003E428F">
        <w:rPr>
          <w:rFonts w:ascii="굴림" w:hint="eastAsia"/>
          <w:color w:val="000000" w:themeColor="text1"/>
        </w:rPr>
        <w:t xml:space="preserve"> </w:t>
      </w:r>
      <w:r w:rsidRPr="003E428F">
        <w:rPr>
          <w:rFonts w:ascii="굴림" w:hint="eastAsia"/>
          <w:color w:val="000000" w:themeColor="text1"/>
        </w:rPr>
        <w:t>요구하는</w:t>
      </w:r>
      <w:r w:rsidRPr="003E428F">
        <w:rPr>
          <w:rFonts w:ascii="굴림" w:hint="eastAsia"/>
          <w:color w:val="000000" w:themeColor="text1"/>
        </w:rPr>
        <w:t xml:space="preserve"> </w:t>
      </w:r>
      <w:r w:rsidRPr="003E428F">
        <w:rPr>
          <w:rFonts w:ascii="굴림" w:hint="eastAsia"/>
          <w:color w:val="000000" w:themeColor="text1"/>
        </w:rPr>
        <w:t>행위</w:t>
      </w:r>
    </w:p>
    <w:p w:rsidR="000574B8" w:rsidRPr="003E428F" w:rsidRDefault="000574B8" w:rsidP="000574B8">
      <w:pPr>
        <w:pStyle w:val="a4"/>
        <w:widowControl/>
        <w:wordWrap/>
        <w:autoSpaceDE/>
        <w:snapToGrid w:val="0"/>
        <w:spacing w:line="320" w:lineRule="exact"/>
        <w:ind w:leftChars="50" w:left="100" w:firstLineChars="100" w:firstLine="200"/>
        <w:jc w:val="left"/>
        <w:rPr>
          <w:color w:val="000000" w:themeColor="text1"/>
        </w:rPr>
      </w:pPr>
      <w:r w:rsidRPr="003E428F">
        <w:rPr>
          <w:rFonts w:ascii="굴림" w:hint="eastAsia"/>
          <w:color w:val="000000" w:themeColor="text1"/>
        </w:rPr>
        <w:t xml:space="preserve">2. </w:t>
      </w:r>
      <w:r w:rsidRPr="003E428F">
        <w:rPr>
          <w:rFonts w:ascii="굴림" w:hint="eastAsia"/>
          <w:color w:val="000000" w:themeColor="text1"/>
        </w:rPr>
        <w:t>계약상대자의</w:t>
      </w:r>
      <w:r w:rsidRPr="003E428F">
        <w:rPr>
          <w:rFonts w:ascii="굴림" w:hint="eastAsia"/>
          <w:color w:val="000000" w:themeColor="text1"/>
        </w:rPr>
        <w:t xml:space="preserve"> </w:t>
      </w:r>
      <w:proofErr w:type="spellStart"/>
      <w:r w:rsidRPr="003E428F">
        <w:rPr>
          <w:rFonts w:ascii="굴림" w:hint="eastAsia"/>
          <w:color w:val="000000" w:themeColor="text1"/>
        </w:rPr>
        <w:t>경영·인사에</w:t>
      </w:r>
      <w:proofErr w:type="spellEnd"/>
      <w:r w:rsidRPr="003E428F">
        <w:rPr>
          <w:rFonts w:ascii="굴림" w:hint="eastAsia"/>
          <w:color w:val="000000" w:themeColor="text1"/>
        </w:rPr>
        <w:t xml:space="preserve"> </w:t>
      </w:r>
      <w:r w:rsidRPr="003E428F">
        <w:rPr>
          <w:rFonts w:ascii="굴림" w:hint="eastAsia"/>
          <w:color w:val="000000" w:themeColor="text1"/>
        </w:rPr>
        <w:t>개입하거나</w:t>
      </w:r>
      <w:r w:rsidRPr="003E428F">
        <w:rPr>
          <w:rFonts w:ascii="굴림" w:hint="eastAsia"/>
          <w:color w:val="000000" w:themeColor="text1"/>
        </w:rPr>
        <w:t xml:space="preserve"> </w:t>
      </w:r>
      <w:r w:rsidRPr="003E428F">
        <w:rPr>
          <w:rFonts w:ascii="굴림" w:hint="eastAsia"/>
          <w:color w:val="000000" w:themeColor="text1"/>
        </w:rPr>
        <w:t>계약상대자와</w:t>
      </w:r>
      <w:r w:rsidRPr="003E428F">
        <w:rPr>
          <w:rFonts w:ascii="굴림" w:hint="eastAsia"/>
          <w:color w:val="000000" w:themeColor="text1"/>
        </w:rPr>
        <w:t xml:space="preserve"> </w:t>
      </w:r>
      <w:r w:rsidRPr="003E428F">
        <w:rPr>
          <w:rFonts w:ascii="굴림" w:hint="eastAsia"/>
          <w:color w:val="000000" w:themeColor="text1"/>
        </w:rPr>
        <w:t>제</w:t>
      </w:r>
      <w:r w:rsidRPr="003E428F">
        <w:rPr>
          <w:rFonts w:ascii="굴림" w:hint="eastAsia"/>
          <w:color w:val="000000" w:themeColor="text1"/>
        </w:rPr>
        <w:t>3</w:t>
      </w:r>
      <w:r w:rsidRPr="003E428F">
        <w:rPr>
          <w:rFonts w:ascii="굴림" w:hint="eastAsia"/>
          <w:color w:val="000000" w:themeColor="text1"/>
        </w:rPr>
        <w:t>자간</w:t>
      </w:r>
      <w:r w:rsidRPr="003E428F">
        <w:rPr>
          <w:rFonts w:ascii="굴림" w:hint="eastAsia"/>
          <w:color w:val="000000" w:themeColor="text1"/>
        </w:rPr>
        <w:t xml:space="preserve"> </w:t>
      </w:r>
      <w:r w:rsidRPr="003E428F">
        <w:rPr>
          <w:rFonts w:ascii="굴림" w:hint="eastAsia"/>
          <w:color w:val="000000" w:themeColor="text1"/>
        </w:rPr>
        <w:t>계약내용에</w:t>
      </w:r>
      <w:r w:rsidRPr="003E428F">
        <w:rPr>
          <w:rFonts w:ascii="굴림" w:hint="eastAsia"/>
          <w:color w:val="000000" w:themeColor="text1"/>
        </w:rPr>
        <w:t xml:space="preserve"> </w:t>
      </w:r>
      <w:r w:rsidRPr="003E428F">
        <w:rPr>
          <w:rFonts w:ascii="굴림" w:hint="eastAsia"/>
          <w:color w:val="000000" w:themeColor="text1"/>
        </w:rPr>
        <w:t>대하여</w:t>
      </w:r>
      <w:r w:rsidRPr="003E428F">
        <w:rPr>
          <w:rFonts w:ascii="굴림" w:hint="eastAsia"/>
          <w:color w:val="000000" w:themeColor="text1"/>
        </w:rPr>
        <w:t xml:space="preserve"> </w:t>
      </w:r>
      <w:r w:rsidRPr="003E428F">
        <w:rPr>
          <w:rFonts w:ascii="굴림" w:hint="eastAsia"/>
          <w:color w:val="000000" w:themeColor="text1"/>
        </w:rPr>
        <w:t>개입하는</w:t>
      </w:r>
      <w:r w:rsidRPr="003E428F">
        <w:rPr>
          <w:rFonts w:ascii="굴림" w:hint="eastAsia"/>
          <w:color w:val="000000" w:themeColor="text1"/>
        </w:rPr>
        <w:t xml:space="preserve"> </w:t>
      </w:r>
      <w:r w:rsidRPr="003E428F">
        <w:rPr>
          <w:rFonts w:ascii="굴림" w:hint="eastAsia"/>
          <w:color w:val="000000" w:themeColor="text1"/>
        </w:rPr>
        <w:t>행위</w:t>
      </w:r>
    </w:p>
    <w:p w:rsidR="000574B8" w:rsidRPr="003E428F" w:rsidRDefault="000574B8" w:rsidP="000574B8">
      <w:pPr>
        <w:pStyle w:val="a4"/>
        <w:widowControl/>
        <w:wordWrap/>
        <w:autoSpaceDE/>
        <w:snapToGrid w:val="0"/>
        <w:spacing w:line="320" w:lineRule="exact"/>
        <w:ind w:leftChars="50" w:left="100" w:firstLineChars="100" w:firstLine="200"/>
        <w:jc w:val="left"/>
        <w:rPr>
          <w:color w:val="000000" w:themeColor="text1"/>
        </w:rPr>
      </w:pPr>
      <w:r w:rsidRPr="003E428F">
        <w:rPr>
          <w:rFonts w:ascii="굴림" w:hint="eastAsia"/>
          <w:color w:val="000000" w:themeColor="text1"/>
        </w:rPr>
        <w:t xml:space="preserve">3. </w:t>
      </w:r>
      <w:r w:rsidRPr="003E428F">
        <w:rPr>
          <w:rFonts w:ascii="굴림" w:hint="eastAsia"/>
          <w:color w:val="000000" w:themeColor="text1"/>
        </w:rPr>
        <w:t>계</w:t>
      </w:r>
      <w:r w:rsidRPr="003E428F">
        <w:rPr>
          <w:rFonts w:ascii="굴림" w:hint="eastAsia"/>
          <w:color w:val="000000" w:themeColor="text1"/>
          <w:spacing w:val="-2"/>
        </w:rPr>
        <w:t>약과</w:t>
      </w:r>
      <w:r w:rsidRPr="003E428F">
        <w:rPr>
          <w:rFonts w:ascii="굴림" w:hint="eastAsia"/>
          <w:color w:val="000000" w:themeColor="text1"/>
          <w:spacing w:val="-2"/>
        </w:rPr>
        <w:t xml:space="preserve"> </w:t>
      </w:r>
      <w:r w:rsidRPr="003E428F">
        <w:rPr>
          <w:rFonts w:ascii="굴림" w:hint="eastAsia"/>
          <w:color w:val="000000" w:themeColor="text1"/>
          <w:spacing w:val="-2"/>
        </w:rPr>
        <w:t>직접적</w:t>
      </w:r>
      <w:r w:rsidRPr="003E428F">
        <w:rPr>
          <w:rFonts w:ascii="굴림" w:hint="eastAsia"/>
          <w:color w:val="000000" w:themeColor="text1"/>
          <w:spacing w:val="-2"/>
        </w:rPr>
        <w:t xml:space="preserve"> </w:t>
      </w:r>
      <w:r w:rsidRPr="003E428F">
        <w:rPr>
          <w:rFonts w:ascii="굴림" w:hint="eastAsia"/>
          <w:color w:val="000000" w:themeColor="text1"/>
          <w:spacing w:val="-2"/>
        </w:rPr>
        <w:t>관련이</w:t>
      </w:r>
      <w:r w:rsidRPr="003E428F">
        <w:rPr>
          <w:rFonts w:ascii="굴림" w:hint="eastAsia"/>
          <w:color w:val="000000" w:themeColor="text1"/>
          <w:spacing w:val="-2"/>
        </w:rPr>
        <w:t xml:space="preserve"> </w:t>
      </w:r>
      <w:r w:rsidRPr="003E428F">
        <w:rPr>
          <w:rFonts w:ascii="굴림" w:hint="eastAsia"/>
          <w:color w:val="000000" w:themeColor="text1"/>
          <w:spacing w:val="-2"/>
        </w:rPr>
        <w:t>없는</w:t>
      </w:r>
      <w:r w:rsidRPr="003E428F">
        <w:rPr>
          <w:rFonts w:ascii="굴림" w:hint="eastAsia"/>
          <w:color w:val="000000" w:themeColor="text1"/>
          <w:spacing w:val="-2"/>
        </w:rPr>
        <w:t xml:space="preserve"> </w:t>
      </w:r>
      <w:r w:rsidRPr="003E428F">
        <w:rPr>
          <w:rFonts w:ascii="굴림" w:hint="eastAsia"/>
          <w:color w:val="000000" w:themeColor="text1"/>
          <w:spacing w:val="-2"/>
        </w:rPr>
        <w:t>의무를</w:t>
      </w:r>
      <w:r w:rsidRPr="003E428F">
        <w:rPr>
          <w:rFonts w:ascii="굴림" w:hint="eastAsia"/>
          <w:color w:val="000000" w:themeColor="text1"/>
          <w:spacing w:val="-2"/>
        </w:rPr>
        <w:t xml:space="preserve"> </w:t>
      </w:r>
      <w:r w:rsidRPr="003E428F">
        <w:rPr>
          <w:rFonts w:ascii="굴림" w:hint="eastAsia"/>
          <w:color w:val="000000" w:themeColor="text1"/>
          <w:spacing w:val="-2"/>
        </w:rPr>
        <w:t>부과하거나</w:t>
      </w:r>
      <w:r w:rsidRPr="003E428F">
        <w:rPr>
          <w:rFonts w:ascii="굴림" w:hint="eastAsia"/>
          <w:color w:val="000000" w:themeColor="text1"/>
          <w:spacing w:val="-2"/>
        </w:rPr>
        <w:t xml:space="preserve"> </w:t>
      </w:r>
      <w:r w:rsidRPr="003E428F">
        <w:rPr>
          <w:rFonts w:ascii="굴림" w:hint="eastAsia"/>
          <w:color w:val="000000" w:themeColor="text1"/>
          <w:spacing w:val="-2"/>
        </w:rPr>
        <w:t>발주기관의</w:t>
      </w:r>
      <w:r w:rsidRPr="003E428F">
        <w:rPr>
          <w:rFonts w:ascii="굴림" w:hint="eastAsia"/>
          <w:color w:val="000000" w:themeColor="text1"/>
          <w:spacing w:val="-2"/>
        </w:rPr>
        <w:t xml:space="preserve"> </w:t>
      </w:r>
      <w:r w:rsidRPr="003E428F">
        <w:rPr>
          <w:rFonts w:ascii="굴림" w:hint="eastAsia"/>
          <w:color w:val="000000" w:themeColor="text1"/>
          <w:spacing w:val="-2"/>
        </w:rPr>
        <w:t>부담을</w:t>
      </w:r>
      <w:r w:rsidRPr="003E428F">
        <w:rPr>
          <w:rFonts w:ascii="굴림" w:hint="eastAsia"/>
          <w:color w:val="000000" w:themeColor="text1"/>
          <w:spacing w:val="-2"/>
        </w:rPr>
        <w:t xml:space="preserve"> </w:t>
      </w:r>
      <w:r w:rsidRPr="003E428F">
        <w:rPr>
          <w:rFonts w:ascii="굴림" w:hint="eastAsia"/>
          <w:color w:val="000000" w:themeColor="text1"/>
          <w:spacing w:val="-2"/>
        </w:rPr>
        <w:t>계약상대자에게</w:t>
      </w:r>
      <w:r w:rsidRPr="003E428F">
        <w:rPr>
          <w:rFonts w:ascii="굴림" w:hint="eastAsia"/>
          <w:color w:val="000000" w:themeColor="text1"/>
          <w:spacing w:val="-2"/>
        </w:rPr>
        <w:t xml:space="preserve"> </w:t>
      </w:r>
      <w:r w:rsidRPr="003E428F">
        <w:rPr>
          <w:rFonts w:ascii="굴림" w:hint="eastAsia"/>
          <w:color w:val="000000" w:themeColor="text1"/>
          <w:spacing w:val="-2"/>
        </w:rPr>
        <w:t>전가하는</w:t>
      </w:r>
      <w:r w:rsidRPr="003E428F">
        <w:rPr>
          <w:rFonts w:ascii="굴림" w:hint="eastAsia"/>
          <w:color w:val="000000" w:themeColor="text1"/>
          <w:spacing w:val="-2"/>
        </w:rPr>
        <w:t xml:space="preserve"> </w:t>
      </w:r>
      <w:r w:rsidRPr="003E428F">
        <w:rPr>
          <w:rFonts w:ascii="굴림" w:hint="eastAsia"/>
          <w:color w:val="000000" w:themeColor="text1"/>
          <w:spacing w:val="-2"/>
        </w:rPr>
        <w:t>행위</w:t>
      </w:r>
      <w:r w:rsidRPr="003E428F">
        <w:rPr>
          <w:color w:val="000000" w:themeColor="text1"/>
        </w:rPr>
        <w:t xml:space="preserve"> </w:t>
      </w:r>
    </w:p>
    <w:p w:rsidR="000574B8" w:rsidRPr="003E428F" w:rsidRDefault="000574B8" w:rsidP="000574B8">
      <w:pPr>
        <w:pStyle w:val="a4"/>
        <w:widowControl/>
        <w:wordWrap/>
        <w:autoSpaceDE/>
        <w:snapToGrid w:val="0"/>
        <w:spacing w:line="320" w:lineRule="exact"/>
        <w:ind w:leftChars="150" w:left="600" w:hangingChars="150" w:hanging="300"/>
        <w:jc w:val="left"/>
        <w:rPr>
          <w:rFonts w:ascii="굴림"/>
          <w:color w:val="000000" w:themeColor="text1"/>
        </w:rPr>
      </w:pPr>
      <w:r w:rsidRPr="003E428F">
        <w:rPr>
          <w:rFonts w:ascii="굴림" w:hint="eastAsia"/>
          <w:color w:val="000000" w:themeColor="text1"/>
        </w:rPr>
        <w:t xml:space="preserve">4. </w:t>
      </w:r>
      <w:r w:rsidRPr="003E428F">
        <w:rPr>
          <w:rFonts w:ascii="굴림" w:hint="eastAsia"/>
          <w:color w:val="000000" w:themeColor="text1"/>
        </w:rPr>
        <w:t>그</w:t>
      </w:r>
      <w:r w:rsidRPr="003E428F">
        <w:rPr>
          <w:rFonts w:ascii="굴림" w:hint="eastAsia"/>
          <w:color w:val="000000" w:themeColor="text1"/>
        </w:rPr>
        <w:t xml:space="preserve"> </w:t>
      </w:r>
      <w:r w:rsidRPr="003E428F">
        <w:rPr>
          <w:rFonts w:ascii="굴림" w:hint="eastAsia"/>
          <w:color w:val="000000" w:themeColor="text1"/>
        </w:rPr>
        <w:t>밖에</w:t>
      </w:r>
      <w:r w:rsidRPr="003E428F">
        <w:rPr>
          <w:rFonts w:ascii="굴림" w:hint="eastAsia"/>
          <w:color w:val="000000" w:themeColor="text1"/>
        </w:rPr>
        <w:t xml:space="preserve"> </w:t>
      </w:r>
      <w:r w:rsidRPr="003E428F">
        <w:rPr>
          <w:rFonts w:ascii="굴림" w:hint="eastAsia"/>
          <w:color w:val="000000" w:themeColor="text1"/>
        </w:rPr>
        <w:t>국가계약법령</w:t>
      </w:r>
      <w:r w:rsidRPr="003E428F">
        <w:rPr>
          <w:rFonts w:ascii="굴림" w:hint="eastAsia"/>
          <w:color w:val="000000" w:themeColor="text1"/>
        </w:rPr>
        <w:t xml:space="preserve"> </w:t>
      </w:r>
      <w:r w:rsidRPr="003E428F">
        <w:rPr>
          <w:rFonts w:ascii="굴림" w:hint="eastAsia"/>
          <w:color w:val="000000" w:themeColor="text1"/>
        </w:rPr>
        <w:t>및</w:t>
      </w:r>
      <w:r w:rsidRPr="003E428F">
        <w:rPr>
          <w:rFonts w:ascii="굴림" w:hint="eastAsia"/>
          <w:color w:val="000000" w:themeColor="text1"/>
        </w:rPr>
        <w:t xml:space="preserve"> </w:t>
      </w:r>
      <w:r w:rsidRPr="003E428F">
        <w:rPr>
          <w:rFonts w:ascii="굴림" w:hint="eastAsia"/>
          <w:color w:val="000000" w:themeColor="text1"/>
        </w:rPr>
        <w:t>계약조건을</w:t>
      </w:r>
      <w:r w:rsidRPr="003E428F">
        <w:rPr>
          <w:rFonts w:ascii="굴림" w:hint="eastAsia"/>
          <w:color w:val="000000" w:themeColor="text1"/>
        </w:rPr>
        <w:t xml:space="preserve"> </w:t>
      </w:r>
      <w:r w:rsidRPr="003E428F">
        <w:rPr>
          <w:rFonts w:ascii="굴림" w:hint="eastAsia"/>
          <w:color w:val="000000" w:themeColor="text1"/>
        </w:rPr>
        <w:t>위반하여</w:t>
      </w:r>
      <w:r w:rsidRPr="003E428F">
        <w:rPr>
          <w:rFonts w:ascii="굴림" w:hint="eastAsia"/>
          <w:color w:val="000000" w:themeColor="text1"/>
        </w:rPr>
        <w:t xml:space="preserve"> </w:t>
      </w:r>
      <w:r w:rsidRPr="003E428F">
        <w:rPr>
          <w:rFonts w:ascii="굴림" w:hint="eastAsia"/>
          <w:color w:val="000000" w:themeColor="text1"/>
        </w:rPr>
        <w:t>계약상대자의</w:t>
      </w:r>
      <w:r w:rsidRPr="003E428F">
        <w:rPr>
          <w:rFonts w:ascii="굴림" w:hint="eastAsia"/>
          <w:color w:val="000000" w:themeColor="text1"/>
        </w:rPr>
        <w:t xml:space="preserve"> </w:t>
      </w:r>
      <w:r w:rsidRPr="003E428F">
        <w:rPr>
          <w:rFonts w:ascii="굴림" w:hint="eastAsia"/>
          <w:color w:val="000000" w:themeColor="text1"/>
        </w:rPr>
        <w:t>권리를</w:t>
      </w:r>
      <w:r w:rsidRPr="003E428F">
        <w:rPr>
          <w:rFonts w:ascii="굴림" w:hint="eastAsia"/>
          <w:color w:val="000000" w:themeColor="text1"/>
        </w:rPr>
        <w:t xml:space="preserve"> </w:t>
      </w:r>
      <w:r w:rsidRPr="003E428F">
        <w:rPr>
          <w:rFonts w:ascii="굴림" w:hint="eastAsia"/>
          <w:color w:val="000000" w:themeColor="text1"/>
        </w:rPr>
        <w:t>제한하거나</w:t>
      </w:r>
      <w:r w:rsidRPr="003E428F">
        <w:rPr>
          <w:rFonts w:ascii="굴림" w:hint="eastAsia"/>
          <w:color w:val="000000" w:themeColor="text1"/>
        </w:rPr>
        <w:t xml:space="preserve"> </w:t>
      </w:r>
      <w:r w:rsidRPr="003E428F">
        <w:rPr>
          <w:rFonts w:ascii="굴림" w:hint="eastAsia"/>
          <w:color w:val="000000" w:themeColor="text1"/>
        </w:rPr>
        <w:t>의무를</w:t>
      </w:r>
      <w:r w:rsidRPr="003E428F">
        <w:rPr>
          <w:rFonts w:ascii="굴림" w:hint="eastAsia"/>
          <w:color w:val="000000" w:themeColor="text1"/>
        </w:rPr>
        <w:t xml:space="preserve"> </w:t>
      </w:r>
      <w:r w:rsidRPr="003E428F">
        <w:rPr>
          <w:rFonts w:ascii="굴림" w:hint="eastAsia"/>
          <w:color w:val="000000" w:themeColor="text1"/>
        </w:rPr>
        <w:t>부과하는</w:t>
      </w:r>
      <w:r w:rsidRPr="003E428F">
        <w:rPr>
          <w:rFonts w:ascii="굴림" w:hint="eastAsia"/>
          <w:color w:val="000000" w:themeColor="text1"/>
        </w:rPr>
        <w:t xml:space="preserve"> </w:t>
      </w:r>
      <w:r w:rsidRPr="003E428F">
        <w:rPr>
          <w:rFonts w:ascii="굴림" w:hint="eastAsia"/>
          <w:color w:val="000000" w:themeColor="text1"/>
        </w:rPr>
        <w:t>행위</w:t>
      </w:r>
    </w:p>
    <w:p w:rsidR="000574B8" w:rsidRPr="003E428F" w:rsidRDefault="000574B8" w:rsidP="000574B8">
      <w:pPr>
        <w:pStyle w:val="11"/>
        <w:wordWrap/>
        <w:spacing w:line="320" w:lineRule="exact"/>
        <w:ind w:rightChars="35" w:right="70"/>
        <w:jc w:val="left"/>
        <w:rPr>
          <w:rFonts w:ascii="굴림"/>
          <w:color w:val="000000" w:themeColor="text1"/>
        </w:rPr>
      </w:pPr>
      <w:r w:rsidRPr="003E428F">
        <w:rPr>
          <w:rFonts w:ascii="굴림" w:hint="eastAsia"/>
          <w:color w:val="000000" w:themeColor="text1"/>
        </w:rPr>
        <w:t xml:space="preserve">Article 5 (Fair Contract) The contracting officer shall not engage in any of the following which may compromise fairness: </w:t>
      </w:r>
    </w:p>
    <w:p w:rsidR="000574B8" w:rsidRPr="003E428F" w:rsidRDefault="000574B8" w:rsidP="000574B8">
      <w:pPr>
        <w:pStyle w:val="11"/>
        <w:wordWrap/>
        <w:spacing w:line="320" w:lineRule="exact"/>
        <w:ind w:leftChars="150" w:left="540" w:rightChars="35" w:right="70" w:hangingChars="120" w:hanging="240"/>
        <w:jc w:val="left"/>
        <w:rPr>
          <w:color w:val="000000" w:themeColor="text1"/>
        </w:rPr>
      </w:pPr>
      <w:r w:rsidRPr="003E428F">
        <w:rPr>
          <w:rFonts w:ascii="굴림" w:hint="eastAsia"/>
          <w:color w:val="000000" w:themeColor="text1"/>
        </w:rPr>
        <w:t>1. Requiring money, entertainment, employment, etc. from the contractor</w:t>
      </w:r>
    </w:p>
    <w:p w:rsidR="000574B8" w:rsidRPr="003E428F" w:rsidRDefault="000574B8" w:rsidP="000574B8">
      <w:pPr>
        <w:pStyle w:val="12"/>
        <w:wordWrap/>
        <w:spacing w:after="0" w:line="320" w:lineRule="exact"/>
        <w:ind w:leftChars="150" w:left="540" w:rightChars="35" w:right="70" w:hangingChars="120" w:hanging="240"/>
        <w:jc w:val="left"/>
        <w:rPr>
          <w:color w:val="000000" w:themeColor="text1"/>
        </w:rPr>
      </w:pPr>
      <w:r w:rsidRPr="003E428F">
        <w:rPr>
          <w:rFonts w:ascii="굴림" w:hint="eastAsia"/>
          <w:color w:val="000000" w:themeColor="text1"/>
          <w:kern w:val="0"/>
        </w:rPr>
        <w:t>2. Intervening in the contractor’s business operation or human resources management or in the details of the contract entered into between the contractor and a third party</w:t>
      </w:r>
    </w:p>
    <w:p w:rsidR="000574B8" w:rsidRPr="003E428F" w:rsidRDefault="000574B8" w:rsidP="000574B8">
      <w:pPr>
        <w:pStyle w:val="12"/>
        <w:wordWrap/>
        <w:spacing w:after="0" w:line="320" w:lineRule="exact"/>
        <w:ind w:leftChars="150" w:left="540" w:rightChars="35" w:right="70" w:hangingChars="120" w:hanging="240"/>
        <w:jc w:val="left"/>
        <w:rPr>
          <w:color w:val="000000" w:themeColor="text1"/>
        </w:rPr>
      </w:pPr>
      <w:r w:rsidRPr="003E428F">
        <w:rPr>
          <w:rFonts w:ascii="굴림" w:hint="eastAsia"/>
          <w:color w:val="000000" w:themeColor="text1"/>
        </w:rPr>
        <w:t xml:space="preserve">3. </w:t>
      </w:r>
      <w:r w:rsidRPr="003E428F">
        <w:rPr>
          <w:rFonts w:ascii="굴림" w:hint="eastAsia"/>
          <w:color w:val="000000" w:themeColor="text1"/>
          <w:kern w:val="0"/>
        </w:rPr>
        <w:t>Imposing an obligation not directly related to the contract or transferring the burden of the procurement agency to the contractor</w:t>
      </w:r>
    </w:p>
    <w:p w:rsidR="000574B8" w:rsidRPr="003E428F" w:rsidRDefault="000574B8" w:rsidP="000574B8">
      <w:pPr>
        <w:pStyle w:val="12"/>
        <w:wordWrap/>
        <w:spacing w:after="0" w:line="320" w:lineRule="exact"/>
        <w:ind w:leftChars="150" w:left="540" w:rightChars="35" w:right="70" w:hangingChars="120" w:hanging="240"/>
        <w:jc w:val="left"/>
        <w:rPr>
          <w:color w:val="000000" w:themeColor="text1"/>
        </w:rPr>
      </w:pPr>
      <w:r w:rsidRPr="003E428F">
        <w:rPr>
          <w:rFonts w:ascii="굴림" w:hint="eastAsia"/>
          <w:color w:val="000000" w:themeColor="text1"/>
        </w:rPr>
        <w:t xml:space="preserve">4. Other acts </w:t>
      </w:r>
      <w:r w:rsidRPr="003E428F">
        <w:rPr>
          <w:rFonts w:ascii="굴림" w:hint="eastAsia"/>
          <w:color w:val="000000" w:themeColor="text1"/>
          <w:kern w:val="0"/>
        </w:rPr>
        <w:t>that restrict the rights of or impose liability on the contractor in violation of the laws and regulations governing contracts to which the state is a party or of the terms and conditions of the contract.</w:t>
      </w:r>
    </w:p>
    <w:p w:rsidR="000574B8" w:rsidRPr="003E428F" w:rsidRDefault="000574B8" w:rsidP="000574B8">
      <w:pPr>
        <w:pStyle w:val="12"/>
        <w:wordWrap/>
        <w:spacing w:after="0" w:line="320" w:lineRule="exact"/>
        <w:ind w:leftChars="150" w:left="500" w:rightChars="35" w:right="70" w:hangingChars="100" w:hanging="200"/>
        <w:jc w:val="left"/>
        <w:rPr>
          <w:color w:val="000000" w:themeColor="text1"/>
        </w:rPr>
      </w:pPr>
    </w:p>
    <w:p w:rsidR="000574B8" w:rsidRPr="003E428F" w:rsidRDefault="000574B8" w:rsidP="000574B8">
      <w:pPr>
        <w:pStyle w:val="12"/>
        <w:wordWrap/>
        <w:spacing w:after="0" w:line="320" w:lineRule="exact"/>
        <w:ind w:leftChars="150" w:left="500" w:rightChars="35" w:right="70" w:hangingChars="100" w:hanging="200"/>
        <w:jc w:val="left"/>
        <w:rPr>
          <w:color w:val="000000" w:themeColor="text1"/>
        </w:rPr>
      </w:pPr>
    </w:p>
    <w:p w:rsidR="000574B8" w:rsidRPr="003E428F" w:rsidRDefault="000574B8" w:rsidP="000574B8">
      <w:pPr>
        <w:pStyle w:val="a4"/>
        <w:wordWrap/>
        <w:snapToGrid w:val="0"/>
        <w:spacing w:line="320" w:lineRule="exact"/>
        <w:jc w:val="left"/>
        <w:rPr>
          <w:rFonts w:ascii="굴림"/>
          <w:color w:val="000000" w:themeColor="text1"/>
        </w:rPr>
      </w:pPr>
    </w:p>
    <w:p w:rsidR="000574B8" w:rsidRPr="003E428F" w:rsidRDefault="000574B8" w:rsidP="000574B8">
      <w:pPr>
        <w:pStyle w:val="a4"/>
        <w:wordWrap/>
        <w:snapToGrid w:val="0"/>
        <w:spacing w:line="320" w:lineRule="exact"/>
        <w:jc w:val="left"/>
        <w:rPr>
          <w:rFonts w:ascii="굴림"/>
          <w:color w:val="000000" w:themeColor="text1"/>
        </w:rPr>
      </w:pPr>
      <w:bookmarkStart w:id="3" w:name="_Hlk184995855"/>
      <w:r w:rsidRPr="003E428F">
        <w:rPr>
          <w:rFonts w:ascii="굴림" w:hint="eastAsia"/>
          <w:color w:val="000000" w:themeColor="text1"/>
        </w:rPr>
        <w:t>계약상대자</w:t>
      </w:r>
      <w:r w:rsidRPr="003E428F">
        <w:rPr>
          <w:rFonts w:ascii="굴림"/>
          <w:color w:val="000000" w:themeColor="text1"/>
        </w:rPr>
        <w:t>(Contractor):</w:t>
      </w:r>
    </w:p>
    <w:p w:rsidR="000574B8" w:rsidRPr="003E428F" w:rsidRDefault="000574B8" w:rsidP="000574B8">
      <w:pPr>
        <w:pStyle w:val="a4"/>
        <w:wordWrap/>
        <w:snapToGrid w:val="0"/>
        <w:spacing w:line="320" w:lineRule="exact"/>
        <w:jc w:val="left"/>
        <w:rPr>
          <w:rFonts w:ascii="굴림"/>
          <w:color w:val="000000" w:themeColor="text1"/>
        </w:rPr>
      </w:pPr>
      <w:r w:rsidRPr="003E428F">
        <w:rPr>
          <w:rFonts w:ascii="굴림" w:hint="eastAsia"/>
          <w:color w:val="000000" w:themeColor="text1"/>
        </w:rPr>
        <w:t>일</w:t>
      </w:r>
      <w:r w:rsidRPr="003E428F">
        <w:rPr>
          <w:rFonts w:ascii="굴림"/>
          <w:color w:val="000000" w:themeColor="text1"/>
        </w:rPr>
        <w:t xml:space="preserve"> </w:t>
      </w:r>
      <w:r w:rsidRPr="003E428F">
        <w:rPr>
          <w:rFonts w:ascii="굴림" w:hint="eastAsia"/>
          <w:color w:val="000000" w:themeColor="text1"/>
        </w:rPr>
        <w:t>자</w:t>
      </w:r>
      <w:r w:rsidRPr="003E428F">
        <w:rPr>
          <w:rFonts w:ascii="굴림"/>
          <w:color w:val="000000" w:themeColor="text1"/>
        </w:rPr>
        <w:t>(Date):</w:t>
      </w:r>
    </w:p>
    <w:p w:rsidR="000574B8" w:rsidRPr="003E428F" w:rsidRDefault="000574B8" w:rsidP="000574B8">
      <w:pPr>
        <w:pStyle w:val="a4"/>
        <w:wordWrap/>
        <w:snapToGrid w:val="0"/>
        <w:spacing w:line="320" w:lineRule="exact"/>
        <w:jc w:val="left"/>
        <w:rPr>
          <w:rFonts w:ascii="굴림"/>
          <w:color w:val="000000" w:themeColor="text1"/>
        </w:rPr>
      </w:pPr>
      <w:r w:rsidRPr="003E428F">
        <w:rPr>
          <w:rFonts w:ascii="굴림" w:hint="eastAsia"/>
          <w:color w:val="000000" w:themeColor="text1"/>
        </w:rPr>
        <w:t>직</w:t>
      </w:r>
      <w:r w:rsidRPr="003E428F">
        <w:rPr>
          <w:rFonts w:ascii="굴림"/>
          <w:color w:val="000000" w:themeColor="text1"/>
        </w:rPr>
        <w:t xml:space="preserve"> </w:t>
      </w:r>
      <w:r w:rsidRPr="003E428F">
        <w:rPr>
          <w:rFonts w:ascii="굴림" w:hint="eastAsia"/>
          <w:color w:val="000000" w:themeColor="text1"/>
        </w:rPr>
        <w:t>책</w:t>
      </w:r>
      <w:r w:rsidRPr="003E428F">
        <w:rPr>
          <w:rFonts w:ascii="굴림"/>
          <w:color w:val="000000" w:themeColor="text1"/>
        </w:rPr>
        <w:t>(Title):</w:t>
      </w:r>
    </w:p>
    <w:p w:rsidR="000574B8" w:rsidRPr="003E428F" w:rsidRDefault="000574B8" w:rsidP="000574B8">
      <w:pPr>
        <w:pStyle w:val="a4"/>
        <w:wordWrap/>
        <w:snapToGrid w:val="0"/>
        <w:spacing w:line="320" w:lineRule="exact"/>
        <w:ind w:left="200" w:hangingChars="100" w:hanging="200"/>
        <w:jc w:val="left"/>
        <w:rPr>
          <w:rFonts w:ascii="굴림"/>
          <w:color w:val="000000" w:themeColor="text1"/>
        </w:rPr>
      </w:pPr>
      <w:r w:rsidRPr="003E428F">
        <w:rPr>
          <w:rFonts w:ascii="굴림" w:hint="eastAsia"/>
          <w:color w:val="000000" w:themeColor="text1"/>
        </w:rPr>
        <w:t>회</w:t>
      </w:r>
      <w:r w:rsidRPr="003E428F">
        <w:rPr>
          <w:rFonts w:ascii="굴림"/>
          <w:color w:val="000000" w:themeColor="text1"/>
        </w:rPr>
        <w:t xml:space="preserve"> </w:t>
      </w:r>
      <w:r w:rsidRPr="003E428F">
        <w:rPr>
          <w:rFonts w:ascii="굴림" w:hint="eastAsia"/>
          <w:color w:val="000000" w:themeColor="text1"/>
        </w:rPr>
        <w:t>사</w:t>
      </w:r>
      <w:r w:rsidRPr="003E428F">
        <w:rPr>
          <w:rFonts w:ascii="굴림"/>
          <w:color w:val="000000" w:themeColor="text1"/>
        </w:rPr>
        <w:t xml:space="preserve"> </w:t>
      </w:r>
      <w:r w:rsidRPr="003E428F">
        <w:rPr>
          <w:rFonts w:ascii="굴림" w:hint="eastAsia"/>
          <w:color w:val="000000" w:themeColor="text1"/>
        </w:rPr>
        <w:t>명</w:t>
      </w:r>
      <w:r w:rsidRPr="003E428F">
        <w:rPr>
          <w:rFonts w:ascii="굴림"/>
          <w:color w:val="000000" w:themeColor="text1"/>
        </w:rPr>
        <w:t xml:space="preserve">(Company): </w:t>
      </w:r>
    </w:p>
    <w:p w:rsidR="000574B8" w:rsidRPr="003E428F" w:rsidRDefault="000574B8" w:rsidP="000574B8">
      <w:pPr>
        <w:pStyle w:val="a4"/>
        <w:wordWrap/>
        <w:snapToGrid w:val="0"/>
        <w:spacing w:line="320" w:lineRule="exact"/>
        <w:ind w:left="200" w:hangingChars="100" w:hanging="200"/>
        <w:jc w:val="left"/>
        <w:rPr>
          <w:rFonts w:ascii="굴림"/>
          <w:color w:val="000000" w:themeColor="text1"/>
        </w:rPr>
      </w:pPr>
    </w:p>
    <w:p w:rsidR="000574B8" w:rsidRPr="00FD51F4" w:rsidRDefault="000574B8" w:rsidP="000574B8">
      <w:pPr>
        <w:pStyle w:val="a4"/>
        <w:wordWrap/>
        <w:snapToGrid w:val="0"/>
        <w:spacing w:line="320" w:lineRule="exact"/>
        <w:ind w:left="200" w:hangingChars="100" w:hanging="200"/>
        <w:jc w:val="left"/>
        <w:rPr>
          <w:rFonts w:ascii="굴림"/>
          <w:color w:val="auto"/>
        </w:rPr>
      </w:pPr>
      <w:r w:rsidRPr="00FD51F4">
        <w:rPr>
          <w:rFonts w:ascii="굴림" w:hint="eastAsia"/>
          <w:color w:val="auto"/>
        </w:rPr>
        <w:t>군수품무역대리업체</w:t>
      </w:r>
      <w:r w:rsidRPr="00FD51F4">
        <w:rPr>
          <w:rFonts w:ascii="굴림"/>
          <w:color w:val="auto"/>
        </w:rPr>
        <w:t>(Commissioned agent):</w:t>
      </w:r>
    </w:p>
    <w:p w:rsidR="000574B8" w:rsidRPr="00AA649B" w:rsidRDefault="000574B8" w:rsidP="000574B8">
      <w:pPr>
        <w:pStyle w:val="a4"/>
        <w:wordWrap/>
        <w:snapToGrid w:val="0"/>
        <w:spacing w:line="320" w:lineRule="exact"/>
        <w:ind w:left="200" w:hangingChars="100" w:hanging="200"/>
        <w:jc w:val="left"/>
        <w:rPr>
          <w:rFonts w:ascii="굴림"/>
          <w:color w:val="auto"/>
        </w:rPr>
      </w:pPr>
      <w:r w:rsidRPr="00AA649B">
        <w:rPr>
          <w:rFonts w:ascii="굴림" w:hint="eastAsia"/>
          <w:color w:val="auto"/>
        </w:rPr>
        <w:t>일</w:t>
      </w:r>
      <w:r w:rsidRPr="00AA649B">
        <w:rPr>
          <w:rFonts w:ascii="굴림"/>
          <w:color w:val="auto"/>
        </w:rPr>
        <w:t xml:space="preserve"> </w:t>
      </w:r>
      <w:r w:rsidRPr="00AA649B">
        <w:rPr>
          <w:rFonts w:ascii="굴림" w:hint="eastAsia"/>
          <w:color w:val="auto"/>
        </w:rPr>
        <w:t>자</w:t>
      </w:r>
      <w:r w:rsidRPr="00AA649B">
        <w:rPr>
          <w:rFonts w:ascii="굴림"/>
          <w:color w:val="auto"/>
        </w:rPr>
        <w:t>(Date):</w:t>
      </w:r>
    </w:p>
    <w:p w:rsidR="000574B8" w:rsidRPr="00AA649B" w:rsidRDefault="000574B8" w:rsidP="000574B8">
      <w:pPr>
        <w:pStyle w:val="a4"/>
        <w:wordWrap/>
        <w:snapToGrid w:val="0"/>
        <w:spacing w:line="320" w:lineRule="exact"/>
        <w:ind w:left="200" w:hangingChars="100" w:hanging="200"/>
        <w:jc w:val="left"/>
        <w:rPr>
          <w:rFonts w:ascii="굴림"/>
          <w:color w:val="auto"/>
        </w:rPr>
      </w:pPr>
      <w:r w:rsidRPr="00AA649B">
        <w:rPr>
          <w:rFonts w:ascii="굴림" w:hint="eastAsia"/>
          <w:color w:val="auto"/>
        </w:rPr>
        <w:t>직</w:t>
      </w:r>
      <w:r w:rsidRPr="00AA649B">
        <w:rPr>
          <w:rFonts w:ascii="굴림"/>
          <w:color w:val="auto"/>
        </w:rPr>
        <w:t xml:space="preserve"> </w:t>
      </w:r>
      <w:r w:rsidRPr="00AA649B">
        <w:rPr>
          <w:rFonts w:ascii="굴림" w:hint="eastAsia"/>
          <w:color w:val="auto"/>
        </w:rPr>
        <w:t>책</w:t>
      </w:r>
      <w:r w:rsidRPr="00AA649B">
        <w:rPr>
          <w:rFonts w:ascii="굴림"/>
          <w:color w:val="auto"/>
        </w:rPr>
        <w:t>(Title):</w:t>
      </w:r>
    </w:p>
    <w:p w:rsidR="000574B8" w:rsidRPr="00AA649B" w:rsidRDefault="000574B8" w:rsidP="000574B8">
      <w:pPr>
        <w:pStyle w:val="a4"/>
        <w:wordWrap/>
        <w:spacing w:line="320" w:lineRule="exact"/>
        <w:ind w:left="200" w:hangingChars="100" w:hanging="200"/>
        <w:jc w:val="left"/>
        <w:rPr>
          <w:rFonts w:ascii="굴림"/>
          <w:color w:val="auto"/>
        </w:rPr>
      </w:pPr>
      <w:r w:rsidRPr="00AA649B">
        <w:rPr>
          <w:rFonts w:ascii="굴림" w:hint="eastAsia"/>
          <w:color w:val="auto"/>
        </w:rPr>
        <w:t>회</w:t>
      </w:r>
      <w:r w:rsidRPr="00AA649B">
        <w:rPr>
          <w:rFonts w:ascii="굴림"/>
          <w:color w:val="auto"/>
        </w:rPr>
        <w:t xml:space="preserve"> </w:t>
      </w:r>
      <w:r w:rsidRPr="00AA649B">
        <w:rPr>
          <w:rFonts w:ascii="굴림" w:hint="eastAsia"/>
          <w:color w:val="auto"/>
        </w:rPr>
        <w:t>사</w:t>
      </w:r>
      <w:r w:rsidRPr="00AA649B">
        <w:rPr>
          <w:rFonts w:ascii="굴림"/>
          <w:color w:val="auto"/>
        </w:rPr>
        <w:t xml:space="preserve"> </w:t>
      </w:r>
      <w:r w:rsidRPr="00AA649B">
        <w:rPr>
          <w:rFonts w:ascii="굴림" w:hint="eastAsia"/>
          <w:color w:val="auto"/>
        </w:rPr>
        <w:t>명</w:t>
      </w:r>
      <w:r w:rsidRPr="00AA649B">
        <w:rPr>
          <w:rFonts w:ascii="굴림"/>
          <w:color w:val="auto"/>
        </w:rPr>
        <w:t>(Company):</w:t>
      </w:r>
    </w:p>
    <w:bookmarkEnd w:id="3"/>
    <w:p w:rsidR="000574B8" w:rsidRPr="00AA649B" w:rsidRDefault="000574B8" w:rsidP="000574B8">
      <w:pPr>
        <w:pStyle w:val="12"/>
        <w:wordWrap/>
        <w:spacing w:after="0" w:line="320" w:lineRule="exact"/>
        <w:ind w:rightChars="35" w:right="70"/>
        <w:jc w:val="left"/>
        <w:rPr>
          <w:rFonts w:ascii="굴림"/>
        </w:rPr>
      </w:pPr>
    </w:p>
    <w:p w:rsidR="000574B8" w:rsidRPr="00AA649B" w:rsidRDefault="000574B8" w:rsidP="000574B8">
      <w:pPr>
        <w:pStyle w:val="12"/>
        <w:wordWrap/>
        <w:spacing w:after="0" w:line="320" w:lineRule="exact"/>
        <w:ind w:rightChars="35" w:right="70"/>
        <w:jc w:val="left"/>
        <w:rPr>
          <w:rFonts w:ascii="굴림"/>
        </w:rPr>
      </w:pPr>
    </w:p>
    <w:p w:rsidR="000574B8" w:rsidRDefault="000574B8">
      <w:pPr>
        <w:widowControl/>
        <w:wordWrap/>
        <w:autoSpaceDE/>
        <w:autoSpaceDN/>
        <w:rPr>
          <w:rFonts w:ascii="한컴바탕" w:eastAsia="굴림" w:hAnsi="굴림" w:cs="굴림"/>
          <w:color w:val="000000"/>
          <w:szCs w:val="20"/>
        </w:rPr>
      </w:pPr>
      <w:r>
        <w:br w:type="page"/>
      </w:r>
    </w:p>
    <w:p w:rsidR="000574B8" w:rsidRPr="003E428F" w:rsidRDefault="000574B8" w:rsidP="000574B8">
      <w:pPr>
        <w:pStyle w:val="11"/>
        <w:rPr>
          <w:color w:val="000000" w:themeColor="text1"/>
          <w:sz w:val="22"/>
          <w:szCs w:val="22"/>
        </w:rPr>
      </w:pPr>
      <w:r w:rsidRPr="003E428F">
        <w:rPr>
          <w:rFonts w:ascii="굴림"/>
          <w:b/>
          <w:bCs/>
          <w:color w:val="000000" w:themeColor="text1"/>
          <w:kern w:val="2"/>
          <w:sz w:val="22"/>
          <w:szCs w:val="22"/>
        </w:rPr>
        <w:lastRenderedPageBreak/>
        <w:t>ANNEX 14</w:t>
      </w:r>
    </w:p>
    <w:p w:rsidR="000574B8" w:rsidRPr="003E428F" w:rsidRDefault="000574B8" w:rsidP="000574B8">
      <w:pPr>
        <w:pStyle w:val="20"/>
        <w:widowControl w:val="0"/>
        <w:autoSpaceDE w:val="0"/>
        <w:spacing w:before="0" w:after="0" w:line="360" w:lineRule="auto"/>
        <w:rPr>
          <w:b/>
          <w:bCs/>
          <w:color w:val="000000" w:themeColor="text1"/>
          <w:sz w:val="26"/>
          <w:szCs w:val="26"/>
        </w:rPr>
      </w:pPr>
    </w:p>
    <w:p w:rsidR="000574B8" w:rsidRPr="003E428F" w:rsidRDefault="000574B8" w:rsidP="000574B8">
      <w:pPr>
        <w:wordWrap/>
        <w:spacing w:after="0" w:line="360" w:lineRule="auto"/>
        <w:jc w:val="center"/>
        <w:textAlignment w:val="baseline"/>
        <w:rPr>
          <w:rFonts w:ascii="굴림" w:eastAsia="굴림" w:hAnsi="굴림" w:cs="굴림"/>
          <w:b/>
          <w:color w:val="000000" w:themeColor="text1"/>
          <w:kern w:val="0"/>
          <w:sz w:val="24"/>
          <w:szCs w:val="24"/>
          <w:u w:val="single"/>
        </w:rPr>
      </w:pPr>
      <w:r w:rsidRPr="003E428F">
        <w:rPr>
          <w:rFonts w:ascii="굴림" w:eastAsia="굴림" w:hAnsi="굴림" w:cs="굴림" w:hint="eastAsia"/>
          <w:b/>
          <w:color w:val="000000" w:themeColor="text1"/>
          <w:kern w:val="0"/>
          <w:sz w:val="24"/>
          <w:szCs w:val="24"/>
          <w:u w:val="single"/>
        </w:rPr>
        <w:t>확 약 서(Letter of Commitment)</w:t>
      </w:r>
    </w:p>
    <w:p w:rsidR="000574B8" w:rsidRPr="003E428F" w:rsidRDefault="000574B8" w:rsidP="000574B8">
      <w:pPr>
        <w:wordWrap/>
        <w:spacing w:after="0" w:line="360" w:lineRule="auto"/>
        <w:jc w:val="center"/>
        <w:textAlignment w:val="baseline"/>
        <w:rPr>
          <w:rFonts w:ascii="굴림" w:eastAsia="굴림" w:hAnsi="굴림" w:cs="굴림"/>
          <w:color w:val="000000" w:themeColor="text1"/>
          <w:kern w:val="0"/>
          <w:sz w:val="22"/>
        </w:rPr>
      </w:pPr>
      <w:r w:rsidRPr="003E428F">
        <w:rPr>
          <w:rFonts w:ascii="굴림" w:eastAsia="굴림" w:hAnsi="굴림" w:cs="굴림" w:hint="eastAsia"/>
          <w:color w:val="000000" w:themeColor="text1"/>
          <w:kern w:val="0"/>
          <w:sz w:val="22"/>
        </w:rPr>
        <w:t>[방위사업법 제28조의2(</w:t>
      </w:r>
      <w:proofErr w:type="spellStart"/>
      <w:r w:rsidRPr="003E428F">
        <w:rPr>
          <w:rFonts w:ascii="굴림" w:eastAsia="굴림" w:hAnsi="굴림" w:cs="굴림" w:hint="eastAsia"/>
          <w:color w:val="000000" w:themeColor="text1"/>
          <w:kern w:val="0"/>
          <w:sz w:val="22"/>
        </w:rPr>
        <w:t>위조부품등의</w:t>
      </w:r>
      <w:proofErr w:type="spellEnd"/>
      <w:r w:rsidRPr="003E428F">
        <w:rPr>
          <w:rFonts w:ascii="굴림" w:eastAsia="굴림" w:hAnsi="굴림" w:cs="굴림" w:hint="eastAsia"/>
          <w:color w:val="000000" w:themeColor="text1"/>
          <w:kern w:val="0"/>
          <w:sz w:val="22"/>
        </w:rPr>
        <w:t xml:space="preserve"> 정의 및 취급 금지)]</w:t>
      </w:r>
    </w:p>
    <w:p w:rsidR="000574B8" w:rsidRPr="003E428F" w:rsidRDefault="000574B8" w:rsidP="000574B8">
      <w:pPr>
        <w:wordWrap/>
        <w:spacing w:after="0" w:line="360" w:lineRule="auto"/>
        <w:jc w:val="center"/>
        <w:textAlignment w:val="baseline"/>
        <w:rPr>
          <w:rFonts w:ascii="굴림" w:eastAsia="굴림" w:hAnsi="굴림" w:cs="굴림"/>
          <w:color w:val="000000" w:themeColor="text1"/>
          <w:kern w:val="0"/>
          <w:sz w:val="22"/>
        </w:rPr>
      </w:pPr>
      <w:r w:rsidRPr="003E428F">
        <w:rPr>
          <w:rFonts w:ascii="굴림" w:eastAsia="굴림" w:hAnsi="굴림" w:cs="굴림" w:hint="eastAsia"/>
          <w:color w:val="000000" w:themeColor="text1"/>
          <w:kern w:val="0"/>
          <w:sz w:val="22"/>
        </w:rPr>
        <w:t>[Article 28-2 of the「Defense Acquisition Program Act」(Definition of Counterfeit Parts and Prohibition of Handling)]</w:t>
      </w:r>
    </w:p>
    <w:p w:rsidR="000574B8" w:rsidRPr="003E428F" w:rsidRDefault="000574B8" w:rsidP="000574B8">
      <w:pPr>
        <w:wordWrap/>
        <w:spacing w:after="0" w:line="360" w:lineRule="auto"/>
        <w:jc w:val="center"/>
        <w:textAlignment w:val="baseline"/>
        <w:rPr>
          <w:rFonts w:ascii="굴림" w:eastAsia="굴림" w:hAnsi="굴림" w:cs="굴림"/>
          <w:b/>
          <w:bCs/>
          <w:color w:val="000000" w:themeColor="text1"/>
          <w:kern w:val="0"/>
          <w:szCs w:val="2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3539"/>
        <w:gridCol w:w="3544"/>
      </w:tblGrid>
      <w:tr w:rsidR="000574B8" w:rsidRPr="003E428F" w:rsidTr="000574B8">
        <w:trPr>
          <w:trHeight w:val="859"/>
          <w:jc w:val="center"/>
        </w:trPr>
        <w:tc>
          <w:tcPr>
            <w:tcW w:w="3539"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hideMark/>
          </w:tcPr>
          <w:p w:rsidR="000574B8" w:rsidRPr="003E428F" w:rsidRDefault="000574B8" w:rsidP="000574B8">
            <w:pPr>
              <w:pStyle w:val="a8"/>
              <w:widowControl/>
              <w:numPr>
                <w:ilvl w:val="0"/>
                <w:numId w:val="26"/>
              </w:numPr>
              <w:wordWrap/>
              <w:autoSpaceDE/>
              <w:spacing w:after="0" w:line="360" w:lineRule="auto"/>
              <w:ind w:leftChars="0" w:left="0"/>
              <w:jc w:val="left"/>
              <w:textAlignment w:val="baseline"/>
              <w:rPr>
                <w:rFonts w:ascii="굴림" w:eastAsia="굴림" w:hAnsi="굴림" w:cs="굴림"/>
                <w:color w:val="000000" w:themeColor="text1"/>
                <w:sz w:val="22"/>
              </w:rPr>
            </w:pPr>
            <w:r w:rsidRPr="003E428F">
              <w:rPr>
                <w:rFonts w:ascii="굴림" w:eastAsia="굴림" w:hAnsi="굴림" w:cs="굴림" w:hint="eastAsia"/>
                <w:bCs/>
                <w:color w:val="000000" w:themeColor="text1"/>
                <w:kern w:val="0"/>
                <w:sz w:val="22"/>
              </w:rPr>
              <w:t xml:space="preserve">○ </w:t>
            </w:r>
            <w:r w:rsidRPr="003E428F">
              <w:rPr>
                <w:rFonts w:ascii="굴림" w:eastAsia="굴림" w:hAnsi="굴림" w:cs="굴림" w:hint="eastAsia"/>
                <w:color w:val="000000" w:themeColor="text1"/>
                <w:sz w:val="22"/>
              </w:rPr>
              <w:t xml:space="preserve">입찰공고번호 </w:t>
            </w:r>
          </w:p>
          <w:p w:rsidR="000574B8" w:rsidRPr="003E428F" w:rsidRDefault="000574B8" w:rsidP="000574B8">
            <w:pPr>
              <w:widowControl/>
              <w:wordWrap/>
              <w:autoSpaceDE/>
              <w:spacing w:after="0" w:line="360" w:lineRule="auto"/>
              <w:ind w:firstLineChars="100" w:firstLine="220"/>
              <w:jc w:val="left"/>
              <w:textAlignment w:val="baseline"/>
              <w:rPr>
                <w:rFonts w:ascii="굴림" w:eastAsia="굴림" w:hAnsi="굴림" w:cs="굴림"/>
                <w:color w:val="000000" w:themeColor="text1"/>
                <w:sz w:val="22"/>
              </w:rPr>
            </w:pPr>
            <w:r w:rsidRPr="003E428F">
              <w:rPr>
                <w:rFonts w:ascii="굴림" w:eastAsia="굴림" w:hAnsi="굴림" w:cs="굴림"/>
                <w:color w:val="000000" w:themeColor="text1"/>
                <w:sz w:val="22"/>
              </w:rPr>
              <w:t>(</w:t>
            </w:r>
            <w:r w:rsidRPr="003E428F">
              <w:rPr>
                <w:rFonts w:ascii="굴림" w:eastAsia="굴림" w:hAnsi="굴림" w:cs="굴림" w:hint="eastAsia"/>
                <w:color w:val="000000" w:themeColor="text1"/>
                <w:kern w:val="0"/>
                <w:sz w:val="22"/>
              </w:rPr>
              <w:t>Invitation for Bid No.)</w:t>
            </w:r>
          </w:p>
        </w:tc>
        <w:tc>
          <w:tcPr>
            <w:tcW w:w="354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hideMark/>
          </w:tcPr>
          <w:p w:rsidR="000574B8" w:rsidRPr="003E428F" w:rsidRDefault="000574B8" w:rsidP="000574B8">
            <w:pPr>
              <w:widowControl/>
              <w:wordWrap/>
              <w:autoSpaceDE/>
              <w:spacing w:after="0" w:line="360" w:lineRule="auto"/>
              <w:textAlignment w:val="baseline"/>
              <w:rPr>
                <w:rFonts w:ascii="한컴바탕" w:eastAsia="굴림" w:hAnsi="굴림" w:cs="굴림"/>
                <w:color w:val="000000" w:themeColor="text1"/>
                <w:sz w:val="22"/>
              </w:rPr>
            </w:pPr>
          </w:p>
        </w:tc>
      </w:tr>
      <w:tr w:rsidR="000574B8" w:rsidRPr="003E428F" w:rsidTr="000574B8">
        <w:trPr>
          <w:trHeight w:val="859"/>
          <w:jc w:val="center"/>
        </w:trPr>
        <w:tc>
          <w:tcPr>
            <w:tcW w:w="3539"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hideMark/>
          </w:tcPr>
          <w:p w:rsidR="000574B8" w:rsidRPr="003E428F" w:rsidRDefault="000574B8" w:rsidP="000574B8">
            <w:pPr>
              <w:wordWrap/>
              <w:spacing w:after="0" w:line="360" w:lineRule="auto"/>
              <w:jc w:val="left"/>
              <w:textAlignment w:val="baseline"/>
              <w:rPr>
                <w:rFonts w:ascii="굴림" w:eastAsia="굴림" w:hAnsi="굴림" w:cs="굴림"/>
                <w:color w:val="000000" w:themeColor="text1"/>
                <w:kern w:val="0"/>
                <w:sz w:val="22"/>
              </w:rPr>
            </w:pPr>
            <w:r w:rsidRPr="003E428F">
              <w:rPr>
                <w:rFonts w:ascii="굴림" w:eastAsia="굴림" w:hAnsi="굴림" w:cs="굴림" w:hint="eastAsia"/>
                <w:bCs/>
                <w:color w:val="000000" w:themeColor="text1"/>
                <w:kern w:val="0"/>
                <w:sz w:val="22"/>
              </w:rPr>
              <w:t xml:space="preserve">○ </w:t>
            </w:r>
            <w:r w:rsidRPr="003E428F">
              <w:rPr>
                <w:rFonts w:ascii="굴림" w:eastAsia="굴림" w:hAnsi="굴림" w:cs="굴림" w:hint="eastAsia"/>
                <w:color w:val="000000" w:themeColor="text1"/>
                <w:kern w:val="0"/>
                <w:sz w:val="22"/>
              </w:rPr>
              <w:t>구매요청번호</w:t>
            </w:r>
          </w:p>
          <w:p w:rsidR="000574B8" w:rsidRPr="003E428F" w:rsidRDefault="000574B8" w:rsidP="000574B8">
            <w:pPr>
              <w:wordWrap/>
              <w:spacing w:after="0" w:line="360" w:lineRule="auto"/>
              <w:ind w:firstLineChars="100" w:firstLine="220"/>
              <w:jc w:val="left"/>
              <w:textAlignment w:val="baseline"/>
              <w:rPr>
                <w:rFonts w:ascii="굴림" w:eastAsia="굴림" w:hAnsi="굴림" w:cs="굴림"/>
                <w:color w:val="000000" w:themeColor="text1"/>
                <w:kern w:val="0"/>
                <w:sz w:val="22"/>
              </w:rPr>
            </w:pPr>
            <w:r w:rsidRPr="003E428F">
              <w:rPr>
                <w:rFonts w:ascii="굴림" w:eastAsia="굴림" w:hAnsi="굴림" w:cs="굴림" w:hint="eastAsia"/>
                <w:color w:val="000000" w:themeColor="text1"/>
                <w:kern w:val="0"/>
                <w:sz w:val="22"/>
              </w:rPr>
              <w:t xml:space="preserve">(P.R. No.): </w:t>
            </w:r>
          </w:p>
        </w:tc>
        <w:tc>
          <w:tcPr>
            <w:tcW w:w="354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hideMark/>
          </w:tcPr>
          <w:p w:rsidR="000574B8" w:rsidRPr="003E428F" w:rsidRDefault="000574B8" w:rsidP="000574B8">
            <w:pPr>
              <w:widowControl/>
              <w:wordWrap/>
              <w:autoSpaceDE/>
              <w:spacing w:after="0" w:line="360" w:lineRule="auto"/>
              <w:textAlignment w:val="baseline"/>
              <w:rPr>
                <w:rFonts w:ascii="한컴바탕" w:eastAsia="굴림" w:hAnsi="굴림" w:cs="굴림"/>
                <w:color w:val="000000" w:themeColor="text1"/>
                <w:sz w:val="22"/>
              </w:rPr>
            </w:pPr>
          </w:p>
        </w:tc>
      </w:tr>
    </w:tbl>
    <w:p w:rsidR="000574B8" w:rsidRPr="003E428F" w:rsidRDefault="000574B8" w:rsidP="000574B8">
      <w:pPr>
        <w:wordWrap/>
        <w:spacing w:after="0" w:line="360" w:lineRule="auto"/>
        <w:jc w:val="left"/>
        <w:textAlignment w:val="baseline"/>
        <w:rPr>
          <w:rFonts w:ascii="굴림" w:eastAsia="굴림" w:hAnsi="굴림" w:cs="굴림"/>
          <w:color w:val="000000" w:themeColor="text1"/>
          <w:kern w:val="0"/>
          <w:sz w:val="22"/>
        </w:rPr>
      </w:pPr>
    </w:p>
    <w:p w:rsidR="000574B8" w:rsidRPr="003E428F" w:rsidRDefault="000574B8" w:rsidP="000574B8">
      <w:pPr>
        <w:wordWrap/>
        <w:spacing w:after="0" w:line="360" w:lineRule="auto"/>
        <w:ind w:firstLine="440"/>
        <w:jc w:val="left"/>
        <w:textAlignment w:val="baseline"/>
        <w:rPr>
          <w:rFonts w:ascii="굴림" w:eastAsia="굴림" w:hAnsi="굴림" w:cs="굴림"/>
          <w:color w:val="000000" w:themeColor="text1"/>
          <w:kern w:val="0"/>
          <w:sz w:val="22"/>
        </w:rPr>
      </w:pPr>
      <w:r w:rsidRPr="003E428F">
        <w:rPr>
          <w:rFonts w:ascii="굴림" w:eastAsia="굴림" w:hAnsi="굴림" w:cs="굴림" w:hint="eastAsia"/>
          <w:color w:val="000000" w:themeColor="text1"/>
          <w:kern w:val="0"/>
          <w:sz w:val="22"/>
        </w:rPr>
        <w:t>본인은 귀 청에 납품을 함에 있어 방위사업법 제28조의2(</w:t>
      </w:r>
      <w:proofErr w:type="spellStart"/>
      <w:r w:rsidRPr="003E428F">
        <w:rPr>
          <w:rFonts w:ascii="굴림" w:eastAsia="굴림" w:hAnsi="굴림" w:cs="굴림" w:hint="eastAsia"/>
          <w:color w:val="000000" w:themeColor="text1"/>
          <w:kern w:val="0"/>
          <w:sz w:val="22"/>
        </w:rPr>
        <w:t>위조부품등의</w:t>
      </w:r>
      <w:proofErr w:type="spellEnd"/>
      <w:r w:rsidRPr="003E428F">
        <w:rPr>
          <w:rFonts w:ascii="굴림" w:eastAsia="굴림" w:hAnsi="굴림" w:cs="굴림" w:hint="eastAsia"/>
          <w:color w:val="000000" w:themeColor="text1"/>
          <w:kern w:val="0"/>
          <w:sz w:val="22"/>
        </w:rPr>
        <w:t xml:space="preserve"> 정의 및 취급 금지)에 의한 </w:t>
      </w:r>
      <w:proofErr w:type="spellStart"/>
      <w:r w:rsidRPr="003E428F">
        <w:rPr>
          <w:rFonts w:ascii="굴림" w:eastAsia="굴림" w:hAnsi="굴림" w:cs="굴림" w:hint="eastAsia"/>
          <w:color w:val="000000" w:themeColor="text1"/>
          <w:kern w:val="0"/>
          <w:sz w:val="22"/>
        </w:rPr>
        <w:t>위조부품등에</w:t>
      </w:r>
      <w:proofErr w:type="spellEnd"/>
      <w:r w:rsidRPr="003E428F">
        <w:rPr>
          <w:rFonts w:ascii="굴림" w:eastAsia="굴림" w:hAnsi="굴림" w:cs="굴림" w:hint="eastAsia"/>
          <w:color w:val="000000" w:themeColor="text1"/>
          <w:kern w:val="0"/>
          <w:sz w:val="22"/>
        </w:rPr>
        <w:t xml:space="preserve"> 해당하는 물품을 생산, 제조, 가공하거나 위조 </w:t>
      </w:r>
      <w:proofErr w:type="spellStart"/>
      <w:r w:rsidRPr="003E428F">
        <w:rPr>
          <w:rFonts w:ascii="굴림" w:eastAsia="굴림" w:hAnsi="굴림" w:cs="굴림" w:hint="eastAsia"/>
          <w:color w:val="000000" w:themeColor="text1"/>
          <w:kern w:val="0"/>
          <w:sz w:val="22"/>
        </w:rPr>
        <w:t>부품등임을</w:t>
      </w:r>
      <w:proofErr w:type="spellEnd"/>
      <w:r w:rsidRPr="003E428F">
        <w:rPr>
          <w:rFonts w:ascii="굴림" w:eastAsia="굴림" w:hAnsi="굴림" w:cs="굴림" w:hint="eastAsia"/>
          <w:color w:val="000000" w:themeColor="text1"/>
          <w:kern w:val="0"/>
          <w:sz w:val="22"/>
        </w:rPr>
        <w:t xml:space="preserve"> 알면서 수입, 판매, 사용하지 않을 것을 확약합니다.</w:t>
      </w:r>
    </w:p>
    <w:p w:rsidR="000574B8" w:rsidRPr="003E428F" w:rsidRDefault="000574B8" w:rsidP="000574B8">
      <w:pPr>
        <w:wordWrap/>
        <w:spacing w:after="0" w:line="360" w:lineRule="auto"/>
        <w:ind w:firstLine="440"/>
        <w:jc w:val="left"/>
        <w:textAlignment w:val="baseline"/>
        <w:rPr>
          <w:rFonts w:ascii="굴림" w:eastAsia="굴림" w:hAnsi="굴림" w:cs="굴림"/>
          <w:color w:val="000000" w:themeColor="text1"/>
          <w:kern w:val="0"/>
          <w:sz w:val="22"/>
        </w:rPr>
      </w:pPr>
      <w:r w:rsidRPr="003E428F">
        <w:rPr>
          <w:rFonts w:ascii="굴림" w:eastAsia="굴림" w:hAnsi="굴림" w:cs="굴림" w:hint="eastAsia"/>
          <w:color w:val="000000" w:themeColor="text1"/>
          <w:kern w:val="0"/>
          <w:sz w:val="22"/>
        </w:rPr>
        <w:t>In making deliveries to DAPA, I confirm that I will not produce, manufacture, or process any item that constitutes counterfeit parts, etc. under Article 28-2 (Definition of Counterfeit Parts and Prohibition of Handling) of the 「Defense Acquisition Program Act」, or knowingly import, sell, or use counterfeit parts, etc.</w:t>
      </w:r>
    </w:p>
    <w:p w:rsidR="000574B8" w:rsidRPr="003E428F" w:rsidRDefault="000574B8" w:rsidP="000574B8">
      <w:pPr>
        <w:wordWrap/>
        <w:spacing w:after="0" w:line="360" w:lineRule="auto"/>
        <w:jc w:val="left"/>
        <w:textAlignment w:val="baseline"/>
        <w:rPr>
          <w:rFonts w:ascii="굴림" w:eastAsia="굴림" w:hAnsi="굴림" w:cs="굴림"/>
          <w:color w:val="000000" w:themeColor="text1"/>
          <w:kern w:val="0"/>
          <w:sz w:val="22"/>
        </w:rPr>
      </w:pPr>
    </w:p>
    <w:p w:rsidR="000574B8" w:rsidRPr="003E428F" w:rsidRDefault="000574B8" w:rsidP="000574B8">
      <w:pPr>
        <w:wordWrap/>
        <w:spacing w:after="0" w:line="360" w:lineRule="auto"/>
        <w:jc w:val="left"/>
        <w:textAlignment w:val="baseline"/>
        <w:rPr>
          <w:rFonts w:ascii="굴림" w:eastAsia="굴림" w:hAnsi="굴림" w:cs="굴림"/>
          <w:color w:val="000000" w:themeColor="text1"/>
          <w:kern w:val="0"/>
          <w:sz w:val="22"/>
        </w:rPr>
      </w:pPr>
    </w:p>
    <w:p w:rsidR="000574B8" w:rsidRPr="003E428F" w:rsidRDefault="000574B8" w:rsidP="000574B8">
      <w:pPr>
        <w:wordWrap/>
        <w:spacing w:after="0" w:line="360" w:lineRule="auto"/>
        <w:jc w:val="center"/>
        <w:textAlignment w:val="baseline"/>
        <w:rPr>
          <w:rFonts w:ascii="굴림" w:eastAsia="굴림" w:hAnsi="굴림" w:cs="굴림"/>
          <w:color w:val="000000" w:themeColor="text1"/>
          <w:kern w:val="0"/>
          <w:sz w:val="22"/>
        </w:rPr>
      </w:pPr>
      <w:proofErr w:type="gramStart"/>
      <w:r w:rsidRPr="003E428F">
        <w:rPr>
          <w:rFonts w:ascii="굴림" w:eastAsia="굴림" w:hAnsi="굴림" w:cs="굴림" w:hint="eastAsia"/>
          <w:color w:val="000000" w:themeColor="text1"/>
          <w:kern w:val="0"/>
          <w:sz w:val="22"/>
        </w:rPr>
        <w:t>20 .</w:t>
      </w:r>
      <w:proofErr w:type="gramEnd"/>
      <w:r w:rsidRPr="003E428F">
        <w:rPr>
          <w:rFonts w:ascii="굴림" w:eastAsia="굴림" w:hAnsi="굴림" w:cs="굴림" w:hint="eastAsia"/>
          <w:color w:val="000000" w:themeColor="text1"/>
          <w:kern w:val="0"/>
          <w:sz w:val="22"/>
        </w:rPr>
        <w:t xml:space="preserve"> </w:t>
      </w:r>
      <w:r w:rsidRPr="003E428F">
        <w:rPr>
          <w:rFonts w:ascii="굴림" w:eastAsia="굴림" w:hAnsi="굴림" w:cs="굴림"/>
          <w:color w:val="000000" w:themeColor="text1"/>
          <w:kern w:val="0"/>
          <w:sz w:val="22"/>
        </w:rPr>
        <w:t xml:space="preserve">   </w:t>
      </w:r>
      <w:r w:rsidRPr="003E428F">
        <w:rPr>
          <w:rFonts w:ascii="굴림" w:eastAsia="굴림" w:hAnsi="굴림" w:cs="굴림" w:hint="eastAsia"/>
          <w:color w:val="000000" w:themeColor="text1"/>
          <w:kern w:val="0"/>
          <w:sz w:val="22"/>
        </w:rPr>
        <w:t xml:space="preserve">. </w:t>
      </w:r>
      <w:r w:rsidRPr="003E428F">
        <w:rPr>
          <w:rFonts w:ascii="굴림" w:eastAsia="굴림" w:hAnsi="굴림" w:cs="굴림"/>
          <w:color w:val="000000" w:themeColor="text1"/>
          <w:kern w:val="0"/>
          <w:sz w:val="22"/>
        </w:rPr>
        <w:t xml:space="preserve">   </w:t>
      </w:r>
      <w:r w:rsidRPr="003E428F">
        <w:rPr>
          <w:rFonts w:ascii="굴림" w:eastAsia="굴림" w:hAnsi="굴림" w:cs="굴림" w:hint="eastAsia"/>
          <w:color w:val="000000" w:themeColor="text1"/>
          <w:kern w:val="0"/>
          <w:sz w:val="22"/>
        </w:rPr>
        <w:t>.</w:t>
      </w:r>
    </w:p>
    <w:p w:rsidR="000574B8" w:rsidRPr="003E428F" w:rsidRDefault="000574B8" w:rsidP="000574B8">
      <w:pPr>
        <w:wordWrap/>
        <w:spacing w:after="0" w:line="360" w:lineRule="auto"/>
        <w:jc w:val="left"/>
        <w:textAlignment w:val="baseline"/>
        <w:rPr>
          <w:rFonts w:ascii="굴림" w:eastAsia="굴림" w:hAnsi="굴림" w:cs="굴림"/>
          <w:color w:val="000000" w:themeColor="text1"/>
          <w:kern w:val="0"/>
          <w:szCs w:val="20"/>
        </w:rPr>
      </w:pPr>
    </w:p>
    <w:p w:rsidR="000574B8" w:rsidRPr="003E428F" w:rsidRDefault="000574B8" w:rsidP="000574B8">
      <w:pPr>
        <w:wordWrap/>
        <w:spacing w:after="0" w:line="360" w:lineRule="auto"/>
        <w:jc w:val="left"/>
        <w:textAlignment w:val="baseline"/>
        <w:rPr>
          <w:rFonts w:ascii="굴림" w:eastAsia="굴림" w:hAnsi="굴림" w:cs="굴림"/>
          <w:color w:val="000000" w:themeColor="text1"/>
          <w:kern w:val="0"/>
          <w:szCs w:val="20"/>
        </w:rPr>
      </w:pPr>
    </w:p>
    <w:p w:rsidR="000574B8" w:rsidRPr="003E428F" w:rsidRDefault="000574B8" w:rsidP="000574B8">
      <w:pPr>
        <w:wordWrap/>
        <w:spacing w:after="0" w:line="360" w:lineRule="auto"/>
        <w:jc w:val="left"/>
        <w:textAlignment w:val="baseline"/>
        <w:rPr>
          <w:rFonts w:ascii="굴림" w:eastAsia="굴림" w:hAnsi="굴림" w:cs="굴림"/>
          <w:color w:val="000000" w:themeColor="text1"/>
          <w:kern w:val="0"/>
          <w:sz w:val="22"/>
        </w:rPr>
      </w:pPr>
      <w:proofErr w:type="spellStart"/>
      <w:r w:rsidRPr="003E428F">
        <w:rPr>
          <w:rFonts w:ascii="굴림" w:eastAsia="굴림" w:hAnsi="굴림" w:cs="굴림" w:hint="eastAsia"/>
          <w:color w:val="000000" w:themeColor="text1"/>
          <w:kern w:val="0"/>
          <w:sz w:val="22"/>
        </w:rPr>
        <w:t>ㆍ</w:t>
      </w:r>
      <w:proofErr w:type="spellEnd"/>
      <w:r w:rsidRPr="003E428F">
        <w:rPr>
          <w:rFonts w:ascii="굴림" w:eastAsia="굴림" w:hAnsi="굴림" w:cs="굴림" w:hint="eastAsia"/>
          <w:color w:val="000000" w:themeColor="text1"/>
          <w:kern w:val="0"/>
          <w:sz w:val="22"/>
        </w:rPr>
        <w:t xml:space="preserve"> 업체명 </w:t>
      </w:r>
      <w:r w:rsidRPr="003E428F">
        <w:rPr>
          <w:rFonts w:ascii="굴림" w:eastAsia="굴림" w:hAnsi="굴림" w:cs="굴림"/>
          <w:color w:val="000000" w:themeColor="text1"/>
          <w:kern w:val="0"/>
          <w:sz w:val="22"/>
        </w:rPr>
        <w:t>(</w:t>
      </w:r>
      <w:r w:rsidRPr="003E428F">
        <w:rPr>
          <w:rFonts w:ascii="굴림" w:eastAsia="굴림" w:hAnsi="굴림" w:cs="굴림" w:hint="eastAsia"/>
          <w:color w:val="000000" w:themeColor="text1"/>
          <w:kern w:val="0"/>
          <w:sz w:val="22"/>
        </w:rPr>
        <w:t>Name of Company</w:t>
      </w:r>
      <w:r w:rsidRPr="003E428F">
        <w:rPr>
          <w:rFonts w:ascii="굴림" w:eastAsia="굴림" w:hAnsi="굴림" w:cs="굴림"/>
          <w:color w:val="000000" w:themeColor="text1"/>
          <w:kern w:val="0"/>
          <w:sz w:val="22"/>
        </w:rPr>
        <w:t>)</w:t>
      </w:r>
    </w:p>
    <w:p w:rsidR="000574B8" w:rsidRPr="003E428F" w:rsidRDefault="000574B8" w:rsidP="000574B8">
      <w:pPr>
        <w:wordWrap/>
        <w:spacing w:after="0" w:line="360" w:lineRule="auto"/>
        <w:ind w:left="330" w:hanging="330"/>
        <w:jc w:val="left"/>
        <w:textAlignment w:val="baseline"/>
        <w:rPr>
          <w:rFonts w:ascii="굴림" w:eastAsia="굴림" w:hAnsi="굴림" w:cs="굴림"/>
          <w:color w:val="000000" w:themeColor="text1"/>
          <w:kern w:val="0"/>
          <w:sz w:val="22"/>
        </w:rPr>
      </w:pPr>
      <w:proofErr w:type="spellStart"/>
      <w:r w:rsidRPr="003E428F">
        <w:rPr>
          <w:rFonts w:ascii="굴림" w:eastAsia="굴림" w:hAnsi="굴림" w:cs="굴림" w:hint="eastAsia"/>
          <w:color w:val="000000" w:themeColor="text1"/>
          <w:kern w:val="0"/>
          <w:sz w:val="22"/>
        </w:rPr>
        <w:t>ㆍ</w:t>
      </w:r>
      <w:proofErr w:type="spellEnd"/>
      <w:r w:rsidRPr="003E428F">
        <w:rPr>
          <w:rFonts w:ascii="굴림" w:eastAsia="굴림" w:hAnsi="굴림" w:cs="굴림" w:hint="eastAsia"/>
          <w:color w:val="000000" w:themeColor="text1"/>
          <w:kern w:val="0"/>
          <w:sz w:val="22"/>
        </w:rPr>
        <w:t xml:space="preserve"> 업체코드 </w:t>
      </w:r>
      <w:r w:rsidRPr="003E428F">
        <w:rPr>
          <w:rFonts w:ascii="굴림" w:eastAsia="굴림" w:hAnsi="굴림" w:cs="굴림"/>
          <w:color w:val="000000" w:themeColor="text1"/>
          <w:kern w:val="0"/>
          <w:sz w:val="22"/>
        </w:rPr>
        <w:t>(Company Code)</w:t>
      </w:r>
    </w:p>
    <w:p w:rsidR="000574B8" w:rsidRPr="003E428F" w:rsidRDefault="000574B8" w:rsidP="000574B8">
      <w:pPr>
        <w:wordWrap/>
        <w:spacing w:after="0" w:line="360" w:lineRule="auto"/>
        <w:ind w:left="330" w:hanging="330"/>
        <w:jc w:val="left"/>
        <w:textAlignment w:val="baseline"/>
        <w:rPr>
          <w:rFonts w:ascii="굴림" w:eastAsia="굴림" w:hAnsi="굴림" w:cs="굴림"/>
          <w:color w:val="000000" w:themeColor="text1"/>
          <w:kern w:val="0"/>
          <w:sz w:val="22"/>
        </w:rPr>
      </w:pPr>
      <w:proofErr w:type="spellStart"/>
      <w:r w:rsidRPr="003E428F">
        <w:rPr>
          <w:rFonts w:ascii="굴림" w:eastAsia="굴림" w:hAnsi="굴림" w:cs="굴림" w:hint="eastAsia"/>
          <w:color w:val="000000" w:themeColor="text1"/>
          <w:kern w:val="0"/>
          <w:sz w:val="22"/>
        </w:rPr>
        <w:t>ㆍ</w:t>
      </w:r>
      <w:proofErr w:type="spellEnd"/>
      <w:r w:rsidRPr="003E428F">
        <w:rPr>
          <w:rFonts w:ascii="굴림" w:eastAsia="굴림" w:hAnsi="굴림" w:cs="굴림" w:hint="eastAsia"/>
          <w:color w:val="000000" w:themeColor="text1"/>
          <w:kern w:val="0"/>
          <w:sz w:val="22"/>
        </w:rPr>
        <w:t xml:space="preserve"> 대표 또는 임원 </w:t>
      </w:r>
      <w:r w:rsidRPr="003E428F">
        <w:rPr>
          <w:rFonts w:ascii="굴림" w:eastAsia="굴림" w:hAnsi="굴림" w:cs="굴림"/>
          <w:color w:val="000000" w:themeColor="text1"/>
          <w:kern w:val="0"/>
          <w:sz w:val="22"/>
        </w:rPr>
        <w:t>(</w:t>
      </w:r>
      <w:r w:rsidRPr="003E428F">
        <w:rPr>
          <w:rFonts w:ascii="굴림" w:eastAsia="굴림" w:hAnsi="굴림" w:cs="굴림" w:hint="eastAsia"/>
          <w:color w:val="000000" w:themeColor="text1"/>
          <w:sz w:val="22"/>
        </w:rPr>
        <w:t>서명</w:t>
      </w:r>
      <w:r w:rsidRPr="003E428F">
        <w:rPr>
          <w:rFonts w:ascii="굴림" w:eastAsia="굴림" w:hAnsi="굴림" w:cs="굴림"/>
          <w:color w:val="000000" w:themeColor="text1"/>
          <w:sz w:val="22"/>
        </w:rPr>
        <w:t xml:space="preserve"> </w:t>
      </w:r>
      <w:r w:rsidRPr="003E428F">
        <w:rPr>
          <w:rFonts w:ascii="굴림" w:eastAsia="굴림" w:hAnsi="굴림" w:cs="굴림" w:hint="eastAsia"/>
          <w:color w:val="000000" w:themeColor="text1"/>
          <w:sz w:val="22"/>
        </w:rPr>
        <w:t>또는</w:t>
      </w:r>
      <w:r w:rsidRPr="003E428F">
        <w:rPr>
          <w:rFonts w:ascii="굴림" w:eastAsia="굴림" w:hAnsi="굴림" w:cs="굴림"/>
          <w:color w:val="000000" w:themeColor="text1"/>
          <w:sz w:val="22"/>
        </w:rPr>
        <w:t xml:space="preserve"> </w:t>
      </w:r>
      <w:r w:rsidRPr="003E428F">
        <w:rPr>
          <w:rFonts w:ascii="굴림" w:eastAsia="굴림" w:hAnsi="굴림" w:cs="굴림" w:hint="eastAsia"/>
          <w:color w:val="000000" w:themeColor="text1"/>
          <w:sz w:val="22"/>
        </w:rPr>
        <w:t>인</w:t>
      </w:r>
      <w:r w:rsidRPr="003E428F">
        <w:rPr>
          <w:rFonts w:ascii="굴림" w:eastAsia="굴림" w:hAnsi="굴림" w:cs="굴림"/>
          <w:color w:val="000000" w:themeColor="text1"/>
          <w:sz w:val="22"/>
        </w:rPr>
        <w:t>)</w:t>
      </w:r>
      <w:r w:rsidRPr="003E428F">
        <w:rPr>
          <w:rFonts w:ascii="굴림" w:eastAsia="굴림" w:hAnsi="굴림" w:cs="굴림"/>
          <w:color w:val="000000" w:themeColor="text1"/>
          <w:kern w:val="0"/>
          <w:sz w:val="22"/>
        </w:rPr>
        <w:t xml:space="preserve"> </w:t>
      </w:r>
    </w:p>
    <w:p w:rsidR="000574B8" w:rsidRPr="003E428F" w:rsidRDefault="000574B8" w:rsidP="000574B8">
      <w:pPr>
        <w:wordWrap/>
        <w:spacing w:after="0" w:line="360" w:lineRule="auto"/>
        <w:ind w:leftChars="100" w:left="200" w:firstLineChars="100" w:firstLine="220"/>
        <w:jc w:val="left"/>
        <w:textAlignment w:val="baseline"/>
        <w:rPr>
          <w:rFonts w:ascii="굴림" w:eastAsia="굴림" w:hAnsi="굴림" w:cs="굴림"/>
          <w:color w:val="000000" w:themeColor="text1"/>
          <w:kern w:val="0"/>
          <w:sz w:val="22"/>
        </w:rPr>
      </w:pPr>
      <w:r w:rsidRPr="003E428F">
        <w:rPr>
          <w:rFonts w:ascii="굴림" w:eastAsia="굴림" w:hAnsi="굴림" w:cs="굴림"/>
          <w:color w:val="000000" w:themeColor="text1"/>
          <w:kern w:val="0"/>
          <w:sz w:val="22"/>
        </w:rPr>
        <w:t xml:space="preserve"> </w:t>
      </w:r>
      <w:r w:rsidRPr="003E428F">
        <w:rPr>
          <w:rFonts w:ascii="굴림" w:eastAsia="굴림" w:hAnsi="굴림" w:cs="굴림" w:hint="eastAsia"/>
          <w:color w:val="000000" w:themeColor="text1"/>
          <w:kern w:val="0"/>
          <w:sz w:val="22"/>
        </w:rPr>
        <w:t>(</w:t>
      </w:r>
      <w:r w:rsidRPr="003E428F">
        <w:rPr>
          <w:rFonts w:ascii="굴림" w:eastAsia="굴림" w:hAnsi="굴림" w:cs="굴림"/>
          <w:color w:val="000000" w:themeColor="text1"/>
          <w:kern w:val="0"/>
          <w:sz w:val="22"/>
        </w:rPr>
        <w:t>Head or Executive of the Company) (Sign or Seal)</w:t>
      </w:r>
    </w:p>
    <w:p w:rsidR="000574B8" w:rsidRPr="003E428F" w:rsidRDefault="000574B8" w:rsidP="000574B8">
      <w:pPr>
        <w:wordWrap/>
        <w:spacing w:after="0" w:line="360" w:lineRule="auto"/>
        <w:ind w:leftChars="100" w:left="200" w:firstLineChars="100" w:firstLine="220"/>
        <w:jc w:val="left"/>
        <w:textAlignment w:val="baseline"/>
        <w:rPr>
          <w:rFonts w:ascii="굴림" w:eastAsia="굴림" w:hAnsi="굴림" w:cs="굴림"/>
          <w:color w:val="000000" w:themeColor="text1"/>
          <w:kern w:val="0"/>
          <w:sz w:val="22"/>
        </w:rPr>
      </w:pPr>
    </w:p>
    <w:p w:rsidR="000574B8" w:rsidRPr="003E428F" w:rsidRDefault="000574B8" w:rsidP="000574B8">
      <w:pPr>
        <w:wordWrap/>
        <w:spacing w:after="0" w:line="360" w:lineRule="auto"/>
        <w:ind w:leftChars="100" w:left="200" w:firstLineChars="100" w:firstLine="220"/>
        <w:jc w:val="left"/>
        <w:textAlignment w:val="baseline"/>
        <w:rPr>
          <w:rFonts w:ascii="굴림" w:eastAsia="굴림" w:hAnsi="굴림" w:cs="굴림"/>
          <w:color w:val="000000" w:themeColor="text1"/>
          <w:kern w:val="0"/>
          <w:sz w:val="22"/>
        </w:rPr>
      </w:pPr>
    </w:p>
    <w:p w:rsidR="000574B8" w:rsidRPr="003E428F" w:rsidRDefault="000574B8" w:rsidP="000574B8">
      <w:pPr>
        <w:pStyle w:val="a5"/>
        <w:adjustRightInd w:val="0"/>
        <w:spacing w:line="288" w:lineRule="auto"/>
        <w:ind w:firstLine="236"/>
        <w:jc w:val="both"/>
        <w:rPr>
          <w:b/>
          <w:bCs/>
          <w:color w:val="000000" w:themeColor="text1"/>
          <w:sz w:val="22"/>
          <w:szCs w:val="20"/>
        </w:rPr>
      </w:pPr>
      <w:r w:rsidRPr="003E428F">
        <w:rPr>
          <w:rFonts w:hint="eastAsia"/>
          <w:b/>
          <w:bCs/>
          <w:color w:val="000000" w:themeColor="text1"/>
          <w:sz w:val="22"/>
          <w:szCs w:val="20"/>
        </w:rPr>
        <w:t>방위사업청</w:t>
      </w:r>
      <w:r w:rsidRPr="003E428F">
        <w:rPr>
          <w:b/>
          <w:bCs/>
          <w:color w:val="000000" w:themeColor="text1"/>
          <w:sz w:val="22"/>
          <w:szCs w:val="20"/>
        </w:rPr>
        <w:t xml:space="preserve"> </w:t>
      </w:r>
      <w:r w:rsidRPr="003E428F">
        <w:rPr>
          <w:rFonts w:hint="eastAsia"/>
          <w:b/>
          <w:bCs/>
          <w:color w:val="000000" w:themeColor="text1"/>
          <w:sz w:val="22"/>
          <w:szCs w:val="20"/>
        </w:rPr>
        <w:t>계약관</w:t>
      </w:r>
      <w:r w:rsidRPr="003E428F">
        <w:rPr>
          <w:b/>
          <w:bCs/>
          <w:color w:val="000000" w:themeColor="text1"/>
          <w:sz w:val="22"/>
          <w:szCs w:val="20"/>
        </w:rPr>
        <w:t xml:space="preserve"> </w:t>
      </w:r>
      <w:r w:rsidRPr="003E428F">
        <w:rPr>
          <w:rFonts w:hint="eastAsia"/>
          <w:b/>
          <w:bCs/>
          <w:color w:val="000000" w:themeColor="text1"/>
          <w:sz w:val="22"/>
          <w:szCs w:val="20"/>
        </w:rPr>
        <w:t>귀하</w:t>
      </w:r>
    </w:p>
    <w:p w:rsidR="000574B8" w:rsidRPr="003E428F" w:rsidRDefault="000574B8" w:rsidP="000574B8">
      <w:pPr>
        <w:framePr w:hSpace="142" w:wrap="around" w:vAnchor="text" w:hAnchor="text" w:y="204"/>
        <w:widowControl/>
        <w:wordWrap/>
        <w:snapToGrid w:val="0"/>
        <w:spacing w:line="240" w:lineRule="exact"/>
        <w:jc w:val="left"/>
        <w:textAlignment w:val="baseline"/>
        <w:rPr>
          <w:rFonts w:ascii="굴림" w:eastAsia="굴림" w:hAnsi="굴림" w:cs="굴림"/>
          <w:bCs/>
          <w:color w:val="000000" w:themeColor="text1"/>
          <w:kern w:val="0"/>
          <w:sz w:val="22"/>
        </w:rPr>
      </w:pPr>
    </w:p>
    <w:p w:rsidR="000574B8" w:rsidRPr="003E428F" w:rsidRDefault="000574B8" w:rsidP="000574B8">
      <w:pPr>
        <w:wordWrap/>
        <w:spacing w:after="0" w:line="360" w:lineRule="auto"/>
        <w:jc w:val="left"/>
        <w:textAlignment w:val="baseline"/>
        <w:rPr>
          <w:rFonts w:ascii="굴림" w:eastAsia="굴림" w:hAnsi="굴림" w:cs="굴림"/>
          <w:color w:val="000000" w:themeColor="text1"/>
          <w:sz w:val="22"/>
        </w:rPr>
      </w:pPr>
      <w:r w:rsidRPr="003E428F">
        <w:rPr>
          <w:rFonts w:ascii="굴림" w:eastAsia="굴림" w:hAnsi="굴림"/>
          <w:bCs/>
          <w:color w:val="000000" w:themeColor="text1"/>
          <w:sz w:val="22"/>
        </w:rPr>
        <w:t>Attention: DAPA Contracting Officer</w:t>
      </w:r>
    </w:p>
    <w:p w:rsidR="00443640" w:rsidRDefault="00443640" w:rsidP="00443640">
      <w:pPr>
        <w:pStyle w:val="a5"/>
        <w:numPr>
          <w:ilvl w:val="0"/>
          <w:numId w:val="3"/>
        </w:numPr>
        <w:adjustRightInd w:val="0"/>
        <w:spacing w:line="360" w:lineRule="atLeast"/>
        <w:textAlignment w:val="baseline"/>
        <w:outlineLvl w:val="0"/>
        <w:rPr>
          <w:b/>
          <w:bCs/>
          <w:szCs w:val="20"/>
        </w:rPr>
      </w:pPr>
    </w:p>
    <w:sectPr w:rsidR="00443640" w:rsidSect="00D93D8B">
      <w:pgSz w:w="11906" w:h="16838"/>
      <w:pgMar w:top="1418" w:right="1134" w:bottom="1134" w:left="1134" w:header="851" w:footer="0" w:gutter="0"/>
      <w:pgNumType w:start="26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C3EF5" w:rsidRDefault="004C3EF5" w:rsidP="0036037F">
      <w:pPr>
        <w:spacing w:after="0" w:line="240" w:lineRule="auto"/>
      </w:pPr>
      <w:r>
        <w:separator/>
      </w:r>
    </w:p>
  </w:endnote>
  <w:endnote w:type="continuationSeparator" w:id="0">
    <w:p w:rsidR="004C3EF5" w:rsidRDefault="004C3EF5" w:rsidP="00360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한컴바탕">
    <w:altName w:val="Arial Unicode MS"/>
    <w:panose1 w:val="02030600000101010101"/>
    <w:charset w:val="81"/>
    <w:family w:val="roman"/>
    <w:pitch w:val="default"/>
    <w:sig w:usb0="FFFFFFFF" w:usb1="FFFFFFFF" w:usb2="00FFFFFF" w:usb3="00000001" w:csb0="863F01FF" w:csb1="0000FFFF"/>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HCI Poppy">
    <w:altName w:val="Times New Roman"/>
    <w:panose1 w:val="00000000000000000000"/>
    <w:charset w:val="00"/>
    <w:family w:val="roman"/>
    <w:notTrueType/>
    <w:pitch w:val="default"/>
    <w:sig w:usb0="00000003" w:usb1="00000000" w:usb2="00000000" w:usb3="00000000" w:csb0="00000001" w:csb1="00000000"/>
  </w:font>
  <w:font w:name="휴먼명조">
    <w:panose1 w:val="02010504000101010101"/>
    <w:charset w:val="81"/>
    <w:family w:val="roman"/>
    <w:pitch w:val="default"/>
    <w:sig w:usb0="800002A7" w:usb1="19D77CFB" w:usb2="00000010" w:usb3="00000001" w:csb0="00080000" w:csb1="00000001"/>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양신명조">
    <w:altName w:val="맑은 고딕"/>
    <w:charset w:val="81"/>
    <w:family w:val="roman"/>
    <w:pitch w:val="default"/>
    <w:sig w:usb0="00000001" w:usb1="09060000" w:usb2="00000010" w:usb3="00000000" w:csb0="00080000" w:csb1="00000000"/>
  </w:font>
  <w:font w:name="함초롬바탕">
    <w:panose1 w:val="02030604000101010101"/>
    <w:charset w:val="81"/>
    <w:family w:val="modern"/>
    <w:pitch w:val="variable"/>
    <w:sig w:usb0="F7002EFF" w:usb1="19DFFFFF" w:usb2="001BFDD7" w:usb3="00000000" w:csb0="001F01FF" w:csb1="00000000"/>
  </w:font>
  <w:font w:name="돋움">
    <w:altName w:val="Dotum"/>
    <w:panose1 w:val="020B0600000101010101"/>
    <w:charset w:val="81"/>
    <w:family w:val="moder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HY울릉도M">
    <w:charset w:val="81"/>
    <w:family w:val="roman"/>
    <w:pitch w:val="variable"/>
    <w:sig w:usb0="800002A7" w:usb1="19D77CF9" w:usb2="00000010" w:usb3="00000000" w:csb0="00080000"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C3EF5" w:rsidRDefault="004C3EF5" w:rsidP="0036037F">
      <w:pPr>
        <w:spacing w:after="0" w:line="240" w:lineRule="auto"/>
      </w:pPr>
      <w:r>
        <w:separator/>
      </w:r>
    </w:p>
  </w:footnote>
  <w:footnote w:type="continuationSeparator" w:id="0">
    <w:p w:rsidR="004C3EF5" w:rsidRDefault="004C3EF5" w:rsidP="003603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0"/>
    <w:lvl w:ilvl="0">
      <w:start w:val="1"/>
      <w:numFmt w:val="decimal"/>
      <w:suff w:val="space"/>
      <w:lvlText w:val=""/>
      <w:lvlJc w:val="left"/>
      <w:rPr>
        <w:rFonts w:ascii="한컴바탕" w:eastAsia="한컴바탕" w:hAnsi="한컴바탕" w:cs="한컴바탕"/>
        <w:color w:val="000000"/>
        <w:sz w:val="2"/>
        <w:szCs w:val="2"/>
      </w:rPr>
    </w:lvl>
    <w:lvl w:ilvl="1">
      <w:start w:val="1"/>
      <w:numFmt w:val="decimal"/>
      <w:suff w:val="space"/>
      <w:lvlText w:val=""/>
      <w:lvlJc w:val="left"/>
      <w:rPr>
        <w:rFonts w:ascii="한컴바탕" w:eastAsia="한컴바탕" w:hAnsi="한컴바탕" w:cs="한컴바탕"/>
        <w:color w:val="000000"/>
        <w:sz w:val="2"/>
        <w:szCs w:val="2"/>
      </w:rPr>
    </w:lvl>
    <w:lvl w:ilvl="2">
      <w:start w:val="1"/>
      <w:numFmt w:val="decimal"/>
      <w:suff w:val="space"/>
      <w:lvlText w:val=""/>
      <w:lvlJc w:val="left"/>
      <w:rPr>
        <w:rFonts w:ascii="한컴바탕" w:eastAsia="한컴바탕" w:hAnsi="한컴바탕" w:cs="한컴바탕"/>
        <w:color w:val="000000"/>
        <w:sz w:val="2"/>
        <w:szCs w:val="2"/>
      </w:rPr>
    </w:lvl>
    <w:lvl w:ilvl="3">
      <w:start w:val="1"/>
      <w:numFmt w:val="decimal"/>
      <w:suff w:val="space"/>
      <w:lvlText w:val=""/>
      <w:lvlJc w:val="left"/>
      <w:rPr>
        <w:rFonts w:ascii="한컴바탕" w:eastAsia="한컴바탕" w:hAnsi="한컴바탕" w:cs="한컴바탕"/>
        <w:color w:val="000000"/>
        <w:sz w:val="2"/>
        <w:szCs w:val="2"/>
      </w:rPr>
    </w:lvl>
    <w:lvl w:ilvl="4">
      <w:start w:val="1"/>
      <w:numFmt w:val="decimal"/>
      <w:suff w:val="space"/>
      <w:lvlText w:val=""/>
      <w:lvlJc w:val="left"/>
      <w:rPr>
        <w:rFonts w:ascii="한컴바탕" w:eastAsia="한컴바탕" w:hAnsi="한컴바탕" w:cs="한컴바탕"/>
        <w:color w:val="000000"/>
        <w:sz w:val="2"/>
        <w:szCs w:val="2"/>
      </w:rPr>
    </w:lvl>
    <w:lvl w:ilvl="5">
      <w:start w:val="1"/>
      <w:numFmt w:val="decimal"/>
      <w:suff w:val="space"/>
      <w:lvlText w:val=""/>
      <w:lvlJc w:val="left"/>
      <w:rPr>
        <w:rFonts w:ascii="한컴바탕" w:eastAsia="한컴바탕" w:hAnsi="한컴바탕" w:cs="한컴바탕"/>
        <w:color w:val="000000"/>
        <w:sz w:val="2"/>
        <w:szCs w:val="2"/>
      </w:rPr>
    </w:lvl>
    <w:lvl w:ilvl="6">
      <w:start w:val="1"/>
      <w:numFmt w:val="decimal"/>
      <w:suff w:val="space"/>
      <w:lvlText w:val=""/>
      <w:lvlJc w:val="left"/>
      <w:rPr>
        <w:rFonts w:ascii="한컴바탕" w:eastAsia="한컴바탕" w:hAnsi="한컴바탕" w:cs="한컴바탕"/>
        <w:color w:val="000000"/>
        <w:sz w:val="2"/>
        <w:szCs w:val="2"/>
      </w:rPr>
    </w:lvl>
    <w:lvl w:ilvl="7">
      <w:numFmt w:val="decimal"/>
      <w:lvlText w:val=""/>
      <w:lvlJc w:val="left"/>
      <w:rPr>
        <w:rFonts w:cs="Times New Roman"/>
      </w:rPr>
    </w:lvl>
    <w:lvl w:ilvl="8">
      <w:numFmt w:val="decimal"/>
      <w:lvlText w:val=""/>
      <w:lvlJc w:val="left"/>
      <w:rPr>
        <w:rFonts w:cs="Times New Roman"/>
      </w:rPr>
    </w:lvl>
  </w:abstractNum>
  <w:abstractNum w:abstractNumId="1" w15:restartNumberingAfterBreak="0">
    <w:nsid w:val="00000002"/>
    <w:multiLevelType w:val="multilevel"/>
    <w:tmpl w:val="00000000"/>
    <w:lvl w:ilvl="0">
      <w:start w:val="1"/>
      <w:numFmt w:val="decimal"/>
      <w:lvlText w:val="%1."/>
      <w:lvlJc w:val="left"/>
      <w:rPr>
        <w:rFonts w:cs="Times New Roman"/>
      </w:rPr>
    </w:lvl>
    <w:lvl w:ilvl="1">
      <w:start w:val="1"/>
      <w:numFmt w:val="decimal"/>
      <w:suff w:val="space"/>
      <w:lvlText w:val="%1."/>
      <w:lvlJc w:val="left"/>
      <w:rPr>
        <w:rFonts w:cs="Times New Roman"/>
      </w:rPr>
    </w:lvl>
    <w:lvl w:ilvl="2">
      <w:start w:val="1"/>
      <w:numFmt w:val="decimal"/>
      <w:suff w:val="space"/>
      <w:lvlText w:val="%1."/>
      <w:lvlJc w:val="left"/>
      <w:rPr>
        <w:rFonts w:cs="Times New Roman"/>
      </w:rPr>
    </w:lvl>
    <w:lvl w:ilvl="3">
      <w:start w:val="1"/>
      <w:numFmt w:val="decimal"/>
      <w:suff w:val="space"/>
      <w:lvlText w:val="%1."/>
      <w:lvlJc w:val="left"/>
      <w:rPr>
        <w:rFonts w:cs="Times New Roman"/>
      </w:rPr>
    </w:lvl>
    <w:lvl w:ilvl="4">
      <w:start w:val="1"/>
      <w:numFmt w:val="decimal"/>
      <w:suff w:val="space"/>
      <w:lvlText w:val="%1."/>
      <w:lvlJc w:val="left"/>
      <w:rPr>
        <w:rFonts w:cs="Times New Roman"/>
      </w:rPr>
    </w:lvl>
    <w:lvl w:ilvl="5">
      <w:start w:val="1"/>
      <w:numFmt w:val="decimal"/>
      <w:suff w:val="space"/>
      <w:lvlText w:val="%1."/>
      <w:lvlJc w:val="left"/>
      <w:rPr>
        <w:rFonts w:cs="Times New Roman"/>
      </w:rPr>
    </w:lvl>
    <w:lvl w:ilvl="6">
      <w:start w:val="1"/>
      <w:numFmt w:val="decimal"/>
      <w:suff w:val="space"/>
      <w:lvlText w:val="%1."/>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 w15:restartNumberingAfterBreak="0">
    <w:nsid w:val="00000003"/>
    <w:multiLevelType w:val="multilevel"/>
    <w:tmpl w:val="00000000"/>
    <w:lvl w:ilvl="0">
      <w:start w:val="7"/>
      <w:numFmt w:val="decimal"/>
      <w:lvlText w:val="-"/>
      <w:lvlJc w:val="left"/>
      <w:rPr>
        <w:rFonts w:ascii="바탕" w:eastAsia="바탕" w:hAnsi="바탕" w:cs="바탕"/>
        <w:color w:val="000000"/>
        <w:sz w:val="20"/>
        <w:szCs w:val="20"/>
      </w:rPr>
    </w:lvl>
    <w:lvl w:ilvl="1">
      <w:start w:val="1"/>
      <w:numFmt w:val="decimal"/>
      <w:lvlText w:val="?"/>
      <w:lvlJc w:val="left"/>
      <w:rPr>
        <w:rFonts w:ascii="Wingdings" w:eastAsia="한컴바탕" w:hAnsi="Wingdings" w:cs="Wingdings"/>
        <w:color w:val="000000"/>
        <w:sz w:val="20"/>
        <w:szCs w:val="20"/>
      </w:rPr>
    </w:lvl>
    <w:lvl w:ilvl="2">
      <w:start w:val="1"/>
      <w:numFmt w:val="decimal"/>
      <w:lvlText w:val="?"/>
      <w:lvlJc w:val="left"/>
      <w:rPr>
        <w:rFonts w:ascii="Wingdings" w:eastAsia="한컴바탕" w:hAnsi="Wingdings" w:cs="Wingdings"/>
        <w:color w:val="000000"/>
        <w:sz w:val="20"/>
        <w:szCs w:val="20"/>
      </w:rPr>
    </w:lvl>
    <w:lvl w:ilvl="3">
      <w:start w:val="1"/>
      <w:numFmt w:val="decimal"/>
      <w:lvlText w:val="?"/>
      <w:lvlJc w:val="left"/>
      <w:rPr>
        <w:rFonts w:ascii="Wingdings" w:eastAsia="한컴바탕" w:hAnsi="Wingdings" w:cs="Wingdings"/>
        <w:color w:val="000000"/>
        <w:sz w:val="20"/>
        <w:szCs w:val="20"/>
      </w:rPr>
    </w:lvl>
    <w:lvl w:ilvl="4">
      <w:start w:val="1"/>
      <w:numFmt w:val="decimal"/>
      <w:lvlText w:val="?"/>
      <w:lvlJc w:val="left"/>
      <w:rPr>
        <w:rFonts w:ascii="Wingdings" w:eastAsia="한컴바탕" w:hAnsi="Wingdings" w:cs="Wingdings"/>
        <w:color w:val="000000"/>
        <w:sz w:val="20"/>
        <w:szCs w:val="20"/>
      </w:rPr>
    </w:lvl>
    <w:lvl w:ilvl="5">
      <w:start w:val="1"/>
      <w:numFmt w:val="decimal"/>
      <w:lvlText w:val="?"/>
      <w:lvlJc w:val="left"/>
      <w:rPr>
        <w:rFonts w:ascii="Wingdings" w:eastAsia="한컴바탕" w:hAnsi="Wingdings" w:cs="Wingdings"/>
        <w:color w:val="000000"/>
        <w:sz w:val="20"/>
        <w:szCs w:val="20"/>
      </w:rPr>
    </w:lvl>
    <w:lvl w:ilvl="6">
      <w:start w:val="1"/>
      <w:numFmt w:val="decimal"/>
      <w:lvlText w:val="?"/>
      <w:lvlJc w:val="left"/>
      <w:rPr>
        <w:rFonts w:ascii="Wingdings" w:eastAsia="한컴바탕" w:hAnsi="Wingdings" w:cs="Wingdings"/>
        <w:color w:val="000000"/>
        <w:sz w:val="20"/>
        <w:szCs w:val="20"/>
      </w:rPr>
    </w:lvl>
    <w:lvl w:ilvl="7">
      <w:numFmt w:val="decimal"/>
      <w:lvlText w:val=""/>
      <w:lvlJc w:val="left"/>
      <w:rPr>
        <w:rFonts w:cs="Times New Roman"/>
      </w:rPr>
    </w:lvl>
    <w:lvl w:ilvl="8">
      <w:numFmt w:val="decimal"/>
      <w:lvlText w:val=""/>
      <w:lvlJc w:val="left"/>
      <w:rPr>
        <w:rFonts w:cs="Times New Roman"/>
      </w:rPr>
    </w:lvl>
  </w:abstractNum>
  <w:abstractNum w:abstractNumId="3" w15:restartNumberingAfterBreak="0">
    <w:nsid w:val="00000004"/>
    <w:multiLevelType w:val="multilevel"/>
    <w:tmpl w:val="00000000"/>
    <w:lvl w:ilvl="0">
      <w:start w:val="1"/>
      <w:numFmt w:val="ganada"/>
      <w:lvlText w:val="%1."/>
      <w:lvlJc w:val="left"/>
      <w:rPr>
        <w:rFonts w:ascii="굴림" w:eastAsia="굴림" w:hAnsi="굴림" w:cs="굴림"/>
        <w:color w:val="000000"/>
        <w:sz w:val="20"/>
        <w:szCs w:val="20"/>
      </w:rPr>
    </w:lvl>
    <w:lvl w:ilvl="1">
      <w:start w:val="1"/>
      <w:numFmt w:val="decimal"/>
      <w:suff w:val="space"/>
      <w:lvlText w:val="%1."/>
      <w:lvlJc w:val="left"/>
      <w:rPr>
        <w:rFonts w:cs="Times New Roman"/>
      </w:rPr>
    </w:lvl>
    <w:lvl w:ilvl="2">
      <w:start w:val="1"/>
      <w:numFmt w:val="decimal"/>
      <w:suff w:val="space"/>
      <w:lvlText w:val="%1."/>
      <w:lvlJc w:val="left"/>
      <w:rPr>
        <w:rFonts w:cs="Times New Roman"/>
      </w:rPr>
    </w:lvl>
    <w:lvl w:ilvl="3">
      <w:start w:val="1"/>
      <w:numFmt w:val="decimal"/>
      <w:suff w:val="space"/>
      <w:lvlText w:val="%1."/>
      <w:lvlJc w:val="left"/>
      <w:rPr>
        <w:rFonts w:cs="Times New Roman"/>
      </w:rPr>
    </w:lvl>
    <w:lvl w:ilvl="4">
      <w:start w:val="1"/>
      <w:numFmt w:val="decimal"/>
      <w:suff w:val="space"/>
      <w:lvlText w:val="%1."/>
      <w:lvlJc w:val="left"/>
      <w:rPr>
        <w:rFonts w:cs="Times New Roman"/>
      </w:rPr>
    </w:lvl>
    <w:lvl w:ilvl="5">
      <w:start w:val="1"/>
      <w:numFmt w:val="decimal"/>
      <w:suff w:val="space"/>
      <w:lvlText w:val="%1."/>
      <w:lvlJc w:val="left"/>
      <w:rPr>
        <w:rFonts w:cs="Times New Roman"/>
      </w:rPr>
    </w:lvl>
    <w:lvl w:ilvl="6">
      <w:start w:val="1"/>
      <w:numFmt w:val="decimal"/>
      <w:suff w:val="space"/>
      <w:lvlText w:val="%1."/>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4" w15:restartNumberingAfterBreak="0">
    <w:nsid w:val="00000005"/>
    <w:multiLevelType w:val="multilevel"/>
    <w:tmpl w:val="00000000"/>
    <w:lvl w:ilvl="0">
      <w:start w:val="1"/>
      <w:numFmt w:val="lowerLetter"/>
      <w:lvlText w:val="%1."/>
      <w:lvlJc w:val="left"/>
      <w:rPr>
        <w:rFonts w:cs="Times New Roman"/>
      </w:rPr>
    </w:lvl>
    <w:lvl w:ilvl="1">
      <w:start w:val="1"/>
      <w:numFmt w:val="upp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upp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5" w15:restartNumberingAfterBreak="0">
    <w:nsid w:val="00000006"/>
    <w:multiLevelType w:val="multilevel"/>
    <w:tmpl w:val="00000000"/>
    <w:lvl w:ilvl="0">
      <w:start w:val="1"/>
      <w:numFmt w:val="lowerLetter"/>
      <w:lvlText w:val="(%1)"/>
      <w:lvlJc w:val="left"/>
      <w:rPr>
        <w:rFonts w:cs="Times New Roman"/>
      </w:rPr>
    </w:lvl>
    <w:lvl w:ilvl="1">
      <w:start w:val="1"/>
      <w:numFmt w:val="upp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upp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6" w15:restartNumberingAfterBreak="0">
    <w:nsid w:val="00000007"/>
    <w:multiLevelType w:val="multilevel"/>
    <w:tmpl w:val="00000000"/>
    <w:lvl w:ilvl="0">
      <w:start w:val="1"/>
      <w:numFmt w:val="lowerLetter"/>
      <w:lvlText w:val="(%1)"/>
      <w:lvlJc w:val="left"/>
      <w:rPr>
        <w:rFonts w:cs="Times New Roman"/>
      </w:rPr>
    </w:lvl>
    <w:lvl w:ilvl="1">
      <w:start w:val="1"/>
      <w:numFmt w:val="upp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upp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7" w15:restartNumberingAfterBreak="0">
    <w:nsid w:val="00000008"/>
    <w:multiLevelType w:val="multilevel"/>
    <w:tmpl w:val="00000000"/>
    <w:lvl w:ilvl="0">
      <w:start w:val="7"/>
      <w:numFmt w:val="decimal"/>
      <w:lvlText w:val="-"/>
      <w:lvlJc w:val="left"/>
      <w:rPr>
        <w:rFonts w:ascii="바탕" w:eastAsia="바탕" w:hAnsi="바탕" w:cs="바탕"/>
        <w:color w:val="000000"/>
        <w:sz w:val="20"/>
        <w:szCs w:val="20"/>
      </w:rPr>
    </w:lvl>
    <w:lvl w:ilvl="1">
      <w:start w:val="1"/>
      <w:numFmt w:val="decimal"/>
      <w:lvlText w:val="?"/>
      <w:lvlJc w:val="left"/>
      <w:rPr>
        <w:rFonts w:ascii="Wingdings" w:eastAsia="한컴바탕" w:hAnsi="Wingdings" w:cs="Wingdings"/>
        <w:color w:val="000000"/>
        <w:sz w:val="20"/>
        <w:szCs w:val="20"/>
      </w:rPr>
    </w:lvl>
    <w:lvl w:ilvl="2">
      <w:start w:val="1"/>
      <w:numFmt w:val="decimal"/>
      <w:lvlText w:val="?"/>
      <w:lvlJc w:val="left"/>
      <w:rPr>
        <w:rFonts w:ascii="Wingdings" w:eastAsia="한컴바탕" w:hAnsi="Wingdings" w:cs="Wingdings"/>
        <w:color w:val="000000"/>
        <w:sz w:val="20"/>
        <w:szCs w:val="20"/>
      </w:rPr>
    </w:lvl>
    <w:lvl w:ilvl="3">
      <w:start w:val="1"/>
      <w:numFmt w:val="decimal"/>
      <w:lvlText w:val="?"/>
      <w:lvlJc w:val="left"/>
      <w:rPr>
        <w:rFonts w:ascii="Wingdings" w:eastAsia="한컴바탕" w:hAnsi="Wingdings" w:cs="Wingdings"/>
        <w:color w:val="000000"/>
        <w:sz w:val="20"/>
        <w:szCs w:val="20"/>
      </w:rPr>
    </w:lvl>
    <w:lvl w:ilvl="4">
      <w:start w:val="1"/>
      <w:numFmt w:val="decimal"/>
      <w:lvlText w:val="?"/>
      <w:lvlJc w:val="left"/>
      <w:rPr>
        <w:rFonts w:ascii="Wingdings" w:eastAsia="한컴바탕" w:hAnsi="Wingdings" w:cs="Wingdings"/>
        <w:color w:val="000000"/>
        <w:sz w:val="20"/>
        <w:szCs w:val="20"/>
      </w:rPr>
    </w:lvl>
    <w:lvl w:ilvl="5">
      <w:start w:val="1"/>
      <w:numFmt w:val="decimal"/>
      <w:lvlText w:val="?"/>
      <w:lvlJc w:val="left"/>
      <w:rPr>
        <w:rFonts w:ascii="Wingdings" w:eastAsia="한컴바탕" w:hAnsi="Wingdings" w:cs="Wingdings"/>
        <w:color w:val="000000"/>
        <w:sz w:val="20"/>
        <w:szCs w:val="20"/>
      </w:rPr>
    </w:lvl>
    <w:lvl w:ilvl="6">
      <w:start w:val="1"/>
      <w:numFmt w:val="decimal"/>
      <w:lvlText w:val="?"/>
      <w:lvlJc w:val="left"/>
      <w:rPr>
        <w:rFonts w:ascii="Wingdings" w:eastAsia="한컴바탕" w:hAnsi="Wingdings" w:cs="Wingdings"/>
        <w:color w:val="000000"/>
        <w:sz w:val="20"/>
        <w:szCs w:val="20"/>
      </w:rPr>
    </w:lvl>
    <w:lvl w:ilvl="7">
      <w:numFmt w:val="decimal"/>
      <w:lvlText w:val=""/>
      <w:lvlJc w:val="left"/>
      <w:rPr>
        <w:rFonts w:cs="Times New Roman"/>
      </w:rPr>
    </w:lvl>
    <w:lvl w:ilvl="8">
      <w:numFmt w:val="decimal"/>
      <w:lvlText w:val=""/>
      <w:lvlJc w:val="left"/>
      <w:rPr>
        <w:rFonts w:cs="Times New Roman"/>
      </w:rPr>
    </w:lvl>
  </w:abstractNum>
  <w:abstractNum w:abstractNumId="8" w15:restartNumberingAfterBreak="0">
    <w:nsid w:val="00000009"/>
    <w:multiLevelType w:val="multilevel"/>
    <w:tmpl w:val="00000000"/>
    <w:lvl w:ilvl="0">
      <w:start w:val="1"/>
      <w:numFmt w:val="decimal"/>
      <w:suff w:val="space"/>
      <w:lvlText w:val="%1."/>
      <w:lvlJc w:val="left"/>
      <w:rPr>
        <w:rFonts w:cs="Times New Roman"/>
      </w:rPr>
    </w:lvl>
    <w:lvl w:ilvl="1">
      <w:start w:val="1"/>
      <w:numFmt w:val="ganada"/>
      <w:suff w:val="space"/>
      <w:lvlText w:val="%2."/>
      <w:lvlJc w:val="left"/>
      <w:rPr>
        <w:rFonts w:cs="Times New Roman"/>
      </w:rPr>
    </w:lvl>
    <w:lvl w:ilvl="2">
      <w:start w:val="1"/>
      <w:numFmt w:val="decimal"/>
      <w:suff w:val="space"/>
      <w:lvlText w:val="%3)"/>
      <w:lvlJc w:val="left"/>
      <w:rPr>
        <w:rFonts w:cs="Times New Roman"/>
      </w:rPr>
    </w:lvl>
    <w:lvl w:ilvl="3">
      <w:start w:val="1"/>
      <w:numFmt w:val="ganada"/>
      <w:suff w:val="space"/>
      <w:lvlText w:val="%4)"/>
      <w:lvlJc w:val="left"/>
      <w:rPr>
        <w:rFonts w:cs="Times New Roman"/>
      </w:rPr>
    </w:lvl>
    <w:lvl w:ilvl="4">
      <w:start w:val="1"/>
      <w:numFmt w:val="decimal"/>
      <w:suff w:val="space"/>
      <w:lvlText w:val="(%5)"/>
      <w:lvlJc w:val="left"/>
      <w:rPr>
        <w:rFonts w:cs="Times New Roman"/>
      </w:rPr>
    </w:lvl>
    <w:lvl w:ilvl="5">
      <w:start w:val="1"/>
      <w:numFmt w:val="ganada"/>
      <w:suff w:val="space"/>
      <w:lvlText w:val="(%6)"/>
      <w:lvlJc w:val="left"/>
      <w:rPr>
        <w:rFonts w:cs="Times New Roman"/>
      </w:rPr>
    </w:lvl>
    <w:lvl w:ilvl="6">
      <w:start w:val="1"/>
      <w:numFmt w:val="decimalEnclosedCircle"/>
      <w:suff w:val="space"/>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9" w15:restartNumberingAfterBreak="0">
    <w:nsid w:val="0000000A"/>
    <w:multiLevelType w:val="multilevel"/>
    <w:tmpl w:val="00000000"/>
    <w:lvl w:ilvl="0">
      <w:start w:val="1"/>
      <w:numFmt w:val="ganada"/>
      <w:lvlText w:val="%1."/>
      <w:lvlJc w:val="left"/>
      <w:rPr>
        <w:rFonts w:cs="Times New Roman"/>
      </w:rPr>
    </w:lvl>
    <w:lvl w:ilvl="1">
      <w:start w:val="1"/>
      <w:numFmt w:val="decimal"/>
      <w:suff w:val="space"/>
      <w:lvlText w:val="%1."/>
      <w:lvlJc w:val="left"/>
      <w:rPr>
        <w:rFonts w:cs="Times New Roman"/>
      </w:rPr>
    </w:lvl>
    <w:lvl w:ilvl="2">
      <w:start w:val="1"/>
      <w:numFmt w:val="decimal"/>
      <w:suff w:val="space"/>
      <w:lvlText w:val="%1."/>
      <w:lvlJc w:val="left"/>
      <w:rPr>
        <w:rFonts w:cs="Times New Roman"/>
      </w:rPr>
    </w:lvl>
    <w:lvl w:ilvl="3">
      <w:start w:val="1"/>
      <w:numFmt w:val="decimal"/>
      <w:suff w:val="space"/>
      <w:lvlText w:val="%1."/>
      <w:lvlJc w:val="left"/>
      <w:rPr>
        <w:rFonts w:cs="Times New Roman"/>
      </w:rPr>
    </w:lvl>
    <w:lvl w:ilvl="4">
      <w:start w:val="1"/>
      <w:numFmt w:val="decimal"/>
      <w:suff w:val="space"/>
      <w:lvlText w:val="%1."/>
      <w:lvlJc w:val="left"/>
      <w:rPr>
        <w:rFonts w:cs="Times New Roman"/>
      </w:rPr>
    </w:lvl>
    <w:lvl w:ilvl="5">
      <w:start w:val="1"/>
      <w:numFmt w:val="decimal"/>
      <w:suff w:val="space"/>
      <w:lvlText w:val="%1."/>
      <w:lvlJc w:val="left"/>
      <w:rPr>
        <w:rFonts w:cs="Times New Roman"/>
      </w:rPr>
    </w:lvl>
    <w:lvl w:ilvl="6">
      <w:start w:val="1"/>
      <w:numFmt w:val="decimal"/>
      <w:suff w:val="space"/>
      <w:lvlText w:val="%1."/>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0" w15:restartNumberingAfterBreak="0">
    <w:nsid w:val="05CE6C92"/>
    <w:multiLevelType w:val="hybridMultilevel"/>
    <w:tmpl w:val="F00CB548"/>
    <w:lvl w:ilvl="0" w:tplc="A06E2D6C">
      <w:start w:val="1"/>
      <w:numFmt w:val="decimal"/>
      <w:lvlText w:val="%1."/>
      <w:lvlJc w:val="left"/>
      <w:pPr>
        <w:ind w:left="454" w:hanging="352"/>
      </w:pPr>
      <w:rPr>
        <w:rFonts w:ascii="HCI Poppy" w:eastAsia="휴먼명조" w:hAnsi="HCI Poppy" w:cs="Times New Roman" w:hint="default"/>
        <w:w w:val="100"/>
        <w:sz w:val="22"/>
      </w:rPr>
    </w:lvl>
    <w:lvl w:ilvl="1" w:tplc="04090019" w:tentative="1">
      <w:start w:val="1"/>
      <w:numFmt w:val="upperLetter"/>
      <w:lvlText w:val="%2."/>
      <w:lvlJc w:val="left"/>
      <w:pPr>
        <w:ind w:left="902" w:hanging="400"/>
      </w:pPr>
      <w:rPr>
        <w:rFonts w:cs="Times New Roman"/>
      </w:rPr>
    </w:lvl>
    <w:lvl w:ilvl="2" w:tplc="0409001B" w:tentative="1">
      <w:start w:val="1"/>
      <w:numFmt w:val="lowerRoman"/>
      <w:lvlText w:val="%3."/>
      <w:lvlJc w:val="right"/>
      <w:pPr>
        <w:ind w:left="1302" w:hanging="400"/>
      </w:pPr>
      <w:rPr>
        <w:rFonts w:cs="Times New Roman"/>
      </w:rPr>
    </w:lvl>
    <w:lvl w:ilvl="3" w:tplc="0409000F" w:tentative="1">
      <w:start w:val="1"/>
      <w:numFmt w:val="decimal"/>
      <w:lvlText w:val="%4."/>
      <w:lvlJc w:val="left"/>
      <w:pPr>
        <w:ind w:left="1702" w:hanging="400"/>
      </w:pPr>
      <w:rPr>
        <w:rFonts w:cs="Times New Roman"/>
      </w:rPr>
    </w:lvl>
    <w:lvl w:ilvl="4" w:tplc="04090019" w:tentative="1">
      <w:start w:val="1"/>
      <w:numFmt w:val="upperLetter"/>
      <w:lvlText w:val="%5."/>
      <w:lvlJc w:val="left"/>
      <w:pPr>
        <w:ind w:left="2102" w:hanging="400"/>
      </w:pPr>
      <w:rPr>
        <w:rFonts w:cs="Times New Roman"/>
      </w:rPr>
    </w:lvl>
    <w:lvl w:ilvl="5" w:tplc="0409001B" w:tentative="1">
      <w:start w:val="1"/>
      <w:numFmt w:val="lowerRoman"/>
      <w:lvlText w:val="%6."/>
      <w:lvlJc w:val="right"/>
      <w:pPr>
        <w:ind w:left="2502" w:hanging="400"/>
      </w:pPr>
      <w:rPr>
        <w:rFonts w:cs="Times New Roman"/>
      </w:rPr>
    </w:lvl>
    <w:lvl w:ilvl="6" w:tplc="0409000F" w:tentative="1">
      <w:start w:val="1"/>
      <w:numFmt w:val="decimal"/>
      <w:lvlText w:val="%7."/>
      <w:lvlJc w:val="left"/>
      <w:pPr>
        <w:ind w:left="2902" w:hanging="400"/>
      </w:pPr>
      <w:rPr>
        <w:rFonts w:cs="Times New Roman"/>
      </w:rPr>
    </w:lvl>
    <w:lvl w:ilvl="7" w:tplc="04090019" w:tentative="1">
      <w:start w:val="1"/>
      <w:numFmt w:val="upperLetter"/>
      <w:lvlText w:val="%8."/>
      <w:lvlJc w:val="left"/>
      <w:pPr>
        <w:ind w:left="3302" w:hanging="400"/>
      </w:pPr>
      <w:rPr>
        <w:rFonts w:cs="Times New Roman"/>
      </w:rPr>
    </w:lvl>
    <w:lvl w:ilvl="8" w:tplc="0409001B" w:tentative="1">
      <w:start w:val="1"/>
      <w:numFmt w:val="lowerRoman"/>
      <w:lvlText w:val="%9."/>
      <w:lvlJc w:val="right"/>
      <w:pPr>
        <w:ind w:left="3702" w:hanging="400"/>
      </w:pPr>
      <w:rPr>
        <w:rFonts w:cs="Times New Roman"/>
      </w:rPr>
    </w:lvl>
  </w:abstractNum>
  <w:abstractNum w:abstractNumId="11" w15:restartNumberingAfterBreak="0">
    <w:nsid w:val="09121C2A"/>
    <w:multiLevelType w:val="hybridMultilevel"/>
    <w:tmpl w:val="4D26230E"/>
    <w:lvl w:ilvl="0" w:tplc="ACDE6ACA">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0C7342B2"/>
    <w:multiLevelType w:val="hybridMultilevel"/>
    <w:tmpl w:val="FE2EEE40"/>
    <w:lvl w:ilvl="0" w:tplc="F3DA9D2A">
      <w:start w:val="12"/>
      <w:numFmt w:val="bullet"/>
      <w:lvlText w:val="○"/>
      <w:lvlJc w:val="left"/>
      <w:pPr>
        <w:ind w:left="760" w:hanging="360"/>
      </w:pPr>
      <w:rPr>
        <w:rFonts w:ascii="굴림" w:eastAsia="굴림" w:hAnsi="굴림" w:cs="굴림" w:hint="eastAsia"/>
        <w:b/>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118831F6"/>
    <w:multiLevelType w:val="hybridMultilevel"/>
    <w:tmpl w:val="BB60C3BE"/>
    <w:lvl w:ilvl="0" w:tplc="0409000F">
      <w:start w:val="1"/>
      <w:numFmt w:val="decimal"/>
      <w:lvlText w:val="%1."/>
      <w:lvlJc w:val="left"/>
      <w:pPr>
        <w:ind w:left="1460" w:hanging="400"/>
      </w:pPr>
    </w:lvl>
    <w:lvl w:ilvl="1" w:tplc="04090019" w:tentative="1">
      <w:start w:val="1"/>
      <w:numFmt w:val="upperLetter"/>
      <w:lvlText w:val="%2."/>
      <w:lvlJc w:val="left"/>
      <w:pPr>
        <w:ind w:left="1860" w:hanging="400"/>
      </w:pPr>
    </w:lvl>
    <w:lvl w:ilvl="2" w:tplc="0409001B" w:tentative="1">
      <w:start w:val="1"/>
      <w:numFmt w:val="lowerRoman"/>
      <w:lvlText w:val="%3."/>
      <w:lvlJc w:val="right"/>
      <w:pPr>
        <w:ind w:left="2260" w:hanging="400"/>
      </w:pPr>
    </w:lvl>
    <w:lvl w:ilvl="3" w:tplc="0409000F" w:tentative="1">
      <w:start w:val="1"/>
      <w:numFmt w:val="decimal"/>
      <w:lvlText w:val="%4."/>
      <w:lvlJc w:val="left"/>
      <w:pPr>
        <w:ind w:left="2660" w:hanging="400"/>
      </w:pPr>
    </w:lvl>
    <w:lvl w:ilvl="4" w:tplc="04090019" w:tentative="1">
      <w:start w:val="1"/>
      <w:numFmt w:val="upperLetter"/>
      <w:lvlText w:val="%5."/>
      <w:lvlJc w:val="left"/>
      <w:pPr>
        <w:ind w:left="3060" w:hanging="400"/>
      </w:pPr>
    </w:lvl>
    <w:lvl w:ilvl="5" w:tplc="0409001B" w:tentative="1">
      <w:start w:val="1"/>
      <w:numFmt w:val="lowerRoman"/>
      <w:lvlText w:val="%6."/>
      <w:lvlJc w:val="right"/>
      <w:pPr>
        <w:ind w:left="3460" w:hanging="400"/>
      </w:pPr>
    </w:lvl>
    <w:lvl w:ilvl="6" w:tplc="0409000F" w:tentative="1">
      <w:start w:val="1"/>
      <w:numFmt w:val="decimal"/>
      <w:lvlText w:val="%7."/>
      <w:lvlJc w:val="left"/>
      <w:pPr>
        <w:ind w:left="3860" w:hanging="400"/>
      </w:pPr>
    </w:lvl>
    <w:lvl w:ilvl="7" w:tplc="04090019" w:tentative="1">
      <w:start w:val="1"/>
      <w:numFmt w:val="upperLetter"/>
      <w:lvlText w:val="%8."/>
      <w:lvlJc w:val="left"/>
      <w:pPr>
        <w:ind w:left="4260" w:hanging="400"/>
      </w:pPr>
    </w:lvl>
    <w:lvl w:ilvl="8" w:tplc="0409001B" w:tentative="1">
      <w:start w:val="1"/>
      <w:numFmt w:val="lowerRoman"/>
      <w:lvlText w:val="%9."/>
      <w:lvlJc w:val="right"/>
      <w:pPr>
        <w:ind w:left="4660" w:hanging="400"/>
      </w:pPr>
    </w:lvl>
  </w:abstractNum>
  <w:abstractNum w:abstractNumId="14" w15:restartNumberingAfterBreak="0">
    <w:nsid w:val="12190413"/>
    <w:multiLevelType w:val="hybridMultilevel"/>
    <w:tmpl w:val="10EC951E"/>
    <w:lvl w:ilvl="0" w:tplc="37263036">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19BD1150"/>
    <w:multiLevelType w:val="hybridMultilevel"/>
    <w:tmpl w:val="85D4B2CE"/>
    <w:lvl w:ilvl="0" w:tplc="71D42DE8">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A9B58F1"/>
    <w:multiLevelType w:val="hybridMultilevel"/>
    <w:tmpl w:val="677A1C4C"/>
    <w:lvl w:ilvl="0" w:tplc="106681F8">
      <w:numFmt w:val="bullet"/>
      <w:lvlText w:val="•"/>
      <w:lvlJc w:val="left"/>
      <w:pPr>
        <w:ind w:left="760" w:hanging="360"/>
      </w:pPr>
      <w:rPr>
        <w:rFonts w:ascii="굴림" w:eastAsia="굴림" w:hAnsi="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234706BA"/>
    <w:multiLevelType w:val="hybridMultilevel"/>
    <w:tmpl w:val="A1B0882C"/>
    <w:lvl w:ilvl="0" w:tplc="9AF8C34A">
      <w:start w:val="1"/>
      <w:numFmt w:val="ganada"/>
      <w:lvlText w:val="%1."/>
      <w:lvlJc w:val="left"/>
      <w:pPr>
        <w:ind w:left="465" w:hanging="360"/>
      </w:pPr>
      <w:rPr>
        <w:rFonts w:hint="default"/>
      </w:rPr>
    </w:lvl>
    <w:lvl w:ilvl="1" w:tplc="04090019" w:tentative="1">
      <w:start w:val="1"/>
      <w:numFmt w:val="upperLetter"/>
      <w:lvlText w:val="%2."/>
      <w:lvlJc w:val="left"/>
      <w:pPr>
        <w:ind w:left="905" w:hanging="400"/>
      </w:pPr>
    </w:lvl>
    <w:lvl w:ilvl="2" w:tplc="0409001B" w:tentative="1">
      <w:start w:val="1"/>
      <w:numFmt w:val="lowerRoman"/>
      <w:lvlText w:val="%3."/>
      <w:lvlJc w:val="right"/>
      <w:pPr>
        <w:ind w:left="1305" w:hanging="400"/>
      </w:pPr>
    </w:lvl>
    <w:lvl w:ilvl="3" w:tplc="0409000F" w:tentative="1">
      <w:start w:val="1"/>
      <w:numFmt w:val="decimal"/>
      <w:lvlText w:val="%4."/>
      <w:lvlJc w:val="left"/>
      <w:pPr>
        <w:ind w:left="1705" w:hanging="400"/>
      </w:pPr>
    </w:lvl>
    <w:lvl w:ilvl="4" w:tplc="04090019" w:tentative="1">
      <w:start w:val="1"/>
      <w:numFmt w:val="upperLetter"/>
      <w:lvlText w:val="%5."/>
      <w:lvlJc w:val="left"/>
      <w:pPr>
        <w:ind w:left="2105" w:hanging="400"/>
      </w:pPr>
    </w:lvl>
    <w:lvl w:ilvl="5" w:tplc="0409001B" w:tentative="1">
      <w:start w:val="1"/>
      <w:numFmt w:val="lowerRoman"/>
      <w:lvlText w:val="%6."/>
      <w:lvlJc w:val="right"/>
      <w:pPr>
        <w:ind w:left="2505" w:hanging="400"/>
      </w:pPr>
    </w:lvl>
    <w:lvl w:ilvl="6" w:tplc="0409000F" w:tentative="1">
      <w:start w:val="1"/>
      <w:numFmt w:val="decimal"/>
      <w:lvlText w:val="%7."/>
      <w:lvlJc w:val="left"/>
      <w:pPr>
        <w:ind w:left="2905" w:hanging="400"/>
      </w:pPr>
    </w:lvl>
    <w:lvl w:ilvl="7" w:tplc="04090019" w:tentative="1">
      <w:start w:val="1"/>
      <w:numFmt w:val="upperLetter"/>
      <w:lvlText w:val="%8."/>
      <w:lvlJc w:val="left"/>
      <w:pPr>
        <w:ind w:left="3305" w:hanging="400"/>
      </w:pPr>
    </w:lvl>
    <w:lvl w:ilvl="8" w:tplc="0409001B" w:tentative="1">
      <w:start w:val="1"/>
      <w:numFmt w:val="lowerRoman"/>
      <w:lvlText w:val="%9."/>
      <w:lvlJc w:val="right"/>
      <w:pPr>
        <w:ind w:left="3705" w:hanging="400"/>
      </w:pPr>
    </w:lvl>
  </w:abstractNum>
  <w:abstractNum w:abstractNumId="18" w15:restartNumberingAfterBreak="0">
    <w:nsid w:val="23A11953"/>
    <w:multiLevelType w:val="hybridMultilevel"/>
    <w:tmpl w:val="086C6732"/>
    <w:lvl w:ilvl="0" w:tplc="925688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283A61B6"/>
    <w:multiLevelType w:val="hybridMultilevel"/>
    <w:tmpl w:val="086C6732"/>
    <w:lvl w:ilvl="0" w:tplc="925688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31C21219"/>
    <w:multiLevelType w:val="hybridMultilevel"/>
    <w:tmpl w:val="FC8E7C06"/>
    <w:lvl w:ilvl="0" w:tplc="3904D9DA">
      <w:numFmt w:val="bullet"/>
      <w:lvlText w:val="-"/>
      <w:lvlJc w:val="left"/>
      <w:pPr>
        <w:ind w:left="456" w:hanging="360"/>
      </w:pPr>
      <w:rPr>
        <w:rFonts w:ascii="굴림" w:eastAsia="굴림" w:hAnsi="굴림" w:hint="eastAsia"/>
      </w:rPr>
    </w:lvl>
    <w:lvl w:ilvl="1" w:tplc="04090003" w:tentative="1">
      <w:start w:val="1"/>
      <w:numFmt w:val="bullet"/>
      <w:lvlText w:val=""/>
      <w:lvlJc w:val="left"/>
      <w:pPr>
        <w:ind w:left="896" w:hanging="400"/>
      </w:pPr>
      <w:rPr>
        <w:rFonts w:ascii="Wingdings" w:hAnsi="Wingdings" w:hint="default"/>
      </w:rPr>
    </w:lvl>
    <w:lvl w:ilvl="2" w:tplc="04090005" w:tentative="1">
      <w:start w:val="1"/>
      <w:numFmt w:val="bullet"/>
      <w:lvlText w:val=""/>
      <w:lvlJc w:val="left"/>
      <w:pPr>
        <w:ind w:left="1296" w:hanging="400"/>
      </w:pPr>
      <w:rPr>
        <w:rFonts w:ascii="Wingdings" w:hAnsi="Wingdings" w:hint="default"/>
      </w:rPr>
    </w:lvl>
    <w:lvl w:ilvl="3" w:tplc="04090001" w:tentative="1">
      <w:start w:val="1"/>
      <w:numFmt w:val="bullet"/>
      <w:lvlText w:val=""/>
      <w:lvlJc w:val="left"/>
      <w:pPr>
        <w:ind w:left="1696" w:hanging="400"/>
      </w:pPr>
      <w:rPr>
        <w:rFonts w:ascii="Wingdings" w:hAnsi="Wingdings" w:hint="default"/>
      </w:rPr>
    </w:lvl>
    <w:lvl w:ilvl="4" w:tplc="04090003" w:tentative="1">
      <w:start w:val="1"/>
      <w:numFmt w:val="bullet"/>
      <w:lvlText w:val=""/>
      <w:lvlJc w:val="left"/>
      <w:pPr>
        <w:ind w:left="2096" w:hanging="400"/>
      </w:pPr>
      <w:rPr>
        <w:rFonts w:ascii="Wingdings" w:hAnsi="Wingdings" w:hint="default"/>
      </w:rPr>
    </w:lvl>
    <w:lvl w:ilvl="5" w:tplc="04090005" w:tentative="1">
      <w:start w:val="1"/>
      <w:numFmt w:val="bullet"/>
      <w:lvlText w:val=""/>
      <w:lvlJc w:val="left"/>
      <w:pPr>
        <w:ind w:left="2496" w:hanging="400"/>
      </w:pPr>
      <w:rPr>
        <w:rFonts w:ascii="Wingdings" w:hAnsi="Wingdings" w:hint="default"/>
      </w:rPr>
    </w:lvl>
    <w:lvl w:ilvl="6" w:tplc="04090001" w:tentative="1">
      <w:start w:val="1"/>
      <w:numFmt w:val="bullet"/>
      <w:lvlText w:val=""/>
      <w:lvlJc w:val="left"/>
      <w:pPr>
        <w:ind w:left="2896" w:hanging="400"/>
      </w:pPr>
      <w:rPr>
        <w:rFonts w:ascii="Wingdings" w:hAnsi="Wingdings" w:hint="default"/>
      </w:rPr>
    </w:lvl>
    <w:lvl w:ilvl="7" w:tplc="04090003" w:tentative="1">
      <w:start w:val="1"/>
      <w:numFmt w:val="bullet"/>
      <w:lvlText w:val=""/>
      <w:lvlJc w:val="left"/>
      <w:pPr>
        <w:ind w:left="3296" w:hanging="400"/>
      </w:pPr>
      <w:rPr>
        <w:rFonts w:ascii="Wingdings" w:hAnsi="Wingdings" w:hint="default"/>
      </w:rPr>
    </w:lvl>
    <w:lvl w:ilvl="8" w:tplc="04090005" w:tentative="1">
      <w:start w:val="1"/>
      <w:numFmt w:val="bullet"/>
      <w:lvlText w:val=""/>
      <w:lvlJc w:val="left"/>
      <w:pPr>
        <w:ind w:left="3696" w:hanging="400"/>
      </w:pPr>
      <w:rPr>
        <w:rFonts w:ascii="Wingdings" w:hAnsi="Wingdings" w:hint="default"/>
      </w:rPr>
    </w:lvl>
  </w:abstractNum>
  <w:abstractNum w:abstractNumId="21" w15:restartNumberingAfterBreak="0">
    <w:nsid w:val="331562F8"/>
    <w:multiLevelType w:val="hybridMultilevel"/>
    <w:tmpl w:val="4888ECFA"/>
    <w:lvl w:ilvl="0" w:tplc="8B18C176">
      <w:start w:val="12"/>
      <w:numFmt w:val="bullet"/>
      <w:lvlText w:val="○"/>
      <w:lvlJc w:val="left"/>
      <w:pPr>
        <w:ind w:left="760" w:hanging="360"/>
      </w:pPr>
      <w:rPr>
        <w:rFonts w:ascii="굴림" w:eastAsia="굴림" w:hAnsi="굴림" w:cs="굴림" w:hint="eastAsia"/>
        <w:b/>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 w15:restartNumberingAfterBreak="0">
    <w:nsid w:val="333C5053"/>
    <w:multiLevelType w:val="multilevel"/>
    <w:tmpl w:val="8472830E"/>
    <w:lvl w:ilvl="0">
      <w:start w:val="1"/>
      <w:numFmt w:val="decimal"/>
      <w:suff w:val="space"/>
      <w:lvlText w:val="%1"/>
      <w:lvlJc w:val="left"/>
      <w:rPr>
        <w:rFonts w:cs="Times New Roman"/>
      </w:rPr>
    </w:lvl>
    <w:lvl w:ilvl="1">
      <w:start w:val="1"/>
      <w:numFmt w:val="decimal"/>
      <w:suff w:val="space"/>
      <w:lvlText w:val="%2"/>
      <w:lvlJc w:val="left"/>
      <w:rPr>
        <w:rFonts w:cs="Times New Roman"/>
      </w:rPr>
    </w:lvl>
    <w:lvl w:ilvl="2">
      <w:start w:val="1"/>
      <w:numFmt w:val="decimal"/>
      <w:suff w:val="space"/>
      <w:lvlText w:val="%3"/>
      <w:lvlJc w:val="left"/>
      <w:rPr>
        <w:rFonts w:cs="Times New Roman"/>
      </w:rPr>
    </w:lvl>
    <w:lvl w:ilvl="3">
      <w:start w:val="1"/>
      <w:numFmt w:val="decimal"/>
      <w:suff w:val="space"/>
      <w:lvlText w:val="%4"/>
      <w:lvlJc w:val="left"/>
      <w:rPr>
        <w:rFonts w:cs="Times New Roman"/>
      </w:rPr>
    </w:lvl>
    <w:lvl w:ilvl="4">
      <w:start w:val="1"/>
      <w:numFmt w:val="decimal"/>
      <w:suff w:val="space"/>
      <w:lvlText w:val="%5"/>
      <w:lvlJc w:val="left"/>
      <w:rPr>
        <w:rFonts w:cs="Times New Roman"/>
      </w:rPr>
    </w:lvl>
    <w:lvl w:ilvl="5">
      <w:start w:val="1"/>
      <w:numFmt w:val="decimal"/>
      <w:suff w:val="space"/>
      <w:lvlText w:val="%6"/>
      <w:lvlJc w:val="lef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23" w15:restartNumberingAfterBreak="0">
    <w:nsid w:val="33C00CD4"/>
    <w:multiLevelType w:val="hybridMultilevel"/>
    <w:tmpl w:val="B7641AF0"/>
    <w:lvl w:ilvl="0" w:tplc="FDBCB26E">
      <w:start w:val="1"/>
      <w:numFmt w:val="decimal"/>
      <w:lvlText w:val="(%1)"/>
      <w:lvlJc w:val="left"/>
      <w:pPr>
        <w:ind w:left="690" w:hanging="390"/>
      </w:pPr>
      <w:rPr>
        <w:rFonts w:hint="default"/>
        <w:color w:val="auto"/>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24" w15:restartNumberingAfterBreak="0">
    <w:nsid w:val="349909A1"/>
    <w:multiLevelType w:val="hybridMultilevel"/>
    <w:tmpl w:val="420C4ED6"/>
    <w:lvl w:ilvl="0" w:tplc="0C463900">
      <w:start w:val="1"/>
      <w:numFmt w:val="decimal"/>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37920F57"/>
    <w:multiLevelType w:val="hybridMultilevel"/>
    <w:tmpl w:val="87622764"/>
    <w:lvl w:ilvl="0" w:tplc="BDEED9EA">
      <w:start w:val="1"/>
      <w:numFmt w:val="ganada"/>
      <w:lvlText w:val="%1."/>
      <w:lvlJc w:val="left"/>
      <w:pPr>
        <w:ind w:left="465" w:hanging="360"/>
      </w:pPr>
      <w:rPr>
        <w:rFonts w:cs="Times New Roman" w:hint="default"/>
      </w:rPr>
    </w:lvl>
    <w:lvl w:ilvl="1" w:tplc="04090019" w:tentative="1">
      <w:start w:val="1"/>
      <w:numFmt w:val="upperLetter"/>
      <w:lvlText w:val="%2."/>
      <w:lvlJc w:val="left"/>
      <w:pPr>
        <w:ind w:left="905" w:hanging="400"/>
      </w:pPr>
      <w:rPr>
        <w:rFonts w:cs="Times New Roman"/>
      </w:rPr>
    </w:lvl>
    <w:lvl w:ilvl="2" w:tplc="0409001B" w:tentative="1">
      <w:start w:val="1"/>
      <w:numFmt w:val="lowerRoman"/>
      <w:lvlText w:val="%3."/>
      <w:lvlJc w:val="right"/>
      <w:pPr>
        <w:ind w:left="1305" w:hanging="400"/>
      </w:pPr>
      <w:rPr>
        <w:rFonts w:cs="Times New Roman"/>
      </w:rPr>
    </w:lvl>
    <w:lvl w:ilvl="3" w:tplc="0409000F" w:tentative="1">
      <w:start w:val="1"/>
      <w:numFmt w:val="decimal"/>
      <w:lvlText w:val="%4."/>
      <w:lvlJc w:val="left"/>
      <w:pPr>
        <w:ind w:left="1705" w:hanging="400"/>
      </w:pPr>
      <w:rPr>
        <w:rFonts w:cs="Times New Roman"/>
      </w:rPr>
    </w:lvl>
    <w:lvl w:ilvl="4" w:tplc="04090019" w:tentative="1">
      <w:start w:val="1"/>
      <w:numFmt w:val="upperLetter"/>
      <w:lvlText w:val="%5."/>
      <w:lvlJc w:val="left"/>
      <w:pPr>
        <w:ind w:left="2105" w:hanging="400"/>
      </w:pPr>
      <w:rPr>
        <w:rFonts w:cs="Times New Roman"/>
      </w:rPr>
    </w:lvl>
    <w:lvl w:ilvl="5" w:tplc="0409001B" w:tentative="1">
      <w:start w:val="1"/>
      <w:numFmt w:val="lowerRoman"/>
      <w:lvlText w:val="%6."/>
      <w:lvlJc w:val="right"/>
      <w:pPr>
        <w:ind w:left="2505" w:hanging="400"/>
      </w:pPr>
      <w:rPr>
        <w:rFonts w:cs="Times New Roman"/>
      </w:rPr>
    </w:lvl>
    <w:lvl w:ilvl="6" w:tplc="0409000F" w:tentative="1">
      <w:start w:val="1"/>
      <w:numFmt w:val="decimal"/>
      <w:lvlText w:val="%7."/>
      <w:lvlJc w:val="left"/>
      <w:pPr>
        <w:ind w:left="2905" w:hanging="400"/>
      </w:pPr>
      <w:rPr>
        <w:rFonts w:cs="Times New Roman"/>
      </w:rPr>
    </w:lvl>
    <w:lvl w:ilvl="7" w:tplc="04090019" w:tentative="1">
      <w:start w:val="1"/>
      <w:numFmt w:val="upperLetter"/>
      <w:lvlText w:val="%8."/>
      <w:lvlJc w:val="left"/>
      <w:pPr>
        <w:ind w:left="3305" w:hanging="400"/>
      </w:pPr>
      <w:rPr>
        <w:rFonts w:cs="Times New Roman"/>
      </w:rPr>
    </w:lvl>
    <w:lvl w:ilvl="8" w:tplc="0409001B" w:tentative="1">
      <w:start w:val="1"/>
      <w:numFmt w:val="lowerRoman"/>
      <w:lvlText w:val="%9."/>
      <w:lvlJc w:val="right"/>
      <w:pPr>
        <w:ind w:left="3705" w:hanging="400"/>
      </w:pPr>
      <w:rPr>
        <w:rFonts w:cs="Times New Roman"/>
      </w:rPr>
    </w:lvl>
  </w:abstractNum>
  <w:abstractNum w:abstractNumId="26" w15:restartNumberingAfterBreak="0">
    <w:nsid w:val="3D2E58A1"/>
    <w:multiLevelType w:val="hybridMultilevel"/>
    <w:tmpl w:val="B4FCB42E"/>
    <w:lvl w:ilvl="0" w:tplc="F0BAAD58">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40B823CA"/>
    <w:multiLevelType w:val="hybridMultilevel"/>
    <w:tmpl w:val="3F5408D8"/>
    <w:lvl w:ilvl="0" w:tplc="876E1E64">
      <w:start w:val="1"/>
      <w:numFmt w:val="decimal"/>
      <w:lvlText w:val="%1."/>
      <w:lvlJc w:val="left"/>
      <w:pPr>
        <w:ind w:left="360" w:hanging="360"/>
      </w:pPr>
      <w:rPr>
        <w:rFonts w:cs="Times New Roman" w:hint="default"/>
      </w:rPr>
    </w:lvl>
    <w:lvl w:ilvl="1" w:tplc="04090019" w:tentative="1">
      <w:start w:val="1"/>
      <w:numFmt w:val="upperLetter"/>
      <w:lvlText w:val="%2."/>
      <w:lvlJc w:val="left"/>
      <w:pPr>
        <w:ind w:left="800" w:hanging="400"/>
      </w:pPr>
      <w:rPr>
        <w:rFonts w:cs="Times New Roman"/>
      </w:rPr>
    </w:lvl>
    <w:lvl w:ilvl="2" w:tplc="0409001B" w:tentative="1">
      <w:start w:val="1"/>
      <w:numFmt w:val="lowerRoman"/>
      <w:lvlText w:val="%3."/>
      <w:lvlJc w:val="right"/>
      <w:pPr>
        <w:ind w:left="1200" w:hanging="400"/>
      </w:pPr>
      <w:rPr>
        <w:rFonts w:cs="Times New Roman"/>
      </w:rPr>
    </w:lvl>
    <w:lvl w:ilvl="3" w:tplc="0409000F" w:tentative="1">
      <w:start w:val="1"/>
      <w:numFmt w:val="decimal"/>
      <w:lvlText w:val="%4."/>
      <w:lvlJc w:val="left"/>
      <w:pPr>
        <w:ind w:left="1600" w:hanging="400"/>
      </w:pPr>
      <w:rPr>
        <w:rFonts w:cs="Times New Roman"/>
      </w:rPr>
    </w:lvl>
    <w:lvl w:ilvl="4" w:tplc="04090019" w:tentative="1">
      <w:start w:val="1"/>
      <w:numFmt w:val="upperLetter"/>
      <w:lvlText w:val="%5."/>
      <w:lvlJc w:val="left"/>
      <w:pPr>
        <w:ind w:left="2000" w:hanging="400"/>
      </w:pPr>
      <w:rPr>
        <w:rFonts w:cs="Times New Roman"/>
      </w:rPr>
    </w:lvl>
    <w:lvl w:ilvl="5" w:tplc="0409001B" w:tentative="1">
      <w:start w:val="1"/>
      <w:numFmt w:val="lowerRoman"/>
      <w:lvlText w:val="%6."/>
      <w:lvlJc w:val="right"/>
      <w:pPr>
        <w:ind w:left="2400" w:hanging="400"/>
      </w:pPr>
      <w:rPr>
        <w:rFonts w:cs="Times New Roman"/>
      </w:rPr>
    </w:lvl>
    <w:lvl w:ilvl="6" w:tplc="0409000F" w:tentative="1">
      <w:start w:val="1"/>
      <w:numFmt w:val="decimal"/>
      <w:lvlText w:val="%7."/>
      <w:lvlJc w:val="left"/>
      <w:pPr>
        <w:ind w:left="2800" w:hanging="400"/>
      </w:pPr>
      <w:rPr>
        <w:rFonts w:cs="Times New Roman"/>
      </w:rPr>
    </w:lvl>
    <w:lvl w:ilvl="7" w:tplc="04090019" w:tentative="1">
      <w:start w:val="1"/>
      <w:numFmt w:val="upperLetter"/>
      <w:lvlText w:val="%8."/>
      <w:lvlJc w:val="left"/>
      <w:pPr>
        <w:ind w:left="3200" w:hanging="400"/>
      </w:pPr>
      <w:rPr>
        <w:rFonts w:cs="Times New Roman"/>
      </w:rPr>
    </w:lvl>
    <w:lvl w:ilvl="8" w:tplc="0409001B" w:tentative="1">
      <w:start w:val="1"/>
      <w:numFmt w:val="lowerRoman"/>
      <w:lvlText w:val="%9."/>
      <w:lvlJc w:val="right"/>
      <w:pPr>
        <w:ind w:left="3600" w:hanging="400"/>
      </w:pPr>
      <w:rPr>
        <w:rFonts w:cs="Times New Roman"/>
      </w:rPr>
    </w:lvl>
  </w:abstractNum>
  <w:abstractNum w:abstractNumId="28" w15:restartNumberingAfterBreak="0">
    <w:nsid w:val="43A12B88"/>
    <w:multiLevelType w:val="hybridMultilevel"/>
    <w:tmpl w:val="416E9ADA"/>
    <w:lvl w:ilvl="0" w:tplc="F69EB77A">
      <w:start w:val="1"/>
      <w:numFmt w:val="decimal"/>
      <w:lvlText w:val="(%1)"/>
      <w:lvlJc w:val="left"/>
      <w:pPr>
        <w:ind w:left="660" w:hanging="360"/>
      </w:pPr>
      <w:rPr>
        <w:rFonts w:hint="default"/>
        <w:color w:val="000000"/>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29" w15:restartNumberingAfterBreak="0">
    <w:nsid w:val="449A1A9A"/>
    <w:multiLevelType w:val="multilevel"/>
    <w:tmpl w:val="803ACA7A"/>
    <w:lvl w:ilvl="0">
      <w:start w:val="1"/>
      <w:numFmt w:val="ganada"/>
      <w:suff w:val="space"/>
      <w:lvlText w:val="%1."/>
      <w:lvlJc w:val="left"/>
      <w:rPr>
        <w:rFonts w:ascii="굴림" w:eastAsia="굴림" w:hAnsi="굴림" w:cs="Times New Roman" w:hint="eastAsia"/>
        <w:color w:val="000000"/>
        <w:w w:val="100"/>
        <w:sz w:val="20"/>
      </w:rPr>
    </w:lvl>
    <w:lvl w:ilvl="1">
      <w:start w:val="1"/>
      <w:numFmt w:val="decimal"/>
      <w:suff w:val="space"/>
      <w:lvlText w:val="%2"/>
      <w:lvlJc w:val="left"/>
      <w:rPr>
        <w:rFonts w:cs="Times New Roman"/>
      </w:rPr>
    </w:lvl>
    <w:lvl w:ilvl="2">
      <w:start w:val="1"/>
      <w:numFmt w:val="decimal"/>
      <w:suff w:val="space"/>
      <w:lvlText w:val="%3"/>
      <w:lvlJc w:val="left"/>
      <w:rPr>
        <w:rFonts w:cs="Times New Roman"/>
      </w:rPr>
    </w:lvl>
    <w:lvl w:ilvl="3">
      <w:start w:val="1"/>
      <w:numFmt w:val="decimal"/>
      <w:suff w:val="space"/>
      <w:lvlText w:val="%4"/>
      <w:lvlJc w:val="left"/>
      <w:rPr>
        <w:rFonts w:cs="Times New Roman"/>
      </w:rPr>
    </w:lvl>
    <w:lvl w:ilvl="4">
      <w:start w:val="1"/>
      <w:numFmt w:val="decimal"/>
      <w:suff w:val="space"/>
      <w:lvlText w:val="%5"/>
      <w:lvlJc w:val="left"/>
      <w:rPr>
        <w:rFonts w:cs="Times New Roman"/>
      </w:rPr>
    </w:lvl>
    <w:lvl w:ilvl="5">
      <w:start w:val="1"/>
      <w:numFmt w:val="decimal"/>
      <w:suff w:val="space"/>
      <w:lvlText w:val="%6"/>
      <w:lvlJc w:val="lef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30" w15:restartNumberingAfterBreak="0">
    <w:nsid w:val="44DC7F49"/>
    <w:multiLevelType w:val="multilevel"/>
    <w:tmpl w:val="CB10998E"/>
    <w:lvl w:ilvl="0">
      <w:start w:val="1"/>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46880CD8"/>
    <w:multiLevelType w:val="hybridMultilevel"/>
    <w:tmpl w:val="9D565644"/>
    <w:lvl w:ilvl="0" w:tplc="D994B72C">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4B6C3DBB"/>
    <w:multiLevelType w:val="multilevel"/>
    <w:tmpl w:val="01740D2A"/>
    <w:lvl w:ilvl="0">
      <w:start w:val="1"/>
      <w:numFmt w:val="lowerLetter"/>
      <w:suff w:val="space"/>
      <w:lvlText w:val="(%1)"/>
      <w:lvlJc w:val="left"/>
      <w:rPr>
        <w:rFonts w:cs="Times New Roman"/>
      </w:rPr>
    </w:lvl>
    <w:lvl w:ilvl="1">
      <w:start w:val="1"/>
      <w:numFmt w:val="upperLetter"/>
      <w:suff w:val="space"/>
      <w:lvlText w:val="%2."/>
      <w:lvlJc w:val="left"/>
      <w:rPr>
        <w:rFonts w:cs="Times New Roman"/>
      </w:rPr>
    </w:lvl>
    <w:lvl w:ilvl="2">
      <w:start w:val="1"/>
      <w:numFmt w:val="lowerRoman"/>
      <w:suff w:val="space"/>
      <w:lvlText w:val="%3."/>
      <w:lvlJc w:val="right"/>
      <w:rPr>
        <w:rFonts w:cs="Times New Roman"/>
      </w:rPr>
    </w:lvl>
    <w:lvl w:ilvl="3">
      <w:start w:val="1"/>
      <w:numFmt w:val="decimal"/>
      <w:suff w:val="space"/>
      <w:lvlText w:val="%4."/>
      <w:lvlJc w:val="left"/>
      <w:rPr>
        <w:rFonts w:cs="Times New Roman"/>
      </w:rPr>
    </w:lvl>
    <w:lvl w:ilvl="4">
      <w:start w:val="1"/>
      <w:numFmt w:val="upperLetter"/>
      <w:suff w:val="space"/>
      <w:lvlText w:val="%5."/>
      <w:lvlJc w:val="left"/>
      <w:rPr>
        <w:rFonts w:cs="Times New Roman"/>
      </w:rPr>
    </w:lvl>
    <w:lvl w:ilvl="5">
      <w:start w:val="1"/>
      <w:numFmt w:val="lowerRoman"/>
      <w:suff w:val="space"/>
      <w:lvlText w:val="%6."/>
      <w:lvlJc w:val="righ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33" w15:restartNumberingAfterBreak="0">
    <w:nsid w:val="50773E1E"/>
    <w:multiLevelType w:val="hybridMultilevel"/>
    <w:tmpl w:val="759E8C70"/>
    <w:lvl w:ilvl="0" w:tplc="9120DC34">
      <w:start w:val="1"/>
      <w:numFmt w:val="ganada"/>
      <w:lvlText w:val="%1."/>
      <w:lvlJc w:val="left"/>
      <w:pPr>
        <w:ind w:left="465" w:hanging="360"/>
      </w:pPr>
      <w:rPr>
        <w:rFonts w:cs="Times New Roman" w:hint="default"/>
      </w:rPr>
    </w:lvl>
    <w:lvl w:ilvl="1" w:tplc="04090019" w:tentative="1">
      <w:start w:val="1"/>
      <w:numFmt w:val="upperLetter"/>
      <w:lvlText w:val="%2."/>
      <w:lvlJc w:val="left"/>
      <w:pPr>
        <w:ind w:left="905" w:hanging="400"/>
      </w:pPr>
      <w:rPr>
        <w:rFonts w:cs="Times New Roman"/>
      </w:rPr>
    </w:lvl>
    <w:lvl w:ilvl="2" w:tplc="0409001B" w:tentative="1">
      <w:start w:val="1"/>
      <w:numFmt w:val="lowerRoman"/>
      <w:lvlText w:val="%3."/>
      <w:lvlJc w:val="right"/>
      <w:pPr>
        <w:ind w:left="1305" w:hanging="400"/>
      </w:pPr>
      <w:rPr>
        <w:rFonts w:cs="Times New Roman"/>
      </w:rPr>
    </w:lvl>
    <w:lvl w:ilvl="3" w:tplc="0409000F" w:tentative="1">
      <w:start w:val="1"/>
      <w:numFmt w:val="decimal"/>
      <w:lvlText w:val="%4."/>
      <w:lvlJc w:val="left"/>
      <w:pPr>
        <w:ind w:left="1705" w:hanging="400"/>
      </w:pPr>
      <w:rPr>
        <w:rFonts w:cs="Times New Roman"/>
      </w:rPr>
    </w:lvl>
    <w:lvl w:ilvl="4" w:tplc="04090019" w:tentative="1">
      <w:start w:val="1"/>
      <w:numFmt w:val="upperLetter"/>
      <w:lvlText w:val="%5."/>
      <w:lvlJc w:val="left"/>
      <w:pPr>
        <w:ind w:left="2105" w:hanging="400"/>
      </w:pPr>
      <w:rPr>
        <w:rFonts w:cs="Times New Roman"/>
      </w:rPr>
    </w:lvl>
    <w:lvl w:ilvl="5" w:tplc="0409001B" w:tentative="1">
      <w:start w:val="1"/>
      <w:numFmt w:val="lowerRoman"/>
      <w:lvlText w:val="%6."/>
      <w:lvlJc w:val="right"/>
      <w:pPr>
        <w:ind w:left="2505" w:hanging="400"/>
      </w:pPr>
      <w:rPr>
        <w:rFonts w:cs="Times New Roman"/>
      </w:rPr>
    </w:lvl>
    <w:lvl w:ilvl="6" w:tplc="0409000F" w:tentative="1">
      <w:start w:val="1"/>
      <w:numFmt w:val="decimal"/>
      <w:lvlText w:val="%7."/>
      <w:lvlJc w:val="left"/>
      <w:pPr>
        <w:ind w:left="2905" w:hanging="400"/>
      </w:pPr>
      <w:rPr>
        <w:rFonts w:cs="Times New Roman"/>
      </w:rPr>
    </w:lvl>
    <w:lvl w:ilvl="7" w:tplc="04090019" w:tentative="1">
      <w:start w:val="1"/>
      <w:numFmt w:val="upperLetter"/>
      <w:lvlText w:val="%8."/>
      <w:lvlJc w:val="left"/>
      <w:pPr>
        <w:ind w:left="3305" w:hanging="400"/>
      </w:pPr>
      <w:rPr>
        <w:rFonts w:cs="Times New Roman"/>
      </w:rPr>
    </w:lvl>
    <w:lvl w:ilvl="8" w:tplc="0409001B" w:tentative="1">
      <w:start w:val="1"/>
      <w:numFmt w:val="lowerRoman"/>
      <w:lvlText w:val="%9."/>
      <w:lvlJc w:val="right"/>
      <w:pPr>
        <w:ind w:left="3705" w:hanging="400"/>
      </w:pPr>
      <w:rPr>
        <w:rFonts w:cs="Times New Roman"/>
      </w:rPr>
    </w:lvl>
  </w:abstractNum>
  <w:abstractNum w:abstractNumId="34" w15:restartNumberingAfterBreak="0">
    <w:nsid w:val="568039CD"/>
    <w:multiLevelType w:val="hybridMultilevel"/>
    <w:tmpl w:val="0E0A0940"/>
    <w:lvl w:ilvl="0" w:tplc="1D2437F8">
      <w:start w:val="1"/>
      <w:numFmt w:val="ganada"/>
      <w:lvlText w:val="%1."/>
      <w:lvlJc w:val="left"/>
      <w:pPr>
        <w:ind w:left="465" w:hanging="360"/>
      </w:pPr>
      <w:rPr>
        <w:rFonts w:hint="default"/>
        <w:color w:val="auto"/>
      </w:rPr>
    </w:lvl>
    <w:lvl w:ilvl="1" w:tplc="04090019" w:tentative="1">
      <w:start w:val="1"/>
      <w:numFmt w:val="upperLetter"/>
      <w:lvlText w:val="%2."/>
      <w:lvlJc w:val="left"/>
      <w:pPr>
        <w:ind w:left="905" w:hanging="400"/>
      </w:pPr>
    </w:lvl>
    <w:lvl w:ilvl="2" w:tplc="0409001B" w:tentative="1">
      <w:start w:val="1"/>
      <w:numFmt w:val="lowerRoman"/>
      <w:lvlText w:val="%3."/>
      <w:lvlJc w:val="right"/>
      <w:pPr>
        <w:ind w:left="1305" w:hanging="400"/>
      </w:pPr>
    </w:lvl>
    <w:lvl w:ilvl="3" w:tplc="0409000F" w:tentative="1">
      <w:start w:val="1"/>
      <w:numFmt w:val="decimal"/>
      <w:lvlText w:val="%4."/>
      <w:lvlJc w:val="left"/>
      <w:pPr>
        <w:ind w:left="1705" w:hanging="400"/>
      </w:pPr>
    </w:lvl>
    <w:lvl w:ilvl="4" w:tplc="04090019" w:tentative="1">
      <w:start w:val="1"/>
      <w:numFmt w:val="upperLetter"/>
      <w:lvlText w:val="%5."/>
      <w:lvlJc w:val="left"/>
      <w:pPr>
        <w:ind w:left="2105" w:hanging="400"/>
      </w:pPr>
    </w:lvl>
    <w:lvl w:ilvl="5" w:tplc="0409001B" w:tentative="1">
      <w:start w:val="1"/>
      <w:numFmt w:val="lowerRoman"/>
      <w:lvlText w:val="%6."/>
      <w:lvlJc w:val="right"/>
      <w:pPr>
        <w:ind w:left="2505" w:hanging="400"/>
      </w:pPr>
    </w:lvl>
    <w:lvl w:ilvl="6" w:tplc="0409000F" w:tentative="1">
      <w:start w:val="1"/>
      <w:numFmt w:val="decimal"/>
      <w:lvlText w:val="%7."/>
      <w:lvlJc w:val="left"/>
      <w:pPr>
        <w:ind w:left="2905" w:hanging="400"/>
      </w:pPr>
    </w:lvl>
    <w:lvl w:ilvl="7" w:tplc="04090019" w:tentative="1">
      <w:start w:val="1"/>
      <w:numFmt w:val="upperLetter"/>
      <w:lvlText w:val="%8."/>
      <w:lvlJc w:val="left"/>
      <w:pPr>
        <w:ind w:left="3305" w:hanging="400"/>
      </w:pPr>
    </w:lvl>
    <w:lvl w:ilvl="8" w:tplc="0409001B" w:tentative="1">
      <w:start w:val="1"/>
      <w:numFmt w:val="lowerRoman"/>
      <w:lvlText w:val="%9."/>
      <w:lvlJc w:val="right"/>
      <w:pPr>
        <w:ind w:left="3705" w:hanging="400"/>
      </w:pPr>
    </w:lvl>
  </w:abstractNum>
  <w:abstractNum w:abstractNumId="35" w15:restartNumberingAfterBreak="0">
    <w:nsid w:val="5B1F0366"/>
    <w:multiLevelType w:val="hybridMultilevel"/>
    <w:tmpl w:val="5B123E7A"/>
    <w:lvl w:ilvl="0" w:tplc="A42A74FC">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15:restartNumberingAfterBreak="0">
    <w:nsid w:val="5E3565BC"/>
    <w:multiLevelType w:val="hybridMultilevel"/>
    <w:tmpl w:val="EFAAFBFE"/>
    <w:lvl w:ilvl="0" w:tplc="50CC0FDC">
      <w:start w:val="1"/>
      <w:numFmt w:val="lowerLetter"/>
      <w:lvlText w:val="%1."/>
      <w:lvlJc w:val="left"/>
      <w:pPr>
        <w:ind w:left="465" w:hanging="360"/>
      </w:pPr>
      <w:rPr>
        <w:rFonts w:cs="Times New Roman" w:hint="default"/>
      </w:rPr>
    </w:lvl>
    <w:lvl w:ilvl="1" w:tplc="04090019" w:tentative="1">
      <w:start w:val="1"/>
      <w:numFmt w:val="upperLetter"/>
      <w:lvlText w:val="%2."/>
      <w:lvlJc w:val="left"/>
      <w:pPr>
        <w:ind w:left="905" w:hanging="400"/>
      </w:pPr>
      <w:rPr>
        <w:rFonts w:cs="Times New Roman"/>
      </w:rPr>
    </w:lvl>
    <w:lvl w:ilvl="2" w:tplc="0409001B" w:tentative="1">
      <w:start w:val="1"/>
      <w:numFmt w:val="lowerRoman"/>
      <w:lvlText w:val="%3."/>
      <w:lvlJc w:val="right"/>
      <w:pPr>
        <w:ind w:left="1305" w:hanging="400"/>
      </w:pPr>
      <w:rPr>
        <w:rFonts w:cs="Times New Roman"/>
      </w:rPr>
    </w:lvl>
    <w:lvl w:ilvl="3" w:tplc="0409000F" w:tentative="1">
      <w:start w:val="1"/>
      <w:numFmt w:val="decimal"/>
      <w:lvlText w:val="%4."/>
      <w:lvlJc w:val="left"/>
      <w:pPr>
        <w:ind w:left="1705" w:hanging="400"/>
      </w:pPr>
      <w:rPr>
        <w:rFonts w:cs="Times New Roman"/>
      </w:rPr>
    </w:lvl>
    <w:lvl w:ilvl="4" w:tplc="04090019" w:tentative="1">
      <w:start w:val="1"/>
      <w:numFmt w:val="upperLetter"/>
      <w:lvlText w:val="%5."/>
      <w:lvlJc w:val="left"/>
      <w:pPr>
        <w:ind w:left="2105" w:hanging="400"/>
      </w:pPr>
      <w:rPr>
        <w:rFonts w:cs="Times New Roman"/>
      </w:rPr>
    </w:lvl>
    <w:lvl w:ilvl="5" w:tplc="0409001B" w:tentative="1">
      <w:start w:val="1"/>
      <w:numFmt w:val="lowerRoman"/>
      <w:lvlText w:val="%6."/>
      <w:lvlJc w:val="right"/>
      <w:pPr>
        <w:ind w:left="2505" w:hanging="400"/>
      </w:pPr>
      <w:rPr>
        <w:rFonts w:cs="Times New Roman"/>
      </w:rPr>
    </w:lvl>
    <w:lvl w:ilvl="6" w:tplc="0409000F" w:tentative="1">
      <w:start w:val="1"/>
      <w:numFmt w:val="decimal"/>
      <w:lvlText w:val="%7."/>
      <w:lvlJc w:val="left"/>
      <w:pPr>
        <w:ind w:left="2905" w:hanging="400"/>
      </w:pPr>
      <w:rPr>
        <w:rFonts w:cs="Times New Roman"/>
      </w:rPr>
    </w:lvl>
    <w:lvl w:ilvl="7" w:tplc="04090019" w:tentative="1">
      <w:start w:val="1"/>
      <w:numFmt w:val="upperLetter"/>
      <w:lvlText w:val="%8."/>
      <w:lvlJc w:val="left"/>
      <w:pPr>
        <w:ind w:left="3305" w:hanging="400"/>
      </w:pPr>
      <w:rPr>
        <w:rFonts w:cs="Times New Roman"/>
      </w:rPr>
    </w:lvl>
    <w:lvl w:ilvl="8" w:tplc="0409001B" w:tentative="1">
      <w:start w:val="1"/>
      <w:numFmt w:val="lowerRoman"/>
      <w:lvlText w:val="%9."/>
      <w:lvlJc w:val="right"/>
      <w:pPr>
        <w:ind w:left="3705" w:hanging="400"/>
      </w:pPr>
      <w:rPr>
        <w:rFonts w:cs="Times New Roman"/>
      </w:rPr>
    </w:lvl>
  </w:abstractNum>
  <w:abstractNum w:abstractNumId="37" w15:restartNumberingAfterBreak="0">
    <w:nsid w:val="5EEA0A42"/>
    <w:multiLevelType w:val="hybridMultilevel"/>
    <w:tmpl w:val="E25EF034"/>
    <w:lvl w:ilvl="0" w:tplc="3F645ED0">
      <w:start w:val="1"/>
      <w:numFmt w:val="decimal"/>
      <w:lvlText w:val="(%1)"/>
      <w:lvlJc w:val="left"/>
      <w:pPr>
        <w:ind w:left="665" w:hanging="360"/>
      </w:pPr>
      <w:rPr>
        <w:rFonts w:cs="Times New Roman" w:hint="default"/>
      </w:rPr>
    </w:lvl>
    <w:lvl w:ilvl="1" w:tplc="04090019" w:tentative="1">
      <w:start w:val="1"/>
      <w:numFmt w:val="upperLetter"/>
      <w:lvlText w:val="%2."/>
      <w:lvlJc w:val="left"/>
      <w:pPr>
        <w:ind w:left="1105" w:hanging="400"/>
      </w:pPr>
      <w:rPr>
        <w:rFonts w:cs="Times New Roman"/>
      </w:rPr>
    </w:lvl>
    <w:lvl w:ilvl="2" w:tplc="0409001B" w:tentative="1">
      <w:start w:val="1"/>
      <w:numFmt w:val="lowerRoman"/>
      <w:lvlText w:val="%3."/>
      <w:lvlJc w:val="right"/>
      <w:pPr>
        <w:ind w:left="1505" w:hanging="400"/>
      </w:pPr>
      <w:rPr>
        <w:rFonts w:cs="Times New Roman"/>
      </w:rPr>
    </w:lvl>
    <w:lvl w:ilvl="3" w:tplc="0409000F" w:tentative="1">
      <w:start w:val="1"/>
      <w:numFmt w:val="decimal"/>
      <w:lvlText w:val="%4."/>
      <w:lvlJc w:val="left"/>
      <w:pPr>
        <w:ind w:left="1905" w:hanging="400"/>
      </w:pPr>
      <w:rPr>
        <w:rFonts w:cs="Times New Roman"/>
      </w:rPr>
    </w:lvl>
    <w:lvl w:ilvl="4" w:tplc="04090019" w:tentative="1">
      <w:start w:val="1"/>
      <w:numFmt w:val="upperLetter"/>
      <w:lvlText w:val="%5."/>
      <w:lvlJc w:val="left"/>
      <w:pPr>
        <w:ind w:left="2305" w:hanging="400"/>
      </w:pPr>
      <w:rPr>
        <w:rFonts w:cs="Times New Roman"/>
      </w:rPr>
    </w:lvl>
    <w:lvl w:ilvl="5" w:tplc="0409001B" w:tentative="1">
      <w:start w:val="1"/>
      <w:numFmt w:val="lowerRoman"/>
      <w:lvlText w:val="%6."/>
      <w:lvlJc w:val="right"/>
      <w:pPr>
        <w:ind w:left="2705" w:hanging="400"/>
      </w:pPr>
      <w:rPr>
        <w:rFonts w:cs="Times New Roman"/>
      </w:rPr>
    </w:lvl>
    <w:lvl w:ilvl="6" w:tplc="0409000F" w:tentative="1">
      <w:start w:val="1"/>
      <w:numFmt w:val="decimal"/>
      <w:lvlText w:val="%7."/>
      <w:lvlJc w:val="left"/>
      <w:pPr>
        <w:ind w:left="3105" w:hanging="400"/>
      </w:pPr>
      <w:rPr>
        <w:rFonts w:cs="Times New Roman"/>
      </w:rPr>
    </w:lvl>
    <w:lvl w:ilvl="7" w:tplc="04090019" w:tentative="1">
      <w:start w:val="1"/>
      <w:numFmt w:val="upperLetter"/>
      <w:lvlText w:val="%8."/>
      <w:lvlJc w:val="left"/>
      <w:pPr>
        <w:ind w:left="3505" w:hanging="400"/>
      </w:pPr>
      <w:rPr>
        <w:rFonts w:cs="Times New Roman"/>
      </w:rPr>
    </w:lvl>
    <w:lvl w:ilvl="8" w:tplc="0409001B" w:tentative="1">
      <w:start w:val="1"/>
      <w:numFmt w:val="lowerRoman"/>
      <w:lvlText w:val="%9."/>
      <w:lvlJc w:val="right"/>
      <w:pPr>
        <w:ind w:left="3905" w:hanging="400"/>
      </w:pPr>
      <w:rPr>
        <w:rFonts w:cs="Times New Roman"/>
      </w:rPr>
    </w:lvl>
  </w:abstractNum>
  <w:abstractNum w:abstractNumId="38" w15:restartNumberingAfterBreak="0">
    <w:nsid w:val="66010FD8"/>
    <w:multiLevelType w:val="hybridMultilevel"/>
    <w:tmpl w:val="7C8CA406"/>
    <w:lvl w:ilvl="0" w:tplc="739EE9E4">
      <w:start w:val="3"/>
      <w:numFmt w:val="ganada"/>
      <w:lvlText w:val="%1."/>
      <w:lvlJc w:val="left"/>
      <w:pPr>
        <w:ind w:left="760" w:hanging="360"/>
      </w:pPr>
      <w:rPr>
        <w:rFonts w:cs="Times New Roman" w:hint="default"/>
        <w:color w:val="auto"/>
      </w:rPr>
    </w:lvl>
    <w:lvl w:ilvl="1" w:tplc="04090019" w:tentative="1">
      <w:start w:val="1"/>
      <w:numFmt w:val="upperLetter"/>
      <w:lvlText w:val="%2."/>
      <w:lvlJc w:val="left"/>
      <w:pPr>
        <w:ind w:left="1200" w:hanging="400"/>
      </w:pPr>
      <w:rPr>
        <w:rFonts w:cs="Times New Roman"/>
      </w:rPr>
    </w:lvl>
    <w:lvl w:ilvl="2" w:tplc="0409001B" w:tentative="1">
      <w:start w:val="1"/>
      <w:numFmt w:val="lowerRoman"/>
      <w:lvlText w:val="%3."/>
      <w:lvlJc w:val="right"/>
      <w:pPr>
        <w:ind w:left="1600" w:hanging="400"/>
      </w:pPr>
      <w:rPr>
        <w:rFonts w:cs="Times New Roman"/>
      </w:rPr>
    </w:lvl>
    <w:lvl w:ilvl="3" w:tplc="0409000F" w:tentative="1">
      <w:start w:val="1"/>
      <w:numFmt w:val="decimal"/>
      <w:lvlText w:val="%4."/>
      <w:lvlJc w:val="left"/>
      <w:pPr>
        <w:ind w:left="2000" w:hanging="400"/>
      </w:pPr>
      <w:rPr>
        <w:rFonts w:cs="Times New Roman"/>
      </w:rPr>
    </w:lvl>
    <w:lvl w:ilvl="4" w:tplc="04090019" w:tentative="1">
      <w:start w:val="1"/>
      <w:numFmt w:val="upperLetter"/>
      <w:lvlText w:val="%5."/>
      <w:lvlJc w:val="left"/>
      <w:pPr>
        <w:ind w:left="2400" w:hanging="400"/>
      </w:pPr>
      <w:rPr>
        <w:rFonts w:cs="Times New Roman"/>
      </w:rPr>
    </w:lvl>
    <w:lvl w:ilvl="5" w:tplc="0409001B" w:tentative="1">
      <w:start w:val="1"/>
      <w:numFmt w:val="lowerRoman"/>
      <w:lvlText w:val="%6."/>
      <w:lvlJc w:val="right"/>
      <w:pPr>
        <w:ind w:left="2800" w:hanging="400"/>
      </w:pPr>
      <w:rPr>
        <w:rFonts w:cs="Times New Roman"/>
      </w:rPr>
    </w:lvl>
    <w:lvl w:ilvl="6" w:tplc="0409000F" w:tentative="1">
      <w:start w:val="1"/>
      <w:numFmt w:val="decimal"/>
      <w:lvlText w:val="%7."/>
      <w:lvlJc w:val="left"/>
      <w:pPr>
        <w:ind w:left="3200" w:hanging="400"/>
      </w:pPr>
      <w:rPr>
        <w:rFonts w:cs="Times New Roman"/>
      </w:rPr>
    </w:lvl>
    <w:lvl w:ilvl="7" w:tplc="04090019" w:tentative="1">
      <w:start w:val="1"/>
      <w:numFmt w:val="upperLetter"/>
      <w:lvlText w:val="%8."/>
      <w:lvlJc w:val="left"/>
      <w:pPr>
        <w:ind w:left="3600" w:hanging="400"/>
      </w:pPr>
      <w:rPr>
        <w:rFonts w:cs="Times New Roman"/>
      </w:rPr>
    </w:lvl>
    <w:lvl w:ilvl="8" w:tplc="0409001B" w:tentative="1">
      <w:start w:val="1"/>
      <w:numFmt w:val="lowerRoman"/>
      <w:lvlText w:val="%9."/>
      <w:lvlJc w:val="right"/>
      <w:pPr>
        <w:ind w:left="4000" w:hanging="400"/>
      </w:pPr>
      <w:rPr>
        <w:rFonts w:cs="Times New Roman"/>
      </w:rPr>
    </w:lvl>
  </w:abstractNum>
  <w:abstractNum w:abstractNumId="39" w15:restartNumberingAfterBreak="0">
    <w:nsid w:val="70B771D4"/>
    <w:multiLevelType w:val="multilevel"/>
    <w:tmpl w:val="42CC2274"/>
    <w:lvl w:ilvl="0">
      <w:start w:val="1"/>
      <w:numFmt w:val="decimal"/>
      <w:suff w:val="space"/>
      <w:lvlText w:val="%1"/>
      <w:lvlJc w:val="left"/>
      <w:rPr>
        <w:rFonts w:cs="Times New Roman"/>
      </w:rPr>
    </w:lvl>
    <w:lvl w:ilvl="1">
      <w:start w:val="1"/>
      <w:numFmt w:val="decimal"/>
      <w:suff w:val="space"/>
      <w:lvlText w:val="%2"/>
      <w:lvlJc w:val="left"/>
      <w:rPr>
        <w:rFonts w:cs="Times New Roman"/>
      </w:rPr>
    </w:lvl>
    <w:lvl w:ilvl="2">
      <w:start w:val="1"/>
      <w:numFmt w:val="decimal"/>
      <w:suff w:val="space"/>
      <w:lvlText w:val="%3"/>
      <w:lvlJc w:val="left"/>
      <w:rPr>
        <w:rFonts w:cs="Times New Roman"/>
      </w:rPr>
    </w:lvl>
    <w:lvl w:ilvl="3">
      <w:start w:val="1"/>
      <w:numFmt w:val="decimal"/>
      <w:suff w:val="space"/>
      <w:lvlText w:val="%4"/>
      <w:lvlJc w:val="left"/>
      <w:rPr>
        <w:rFonts w:cs="Times New Roman"/>
      </w:rPr>
    </w:lvl>
    <w:lvl w:ilvl="4">
      <w:start w:val="1"/>
      <w:numFmt w:val="decimal"/>
      <w:suff w:val="space"/>
      <w:lvlText w:val="%5"/>
      <w:lvlJc w:val="left"/>
      <w:rPr>
        <w:rFonts w:cs="Times New Roman"/>
      </w:rPr>
    </w:lvl>
    <w:lvl w:ilvl="5">
      <w:start w:val="1"/>
      <w:numFmt w:val="decimal"/>
      <w:suff w:val="space"/>
      <w:lvlText w:val="%6"/>
      <w:lvlJc w:val="lef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40" w15:restartNumberingAfterBreak="0">
    <w:nsid w:val="72115992"/>
    <w:multiLevelType w:val="hybridMultilevel"/>
    <w:tmpl w:val="D4241088"/>
    <w:lvl w:ilvl="0" w:tplc="5FD00AF0">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72D52624"/>
    <w:multiLevelType w:val="multilevel"/>
    <w:tmpl w:val="C17438D8"/>
    <w:lvl w:ilvl="0">
      <w:start w:val="1"/>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73905B2"/>
    <w:multiLevelType w:val="hybridMultilevel"/>
    <w:tmpl w:val="17124F0E"/>
    <w:lvl w:ilvl="0" w:tplc="6DB2C90E">
      <w:start w:val="1"/>
      <w:numFmt w:val="decimal"/>
      <w:lvlText w:val="(%1)"/>
      <w:lvlJc w:val="left"/>
      <w:pPr>
        <w:ind w:left="660" w:hanging="360"/>
      </w:pPr>
      <w:rPr>
        <w:rFonts w:hint="default"/>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43" w15:restartNumberingAfterBreak="0">
    <w:nsid w:val="77B81C76"/>
    <w:multiLevelType w:val="hybridMultilevel"/>
    <w:tmpl w:val="C65E920A"/>
    <w:lvl w:ilvl="0" w:tplc="A4363CFA">
      <w:start w:val="1"/>
      <w:numFmt w:val="decimal"/>
      <w:lvlText w:val="%1."/>
      <w:lvlJc w:val="left"/>
      <w:pPr>
        <w:ind w:left="587" w:hanging="360"/>
      </w:pPr>
      <w:rPr>
        <w:rFonts w:hint="default"/>
      </w:rPr>
    </w:lvl>
    <w:lvl w:ilvl="1" w:tplc="04090019" w:tentative="1">
      <w:start w:val="1"/>
      <w:numFmt w:val="upperLetter"/>
      <w:lvlText w:val="%2."/>
      <w:lvlJc w:val="left"/>
      <w:pPr>
        <w:ind w:left="1027" w:hanging="400"/>
      </w:pPr>
    </w:lvl>
    <w:lvl w:ilvl="2" w:tplc="0409001B" w:tentative="1">
      <w:start w:val="1"/>
      <w:numFmt w:val="lowerRoman"/>
      <w:lvlText w:val="%3."/>
      <w:lvlJc w:val="right"/>
      <w:pPr>
        <w:ind w:left="1427" w:hanging="400"/>
      </w:pPr>
    </w:lvl>
    <w:lvl w:ilvl="3" w:tplc="0409000F" w:tentative="1">
      <w:start w:val="1"/>
      <w:numFmt w:val="decimal"/>
      <w:lvlText w:val="%4."/>
      <w:lvlJc w:val="left"/>
      <w:pPr>
        <w:ind w:left="1827" w:hanging="400"/>
      </w:pPr>
    </w:lvl>
    <w:lvl w:ilvl="4" w:tplc="04090019" w:tentative="1">
      <w:start w:val="1"/>
      <w:numFmt w:val="upperLetter"/>
      <w:lvlText w:val="%5."/>
      <w:lvlJc w:val="left"/>
      <w:pPr>
        <w:ind w:left="2227" w:hanging="400"/>
      </w:pPr>
    </w:lvl>
    <w:lvl w:ilvl="5" w:tplc="0409001B" w:tentative="1">
      <w:start w:val="1"/>
      <w:numFmt w:val="lowerRoman"/>
      <w:lvlText w:val="%6."/>
      <w:lvlJc w:val="right"/>
      <w:pPr>
        <w:ind w:left="2627" w:hanging="400"/>
      </w:pPr>
    </w:lvl>
    <w:lvl w:ilvl="6" w:tplc="0409000F" w:tentative="1">
      <w:start w:val="1"/>
      <w:numFmt w:val="decimal"/>
      <w:lvlText w:val="%7."/>
      <w:lvlJc w:val="left"/>
      <w:pPr>
        <w:ind w:left="3027" w:hanging="400"/>
      </w:pPr>
    </w:lvl>
    <w:lvl w:ilvl="7" w:tplc="04090019" w:tentative="1">
      <w:start w:val="1"/>
      <w:numFmt w:val="upperLetter"/>
      <w:lvlText w:val="%8."/>
      <w:lvlJc w:val="left"/>
      <w:pPr>
        <w:ind w:left="3427" w:hanging="400"/>
      </w:pPr>
    </w:lvl>
    <w:lvl w:ilvl="8" w:tplc="0409001B" w:tentative="1">
      <w:start w:val="1"/>
      <w:numFmt w:val="lowerRoman"/>
      <w:lvlText w:val="%9."/>
      <w:lvlJc w:val="right"/>
      <w:pPr>
        <w:ind w:left="3827" w:hanging="400"/>
      </w:pPr>
    </w:lvl>
  </w:abstractNum>
  <w:abstractNum w:abstractNumId="44" w15:restartNumberingAfterBreak="0">
    <w:nsid w:val="79BF5497"/>
    <w:multiLevelType w:val="hybridMultilevel"/>
    <w:tmpl w:val="2402E87E"/>
    <w:lvl w:ilvl="0" w:tplc="86A04AE2">
      <w:start w:val="1"/>
      <w:numFmt w:val="decimal"/>
      <w:lvlText w:val="(%1)"/>
      <w:lvlJc w:val="left"/>
      <w:pPr>
        <w:ind w:left="660" w:hanging="360"/>
      </w:pPr>
      <w:rPr>
        <w:rFonts w:cs="Times New Roman" w:hint="default"/>
      </w:rPr>
    </w:lvl>
    <w:lvl w:ilvl="1" w:tplc="04090019" w:tentative="1">
      <w:start w:val="1"/>
      <w:numFmt w:val="upperLetter"/>
      <w:lvlText w:val="%2."/>
      <w:lvlJc w:val="left"/>
      <w:pPr>
        <w:ind w:left="1100" w:hanging="400"/>
      </w:pPr>
      <w:rPr>
        <w:rFonts w:cs="Times New Roman"/>
      </w:rPr>
    </w:lvl>
    <w:lvl w:ilvl="2" w:tplc="0409001B" w:tentative="1">
      <w:start w:val="1"/>
      <w:numFmt w:val="lowerRoman"/>
      <w:lvlText w:val="%3."/>
      <w:lvlJc w:val="right"/>
      <w:pPr>
        <w:ind w:left="1500" w:hanging="400"/>
      </w:pPr>
      <w:rPr>
        <w:rFonts w:cs="Times New Roman"/>
      </w:rPr>
    </w:lvl>
    <w:lvl w:ilvl="3" w:tplc="0409000F" w:tentative="1">
      <w:start w:val="1"/>
      <w:numFmt w:val="decimal"/>
      <w:lvlText w:val="%4."/>
      <w:lvlJc w:val="left"/>
      <w:pPr>
        <w:ind w:left="1900" w:hanging="400"/>
      </w:pPr>
      <w:rPr>
        <w:rFonts w:cs="Times New Roman"/>
      </w:rPr>
    </w:lvl>
    <w:lvl w:ilvl="4" w:tplc="04090019" w:tentative="1">
      <w:start w:val="1"/>
      <w:numFmt w:val="upperLetter"/>
      <w:lvlText w:val="%5."/>
      <w:lvlJc w:val="left"/>
      <w:pPr>
        <w:ind w:left="2300" w:hanging="400"/>
      </w:pPr>
      <w:rPr>
        <w:rFonts w:cs="Times New Roman"/>
      </w:rPr>
    </w:lvl>
    <w:lvl w:ilvl="5" w:tplc="0409001B" w:tentative="1">
      <w:start w:val="1"/>
      <w:numFmt w:val="lowerRoman"/>
      <w:lvlText w:val="%6."/>
      <w:lvlJc w:val="right"/>
      <w:pPr>
        <w:ind w:left="2700" w:hanging="400"/>
      </w:pPr>
      <w:rPr>
        <w:rFonts w:cs="Times New Roman"/>
      </w:rPr>
    </w:lvl>
    <w:lvl w:ilvl="6" w:tplc="0409000F" w:tentative="1">
      <w:start w:val="1"/>
      <w:numFmt w:val="decimal"/>
      <w:lvlText w:val="%7."/>
      <w:lvlJc w:val="left"/>
      <w:pPr>
        <w:ind w:left="3100" w:hanging="400"/>
      </w:pPr>
      <w:rPr>
        <w:rFonts w:cs="Times New Roman"/>
      </w:rPr>
    </w:lvl>
    <w:lvl w:ilvl="7" w:tplc="04090019" w:tentative="1">
      <w:start w:val="1"/>
      <w:numFmt w:val="upperLetter"/>
      <w:lvlText w:val="%8."/>
      <w:lvlJc w:val="left"/>
      <w:pPr>
        <w:ind w:left="3500" w:hanging="400"/>
      </w:pPr>
      <w:rPr>
        <w:rFonts w:cs="Times New Roman"/>
      </w:rPr>
    </w:lvl>
    <w:lvl w:ilvl="8" w:tplc="0409001B" w:tentative="1">
      <w:start w:val="1"/>
      <w:numFmt w:val="lowerRoman"/>
      <w:lvlText w:val="%9."/>
      <w:lvlJc w:val="right"/>
      <w:pPr>
        <w:ind w:left="3900" w:hanging="400"/>
      </w:pPr>
      <w:rPr>
        <w:rFonts w:cs="Times New Roman"/>
      </w:rPr>
    </w:lvl>
  </w:abstractNum>
  <w:abstractNum w:abstractNumId="45" w15:restartNumberingAfterBreak="0">
    <w:nsid w:val="7EC2267C"/>
    <w:multiLevelType w:val="hybridMultilevel"/>
    <w:tmpl w:val="4C14F32C"/>
    <w:lvl w:ilvl="0" w:tplc="6C86B864">
      <w:numFmt w:val="bullet"/>
      <w:lvlText w:val="•"/>
      <w:lvlJc w:val="left"/>
      <w:pPr>
        <w:ind w:left="760" w:hanging="360"/>
      </w:pPr>
      <w:rPr>
        <w:rFonts w:ascii="굴림" w:eastAsia="굴림" w:hAnsi="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6" w15:restartNumberingAfterBreak="0">
    <w:nsid w:val="7F430CB1"/>
    <w:multiLevelType w:val="hybridMultilevel"/>
    <w:tmpl w:val="3356C440"/>
    <w:lvl w:ilvl="0" w:tplc="877E5656">
      <w:start w:val="1"/>
      <w:numFmt w:val="decimal"/>
      <w:lvlText w:val="%1."/>
      <w:lvlJc w:val="left"/>
      <w:pPr>
        <w:ind w:left="340" w:hanging="340"/>
      </w:pPr>
      <w:rPr>
        <w:rFonts w:ascii="굴림" w:eastAsia="굴림" w:hAnsi="굴림" w:cs="굴림"/>
      </w:rPr>
    </w:lvl>
    <w:lvl w:ilvl="1" w:tplc="04090019" w:tentative="1">
      <w:start w:val="1"/>
      <w:numFmt w:val="upperLetter"/>
      <w:lvlText w:val="%2."/>
      <w:lvlJc w:val="left"/>
      <w:pPr>
        <w:ind w:left="1200" w:hanging="400"/>
      </w:pPr>
      <w:rPr>
        <w:rFonts w:cs="Times New Roman"/>
      </w:rPr>
    </w:lvl>
    <w:lvl w:ilvl="2" w:tplc="0409001B" w:tentative="1">
      <w:start w:val="1"/>
      <w:numFmt w:val="lowerRoman"/>
      <w:lvlText w:val="%3."/>
      <w:lvlJc w:val="right"/>
      <w:pPr>
        <w:ind w:left="1600" w:hanging="400"/>
      </w:pPr>
      <w:rPr>
        <w:rFonts w:cs="Times New Roman"/>
      </w:rPr>
    </w:lvl>
    <w:lvl w:ilvl="3" w:tplc="0409000F" w:tentative="1">
      <w:start w:val="1"/>
      <w:numFmt w:val="decimal"/>
      <w:lvlText w:val="%4."/>
      <w:lvlJc w:val="left"/>
      <w:pPr>
        <w:ind w:left="2000" w:hanging="400"/>
      </w:pPr>
      <w:rPr>
        <w:rFonts w:cs="Times New Roman"/>
      </w:rPr>
    </w:lvl>
    <w:lvl w:ilvl="4" w:tplc="04090019" w:tentative="1">
      <w:start w:val="1"/>
      <w:numFmt w:val="upperLetter"/>
      <w:lvlText w:val="%5."/>
      <w:lvlJc w:val="left"/>
      <w:pPr>
        <w:ind w:left="2400" w:hanging="400"/>
      </w:pPr>
      <w:rPr>
        <w:rFonts w:cs="Times New Roman"/>
      </w:rPr>
    </w:lvl>
    <w:lvl w:ilvl="5" w:tplc="0409001B" w:tentative="1">
      <w:start w:val="1"/>
      <w:numFmt w:val="lowerRoman"/>
      <w:lvlText w:val="%6."/>
      <w:lvlJc w:val="right"/>
      <w:pPr>
        <w:ind w:left="2800" w:hanging="400"/>
      </w:pPr>
      <w:rPr>
        <w:rFonts w:cs="Times New Roman"/>
      </w:rPr>
    </w:lvl>
    <w:lvl w:ilvl="6" w:tplc="0409000F" w:tentative="1">
      <w:start w:val="1"/>
      <w:numFmt w:val="decimal"/>
      <w:lvlText w:val="%7."/>
      <w:lvlJc w:val="left"/>
      <w:pPr>
        <w:ind w:left="3200" w:hanging="400"/>
      </w:pPr>
      <w:rPr>
        <w:rFonts w:cs="Times New Roman"/>
      </w:rPr>
    </w:lvl>
    <w:lvl w:ilvl="7" w:tplc="04090019" w:tentative="1">
      <w:start w:val="1"/>
      <w:numFmt w:val="upperLetter"/>
      <w:lvlText w:val="%8."/>
      <w:lvlJc w:val="left"/>
      <w:pPr>
        <w:ind w:left="3600" w:hanging="400"/>
      </w:pPr>
      <w:rPr>
        <w:rFonts w:cs="Times New Roman"/>
      </w:rPr>
    </w:lvl>
    <w:lvl w:ilvl="8" w:tplc="0409001B" w:tentative="1">
      <w:start w:val="1"/>
      <w:numFmt w:val="lowerRoman"/>
      <w:lvlText w:val="%9."/>
      <w:lvlJc w:val="right"/>
      <w:pPr>
        <w:ind w:left="4000" w:hanging="400"/>
      </w:pPr>
      <w:rPr>
        <w:rFonts w:cs="Times New Roman"/>
      </w:rPr>
    </w:lvl>
  </w:abstractNum>
  <w:num w:numId="1">
    <w:abstractNumId w:val="18"/>
  </w:num>
  <w:num w:numId="2">
    <w:abstractNumId w:val="19"/>
  </w:num>
  <w:num w:numId="3">
    <w:abstractNumId w:val="0"/>
  </w:num>
  <w:num w:numId="4">
    <w:abstractNumId w:val="1"/>
  </w:num>
  <w:num w:numId="5">
    <w:abstractNumId w:val="2"/>
  </w:num>
  <w:num w:numId="6">
    <w:abstractNumId w:val="3"/>
  </w:num>
  <w:num w:numId="7">
    <w:abstractNumId w:val="4"/>
  </w:num>
  <w:num w:numId="8">
    <w:abstractNumId w:val="5"/>
  </w:num>
  <w:num w:numId="9">
    <w:abstractNumId w:val="6"/>
  </w:num>
  <w:num w:numId="10">
    <w:abstractNumId w:val="7"/>
  </w:num>
  <w:num w:numId="11">
    <w:abstractNumId w:val="8"/>
  </w:num>
  <w:num w:numId="12">
    <w:abstractNumId w:val="9"/>
  </w:num>
  <w:num w:numId="13">
    <w:abstractNumId w:val="45"/>
  </w:num>
  <w:num w:numId="14">
    <w:abstractNumId w:val="16"/>
  </w:num>
  <w:num w:numId="15">
    <w:abstractNumId w:val="20"/>
  </w:num>
  <w:num w:numId="1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3"/>
  </w:num>
  <w:num w:numId="2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4"/>
  </w:num>
  <w:num w:numId="23">
    <w:abstractNumId w:val="42"/>
  </w:num>
  <w:num w:numId="24">
    <w:abstractNumId w:val="10"/>
  </w:num>
  <w:num w:numId="2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3"/>
  </w:num>
  <w:num w:numId="28">
    <w:abstractNumId w:val="23"/>
  </w:num>
  <w:num w:numId="29">
    <w:abstractNumId w:val="24"/>
  </w:num>
  <w:num w:numId="30">
    <w:abstractNumId w:val="28"/>
  </w:num>
  <w:num w:numId="31">
    <w:abstractNumId w:val="17"/>
  </w:num>
  <w:num w:numId="32">
    <w:abstractNumId w:val="12"/>
  </w:num>
  <w:num w:numId="33">
    <w:abstractNumId w:val="46"/>
  </w:num>
  <w:num w:numId="34">
    <w:abstractNumId w:val="27"/>
  </w:num>
  <w:num w:numId="35">
    <w:abstractNumId w:val="25"/>
  </w:num>
  <w:num w:numId="36">
    <w:abstractNumId w:val="33"/>
  </w:num>
  <w:num w:numId="37">
    <w:abstractNumId w:val="37"/>
  </w:num>
  <w:num w:numId="38">
    <w:abstractNumId w:val="36"/>
  </w:num>
  <w:num w:numId="39">
    <w:abstractNumId w:val="44"/>
  </w:num>
  <w:num w:numId="40">
    <w:abstractNumId w:val="38"/>
  </w:num>
  <w:num w:numId="41">
    <w:abstractNumId w:val="26"/>
  </w:num>
  <w:num w:numId="42">
    <w:abstractNumId w:val="35"/>
  </w:num>
  <w:num w:numId="43">
    <w:abstractNumId w:val="31"/>
  </w:num>
  <w:num w:numId="44">
    <w:abstractNumId w:val="14"/>
  </w:num>
  <w:num w:numId="45">
    <w:abstractNumId w:val="11"/>
  </w:num>
  <w:num w:numId="46">
    <w:abstractNumId w:val="15"/>
  </w:num>
  <w:num w:numId="4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9216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73C"/>
    <w:rsid w:val="00000AF7"/>
    <w:rsid w:val="00002769"/>
    <w:rsid w:val="0001058A"/>
    <w:rsid w:val="000143DC"/>
    <w:rsid w:val="00024C13"/>
    <w:rsid w:val="00033377"/>
    <w:rsid w:val="00042EBC"/>
    <w:rsid w:val="00044367"/>
    <w:rsid w:val="00051046"/>
    <w:rsid w:val="000574B8"/>
    <w:rsid w:val="00065CFB"/>
    <w:rsid w:val="00092E0F"/>
    <w:rsid w:val="000A6481"/>
    <w:rsid w:val="000B2E42"/>
    <w:rsid w:val="000D1A69"/>
    <w:rsid w:val="000D6C43"/>
    <w:rsid w:val="000E5839"/>
    <w:rsid w:val="000E5DA4"/>
    <w:rsid w:val="000E70FF"/>
    <w:rsid w:val="000F2FFF"/>
    <w:rsid w:val="000F637B"/>
    <w:rsid w:val="001460EB"/>
    <w:rsid w:val="0015383F"/>
    <w:rsid w:val="00183442"/>
    <w:rsid w:val="001944F6"/>
    <w:rsid w:val="001A04F9"/>
    <w:rsid w:val="001C3814"/>
    <w:rsid w:val="001D1303"/>
    <w:rsid w:val="001D2BEB"/>
    <w:rsid w:val="001F2065"/>
    <w:rsid w:val="001F674D"/>
    <w:rsid w:val="0026197F"/>
    <w:rsid w:val="002876A6"/>
    <w:rsid w:val="00292C90"/>
    <w:rsid w:val="002937B5"/>
    <w:rsid w:val="0029534A"/>
    <w:rsid w:val="002C4886"/>
    <w:rsid w:val="002C79FC"/>
    <w:rsid w:val="002F2971"/>
    <w:rsid w:val="002F437F"/>
    <w:rsid w:val="002F4C63"/>
    <w:rsid w:val="002F7A90"/>
    <w:rsid w:val="003154CE"/>
    <w:rsid w:val="00327349"/>
    <w:rsid w:val="0033704D"/>
    <w:rsid w:val="00343EF5"/>
    <w:rsid w:val="00344045"/>
    <w:rsid w:val="00351DCB"/>
    <w:rsid w:val="0036037F"/>
    <w:rsid w:val="00361008"/>
    <w:rsid w:val="00371A03"/>
    <w:rsid w:val="00372A05"/>
    <w:rsid w:val="00383A64"/>
    <w:rsid w:val="003B1CC3"/>
    <w:rsid w:val="003D46F4"/>
    <w:rsid w:val="0040149A"/>
    <w:rsid w:val="00407E75"/>
    <w:rsid w:val="00421C52"/>
    <w:rsid w:val="00424618"/>
    <w:rsid w:val="004253A2"/>
    <w:rsid w:val="00425B9F"/>
    <w:rsid w:val="00443640"/>
    <w:rsid w:val="004544E7"/>
    <w:rsid w:val="0046762B"/>
    <w:rsid w:val="00472C19"/>
    <w:rsid w:val="00475735"/>
    <w:rsid w:val="004A4EB6"/>
    <w:rsid w:val="004B6BB4"/>
    <w:rsid w:val="004C3EF5"/>
    <w:rsid w:val="004D09A5"/>
    <w:rsid w:val="004D1D70"/>
    <w:rsid w:val="004D50FA"/>
    <w:rsid w:val="004D55B0"/>
    <w:rsid w:val="004D78F3"/>
    <w:rsid w:val="004E59E7"/>
    <w:rsid w:val="004F185E"/>
    <w:rsid w:val="004F6F20"/>
    <w:rsid w:val="005155A6"/>
    <w:rsid w:val="00563081"/>
    <w:rsid w:val="0056639B"/>
    <w:rsid w:val="00567742"/>
    <w:rsid w:val="005720B7"/>
    <w:rsid w:val="005807E6"/>
    <w:rsid w:val="005B5D55"/>
    <w:rsid w:val="005B6B1D"/>
    <w:rsid w:val="005C7138"/>
    <w:rsid w:val="005D1DE2"/>
    <w:rsid w:val="005D5A16"/>
    <w:rsid w:val="005E4B7D"/>
    <w:rsid w:val="005F277A"/>
    <w:rsid w:val="0063606B"/>
    <w:rsid w:val="00654FF5"/>
    <w:rsid w:val="00655C7D"/>
    <w:rsid w:val="006572AB"/>
    <w:rsid w:val="00663422"/>
    <w:rsid w:val="00675ECF"/>
    <w:rsid w:val="00676301"/>
    <w:rsid w:val="00683DB5"/>
    <w:rsid w:val="006A14FB"/>
    <w:rsid w:val="006A6C9D"/>
    <w:rsid w:val="006B269F"/>
    <w:rsid w:val="006B26FC"/>
    <w:rsid w:val="006E0912"/>
    <w:rsid w:val="006E2A83"/>
    <w:rsid w:val="006E31E0"/>
    <w:rsid w:val="00716D73"/>
    <w:rsid w:val="0072747B"/>
    <w:rsid w:val="00727904"/>
    <w:rsid w:val="00743318"/>
    <w:rsid w:val="0076626F"/>
    <w:rsid w:val="00773F7B"/>
    <w:rsid w:val="00776AA0"/>
    <w:rsid w:val="007B2D77"/>
    <w:rsid w:val="007B7864"/>
    <w:rsid w:val="007C5B4C"/>
    <w:rsid w:val="007C777B"/>
    <w:rsid w:val="007D11E4"/>
    <w:rsid w:val="007D31B8"/>
    <w:rsid w:val="007E0D93"/>
    <w:rsid w:val="007E1591"/>
    <w:rsid w:val="007F73CA"/>
    <w:rsid w:val="007F7584"/>
    <w:rsid w:val="00812CD9"/>
    <w:rsid w:val="0084226A"/>
    <w:rsid w:val="00844D22"/>
    <w:rsid w:val="0087309E"/>
    <w:rsid w:val="00873225"/>
    <w:rsid w:val="0087690F"/>
    <w:rsid w:val="008840BE"/>
    <w:rsid w:val="0088505D"/>
    <w:rsid w:val="00895E45"/>
    <w:rsid w:val="008A355E"/>
    <w:rsid w:val="008B5548"/>
    <w:rsid w:val="008D2D65"/>
    <w:rsid w:val="008F1A2E"/>
    <w:rsid w:val="00913B47"/>
    <w:rsid w:val="00921D5C"/>
    <w:rsid w:val="00926EB0"/>
    <w:rsid w:val="00931E74"/>
    <w:rsid w:val="00971BFE"/>
    <w:rsid w:val="009756C2"/>
    <w:rsid w:val="00983493"/>
    <w:rsid w:val="00991902"/>
    <w:rsid w:val="009C1A05"/>
    <w:rsid w:val="00A230BF"/>
    <w:rsid w:val="00A32403"/>
    <w:rsid w:val="00A34307"/>
    <w:rsid w:val="00A5018F"/>
    <w:rsid w:val="00A505B4"/>
    <w:rsid w:val="00A648F2"/>
    <w:rsid w:val="00A73D41"/>
    <w:rsid w:val="00A761D9"/>
    <w:rsid w:val="00A77C35"/>
    <w:rsid w:val="00A86407"/>
    <w:rsid w:val="00A864B0"/>
    <w:rsid w:val="00AD1788"/>
    <w:rsid w:val="00AD41FA"/>
    <w:rsid w:val="00AE2082"/>
    <w:rsid w:val="00AE5566"/>
    <w:rsid w:val="00B01DDD"/>
    <w:rsid w:val="00B10E86"/>
    <w:rsid w:val="00B428D0"/>
    <w:rsid w:val="00B44E6B"/>
    <w:rsid w:val="00B6169A"/>
    <w:rsid w:val="00B61B20"/>
    <w:rsid w:val="00B67CBC"/>
    <w:rsid w:val="00B8253F"/>
    <w:rsid w:val="00B8574D"/>
    <w:rsid w:val="00BB63C2"/>
    <w:rsid w:val="00BC0D74"/>
    <w:rsid w:val="00BC5CAB"/>
    <w:rsid w:val="00BC694F"/>
    <w:rsid w:val="00C430BB"/>
    <w:rsid w:val="00C43929"/>
    <w:rsid w:val="00C673FC"/>
    <w:rsid w:val="00C67BFD"/>
    <w:rsid w:val="00C777CC"/>
    <w:rsid w:val="00C87311"/>
    <w:rsid w:val="00C90C4E"/>
    <w:rsid w:val="00C976CF"/>
    <w:rsid w:val="00CD21CA"/>
    <w:rsid w:val="00CF1EB1"/>
    <w:rsid w:val="00CF4956"/>
    <w:rsid w:val="00CF6C0E"/>
    <w:rsid w:val="00D0243E"/>
    <w:rsid w:val="00D1703B"/>
    <w:rsid w:val="00D2169B"/>
    <w:rsid w:val="00D34495"/>
    <w:rsid w:val="00D40248"/>
    <w:rsid w:val="00D61480"/>
    <w:rsid w:val="00D721E6"/>
    <w:rsid w:val="00D804E4"/>
    <w:rsid w:val="00D81E51"/>
    <w:rsid w:val="00D9082E"/>
    <w:rsid w:val="00D93D8B"/>
    <w:rsid w:val="00DA473C"/>
    <w:rsid w:val="00DB210A"/>
    <w:rsid w:val="00DB6766"/>
    <w:rsid w:val="00DD6C0E"/>
    <w:rsid w:val="00E02A7F"/>
    <w:rsid w:val="00E14A83"/>
    <w:rsid w:val="00E15F74"/>
    <w:rsid w:val="00E24692"/>
    <w:rsid w:val="00E266AE"/>
    <w:rsid w:val="00E309D6"/>
    <w:rsid w:val="00E30AB6"/>
    <w:rsid w:val="00E35190"/>
    <w:rsid w:val="00E35A5E"/>
    <w:rsid w:val="00E37362"/>
    <w:rsid w:val="00E45400"/>
    <w:rsid w:val="00E463EC"/>
    <w:rsid w:val="00E75AF5"/>
    <w:rsid w:val="00EA21DD"/>
    <w:rsid w:val="00EF2793"/>
    <w:rsid w:val="00EF2ECF"/>
    <w:rsid w:val="00F03640"/>
    <w:rsid w:val="00F05A3D"/>
    <w:rsid w:val="00F23B29"/>
    <w:rsid w:val="00F27502"/>
    <w:rsid w:val="00F6048E"/>
    <w:rsid w:val="00F92647"/>
    <w:rsid w:val="00F9746B"/>
    <w:rsid w:val="00FB11F2"/>
    <w:rsid w:val="00FB24F3"/>
    <w:rsid w:val="00FC282F"/>
    <w:rsid w:val="00FC38AD"/>
    <w:rsid w:val="00FE2183"/>
    <w:rsid w:val="00FF3979"/>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92161"/>
    <o:shapelayout v:ext="edit">
      <o:idmap v:ext="edit" data="1"/>
    </o:shapelayout>
  </w:shapeDefaults>
  <w:decimalSymbol w:val="."/>
  <w:listSeparator w:val=","/>
  <w14:docId w14:val="0E59C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iPriority="1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22"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iPriority="3" w:unhideWhenUsed="1"/>
    <w:lsdException w:name="Plain Text" w:semiHidden="1" w:uiPriority="13"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12"/>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34"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19"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E4B7D"/>
    <w:pPr>
      <w:keepNext/>
      <w:outlineLvl w:val="0"/>
    </w:pPr>
    <w:rPr>
      <w:rFonts w:asciiTheme="majorHAnsi" w:eastAsiaTheme="majorEastAsia" w:hAnsiTheme="majorHAnsi" w:cs="Times New Roman"/>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바탕글"/>
    <w:link w:val="Char"/>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after="0" w:line="296" w:lineRule="auto"/>
    </w:pPr>
    <w:rPr>
      <w:rFonts w:ascii="바탕체" w:eastAsia="바탕체" w:hAnsi="Times New Roman" w:cs="Times New Roman"/>
      <w:color w:val="000000"/>
      <w:kern w:val="0"/>
      <w:szCs w:val="20"/>
    </w:rPr>
  </w:style>
  <w:style w:type="character" w:customStyle="1" w:styleId="Char">
    <w:name w:val="바탕글 Char"/>
    <w:basedOn w:val="a0"/>
    <w:link w:val="a4"/>
    <w:locked/>
    <w:rsid w:val="00443640"/>
    <w:rPr>
      <w:rFonts w:ascii="바탕체" w:eastAsia="바탕체" w:hAnsi="Times New Roman" w:cs="Times New Roman"/>
      <w:color w:val="000000"/>
      <w:kern w:val="0"/>
      <w:szCs w:val="20"/>
    </w:rPr>
  </w:style>
  <w:style w:type="paragraph" w:styleId="a5">
    <w:name w:val="Normal (Web)"/>
    <w:basedOn w:val="a"/>
    <w:pPr>
      <w:widowControl/>
      <w:wordWrap/>
      <w:autoSpaceDE/>
      <w:autoSpaceDN/>
      <w:spacing w:after="0" w:line="240" w:lineRule="auto"/>
      <w:jc w:val="left"/>
    </w:pPr>
    <w:rPr>
      <w:rFonts w:ascii="Times New Roman" w:eastAsia="바탕" w:hAnsi="Times New Roman" w:cs="Times New Roman"/>
      <w:sz w:val="24"/>
      <w:szCs w:val="24"/>
    </w:rPr>
  </w:style>
  <w:style w:type="paragraph" w:styleId="a6">
    <w:name w:val="header"/>
    <w:basedOn w:val="a"/>
    <w:link w:val="Char0"/>
    <w:uiPriority w:val="99"/>
    <w:unhideWhenUsed/>
    <w:pPr>
      <w:tabs>
        <w:tab w:val="center" w:pos="4513"/>
        <w:tab w:val="right" w:pos="9026"/>
      </w:tabs>
      <w:snapToGrid w:val="0"/>
    </w:pPr>
  </w:style>
  <w:style w:type="character" w:customStyle="1" w:styleId="Char0">
    <w:name w:val="머리글 Char"/>
    <w:basedOn w:val="a0"/>
    <w:link w:val="a6"/>
    <w:uiPriority w:val="99"/>
  </w:style>
  <w:style w:type="paragraph" w:styleId="a7">
    <w:name w:val="footer"/>
    <w:basedOn w:val="a"/>
    <w:link w:val="Char1"/>
    <w:uiPriority w:val="99"/>
    <w:unhideWhenUsed/>
    <w:pPr>
      <w:tabs>
        <w:tab w:val="center" w:pos="4513"/>
        <w:tab w:val="right" w:pos="9026"/>
      </w:tabs>
      <w:snapToGrid w:val="0"/>
    </w:pPr>
  </w:style>
  <w:style w:type="character" w:customStyle="1" w:styleId="Char1">
    <w:name w:val="바닥글 Char"/>
    <w:basedOn w:val="a0"/>
    <w:link w:val="a7"/>
    <w:uiPriority w:val="99"/>
  </w:style>
  <w:style w:type="table" w:customStyle="1" w:styleId="10">
    <w:name w:val="표 구분선1"/>
    <w:basedOn w:val="a1"/>
    <w:next w:val="a3"/>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바탕글11"/>
    <w:basedOn w:val="a"/>
    <w:pPr>
      <w:spacing w:after="0" w:line="295" w:lineRule="auto"/>
      <w:textAlignment w:val="baseline"/>
    </w:pPr>
    <w:rPr>
      <w:rFonts w:ascii="바탕체" w:eastAsia="굴림" w:hAnsi="굴림" w:cs="굴림"/>
      <w:color w:val="000000"/>
      <w:kern w:val="0"/>
      <w:szCs w:val="20"/>
    </w:rPr>
  </w:style>
  <w:style w:type="paragraph" w:styleId="a8">
    <w:name w:val="List Paragraph"/>
    <w:basedOn w:val="a"/>
    <w:uiPriority w:val="34"/>
    <w:qFormat/>
    <w:pPr>
      <w:ind w:leftChars="400" w:left="800"/>
    </w:pPr>
  </w:style>
  <w:style w:type="paragraph" w:customStyle="1" w:styleId="12">
    <w:name w:val="표준1"/>
    <w:basedOn w:val="a"/>
    <w:rsid w:val="0072747B"/>
    <w:pPr>
      <w:spacing w:line="256" w:lineRule="auto"/>
      <w:textAlignment w:val="baseline"/>
    </w:pPr>
    <w:rPr>
      <w:rFonts w:ascii="한컴바탕" w:eastAsia="굴림" w:hAnsi="굴림" w:cs="굴림"/>
      <w:color w:val="000000"/>
      <w:szCs w:val="20"/>
    </w:rPr>
  </w:style>
  <w:style w:type="paragraph" w:customStyle="1" w:styleId="2">
    <w:name w:val="표준2"/>
    <w:basedOn w:val="a"/>
    <w:rsid w:val="00A505B4"/>
    <w:pPr>
      <w:spacing w:line="256" w:lineRule="auto"/>
      <w:textAlignment w:val="baseline"/>
    </w:pPr>
    <w:rPr>
      <w:rFonts w:ascii="한컴바탕" w:eastAsia="굴림" w:hAnsi="굴림" w:cs="굴림"/>
      <w:color w:val="000000"/>
      <w:szCs w:val="20"/>
    </w:rPr>
  </w:style>
  <w:style w:type="paragraph" w:styleId="a9">
    <w:name w:val="Balloon Text"/>
    <w:basedOn w:val="a"/>
    <w:link w:val="Char2"/>
    <w:uiPriority w:val="99"/>
    <w:unhideWhenUsed/>
    <w:rsid w:val="00443640"/>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9"/>
    <w:uiPriority w:val="99"/>
    <w:rsid w:val="00443640"/>
    <w:rPr>
      <w:rFonts w:asciiTheme="majorHAnsi" w:eastAsiaTheme="majorEastAsia" w:hAnsiTheme="majorHAnsi" w:cstheme="majorBidi"/>
      <w:sz w:val="18"/>
      <w:szCs w:val="18"/>
    </w:rPr>
  </w:style>
  <w:style w:type="paragraph" w:customStyle="1" w:styleId="Normal1">
    <w:name w:val="Normal1"/>
    <w:basedOn w:val="a"/>
    <w:rsid w:val="00443640"/>
    <w:pPr>
      <w:spacing w:line="256" w:lineRule="auto"/>
      <w:textAlignment w:val="baseline"/>
    </w:pPr>
    <w:rPr>
      <w:rFonts w:ascii="한컴바탕" w:eastAsia="굴림" w:hAnsi="굴림" w:cs="굴림"/>
      <w:color w:val="000000"/>
      <w:szCs w:val="20"/>
    </w:rPr>
  </w:style>
  <w:style w:type="paragraph" w:customStyle="1" w:styleId="aa">
    <w:name w:val="메모"/>
    <w:basedOn w:val="a"/>
    <w:uiPriority w:val="13"/>
    <w:rsid w:val="00443640"/>
    <w:pPr>
      <w:wordWrap/>
      <w:spacing w:after="0" w:line="312" w:lineRule="auto"/>
      <w:jc w:val="left"/>
      <w:textAlignment w:val="baseline"/>
    </w:pPr>
    <w:rPr>
      <w:rFonts w:ascii="함초롬돋움" w:eastAsia="굴림" w:hAnsi="굴림" w:cs="굴림"/>
      <w:color w:val="000000"/>
      <w:spacing w:val="-10"/>
      <w:kern w:val="0"/>
      <w:sz w:val="18"/>
      <w:szCs w:val="18"/>
    </w:rPr>
  </w:style>
  <w:style w:type="paragraph" w:styleId="ab">
    <w:name w:val="Document Map"/>
    <w:basedOn w:val="a"/>
    <w:link w:val="Char3"/>
    <w:uiPriority w:val="3"/>
    <w:rsid w:val="00443640"/>
    <w:pPr>
      <w:shd w:val="clear" w:color="auto" w:fill="000080"/>
      <w:adjustRightInd w:val="0"/>
      <w:spacing w:after="0" w:line="240" w:lineRule="auto"/>
      <w:textAlignment w:val="baseline"/>
    </w:pPr>
    <w:rPr>
      <w:rFonts w:ascii="ÇÑÄÄ¹ÙÅÁ" w:eastAsia="맑은 고딕" w:hAnsi="ÇÑÄÄ¹ÙÅÁ" w:cs="ÇÑÄÄ¹ÙÅÁ"/>
      <w:color w:val="000000"/>
      <w:kern w:val="20"/>
      <w:szCs w:val="20"/>
    </w:rPr>
  </w:style>
  <w:style w:type="character" w:customStyle="1" w:styleId="Char3">
    <w:name w:val="문서 구조 Char"/>
    <w:basedOn w:val="a0"/>
    <w:link w:val="ab"/>
    <w:uiPriority w:val="3"/>
    <w:rsid w:val="00443640"/>
    <w:rPr>
      <w:rFonts w:ascii="ÇÑÄÄ¹ÙÅÁ" w:eastAsia="맑은 고딕" w:hAnsi="ÇÑÄÄ¹ÙÅÁ" w:cs="ÇÑÄÄ¹ÙÅÁ"/>
      <w:color w:val="000000"/>
      <w:kern w:val="20"/>
      <w:szCs w:val="20"/>
      <w:shd w:val="clear" w:color="auto" w:fill="000080"/>
    </w:rPr>
  </w:style>
  <w:style w:type="character" w:styleId="ac">
    <w:name w:val="Hyperlink"/>
    <w:uiPriority w:val="99"/>
    <w:rsid w:val="00443640"/>
    <w:rPr>
      <w:rFonts w:ascii="Times New Roman" w:eastAsia="바탕" w:hAnsi="Times New Roman" w:cs="Times New Roman"/>
      <w:color w:val="0000FF"/>
      <w:sz w:val="20"/>
      <w:szCs w:val="20"/>
      <w:u w:val="single" w:color="0000FF"/>
    </w:rPr>
  </w:style>
  <w:style w:type="paragraph" w:customStyle="1" w:styleId="MS">
    <w:name w:val="MS바탕글"/>
    <w:rsid w:val="00443640"/>
    <w:pPr>
      <w:adjustRightInd w:val="0"/>
      <w:snapToGrid w:val="0"/>
      <w:spacing w:after="0" w:line="384" w:lineRule="auto"/>
      <w:textAlignment w:val="baseline"/>
    </w:pPr>
    <w:rPr>
      <w:rFonts w:ascii="ÇÑÄÄ¹ÙÅÁ" w:eastAsia="맑은 고딕" w:hAnsi="ÇÑÄÄ¹ÙÅÁ" w:cs="ÇÑÄÄ¹ÙÅÁ"/>
      <w:color w:val="000000"/>
      <w:kern w:val="0"/>
      <w:szCs w:val="20"/>
    </w:rPr>
  </w:style>
  <w:style w:type="paragraph" w:customStyle="1" w:styleId="MsoList0">
    <w:name w:val="MsoList"/>
    <w:rsid w:val="00443640"/>
    <w:pPr>
      <w:adjustRightInd w:val="0"/>
      <w:snapToGrid w:val="0"/>
      <w:spacing w:after="0" w:line="384" w:lineRule="auto"/>
      <w:ind w:left="426"/>
      <w:textAlignment w:val="baseline"/>
    </w:pPr>
    <w:rPr>
      <w:rFonts w:ascii="ÇÑÄÄ¹ÙÅÁ" w:eastAsia="맑은 고딕" w:hAnsi="ÇÑÄÄ¹ÙÅÁ" w:cs="ÇÑÄÄ¹ÙÅÁ"/>
      <w:color w:val="000000"/>
      <w:kern w:val="0"/>
      <w:szCs w:val="20"/>
    </w:rPr>
  </w:style>
  <w:style w:type="paragraph" w:customStyle="1" w:styleId="MsoListParagraph0">
    <w:name w:val="MsoListParagraph"/>
    <w:rsid w:val="00443640"/>
    <w:pPr>
      <w:adjustRightInd w:val="0"/>
      <w:snapToGrid w:val="0"/>
      <w:spacing w:after="0" w:line="384" w:lineRule="auto"/>
      <w:ind w:left="800"/>
      <w:textAlignment w:val="baseline"/>
    </w:pPr>
    <w:rPr>
      <w:rFonts w:ascii="ÇÑÄÄ¹ÙÅÁ" w:eastAsia="맑은 고딕" w:hAnsi="ÇÑÄÄ¹ÙÅÁ" w:cs="ÇÑÄÄ¹ÙÅÁ"/>
      <w:color w:val="000000"/>
      <w:kern w:val="0"/>
      <w:szCs w:val="20"/>
    </w:rPr>
  </w:style>
  <w:style w:type="paragraph" w:styleId="ad">
    <w:name w:val="Normal Indent"/>
    <w:basedOn w:val="a"/>
    <w:uiPriority w:val="11"/>
    <w:rsid w:val="00443640"/>
    <w:pPr>
      <w:autoSpaceDE/>
      <w:autoSpaceDN/>
      <w:adjustRightInd w:val="0"/>
      <w:spacing w:after="0" w:line="360" w:lineRule="atLeast"/>
      <w:ind w:left="851"/>
      <w:textAlignment w:val="baseline"/>
    </w:pPr>
    <w:rPr>
      <w:rFonts w:ascii="Times New Roman" w:eastAsia="맑은 고딕" w:hAnsi="Times New Roman" w:cs="Times New Roman"/>
      <w:color w:val="000000"/>
      <w:kern w:val="0"/>
      <w:szCs w:val="20"/>
    </w:rPr>
  </w:style>
  <w:style w:type="character" w:styleId="ae">
    <w:name w:val="Placeholder Text"/>
    <w:uiPriority w:val="12"/>
    <w:rsid w:val="00443640"/>
    <w:rPr>
      <w:rFonts w:ascii="Times New Roman" w:eastAsia="바탕" w:hAnsi="Times New Roman" w:cs="Times New Roman"/>
      <w:color w:val="808080"/>
      <w:sz w:val="20"/>
      <w:szCs w:val="20"/>
    </w:rPr>
  </w:style>
  <w:style w:type="paragraph" w:styleId="af">
    <w:name w:val="Plain Text"/>
    <w:basedOn w:val="a"/>
    <w:link w:val="Char4"/>
    <w:uiPriority w:val="13"/>
    <w:rsid w:val="00443640"/>
    <w:pPr>
      <w:adjustRightInd w:val="0"/>
      <w:spacing w:after="0" w:line="240" w:lineRule="auto"/>
      <w:textAlignment w:val="baseline"/>
    </w:pPr>
    <w:rPr>
      <w:rFonts w:ascii="바탕" w:eastAsia="바탕" w:hAnsi="바탕" w:cs="바탕"/>
      <w:color w:val="000000"/>
      <w:kern w:val="20"/>
      <w:szCs w:val="20"/>
    </w:rPr>
  </w:style>
  <w:style w:type="character" w:customStyle="1" w:styleId="Char4">
    <w:name w:val="글자만 Char"/>
    <w:basedOn w:val="a0"/>
    <w:link w:val="af"/>
    <w:uiPriority w:val="13"/>
    <w:rsid w:val="00443640"/>
    <w:rPr>
      <w:rFonts w:ascii="바탕" w:eastAsia="바탕" w:hAnsi="바탕" w:cs="바탕"/>
      <w:color w:val="000000"/>
      <w:kern w:val="20"/>
      <w:szCs w:val="20"/>
    </w:rPr>
  </w:style>
  <w:style w:type="paragraph" w:customStyle="1" w:styleId="hs0">
    <w:name w:val="hs0"/>
    <w:uiPriority w:val="16"/>
    <w:rsid w:val="00443640"/>
    <w:pPr>
      <w:adjustRightInd w:val="0"/>
      <w:spacing w:after="0" w:line="320" w:lineRule="atLeast"/>
      <w:textAlignment w:val="baseline"/>
    </w:pPr>
    <w:rPr>
      <w:rFonts w:ascii="바탕" w:eastAsia="바탕" w:hAnsi="바탕" w:cs="바탕"/>
      <w:color w:val="000000"/>
      <w:kern w:val="0"/>
      <w:szCs w:val="20"/>
    </w:rPr>
  </w:style>
  <w:style w:type="paragraph" w:customStyle="1" w:styleId="af0">
    <w:name w:val="기본바탕"/>
    <w:rsid w:val="00443640"/>
    <w:pPr>
      <w:adjustRightInd w:val="0"/>
      <w:snapToGrid w:val="0"/>
      <w:spacing w:after="0" w:line="360" w:lineRule="auto"/>
      <w:ind w:left="400" w:right="200"/>
      <w:textAlignment w:val="baseline"/>
    </w:pPr>
    <w:rPr>
      <w:rFonts w:ascii="ÇÑÄÄ¹ÙÅÁ" w:eastAsia="맑은 고딕" w:hAnsi="ÇÑÄÄ¹ÙÅÁ" w:cs="ÇÑÄÄ¹ÙÅÁ"/>
      <w:color w:val="000000"/>
      <w:kern w:val="0"/>
      <w:szCs w:val="20"/>
    </w:rPr>
  </w:style>
  <w:style w:type="paragraph" w:customStyle="1" w:styleId="13">
    <w:name w:val="바탕글1"/>
    <w:uiPriority w:val="21"/>
    <w:rsid w:val="00443640"/>
    <w:pPr>
      <w:adjustRightInd w:val="0"/>
      <w:snapToGrid w:val="0"/>
      <w:spacing w:after="0" w:line="384" w:lineRule="auto"/>
      <w:textAlignment w:val="baseline"/>
    </w:pPr>
    <w:rPr>
      <w:rFonts w:ascii="바탕" w:eastAsia="바탕" w:hAnsi="바탕" w:cs="바탕"/>
      <w:color w:val="000000"/>
      <w:kern w:val="0"/>
      <w:szCs w:val="20"/>
    </w:rPr>
  </w:style>
  <w:style w:type="paragraph" w:customStyle="1" w:styleId="af1">
    <w:name w:val="신명"/>
    <w:uiPriority w:val="20"/>
    <w:rsid w:val="00443640"/>
    <w:pPr>
      <w:adjustRightInd w:val="0"/>
      <w:spacing w:before="300" w:after="300" w:line="240" w:lineRule="auto"/>
      <w:jc w:val="left"/>
      <w:textAlignment w:val="baseline"/>
    </w:pPr>
    <w:rPr>
      <w:rFonts w:ascii="굴림" w:eastAsia="굴림" w:hAnsi="굴림" w:cs="굴림"/>
      <w:color w:val="000000"/>
      <w:kern w:val="0"/>
      <w:sz w:val="24"/>
      <w:szCs w:val="24"/>
    </w:rPr>
  </w:style>
  <w:style w:type="paragraph" w:customStyle="1" w:styleId="14">
    <w:name w:val="일반 (웹)1"/>
    <w:basedOn w:val="a"/>
    <w:rsid w:val="00443640"/>
    <w:pPr>
      <w:widowControl/>
      <w:wordWrap/>
      <w:autoSpaceDE/>
      <w:spacing w:before="300" w:after="300" w:line="240" w:lineRule="auto"/>
      <w:jc w:val="left"/>
      <w:textAlignment w:val="baseline"/>
    </w:pPr>
    <w:rPr>
      <w:rFonts w:ascii="바탕" w:eastAsia="굴림" w:hAnsi="굴림" w:cs="굴림"/>
      <w:color w:val="000000"/>
      <w:kern w:val="0"/>
      <w:sz w:val="24"/>
      <w:szCs w:val="24"/>
    </w:rPr>
  </w:style>
  <w:style w:type="paragraph" w:customStyle="1" w:styleId="20">
    <w:name w:val="일반 (웹)2"/>
    <w:basedOn w:val="a"/>
    <w:rsid w:val="00443640"/>
    <w:pPr>
      <w:widowControl/>
      <w:wordWrap/>
      <w:autoSpaceDE/>
      <w:spacing w:before="300" w:after="300" w:line="240" w:lineRule="auto"/>
      <w:jc w:val="left"/>
      <w:textAlignment w:val="baseline"/>
    </w:pPr>
    <w:rPr>
      <w:rFonts w:ascii="바탕" w:eastAsia="굴림" w:hAnsi="굴림" w:cs="굴림"/>
      <w:color w:val="000000"/>
      <w:kern w:val="0"/>
      <w:sz w:val="24"/>
      <w:szCs w:val="24"/>
    </w:rPr>
  </w:style>
  <w:style w:type="paragraph" w:customStyle="1" w:styleId="15">
    <w:name w:val="바탕글 사본1"/>
    <w:basedOn w:val="a"/>
    <w:rsid w:val="00443640"/>
    <w:pPr>
      <w:snapToGrid w:val="0"/>
      <w:spacing w:after="0" w:line="384" w:lineRule="auto"/>
      <w:textAlignment w:val="baseline"/>
    </w:pPr>
    <w:rPr>
      <w:rFonts w:ascii="바탕" w:eastAsia="굴림" w:hAnsi="굴림" w:cs="굴림"/>
      <w:color w:val="000000"/>
      <w:kern w:val="0"/>
      <w:szCs w:val="20"/>
    </w:rPr>
  </w:style>
  <w:style w:type="paragraph" w:customStyle="1" w:styleId="26">
    <w:name w:val="신명 견명 26"/>
    <w:basedOn w:val="a"/>
    <w:rsid w:val="00443640"/>
    <w:pPr>
      <w:snapToGrid w:val="0"/>
      <w:spacing w:after="0" w:line="384" w:lineRule="auto"/>
      <w:textAlignment w:val="baseline"/>
    </w:pPr>
    <w:rPr>
      <w:rFonts w:ascii="한양신명조" w:eastAsia="굴림" w:hAnsi="굴림" w:cs="굴림"/>
      <w:color w:val="000000"/>
      <w:w w:val="90"/>
      <w:kern w:val="0"/>
      <w:sz w:val="52"/>
      <w:szCs w:val="52"/>
    </w:rPr>
  </w:style>
  <w:style w:type="paragraph" w:customStyle="1" w:styleId="3">
    <w:name w:val="표준3"/>
    <w:basedOn w:val="a"/>
    <w:rsid w:val="00443640"/>
    <w:pPr>
      <w:spacing w:line="256" w:lineRule="auto"/>
      <w:textAlignment w:val="baseline"/>
    </w:pPr>
    <w:rPr>
      <w:rFonts w:ascii="한컴바탕" w:eastAsia="굴림" w:hAnsi="굴림" w:cs="굴림"/>
      <w:color w:val="000000"/>
      <w:szCs w:val="20"/>
    </w:rPr>
  </w:style>
  <w:style w:type="paragraph" w:customStyle="1" w:styleId="4">
    <w:name w:val="표준4"/>
    <w:basedOn w:val="a"/>
    <w:rsid w:val="00443640"/>
    <w:pPr>
      <w:spacing w:line="256" w:lineRule="auto"/>
      <w:textAlignment w:val="baseline"/>
    </w:pPr>
    <w:rPr>
      <w:rFonts w:ascii="한컴바탕" w:eastAsia="굴림" w:hAnsi="굴림" w:cs="굴림"/>
      <w:color w:val="000000"/>
      <w:szCs w:val="20"/>
    </w:rPr>
  </w:style>
  <w:style w:type="paragraph" w:customStyle="1" w:styleId="5">
    <w:name w:val="표준5"/>
    <w:basedOn w:val="a"/>
    <w:rsid w:val="00443640"/>
    <w:pPr>
      <w:spacing w:line="256" w:lineRule="auto"/>
      <w:textAlignment w:val="baseline"/>
    </w:pPr>
    <w:rPr>
      <w:rFonts w:ascii="한컴바탕" w:eastAsia="굴림" w:hAnsi="굴림" w:cs="굴림"/>
      <w:color w:val="000000"/>
      <w:szCs w:val="20"/>
    </w:rPr>
  </w:style>
  <w:style w:type="character" w:customStyle="1" w:styleId="Char5">
    <w:name w:val="메모 텍스트 Char"/>
    <w:basedOn w:val="a0"/>
    <w:link w:val="af2"/>
    <w:uiPriority w:val="99"/>
    <w:semiHidden/>
    <w:rsid w:val="00443640"/>
  </w:style>
  <w:style w:type="paragraph" w:styleId="af2">
    <w:name w:val="annotation text"/>
    <w:basedOn w:val="a"/>
    <w:link w:val="Char5"/>
    <w:uiPriority w:val="99"/>
    <w:semiHidden/>
    <w:unhideWhenUsed/>
    <w:rsid w:val="00443640"/>
    <w:pPr>
      <w:jc w:val="left"/>
    </w:pPr>
  </w:style>
  <w:style w:type="character" w:customStyle="1" w:styleId="Char6">
    <w:name w:val="메모 주제 Char"/>
    <w:basedOn w:val="Char5"/>
    <w:link w:val="af3"/>
    <w:uiPriority w:val="99"/>
    <w:semiHidden/>
    <w:rsid w:val="00443640"/>
    <w:rPr>
      <w:b/>
      <w:bCs/>
    </w:rPr>
  </w:style>
  <w:style w:type="paragraph" w:styleId="af3">
    <w:name w:val="annotation subject"/>
    <w:basedOn w:val="af2"/>
    <w:next w:val="af2"/>
    <w:link w:val="Char6"/>
    <w:uiPriority w:val="99"/>
    <w:semiHidden/>
    <w:unhideWhenUsed/>
    <w:rsid w:val="00443640"/>
    <w:rPr>
      <w:b/>
      <w:bCs/>
    </w:rPr>
  </w:style>
  <w:style w:type="paragraph" w:customStyle="1" w:styleId="7">
    <w:name w:val="표준7"/>
    <w:basedOn w:val="a"/>
    <w:rsid w:val="00443640"/>
    <w:pPr>
      <w:spacing w:line="256" w:lineRule="auto"/>
      <w:textAlignment w:val="baseline"/>
    </w:pPr>
    <w:rPr>
      <w:rFonts w:ascii="한컴바탕" w:eastAsia="굴림" w:hAnsi="굴림" w:cs="굴림"/>
      <w:color w:val="000000"/>
      <w:szCs w:val="20"/>
    </w:rPr>
  </w:style>
  <w:style w:type="paragraph" w:customStyle="1" w:styleId="16">
    <w:name w:val="목록 단락1"/>
    <w:basedOn w:val="a"/>
    <w:rsid w:val="00443640"/>
    <w:pPr>
      <w:spacing w:line="256" w:lineRule="auto"/>
      <w:ind w:left="800"/>
      <w:textAlignment w:val="baseline"/>
    </w:pPr>
    <w:rPr>
      <w:rFonts w:ascii="한컴바탕" w:eastAsia="굴림" w:hAnsi="굴림" w:cs="굴림"/>
      <w:color w:val="000000"/>
      <w:szCs w:val="20"/>
    </w:rPr>
  </w:style>
  <w:style w:type="paragraph" w:customStyle="1" w:styleId="6">
    <w:name w:val="표준6"/>
    <w:basedOn w:val="a"/>
    <w:rsid w:val="00443640"/>
    <w:pPr>
      <w:spacing w:line="256" w:lineRule="auto"/>
      <w:textAlignment w:val="baseline"/>
    </w:pPr>
    <w:rPr>
      <w:rFonts w:ascii="한컴바탕" w:eastAsia="굴림" w:hAnsi="굴림" w:cs="굴림"/>
      <w:color w:val="000000"/>
      <w:szCs w:val="20"/>
    </w:rPr>
  </w:style>
  <w:style w:type="paragraph" w:customStyle="1" w:styleId="8">
    <w:name w:val="표준8"/>
    <w:basedOn w:val="a"/>
    <w:rsid w:val="00443640"/>
    <w:pPr>
      <w:spacing w:line="256" w:lineRule="auto"/>
      <w:textAlignment w:val="baseline"/>
    </w:pPr>
    <w:rPr>
      <w:rFonts w:ascii="한컴바탕" w:eastAsia="굴림" w:hAnsi="굴림" w:cs="굴림"/>
      <w:color w:val="000000"/>
      <w:szCs w:val="20"/>
    </w:rPr>
  </w:style>
  <w:style w:type="paragraph" w:customStyle="1" w:styleId="21">
    <w:name w:val="목록 단락2"/>
    <w:basedOn w:val="a"/>
    <w:rsid w:val="00443640"/>
    <w:pPr>
      <w:spacing w:line="256" w:lineRule="auto"/>
      <w:ind w:left="800"/>
      <w:textAlignment w:val="baseline"/>
    </w:pPr>
    <w:rPr>
      <w:rFonts w:ascii="한컴바탕" w:eastAsia="굴림" w:hAnsi="굴림" w:cs="굴림"/>
      <w:color w:val="000000"/>
      <w:szCs w:val="20"/>
    </w:rPr>
  </w:style>
  <w:style w:type="paragraph" w:customStyle="1" w:styleId="9">
    <w:name w:val="표준9"/>
    <w:basedOn w:val="a"/>
    <w:rsid w:val="00443640"/>
    <w:pPr>
      <w:spacing w:line="256" w:lineRule="auto"/>
      <w:textAlignment w:val="baseline"/>
    </w:pPr>
    <w:rPr>
      <w:rFonts w:ascii="한컴바탕" w:eastAsia="굴림" w:hAnsi="굴림" w:cs="굴림"/>
      <w:color w:val="000000"/>
      <w:szCs w:val="20"/>
    </w:rPr>
  </w:style>
  <w:style w:type="paragraph" w:customStyle="1" w:styleId="100">
    <w:name w:val="표준10"/>
    <w:basedOn w:val="a"/>
    <w:rsid w:val="00443640"/>
    <w:pPr>
      <w:spacing w:line="256" w:lineRule="auto"/>
      <w:textAlignment w:val="baseline"/>
    </w:pPr>
    <w:rPr>
      <w:rFonts w:ascii="한컴바탕" w:eastAsia="굴림" w:hAnsi="굴림" w:cs="굴림"/>
      <w:color w:val="000000"/>
      <w:szCs w:val="20"/>
    </w:rPr>
  </w:style>
  <w:style w:type="paragraph" w:customStyle="1" w:styleId="110">
    <w:name w:val="표준11"/>
    <w:basedOn w:val="a"/>
    <w:rsid w:val="00443640"/>
    <w:pPr>
      <w:spacing w:line="256" w:lineRule="auto"/>
      <w:textAlignment w:val="baseline"/>
    </w:pPr>
    <w:rPr>
      <w:rFonts w:ascii="한컴바탕" w:eastAsia="굴림" w:hAnsi="굴림" w:cs="굴림"/>
      <w:color w:val="000000"/>
      <w:szCs w:val="20"/>
    </w:rPr>
  </w:style>
  <w:style w:type="paragraph" w:customStyle="1" w:styleId="120">
    <w:name w:val="표준12"/>
    <w:basedOn w:val="a"/>
    <w:rsid w:val="005E4B7D"/>
    <w:pPr>
      <w:spacing w:line="254" w:lineRule="auto"/>
      <w:textAlignment w:val="baseline"/>
    </w:pPr>
    <w:rPr>
      <w:rFonts w:ascii="굴림" w:eastAsia="굴림" w:hAnsi="굴림" w:cs="굴림"/>
      <w:color w:val="000000"/>
      <w:szCs w:val="20"/>
    </w:rPr>
  </w:style>
  <w:style w:type="character" w:styleId="af4">
    <w:name w:val="FollowedHyperlink"/>
    <w:basedOn w:val="a0"/>
    <w:uiPriority w:val="99"/>
    <w:semiHidden/>
    <w:unhideWhenUsed/>
    <w:rsid w:val="005E4B7D"/>
    <w:rPr>
      <w:color w:val="954F72" w:themeColor="followedHyperlink"/>
      <w:u w:val="single"/>
    </w:rPr>
  </w:style>
  <w:style w:type="character" w:styleId="af5">
    <w:name w:val="annotation reference"/>
    <w:basedOn w:val="a0"/>
    <w:uiPriority w:val="99"/>
    <w:semiHidden/>
    <w:unhideWhenUsed/>
    <w:rsid w:val="005E4B7D"/>
    <w:rPr>
      <w:sz w:val="18"/>
      <w:szCs w:val="18"/>
    </w:rPr>
  </w:style>
  <w:style w:type="paragraph" w:styleId="af6">
    <w:name w:val="Revision"/>
    <w:hidden/>
    <w:uiPriority w:val="99"/>
    <w:semiHidden/>
    <w:rsid w:val="005E4B7D"/>
    <w:pPr>
      <w:spacing w:after="0" w:line="240" w:lineRule="auto"/>
      <w:jc w:val="left"/>
    </w:pPr>
  </w:style>
  <w:style w:type="paragraph" w:customStyle="1" w:styleId="af7">
    <w:name w:val="유의서 제목"/>
    <w:basedOn w:val="a4"/>
    <w:link w:val="Char7"/>
    <w:qFormat/>
    <w:rsid w:val="005E4B7D"/>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adjustRightInd w:val="0"/>
      <w:spacing w:line="384" w:lineRule="auto"/>
      <w:jc w:val="center"/>
      <w:textAlignment w:val="baseline"/>
    </w:pPr>
    <w:rPr>
      <w:rFonts w:ascii="휴먼명조" w:eastAsia="휴먼명조" w:hAnsi="휴먼명조" w:cs="휴먼명조"/>
      <w:b/>
      <w:bCs/>
      <w:color w:val="262626"/>
      <w:sz w:val="50"/>
      <w:szCs w:val="50"/>
    </w:rPr>
  </w:style>
  <w:style w:type="character" w:customStyle="1" w:styleId="Char7">
    <w:name w:val="유의서 제목 Char"/>
    <w:basedOn w:val="Char"/>
    <w:link w:val="af7"/>
    <w:locked/>
    <w:rsid w:val="005E4B7D"/>
    <w:rPr>
      <w:rFonts w:ascii="휴먼명조" w:eastAsia="휴먼명조" w:hAnsi="휴먼명조" w:cs="휴먼명조"/>
      <w:b/>
      <w:bCs/>
      <w:color w:val="262626"/>
      <w:kern w:val="0"/>
      <w:sz w:val="50"/>
      <w:szCs w:val="50"/>
    </w:rPr>
  </w:style>
  <w:style w:type="character" w:styleId="af8">
    <w:name w:val="Subtle Emphasis"/>
    <w:basedOn w:val="a0"/>
    <w:uiPriority w:val="19"/>
    <w:qFormat/>
    <w:rsid w:val="005E4B7D"/>
    <w:rPr>
      <w:rFonts w:cs="Times New Roman"/>
      <w:i/>
      <w:iCs/>
      <w:color w:val="404040" w:themeColor="text1" w:themeTint="BF"/>
    </w:rPr>
  </w:style>
  <w:style w:type="paragraph" w:customStyle="1" w:styleId="112">
    <w:name w:val="바탕글112"/>
    <w:basedOn w:val="a"/>
    <w:rsid w:val="005E4B7D"/>
    <w:pPr>
      <w:spacing w:after="0" w:line="384" w:lineRule="auto"/>
      <w:textAlignment w:val="baseline"/>
    </w:pPr>
    <w:rPr>
      <w:rFonts w:ascii="함초롬바탕" w:eastAsia="굴림" w:hAnsi="굴림" w:cs="굴림"/>
      <w:color w:val="000000"/>
      <w:kern w:val="0"/>
      <w:szCs w:val="20"/>
    </w:rPr>
  </w:style>
  <w:style w:type="character" w:customStyle="1" w:styleId="1Char">
    <w:name w:val="제목 1 Char"/>
    <w:basedOn w:val="a0"/>
    <w:link w:val="1"/>
    <w:uiPriority w:val="9"/>
    <w:rsid w:val="005E4B7D"/>
    <w:rPr>
      <w:rFonts w:asciiTheme="majorHAnsi" w:eastAsiaTheme="majorEastAsia" w:hAnsiTheme="majorHAnsi" w:cs="Times New Roman"/>
      <w:sz w:val="28"/>
      <w:szCs w:val="28"/>
    </w:rPr>
  </w:style>
  <w:style w:type="paragraph" w:styleId="af9">
    <w:name w:val="Body Text"/>
    <w:basedOn w:val="a"/>
    <w:link w:val="Char8"/>
    <w:uiPriority w:val="1"/>
    <w:rsid w:val="005E4B7D"/>
    <w:pPr>
      <w:adjustRightInd w:val="0"/>
      <w:spacing w:after="0" w:line="384" w:lineRule="auto"/>
      <w:ind w:left="300"/>
      <w:textAlignment w:val="baseline"/>
    </w:pPr>
    <w:rPr>
      <w:rFonts w:ascii="함초롬바탕" w:eastAsia="함초롬바탕" w:hAnsi="함초롬바탕" w:cs="함초롬바탕"/>
      <w:color w:val="000000"/>
      <w:kern w:val="0"/>
      <w:szCs w:val="20"/>
    </w:rPr>
  </w:style>
  <w:style w:type="character" w:customStyle="1" w:styleId="Char8">
    <w:name w:val="본문 Char"/>
    <w:basedOn w:val="a0"/>
    <w:link w:val="af9"/>
    <w:uiPriority w:val="1"/>
    <w:rsid w:val="005E4B7D"/>
    <w:rPr>
      <w:rFonts w:ascii="함초롬바탕" w:eastAsia="함초롬바탕" w:hAnsi="함초롬바탕" w:cs="함초롬바탕"/>
      <w:color w:val="000000"/>
      <w:kern w:val="0"/>
      <w:szCs w:val="20"/>
    </w:rPr>
  </w:style>
  <w:style w:type="paragraph" w:customStyle="1" w:styleId="17">
    <w:name w:val="개요 1"/>
    <w:uiPriority w:val="2"/>
    <w:rsid w:val="005E4B7D"/>
    <w:pPr>
      <w:widowControl w:val="0"/>
      <w:wordWrap w:val="0"/>
      <w:autoSpaceDE w:val="0"/>
      <w:autoSpaceDN w:val="0"/>
      <w:adjustRightInd w:val="0"/>
      <w:spacing w:after="0" w:line="384" w:lineRule="auto"/>
      <w:ind w:left="200"/>
      <w:textAlignment w:val="baseline"/>
    </w:pPr>
    <w:rPr>
      <w:rFonts w:ascii="함초롬바탕" w:eastAsia="함초롬바탕" w:hAnsi="함초롬바탕" w:cs="함초롬바탕"/>
      <w:color w:val="000000"/>
      <w:kern w:val="0"/>
      <w:szCs w:val="20"/>
    </w:rPr>
  </w:style>
  <w:style w:type="paragraph" w:customStyle="1" w:styleId="22">
    <w:name w:val="개요 2"/>
    <w:uiPriority w:val="3"/>
    <w:rsid w:val="005E4B7D"/>
    <w:pPr>
      <w:widowControl w:val="0"/>
      <w:wordWrap w:val="0"/>
      <w:autoSpaceDE w:val="0"/>
      <w:autoSpaceDN w:val="0"/>
      <w:adjustRightInd w:val="0"/>
      <w:spacing w:after="0" w:line="384" w:lineRule="auto"/>
      <w:ind w:left="400"/>
      <w:textAlignment w:val="baseline"/>
    </w:pPr>
    <w:rPr>
      <w:rFonts w:ascii="함초롬바탕" w:eastAsia="함초롬바탕" w:hAnsi="함초롬바탕" w:cs="함초롬바탕"/>
      <w:color w:val="000000"/>
      <w:kern w:val="0"/>
      <w:szCs w:val="20"/>
    </w:rPr>
  </w:style>
  <w:style w:type="paragraph" w:customStyle="1" w:styleId="30">
    <w:name w:val="개요 3"/>
    <w:uiPriority w:val="4"/>
    <w:rsid w:val="005E4B7D"/>
    <w:pPr>
      <w:widowControl w:val="0"/>
      <w:wordWrap w:val="0"/>
      <w:autoSpaceDE w:val="0"/>
      <w:autoSpaceDN w:val="0"/>
      <w:adjustRightInd w:val="0"/>
      <w:spacing w:after="0" w:line="384" w:lineRule="auto"/>
      <w:ind w:left="600"/>
      <w:textAlignment w:val="baseline"/>
    </w:pPr>
    <w:rPr>
      <w:rFonts w:ascii="함초롬바탕" w:eastAsia="함초롬바탕" w:hAnsi="함초롬바탕" w:cs="함초롬바탕"/>
      <w:color w:val="000000"/>
      <w:kern w:val="0"/>
      <w:szCs w:val="20"/>
    </w:rPr>
  </w:style>
  <w:style w:type="paragraph" w:customStyle="1" w:styleId="40">
    <w:name w:val="개요 4"/>
    <w:uiPriority w:val="5"/>
    <w:rsid w:val="005E4B7D"/>
    <w:pPr>
      <w:widowControl w:val="0"/>
      <w:wordWrap w:val="0"/>
      <w:autoSpaceDE w:val="0"/>
      <w:autoSpaceDN w:val="0"/>
      <w:adjustRightInd w:val="0"/>
      <w:spacing w:after="0" w:line="384" w:lineRule="auto"/>
      <w:ind w:left="800"/>
      <w:textAlignment w:val="baseline"/>
    </w:pPr>
    <w:rPr>
      <w:rFonts w:ascii="함초롬바탕" w:eastAsia="함초롬바탕" w:hAnsi="함초롬바탕" w:cs="함초롬바탕"/>
      <w:color w:val="000000"/>
      <w:kern w:val="0"/>
      <w:szCs w:val="20"/>
    </w:rPr>
  </w:style>
  <w:style w:type="paragraph" w:customStyle="1" w:styleId="50">
    <w:name w:val="개요 5"/>
    <w:uiPriority w:val="6"/>
    <w:rsid w:val="005E4B7D"/>
    <w:pPr>
      <w:widowControl w:val="0"/>
      <w:wordWrap w:val="0"/>
      <w:autoSpaceDE w:val="0"/>
      <w:autoSpaceDN w:val="0"/>
      <w:adjustRightInd w:val="0"/>
      <w:spacing w:after="0" w:line="384" w:lineRule="auto"/>
      <w:ind w:left="1000"/>
      <w:textAlignment w:val="baseline"/>
    </w:pPr>
    <w:rPr>
      <w:rFonts w:ascii="함초롬바탕" w:eastAsia="함초롬바탕" w:hAnsi="함초롬바탕" w:cs="함초롬바탕"/>
      <w:color w:val="000000"/>
      <w:kern w:val="0"/>
      <w:szCs w:val="20"/>
    </w:rPr>
  </w:style>
  <w:style w:type="paragraph" w:customStyle="1" w:styleId="60">
    <w:name w:val="개요 6"/>
    <w:uiPriority w:val="7"/>
    <w:rsid w:val="005E4B7D"/>
    <w:pPr>
      <w:widowControl w:val="0"/>
      <w:wordWrap w:val="0"/>
      <w:autoSpaceDE w:val="0"/>
      <w:autoSpaceDN w:val="0"/>
      <w:adjustRightInd w:val="0"/>
      <w:spacing w:after="0" w:line="384" w:lineRule="auto"/>
      <w:ind w:left="1200"/>
      <w:textAlignment w:val="baseline"/>
    </w:pPr>
    <w:rPr>
      <w:rFonts w:ascii="함초롬바탕" w:eastAsia="함초롬바탕" w:hAnsi="함초롬바탕" w:cs="함초롬바탕"/>
      <w:color w:val="000000"/>
      <w:kern w:val="0"/>
      <w:szCs w:val="20"/>
    </w:rPr>
  </w:style>
  <w:style w:type="paragraph" w:customStyle="1" w:styleId="70">
    <w:name w:val="개요 7"/>
    <w:uiPriority w:val="8"/>
    <w:rsid w:val="005E4B7D"/>
    <w:pPr>
      <w:widowControl w:val="0"/>
      <w:wordWrap w:val="0"/>
      <w:autoSpaceDE w:val="0"/>
      <w:autoSpaceDN w:val="0"/>
      <w:adjustRightInd w:val="0"/>
      <w:spacing w:after="0" w:line="384" w:lineRule="auto"/>
      <w:ind w:left="1400"/>
      <w:textAlignment w:val="baseline"/>
    </w:pPr>
    <w:rPr>
      <w:rFonts w:ascii="함초롬바탕" w:eastAsia="함초롬바탕" w:hAnsi="함초롬바탕" w:cs="함초롬바탕"/>
      <w:color w:val="000000"/>
      <w:kern w:val="0"/>
      <w:szCs w:val="20"/>
    </w:rPr>
  </w:style>
  <w:style w:type="paragraph" w:customStyle="1" w:styleId="afa">
    <w:name w:val="쪽 번호"/>
    <w:uiPriority w:val="9"/>
    <w:rsid w:val="005E4B7D"/>
    <w:pPr>
      <w:widowControl w:val="0"/>
      <w:wordWrap w:val="0"/>
      <w:autoSpaceDE w:val="0"/>
      <w:autoSpaceDN w:val="0"/>
      <w:adjustRightInd w:val="0"/>
      <w:spacing w:after="0" w:line="384" w:lineRule="auto"/>
      <w:textAlignment w:val="baseline"/>
    </w:pPr>
    <w:rPr>
      <w:rFonts w:ascii="함초롬돋움" w:eastAsia="함초롬돋움" w:hAnsi="함초롬돋움" w:cs="함초롬돋움"/>
      <w:color w:val="000000"/>
      <w:kern w:val="0"/>
      <w:szCs w:val="20"/>
    </w:rPr>
  </w:style>
  <w:style w:type="paragraph" w:customStyle="1" w:styleId="afb">
    <w:name w:val="머리말"/>
    <w:uiPriority w:val="10"/>
    <w:rsid w:val="005E4B7D"/>
    <w:pPr>
      <w:widowControl w:val="0"/>
      <w:autoSpaceDE w:val="0"/>
      <w:autoSpaceDN w:val="0"/>
      <w:adjustRightInd w:val="0"/>
      <w:spacing w:after="0" w:line="360" w:lineRule="auto"/>
      <w:textAlignment w:val="baseline"/>
    </w:pPr>
    <w:rPr>
      <w:rFonts w:ascii="함초롬돋움" w:eastAsia="함초롬돋움" w:hAnsi="함초롬돋움" w:cs="함초롬돋움"/>
      <w:color w:val="000000"/>
      <w:kern w:val="0"/>
      <w:sz w:val="18"/>
      <w:szCs w:val="18"/>
    </w:rPr>
  </w:style>
  <w:style w:type="paragraph" w:customStyle="1" w:styleId="afc">
    <w:name w:val="각주"/>
    <w:uiPriority w:val="11"/>
    <w:rsid w:val="005E4B7D"/>
    <w:pPr>
      <w:widowControl w:val="0"/>
      <w:wordWrap w:val="0"/>
      <w:autoSpaceDE w:val="0"/>
      <w:autoSpaceDN w:val="0"/>
      <w:adjustRightInd w:val="0"/>
      <w:spacing w:after="0" w:line="312" w:lineRule="auto"/>
      <w:ind w:left="262" w:hanging="262"/>
      <w:textAlignment w:val="baseline"/>
    </w:pPr>
    <w:rPr>
      <w:rFonts w:ascii="함초롬바탕" w:eastAsia="함초롬바탕" w:hAnsi="함초롬바탕" w:cs="함초롬바탕"/>
      <w:color w:val="000000"/>
      <w:kern w:val="0"/>
      <w:sz w:val="18"/>
      <w:szCs w:val="18"/>
    </w:rPr>
  </w:style>
  <w:style w:type="paragraph" w:customStyle="1" w:styleId="afd">
    <w:name w:val="미주"/>
    <w:uiPriority w:val="12"/>
    <w:rsid w:val="005E4B7D"/>
    <w:pPr>
      <w:widowControl w:val="0"/>
      <w:wordWrap w:val="0"/>
      <w:autoSpaceDE w:val="0"/>
      <w:autoSpaceDN w:val="0"/>
      <w:adjustRightInd w:val="0"/>
      <w:spacing w:after="0" w:line="312" w:lineRule="auto"/>
      <w:ind w:left="262" w:hanging="262"/>
      <w:textAlignment w:val="baseline"/>
    </w:pPr>
    <w:rPr>
      <w:rFonts w:ascii="함초롬바탕" w:eastAsia="함초롬바탕" w:hAnsi="함초롬바탕" w:cs="함초롬바탕"/>
      <w:color w:val="000000"/>
      <w:kern w:val="0"/>
      <w:sz w:val="18"/>
      <w:szCs w:val="18"/>
    </w:rPr>
  </w:style>
  <w:style w:type="paragraph" w:customStyle="1" w:styleId="afe">
    <w:name w:val="차례 제목"/>
    <w:uiPriority w:val="14"/>
    <w:rsid w:val="005E4B7D"/>
    <w:pPr>
      <w:widowControl w:val="0"/>
      <w:autoSpaceDE w:val="0"/>
      <w:autoSpaceDN w:val="0"/>
      <w:adjustRightInd w:val="0"/>
      <w:spacing w:before="240" w:after="60" w:line="384" w:lineRule="auto"/>
      <w:jc w:val="left"/>
      <w:textAlignment w:val="baseline"/>
    </w:pPr>
    <w:rPr>
      <w:rFonts w:ascii="함초롬돋움" w:eastAsia="함초롬돋움" w:hAnsi="함초롬돋움" w:cs="함초롬돋움"/>
      <w:color w:val="2E74B5"/>
      <w:kern w:val="0"/>
      <w:sz w:val="32"/>
      <w:szCs w:val="32"/>
    </w:rPr>
  </w:style>
  <w:style w:type="paragraph" w:customStyle="1" w:styleId="18">
    <w:name w:val="차례 1"/>
    <w:uiPriority w:val="15"/>
    <w:rsid w:val="005E4B7D"/>
    <w:pPr>
      <w:widowControl w:val="0"/>
      <w:autoSpaceDE w:val="0"/>
      <w:autoSpaceDN w:val="0"/>
      <w:adjustRightInd w:val="0"/>
      <w:spacing w:after="140" w:line="384" w:lineRule="auto"/>
      <w:jc w:val="left"/>
      <w:textAlignment w:val="baseline"/>
    </w:pPr>
    <w:rPr>
      <w:rFonts w:ascii="함초롬돋움" w:eastAsia="함초롬돋움" w:hAnsi="함초롬돋움" w:cs="함초롬돋움"/>
      <w:color w:val="000000"/>
      <w:kern w:val="0"/>
      <w:sz w:val="22"/>
    </w:rPr>
  </w:style>
  <w:style w:type="paragraph" w:customStyle="1" w:styleId="23">
    <w:name w:val="차례 2"/>
    <w:uiPriority w:val="16"/>
    <w:rsid w:val="005E4B7D"/>
    <w:pPr>
      <w:widowControl w:val="0"/>
      <w:autoSpaceDE w:val="0"/>
      <w:autoSpaceDN w:val="0"/>
      <w:adjustRightInd w:val="0"/>
      <w:spacing w:after="140" w:line="384" w:lineRule="auto"/>
      <w:ind w:left="220"/>
      <w:jc w:val="left"/>
      <w:textAlignment w:val="baseline"/>
    </w:pPr>
    <w:rPr>
      <w:rFonts w:ascii="함초롬돋움" w:eastAsia="함초롬돋움" w:hAnsi="함초롬돋움" w:cs="함초롬돋움"/>
      <w:color w:val="000000"/>
      <w:kern w:val="0"/>
      <w:sz w:val="22"/>
    </w:rPr>
  </w:style>
  <w:style w:type="paragraph" w:customStyle="1" w:styleId="31">
    <w:name w:val="차례 3"/>
    <w:uiPriority w:val="17"/>
    <w:rsid w:val="005E4B7D"/>
    <w:pPr>
      <w:widowControl w:val="0"/>
      <w:autoSpaceDE w:val="0"/>
      <w:autoSpaceDN w:val="0"/>
      <w:adjustRightInd w:val="0"/>
      <w:spacing w:after="140" w:line="384" w:lineRule="auto"/>
      <w:ind w:left="440"/>
      <w:jc w:val="left"/>
      <w:textAlignment w:val="baseline"/>
    </w:pPr>
    <w:rPr>
      <w:rFonts w:ascii="함초롬돋움" w:eastAsia="함초롬돋움" w:hAnsi="함초롬돋움" w:cs="함초롬돋움"/>
      <w:color w:val="000000"/>
      <w:kern w:val="0"/>
      <w:sz w:val="22"/>
    </w:rPr>
  </w:style>
  <w:style w:type="paragraph" w:styleId="24">
    <w:name w:val="Body Text 2"/>
    <w:basedOn w:val="a"/>
    <w:link w:val="2Char"/>
    <w:uiPriority w:val="22"/>
    <w:rsid w:val="005E4B7D"/>
    <w:pPr>
      <w:adjustRightInd w:val="0"/>
      <w:spacing w:after="180" w:line="480" w:lineRule="auto"/>
      <w:textAlignment w:val="baseline"/>
    </w:pPr>
    <w:rPr>
      <w:rFonts w:ascii="바탕" w:eastAsia="바탕" w:hAnsi="바탕" w:cs="바탕"/>
      <w:color w:val="000000"/>
      <w:kern w:val="20"/>
      <w:szCs w:val="20"/>
    </w:rPr>
  </w:style>
  <w:style w:type="character" w:customStyle="1" w:styleId="2Char">
    <w:name w:val="본문 2 Char"/>
    <w:basedOn w:val="a0"/>
    <w:link w:val="24"/>
    <w:uiPriority w:val="22"/>
    <w:rsid w:val="005E4B7D"/>
    <w:rPr>
      <w:rFonts w:ascii="바탕" w:eastAsia="바탕" w:hAnsi="바탕" w:cs="바탕"/>
      <w:color w:val="000000"/>
      <w:kern w:val="20"/>
      <w:szCs w:val="20"/>
    </w:rPr>
  </w:style>
  <w:style w:type="paragraph" w:customStyle="1" w:styleId="aff">
    <w:name w:val="선그리기"/>
    <w:uiPriority w:val="23"/>
    <w:rsid w:val="005E4B7D"/>
    <w:pPr>
      <w:widowControl w:val="0"/>
      <w:wordWrap w:val="0"/>
      <w:autoSpaceDE w:val="0"/>
      <w:autoSpaceDN w:val="0"/>
      <w:adjustRightInd w:val="0"/>
      <w:snapToGrid w:val="0"/>
      <w:spacing w:after="0" w:line="384" w:lineRule="auto"/>
      <w:textAlignment w:val="baseline"/>
    </w:pPr>
    <w:rPr>
      <w:rFonts w:ascii="ÇÑÄÄ¹ÙÅÁ" w:hAnsi="ÇÑÄÄ¹ÙÅÁ" w:cs="ÇÑÄÄ¹ÙÅÁ"/>
      <w:color w:val="000000"/>
      <w:kern w:val="0"/>
      <w:szCs w:val="20"/>
    </w:rPr>
  </w:style>
  <w:style w:type="paragraph" w:styleId="aff0">
    <w:name w:val="Title"/>
    <w:basedOn w:val="a"/>
    <w:next w:val="a"/>
    <w:link w:val="Char9"/>
    <w:uiPriority w:val="10"/>
    <w:qFormat/>
    <w:rsid w:val="005E4B7D"/>
    <w:pPr>
      <w:spacing w:before="240" w:after="120"/>
      <w:jc w:val="center"/>
      <w:outlineLvl w:val="0"/>
    </w:pPr>
    <w:rPr>
      <w:rFonts w:asciiTheme="majorHAnsi" w:eastAsia="돋움" w:hAnsiTheme="majorHAnsi" w:cs="Times New Roman"/>
      <w:b/>
      <w:bCs/>
      <w:sz w:val="32"/>
      <w:szCs w:val="32"/>
    </w:rPr>
  </w:style>
  <w:style w:type="character" w:customStyle="1" w:styleId="Char9">
    <w:name w:val="제목 Char"/>
    <w:basedOn w:val="a0"/>
    <w:link w:val="aff0"/>
    <w:uiPriority w:val="10"/>
    <w:rsid w:val="005E4B7D"/>
    <w:rPr>
      <w:rFonts w:asciiTheme="majorHAnsi" w:eastAsia="돋움" w:hAnsiTheme="majorHAnsi" w:cs="Times New Roman"/>
      <w:b/>
      <w:bCs/>
      <w:sz w:val="32"/>
      <w:szCs w:val="32"/>
    </w:rPr>
  </w:style>
  <w:style w:type="character" w:styleId="aff1">
    <w:name w:val="Unresolved Mention"/>
    <w:basedOn w:val="a0"/>
    <w:uiPriority w:val="99"/>
    <w:semiHidden/>
    <w:unhideWhenUsed/>
    <w:rsid w:val="005E4B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5090578">
      <w:bodyDiv w:val="1"/>
      <w:marLeft w:val="0"/>
      <w:marRight w:val="0"/>
      <w:marTop w:val="0"/>
      <w:marBottom w:val="0"/>
      <w:divBdr>
        <w:top w:val="none" w:sz="0" w:space="0" w:color="auto"/>
        <w:left w:val="none" w:sz="0" w:space="0" w:color="auto"/>
        <w:bottom w:val="none" w:sz="0" w:space="0" w:color="auto"/>
        <w:right w:val="none" w:sz="0" w:space="0" w:color="auto"/>
      </w:divBdr>
    </w:div>
    <w:div w:id="313489710">
      <w:bodyDiv w:val="1"/>
      <w:marLeft w:val="0"/>
      <w:marRight w:val="0"/>
      <w:marTop w:val="0"/>
      <w:marBottom w:val="0"/>
      <w:divBdr>
        <w:top w:val="none" w:sz="0" w:space="0" w:color="auto"/>
        <w:left w:val="none" w:sz="0" w:space="0" w:color="auto"/>
        <w:bottom w:val="none" w:sz="0" w:space="0" w:color="auto"/>
        <w:right w:val="none" w:sz="0" w:space="0" w:color="auto"/>
      </w:divBdr>
    </w:div>
    <w:div w:id="1023820376">
      <w:bodyDiv w:val="1"/>
      <w:marLeft w:val="0"/>
      <w:marRight w:val="0"/>
      <w:marTop w:val="0"/>
      <w:marBottom w:val="0"/>
      <w:divBdr>
        <w:top w:val="none" w:sz="0" w:space="0" w:color="auto"/>
        <w:left w:val="none" w:sz="0" w:space="0" w:color="auto"/>
        <w:bottom w:val="none" w:sz="0" w:space="0" w:color="auto"/>
        <w:right w:val="none" w:sz="0" w:space="0" w:color="auto"/>
      </w:divBdr>
    </w:div>
    <w:div w:id="1811634194">
      <w:bodyDiv w:val="1"/>
      <w:marLeft w:val="0"/>
      <w:marRight w:val="0"/>
      <w:marTop w:val="0"/>
      <w:marBottom w:val="0"/>
      <w:divBdr>
        <w:top w:val="none" w:sz="0" w:space="0" w:color="auto"/>
        <w:left w:val="none" w:sz="0" w:space="0" w:color="auto"/>
        <w:bottom w:val="none" w:sz="0" w:space="0" w:color="auto"/>
        <w:right w:val="none" w:sz="0" w:space="0" w:color="auto"/>
      </w:divBdr>
    </w:div>
    <w:div w:id="2008291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CBF066-EC36-4002-9F86-239B4D3A1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9771</Words>
  <Characters>55695</Characters>
  <Application>Microsoft Office Word</Application>
  <DocSecurity>0</DocSecurity>
  <Lines>464</Lines>
  <Paragraphs>130</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65336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2026-01-02T00:12:00Z</dcterms:created>
  <dcterms:modified xsi:type="dcterms:W3CDTF">2026-01-02T00:12:00Z</dcterms:modified>
  <cp:version>1100.0100.01</cp:version>
</cp:coreProperties>
</file>