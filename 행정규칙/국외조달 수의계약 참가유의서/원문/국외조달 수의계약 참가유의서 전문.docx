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4B7D" w:rsidRDefault="005E4B7D">
      <w:pPr>
        <w:widowControl/>
        <w:wordWrap/>
        <w:autoSpaceDE/>
        <w:autoSpaceDN/>
        <w:rPr>
          <w:rFonts w:ascii="굴림" w:eastAsia="굴림" w:hAnsi="굴림" w:cs="굴림"/>
          <w:color w:val="000000"/>
          <w:szCs w:val="20"/>
        </w:rPr>
      </w:pPr>
    </w:p>
    <w:p w:rsidR="005E4B7D" w:rsidRDefault="005E4B7D" w:rsidP="005E4B7D">
      <w:pPr>
        <w:pStyle w:val="a4"/>
        <w:wordWrap/>
        <w:rPr>
          <w:rFonts w:ascii="휴먼명조" w:eastAsia="휴먼명조" w:hAnsi="휴먼명조" w:cs="휴먼명조"/>
          <w:b/>
          <w:bCs/>
          <w:color w:val="auto"/>
          <w:sz w:val="50"/>
          <w:szCs w:val="50"/>
        </w:rPr>
      </w:pPr>
    </w:p>
    <w:p w:rsidR="005E4B7D" w:rsidRPr="003E391C" w:rsidRDefault="005E4B7D" w:rsidP="005E4B7D">
      <w:pPr>
        <w:pStyle w:val="a4"/>
        <w:wordWrap/>
        <w:rPr>
          <w:rFonts w:ascii="휴먼명조" w:eastAsia="휴먼명조" w:hAnsi="휴먼명조" w:cs="휴먼명조"/>
          <w:b/>
          <w:bCs/>
          <w:color w:val="auto"/>
          <w:sz w:val="50"/>
          <w:szCs w:val="50"/>
        </w:rPr>
      </w:pPr>
    </w:p>
    <w:p w:rsidR="005E4B7D" w:rsidRPr="00597ED1" w:rsidRDefault="005E4B7D" w:rsidP="005E4B7D">
      <w:pPr>
        <w:pStyle w:val="af7"/>
        <w:rPr>
          <w:rStyle w:val="af8"/>
          <w:i w:val="0"/>
          <w:color w:val="auto"/>
        </w:rPr>
      </w:pPr>
      <w:r w:rsidRPr="00597ED1">
        <w:rPr>
          <w:rStyle w:val="af8"/>
          <w:rFonts w:hint="eastAsia"/>
          <w:i w:val="0"/>
          <w:color w:val="auto"/>
        </w:rPr>
        <w:t>국외조달</w:t>
      </w:r>
      <w:r w:rsidRPr="00597ED1">
        <w:rPr>
          <w:rStyle w:val="af8"/>
          <w:i w:val="0"/>
          <w:color w:val="auto"/>
        </w:rPr>
        <w:t xml:space="preserve"> </w:t>
      </w:r>
      <w:r w:rsidRPr="00597ED1">
        <w:rPr>
          <w:rStyle w:val="af8"/>
          <w:rFonts w:hint="eastAsia"/>
          <w:i w:val="0"/>
          <w:color w:val="auto"/>
        </w:rPr>
        <w:t>수의계약</w:t>
      </w:r>
      <w:r w:rsidRPr="00597ED1">
        <w:rPr>
          <w:rStyle w:val="af8"/>
          <w:i w:val="0"/>
          <w:color w:val="auto"/>
        </w:rPr>
        <w:t xml:space="preserve"> </w:t>
      </w:r>
      <w:r w:rsidRPr="00597ED1">
        <w:rPr>
          <w:rStyle w:val="af8"/>
          <w:rFonts w:hint="eastAsia"/>
          <w:i w:val="0"/>
          <w:color w:val="auto"/>
        </w:rPr>
        <w:t>참가유의서</w:t>
      </w:r>
    </w:p>
    <w:p w:rsidR="005E4B7D" w:rsidRPr="003E391C" w:rsidRDefault="005E4B7D" w:rsidP="005E4B7D">
      <w:pPr>
        <w:pStyle w:val="a4"/>
        <w:wordWrap/>
        <w:spacing w:line="320" w:lineRule="exact"/>
        <w:jc w:val="center"/>
        <w:rPr>
          <w:rFonts w:ascii="CentSchbook BT Bold" w:hAnsi="CentSchbook BT Bold" w:cs="CentSchbook BT Bold"/>
          <w:b/>
          <w:bCs/>
          <w:color w:val="auto"/>
          <w:sz w:val="26"/>
          <w:szCs w:val="26"/>
          <w:u w:val="single" w:color="000000"/>
        </w:rPr>
      </w:pPr>
      <w:r w:rsidRPr="003E391C">
        <w:rPr>
          <w:rFonts w:ascii="CentSchbook BT Bold" w:hAnsi="CentSchbook BT Bold" w:cs="CentSchbook BT Bold"/>
          <w:b/>
          <w:bCs/>
          <w:color w:val="auto"/>
          <w:sz w:val="26"/>
          <w:szCs w:val="26"/>
          <w:u w:val="single" w:color="000000"/>
        </w:rPr>
        <w:t>GENERAL INSTRUCTIONS TO PROPOSAL</w:t>
      </w:r>
    </w:p>
    <w:p w:rsidR="005E4B7D" w:rsidRPr="003E391C" w:rsidRDefault="005E4B7D" w:rsidP="005E4B7D">
      <w:pPr>
        <w:pStyle w:val="a4"/>
        <w:wordWrap/>
        <w:spacing w:line="320" w:lineRule="exact"/>
        <w:jc w:val="center"/>
        <w:rPr>
          <w:rFonts w:ascii="CentSchbook BT Bold" w:hAnsi="CentSchbook BT Bold" w:cs="CentSchbook BT Bold"/>
          <w:b/>
          <w:bCs/>
          <w:color w:val="auto"/>
          <w:sz w:val="26"/>
          <w:szCs w:val="26"/>
        </w:rPr>
      </w:pPr>
      <w:r w:rsidRPr="003E391C">
        <w:rPr>
          <w:rFonts w:ascii="CentSchbook BT Bold" w:hAnsi="CentSchbook BT Bold" w:cs="CentSchbook BT Bold"/>
          <w:b/>
          <w:bCs/>
          <w:color w:val="auto"/>
          <w:sz w:val="26"/>
          <w:szCs w:val="26"/>
        </w:rPr>
        <w:t>(For Sole-Source Contracts)</w:t>
      </w:r>
    </w:p>
    <w:p w:rsidR="005E4B7D" w:rsidRPr="003E391C" w:rsidRDefault="005E4B7D" w:rsidP="005E4B7D">
      <w:pPr>
        <w:pStyle w:val="a4"/>
        <w:wordWrap/>
        <w:jc w:val="center"/>
        <w:rPr>
          <w:rFonts w:ascii="휴먼명조" w:eastAsia="휴먼명조" w:hAnsi="휴먼명조" w:cs="휴먼명조"/>
          <w:color w:val="auto"/>
          <w:sz w:val="28"/>
          <w:szCs w:val="28"/>
        </w:rPr>
      </w:pPr>
    </w:p>
    <w:p w:rsidR="005E4B7D" w:rsidRDefault="005E4B7D" w:rsidP="005E4B7D">
      <w:pPr>
        <w:pStyle w:val="a4"/>
        <w:wordWrap/>
        <w:rPr>
          <w:rFonts w:ascii="휴먼명조" w:eastAsia="휴먼명조" w:hAnsi="휴먼명조" w:cs="휴먼명조"/>
          <w:color w:val="auto"/>
          <w:sz w:val="28"/>
          <w:szCs w:val="28"/>
        </w:rPr>
      </w:pPr>
      <w:r>
        <w:rPr>
          <w:rFonts w:ascii="휴먼명조" w:eastAsia="휴먼명조" w:hAnsi="휴먼명조" w:cs="휴먼명조" w:hint="eastAsia"/>
          <w:color w:val="auto"/>
          <w:sz w:val="28"/>
          <w:szCs w:val="28"/>
        </w:rPr>
        <w:t xml:space="preserve"> </w:t>
      </w:r>
    </w:p>
    <w:p w:rsidR="005E4B7D" w:rsidRPr="003E391C" w:rsidRDefault="005E4B7D" w:rsidP="005E4B7D">
      <w:pPr>
        <w:pStyle w:val="a4"/>
        <w:wordWrap/>
        <w:rPr>
          <w:rFonts w:ascii="휴먼명조" w:eastAsia="휴먼명조" w:hAnsi="휴먼명조" w:cs="휴먼명조"/>
          <w:color w:val="auto"/>
          <w:sz w:val="28"/>
          <w:szCs w:val="28"/>
        </w:rPr>
      </w:pPr>
    </w:p>
    <w:p w:rsidR="005E4B7D" w:rsidRPr="003E391C" w:rsidRDefault="005E4B7D" w:rsidP="005E4B7D">
      <w:pPr>
        <w:pStyle w:val="a4"/>
        <w:wordWrap/>
        <w:rPr>
          <w:rFonts w:ascii="휴먼명조" w:eastAsia="휴먼명조" w:hAnsi="휴먼명조" w:cs="휴먼명조"/>
          <w:color w:val="auto"/>
          <w:sz w:val="28"/>
          <w:szCs w:val="28"/>
        </w:rPr>
      </w:pPr>
    </w:p>
    <w:p w:rsidR="005E4B7D" w:rsidRPr="003E391C" w:rsidRDefault="005E4B7D" w:rsidP="005E4B7D">
      <w:pPr>
        <w:pStyle w:val="a4"/>
        <w:wordWrap/>
        <w:jc w:val="center"/>
        <w:rPr>
          <w:rFonts w:ascii="휴먼명조" w:eastAsia="휴먼명조" w:hAnsi="휴먼명조" w:cs="휴먼명조"/>
          <w:color w:val="auto"/>
          <w:sz w:val="28"/>
          <w:szCs w:val="28"/>
        </w:rPr>
      </w:pPr>
      <w:r w:rsidRPr="003E391C">
        <w:rPr>
          <w:rFonts w:ascii="휴먼명조" w:eastAsia="휴먼명조" w:hAnsi="휴먼명조" w:cs="휴먼명조" w:hint="eastAsia"/>
          <w:color w:val="auto"/>
          <w:sz w:val="28"/>
          <w:szCs w:val="28"/>
        </w:rPr>
        <w:t>방위사업청</w:t>
      </w:r>
      <w:r w:rsidRPr="003E391C">
        <w:rPr>
          <w:rFonts w:ascii="휴먼명조" w:eastAsia="휴먼명조" w:hAnsi="휴먼명조" w:cs="휴먼명조"/>
          <w:color w:val="auto"/>
          <w:sz w:val="28"/>
          <w:szCs w:val="28"/>
        </w:rPr>
        <w:t xml:space="preserve"> </w:t>
      </w:r>
      <w:r w:rsidRPr="003E391C">
        <w:rPr>
          <w:rFonts w:ascii="휴먼명조" w:eastAsia="휴먼명조" w:hAnsi="휴먼명조" w:cs="휴먼명조" w:hint="eastAsia"/>
          <w:color w:val="auto"/>
          <w:sz w:val="28"/>
          <w:szCs w:val="28"/>
        </w:rPr>
        <w:t>예규</w:t>
      </w:r>
      <w:r w:rsidRPr="003E391C">
        <w:rPr>
          <w:rFonts w:ascii="휴먼명조" w:eastAsia="휴먼명조" w:hAnsi="휴먼명조" w:cs="휴먼명조"/>
          <w:color w:val="auto"/>
          <w:sz w:val="28"/>
          <w:szCs w:val="28"/>
        </w:rPr>
        <w:t xml:space="preserve"> </w:t>
      </w:r>
      <w:r w:rsidRPr="003E391C">
        <w:rPr>
          <w:rFonts w:ascii="휴먼명조" w:eastAsia="휴먼명조" w:hAnsi="휴먼명조" w:cs="휴먼명조" w:hint="eastAsia"/>
          <w:color w:val="auto"/>
          <w:sz w:val="28"/>
          <w:szCs w:val="28"/>
        </w:rPr>
        <w:t>제</w:t>
      </w:r>
      <w:r w:rsidRPr="003E391C">
        <w:rPr>
          <w:rFonts w:ascii="휴먼명조" w:eastAsia="휴먼명조" w:hAnsi="휴먼명조" w:cs="휴먼명조"/>
          <w:color w:val="auto"/>
          <w:sz w:val="28"/>
          <w:szCs w:val="28"/>
        </w:rPr>
        <w:t>895</w:t>
      </w:r>
      <w:r w:rsidRPr="003E391C">
        <w:rPr>
          <w:rFonts w:ascii="휴먼명조" w:eastAsia="휴먼명조" w:hAnsi="휴먼명조" w:cs="휴먼명조" w:hint="eastAsia"/>
          <w:color w:val="auto"/>
          <w:sz w:val="28"/>
          <w:szCs w:val="28"/>
        </w:rPr>
        <w:t>호</w:t>
      </w:r>
      <w:r w:rsidRPr="003E391C">
        <w:rPr>
          <w:rFonts w:ascii="휴먼명조" w:eastAsia="휴먼명조" w:hAnsi="휴먼명조" w:cs="휴먼명조"/>
          <w:color w:val="auto"/>
          <w:sz w:val="28"/>
          <w:szCs w:val="28"/>
        </w:rPr>
        <w:t xml:space="preserve">      (2024.  1. 30. </w:t>
      </w:r>
      <w:r w:rsidRPr="003E391C">
        <w:rPr>
          <w:rFonts w:ascii="휴먼명조" w:eastAsia="휴먼명조" w:hAnsi="휴먼명조" w:cs="휴먼명조" w:hint="eastAsia"/>
          <w:color w:val="auto"/>
          <w:sz w:val="28"/>
          <w:szCs w:val="28"/>
        </w:rPr>
        <w:t>제정</w:t>
      </w:r>
      <w:r w:rsidRPr="003E391C">
        <w:rPr>
          <w:rFonts w:ascii="휴먼명조" w:eastAsia="휴먼명조" w:hAnsi="휴먼명조" w:cs="휴먼명조"/>
          <w:color w:val="auto"/>
          <w:sz w:val="28"/>
          <w:szCs w:val="28"/>
        </w:rPr>
        <w:t>)</w:t>
      </w:r>
    </w:p>
    <w:p w:rsidR="005E4B7D" w:rsidRPr="00F373EA" w:rsidRDefault="005E4B7D" w:rsidP="005E4B7D">
      <w:pPr>
        <w:pStyle w:val="a4"/>
        <w:wordWrap/>
        <w:jc w:val="center"/>
        <w:rPr>
          <w:rFonts w:ascii="휴먼명조" w:eastAsia="휴먼명조" w:hAnsi="휴먼명조" w:cs="휴먼명조"/>
          <w:color w:val="auto"/>
          <w:sz w:val="28"/>
          <w:szCs w:val="28"/>
        </w:rPr>
      </w:pPr>
      <w:r w:rsidRPr="00F373EA">
        <w:rPr>
          <w:rFonts w:ascii="휴먼명조" w:eastAsia="휴먼명조" w:hAnsi="휴먼명조" w:cs="휴먼명조" w:hint="eastAsia"/>
          <w:color w:val="auto"/>
          <w:sz w:val="28"/>
          <w:szCs w:val="28"/>
        </w:rPr>
        <w:t>방위사업청</w:t>
      </w:r>
      <w:r w:rsidRPr="00F373EA">
        <w:rPr>
          <w:rFonts w:ascii="휴먼명조" w:eastAsia="휴먼명조" w:hAnsi="휴먼명조" w:cs="휴먼명조"/>
          <w:color w:val="auto"/>
          <w:sz w:val="28"/>
          <w:szCs w:val="28"/>
        </w:rPr>
        <w:t xml:space="preserve"> </w:t>
      </w:r>
      <w:r w:rsidRPr="00F373EA">
        <w:rPr>
          <w:rFonts w:ascii="휴먼명조" w:eastAsia="휴먼명조" w:hAnsi="휴먼명조" w:cs="휴먼명조" w:hint="eastAsia"/>
          <w:color w:val="auto"/>
          <w:sz w:val="28"/>
          <w:szCs w:val="28"/>
        </w:rPr>
        <w:t>예규</w:t>
      </w:r>
      <w:r w:rsidRPr="00F373EA">
        <w:rPr>
          <w:rFonts w:ascii="휴먼명조" w:eastAsia="휴먼명조" w:hAnsi="휴먼명조" w:cs="휴먼명조"/>
          <w:color w:val="auto"/>
          <w:sz w:val="28"/>
          <w:szCs w:val="28"/>
        </w:rPr>
        <w:t xml:space="preserve"> </w:t>
      </w:r>
      <w:r w:rsidRPr="00F373EA">
        <w:rPr>
          <w:rFonts w:ascii="휴먼명조" w:eastAsia="휴먼명조" w:hAnsi="휴먼명조" w:cs="휴먼명조" w:hint="eastAsia"/>
          <w:color w:val="auto"/>
          <w:sz w:val="28"/>
          <w:szCs w:val="28"/>
        </w:rPr>
        <w:t>제</w:t>
      </w:r>
      <w:r w:rsidRPr="00F373EA">
        <w:rPr>
          <w:rFonts w:ascii="휴먼명조" w:eastAsia="휴먼명조" w:hAnsi="휴먼명조" w:cs="휴먼명조"/>
          <w:color w:val="auto"/>
          <w:sz w:val="28"/>
          <w:szCs w:val="28"/>
        </w:rPr>
        <w:t>959</w:t>
      </w:r>
      <w:r w:rsidRPr="00F373EA">
        <w:rPr>
          <w:rFonts w:ascii="휴먼명조" w:eastAsia="휴먼명조" w:hAnsi="휴먼명조" w:cs="휴먼명조" w:hint="eastAsia"/>
          <w:color w:val="auto"/>
          <w:sz w:val="28"/>
          <w:szCs w:val="28"/>
        </w:rPr>
        <w:t>호</w:t>
      </w:r>
      <w:r w:rsidRPr="00F373EA">
        <w:rPr>
          <w:rFonts w:ascii="휴먼명조" w:eastAsia="휴먼명조" w:hAnsi="휴먼명조" w:cs="휴먼명조"/>
          <w:color w:val="auto"/>
          <w:sz w:val="28"/>
          <w:szCs w:val="28"/>
        </w:rPr>
        <w:t xml:space="preserve">      (2025.  1.  2. </w:t>
      </w:r>
      <w:r w:rsidRPr="00F373EA">
        <w:rPr>
          <w:rFonts w:ascii="휴먼명조" w:eastAsia="휴먼명조" w:hAnsi="휴먼명조" w:cs="휴먼명조" w:hint="eastAsia"/>
          <w:color w:val="auto"/>
          <w:sz w:val="28"/>
          <w:szCs w:val="28"/>
        </w:rPr>
        <w:t>개정</w:t>
      </w:r>
      <w:r w:rsidRPr="00F373EA">
        <w:rPr>
          <w:rFonts w:ascii="휴먼명조" w:eastAsia="휴먼명조" w:hAnsi="휴먼명조" w:cs="휴먼명조"/>
          <w:color w:val="auto"/>
          <w:sz w:val="28"/>
          <w:szCs w:val="28"/>
        </w:rPr>
        <w:t>)</w:t>
      </w:r>
    </w:p>
    <w:p w:rsidR="005E4B7D" w:rsidRPr="00182EB7" w:rsidRDefault="005E4B7D" w:rsidP="005E4B7D">
      <w:pPr>
        <w:pStyle w:val="a4"/>
        <w:wordWrap/>
        <w:jc w:val="center"/>
        <w:rPr>
          <w:rFonts w:ascii="휴먼명조" w:eastAsia="휴먼명조" w:hAnsi="휴먼명조" w:cs="휴먼명조"/>
          <w:color w:val="000000" w:themeColor="text1"/>
          <w:sz w:val="28"/>
          <w:szCs w:val="28"/>
        </w:rPr>
      </w:pPr>
      <w:r w:rsidRPr="00182EB7">
        <w:rPr>
          <w:rFonts w:ascii="휴먼명조" w:eastAsia="휴먼명조" w:hAnsi="휴먼명조" w:cs="휴먼명조" w:hint="eastAsia"/>
          <w:color w:val="000000" w:themeColor="text1"/>
          <w:sz w:val="28"/>
          <w:szCs w:val="28"/>
        </w:rPr>
        <w:t>방위사업청</w:t>
      </w:r>
      <w:r w:rsidRPr="00182EB7">
        <w:rPr>
          <w:rFonts w:ascii="휴먼명조" w:eastAsia="휴먼명조" w:hAnsi="휴먼명조" w:cs="휴먼명조"/>
          <w:color w:val="000000" w:themeColor="text1"/>
          <w:sz w:val="28"/>
          <w:szCs w:val="28"/>
        </w:rPr>
        <w:t xml:space="preserve"> </w:t>
      </w:r>
      <w:r w:rsidRPr="00182EB7">
        <w:rPr>
          <w:rFonts w:ascii="휴먼명조" w:eastAsia="휴먼명조" w:hAnsi="휴먼명조" w:cs="휴먼명조" w:hint="eastAsia"/>
          <w:color w:val="000000" w:themeColor="text1"/>
          <w:sz w:val="28"/>
          <w:szCs w:val="28"/>
        </w:rPr>
        <w:t>예규</w:t>
      </w:r>
      <w:r w:rsidRPr="00182EB7">
        <w:rPr>
          <w:rFonts w:ascii="휴먼명조" w:eastAsia="휴먼명조" w:hAnsi="휴먼명조" w:cs="휴먼명조"/>
          <w:color w:val="000000" w:themeColor="text1"/>
          <w:sz w:val="28"/>
          <w:szCs w:val="28"/>
        </w:rPr>
        <w:t xml:space="preserve"> </w:t>
      </w:r>
      <w:r w:rsidRPr="00182EB7">
        <w:rPr>
          <w:rFonts w:ascii="휴먼명조" w:eastAsia="휴먼명조" w:hAnsi="휴먼명조" w:cs="휴먼명조" w:hint="eastAsia"/>
          <w:color w:val="000000" w:themeColor="text1"/>
          <w:sz w:val="28"/>
          <w:szCs w:val="28"/>
        </w:rPr>
        <w:t>제</w:t>
      </w:r>
      <w:r w:rsidR="009A579A" w:rsidRPr="00182EB7">
        <w:rPr>
          <w:rFonts w:ascii="휴먼명조" w:eastAsia="휴먼명조" w:hAnsi="휴먼명조" w:cs="휴먼명조"/>
          <w:color w:val="000000" w:themeColor="text1"/>
          <w:sz w:val="28"/>
          <w:szCs w:val="28"/>
        </w:rPr>
        <w:t>1038</w:t>
      </w:r>
      <w:r w:rsidRPr="00182EB7">
        <w:rPr>
          <w:rFonts w:ascii="휴먼명조" w:eastAsia="휴먼명조" w:hAnsi="휴먼명조" w:cs="휴먼명조" w:hint="eastAsia"/>
          <w:color w:val="000000" w:themeColor="text1"/>
          <w:sz w:val="28"/>
          <w:szCs w:val="28"/>
        </w:rPr>
        <w:t>호</w:t>
      </w:r>
      <w:r w:rsidRPr="00182EB7">
        <w:rPr>
          <w:rFonts w:ascii="휴먼명조" w:eastAsia="휴먼명조" w:hAnsi="휴먼명조" w:cs="휴먼명조"/>
          <w:color w:val="000000" w:themeColor="text1"/>
          <w:sz w:val="28"/>
          <w:szCs w:val="28"/>
        </w:rPr>
        <w:t xml:space="preserve">     (202</w:t>
      </w:r>
      <w:r w:rsidR="00B777BD" w:rsidRPr="00182EB7">
        <w:rPr>
          <w:rFonts w:ascii="휴먼명조" w:eastAsia="휴먼명조" w:hAnsi="휴먼명조" w:cs="휴먼명조"/>
          <w:color w:val="000000" w:themeColor="text1"/>
          <w:sz w:val="28"/>
          <w:szCs w:val="28"/>
        </w:rPr>
        <w:t>6</w:t>
      </w:r>
      <w:r w:rsidRPr="00182EB7">
        <w:rPr>
          <w:rFonts w:ascii="휴먼명조" w:eastAsia="휴먼명조" w:hAnsi="휴먼명조" w:cs="휴먼명조"/>
          <w:color w:val="000000" w:themeColor="text1"/>
          <w:sz w:val="28"/>
          <w:szCs w:val="28"/>
        </w:rPr>
        <w:t xml:space="preserve">.  </w:t>
      </w:r>
      <w:r w:rsidR="00B777BD" w:rsidRPr="00182EB7">
        <w:rPr>
          <w:rFonts w:ascii="휴먼명조" w:eastAsia="휴먼명조" w:hAnsi="휴먼명조" w:cs="휴먼명조"/>
          <w:color w:val="000000" w:themeColor="text1"/>
          <w:sz w:val="28"/>
          <w:szCs w:val="28"/>
        </w:rPr>
        <w:t>1</w:t>
      </w:r>
      <w:r w:rsidRPr="00182EB7">
        <w:rPr>
          <w:rFonts w:ascii="휴먼명조" w:eastAsia="휴먼명조" w:hAnsi="휴먼명조" w:cs="휴먼명조"/>
          <w:color w:val="000000" w:themeColor="text1"/>
          <w:sz w:val="28"/>
          <w:szCs w:val="28"/>
        </w:rPr>
        <w:t xml:space="preserve">.  </w:t>
      </w:r>
      <w:r w:rsidR="00B777BD" w:rsidRPr="00182EB7">
        <w:rPr>
          <w:rFonts w:ascii="휴먼명조" w:eastAsia="휴먼명조" w:hAnsi="휴먼명조" w:cs="휴먼명조"/>
          <w:color w:val="000000" w:themeColor="text1"/>
          <w:sz w:val="28"/>
          <w:szCs w:val="28"/>
        </w:rPr>
        <w:t>2</w:t>
      </w:r>
      <w:r w:rsidRPr="00182EB7">
        <w:rPr>
          <w:rFonts w:ascii="휴먼명조" w:eastAsia="휴먼명조" w:hAnsi="휴먼명조" w:cs="휴먼명조"/>
          <w:color w:val="000000" w:themeColor="text1"/>
          <w:sz w:val="28"/>
          <w:szCs w:val="28"/>
        </w:rPr>
        <w:t xml:space="preserve">. </w:t>
      </w:r>
      <w:r w:rsidRPr="00182EB7">
        <w:rPr>
          <w:rFonts w:ascii="휴먼명조" w:eastAsia="휴먼명조" w:hAnsi="휴먼명조" w:cs="휴먼명조" w:hint="eastAsia"/>
          <w:color w:val="000000" w:themeColor="text1"/>
          <w:sz w:val="28"/>
          <w:szCs w:val="28"/>
        </w:rPr>
        <w:t>개정</w:t>
      </w:r>
      <w:r w:rsidRPr="00182EB7">
        <w:rPr>
          <w:rFonts w:ascii="휴먼명조" w:eastAsia="휴먼명조" w:hAnsi="휴먼명조" w:cs="휴먼명조"/>
          <w:color w:val="000000" w:themeColor="text1"/>
          <w:sz w:val="28"/>
          <w:szCs w:val="28"/>
        </w:rPr>
        <w:t>)</w:t>
      </w:r>
    </w:p>
    <w:p w:rsidR="00BA72F7" w:rsidRDefault="00BA72F7" w:rsidP="00BA72F7">
      <w:pPr>
        <w:pStyle w:val="a4"/>
        <w:wordWrap/>
        <w:jc w:val="center"/>
        <w:rPr>
          <w:rFonts w:ascii="휴먼명조" w:eastAsia="휴먼명조" w:hAnsi="휴먼명조" w:cs="휴먼명조"/>
          <w:color w:val="0000FF"/>
          <w:sz w:val="28"/>
          <w:szCs w:val="28"/>
        </w:rPr>
      </w:pPr>
      <w:r w:rsidRPr="003E391C">
        <w:rPr>
          <w:rFonts w:ascii="휴먼명조" w:eastAsia="휴먼명조" w:hAnsi="휴먼명조" w:cs="휴먼명조" w:hint="eastAsia"/>
          <w:color w:val="0000FF"/>
          <w:sz w:val="28"/>
          <w:szCs w:val="28"/>
        </w:rPr>
        <w:t>방위사업청</w:t>
      </w:r>
      <w:r w:rsidRPr="003E391C">
        <w:rPr>
          <w:rFonts w:ascii="휴먼명조" w:eastAsia="휴먼명조" w:hAnsi="휴먼명조" w:cs="휴먼명조"/>
          <w:color w:val="0000FF"/>
          <w:sz w:val="28"/>
          <w:szCs w:val="28"/>
        </w:rPr>
        <w:t xml:space="preserve"> </w:t>
      </w:r>
      <w:r w:rsidRPr="003E391C">
        <w:rPr>
          <w:rFonts w:ascii="휴먼명조" w:eastAsia="휴먼명조" w:hAnsi="휴먼명조" w:cs="휴먼명조" w:hint="eastAsia"/>
          <w:color w:val="0000FF"/>
          <w:sz w:val="28"/>
          <w:szCs w:val="28"/>
        </w:rPr>
        <w:t>예규</w:t>
      </w:r>
      <w:r w:rsidRPr="003E391C">
        <w:rPr>
          <w:rFonts w:ascii="휴먼명조" w:eastAsia="휴먼명조" w:hAnsi="휴먼명조" w:cs="휴먼명조"/>
          <w:color w:val="0000FF"/>
          <w:sz w:val="28"/>
          <w:szCs w:val="28"/>
        </w:rPr>
        <w:t xml:space="preserve"> </w:t>
      </w:r>
      <w:r w:rsidRPr="003E391C">
        <w:rPr>
          <w:rFonts w:ascii="휴먼명조" w:eastAsia="휴먼명조" w:hAnsi="휴먼명조" w:cs="휴먼명조" w:hint="eastAsia"/>
          <w:color w:val="0000FF"/>
          <w:sz w:val="28"/>
          <w:szCs w:val="28"/>
        </w:rPr>
        <w:t>제</w:t>
      </w:r>
      <w:r w:rsidR="006A3F1A">
        <w:rPr>
          <w:rFonts w:ascii="휴먼명조" w:eastAsia="휴먼명조" w:hAnsi="휴먼명조" w:cs="휴먼명조" w:hint="eastAsia"/>
          <w:color w:val="0000FF"/>
          <w:sz w:val="28"/>
          <w:szCs w:val="28"/>
        </w:rPr>
        <w:t>1</w:t>
      </w:r>
      <w:r w:rsidR="006A3F1A">
        <w:rPr>
          <w:rFonts w:ascii="휴먼명조" w:eastAsia="휴먼명조" w:hAnsi="휴먼명조" w:cs="휴먼명조"/>
          <w:color w:val="0000FF"/>
          <w:sz w:val="28"/>
          <w:szCs w:val="28"/>
        </w:rPr>
        <w:t>064</w:t>
      </w:r>
      <w:r w:rsidRPr="003E391C">
        <w:rPr>
          <w:rFonts w:ascii="휴먼명조" w:eastAsia="휴먼명조" w:hAnsi="휴먼명조" w:cs="휴먼명조" w:hint="eastAsia"/>
          <w:color w:val="0000FF"/>
          <w:sz w:val="28"/>
          <w:szCs w:val="28"/>
        </w:rPr>
        <w:t>호</w:t>
      </w:r>
      <w:r w:rsidRPr="003E391C">
        <w:rPr>
          <w:rFonts w:ascii="휴먼명조" w:eastAsia="휴먼명조" w:hAnsi="휴먼명조" w:cs="휴먼명조"/>
          <w:color w:val="0000FF"/>
          <w:sz w:val="28"/>
          <w:szCs w:val="28"/>
        </w:rPr>
        <w:t xml:space="preserve">     (202</w:t>
      </w:r>
      <w:r>
        <w:rPr>
          <w:rFonts w:ascii="휴먼명조" w:eastAsia="휴먼명조" w:hAnsi="휴먼명조" w:cs="휴먼명조"/>
          <w:color w:val="0000FF"/>
          <w:sz w:val="28"/>
          <w:szCs w:val="28"/>
        </w:rPr>
        <w:t>6</w:t>
      </w:r>
      <w:r w:rsidRPr="003E391C">
        <w:rPr>
          <w:rFonts w:ascii="휴먼명조" w:eastAsia="휴먼명조" w:hAnsi="휴먼명조" w:cs="휴먼명조"/>
          <w:color w:val="0000FF"/>
          <w:sz w:val="28"/>
          <w:szCs w:val="28"/>
        </w:rPr>
        <w:t>.</w:t>
      </w:r>
      <w:proofErr w:type="gramStart"/>
      <w:r>
        <w:rPr>
          <w:rFonts w:ascii="휴먼명조" w:eastAsia="휴먼명조" w:hAnsi="휴먼명조" w:cs="휴먼명조"/>
          <w:color w:val="0000FF"/>
          <w:sz w:val="28"/>
          <w:szCs w:val="28"/>
        </w:rPr>
        <w:t xml:space="preserve">  </w:t>
      </w:r>
      <w:proofErr w:type="gramEnd"/>
      <w:r w:rsidR="006A3F1A">
        <w:rPr>
          <w:rFonts w:ascii="휴먼명조" w:eastAsia="휴먼명조" w:hAnsi="휴먼명조" w:cs="휴먼명조"/>
          <w:color w:val="0000FF"/>
          <w:sz w:val="28"/>
          <w:szCs w:val="28"/>
        </w:rPr>
        <w:t>6</w:t>
      </w:r>
      <w:r w:rsidRPr="003E391C">
        <w:rPr>
          <w:rFonts w:ascii="휴먼명조" w:eastAsia="휴먼명조" w:hAnsi="휴먼명조" w:cs="휴먼명조"/>
          <w:color w:val="0000FF"/>
          <w:sz w:val="28"/>
          <w:szCs w:val="28"/>
        </w:rPr>
        <w:t xml:space="preserve">. </w:t>
      </w:r>
      <w:r w:rsidR="006A3F1A">
        <w:rPr>
          <w:rFonts w:ascii="휴먼명조" w:eastAsia="휴먼명조" w:hAnsi="휴먼명조" w:cs="휴먼명조"/>
          <w:color w:val="0000FF"/>
          <w:sz w:val="28"/>
          <w:szCs w:val="28"/>
        </w:rPr>
        <w:t>29</w:t>
      </w:r>
      <w:r w:rsidRPr="003E391C">
        <w:rPr>
          <w:rFonts w:ascii="휴먼명조" w:eastAsia="휴먼명조" w:hAnsi="휴먼명조" w:cs="휴먼명조"/>
          <w:color w:val="0000FF"/>
          <w:sz w:val="28"/>
          <w:szCs w:val="28"/>
        </w:rPr>
        <w:t xml:space="preserve">. </w:t>
      </w:r>
      <w:r>
        <w:rPr>
          <w:rFonts w:ascii="휴먼명조" w:eastAsia="휴먼명조" w:hAnsi="휴먼명조" w:cs="휴먼명조" w:hint="eastAsia"/>
          <w:color w:val="0000FF"/>
          <w:sz w:val="28"/>
          <w:szCs w:val="28"/>
        </w:rPr>
        <w:t>개</w:t>
      </w:r>
      <w:r w:rsidRPr="003E391C">
        <w:rPr>
          <w:rFonts w:ascii="휴먼명조" w:eastAsia="휴먼명조" w:hAnsi="휴먼명조" w:cs="휴먼명조" w:hint="eastAsia"/>
          <w:color w:val="0000FF"/>
          <w:sz w:val="28"/>
          <w:szCs w:val="28"/>
        </w:rPr>
        <w:t>정</w:t>
      </w:r>
      <w:r w:rsidRPr="003E391C">
        <w:rPr>
          <w:rFonts w:ascii="휴먼명조" w:eastAsia="휴먼명조" w:hAnsi="휴먼명조" w:cs="휴먼명조"/>
          <w:color w:val="0000FF"/>
          <w:sz w:val="28"/>
          <w:szCs w:val="28"/>
        </w:rPr>
        <w:t>)</w:t>
      </w:r>
    </w:p>
    <w:p w:rsidR="005E4B7D" w:rsidRPr="00791159" w:rsidRDefault="005E4B7D" w:rsidP="005E4B7D">
      <w:pPr>
        <w:pStyle w:val="a4"/>
        <w:wordWrap/>
        <w:rPr>
          <w:rFonts w:ascii="휴먼명조" w:eastAsia="휴먼명조" w:hAnsi="휴먼명조" w:cs="휴먼명조"/>
          <w:color w:val="auto"/>
          <w:sz w:val="28"/>
          <w:szCs w:val="28"/>
        </w:rPr>
      </w:pPr>
    </w:p>
    <w:p w:rsidR="005E4B7D" w:rsidRDefault="005E4B7D" w:rsidP="005E4B7D">
      <w:pPr>
        <w:pStyle w:val="a4"/>
        <w:wordWrap/>
        <w:rPr>
          <w:rFonts w:ascii="휴먼명조" w:eastAsia="휴먼명조" w:hAnsi="휴먼명조" w:cs="휴먼명조"/>
          <w:color w:val="auto"/>
          <w:sz w:val="28"/>
          <w:szCs w:val="28"/>
        </w:rPr>
      </w:pPr>
    </w:p>
    <w:p w:rsidR="005E4B7D" w:rsidRPr="003E391C" w:rsidRDefault="005E4B7D" w:rsidP="005E4B7D">
      <w:pPr>
        <w:pStyle w:val="a4"/>
        <w:wordWrap/>
        <w:rPr>
          <w:rFonts w:ascii="휴먼명조" w:eastAsia="휴먼명조" w:hAnsi="휴먼명조" w:cs="휴먼명조"/>
          <w:color w:val="auto"/>
          <w:sz w:val="28"/>
          <w:szCs w:val="28"/>
        </w:rPr>
      </w:pPr>
    </w:p>
    <w:p w:rsidR="005E4B7D" w:rsidRPr="003E391C" w:rsidRDefault="005E4B7D" w:rsidP="005E4B7D">
      <w:pPr>
        <w:pStyle w:val="a4"/>
        <w:wordWrap/>
        <w:rPr>
          <w:rFonts w:ascii="휴먼명조" w:eastAsia="휴먼명조" w:hAnsi="휴먼명조" w:cs="휴먼명조"/>
          <w:color w:val="auto"/>
          <w:sz w:val="28"/>
          <w:szCs w:val="28"/>
        </w:rPr>
      </w:pPr>
    </w:p>
    <w:p w:rsidR="005E4B7D" w:rsidRPr="003E391C" w:rsidRDefault="005E4B7D" w:rsidP="005E4B7D">
      <w:pPr>
        <w:pStyle w:val="a4"/>
        <w:wordWrap/>
        <w:jc w:val="center"/>
        <w:rPr>
          <w:rFonts w:ascii="휴먼명조" w:eastAsia="휴먼명조" w:hAnsi="휴먼명조" w:cs="휴먼명조"/>
          <w:color w:val="auto"/>
          <w:sz w:val="28"/>
          <w:szCs w:val="28"/>
        </w:rPr>
      </w:pPr>
    </w:p>
    <w:p w:rsidR="005E4B7D" w:rsidRPr="003E391C" w:rsidRDefault="005E4B7D" w:rsidP="005E4B7D">
      <w:pPr>
        <w:pStyle w:val="a4"/>
        <w:wordWrap/>
        <w:jc w:val="center"/>
        <w:rPr>
          <w:rFonts w:ascii="휴먼명조" w:eastAsia="휴먼명조" w:hAnsi="휴먼명조" w:cs="휴먼명조"/>
          <w:color w:val="auto"/>
          <w:sz w:val="28"/>
          <w:szCs w:val="28"/>
        </w:rPr>
      </w:pPr>
    </w:p>
    <w:p w:rsidR="005E4B7D" w:rsidRPr="003E391C" w:rsidRDefault="005E4B7D" w:rsidP="005E4B7D">
      <w:pPr>
        <w:pStyle w:val="a4"/>
        <w:wordWrap/>
        <w:jc w:val="center"/>
        <w:rPr>
          <w:rFonts w:ascii="휴먼명조" w:eastAsia="휴먼명조" w:hAnsi="휴먼명조" w:cs="휴먼명조"/>
          <w:color w:val="auto"/>
          <w:sz w:val="28"/>
          <w:szCs w:val="28"/>
        </w:rPr>
      </w:pPr>
      <w:r w:rsidRPr="003E391C">
        <w:rPr>
          <w:rFonts w:ascii="휴먼명조" w:eastAsia="휴먼명조" w:hAnsi="휴먼명조" w:cs="휴먼명조"/>
          <w:noProof/>
          <w:color w:val="auto"/>
          <w:sz w:val="28"/>
          <w:szCs w:val="28"/>
        </w:rPr>
        <w:drawing>
          <wp:inline distT="0" distB="0" distL="0" distR="0" wp14:anchorId="5A526137" wp14:editId="256858DE">
            <wp:extent cx="3168015" cy="827405"/>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8015" cy="827405"/>
                    </a:xfrm>
                    <a:prstGeom prst="rect">
                      <a:avLst/>
                    </a:prstGeom>
                    <a:noFill/>
                    <a:ln>
                      <a:noFill/>
                    </a:ln>
                  </pic:spPr>
                </pic:pic>
              </a:graphicData>
            </a:graphic>
          </wp:inline>
        </w:drawing>
      </w:r>
    </w:p>
    <w:p w:rsidR="005E4B7D" w:rsidRPr="003E391C" w:rsidRDefault="005E4B7D" w:rsidP="005E4B7D">
      <w:pPr>
        <w:pStyle w:val="a4"/>
        <w:wordWrap/>
        <w:jc w:val="center"/>
        <w:rPr>
          <w:rFonts w:ascii="HY견고딕" w:eastAsia="HY견고딕" w:hAnsi="휴먼명조" w:cs="휴먼명조"/>
          <w:b/>
          <w:bCs/>
          <w:color w:val="auto"/>
          <w:sz w:val="32"/>
          <w:szCs w:val="32"/>
        </w:rPr>
      </w:pPr>
      <w:r w:rsidRPr="003E391C">
        <w:rPr>
          <w:rFonts w:ascii="HY견고딕" w:eastAsia="HY견고딕" w:hAnsi="휴먼명조" w:cs="휴먼명조" w:hint="eastAsia"/>
          <w:b/>
          <w:bCs/>
          <w:color w:val="auto"/>
          <w:sz w:val="32"/>
          <w:szCs w:val="32"/>
        </w:rPr>
        <w:t>방</w:t>
      </w:r>
      <w:r w:rsidRPr="003E391C">
        <w:rPr>
          <w:rFonts w:ascii="HY견고딕" w:eastAsia="HY견고딕" w:hAnsi="휴먼명조" w:cs="휴먼명조"/>
          <w:b/>
          <w:bCs/>
          <w:color w:val="auto"/>
          <w:sz w:val="32"/>
          <w:szCs w:val="32"/>
        </w:rPr>
        <w:t xml:space="preserve"> </w:t>
      </w:r>
      <w:r w:rsidRPr="003E391C">
        <w:rPr>
          <w:rFonts w:ascii="HY견고딕" w:eastAsia="HY견고딕" w:hAnsi="휴먼명조" w:cs="휴먼명조" w:hint="eastAsia"/>
          <w:b/>
          <w:bCs/>
          <w:color w:val="auto"/>
          <w:sz w:val="32"/>
          <w:szCs w:val="32"/>
        </w:rPr>
        <w:t>위</w:t>
      </w:r>
      <w:r w:rsidRPr="003E391C">
        <w:rPr>
          <w:rFonts w:ascii="HY견고딕" w:eastAsia="HY견고딕" w:hAnsi="휴먼명조" w:cs="휴먼명조"/>
          <w:b/>
          <w:bCs/>
          <w:color w:val="auto"/>
          <w:sz w:val="32"/>
          <w:szCs w:val="32"/>
        </w:rPr>
        <w:t xml:space="preserve"> </w:t>
      </w:r>
      <w:r w:rsidRPr="003E391C">
        <w:rPr>
          <w:rFonts w:ascii="HY견고딕" w:eastAsia="HY견고딕" w:hAnsi="휴먼명조" w:cs="휴먼명조" w:hint="eastAsia"/>
          <w:b/>
          <w:bCs/>
          <w:color w:val="auto"/>
          <w:sz w:val="32"/>
          <w:szCs w:val="32"/>
        </w:rPr>
        <w:t>사</w:t>
      </w:r>
      <w:r w:rsidRPr="003E391C">
        <w:rPr>
          <w:rFonts w:ascii="HY견고딕" w:eastAsia="HY견고딕" w:hAnsi="휴먼명조" w:cs="휴먼명조"/>
          <w:b/>
          <w:bCs/>
          <w:color w:val="auto"/>
          <w:sz w:val="32"/>
          <w:szCs w:val="32"/>
        </w:rPr>
        <w:t xml:space="preserve"> </w:t>
      </w:r>
      <w:r w:rsidRPr="003E391C">
        <w:rPr>
          <w:rFonts w:ascii="HY견고딕" w:eastAsia="HY견고딕" w:hAnsi="휴먼명조" w:cs="휴먼명조" w:hint="eastAsia"/>
          <w:b/>
          <w:bCs/>
          <w:color w:val="auto"/>
          <w:sz w:val="32"/>
          <w:szCs w:val="32"/>
        </w:rPr>
        <w:t>업</w:t>
      </w:r>
      <w:r w:rsidRPr="003E391C">
        <w:rPr>
          <w:rFonts w:ascii="HY견고딕" w:eastAsia="HY견고딕" w:hAnsi="휴먼명조" w:cs="휴먼명조"/>
          <w:b/>
          <w:bCs/>
          <w:color w:val="auto"/>
          <w:sz w:val="32"/>
          <w:szCs w:val="32"/>
        </w:rPr>
        <w:t xml:space="preserve"> </w:t>
      </w:r>
      <w:r w:rsidRPr="003E391C">
        <w:rPr>
          <w:rFonts w:ascii="HY견고딕" w:eastAsia="HY견고딕" w:hAnsi="휴먼명조" w:cs="휴먼명조" w:hint="eastAsia"/>
          <w:b/>
          <w:bCs/>
          <w:color w:val="auto"/>
          <w:sz w:val="32"/>
          <w:szCs w:val="32"/>
        </w:rPr>
        <w:t>청</w:t>
      </w:r>
    </w:p>
    <w:p w:rsidR="005E4B7D" w:rsidRDefault="005E4B7D" w:rsidP="00443640">
      <w:pPr>
        <w:widowControl/>
        <w:wordWrap/>
        <w:autoSpaceDE/>
        <w:autoSpaceDN/>
        <w:rPr>
          <w:rFonts w:ascii="굴림" w:eastAsia="굴림" w:hAnsi="굴림" w:cs="굴림"/>
          <w:color w:val="000000"/>
          <w:szCs w:val="20"/>
        </w:rPr>
      </w:pPr>
    </w:p>
    <w:p w:rsidR="005E4B7D" w:rsidRDefault="005E4B7D" w:rsidP="00443640">
      <w:pPr>
        <w:widowControl/>
        <w:wordWrap/>
        <w:autoSpaceDE/>
        <w:autoSpaceDN/>
        <w:rPr>
          <w:rFonts w:ascii="굴림" w:eastAsia="굴림" w:hAnsi="굴림" w:cs="굴림"/>
          <w:color w:val="000000"/>
          <w:szCs w:val="20"/>
        </w:rPr>
      </w:pPr>
    </w:p>
    <w:p w:rsidR="005E4B7D" w:rsidRDefault="005E4B7D">
      <w:pPr>
        <w:widowControl/>
        <w:wordWrap/>
        <w:autoSpaceDE/>
        <w:autoSpaceDN/>
        <w:rPr>
          <w:rFonts w:ascii="굴림" w:eastAsia="굴림" w:hAnsi="굴림" w:cs="굴림"/>
          <w:color w:val="000000"/>
          <w:szCs w:val="20"/>
        </w:rPr>
      </w:pPr>
      <w:r>
        <w:rPr>
          <w:rFonts w:ascii="굴림" w:eastAsia="굴림" w:hAnsi="굴림" w:cs="굴림"/>
          <w:color w:val="000000"/>
          <w:szCs w:val="20"/>
        </w:rPr>
        <w:br w:type="page"/>
      </w:r>
    </w:p>
    <w:tbl>
      <w:tblPr>
        <w:tblOverlap w:val="never"/>
        <w:tblW w:w="9502" w:type="dxa"/>
        <w:tblInd w:w="159"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000" w:firstRow="0" w:lastRow="0" w:firstColumn="0" w:lastColumn="0" w:noHBand="0" w:noVBand="0"/>
      </w:tblPr>
      <w:tblGrid>
        <w:gridCol w:w="4751"/>
        <w:gridCol w:w="4751"/>
      </w:tblGrid>
      <w:tr w:rsidR="005E4B7D" w:rsidRPr="00BA72F7" w:rsidTr="004C3EF5">
        <w:trPr>
          <w:trHeight w:val="13740"/>
        </w:trPr>
        <w:tc>
          <w:tcPr>
            <w:tcW w:w="4763" w:type="dxa"/>
            <w:tcBorders>
              <w:top w:val="single" w:sz="2" w:space="0" w:color="000000"/>
              <w:bottom w:val="single" w:sz="2" w:space="0" w:color="000000"/>
              <w:right w:val="single" w:sz="2" w:space="0" w:color="000000"/>
            </w:tcBorders>
            <w:tcMar>
              <w:top w:w="113" w:type="dxa"/>
              <w:left w:w="102" w:type="dxa"/>
              <w:bottom w:w="113" w:type="dxa"/>
              <w:right w:w="102" w:type="dxa"/>
            </w:tcMar>
          </w:tcPr>
          <w:p w:rsidR="005E4B7D" w:rsidRPr="00BA72F7" w:rsidRDefault="005E4B7D" w:rsidP="004C3EF5">
            <w:pPr>
              <w:pStyle w:val="a4"/>
              <w:wordWrap/>
              <w:spacing w:line="312" w:lineRule="auto"/>
              <w:jc w:val="center"/>
              <w:rPr>
                <w:rFonts w:ascii="굴림" w:eastAsia="굴림" w:hAnsi="굴림" w:cs="굴림"/>
                <w:b/>
                <w:bCs/>
                <w:color w:val="000000" w:themeColor="text1"/>
                <w:u w:val="single" w:color="000000"/>
              </w:rPr>
            </w:pPr>
            <w:r w:rsidRPr="00BA72F7">
              <w:rPr>
                <w:rFonts w:ascii="굴림" w:eastAsia="굴림" w:hAnsi="굴림"/>
                <w:color w:val="000000" w:themeColor="text1"/>
                <w:sz w:val="24"/>
                <w:szCs w:val="24"/>
              </w:rPr>
              <w:lastRenderedPageBreak/>
              <w:br w:type="page"/>
            </w:r>
            <w:proofErr w:type="gramStart"/>
            <w:r w:rsidRPr="00BA72F7">
              <w:rPr>
                <w:rFonts w:ascii="굴림" w:eastAsia="굴림" w:hAnsi="굴림" w:cs="굴림" w:hint="eastAsia"/>
                <w:b/>
                <w:bCs/>
                <w:color w:val="000000" w:themeColor="text1"/>
                <w:u w:val="single"/>
              </w:rPr>
              <w:t>참</w:t>
            </w:r>
            <w:r w:rsidRPr="00BA72F7">
              <w:rPr>
                <w:rFonts w:ascii="굴림" w:eastAsia="굴림" w:hAnsi="굴림" w:cs="굴림"/>
                <w:b/>
                <w:bCs/>
                <w:color w:val="000000" w:themeColor="text1"/>
                <w:u w:val="single"/>
              </w:rPr>
              <w:t xml:space="preserve">  </w:t>
            </w:r>
            <w:r w:rsidRPr="00BA72F7">
              <w:rPr>
                <w:rFonts w:ascii="굴림" w:eastAsia="굴림" w:hAnsi="굴림" w:cs="굴림" w:hint="eastAsia"/>
                <w:b/>
                <w:bCs/>
                <w:color w:val="000000" w:themeColor="text1"/>
                <w:u w:val="single"/>
              </w:rPr>
              <w:t>가</w:t>
            </w:r>
            <w:proofErr w:type="gramEnd"/>
            <w:r w:rsidRPr="00BA72F7">
              <w:rPr>
                <w:rFonts w:ascii="굴림" w:eastAsia="굴림" w:hAnsi="굴림" w:cs="굴림"/>
                <w:b/>
                <w:bCs/>
                <w:color w:val="000000" w:themeColor="text1"/>
                <w:u w:val="single" w:color="000000"/>
              </w:rPr>
              <w:t xml:space="preserve">  </w:t>
            </w:r>
            <w:r w:rsidRPr="00BA72F7">
              <w:rPr>
                <w:rFonts w:ascii="굴림" w:eastAsia="굴림" w:hAnsi="굴림" w:cs="굴림" w:hint="eastAsia"/>
                <w:b/>
                <w:bCs/>
                <w:color w:val="000000" w:themeColor="text1"/>
                <w:u w:val="single" w:color="000000"/>
              </w:rPr>
              <w:t>유</w:t>
            </w:r>
            <w:r w:rsidRPr="00BA72F7">
              <w:rPr>
                <w:rFonts w:ascii="굴림" w:eastAsia="굴림" w:hAnsi="굴림" w:cs="굴림"/>
                <w:b/>
                <w:bCs/>
                <w:color w:val="000000" w:themeColor="text1"/>
                <w:u w:val="single" w:color="000000"/>
              </w:rPr>
              <w:t xml:space="preserve">  </w:t>
            </w:r>
            <w:r w:rsidRPr="00BA72F7">
              <w:rPr>
                <w:rFonts w:ascii="굴림" w:eastAsia="굴림" w:hAnsi="굴림" w:cs="굴림" w:hint="eastAsia"/>
                <w:b/>
                <w:bCs/>
                <w:color w:val="000000" w:themeColor="text1"/>
                <w:u w:val="single" w:color="000000"/>
              </w:rPr>
              <w:t>의</w:t>
            </w:r>
            <w:r w:rsidRPr="00BA72F7">
              <w:rPr>
                <w:rFonts w:ascii="굴림" w:eastAsia="굴림" w:hAnsi="굴림" w:cs="굴림"/>
                <w:b/>
                <w:bCs/>
                <w:color w:val="000000" w:themeColor="text1"/>
                <w:u w:val="single" w:color="000000"/>
              </w:rPr>
              <w:t xml:space="preserve">  </w:t>
            </w:r>
            <w:r w:rsidRPr="00BA72F7">
              <w:rPr>
                <w:rFonts w:ascii="굴림" w:eastAsia="굴림" w:hAnsi="굴림" w:cs="굴림" w:hint="eastAsia"/>
                <w:b/>
                <w:bCs/>
                <w:color w:val="000000" w:themeColor="text1"/>
                <w:u w:val="single" w:color="000000"/>
              </w:rPr>
              <w:t>서</w:t>
            </w:r>
          </w:p>
          <w:p w:rsidR="005E4B7D" w:rsidRPr="00BA72F7" w:rsidRDefault="005E4B7D" w:rsidP="004C3EF5">
            <w:pPr>
              <w:pStyle w:val="a4"/>
              <w:wordWrap/>
              <w:spacing w:line="312" w:lineRule="auto"/>
              <w:jc w:val="center"/>
              <w:rPr>
                <w:rFonts w:ascii="굴림" w:eastAsia="굴림" w:hAnsi="굴림" w:cs="굴림"/>
                <w:b/>
                <w:bCs/>
                <w:color w:val="000000" w:themeColor="text1"/>
              </w:rPr>
            </w:pPr>
            <w:r w:rsidRPr="00BA72F7">
              <w:rPr>
                <w:rFonts w:ascii="굴림" w:eastAsia="굴림" w:hAnsi="굴림" w:cs="굴림"/>
                <w:b/>
                <w:bCs/>
                <w:color w:val="000000" w:themeColor="text1"/>
              </w:rPr>
              <w:t>(</w:t>
            </w:r>
            <w:r w:rsidRPr="00BA72F7">
              <w:rPr>
                <w:rFonts w:ascii="굴림" w:eastAsia="굴림" w:hAnsi="굴림" w:cs="굴림" w:hint="eastAsia"/>
                <w:b/>
                <w:bCs/>
                <w:color w:val="000000" w:themeColor="text1"/>
              </w:rPr>
              <w:t>수의계약</w:t>
            </w:r>
            <w:r w:rsidRPr="00BA72F7">
              <w:rPr>
                <w:rFonts w:ascii="굴림" w:eastAsia="굴림" w:hAnsi="굴림" w:cs="굴림"/>
                <w:b/>
                <w:bCs/>
                <w:color w:val="000000" w:themeColor="text1"/>
              </w:rPr>
              <w:t>)</w:t>
            </w:r>
          </w:p>
          <w:p w:rsidR="005E4B7D" w:rsidRPr="00BA72F7" w:rsidRDefault="005E4B7D" w:rsidP="004C3EF5">
            <w:pPr>
              <w:pStyle w:val="a4"/>
              <w:wordWrap/>
              <w:spacing w:line="312" w:lineRule="auto"/>
              <w:jc w:val="center"/>
              <w:rPr>
                <w:rFonts w:ascii="굴림" w:eastAsia="굴림" w:hAnsi="굴림" w:cs="굴림"/>
                <w:color w:val="000000" w:themeColor="text1"/>
              </w:rPr>
            </w:pPr>
          </w:p>
          <w:p w:rsidR="005E4B7D" w:rsidRPr="00BA72F7" w:rsidRDefault="005E4B7D" w:rsidP="004C3EF5">
            <w:pPr>
              <w:pStyle w:val="a4"/>
              <w:wordWrap/>
              <w:spacing w:line="312" w:lineRule="auto"/>
              <w:jc w:val="center"/>
              <w:rPr>
                <w:rFonts w:ascii="굴림" w:eastAsia="굴림" w:hAnsi="굴림" w:cs="굴림"/>
                <w:b/>
                <w:bCs/>
                <w:color w:val="000000" w:themeColor="text1"/>
                <w:u w:val="single" w:color="000000"/>
              </w:rPr>
            </w:pPr>
            <w:r w:rsidRPr="00BA72F7">
              <w:rPr>
                <w:rFonts w:ascii="굴림" w:eastAsia="굴림" w:hAnsi="굴림" w:cs="굴림" w:hint="eastAsia"/>
                <w:b/>
                <w:bCs/>
                <w:color w:val="000000" w:themeColor="text1"/>
                <w:u w:val="single" w:color="000000"/>
              </w:rPr>
              <w:t>목</w:t>
            </w:r>
            <w:r w:rsidRPr="00BA72F7">
              <w:rPr>
                <w:rFonts w:ascii="굴림" w:eastAsia="굴림" w:hAnsi="굴림" w:cs="굴림"/>
                <w:b/>
                <w:bCs/>
                <w:color w:val="000000" w:themeColor="text1"/>
                <w:u w:val="single" w:color="000000"/>
              </w:rPr>
              <w:t xml:space="preserve">    </w:t>
            </w:r>
            <w:r w:rsidRPr="00BA72F7">
              <w:rPr>
                <w:rFonts w:ascii="굴림" w:eastAsia="굴림" w:hAnsi="굴림" w:cs="굴림" w:hint="eastAsia"/>
                <w:b/>
                <w:bCs/>
                <w:color w:val="000000" w:themeColor="text1"/>
                <w:u w:val="single" w:color="000000"/>
              </w:rPr>
              <w:t>차</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1. </w:t>
            </w:r>
            <w:r w:rsidRPr="00BA72F7">
              <w:rPr>
                <w:rFonts w:ascii="굴림" w:eastAsia="굴림" w:hAnsi="굴림" w:cs="굴림" w:hint="eastAsia"/>
                <w:color w:val="000000" w:themeColor="text1"/>
              </w:rPr>
              <w:t>계약상대자의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자격</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2. </w:t>
            </w:r>
            <w:r w:rsidRPr="00BA72F7">
              <w:rPr>
                <w:rFonts w:ascii="굴림" w:eastAsia="굴림" w:hAnsi="굴림" w:cs="굴림" w:hint="eastAsia"/>
                <w:color w:val="000000" w:themeColor="text1"/>
              </w:rPr>
              <w:t>제안</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견적</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가격</w:t>
            </w:r>
            <w:r w:rsidRPr="00BA72F7">
              <w:rPr>
                <w:rFonts w:ascii="굴림" w:eastAsia="굴림" w:hAnsi="굴림" w:cs="굴림"/>
                <w:color w:val="000000" w:themeColor="text1"/>
              </w:rPr>
              <w:t xml:space="preserve"> </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3. </w:t>
            </w:r>
            <w:r w:rsidRPr="00BA72F7">
              <w:rPr>
                <w:rFonts w:ascii="굴림" w:eastAsia="굴림" w:hAnsi="굴림" w:cs="굴림" w:hint="eastAsia"/>
                <w:color w:val="000000" w:themeColor="text1"/>
              </w:rPr>
              <w:t>제안서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서류</w:t>
            </w:r>
            <w:r w:rsidRPr="00BA72F7">
              <w:rPr>
                <w:rFonts w:ascii="굴림" w:eastAsia="굴림" w:hAnsi="굴림" w:cs="굴림"/>
                <w:color w:val="000000" w:themeColor="text1"/>
              </w:rPr>
              <w:t xml:space="preserve"> </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4. </w:t>
            </w:r>
            <w:r w:rsidRPr="00BA72F7">
              <w:rPr>
                <w:rFonts w:ascii="굴림" w:eastAsia="굴림" w:hAnsi="굴림" w:cs="굴림" w:hint="eastAsia"/>
                <w:color w:val="000000" w:themeColor="text1"/>
              </w:rPr>
              <w:t>제안서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작성</w:t>
            </w:r>
            <w:r w:rsidRPr="00BA72F7">
              <w:rPr>
                <w:rFonts w:ascii="굴림" w:eastAsia="굴림" w:hAnsi="굴림" w:cs="굴림"/>
                <w:color w:val="000000" w:themeColor="text1"/>
              </w:rPr>
              <w:t xml:space="preserve"> </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5. </w:t>
            </w:r>
            <w:r w:rsidRPr="00BA72F7">
              <w:rPr>
                <w:rFonts w:ascii="굴림" w:eastAsia="굴림" w:hAnsi="굴림" w:cs="굴림" w:hint="eastAsia"/>
                <w:color w:val="000000" w:themeColor="text1"/>
              </w:rPr>
              <w:t>제안서의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6. </w:t>
            </w:r>
            <w:r w:rsidRPr="00BA72F7">
              <w:rPr>
                <w:rFonts w:ascii="굴림" w:eastAsia="굴림" w:hAnsi="굴림" w:cs="굴림" w:hint="eastAsia"/>
                <w:color w:val="000000" w:themeColor="text1"/>
              </w:rPr>
              <w:t>협상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계약준비</w:t>
            </w:r>
          </w:p>
          <w:p w:rsidR="005E4B7D" w:rsidRPr="00BA72F7" w:rsidRDefault="005E4B7D" w:rsidP="004C3EF5">
            <w:pPr>
              <w:pStyle w:val="a4"/>
              <w:wordWrap/>
              <w:spacing w:line="312" w:lineRule="auto"/>
              <w:jc w:val="left"/>
              <w:rPr>
                <w:rFonts w:ascii="굴림" w:eastAsia="굴림" w:hAnsi="굴림" w:cs="굴림"/>
                <w:color w:val="000000" w:themeColor="text1"/>
              </w:rPr>
            </w:pP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7. </w:t>
            </w:r>
            <w:r w:rsidRPr="00BA72F7">
              <w:rPr>
                <w:rFonts w:ascii="굴림" w:eastAsia="굴림" w:hAnsi="굴림" w:cs="굴림" w:hint="eastAsia"/>
                <w:color w:val="000000" w:themeColor="text1"/>
              </w:rPr>
              <w:t>계약체결시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구비서류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안내</w:t>
            </w:r>
          </w:p>
          <w:p w:rsidR="005E4B7D" w:rsidRPr="00BA72F7" w:rsidRDefault="005E4B7D" w:rsidP="004C3EF5">
            <w:pPr>
              <w:pStyle w:val="a4"/>
              <w:wordWrap/>
              <w:spacing w:line="312" w:lineRule="auto"/>
              <w:jc w:val="left"/>
              <w:rPr>
                <w:rFonts w:ascii="굴림" w:eastAsia="굴림" w:hAnsi="굴림" w:cs="굴림"/>
                <w:color w:val="000000" w:themeColor="text1"/>
              </w:rPr>
            </w:pP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8. </w:t>
            </w:r>
            <w:r w:rsidRPr="00BA72F7">
              <w:rPr>
                <w:rFonts w:ascii="굴림" w:eastAsia="굴림" w:hAnsi="굴림" w:cs="굴림" w:hint="eastAsia"/>
                <w:color w:val="000000" w:themeColor="text1"/>
              </w:rPr>
              <w:t>대금</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결제</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9. </w:t>
            </w:r>
            <w:proofErr w:type="spellStart"/>
            <w:r w:rsidRPr="00BA72F7">
              <w:rPr>
                <w:rFonts w:ascii="굴림" w:eastAsia="굴림" w:hAnsi="굴림" w:cs="굴림" w:hint="eastAsia"/>
                <w:color w:val="000000" w:themeColor="text1"/>
              </w:rPr>
              <w:t>청렴·공정계약</w:t>
            </w:r>
            <w:proofErr w:type="spellEnd"/>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10. </w:t>
            </w:r>
            <w:r w:rsidRPr="00BA72F7">
              <w:rPr>
                <w:rFonts w:ascii="굴림" w:eastAsia="굴림" w:hAnsi="굴림" w:cs="굴림" w:hint="eastAsia"/>
                <w:color w:val="000000" w:themeColor="text1"/>
              </w:rPr>
              <w:t>언어</w:t>
            </w:r>
          </w:p>
          <w:p w:rsidR="005E4B7D" w:rsidRPr="00BA72F7" w:rsidRDefault="005E4B7D" w:rsidP="004C3EF5">
            <w:pPr>
              <w:pStyle w:val="a4"/>
              <w:wordWrap/>
              <w:spacing w:line="312" w:lineRule="auto"/>
              <w:jc w:val="left"/>
              <w:rPr>
                <w:rFonts w:ascii="굴림" w:eastAsia="굴림" w:hAnsi="굴림" w:cs="굴림"/>
                <w:color w:val="000000" w:themeColor="text1"/>
              </w:rPr>
            </w:pPr>
          </w:p>
          <w:p w:rsidR="005E4B7D" w:rsidRPr="00BA72F7" w:rsidRDefault="005E4B7D" w:rsidP="004C3EF5">
            <w:pPr>
              <w:pStyle w:val="a4"/>
              <w:wordWrap/>
              <w:spacing w:line="312" w:lineRule="auto"/>
              <w:jc w:val="left"/>
              <w:rPr>
                <w:rFonts w:ascii="굴림" w:eastAsia="굴림" w:hAnsi="굴림" w:cs="굴림"/>
                <w:color w:val="000000" w:themeColor="text1"/>
              </w:rPr>
            </w:pPr>
          </w:p>
          <w:p w:rsidR="005E4B7D" w:rsidRPr="00BA72F7" w:rsidRDefault="005E4B7D" w:rsidP="004C3EF5">
            <w:pPr>
              <w:pStyle w:val="a4"/>
              <w:wordWrap/>
              <w:spacing w:line="312" w:lineRule="auto"/>
              <w:jc w:val="left"/>
              <w:rPr>
                <w:rFonts w:ascii="굴림" w:eastAsia="굴림" w:hAnsi="굴림" w:cs="굴림"/>
                <w:color w:val="000000" w:themeColor="text1"/>
              </w:rPr>
            </w:pPr>
          </w:p>
          <w:p w:rsidR="005E4B7D" w:rsidRPr="00BA72F7" w:rsidRDefault="005E4B7D" w:rsidP="004C3EF5">
            <w:pPr>
              <w:pStyle w:val="a4"/>
              <w:wordWrap/>
              <w:spacing w:line="312" w:lineRule="auto"/>
              <w:jc w:val="center"/>
              <w:rPr>
                <w:rFonts w:ascii="굴림" w:eastAsia="굴림" w:hAnsi="굴림" w:cs="굴림"/>
                <w:b/>
                <w:bCs/>
                <w:color w:val="000000" w:themeColor="text1"/>
                <w:u w:val="single" w:color="000000"/>
              </w:rPr>
            </w:pPr>
            <w:r w:rsidRPr="00BA72F7">
              <w:rPr>
                <w:rFonts w:ascii="굴림" w:eastAsia="굴림" w:hAnsi="굴림" w:cs="굴림" w:hint="eastAsia"/>
                <w:b/>
                <w:bCs/>
                <w:color w:val="000000" w:themeColor="text1"/>
                <w:u w:val="single" w:color="000000"/>
              </w:rPr>
              <w:t>별</w:t>
            </w:r>
            <w:r w:rsidRPr="00BA72F7">
              <w:rPr>
                <w:rFonts w:ascii="굴림" w:eastAsia="굴림" w:hAnsi="굴림" w:cs="굴림"/>
                <w:b/>
                <w:bCs/>
                <w:color w:val="000000" w:themeColor="text1"/>
                <w:u w:val="single" w:color="000000"/>
              </w:rPr>
              <w:t xml:space="preserve">    </w:t>
            </w:r>
            <w:r w:rsidRPr="00BA72F7">
              <w:rPr>
                <w:rFonts w:ascii="굴림" w:eastAsia="굴림" w:hAnsi="굴림" w:cs="굴림" w:hint="eastAsia"/>
                <w:b/>
                <w:bCs/>
                <w:color w:val="000000" w:themeColor="text1"/>
                <w:u w:val="single" w:color="000000"/>
              </w:rPr>
              <w:t>첨</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1. </w:t>
            </w:r>
            <w:r w:rsidRPr="00BA72F7">
              <w:rPr>
                <w:rFonts w:ascii="굴림" w:eastAsia="굴림" w:hAnsi="굴림" w:cs="굴림" w:hint="eastAsia"/>
                <w:color w:val="000000" w:themeColor="text1"/>
              </w:rPr>
              <w:t>계약서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표지</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2. </w:t>
            </w:r>
            <w:r w:rsidRPr="00BA72F7">
              <w:rPr>
                <w:rFonts w:ascii="굴림" w:eastAsia="굴림" w:hAnsi="굴림" w:cs="굴림" w:hint="eastAsia"/>
                <w:color w:val="000000" w:themeColor="text1"/>
              </w:rPr>
              <w:t>제작자증명서</w:t>
            </w:r>
            <w:r w:rsidRPr="00BA72F7">
              <w:rPr>
                <w:rFonts w:ascii="굴림" w:eastAsia="굴림" w:hAnsi="굴림" w:cs="굴림"/>
                <w:color w:val="000000" w:themeColor="text1"/>
              </w:rPr>
              <w:t xml:space="preserve"> </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3. </w:t>
            </w:r>
            <w:r w:rsidRPr="00BA72F7">
              <w:rPr>
                <w:rFonts w:ascii="굴림" w:eastAsia="굴림" w:hAnsi="굴림" w:cs="굴림" w:hint="eastAsia"/>
                <w:color w:val="000000" w:themeColor="text1"/>
              </w:rPr>
              <w:t>공급자증명서</w:t>
            </w:r>
            <w:r w:rsidRPr="00BA72F7">
              <w:rPr>
                <w:rFonts w:ascii="굴림" w:eastAsia="굴림" w:hAnsi="굴림" w:cs="굴림"/>
                <w:color w:val="000000" w:themeColor="text1"/>
              </w:rPr>
              <w:t xml:space="preserve"> </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4. </w:t>
            </w:r>
            <w:r w:rsidRPr="00BA72F7">
              <w:rPr>
                <w:rFonts w:ascii="굴림" w:eastAsia="굴림" w:hAnsi="굴림" w:cs="굴림" w:hint="eastAsia"/>
                <w:color w:val="000000" w:themeColor="text1"/>
              </w:rPr>
              <w:t>위임장</w:t>
            </w:r>
            <w:r w:rsidRPr="00BA72F7">
              <w:rPr>
                <w:rFonts w:ascii="굴림" w:eastAsia="굴림" w:hAnsi="굴림" w:cs="굴림"/>
                <w:color w:val="000000" w:themeColor="text1"/>
              </w:rPr>
              <w:t xml:space="preserve"> </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5. </w:t>
            </w:r>
            <w:proofErr w:type="spellStart"/>
            <w:r w:rsidRPr="00BA72F7">
              <w:rPr>
                <w:rFonts w:ascii="굴림" w:eastAsia="굴림" w:hAnsi="굴림" w:cs="굴림" w:hint="eastAsia"/>
                <w:color w:val="000000" w:themeColor="text1"/>
              </w:rPr>
              <w:t>청렴·공정계약</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이행서약서</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6. </w:t>
            </w:r>
            <w:proofErr w:type="spellStart"/>
            <w:r w:rsidRPr="00BA72F7">
              <w:rPr>
                <w:rFonts w:ascii="굴림" w:eastAsia="굴림" w:hAnsi="굴림" w:cs="굴림" w:hint="eastAsia"/>
                <w:color w:val="000000" w:themeColor="text1"/>
              </w:rPr>
              <w:t>청렴·공정계약</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w:t>
            </w:r>
            <w:r w:rsidRPr="00BA72F7">
              <w:rPr>
                <w:rFonts w:ascii="굴림" w:eastAsia="굴림" w:hAnsi="굴림" w:cs="굴림"/>
                <w:color w:val="000000" w:themeColor="text1"/>
              </w:rPr>
              <w:t xml:space="preserve"> </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7. </w:t>
            </w:r>
            <w:r w:rsidRPr="00BA72F7">
              <w:rPr>
                <w:rFonts w:ascii="굴림" w:eastAsia="굴림" w:hAnsi="굴림" w:cs="굴림" w:hint="eastAsia"/>
                <w:color w:val="000000" w:themeColor="text1"/>
              </w:rPr>
              <w:t>군수품무역대리점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활용</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신청서</w:t>
            </w:r>
          </w:p>
          <w:p w:rsidR="005E4B7D" w:rsidRPr="00BA72F7" w:rsidRDefault="005E4B7D" w:rsidP="004C3EF5">
            <w:pPr>
              <w:pStyle w:val="a4"/>
              <w:wordWrap/>
              <w:spacing w:line="312" w:lineRule="auto"/>
              <w:jc w:val="left"/>
              <w:rPr>
                <w:rFonts w:ascii="굴림" w:eastAsia="굴림" w:hAnsi="굴림" w:cs="굴림"/>
                <w:color w:val="000000" w:themeColor="text1"/>
              </w:rPr>
            </w:pP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8. </w:t>
            </w:r>
            <w:r w:rsidRPr="00BA72F7">
              <w:rPr>
                <w:rFonts w:ascii="굴림" w:eastAsia="굴림" w:hAnsi="굴림" w:cs="굴림" w:hint="eastAsia"/>
                <w:color w:val="000000" w:themeColor="text1"/>
              </w:rPr>
              <w:t>계약이행연대보증서</w:t>
            </w:r>
            <w:r w:rsidRPr="00BA72F7">
              <w:rPr>
                <w:rFonts w:ascii="굴림" w:eastAsia="굴림" w:hAnsi="굴림" w:cs="굴림"/>
                <w:color w:val="000000" w:themeColor="text1"/>
              </w:rPr>
              <w:t xml:space="preserve"> </w:t>
            </w:r>
          </w:p>
          <w:p w:rsidR="005E4B7D" w:rsidRPr="00BA72F7" w:rsidRDefault="005E4B7D" w:rsidP="004C3EF5">
            <w:pPr>
              <w:pStyle w:val="a4"/>
              <w:wordWrap/>
              <w:spacing w:line="312" w:lineRule="auto"/>
              <w:jc w:val="left"/>
              <w:rPr>
                <w:rFonts w:ascii="굴림" w:eastAsia="굴림" w:hAnsi="굴림" w:cs="굴림"/>
                <w:color w:val="000000" w:themeColor="text1"/>
              </w:rPr>
            </w:pP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9. </w:t>
            </w:r>
            <w:r w:rsidRPr="00BA72F7">
              <w:rPr>
                <w:rFonts w:ascii="굴림" w:eastAsia="굴림" w:hAnsi="굴림" w:cs="굴림" w:hint="eastAsia"/>
                <w:color w:val="000000" w:themeColor="text1"/>
              </w:rPr>
              <w:t>수의계약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여부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확인서</w:t>
            </w:r>
          </w:p>
          <w:p w:rsidR="005E4B7D" w:rsidRPr="00BA72F7" w:rsidRDefault="005E4B7D" w:rsidP="004C3EF5">
            <w:pPr>
              <w:pStyle w:val="a4"/>
              <w:wordWrap/>
              <w:spacing w:line="312" w:lineRule="auto"/>
              <w:jc w:val="left"/>
              <w:rPr>
                <w:rFonts w:ascii="굴림" w:eastAsia="굴림" w:hAnsi="굴림" w:cs="굴림"/>
                <w:color w:val="000000" w:themeColor="text1"/>
              </w:rPr>
            </w:pPr>
          </w:p>
          <w:p w:rsidR="005E4B7D" w:rsidRPr="00BA72F7" w:rsidRDefault="005E4B7D" w:rsidP="004C3EF5">
            <w:pPr>
              <w:pStyle w:val="112"/>
              <w:wordWrap/>
              <w:spacing w:line="312" w:lineRule="auto"/>
              <w:jc w:val="left"/>
              <w:rPr>
                <w:rFonts w:ascii="굴림"/>
                <w:color w:val="000000" w:themeColor="text1"/>
              </w:rPr>
            </w:pPr>
            <w:r w:rsidRPr="00BA72F7">
              <w:rPr>
                <w:rFonts w:ascii="굴림" w:hint="eastAsia"/>
                <w:color w:val="000000" w:themeColor="text1"/>
              </w:rPr>
              <w:t>10. 확약서(위조부품 취급금지)</w:t>
            </w:r>
          </w:p>
          <w:p w:rsidR="005E4B7D" w:rsidRPr="00BA72F7" w:rsidRDefault="005E4B7D" w:rsidP="004C3EF5">
            <w:pPr>
              <w:pStyle w:val="a4"/>
              <w:wordWrap/>
              <w:spacing w:line="312" w:lineRule="auto"/>
              <w:jc w:val="left"/>
              <w:rPr>
                <w:rFonts w:ascii="굴림" w:eastAsia="굴림" w:hAnsi="굴림" w:cs="굴림"/>
                <w:color w:val="000000" w:themeColor="text1"/>
              </w:rPr>
            </w:pPr>
          </w:p>
          <w:p w:rsidR="005E4B7D" w:rsidRPr="00BA72F7" w:rsidRDefault="005E4B7D" w:rsidP="004C3EF5">
            <w:pPr>
              <w:pStyle w:val="a4"/>
              <w:wordWrap/>
              <w:spacing w:line="312" w:lineRule="auto"/>
              <w:ind w:left="201" w:hanging="201"/>
              <w:jc w:val="left"/>
              <w:rPr>
                <w:rFonts w:ascii="굴림" w:eastAsia="굴림" w:hAnsi="굴림" w:cs="굴림"/>
                <w:color w:val="000000" w:themeColor="text1"/>
              </w:rPr>
            </w:pPr>
          </w:p>
          <w:p w:rsidR="005E4B7D" w:rsidRPr="00BA72F7" w:rsidRDefault="005E4B7D" w:rsidP="004C3EF5">
            <w:pPr>
              <w:pStyle w:val="a4"/>
              <w:wordWrap/>
              <w:spacing w:line="312" w:lineRule="auto"/>
              <w:ind w:left="201" w:hanging="201"/>
              <w:jc w:val="left"/>
              <w:rPr>
                <w:rFonts w:ascii="굴림" w:eastAsia="굴림" w:hAnsi="굴림" w:cs="굴림"/>
                <w:color w:val="000000" w:themeColor="text1"/>
              </w:rPr>
            </w:pPr>
          </w:p>
          <w:p w:rsidR="005E4B7D" w:rsidRPr="00BA72F7" w:rsidRDefault="005E4B7D" w:rsidP="004C3EF5">
            <w:pPr>
              <w:pStyle w:val="a4"/>
              <w:wordWrap/>
              <w:snapToGrid w:val="0"/>
              <w:spacing w:line="312" w:lineRule="auto"/>
              <w:ind w:left="200" w:hanging="200"/>
              <w:rPr>
                <w:rFonts w:ascii="굴림" w:eastAsia="굴림" w:hAnsi="굴림" w:cs="굴림"/>
                <w:color w:val="000000" w:themeColor="text1"/>
              </w:rPr>
            </w:pPr>
          </w:p>
        </w:tc>
        <w:tc>
          <w:tcPr>
            <w:tcW w:w="4763" w:type="dxa"/>
            <w:tcBorders>
              <w:top w:val="single" w:sz="2" w:space="0" w:color="000000"/>
              <w:left w:val="single" w:sz="2" w:space="0" w:color="000000"/>
              <w:bottom w:val="single" w:sz="2" w:space="0" w:color="000000"/>
            </w:tcBorders>
            <w:tcMar>
              <w:top w:w="113" w:type="dxa"/>
              <w:left w:w="102" w:type="dxa"/>
              <w:bottom w:w="113" w:type="dxa"/>
              <w:right w:w="102" w:type="dxa"/>
            </w:tcMar>
          </w:tcPr>
          <w:p w:rsidR="005E4B7D" w:rsidRPr="00BA72F7" w:rsidRDefault="005E4B7D" w:rsidP="004C3EF5">
            <w:pPr>
              <w:pStyle w:val="a4"/>
              <w:wordWrap/>
              <w:spacing w:line="312" w:lineRule="auto"/>
              <w:jc w:val="center"/>
              <w:rPr>
                <w:rFonts w:ascii="굴림" w:eastAsia="굴림" w:hAnsi="굴림" w:cs="굴림"/>
                <w:b/>
                <w:bCs/>
                <w:color w:val="000000" w:themeColor="text1"/>
                <w:u w:val="single" w:color="000000"/>
              </w:rPr>
            </w:pPr>
            <w:r w:rsidRPr="00BA72F7">
              <w:rPr>
                <w:rFonts w:ascii="굴림" w:eastAsia="굴림" w:hAnsi="굴림" w:cs="굴림"/>
                <w:b/>
                <w:bCs/>
                <w:color w:val="000000" w:themeColor="text1"/>
                <w:u w:val="single" w:color="000000"/>
              </w:rPr>
              <w:t>GENERAL INSTRUCTIONS TO PROPOSAL</w:t>
            </w:r>
          </w:p>
          <w:p w:rsidR="005E4B7D" w:rsidRPr="00BA72F7" w:rsidRDefault="005E4B7D" w:rsidP="004C3EF5">
            <w:pPr>
              <w:pStyle w:val="a4"/>
              <w:wordWrap/>
              <w:spacing w:line="312" w:lineRule="auto"/>
              <w:jc w:val="center"/>
              <w:rPr>
                <w:rFonts w:ascii="굴림" w:eastAsia="굴림" w:hAnsi="굴림" w:cs="굴림"/>
                <w:b/>
                <w:bCs/>
                <w:color w:val="000000" w:themeColor="text1"/>
              </w:rPr>
            </w:pPr>
            <w:r w:rsidRPr="00BA72F7">
              <w:rPr>
                <w:rFonts w:ascii="굴림" w:eastAsia="굴림" w:hAnsi="굴림" w:cs="굴림"/>
                <w:b/>
                <w:bCs/>
                <w:color w:val="000000" w:themeColor="text1"/>
              </w:rPr>
              <w:t>(For Sole-Source Contracts)</w:t>
            </w:r>
          </w:p>
          <w:p w:rsidR="005E4B7D" w:rsidRPr="00BA72F7" w:rsidRDefault="005E4B7D" w:rsidP="004C3EF5">
            <w:pPr>
              <w:pStyle w:val="a4"/>
              <w:wordWrap/>
              <w:spacing w:line="312" w:lineRule="auto"/>
              <w:jc w:val="center"/>
              <w:rPr>
                <w:rFonts w:ascii="굴림" w:eastAsia="굴림" w:hAnsi="굴림" w:cs="굴림"/>
                <w:color w:val="000000" w:themeColor="text1"/>
              </w:rPr>
            </w:pPr>
          </w:p>
          <w:p w:rsidR="005E4B7D" w:rsidRPr="00BA72F7" w:rsidRDefault="005E4B7D" w:rsidP="004C3EF5">
            <w:pPr>
              <w:pStyle w:val="a4"/>
              <w:wordWrap/>
              <w:spacing w:line="312" w:lineRule="auto"/>
              <w:jc w:val="center"/>
              <w:rPr>
                <w:rFonts w:ascii="굴림" w:eastAsia="굴림" w:hAnsi="굴림" w:cs="굴림"/>
                <w:b/>
                <w:bCs/>
                <w:color w:val="000000" w:themeColor="text1"/>
                <w:u w:val="single" w:color="000000"/>
              </w:rPr>
            </w:pPr>
            <w:r w:rsidRPr="00BA72F7">
              <w:rPr>
                <w:rFonts w:ascii="굴림" w:eastAsia="굴림" w:hAnsi="굴림" w:cs="굴림"/>
                <w:b/>
                <w:bCs/>
                <w:color w:val="000000" w:themeColor="text1"/>
                <w:u w:val="single" w:color="000000"/>
              </w:rPr>
              <w:t>TABLE OF CONTENTS</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1. QUALIFICATION OF CONTRACTOR</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2. OFFER (QUOTED) PRICE</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3. PROPOSAL DOCUMENTS</w:t>
            </w:r>
          </w:p>
          <w:p w:rsidR="005E4B7D" w:rsidRPr="00BA72F7" w:rsidRDefault="005E4B7D" w:rsidP="004C3EF5">
            <w:pPr>
              <w:pStyle w:val="a4"/>
              <w:wordWrap/>
              <w:spacing w:line="312" w:lineRule="auto"/>
              <w:jc w:val="left"/>
              <w:rPr>
                <w:rFonts w:ascii="굴림" w:eastAsia="굴림" w:hAnsi="굴림" w:cs="굴림"/>
                <w:color w:val="000000" w:themeColor="text1"/>
              </w:rPr>
            </w:pPr>
            <w:r w:rsidRPr="00BA72F7">
              <w:rPr>
                <w:rFonts w:ascii="굴림" w:eastAsia="굴림" w:hAnsi="굴림" w:cs="굴림"/>
                <w:color w:val="000000" w:themeColor="text1"/>
              </w:rPr>
              <w:t>4. PREPARATION OF PROPOSAL</w:t>
            </w:r>
          </w:p>
          <w:p w:rsidR="005E4B7D" w:rsidRPr="00BA72F7" w:rsidRDefault="005E4B7D" w:rsidP="004C3EF5">
            <w:pPr>
              <w:pStyle w:val="a4"/>
              <w:wordWrap/>
              <w:spacing w:line="312" w:lineRule="auto"/>
              <w:ind w:left="382" w:hanging="382"/>
              <w:jc w:val="left"/>
              <w:rPr>
                <w:rFonts w:ascii="굴림" w:eastAsia="굴림" w:hAnsi="굴림" w:cs="굴림"/>
                <w:color w:val="000000" w:themeColor="text1"/>
              </w:rPr>
            </w:pPr>
            <w:r w:rsidRPr="00BA72F7">
              <w:rPr>
                <w:rFonts w:ascii="굴림" w:eastAsia="굴림" w:hAnsi="굴림" w:cs="굴림"/>
                <w:color w:val="000000" w:themeColor="text1"/>
              </w:rPr>
              <w:t>5. PROPOSAL SUBMISSION</w:t>
            </w:r>
          </w:p>
          <w:p w:rsidR="005E4B7D" w:rsidRPr="00BA72F7" w:rsidRDefault="005E4B7D" w:rsidP="004C3EF5">
            <w:pPr>
              <w:pStyle w:val="a4"/>
              <w:wordWrap/>
              <w:spacing w:line="312" w:lineRule="auto"/>
              <w:ind w:left="282" w:hanging="282"/>
              <w:jc w:val="left"/>
              <w:rPr>
                <w:rFonts w:ascii="굴림" w:eastAsia="굴림" w:hAnsi="굴림" w:cs="굴림"/>
                <w:color w:val="000000" w:themeColor="text1"/>
              </w:rPr>
            </w:pPr>
            <w:r w:rsidRPr="00BA72F7">
              <w:rPr>
                <w:rFonts w:ascii="굴림" w:eastAsia="굴림" w:hAnsi="굴림" w:cs="굴림"/>
                <w:color w:val="000000" w:themeColor="text1"/>
              </w:rPr>
              <w:t>6. CONTRACT NEGOTIATIONS AND PREPARATION</w:t>
            </w:r>
          </w:p>
          <w:p w:rsidR="005E4B7D" w:rsidRPr="00BA72F7" w:rsidRDefault="005E4B7D" w:rsidP="004C3EF5">
            <w:pPr>
              <w:pStyle w:val="a4"/>
              <w:wordWrap/>
              <w:spacing w:line="312" w:lineRule="auto"/>
              <w:ind w:left="382" w:hanging="382"/>
              <w:jc w:val="left"/>
              <w:rPr>
                <w:rFonts w:ascii="굴림" w:eastAsia="굴림" w:hAnsi="굴림" w:cs="굴림"/>
                <w:color w:val="000000" w:themeColor="text1"/>
              </w:rPr>
            </w:pPr>
            <w:r w:rsidRPr="00BA72F7">
              <w:rPr>
                <w:rFonts w:ascii="굴림" w:eastAsia="굴림" w:hAnsi="굴림" w:cs="굴림"/>
                <w:color w:val="000000" w:themeColor="text1"/>
              </w:rPr>
              <w:t xml:space="preserve">7. PRELIMINARY INFORMATION ON REQUIRED </w:t>
            </w:r>
          </w:p>
          <w:p w:rsidR="005E4B7D" w:rsidRPr="00BA72F7" w:rsidRDefault="005E4B7D" w:rsidP="004C3EF5">
            <w:pPr>
              <w:pStyle w:val="a4"/>
              <w:wordWrap/>
              <w:spacing w:line="312" w:lineRule="auto"/>
              <w:ind w:left="382" w:hanging="382"/>
              <w:jc w:val="left"/>
              <w:rPr>
                <w:rFonts w:ascii="굴림" w:eastAsia="굴림" w:hAnsi="굴림" w:cs="굴림"/>
                <w:color w:val="000000" w:themeColor="text1"/>
              </w:rPr>
            </w:pPr>
            <w:r w:rsidRPr="00BA72F7">
              <w:rPr>
                <w:rFonts w:ascii="굴림" w:eastAsia="굴림" w:hAnsi="굴림" w:cs="굴림"/>
                <w:color w:val="000000" w:themeColor="text1"/>
              </w:rPr>
              <w:t xml:space="preserve">   DOCUMENTS FOR CONTRACT</w:t>
            </w:r>
          </w:p>
          <w:p w:rsidR="005E4B7D" w:rsidRPr="00BA72F7" w:rsidRDefault="005E4B7D" w:rsidP="004C3EF5">
            <w:pPr>
              <w:pStyle w:val="a4"/>
              <w:wordWrap/>
              <w:spacing w:line="312" w:lineRule="auto"/>
              <w:ind w:left="282" w:hanging="282"/>
              <w:jc w:val="left"/>
              <w:rPr>
                <w:rFonts w:ascii="굴림" w:eastAsia="굴림" w:hAnsi="굴림" w:cs="굴림"/>
                <w:color w:val="000000" w:themeColor="text1"/>
              </w:rPr>
            </w:pPr>
            <w:r w:rsidRPr="00BA72F7">
              <w:rPr>
                <w:rFonts w:ascii="굴림" w:eastAsia="굴림" w:hAnsi="굴림" w:cs="굴림"/>
                <w:color w:val="000000" w:themeColor="text1"/>
              </w:rPr>
              <w:t>8. PAYMENT</w:t>
            </w:r>
          </w:p>
          <w:p w:rsidR="005E4B7D" w:rsidRPr="00BA72F7" w:rsidRDefault="005E4B7D" w:rsidP="004C3EF5">
            <w:pPr>
              <w:pStyle w:val="a4"/>
              <w:wordWrap/>
              <w:spacing w:line="312" w:lineRule="auto"/>
              <w:ind w:left="282" w:hanging="282"/>
              <w:jc w:val="left"/>
              <w:rPr>
                <w:rFonts w:ascii="굴림" w:eastAsia="굴림" w:hAnsi="굴림" w:cs="굴림"/>
                <w:color w:val="000000" w:themeColor="text1"/>
              </w:rPr>
            </w:pPr>
            <w:r w:rsidRPr="00BA72F7">
              <w:rPr>
                <w:rFonts w:ascii="굴림" w:eastAsia="굴림" w:hAnsi="굴림" w:cs="굴림"/>
                <w:color w:val="000000" w:themeColor="text1"/>
              </w:rPr>
              <w:t>9. INTEGRITY</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FAIRNESS PLEDGE</w:t>
            </w:r>
          </w:p>
          <w:p w:rsidR="005E4B7D" w:rsidRPr="00BA72F7" w:rsidRDefault="005E4B7D" w:rsidP="004C3EF5">
            <w:pPr>
              <w:pStyle w:val="a4"/>
              <w:wordWrap/>
              <w:spacing w:line="312" w:lineRule="auto"/>
              <w:ind w:left="282" w:hanging="282"/>
              <w:jc w:val="left"/>
              <w:rPr>
                <w:rFonts w:ascii="굴림" w:eastAsia="굴림" w:hAnsi="굴림" w:cs="굴림"/>
                <w:color w:val="000000" w:themeColor="text1"/>
              </w:rPr>
            </w:pPr>
            <w:r w:rsidRPr="00BA72F7">
              <w:rPr>
                <w:rFonts w:ascii="굴림" w:eastAsia="굴림" w:hAnsi="굴림" w:cs="굴림"/>
                <w:color w:val="000000" w:themeColor="text1"/>
              </w:rPr>
              <w:t>10. LANGUAGE</w:t>
            </w:r>
          </w:p>
          <w:p w:rsidR="005E4B7D" w:rsidRPr="00BA72F7" w:rsidRDefault="005E4B7D" w:rsidP="004C3EF5">
            <w:pPr>
              <w:pStyle w:val="a4"/>
              <w:wordWrap/>
              <w:spacing w:line="312" w:lineRule="auto"/>
              <w:ind w:left="282" w:hanging="282"/>
              <w:jc w:val="left"/>
              <w:rPr>
                <w:rFonts w:ascii="굴림" w:eastAsia="굴림" w:hAnsi="굴림" w:cs="굴림"/>
                <w:color w:val="000000" w:themeColor="text1"/>
              </w:rPr>
            </w:pPr>
          </w:p>
          <w:p w:rsidR="005E4B7D" w:rsidRPr="00BA72F7" w:rsidRDefault="005E4B7D" w:rsidP="004C3EF5">
            <w:pPr>
              <w:pStyle w:val="a4"/>
              <w:wordWrap/>
              <w:spacing w:line="312" w:lineRule="auto"/>
              <w:ind w:left="282" w:hanging="282"/>
              <w:jc w:val="left"/>
              <w:rPr>
                <w:rFonts w:ascii="굴림" w:eastAsia="굴림" w:hAnsi="굴림" w:cs="굴림"/>
                <w:color w:val="000000" w:themeColor="text1"/>
              </w:rPr>
            </w:pPr>
          </w:p>
          <w:p w:rsidR="005E4B7D" w:rsidRPr="00BA72F7" w:rsidRDefault="005E4B7D" w:rsidP="004C3EF5">
            <w:pPr>
              <w:pStyle w:val="a4"/>
              <w:wordWrap/>
              <w:spacing w:line="312" w:lineRule="auto"/>
              <w:ind w:left="282" w:hanging="282"/>
              <w:jc w:val="left"/>
              <w:rPr>
                <w:rFonts w:ascii="굴림" w:eastAsia="굴림" w:hAnsi="굴림" w:cs="굴림"/>
                <w:color w:val="000000" w:themeColor="text1"/>
              </w:rPr>
            </w:pPr>
          </w:p>
          <w:p w:rsidR="005E4B7D" w:rsidRPr="00BA72F7" w:rsidRDefault="005E4B7D" w:rsidP="004C3EF5">
            <w:pPr>
              <w:pStyle w:val="a4"/>
              <w:wordWrap/>
              <w:spacing w:line="312" w:lineRule="auto"/>
              <w:jc w:val="center"/>
              <w:rPr>
                <w:rFonts w:ascii="굴림" w:eastAsia="굴림" w:hAnsi="굴림" w:cs="굴림"/>
                <w:b/>
                <w:bCs/>
                <w:color w:val="000000" w:themeColor="text1"/>
                <w:u w:val="single" w:color="000000"/>
              </w:rPr>
            </w:pPr>
            <w:r w:rsidRPr="00BA72F7">
              <w:rPr>
                <w:rFonts w:ascii="굴림" w:eastAsia="굴림" w:hAnsi="굴림" w:cs="굴림"/>
                <w:b/>
                <w:bCs/>
                <w:color w:val="000000" w:themeColor="text1"/>
                <w:u w:val="single" w:color="000000"/>
              </w:rPr>
              <w:t>ANNEXES</w:t>
            </w:r>
          </w:p>
          <w:p w:rsidR="005E4B7D" w:rsidRPr="00BA72F7" w:rsidRDefault="005E4B7D" w:rsidP="004C3EF5">
            <w:pPr>
              <w:pStyle w:val="a4"/>
              <w:wordWrap/>
              <w:spacing w:line="312" w:lineRule="auto"/>
              <w:ind w:left="397" w:hanging="397"/>
              <w:jc w:val="left"/>
              <w:rPr>
                <w:rFonts w:ascii="굴림" w:eastAsia="굴림" w:hAnsi="굴림" w:cs="굴림"/>
                <w:color w:val="000000" w:themeColor="text1"/>
                <w:spacing w:val="-4"/>
              </w:rPr>
            </w:pPr>
            <w:r w:rsidRPr="00BA72F7">
              <w:rPr>
                <w:rFonts w:ascii="굴림" w:eastAsia="굴림" w:hAnsi="굴림" w:cs="굴림"/>
                <w:color w:val="000000" w:themeColor="text1"/>
                <w:spacing w:val="-4"/>
              </w:rPr>
              <w:t>1. CONTRACT COVER SHEET</w:t>
            </w:r>
          </w:p>
          <w:p w:rsidR="005E4B7D" w:rsidRPr="00BA72F7" w:rsidRDefault="005E4B7D" w:rsidP="004C3EF5">
            <w:pPr>
              <w:pStyle w:val="a4"/>
              <w:wordWrap/>
              <w:spacing w:line="312" w:lineRule="auto"/>
              <w:ind w:left="397" w:hanging="397"/>
              <w:jc w:val="left"/>
              <w:rPr>
                <w:rFonts w:ascii="굴림" w:eastAsia="굴림" w:hAnsi="굴림" w:cs="굴림"/>
                <w:color w:val="000000" w:themeColor="text1"/>
                <w:spacing w:val="-4"/>
              </w:rPr>
            </w:pPr>
            <w:r w:rsidRPr="00BA72F7">
              <w:rPr>
                <w:rFonts w:ascii="굴림" w:eastAsia="굴림" w:hAnsi="굴림" w:cs="굴림"/>
                <w:color w:val="000000" w:themeColor="text1"/>
                <w:spacing w:val="-4"/>
              </w:rPr>
              <w:t>2. MANUFACTURER'S CERTIFICATE</w:t>
            </w:r>
          </w:p>
          <w:p w:rsidR="005E4B7D" w:rsidRPr="00BA72F7" w:rsidRDefault="005E4B7D" w:rsidP="004C3EF5">
            <w:pPr>
              <w:pStyle w:val="a4"/>
              <w:wordWrap/>
              <w:spacing w:line="312" w:lineRule="auto"/>
              <w:ind w:left="397" w:hanging="397"/>
              <w:jc w:val="left"/>
              <w:rPr>
                <w:rFonts w:ascii="굴림" w:eastAsia="굴림" w:hAnsi="굴림" w:cs="굴림"/>
                <w:color w:val="000000" w:themeColor="text1"/>
                <w:spacing w:val="-4"/>
              </w:rPr>
            </w:pPr>
            <w:r w:rsidRPr="00BA72F7">
              <w:rPr>
                <w:rFonts w:ascii="굴림" w:eastAsia="굴림" w:hAnsi="굴림" w:cs="굴림"/>
                <w:color w:val="000000" w:themeColor="text1"/>
                <w:spacing w:val="-4"/>
              </w:rPr>
              <w:t>3. SUPPLIER'S CERTIFICATE</w:t>
            </w:r>
          </w:p>
          <w:p w:rsidR="005E4B7D" w:rsidRPr="00BA72F7" w:rsidRDefault="005E4B7D" w:rsidP="004C3EF5">
            <w:pPr>
              <w:pStyle w:val="a4"/>
              <w:wordWrap/>
              <w:spacing w:line="312" w:lineRule="auto"/>
              <w:ind w:left="397" w:hanging="397"/>
              <w:jc w:val="left"/>
              <w:rPr>
                <w:rFonts w:ascii="굴림" w:eastAsia="굴림" w:hAnsi="굴림" w:cs="굴림"/>
                <w:color w:val="000000" w:themeColor="text1"/>
                <w:spacing w:val="-4"/>
              </w:rPr>
            </w:pPr>
            <w:r w:rsidRPr="00BA72F7">
              <w:rPr>
                <w:rFonts w:ascii="굴림" w:eastAsia="굴림" w:hAnsi="굴림" w:cs="굴림"/>
                <w:color w:val="000000" w:themeColor="text1"/>
                <w:spacing w:val="-4"/>
              </w:rPr>
              <w:t>4. POWER OF ATTORNEY</w:t>
            </w:r>
          </w:p>
          <w:p w:rsidR="005E4B7D" w:rsidRPr="00BA72F7" w:rsidRDefault="005E4B7D" w:rsidP="004C3EF5">
            <w:pPr>
              <w:pStyle w:val="112"/>
              <w:wordWrap/>
              <w:spacing w:line="312" w:lineRule="auto"/>
              <w:ind w:left="298" w:hanging="298"/>
              <w:jc w:val="left"/>
              <w:rPr>
                <w:rFonts w:ascii="굴림"/>
                <w:color w:val="000000" w:themeColor="text1"/>
              </w:rPr>
            </w:pPr>
            <w:r w:rsidRPr="00BA72F7">
              <w:rPr>
                <w:rFonts w:ascii="굴림"/>
                <w:color w:val="000000" w:themeColor="text1"/>
                <w:spacing w:val="-4"/>
              </w:rPr>
              <w:t xml:space="preserve">5. DAPA </w:t>
            </w:r>
            <w:r w:rsidRPr="00BA72F7">
              <w:rPr>
                <w:rFonts w:ascii="굴림" w:hint="eastAsia"/>
                <w:color w:val="000000" w:themeColor="text1"/>
              </w:rPr>
              <w:t>INTEGRITY·FAIRNESS PLEDGE</w:t>
            </w:r>
          </w:p>
          <w:p w:rsidR="005E4B7D" w:rsidRPr="00BA72F7" w:rsidRDefault="005E4B7D" w:rsidP="004C3EF5">
            <w:pPr>
              <w:pStyle w:val="112"/>
              <w:wordWrap/>
              <w:spacing w:line="312" w:lineRule="auto"/>
              <w:ind w:left="298" w:hanging="298"/>
              <w:jc w:val="left"/>
              <w:rPr>
                <w:rFonts w:ascii="굴림"/>
                <w:color w:val="000000" w:themeColor="text1"/>
              </w:rPr>
            </w:pPr>
            <w:r w:rsidRPr="00BA72F7">
              <w:rPr>
                <w:rFonts w:ascii="굴림"/>
                <w:color w:val="000000" w:themeColor="text1"/>
                <w:spacing w:val="-4"/>
              </w:rPr>
              <w:t xml:space="preserve">6. </w:t>
            </w:r>
            <w:r w:rsidRPr="00BA72F7">
              <w:rPr>
                <w:rFonts w:ascii="굴림" w:hint="eastAsia"/>
                <w:color w:val="000000" w:themeColor="text1"/>
              </w:rPr>
              <w:t>INTEGRITY·FAIRNESS PLEDGE FORMS</w:t>
            </w:r>
          </w:p>
          <w:p w:rsidR="005E4B7D" w:rsidRPr="00BA72F7" w:rsidRDefault="005E4B7D" w:rsidP="004C3EF5">
            <w:pPr>
              <w:pStyle w:val="a4"/>
              <w:wordWrap/>
              <w:spacing w:line="312" w:lineRule="auto"/>
              <w:ind w:left="284" w:hanging="284"/>
              <w:jc w:val="left"/>
              <w:rPr>
                <w:rFonts w:ascii="굴림" w:eastAsia="굴림" w:hAnsi="굴림" w:cs="굴림"/>
                <w:color w:val="000000" w:themeColor="text1"/>
                <w:spacing w:val="-4"/>
              </w:rPr>
            </w:pPr>
            <w:r w:rsidRPr="00BA72F7">
              <w:rPr>
                <w:rFonts w:ascii="굴림" w:eastAsia="굴림" w:hAnsi="굴림" w:cs="굴림"/>
                <w:color w:val="000000" w:themeColor="text1"/>
                <w:spacing w:val="-4"/>
              </w:rPr>
              <w:t xml:space="preserve">7. APPLICATION FOR EMPLOYMENT OF COMMISSIONED AGENT </w:t>
            </w:r>
          </w:p>
          <w:p w:rsidR="005E4B7D" w:rsidRPr="00BA72F7" w:rsidRDefault="005E4B7D" w:rsidP="004C3EF5">
            <w:pPr>
              <w:pStyle w:val="a4"/>
              <w:wordWrap/>
              <w:spacing w:line="312" w:lineRule="auto"/>
              <w:ind w:left="397" w:hanging="397"/>
              <w:jc w:val="left"/>
              <w:rPr>
                <w:rFonts w:ascii="굴림" w:eastAsia="굴림" w:hAnsi="굴림" w:cs="굴림"/>
                <w:color w:val="000000" w:themeColor="text1"/>
                <w:spacing w:val="-8"/>
              </w:rPr>
            </w:pPr>
            <w:r w:rsidRPr="00BA72F7">
              <w:rPr>
                <w:rFonts w:ascii="굴림" w:eastAsia="굴림" w:hAnsi="굴림" w:cs="굴림"/>
                <w:color w:val="000000" w:themeColor="text1"/>
                <w:spacing w:val="-4"/>
              </w:rPr>
              <w:t xml:space="preserve">8. </w:t>
            </w:r>
            <w:r w:rsidRPr="00BA72F7">
              <w:rPr>
                <w:rFonts w:ascii="굴림" w:eastAsia="굴림" w:hAnsi="굴림" w:cs="굴림"/>
                <w:color w:val="000000" w:themeColor="text1"/>
                <w:spacing w:val="-8"/>
              </w:rPr>
              <w:t>LETTER OF JOINT GUARANTEE FOR</w:t>
            </w:r>
          </w:p>
          <w:p w:rsidR="005E4B7D" w:rsidRPr="00BA72F7" w:rsidRDefault="005E4B7D" w:rsidP="004C3EF5">
            <w:pPr>
              <w:pStyle w:val="a4"/>
              <w:wordWrap/>
              <w:spacing w:line="312" w:lineRule="auto"/>
              <w:ind w:leftChars="50" w:left="100" w:firstLineChars="100" w:firstLine="184"/>
              <w:jc w:val="left"/>
              <w:rPr>
                <w:rFonts w:ascii="굴림" w:eastAsia="굴림" w:hAnsi="굴림" w:cs="굴림"/>
                <w:color w:val="000000" w:themeColor="text1"/>
                <w:spacing w:val="-8"/>
              </w:rPr>
            </w:pPr>
            <w:r w:rsidRPr="00BA72F7">
              <w:rPr>
                <w:rFonts w:ascii="굴림" w:eastAsia="굴림" w:hAnsi="굴림" w:cs="굴림"/>
                <w:color w:val="000000" w:themeColor="text1"/>
                <w:spacing w:val="-8"/>
              </w:rPr>
              <w:t>PERFORMANCE</w:t>
            </w:r>
          </w:p>
          <w:p w:rsidR="005E4B7D" w:rsidRPr="00BA72F7" w:rsidRDefault="005E4B7D" w:rsidP="004C3EF5">
            <w:pPr>
              <w:pStyle w:val="a4"/>
              <w:wordWrap/>
              <w:spacing w:line="312" w:lineRule="auto"/>
              <w:rPr>
                <w:rFonts w:ascii="굴림" w:eastAsia="굴림" w:hAnsi="굴림" w:cs="굴림"/>
                <w:color w:val="000000" w:themeColor="text1"/>
                <w:spacing w:val="-4"/>
              </w:rPr>
            </w:pPr>
            <w:r w:rsidRPr="00BA72F7">
              <w:rPr>
                <w:rFonts w:ascii="굴림" w:eastAsia="굴림" w:hAnsi="굴림" w:cs="굴림"/>
                <w:color w:val="000000" w:themeColor="text1"/>
                <w:spacing w:val="-4"/>
              </w:rPr>
              <w:t>9. STATEMENT OF COMPLIANCE WITH</w:t>
            </w:r>
          </w:p>
          <w:p w:rsidR="005E4B7D" w:rsidRPr="00BA72F7" w:rsidRDefault="005E4B7D" w:rsidP="004C3EF5">
            <w:pPr>
              <w:pStyle w:val="a4"/>
              <w:wordWrap/>
              <w:spacing w:line="312" w:lineRule="auto"/>
              <w:ind w:firstLineChars="150" w:firstLine="288"/>
              <w:rPr>
                <w:rFonts w:ascii="굴림" w:eastAsia="굴림" w:hAnsi="굴림" w:cs="굴림"/>
                <w:color w:val="000000" w:themeColor="text1"/>
                <w:spacing w:val="-4"/>
              </w:rPr>
            </w:pPr>
            <w:r w:rsidRPr="00BA72F7">
              <w:rPr>
                <w:rFonts w:ascii="굴림" w:eastAsia="굴림" w:hAnsi="굴림" w:cs="굴림"/>
                <w:color w:val="000000" w:themeColor="text1"/>
                <w:spacing w:val="-4"/>
              </w:rPr>
              <w:t>SOLE-SOURCE CONTRACT REQUIREMENTS</w:t>
            </w:r>
          </w:p>
          <w:p w:rsidR="005E4B7D" w:rsidRPr="00BA72F7" w:rsidRDefault="005E4B7D" w:rsidP="004C3EF5">
            <w:pPr>
              <w:pStyle w:val="112"/>
              <w:wordWrap/>
              <w:spacing w:line="312" w:lineRule="auto"/>
              <w:ind w:left="380" w:hanging="380"/>
              <w:jc w:val="left"/>
              <w:rPr>
                <w:rFonts w:ascii="굴림"/>
                <w:color w:val="000000" w:themeColor="text1"/>
              </w:rPr>
            </w:pPr>
            <w:r w:rsidRPr="00BA72F7">
              <w:rPr>
                <w:rFonts w:ascii="굴림" w:hint="eastAsia"/>
                <w:color w:val="000000" w:themeColor="text1"/>
              </w:rPr>
              <w:t xml:space="preserve">10. LETTER OF COMMITMENT (PROHIBITION AGAINST HANDLING OF COUNTERFEIT PARTS) </w:t>
            </w:r>
          </w:p>
          <w:p w:rsidR="005E4B7D" w:rsidRPr="00BA72F7" w:rsidRDefault="005E4B7D" w:rsidP="004C3EF5">
            <w:pPr>
              <w:pStyle w:val="a4"/>
              <w:wordWrap/>
              <w:spacing w:line="312" w:lineRule="auto"/>
              <w:rPr>
                <w:rFonts w:ascii="굴림" w:eastAsia="굴림" w:hAnsi="굴림" w:cs="굴림"/>
                <w:color w:val="000000" w:themeColor="text1"/>
                <w:spacing w:val="-4"/>
              </w:rPr>
            </w:pPr>
          </w:p>
        </w:tc>
      </w:tr>
    </w:tbl>
    <w:p w:rsidR="005E4B7D" w:rsidRPr="00BA72F7" w:rsidRDefault="005E4B7D" w:rsidP="00443640">
      <w:pPr>
        <w:widowControl/>
        <w:wordWrap/>
        <w:autoSpaceDE/>
        <w:autoSpaceDN/>
        <w:rPr>
          <w:rFonts w:ascii="굴림" w:eastAsia="굴림" w:hAnsi="굴림" w:cs="굴림"/>
          <w:color w:val="000000" w:themeColor="text1"/>
          <w:szCs w:val="20"/>
        </w:rPr>
      </w:pPr>
    </w:p>
    <w:tbl>
      <w:tblPr>
        <w:tblOverlap w:val="never"/>
        <w:tblW w:w="9502" w:type="dxa"/>
        <w:tblInd w:w="159"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000" w:firstRow="0" w:lastRow="0" w:firstColumn="0" w:lastColumn="0" w:noHBand="0" w:noVBand="0"/>
      </w:tblPr>
      <w:tblGrid>
        <w:gridCol w:w="4751"/>
        <w:gridCol w:w="4751"/>
      </w:tblGrid>
      <w:tr w:rsidR="005E4B7D" w:rsidRPr="00BA72F7" w:rsidTr="004C3EF5">
        <w:tc>
          <w:tcPr>
            <w:tcW w:w="4763" w:type="dxa"/>
            <w:tcBorders>
              <w:top w:val="single" w:sz="2" w:space="0" w:color="000000"/>
              <w:bottom w:val="single" w:sz="2" w:space="0" w:color="000000"/>
              <w:right w:val="single" w:sz="2" w:space="0" w:color="000000"/>
            </w:tcBorders>
            <w:tcMar>
              <w:top w:w="113" w:type="dxa"/>
              <w:left w:w="102" w:type="dxa"/>
              <w:bottom w:w="113" w:type="dxa"/>
              <w:right w:w="102" w:type="dxa"/>
            </w:tcMar>
          </w:tcPr>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lastRenderedPageBreak/>
              <w:t xml:space="preserve">1. </w:t>
            </w:r>
            <w:r w:rsidRPr="00BA72F7">
              <w:rPr>
                <w:rFonts w:ascii="굴림" w:eastAsia="굴림" w:hAnsi="굴림" w:cs="굴림" w:hint="eastAsia"/>
                <w:b/>
                <w:bCs/>
                <w:color w:val="000000" w:themeColor="text1"/>
              </w:rPr>
              <w:t>계약상대자의</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자격</w:t>
            </w:r>
          </w:p>
          <w:p w:rsidR="005E4B7D" w:rsidRPr="00BA72F7" w:rsidRDefault="005E4B7D" w:rsidP="004C3EF5">
            <w:pPr>
              <w:pStyle w:val="a4"/>
              <w:wordWrap/>
              <w:spacing w:line="288"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100" w:hanging="10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체결하려는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업체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w:t>
            </w:r>
            <w:proofErr w:type="spellStart"/>
            <w:r w:rsidRPr="00BA72F7">
              <w:rPr>
                <w:rFonts w:ascii="굴림" w:eastAsia="굴림" w:hAnsi="굴림" w:cs="굴림" w:hint="eastAsia"/>
                <w:color w:val="000000" w:themeColor="text1"/>
              </w:rPr>
              <w:t>계약상대자’라</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다음의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요건을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갖추어야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5E4B7D">
            <w:pPr>
              <w:pStyle w:val="a4"/>
              <w:numPr>
                <w:ilvl w:val="0"/>
                <w:numId w:val="3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288" w:lineRule="auto"/>
              <w:jc w:val="left"/>
              <w:textAlignment w:val="baseline"/>
              <w:rPr>
                <w:rFonts w:ascii="굴림" w:eastAsia="굴림" w:hAnsi="굴림" w:cs="굴림"/>
                <w:color w:val="000000" w:themeColor="text1"/>
              </w:rPr>
            </w:pPr>
            <w:r w:rsidRPr="00BA72F7">
              <w:rPr>
                <w:rFonts w:ascii="굴림" w:eastAsia="굴림" w:hAnsi="굴림" w:cs="굴림" w:hint="eastAsia"/>
                <w:color w:val="000000" w:themeColor="text1"/>
              </w:rPr>
              <w:t>계약대상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품목을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전문적으로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취급하는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제작자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국·내외</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공급자로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아래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시스템에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등록된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자이어야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5E4B7D">
            <w:pPr>
              <w:pStyle w:val="a4"/>
              <w:numPr>
                <w:ilvl w:val="0"/>
                <w:numId w:val="3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288" w:lineRule="auto"/>
              <w:jc w:val="left"/>
              <w:textAlignment w:val="baseline"/>
              <w:rPr>
                <w:rFonts w:ascii="굴림" w:eastAsia="굴림" w:hAnsi="굴림" w:cs="굴림"/>
                <w:color w:val="000000" w:themeColor="text1"/>
              </w:rPr>
            </w:pPr>
            <w:r w:rsidRPr="00BA72F7">
              <w:rPr>
                <w:rFonts w:ascii="굴림" w:eastAsia="굴림" w:hAnsi="굴림" w:cs="굴림" w:hint="eastAsia"/>
                <w:color w:val="000000" w:themeColor="text1"/>
              </w:rPr>
              <w:t>국외업체인</w:t>
            </w:r>
            <w:r w:rsidRPr="00BA72F7">
              <w:rPr>
                <w:rFonts w:ascii="굴림" w:eastAsia="굴림" w:hAnsi="굴림" w:cs="굴림"/>
                <w:color w:val="000000" w:themeColor="text1"/>
              </w:rPr>
              <w:t xml:space="preserve"> </w:t>
            </w:r>
            <w:proofErr w:type="gramStart"/>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proofErr w:type="gram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국방전자조달시스템</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5E4B7D">
            <w:pPr>
              <w:pStyle w:val="a4"/>
              <w:numPr>
                <w:ilvl w:val="0"/>
                <w:numId w:val="3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288" w:lineRule="auto"/>
              <w:jc w:val="left"/>
              <w:textAlignment w:val="baseline"/>
              <w:rPr>
                <w:rFonts w:ascii="굴림" w:eastAsia="굴림" w:hAnsi="굴림" w:cs="굴림"/>
                <w:color w:val="000000" w:themeColor="text1"/>
              </w:rPr>
            </w:pPr>
            <w:r w:rsidRPr="00BA72F7">
              <w:rPr>
                <w:rFonts w:ascii="굴림" w:eastAsia="굴림" w:hAnsi="굴림" w:cs="굴림" w:hint="eastAsia"/>
                <w:color w:val="000000" w:themeColor="text1"/>
              </w:rPr>
              <w:t>국내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공급업체인</w:t>
            </w:r>
            <w:r w:rsidRPr="00BA72F7">
              <w:rPr>
                <w:rFonts w:ascii="굴림" w:eastAsia="굴림" w:hAnsi="굴림" w:cs="굴림"/>
                <w:color w:val="000000" w:themeColor="text1"/>
              </w:rPr>
              <w:t xml:space="preserve"> </w:t>
            </w:r>
            <w:proofErr w:type="gramStart"/>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proofErr w:type="gramEnd"/>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국가종합전자조달시스템</w:t>
            </w:r>
            <w:proofErr w:type="spellEnd"/>
            <w:r w:rsidRPr="00BA72F7">
              <w:rPr>
                <w:rFonts w:ascii="굴림" w:eastAsia="굴림" w:hAnsi="굴림" w:cs="굴림"/>
                <w:color w:val="000000" w:themeColor="text1"/>
              </w:rPr>
              <w:t>(</w:t>
            </w:r>
            <w:r w:rsidRPr="00BA72F7">
              <w:rPr>
                <w:rFonts w:ascii="굴림" w:eastAsia="굴림" w:hAnsi="굴림" w:cs="굴림" w:hint="eastAsia"/>
                <w:color w:val="000000" w:themeColor="text1"/>
              </w:rPr>
              <w:t>나라장터</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국방전자조달시스템</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제안요청서를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받은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날로부터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전일까지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업체를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등록하여야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그리고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선정하여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협상에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참가하는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「방위사업법」</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57</w:t>
            </w:r>
            <w:r w:rsidRPr="00BA72F7">
              <w:rPr>
                <w:rFonts w:ascii="굴림" w:eastAsia="굴림" w:hAnsi="굴림" w:cs="굴림" w:hint="eastAsia"/>
                <w:color w:val="000000" w:themeColor="text1"/>
              </w:rPr>
              <w:t>조의</w:t>
            </w:r>
            <w:r w:rsidRPr="00BA72F7">
              <w:rPr>
                <w:rFonts w:ascii="굴림" w:eastAsia="굴림" w:hAnsi="굴림" w:cs="굴림"/>
                <w:color w:val="000000" w:themeColor="text1"/>
              </w:rPr>
              <w:t>2</w:t>
            </w:r>
            <w:r w:rsidRPr="00BA72F7">
              <w:rPr>
                <w:rFonts w:ascii="굴림" w:eastAsia="굴림" w:hAnsi="굴림" w:cs="굴림" w:hint="eastAsia"/>
                <w:color w:val="000000" w:themeColor="text1"/>
              </w:rPr>
              <w:t>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「방위사업법</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시행령」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68</w:t>
            </w:r>
            <w:r w:rsidRPr="00BA72F7">
              <w:rPr>
                <w:rFonts w:ascii="굴림" w:eastAsia="굴림" w:hAnsi="굴림" w:cs="굴림" w:hint="eastAsia"/>
                <w:color w:val="000000" w:themeColor="text1"/>
              </w:rPr>
              <w:t>조의</w:t>
            </w:r>
            <w:r w:rsidRPr="00BA72F7">
              <w:rPr>
                <w:rFonts w:ascii="굴림" w:eastAsia="굴림" w:hAnsi="굴림" w:cs="굴림"/>
                <w:color w:val="000000" w:themeColor="text1"/>
              </w:rPr>
              <w:t>2</w:t>
            </w:r>
            <w:r w:rsidRPr="00BA72F7">
              <w:rPr>
                <w:rFonts w:ascii="굴림" w:eastAsia="굴림" w:hAnsi="굴림" w:cs="굴림" w:hint="eastAsia"/>
                <w:color w:val="000000" w:themeColor="text1"/>
              </w:rPr>
              <w:t>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따라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업체가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등록되고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자격이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유지된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자이어야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466" w:hanging="466"/>
              <w:rPr>
                <w:rFonts w:ascii="굴림" w:eastAsia="굴림" w:hAnsi="굴림" w:cs="굴림"/>
                <w:color w:val="000000" w:themeColor="text1"/>
              </w:rPr>
            </w:pP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466" w:hanging="466"/>
              <w:rPr>
                <w:rFonts w:ascii="굴림" w:eastAsia="굴림" w:hAnsi="굴림" w:cs="굴림"/>
                <w:color w:val="000000" w:themeColor="text1"/>
              </w:rPr>
            </w:pPr>
          </w:p>
          <w:p w:rsidR="005E4B7D" w:rsidRPr="00BA72F7" w:rsidRDefault="005E4B7D" w:rsidP="004C3EF5">
            <w:pPr>
              <w:pStyle w:val="a4"/>
              <w:wordWrap/>
              <w:spacing w:line="288" w:lineRule="auto"/>
              <w:ind w:left="466" w:hanging="466"/>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Chars="50" w:left="500" w:hangingChars="200" w:hanging="400"/>
              <w:jc w:val="left"/>
              <w:rPr>
                <w:rFonts w:ascii="굴림" w:eastAsia="굴림" w:hAnsi="굴림" w:cs="굴림"/>
                <w:color w:val="000000" w:themeColor="text1"/>
              </w:rPr>
            </w:pPr>
            <w:r w:rsidRPr="00BA72F7">
              <w:rPr>
                <w:rFonts w:ascii="굴림" w:eastAsia="굴림" w:hAnsi="굴림" w:hint="eastAsia"/>
                <w:color w:val="000000" w:themeColor="text1"/>
              </w:rPr>
              <w:t>다</w:t>
            </w:r>
            <w:r w:rsidRPr="00BA72F7">
              <w:rPr>
                <w:rFonts w:ascii="굴림" w:eastAsia="굴림" w:hAnsi="굴림"/>
                <w:color w:val="000000" w:themeColor="text1"/>
              </w:rPr>
              <w:t xml:space="preserve">. </w:t>
            </w:r>
            <w:r w:rsidRPr="00BA72F7">
              <w:rPr>
                <w:rFonts w:ascii="굴림" w:eastAsia="굴림" w:hAnsi="굴림" w:cs="굴림" w:hint="eastAsia"/>
                <w:color w:val="000000" w:themeColor="text1"/>
              </w:rPr>
              <w:t>제작업체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공급업체</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지사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공급업체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보안측정</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신원조사를</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필한</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자이어야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법규에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따라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적격업체로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인정된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자이어야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2. </w:t>
            </w:r>
            <w:r w:rsidRPr="00BA72F7">
              <w:rPr>
                <w:rFonts w:ascii="굴림" w:eastAsia="굴림" w:hAnsi="굴림" w:cs="굴림" w:hint="eastAsia"/>
                <w:b/>
                <w:bCs/>
                <w:color w:val="000000" w:themeColor="text1"/>
              </w:rPr>
              <w:t>제안가격</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가격견적이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필요한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제안요청서에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명시된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가격표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양식에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따라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요구되는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인도조건</w:t>
            </w:r>
            <w:r w:rsidRPr="00BA72F7">
              <w:rPr>
                <w:rFonts w:ascii="굴림" w:eastAsia="굴림" w:hAnsi="굴림" w:cs="굴림"/>
                <w:color w:val="000000" w:themeColor="text1"/>
              </w:rPr>
              <w:t xml:space="preserve">(FCA, CIP, DAP, DDP </w:t>
            </w:r>
            <w:r w:rsidRPr="00BA72F7">
              <w:rPr>
                <w:rFonts w:ascii="굴림" w:eastAsia="굴림" w:hAnsi="굴림" w:cs="굴림" w:hint="eastAsia"/>
                <w:color w:val="000000" w:themeColor="text1"/>
              </w:rPr>
              <w:t>등</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제안되어야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원칙적으로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미화를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기준으로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제안되어야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물품의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단가와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총액은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검사료를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품목별로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명시되어야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단가와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총액이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계산상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오류로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차이가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때는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단가를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우선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적용한다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서비스</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정비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수리부속을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적절하다고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판단하는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수량으로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구매할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권리를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갖는다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3. </w:t>
            </w:r>
            <w:r w:rsidRPr="00BA72F7">
              <w:rPr>
                <w:rFonts w:ascii="굴림" w:eastAsia="굴림" w:hAnsi="굴림" w:cs="굴림" w:hint="eastAsia"/>
                <w:b/>
                <w:bCs/>
                <w:color w:val="000000" w:themeColor="text1"/>
              </w:rPr>
              <w:t>제안서</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제출</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관련</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서류</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계약대상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품목과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협상절차는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제안요청서에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명시되며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밖에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다음과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같다</w:t>
            </w: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(1) </w:t>
            </w:r>
            <w:r w:rsidRPr="00BA72F7">
              <w:rPr>
                <w:rFonts w:ascii="굴림" w:eastAsia="굴림" w:hAnsi="굴림" w:cs="굴림" w:hint="eastAsia"/>
                <w:color w:val="000000" w:themeColor="text1"/>
              </w:rPr>
              <w:t>계약일반조건</w:t>
            </w:r>
          </w:p>
          <w:p w:rsidR="005E4B7D" w:rsidRPr="00BA72F7" w:rsidRDefault="005E4B7D" w:rsidP="004C3EF5">
            <w:pPr>
              <w:pStyle w:val="a4"/>
              <w:wordWrap/>
              <w:spacing w:line="288"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   (2) </w:t>
            </w:r>
            <w:r w:rsidRPr="00BA72F7">
              <w:rPr>
                <w:rFonts w:ascii="굴림" w:eastAsia="굴림" w:hAnsi="굴림" w:cs="굴림" w:hint="eastAsia"/>
                <w:color w:val="000000" w:themeColor="text1"/>
              </w:rPr>
              <w:t>계약특수조건</w:t>
            </w:r>
          </w:p>
          <w:p w:rsidR="005E4B7D" w:rsidRPr="00BA72F7" w:rsidRDefault="005E4B7D" w:rsidP="004C3EF5">
            <w:pPr>
              <w:pStyle w:val="a4"/>
              <w:wordWrap/>
              <w:spacing w:line="288"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   (3) </w:t>
            </w:r>
            <w:r w:rsidRPr="00BA72F7">
              <w:rPr>
                <w:rFonts w:ascii="굴림" w:eastAsia="굴림" w:hAnsi="굴림" w:cs="굴림" w:hint="eastAsia"/>
                <w:color w:val="000000" w:themeColor="text1"/>
              </w:rPr>
              <w:t>업무명세서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기술자료</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해당되는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   (4) </w:t>
            </w:r>
            <w:r w:rsidRPr="00BA72F7">
              <w:rPr>
                <w:rFonts w:ascii="굴림" w:eastAsia="굴림" w:hAnsi="굴림" w:cs="굴림" w:hint="eastAsia"/>
                <w:color w:val="000000" w:themeColor="text1"/>
              </w:rPr>
              <w:t>견적가격</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세부자료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해당되는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   (5) </w:t>
            </w:r>
            <w:r w:rsidRPr="00BA72F7">
              <w:rPr>
                <w:rFonts w:ascii="굴림" w:eastAsia="굴림" w:hAnsi="굴림" w:cs="굴림" w:hint="eastAsia"/>
                <w:color w:val="000000" w:themeColor="text1"/>
              </w:rPr>
              <w:t>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밖에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제안요청서에서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요구하는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서류</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협상에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참여하기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위해서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다음의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서류를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구비하여야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(1) </w:t>
            </w:r>
            <w:r w:rsidRPr="00BA72F7">
              <w:rPr>
                <w:rFonts w:ascii="굴림" w:eastAsia="굴림" w:hAnsi="굴림" w:cs="굴림" w:hint="eastAsia"/>
                <w:color w:val="000000" w:themeColor="text1"/>
              </w:rPr>
              <w:t>제작자인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선정하여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w:t>
            </w:r>
            <w:r w:rsidRPr="00BA72F7">
              <w:rPr>
                <w:rFonts w:ascii="굴림" w:eastAsia="굴림" w:hAnsi="굴림" w:cs="굴림" w:hint="eastAsia"/>
                <w:color w:val="000000" w:themeColor="text1"/>
              </w:rPr>
              <w:t>마</w:t>
            </w:r>
            <w:r w:rsidRPr="00BA72F7">
              <w:rPr>
                <w:rFonts w:ascii="굴림" w:eastAsia="굴림" w:hAnsi="굴림" w:cs="굴림"/>
                <w:color w:val="000000" w:themeColor="text1"/>
              </w:rPr>
              <w:t>), (</w:t>
            </w:r>
            <w:r w:rsidRPr="00BA72F7">
              <w:rPr>
                <w:rFonts w:ascii="굴림" w:eastAsia="굴림" w:hAnsi="굴림" w:cs="굴림" w:hint="eastAsia"/>
                <w:color w:val="000000" w:themeColor="text1"/>
              </w:rPr>
              <w:t>바</w:t>
            </w:r>
            <w:r w:rsidRPr="00BA72F7">
              <w:rPr>
                <w:rFonts w:ascii="굴림" w:eastAsia="굴림" w:hAnsi="굴림" w:cs="굴림"/>
                <w:color w:val="000000" w:themeColor="text1"/>
              </w:rPr>
              <w:t>), (</w:t>
            </w:r>
            <w:r w:rsidRPr="00BA72F7">
              <w:rPr>
                <w:rFonts w:ascii="굴림" w:eastAsia="굴림" w:hAnsi="굴림" w:cs="굴림" w:hint="eastAsia"/>
                <w:color w:val="000000" w:themeColor="text1"/>
              </w:rPr>
              <w:t>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서류를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추가한다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p>
          <w:p w:rsidR="005E4B7D" w:rsidRPr="00BA72F7" w:rsidRDefault="005E4B7D" w:rsidP="004C3EF5">
            <w:pPr>
              <w:pStyle w:val="a4"/>
              <w:wordWrap/>
              <w:spacing w:line="288" w:lineRule="auto"/>
              <w:ind w:leftChars="50" w:left="100" w:firstLineChars="200" w:firstLine="400"/>
              <w:jc w:val="left"/>
              <w:rPr>
                <w:rFonts w:ascii="굴림" w:eastAsia="굴림" w:hAnsi="굴림" w:cs="굴림"/>
                <w:color w:val="000000" w:themeColor="text1"/>
              </w:rPr>
            </w:pPr>
            <w:r w:rsidRPr="00BA72F7">
              <w:rPr>
                <w:rFonts w:ascii="굴림" w:eastAsia="굴림" w:hAnsi="굴림" w:cs="굴림"/>
                <w:color w:val="000000" w:themeColor="text1"/>
              </w:rPr>
              <w:lastRenderedPageBreak/>
              <w:t>(</w:t>
            </w:r>
            <w:r w:rsidRPr="00BA72F7">
              <w:rPr>
                <w:rFonts w:ascii="굴림" w:eastAsia="굴림" w:hAnsi="굴림" w:cs="굴림" w:hint="eastAsia"/>
                <w:color w:val="000000" w:themeColor="text1"/>
              </w:rPr>
              <w:t>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국외조달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신청서</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공식서한</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Chars="50" w:left="100" w:firstLineChars="200" w:firstLine="400"/>
              <w:jc w:val="left"/>
              <w:rPr>
                <w:rFonts w:ascii="굴림" w:eastAsia="굴림" w:hAnsi="굴림" w:cs="굴림"/>
                <w:color w:val="000000" w:themeColor="text1"/>
              </w:rPr>
            </w:pP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청렴서약서</w:t>
            </w: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제작자가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작성</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서명하여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공증을</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필한</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제작자증명서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원본</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w:t>
            </w: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p>
          <w:p w:rsidR="005E4B7D" w:rsidRPr="00BA72F7" w:rsidRDefault="005E4B7D" w:rsidP="004C3EF5">
            <w:pPr>
              <w:pStyle w:val="a4"/>
              <w:wordWrap/>
              <w:spacing w:line="288" w:lineRule="auto"/>
              <w:ind w:leftChars="100" w:left="200" w:firstLineChars="100" w:firstLine="20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여부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확인서</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w:t>
            </w:r>
          </w:p>
          <w:p w:rsidR="005E4B7D" w:rsidRPr="00BA72F7" w:rsidRDefault="005E4B7D" w:rsidP="004C3EF5">
            <w:pPr>
              <w:pStyle w:val="a4"/>
              <w:wordWrap/>
              <w:spacing w:line="288" w:lineRule="auto"/>
              <w:ind w:leftChars="100" w:left="200" w:firstLineChars="100" w:firstLine="200"/>
              <w:jc w:val="left"/>
              <w:rPr>
                <w:rFonts w:ascii="굴림" w:eastAsia="굴림" w:hAnsi="굴림" w:cs="굴림"/>
                <w:color w:val="000000" w:themeColor="text1"/>
              </w:rPr>
            </w:pP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마</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계약서</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위임장</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별첨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4</w:t>
            </w:r>
            <w:r w:rsidRPr="00BA72F7">
              <w:rPr>
                <w:rFonts w:ascii="굴림" w:eastAsia="굴림" w:hAnsi="굴림" w:cs="굴림" w:hint="eastAsia"/>
                <w:color w:val="000000" w:themeColor="text1"/>
              </w:rPr>
              <w:t>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중개수수료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신고서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원본</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사업예산이</w:t>
            </w:r>
            <w:r w:rsidRPr="00BA72F7">
              <w:rPr>
                <w:rFonts w:ascii="굴림" w:eastAsia="굴림" w:hAnsi="굴림" w:cs="굴림"/>
                <w:color w:val="000000" w:themeColor="text1"/>
              </w:rPr>
              <w:t xml:space="preserve"> 200</w:t>
            </w:r>
            <w:r w:rsidRPr="00BA72F7">
              <w:rPr>
                <w:rFonts w:ascii="굴림" w:eastAsia="굴림" w:hAnsi="굴림" w:cs="굴림" w:hint="eastAsia"/>
                <w:color w:val="000000" w:themeColor="text1"/>
              </w:rPr>
              <w:t>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불</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이상인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사업에서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활용하는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p>
          <w:p w:rsidR="005E4B7D" w:rsidRPr="00BA72F7" w:rsidRDefault="005E4B7D" w:rsidP="004C3EF5">
            <w:pPr>
              <w:pStyle w:val="11"/>
              <w:wordWrap/>
              <w:spacing w:line="288" w:lineRule="auto"/>
              <w:ind w:left="950" w:hanging="950"/>
              <w:jc w:val="left"/>
              <w:rPr>
                <w:rFonts w:ascii="굴림"/>
                <w:color w:val="000000" w:themeColor="text1"/>
              </w:rPr>
            </w:pPr>
            <w:r w:rsidRPr="00BA72F7">
              <w:rPr>
                <w:rFonts w:ascii="굴림"/>
                <w:color w:val="000000" w:themeColor="text1"/>
              </w:rPr>
              <w:t xml:space="preserve">     (</w:t>
            </w:r>
            <w:r w:rsidRPr="00BA72F7">
              <w:rPr>
                <w:rFonts w:ascii="굴림" w:hint="eastAsia"/>
                <w:color w:val="000000" w:themeColor="text1"/>
              </w:rPr>
              <w:t>아</w:t>
            </w:r>
            <w:r w:rsidRPr="00BA72F7">
              <w:rPr>
                <w:rFonts w:ascii="굴림"/>
                <w:color w:val="000000" w:themeColor="text1"/>
              </w:rPr>
              <w:t xml:space="preserve">) </w:t>
            </w:r>
            <w:r w:rsidRPr="00BA72F7">
              <w:rPr>
                <w:rFonts w:ascii="굴림" w:hint="eastAsia"/>
                <w:color w:val="000000" w:themeColor="text1"/>
              </w:rPr>
              <w:t>확약서(위조부품 취급금지) 원본 1부 (별첨 제10호 서식)</w:t>
            </w:r>
          </w:p>
          <w:p w:rsidR="005E4B7D" w:rsidRPr="00BA72F7" w:rsidRDefault="005E4B7D" w:rsidP="004C3EF5">
            <w:pPr>
              <w:pStyle w:val="11"/>
              <w:wordWrap/>
              <w:spacing w:line="288" w:lineRule="auto"/>
              <w:ind w:left="950" w:hanging="950"/>
              <w:jc w:val="left"/>
              <w:rPr>
                <w:rFonts w:ascii="굴림"/>
                <w:color w:val="000000" w:themeColor="text1"/>
              </w:rPr>
            </w:pPr>
          </w:p>
          <w:p w:rsidR="005E4B7D" w:rsidRPr="00BA72F7" w:rsidRDefault="005E4B7D" w:rsidP="004C3EF5">
            <w:pPr>
              <w:pStyle w:val="a4"/>
              <w:wordWrap/>
              <w:spacing w:line="288" w:lineRule="auto"/>
              <w:ind w:leftChars="250" w:left="940" w:hangingChars="220" w:hanging="440"/>
              <w:jc w:val="left"/>
              <w:rPr>
                <w:rFonts w:ascii="굴림" w:eastAsia="굴림" w:hAnsi="굴림" w:cs="굴림"/>
                <w:color w:val="000000" w:themeColor="text1"/>
              </w:rPr>
            </w:pPr>
            <w:r w:rsidRPr="00BA72F7">
              <w:rPr>
                <w:rFonts w:ascii="굴림" w:eastAsia="굴림" w:hAnsi="굴림" w:cs="굴림"/>
                <w:color w:val="000000" w:themeColor="text1"/>
              </w:rPr>
              <w:t>(</w:t>
            </w:r>
            <w:r w:rsidRPr="00BA72F7">
              <w:rPr>
                <w:rFonts w:ascii="굴림" w:eastAsia="굴림" w:hAnsi="굴림" w:cs="굴림" w:hint="eastAsia"/>
                <w:color w:val="000000" w:themeColor="text1"/>
              </w:rPr>
              <w:t>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밖에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제안요청서에서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요구하는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서류</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(2) </w:t>
            </w:r>
            <w:r w:rsidRPr="00BA72F7">
              <w:rPr>
                <w:rFonts w:ascii="굴림" w:eastAsia="굴림" w:hAnsi="굴림" w:cs="굴림" w:hint="eastAsia"/>
                <w:color w:val="000000" w:themeColor="text1"/>
              </w:rPr>
              <w:t>공급자인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선정하여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w:t>
            </w:r>
            <w:r w:rsidRPr="00BA72F7">
              <w:rPr>
                <w:rFonts w:ascii="굴림" w:eastAsia="굴림" w:hAnsi="굴림" w:cs="굴림" w:hint="eastAsia"/>
                <w:color w:val="000000" w:themeColor="text1"/>
              </w:rPr>
              <w:t>바</w:t>
            </w:r>
            <w:r w:rsidRPr="00BA72F7">
              <w:rPr>
                <w:rFonts w:ascii="굴림" w:eastAsia="굴림" w:hAnsi="굴림" w:cs="굴림"/>
                <w:color w:val="000000" w:themeColor="text1"/>
              </w:rPr>
              <w:t>), (</w:t>
            </w:r>
            <w:r w:rsidRPr="00BA72F7">
              <w:rPr>
                <w:rFonts w:ascii="굴림" w:eastAsia="굴림" w:hAnsi="굴림" w:cs="굴림" w:hint="eastAsia"/>
                <w:color w:val="000000" w:themeColor="text1"/>
              </w:rPr>
              <w:t>사</w:t>
            </w:r>
            <w:r w:rsidRPr="00BA72F7">
              <w:rPr>
                <w:rFonts w:ascii="굴림" w:eastAsia="굴림" w:hAnsi="굴림" w:cs="굴림"/>
                <w:color w:val="000000" w:themeColor="text1"/>
              </w:rPr>
              <w:t>), (</w:t>
            </w:r>
            <w:r w:rsidRPr="00BA72F7">
              <w:rPr>
                <w:rFonts w:ascii="굴림" w:eastAsia="굴림" w:hAnsi="굴림" w:cs="굴림" w:hint="eastAsia"/>
                <w:color w:val="000000" w:themeColor="text1"/>
              </w:rPr>
              <w:t>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서류를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추가한다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국외조달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신청서</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공식서한</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청렴서약서</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제작자가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작성</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서명하여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공증을</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필한</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제작자증명서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원본</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공증을</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필한</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공급자증명서</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별첨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제3호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원본</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마</w:t>
            </w:r>
            <w:r w:rsidRPr="00BA72F7">
              <w:rPr>
                <w:rFonts w:ascii="굴림" w:eastAsia="굴림" w:hAnsi="굴림" w:cs="굴림"/>
                <w:color w:val="000000" w:themeColor="text1"/>
              </w:rPr>
              <w:t xml:space="preserve">) </w:t>
            </w:r>
            <w:r w:rsidR="00E2638B" w:rsidRPr="00BA72F7">
              <w:rPr>
                <w:rFonts w:ascii="굴림" w:eastAsia="굴림" w:hAnsi="굴림" w:cs="굴림" w:hint="eastAsia"/>
                <w:color w:val="0000FF"/>
              </w:rPr>
              <w:t>공급권한에 대한 증명서류 사본</w:t>
            </w:r>
            <w:r w:rsidR="00AC3D11">
              <w:rPr>
                <w:rFonts w:ascii="굴림" w:eastAsia="굴림" w:hAnsi="굴림" w:cs="굴림" w:hint="eastAsia"/>
                <w:color w:val="0000FF"/>
              </w:rPr>
              <w:t xml:space="preserve"> </w:t>
            </w:r>
            <w:r w:rsidR="00E2638B" w:rsidRPr="00BA72F7">
              <w:rPr>
                <w:rFonts w:ascii="굴림" w:eastAsia="굴림" w:hAnsi="굴림" w:cs="굴림" w:hint="eastAsia"/>
                <w:color w:val="0000FF"/>
              </w:rPr>
              <w:t>(필요시)</w:t>
            </w:r>
            <w:r w:rsidR="00E2638B" w:rsidRPr="00BA72F7">
              <w:rPr>
                <w:rFonts w:ascii="굴림" w:eastAsia="굴림" w:hAnsi="굴림" w:cs="굴림"/>
                <w:color w:val="0000FF"/>
              </w:rPr>
              <w:t xml:space="preserve"> </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계약서</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위임장</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별첨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제4호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중개수수료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신고서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원본</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사업예산이</w:t>
            </w:r>
            <w:r w:rsidRPr="00BA72F7">
              <w:rPr>
                <w:rFonts w:ascii="굴림" w:eastAsia="굴림" w:hAnsi="굴림" w:cs="굴림"/>
                <w:color w:val="000000" w:themeColor="text1"/>
              </w:rPr>
              <w:t xml:space="preserve"> 200</w:t>
            </w:r>
            <w:r w:rsidRPr="00BA72F7">
              <w:rPr>
                <w:rFonts w:ascii="굴림" w:eastAsia="굴림" w:hAnsi="굴림" w:cs="굴림" w:hint="eastAsia"/>
                <w:color w:val="000000" w:themeColor="text1"/>
              </w:rPr>
              <w:t>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불</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이상인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사업에서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활용하는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Chars="250" w:left="940" w:hangingChars="220" w:hanging="440"/>
              <w:jc w:val="left"/>
              <w:rPr>
                <w:rFonts w:ascii="굴림" w:eastAsia="굴림" w:hAnsi="굴림" w:cs="굴림"/>
                <w:color w:val="000000" w:themeColor="text1"/>
              </w:rPr>
            </w:pPr>
            <w:r w:rsidRPr="00BA72F7">
              <w:rPr>
                <w:rFonts w:ascii="굴림" w:eastAsia="굴림" w:hAnsi="굴림" w:cs="굴림"/>
                <w:color w:val="000000" w:themeColor="text1"/>
              </w:rPr>
              <w:t>(</w:t>
            </w:r>
            <w:r w:rsidRPr="00BA72F7">
              <w:rPr>
                <w:rFonts w:ascii="굴림" w:eastAsia="굴림" w:hAnsi="굴림" w:cs="굴림" w:hint="eastAsia"/>
                <w:color w:val="000000" w:themeColor="text1"/>
              </w:rPr>
              <w:t>자</w:t>
            </w:r>
            <w:r w:rsidRPr="00BA72F7">
              <w:rPr>
                <w:rFonts w:ascii="굴림" w:eastAsia="굴림" w:hAnsi="굴림" w:cs="굴림"/>
                <w:color w:val="000000" w:themeColor="text1"/>
              </w:rPr>
              <w:t xml:space="preserve">) </w:t>
            </w:r>
            <w:r w:rsidRPr="00BA72F7">
              <w:rPr>
                <w:rFonts w:ascii="굴림" w:eastAsia="굴림" w:hAnsi="굴림" w:hint="eastAsia"/>
                <w:color w:val="000000" w:themeColor="text1"/>
              </w:rPr>
              <w:t>확약서(위조부품 취급금지) 원본 1부 (별첨 제10호 서식)</w:t>
            </w:r>
          </w:p>
          <w:p w:rsidR="005E4B7D" w:rsidRPr="00BA72F7" w:rsidRDefault="005E4B7D" w:rsidP="004C3EF5">
            <w:pPr>
              <w:pStyle w:val="a4"/>
              <w:wordWrap/>
              <w:spacing w:line="288" w:lineRule="auto"/>
              <w:ind w:leftChars="250" w:left="940" w:hangingChars="220" w:hanging="440"/>
              <w:jc w:val="left"/>
              <w:rPr>
                <w:rFonts w:ascii="굴림" w:eastAsia="굴림" w:hAnsi="굴림" w:cs="굴림"/>
                <w:color w:val="000000" w:themeColor="text1"/>
              </w:rPr>
            </w:pPr>
          </w:p>
          <w:p w:rsidR="005E4B7D" w:rsidRPr="00BA72F7" w:rsidRDefault="005E4B7D" w:rsidP="004C3EF5">
            <w:pPr>
              <w:pStyle w:val="a4"/>
              <w:wordWrap/>
              <w:spacing w:line="288" w:lineRule="auto"/>
              <w:ind w:leftChars="250" w:left="940" w:hangingChars="220" w:hanging="440"/>
              <w:jc w:val="left"/>
              <w:rPr>
                <w:rFonts w:ascii="굴림" w:eastAsia="굴림" w:hAnsi="굴림" w:cs="굴림"/>
                <w:color w:val="000000" w:themeColor="text1"/>
              </w:rPr>
            </w:pPr>
            <w:r w:rsidRPr="00BA72F7">
              <w:rPr>
                <w:rFonts w:ascii="굴림" w:eastAsia="굴림" w:hAnsi="굴림" w:cs="굴림"/>
                <w:color w:val="000000" w:themeColor="text1"/>
              </w:rPr>
              <w:t>(</w:t>
            </w:r>
            <w:r w:rsidRPr="00BA72F7">
              <w:rPr>
                <w:rFonts w:ascii="굴림" w:eastAsia="굴림" w:hAnsi="굴림" w:cs="굴림" w:hint="eastAsia"/>
                <w:color w:val="000000" w:themeColor="text1"/>
              </w:rPr>
              <w:t>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밖에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제안요청서에서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요구하는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lastRenderedPageBreak/>
              <w:t>서류</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제안요청서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참가</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유의서”에</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명시된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서류의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내용을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숙지하여야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참가유의서”에</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요구된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제반사항을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준수하지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않은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제안서는</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재작성하여야</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책임은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계약상대자에게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4. </w:t>
            </w:r>
            <w:r w:rsidRPr="00BA72F7">
              <w:rPr>
                <w:rFonts w:ascii="굴림" w:eastAsia="굴림" w:hAnsi="굴림" w:cs="굴림" w:hint="eastAsia"/>
                <w:b/>
                <w:bCs/>
                <w:color w:val="000000" w:themeColor="text1"/>
              </w:rPr>
              <w:t>제안서</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작성</w:t>
            </w:r>
            <w:r w:rsidRPr="00BA72F7">
              <w:rPr>
                <w:rFonts w:ascii="굴림" w:eastAsia="굴림" w:hAnsi="굴림" w:cs="굴림"/>
                <w:b/>
                <w:bCs/>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w:t>
            </w:r>
            <w:proofErr w:type="spellStart"/>
            <w:r w:rsidRPr="00BA72F7">
              <w:rPr>
                <w:rFonts w:ascii="굴림" w:eastAsia="굴림" w:hAnsi="굴림" w:cs="굴림" w:hint="eastAsia"/>
                <w:color w:val="000000" w:themeColor="text1"/>
              </w:rPr>
              <w:t>제안요청서”를</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참고하여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지정한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작성</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방법에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따라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작성하여야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함께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제안요청서에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별도로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명시되지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않는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한글과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영어로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동시에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작성되어야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466" w:hanging="466"/>
              <w:jc w:val="left"/>
              <w:rPr>
                <w:rFonts w:ascii="굴림" w:eastAsia="굴림" w:hAnsi="굴림" w:cs="굴림"/>
                <w:strike/>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기간이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일수로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표시된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때에는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토요일과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공휴일을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계산한다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그러나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기간의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만료일이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근무일이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아닌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기간은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기간만료일의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다음</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근무일까지로</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본다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5" w:hanging="465"/>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작성과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관련되어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발생할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모든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비용과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손실에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책임을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지지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않는다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5. </w:t>
            </w:r>
            <w:r w:rsidRPr="00BA72F7">
              <w:rPr>
                <w:rFonts w:ascii="굴림" w:eastAsia="굴림" w:hAnsi="굴림" w:cs="굴림" w:hint="eastAsia"/>
                <w:b/>
                <w:bCs/>
                <w:color w:val="000000" w:themeColor="text1"/>
              </w:rPr>
              <w:t>제안서의</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제출</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Chars="50" w:left="480" w:hangingChars="190" w:hanging="380"/>
              <w:jc w:val="left"/>
              <w:rPr>
                <w:rFonts w:ascii="굴림" w:eastAsia="굴림" w:hAnsi="굴림" w:cs="굴림"/>
                <w:color w:val="000000" w:themeColor="text1"/>
              </w:rPr>
            </w:pPr>
            <w:r w:rsidRPr="00BA72F7">
              <w:rPr>
                <w:rFonts w:ascii="굴림" w:eastAsia="굴림" w:hAnsi="굴림" w:cs="굴림" w:hint="eastAsia"/>
                <w:color w:val="000000" w:themeColor="text1"/>
              </w:rPr>
              <w:t>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w:t>
            </w:r>
            <w:proofErr w:type="spellStart"/>
            <w:r w:rsidRPr="00BA72F7">
              <w:rPr>
                <w:rFonts w:ascii="굴림" w:eastAsia="굴림" w:hAnsi="굴림" w:cs="굴림" w:hint="eastAsia"/>
                <w:color w:val="000000" w:themeColor="text1"/>
              </w:rPr>
              <w:t>제안요청서”를</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받은 날로부터</w:t>
            </w:r>
            <w:r w:rsidRPr="00BA72F7">
              <w:rPr>
                <w:rFonts w:ascii="굴림" w:eastAsia="굴림" w:hAnsi="굴림" w:cs="굴림"/>
                <w:color w:val="000000" w:themeColor="text1"/>
              </w:rPr>
              <w:t xml:space="preserve"> 60</w:t>
            </w:r>
            <w:r w:rsidRPr="00BA72F7">
              <w:rPr>
                <w:rFonts w:ascii="굴림" w:eastAsia="굴림" w:hAnsi="굴림" w:cs="굴림" w:hint="eastAsia"/>
                <w:color w:val="000000" w:themeColor="text1"/>
              </w:rPr>
              <w:t>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이내에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제안요청서에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제출일이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명시되어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제출일까지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Chars="50" w:left="480" w:hangingChars="190" w:hanging="380"/>
              <w:jc w:val="left"/>
              <w:rPr>
                <w:rFonts w:ascii="굴림" w:eastAsia="굴림" w:hAnsi="굴림" w:cs="굴림"/>
                <w:color w:val="000000" w:themeColor="text1"/>
              </w:rPr>
            </w:pP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이메일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우편을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이용하거나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직접</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있으며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대표자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대표자가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위임한자가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서명한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서한을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Chars="50" w:left="480" w:hangingChars="190" w:hanging="380"/>
              <w:jc w:val="left"/>
              <w:rPr>
                <w:rFonts w:ascii="굴림" w:eastAsia="굴림" w:hAnsi="굴림" w:cs="굴림"/>
                <w:color w:val="000000" w:themeColor="text1"/>
              </w:rPr>
            </w:pPr>
            <w:r w:rsidRPr="00BA72F7">
              <w:rPr>
                <w:rFonts w:ascii="굴림" w:eastAsia="굴림" w:hAnsi="굴림" w:cs="굴림" w:hint="eastAsia"/>
                <w:color w:val="000000" w:themeColor="text1"/>
              </w:rPr>
              <w:t>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제출마감일시</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한국표준시간</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까지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계약담당자에게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제출마감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일시까지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도착하지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않으면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의사가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없는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것으로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간주한다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Chars="50" w:left="480" w:hangingChars="190" w:hanging="380"/>
              <w:jc w:val="left"/>
              <w:rPr>
                <w:rFonts w:ascii="굴림" w:eastAsia="굴림" w:hAnsi="굴림" w:cs="굴림"/>
                <w:color w:val="000000" w:themeColor="text1"/>
              </w:rPr>
            </w:pPr>
            <w:r w:rsidRPr="00BA72F7">
              <w:rPr>
                <w:rFonts w:ascii="굴림" w:eastAsia="굴림" w:hAnsi="굴림" w:cs="굴림" w:hint="eastAsia"/>
                <w:color w:val="000000" w:themeColor="text1"/>
              </w:rPr>
              <w:t>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우편제출의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천재지변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기타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불가항력적인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사고로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인하여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발생한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분실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파손에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책임지지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않는다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strike/>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6. </w:t>
            </w:r>
            <w:r w:rsidRPr="00BA72F7">
              <w:rPr>
                <w:rFonts w:ascii="굴림" w:eastAsia="굴림" w:hAnsi="굴림" w:cs="굴림" w:hint="eastAsia"/>
                <w:b/>
                <w:bCs/>
                <w:color w:val="000000" w:themeColor="text1"/>
              </w:rPr>
              <w:t>협상</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및</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계약</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준비</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5E4B7D">
            <w:pPr>
              <w:pStyle w:val="a4"/>
              <w:numPr>
                <w:ilvl w:val="0"/>
                <w:numId w:val="35"/>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288" w:lineRule="auto"/>
              <w:jc w:val="left"/>
              <w:textAlignment w:val="baseline"/>
              <w:rPr>
                <w:rFonts w:ascii="굴림" w:eastAsia="굴림" w:hAnsi="굴림" w:cs="굴림"/>
                <w:color w:val="000000" w:themeColor="text1"/>
              </w:rPr>
            </w:pPr>
            <w:r w:rsidRPr="00BA72F7">
              <w:rPr>
                <w:rFonts w:ascii="굴림" w:eastAsia="굴림" w:hAnsi="굴림" w:cs="굴림" w:hint="eastAsia"/>
                <w:color w:val="000000" w:themeColor="text1"/>
              </w:rPr>
              <w:t>계약상대자는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w:t>
            </w:r>
            <w:proofErr w:type="spellStart"/>
            <w:r w:rsidRPr="00BA72F7">
              <w:rPr>
                <w:rFonts w:ascii="굴림" w:eastAsia="굴림" w:hAnsi="굴림" w:cs="굴림" w:hint="eastAsia"/>
                <w:color w:val="000000" w:themeColor="text1"/>
              </w:rPr>
              <w:t>제안요청서”와</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함께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제공된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계약일반조건의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내용을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기초로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협상한다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이전에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계약특수조건이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제공된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제공된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계약특수조건의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내용을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기초로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협의하여야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협상의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언어는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한국어로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합의로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영어로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협상을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진행할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협상이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진행되는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동안</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매</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회의시</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회의록을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작성하여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제공하여야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주요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내용을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결정할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lastRenderedPageBreak/>
              <w:t>권한이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자를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협상자로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지정하여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협상에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참여하도록</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마</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목적을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달성하기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“제안요청서”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이외의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내용을</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상호합의하에</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협상의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범위에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포함시킬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a"/>
              <w:spacing w:line="288" w:lineRule="auto"/>
              <w:ind w:left="466" w:hanging="466"/>
              <w:rPr>
                <w:rFonts w:ascii="굴림"/>
                <w:color w:val="000000" w:themeColor="text1"/>
                <w:spacing w:val="0"/>
                <w:sz w:val="20"/>
                <w:szCs w:val="20"/>
              </w:rPr>
            </w:pPr>
            <w:r w:rsidRPr="00BA72F7">
              <w:rPr>
                <w:rFonts w:ascii="굴림"/>
                <w:color w:val="000000" w:themeColor="text1"/>
                <w:spacing w:val="0"/>
                <w:sz w:val="20"/>
                <w:szCs w:val="20"/>
              </w:rPr>
              <w:t xml:space="preserve"> </w:t>
            </w:r>
            <w:r w:rsidRPr="00BA72F7">
              <w:rPr>
                <w:rFonts w:ascii="굴림" w:hint="eastAsia"/>
                <w:color w:val="000000" w:themeColor="text1"/>
                <w:spacing w:val="0"/>
                <w:sz w:val="20"/>
                <w:szCs w:val="20"/>
              </w:rPr>
              <w:t>바</w:t>
            </w:r>
            <w:r w:rsidRPr="00BA72F7">
              <w:rPr>
                <w:rFonts w:ascii="굴림"/>
                <w:color w:val="000000" w:themeColor="text1"/>
                <w:spacing w:val="0"/>
                <w:sz w:val="20"/>
                <w:szCs w:val="20"/>
              </w:rPr>
              <w:t xml:space="preserve">. </w:t>
            </w:r>
            <w:r w:rsidRPr="00BA72F7">
              <w:rPr>
                <w:rFonts w:ascii="굴림" w:hint="eastAsia"/>
                <w:color w:val="000000" w:themeColor="text1"/>
                <w:spacing w:val="0"/>
                <w:sz w:val="20"/>
                <w:szCs w:val="20"/>
              </w:rPr>
              <w:t>협상을</w:t>
            </w:r>
            <w:r w:rsidRPr="00BA72F7">
              <w:rPr>
                <w:rFonts w:ascii="굴림"/>
                <w:color w:val="000000" w:themeColor="text1"/>
                <w:spacing w:val="0"/>
                <w:sz w:val="20"/>
                <w:szCs w:val="20"/>
              </w:rPr>
              <w:t xml:space="preserve"> </w:t>
            </w:r>
            <w:r w:rsidRPr="00BA72F7">
              <w:rPr>
                <w:rFonts w:ascii="굴림" w:hint="eastAsia"/>
                <w:color w:val="000000" w:themeColor="text1"/>
                <w:spacing w:val="0"/>
                <w:sz w:val="20"/>
                <w:szCs w:val="20"/>
              </w:rPr>
              <w:t>위하여</w:t>
            </w:r>
            <w:r w:rsidRPr="00BA72F7">
              <w:rPr>
                <w:rFonts w:ascii="굴림"/>
                <w:color w:val="000000" w:themeColor="text1"/>
                <w:spacing w:val="0"/>
                <w:sz w:val="20"/>
                <w:szCs w:val="20"/>
              </w:rPr>
              <w:t xml:space="preserve"> </w:t>
            </w:r>
            <w:r w:rsidRPr="00BA72F7">
              <w:rPr>
                <w:rFonts w:ascii="굴림" w:hint="eastAsia"/>
                <w:color w:val="000000" w:themeColor="text1"/>
                <w:spacing w:val="0"/>
                <w:sz w:val="20"/>
                <w:szCs w:val="20"/>
              </w:rPr>
              <w:t>지출되는</w:t>
            </w:r>
            <w:r w:rsidRPr="00BA72F7">
              <w:rPr>
                <w:rFonts w:ascii="굴림"/>
                <w:color w:val="000000" w:themeColor="text1"/>
                <w:spacing w:val="0"/>
                <w:sz w:val="20"/>
                <w:szCs w:val="20"/>
              </w:rPr>
              <w:t xml:space="preserve"> </w:t>
            </w:r>
            <w:r w:rsidRPr="00BA72F7">
              <w:rPr>
                <w:rFonts w:ascii="굴림" w:hint="eastAsia"/>
                <w:color w:val="000000" w:themeColor="text1"/>
                <w:spacing w:val="0"/>
                <w:sz w:val="20"/>
                <w:szCs w:val="20"/>
              </w:rPr>
              <w:t>비용은</w:t>
            </w:r>
            <w:r w:rsidRPr="00BA72F7">
              <w:rPr>
                <w:rFonts w:ascii="굴림"/>
                <w:color w:val="000000" w:themeColor="text1"/>
                <w:spacing w:val="0"/>
                <w:sz w:val="20"/>
                <w:szCs w:val="20"/>
              </w:rPr>
              <w:t xml:space="preserve"> </w:t>
            </w:r>
            <w:r w:rsidRPr="00BA72F7">
              <w:rPr>
                <w:rFonts w:ascii="굴림" w:hint="eastAsia"/>
                <w:color w:val="000000" w:themeColor="text1"/>
                <w:spacing w:val="0"/>
                <w:sz w:val="20"/>
                <w:szCs w:val="20"/>
              </w:rPr>
              <w:t>방위사업청과</w:t>
            </w:r>
            <w:r w:rsidRPr="00BA72F7">
              <w:rPr>
                <w:rFonts w:ascii="굴림"/>
                <w:color w:val="000000" w:themeColor="text1"/>
                <w:spacing w:val="0"/>
                <w:sz w:val="20"/>
                <w:szCs w:val="20"/>
              </w:rPr>
              <w:t xml:space="preserve"> </w:t>
            </w:r>
            <w:r w:rsidRPr="00BA72F7">
              <w:rPr>
                <w:rFonts w:ascii="굴림" w:hint="eastAsia"/>
                <w:color w:val="000000" w:themeColor="text1"/>
                <w:spacing w:val="0"/>
                <w:sz w:val="20"/>
                <w:szCs w:val="20"/>
              </w:rPr>
              <w:t>계약상대자가</w:t>
            </w:r>
            <w:r w:rsidRPr="00BA72F7">
              <w:rPr>
                <w:rFonts w:ascii="굴림"/>
                <w:color w:val="000000" w:themeColor="text1"/>
                <w:spacing w:val="0"/>
                <w:sz w:val="20"/>
                <w:szCs w:val="20"/>
              </w:rPr>
              <w:t xml:space="preserve"> </w:t>
            </w:r>
            <w:r w:rsidRPr="00BA72F7">
              <w:rPr>
                <w:rFonts w:ascii="굴림" w:hint="eastAsia"/>
                <w:color w:val="000000" w:themeColor="text1"/>
                <w:spacing w:val="0"/>
                <w:sz w:val="20"/>
                <w:szCs w:val="20"/>
              </w:rPr>
              <w:t>각자</w:t>
            </w:r>
            <w:r w:rsidRPr="00BA72F7">
              <w:rPr>
                <w:rFonts w:ascii="굴림"/>
                <w:color w:val="000000" w:themeColor="text1"/>
                <w:spacing w:val="0"/>
                <w:sz w:val="20"/>
                <w:szCs w:val="20"/>
              </w:rPr>
              <w:t xml:space="preserve"> </w:t>
            </w:r>
            <w:r w:rsidRPr="00BA72F7">
              <w:rPr>
                <w:rFonts w:ascii="굴림" w:hint="eastAsia"/>
                <w:color w:val="000000" w:themeColor="text1"/>
                <w:spacing w:val="0"/>
                <w:sz w:val="20"/>
                <w:szCs w:val="20"/>
              </w:rPr>
              <w:t>부담한다</w:t>
            </w:r>
            <w:r w:rsidRPr="00BA72F7">
              <w:rPr>
                <w:rFonts w:ascii="굴림"/>
                <w:color w:val="000000" w:themeColor="text1"/>
                <w:spacing w:val="0"/>
                <w:sz w:val="20"/>
                <w:szCs w:val="20"/>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7. </w:t>
            </w:r>
            <w:r w:rsidRPr="00BA72F7">
              <w:rPr>
                <w:rFonts w:ascii="굴림" w:eastAsia="굴림" w:hAnsi="굴림" w:cs="굴림" w:hint="eastAsia"/>
                <w:b/>
                <w:bCs/>
                <w:color w:val="000000" w:themeColor="text1"/>
              </w:rPr>
              <w:t>계약</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구비서류</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사전</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안내</w:t>
            </w:r>
          </w:p>
          <w:p w:rsidR="005E4B7D" w:rsidRPr="00BA72F7" w:rsidRDefault="005E4B7D" w:rsidP="004C3EF5">
            <w:pPr>
              <w:pStyle w:val="a4"/>
              <w:wordWrap/>
              <w:spacing w:line="288" w:lineRule="auto"/>
              <w:jc w:val="left"/>
              <w:rPr>
                <w:rFonts w:ascii="굴림" w:eastAsia="굴림" w:hAnsi="굴림" w:cs="굴림"/>
                <w:b/>
                <w:bCs/>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시에는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다음의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서류를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원본으로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(1) </w:t>
            </w:r>
            <w:r w:rsidRPr="00BA72F7">
              <w:rPr>
                <w:rFonts w:ascii="굴림" w:eastAsia="굴림" w:hAnsi="굴림" w:cs="굴림" w:hint="eastAsia"/>
                <w:color w:val="000000" w:themeColor="text1"/>
              </w:rPr>
              <w:t>공통사항</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spacing w:val="-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spacing w:val="-1"/>
              </w:rPr>
              <w:t>계약서</w:t>
            </w:r>
            <w:r w:rsidRPr="00BA72F7">
              <w:rPr>
                <w:rFonts w:ascii="굴림" w:eastAsia="굴림" w:hAnsi="굴림" w:cs="굴림"/>
                <w:color w:val="000000" w:themeColor="text1"/>
                <w:spacing w:val="-1"/>
              </w:rPr>
              <w:t xml:space="preserve"> </w:t>
            </w:r>
            <w:r w:rsidRPr="00BA72F7">
              <w:rPr>
                <w:rFonts w:ascii="굴림" w:eastAsia="굴림" w:hAnsi="굴림" w:cs="굴림" w:hint="eastAsia"/>
                <w:color w:val="000000" w:themeColor="text1"/>
                <w:spacing w:val="-1"/>
              </w:rPr>
              <w:t>표지</w:t>
            </w:r>
            <w:r w:rsidRPr="00BA72F7">
              <w:rPr>
                <w:rFonts w:ascii="굴림" w:eastAsia="굴림" w:hAnsi="굴림" w:cs="굴림"/>
                <w:color w:val="000000" w:themeColor="text1"/>
                <w:spacing w:val="-1"/>
              </w:rPr>
              <w:t xml:space="preserve"> 2</w:t>
            </w:r>
            <w:r w:rsidRPr="00BA72F7">
              <w:rPr>
                <w:rFonts w:ascii="굴림" w:eastAsia="굴림" w:hAnsi="굴림" w:cs="굴림" w:hint="eastAsia"/>
                <w:color w:val="000000" w:themeColor="text1"/>
                <w:spacing w:val="-1"/>
              </w:rPr>
              <w:t>부</w:t>
            </w:r>
            <w:r w:rsidRPr="00BA72F7">
              <w:rPr>
                <w:rFonts w:ascii="굴림" w:eastAsia="굴림" w:hAnsi="굴림" w:cs="굴림"/>
                <w:color w:val="000000" w:themeColor="text1"/>
                <w:spacing w:val="-1"/>
              </w:rPr>
              <w:t xml:space="preserve"> (</w:t>
            </w:r>
            <w:r w:rsidRPr="00BA72F7">
              <w:rPr>
                <w:rFonts w:ascii="굴림" w:eastAsia="굴림" w:hAnsi="굴림" w:cs="굴림" w:hint="eastAsia"/>
                <w:color w:val="000000" w:themeColor="text1"/>
                <w:spacing w:val="-1"/>
              </w:rPr>
              <w:t>별첨</w:t>
            </w:r>
            <w:r w:rsidRPr="00BA72F7">
              <w:rPr>
                <w:rFonts w:ascii="굴림" w:eastAsia="굴림" w:hAnsi="굴림" w:cs="굴림"/>
                <w:color w:val="000000" w:themeColor="text1"/>
                <w:spacing w:val="-1"/>
              </w:rPr>
              <w:t xml:space="preserve"> </w:t>
            </w:r>
            <w:r w:rsidRPr="00BA72F7">
              <w:rPr>
                <w:rFonts w:ascii="굴림" w:eastAsia="굴림" w:hAnsi="굴림" w:cs="굴림" w:hint="eastAsia"/>
                <w:color w:val="000000" w:themeColor="text1"/>
                <w:spacing w:val="-1"/>
              </w:rPr>
              <w:t>제</w:t>
            </w:r>
            <w:r w:rsidRPr="00BA72F7">
              <w:rPr>
                <w:rFonts w:ascii="굴림" w:eastAsia="굴림" w:hAnsi="굴림" w:cs="굴림"/>
                <w:color w:val="000000" w:themeColor="text1"/>
                <w:spacing w:val="-1"/>
              </w:rPr>
              <w:t>1</w:t>
            </w:r>
            <w:r w:rsidRPr="00BA72F7">
              <w:rPr>
                <w:rFonts w:ascii="굴림" w:eastAsia="굴림" w:hAnsi="굴림" w:cs="굴림" w:hint="eastAsia"/>
                <w:color w:val="000000" w:themeColor="text1"/>
                <w:spacing w:val="-1"/>
              </w:rPr>
              <w:t>호</w:t>
            </w:r>
            <w:r w:rsidRPr="00BA72F7">
              <w:rPr>
                <w:rFonts w:ascii="굴림" w:eastAsia="굴림" w:hAnsi="굴림" w:cs="굴림"/>
                <w:color w:val="000000" w:themeColor="text1"/>
                <w:spacing w:val="-1"/>
              </w:rPr>
              <w:t xml:space="preserve"> </w:t>
            </w:r>
            <w:r w:rsidRPr="00BA72F7">
              <w:rPr>
                <w:rFonts w:ascii="굴림" w:eastAsia="굴림" w:hAnsi="굴림" w:cs="굴림" w:hint="eastAsia"/>
                <w:color w:val="000000" w:themeColor="text1"/>
                <w:spacing w:val="-1"/>
              </w:rPr>
              <w:t>서식</w:t>
            </w:r>
            <w:r w:rsidRPr="00BA72F7">
              <w:rPr>
                <w:rFonts w:ascii="굴림" w:eastAsia="굴림" w:hAnsi="굴림" w:cs="굴림"/>
                <w:color w:val="000000" w:themeColor="text1"/>
                <w:spacing w:val="-1"/>
              </w:rPr>
              <w:t xml:space="preserve">) </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spacing w:val="-1"/>
              </w:rPr>
            </w:pP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계약일반조건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특수조건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각</w:t>
            </w:r>
            <w:r w:rsidRPr="00BA72F7">
              <w:rPr>
                <w:rFonts w:ascii="굴림" w:eastAsia="굴림" w:hAnsi="굴림" w:cs="굴림"/>
                <w:color w:val="000000" w:themeColor="text1"/>
              </w:rPr>
              <w:t xml:space="preserve"> 2</w:t>
            </w:r>
            <w:r w:rsidRPr="00BA72F7">
              <w:rPr>
                <w:rFonts w:ascii="굴림" w:eastAsia="굴림" w:hAnsi="굴림" w:cs="굴림" w:hint="eastAsia"/>
                <w:color w:val="000000" w:themeColor="text1"/>
              </w:rPr>
              <w:t>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별첨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6-3</w:t>
            </w:r>
            <w:r w:rsidRPr="00BA72F7">
              <w:rPr>
                <w:rFonts w:ascii="굴림" w:eastAsia="굴림" w:hAnsi="굴림" w:cs="굴림" w:hint="eastAsia"/>
                <w:color w:val="000000" w:themeColor="text1"/>
              </w:rPr>
              <w:t>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청렴·공정계약</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특수조건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계약서류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쪽마다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좌측</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하단에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약식</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서명하여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우편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직접제출</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p>
          <w:p w:rsidR="005E4B7D" w:rsidRPr="00BA72F7" w:rsidRDefault="005E4B7D" w:rsidP="004C3EF5">
            <w:pPr>
              <w:pStyle w:val="a4"/>
              <w:wordWrap/>
              <w:spacing w:line="288" w:lineRule="auto"/>
              <w:ind w:leftChars="50" w:left="100" w:firstLineChars="200" w:firstLine="400"/>
              <w:jc w:val="left"/>
              <w:rPr>
                <w:rFonts w:ascii="굴림" w:eastAsia="굴림" w:hAnsi="굴림" w:cs="굴림"/>
                <w:color w:val="000000" w:themeColor="text1"/>
              </w:rPr>
            </w:pPr>
            <w:r w:rsidRPr="00BA72F7">
              <w:rPr>
                <w:rFonts w:ascii="굴림" w:eastAsia="굴림" w:hAnsi="굴림" w:cs="굴림"/>
                <w:color w:val="000000" w:themeColor="text1"/>
              </w:rPr>
              <w:t>(</w:t>
            </w:r>
            <w:r w:rsidRPr="00BA72F7">
              <w:rPr>
                <w:rFonts w:ascii="굴림" w:eastAsia="굴림" w:hAnsi="굴림" w:cs="굴림" w:hint="eastAsia"/>
                <w:color w:val="000000" w:themeColor="text1"/>
              </w:rPr>
              <w:t>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제작자증명서</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Chars="50" w:left="100" w:firstLineChars="200" w:firstLine="400"/>
              <w:jc w:val="left"/>
              <w:rPr>
                <w:rFonts w:ascii="굴림" w:eastAsia="굴림" w:hAnsi="굴림" w:cs="굴림"/>
                <w:color w:val="000000" w:themeColor="text1"/>
              </w:rPr>
            </w:pP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r w:rsidRPr="00BA72F7">
              <w:rPr>
                <w:rFonts w:ascii="굴림" w:eastAsia="굴림" w:hAnsi="굴림" w:cs="굴림"/>
                <w:color w:val="000000" w:themeColor="text1"/>
              </w:rPr>
              <w:t xml:space="preserve">       1) </w:t>
            </w:r>
            <w:r w:rsidRPr="00BA72F7">
              <w:rPr>
                <w:rFonts w:ascii="굴림" w:eastAsia="굴림" w:hAnsi="굴림" w:cs="굴림" w:hint="eastAsia"/>
                <w:color w:val="000000" w:themeColor="text1"/>
              </w:rPr>
              <w:t>제작자가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작성</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서명하여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공증을</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필한</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원본</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것</w:t>
            </w: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r w:rsidRPr="00BA72F7">
              <w:rPr>
                <w:rFonts w:ascii="굴림" w:eastAsia="굴림" w:hAnsi="굴림" w:cs="굴림"/>
                <w:color w:val="000000" w:themeColor="text1"/>
              </w:rPr>
              <w:t xml:space="preserve">       2) </w:t>
            </w:r>
            <w:r w:rsidRPr="00BA72F7">
              <w:rPr>
                <w:rFonts w:ascii="굴림" w:eastAsia="굴림" w:hAnsi="굴림" w:cs="굴림" w:hint="eastAsia"/>
                <w:color w:val="000000" w:themeColor="text1"/>
              </w:rPr>
              <w:t>제작자가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w:t>
            </w:r>
            <w:r w:rsidRPr="00BA72F7">
              <w:rPr>
                <w:rFonts w:ascii="굴림" w:eastAsia="굴림" w:hAnsi="굴림" w:cs="굴림" w:hint="eastAsia"/>
                <w:color w:val="000000" w:themeColor="text1"/>
              </w:rPr>
              <w:t>별첨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2-1</w:t>
            </w:r>
            <w:r w:rsidRPr="00BA72F7">
              <w:rPr>
                <w:rFonts w:ascii="굴림" w:eastAsia="굴림" w:hAnsi="굴림" w:cs="굴림" w:hint="eastAsia"/>
                <w:color w:val="000000" w:themeColor="text1"/>
              </w:rPr>
              <w:t>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1000" w:hanging="100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공급자가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w:t>
            </w:r>
            <w:r w:rsidRPr="00BA72F7">
              <w:rPr>
                <w:rFonts w:ascii="굴림" w:eastAsia="굴림" w:hAnsi="굴림" w:cs="굴림" w:hint="eastAsia"/>
                <w:color w:val="000000" w:themeColor="text1"/>
              </w:rPr>
              <w:t>별첨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2-2</w:t>
            </w:r>
            <w:r w:rsidRPr="00BA72F7">
              <w:rPr>
                <w:rFonts w:ascii="굴림" w:eastAsia="굴림" w:hAnsi="굴림" w:cs="굴림" w:hint="eastAsia"/>
                <w:color w:val="000000" w:themeColor="text1"/>
              </w:rPr>
              <w:t>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Chars="100" w:left="200"/>
              <w:jc w:val="left"/>
              <w:rPr>
                <w:rFonts w:ascii="굴림" w:eastAsia="굴림" w:hAnsi="굴림" w:cs="굴림"/>
                <w:color w:val="000000" w:themeColor="text1"/>
              </w:rPr>
            </w:pPr>
            <w:r w:rsidRPr="00BA72F7">
              <w:rPr>
                <w:rFonts w:ascii="굴림" w:eastAsia="굴림" w:hAnsi="굴림" w:cs="굴림"/>
                <w:color w:val="000000" w:themeColor="text1"/>
              </w:rPr>
              <w:t xml:space="preserve">(2) </w:t>
            </w:r>
            <w:r w:rsidRPr="00BA72F7">
              <w:rPr>
                <w:rFonts w:ascii="굴림" w:eastAsia="굴림" w:hAnsi="굴림" w:cs="굴림" w:hint="eastAsia"/>
                <w:color w:val="000000" w:themeColor="text1"/>
              </w:rPr>
              <w:t>국외업체인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위임장</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별첨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4</w:t>
            </w:r>
            <w:r w:rsidRPr="00BA72F7">
              <w:rPr>
                <w:rFonts w:ascii="굴림" w:eastAsia="굴림" w:hAnsi="굴림" w:cs="굴림" w:hint="eastAsia"/>
                <w:color w:val="000000" w:themeColor="text1"/>
              </w:rPr>
              <w:t>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따라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대표가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작성</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서명하여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공증을</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필한</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원본</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p>
          <w:p w:rsidR="005E4B7D" w:rsidRPr="00BA72F7" w:rsidRDefault="005E4B7D" w:rsidP="004C3EF5">
            <w:pPr>
              <w:pStyle w:val="a4"/>
              <w:wordWrap/>
              <w:spacing w:line="288" w:lineRule="auto"/>
              <w:ind w:left="950" w:hanging="950"/>
              <w:jc w:val="left"/>
              <w:rPr>
                <w:rFonts w:ascii="굴림" w:eastAsia="굴림" w:hAnsi="굴림" w:cs="굴림"/>
                <w:color w:val="000000" w:themeColor="text1"/>
                <w:spacing w:val="-3"/>
              </w:rPr>
            </w:pPr>
            <w:r w:rsidRPr="00BA72F7">
              <w:rPr>
                <w:rFonts w:ascii="굴림" w:eastAsia="굴림" w:hAnsi="굴림" w:cs="굴림"/>
                <w:color w:val="000000" w:themeColor="text1"/>
              </w:rPr>
              <w:lastRenderedPageBreak/>
              <w:t xml:space="preserve">     (</w:t>
            </w: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spacing w:val="-3"/>
              </w:rPr>
              <w:t>군수품무역대리업체</w:t>
            </w:r>
            <w:r w:rsidRPr="00BA72F7">
              <w:rPr>
                <w:rFonts w:ascii="굴림" w:eastAsia="굴림" w:hAnsi="굴림" w:cs="굴림"/>
                <w:color w:val="000000" w:themeColor="text1"/>
                <w:spacing w:val="-3"/>
              </w:rPr>
              <w:t xml:space="preserve"> </w:t>
            </w:r>
            <w:r w:rsidRPr="00BA72F7">
              <w:rPr>
                <w:rFonts w:ascii="굴림" w:eastAsia="굴림" w:hAnsi="굴림" w:cs="굴림" w:hint="eastAsia"/>
                <w:color w:val="000000" w:themeColor="text1"/>
                <w:spacing w:val="-3"/>
              </w:rPr>
              <w:t>서류</w:t>
            </w:r>
          </w:p>
          <w:p w:rsidR="005E4B7D" w:rsidRPr="00BA72F7" w:rsidRDefault="005E4B7D" w:rsidP="004C3EF5">
            <w:pPr>
              <w:pStyle w:val="a4"/>
              <w:wordWrap/>
              <w:spacing w:line="288" w:lineRule="auto"/>
              <w:ind w:leftChars="500" w:left="1000"/>
              <w:jc w:val="left"/>
              <w:rPr>
                <w:rFonts w:ascii="굴림" w:eastAsia="굴림" w:hAnsi="굴림" w:cs="굴림"/>
                <w:color w:val="000000" w:themeColor="text1"/>
              </w:rPr>
            </w:pPr>
            <w:r w:rsidRPr="00BA72F7">
              <w:rPr>
                <w:rFonts w:ascii="굴림" w:eastAsia="굴림" w:hAnsi="굴림" w:cs="굴림"/>
                <w:color w:val="000000" w:themeColor="text1"/>
              </w:rPr>
              <w:t>(</w:t>
            </w:r>
            <w:r w:rsidRPr="00BA72F7">
              <w:rPr>
                <w:rFonts w:ascii="굴림" w:eastAsia="굴림" w:hAnsi="굴림" w:cs="굴림" w:hint="eastAsia"/>
                <w:color w:val="000000" w:themeColor="text1"/>
              </w:rPr>
              <w:t>군수품무역대리업체를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활용하는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firstLineChars="400" w:firstLine="776"/>
              <w:jc w:val="left"/>
              <w:rPr>
                <w:rFonts w:ascii="굴림" w:eastAsia="굴림" w:hAnsi="굴림" w:cs="굴림"/>
                <w:color w:val="000000" w:themeColor="text1"/>
                <w:spacing w:val="-3"/>
              </w:rPr>
            </w:pPr>
            <w:r w:rsidRPr="00BA72F7">
              <w:rPr>
                <w:rFonts w:ascii="굴림" w:eastAsia="굴림" w:hAnsi="굴림" w:cs="굴림"/>
                <w:color w:val="000000" w:themeColor="text1"/>
                <w:spacing w:val="-3"/>
              </w:rPr>
              <w:t xml:space="preserve">1) </w:t>
            </w:r>
            <w:r w:rsidRPr="00BA72F7">
              <w:rPr>
                <w:rFonts w:ascii="굴림" w:eastAsia="굴림" w:hAnsi="굴림" w:cs="굴림" w:hint="eastAsia"/>
                <w:color w:val="000000" w:themeColor="text1"/>
                <w:spacing w:val="-3"/>
              </w:rPr>
              <w:t>사업자등록증</w:t>
            </w:r>
            <w:r w:rsidRPr="00BA72F7">
              <w:rPr>
                <w:rFonts w:ascii="굴림" w:eastAsia="굴림" w:hAnsi="굴림" w:cs="굴림"/>
                <w:color w:val="000000" w:themeColor="text1"/>
                <w:spacing w:val="-3"/>
              </w:rPr>
              <w:t xml:space="preserve"> 1</w:t>
            </w:r>
            <w:r w:rsidRPr="00BA72F7">
              <w:rPr>
                <w:rFonts w:ascii="굴림" w:eastAsia="굴림" w:hAnsi="굴림" w:cs="굴림" w:hint="eastAsia"/>
                <w:color w:val="000000" w:themeColor="text1"/>
                <w:spacing w:val="-3"/>
              </w:rPr>
              <w:t>부</w:t>
            </w:r>
          </w:p>
          <w:p w:rsidR="005E4B7D" w:rsidRPr="00BA72F7" w:rsidRDefault="005E4B7D" w:rsidP="004C3EF5">
            <w:pPr>
              <w:pStyle w:val="a4"/>
              <w:wordWrap/>
              <w:spacing w:line="288" w:lineRule="auto"/>
              <w:jc w:val="left"/>
              <w:rPr>
                <w:rFonts w:ascii="굴림" w:eastAsia="굴림" w:hAnsi="굴림" w:cs="굴림"/>
                <w:color w:val="000000" w:themeColor="text1"/>
                <w:spacing w:val="-3"/>
              </w:rPr>
            </w:pPr>
          </w:p>
          <w:p w:rsidR="005E4B7D" w:rsidRPr="00BA72F7" w:rsidRDefault="005E4B7D" w:rsidP="004C3EF5">
            <w:pPr>
              <w:pStyle w:val="a4"/>
              <w:wordWrap/>
              <w:spacing w:line="288" w:lineRule="auto"/>
              <w:jc w:val="left"/>
              <w:rPr>
                <w:rFonts w:ascii="굴림" w:eastAsia="굴림" w:hAnsi="굴림" w:cs="굴림"/>
                <w:color w:val="000000" w:themeColor="text1"/>
                <w:spacing w:val="-3"/>
              </w:rPr>
            </w:pPr>
          </w:p>
          <w:p w:rsidR="005E4B7D" w:rsidRPr="00BA72F7" w:rsidRDefault="005E4B7D" w:rsidP="004C3EF5">
            <w:pPr>
              <w:pStyle w:val="a4"/>
              <w:wordWrap/>
              <w:spacing w:line="288" w:lineRule="auto"/>
              <w:ind w:firstLineChars="400" w:firstLine="776"/>
              <w:jc w:val="left"/>
              <w:rPr>
                <w:rFonts w:ascii="굴림" w:eastAsia="굴림" w:hAnsi="굴림" w:cs="굴림"/>
                <w:color w:val="000000" w:themeColor="text1"/>
              </w:rPr>
            </w:pPr>
            <w:r w:rsidRPr="00BA72F7">
              <w:rPr>
                <w:rFonts w:ascii="굴림" w:eastAsia="굴림" w:hAnsi="굴림" w:cs="굴림"/>
                <w:color w:val="000000" w:themeColor="text1"/>
                <w:spacing w:val="-3"/>
              </w:rPr>
              <w:t xml:space="preserve">2) </w:t>
            </w:r>
            <w:r w:rsidRPr="00BA72F7">
              <w:rPr>
                <w:rFonts w:ascii="굴림" w:eastAsia="굴림" w:hAnsi="굴림" w:cs="굴림" w:hint="eastAsia"/>
                <w:color w:val="000000" w:themeColor="text1"/>
              </w:rPr>
              <w:t>계약이행연대보증서</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w:t>
            </w:r>
          </w:p>
          <w:p w:rsidR="005E4B7D" w:rsidRPr="00BA72F7" w:rsidRDefault="005E4B7D" w:rsidP="004C3EF5">
            <w:pPr>
              <w:pStyle w:val="a4"/>
              <w:wordWrap/>
              <w:spacing w:line="288" w:lineRule="auto"/>
              <w:ind w:leftChars="100" w:left="200" w:firstLineChars="500" w:firstLine="1000"/>
              <w:jc w:val="left"/>
              <w:rPr>
                <w:rFonts w:ascii="굴림" w:eastAsia="굴림" w:hAnsi="굴림" w:cs="굴림"/>
                <w:color w:val="000000" w:themeColor="text1"/>
              </w:rPr>
            </w:pPr>
            <w:r w:rsidRPr="00BA72F7">
              <w:rPr>
                <w:rFonts w:ascii="굴림" w:eastAsia="굴림" w:hAnsi="굴림" w:cs="굴림"/>
                <w:color w:val="000000" w:themeColor="text1"/>
              </w:rPr>
              <w:t>(</w:t>
            </w:r>
            <w:r w:rsidRPr="00BA72F7">
              <w:rPr>
                <w:rFonts w:ascii="굴림" w:eastAsia="굴림" w:hAnsi="굴림" w:cs="굴림" w:hint="eastAsia"/>
                <w:color w:val="000000" w:themeColor="text1"/>
              </w:rPr>
              <w:t>별첨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8</w:t>
            </w:r>
            <w:r w:rsidRPr="00BA72F7">
              <w:rPr>
                <w:rFonts w:ascii="굴림" w:eastAsia="굴림" w:hAnsi="굴림" w:cs="굴림" w:hint="eastAsia"/>
                <w:color w:val="000000" w:themeColor="text1"/>
              </w:rPr>
              <w:t>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firstLineChars="400" w:firstLine="776"/>
              <w:jc w:val="left"/>
              <w:rPr>
                <w:rFonts w:ascii="굴림" w:eastAsia="굴림" w:hAnsi="굴림" w:cs="굴림"/>
                <w:color w:val="000000" w:themeColor="text1"/>
                <w:spacing w:val="-3"/>
              </w:rPr>
            </w:pPr>
            <w:r w:rsidRPr="00BA72F7">
              <w:rPr>
                <w:rFonts w:ascii="굴림" w:eastAsia="굴림" w:hAnsi="굴림" w:cs="굴림"/>
                <w:color w:val="000000" w:themeColor="text1"/>
                <w:spacing w:val="-3"/>
              </w:rPr>
              <w:t xml:space="preserve">3) </w:t>
            </w:r>
            <w:r w:rsidRPr="00BA72F7">
              <w:rPr>
                <w:rFonts w:ascii="굴림" w:eastAsia="굴림" w:hAnsi="굴림" w:cs="굴림" w:hint="eastAsia"/>
                <w:color w:val="000000" w:themeColor="text1"/>
                <w:spacing w:val="-3"/>
              </w:rPr>
              <w:t>군수품무역대리점</w:t>
            </w:r>
            <w:r w:rsidRPr="00BA72F7">
              <w:rPr>
                <w:rFonts w:ascii="굴림" w:eastAsia="굴림" w:hAnsi="굴림" w:cs="굴림"/>
                <w:color w:val="000000" w:themeColor="text1"/>
                <w:spacing w:val="-3"/>
              </w:rPr>
              <w:t xml:space="preserve"> </w:t>
            </w:r>
            <w:r w:rsidRPr="00BA72F7">
              <w:rPr>
                <w:rFonts w:ascii="굴림" w:eastAsia="굴림" w:hAnsi="굴림" w:cs="굴림" w:hint="eastAsia"/>
                <w:color w:val="000000" w:themeColor="text1"/>
                <w:spacing w:val="-3"/>
              </w:rPr>
              <w:t>등록증</w:t>
            </w:r>
          </w:p>
          <w:p w:rsidR="005E4B7D" w:rsidRPr="00BA72F7" w:rsidRDefault="005E4B7D" w:rsidP="004C3EF5">
            <w:pPr>
              <w:pStyle w:val="a4"/>
              <w:wordWrap/>
              <w:spacing w:line="288" w:lineRule="auto"/>
              <w:ind w:leftChars="100" w:left="200" w:firstLineChars="400" w:firstLine="776"/>
              <w:jc w:val="left"/>
              <w:rPr>
                <w:rFonts w:ascii="굴림" w:eastAsia="굴림" w:hAnsi="굴림" w:cs="굴림"/>
                <w:color w:val="000000" w:themeColor="text1"/>
                <w:spacing w:val="-3"/>
              </w:rPr>
            </w:pPr>
          </w:p>
          <w:p w:rsidR="005E4B7D" w:rsidRPr="00BA72F7" w:rsidRDefault="005E4B7D" w:rsidP="004C3EF5">
            <w:pPr>
              <w:pStyle w:val="a4"/>
              <w:wordWrap/>
              <w:spacing w:line="288" w:lineRule="auto"/>
              <w:ind w:left="950" w:hanging="950"/>
              <w:jc w:val="left"/>
              <w:rPr>
                <w:rFonts w:ascii="굴림" w:eastAsia="굴림" w:hAnsi="굴림" w:cs="굴림"/>
                <w:color w:val="000000" w:themeColor="text1"/>
                <w:spacing w:val="-4"/>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spacing w:val="-4"/>
              </w:rPr>
              <w:t>계약이행보증금</w:t>
            </w:r>
            <w:r w:rsidRPr="00BA72F7">
              <w:rPr>
                <w:rFonts w:ascii="굴림" w:eastAsia="굴림" w:hAnsi="굴림" w:cs="굴림"/>
                <w:color w:val="000000" w:themeColor="text1"/>
                <w:spacing w:val="-4"/>
              </w:rPr>
              <w:t xml:space="preserve"> </w:t>
            </w:r>
            <w:r w:rsidRPr="00BA72F7">
              <w:rPr>
                <w:rFonts w:ascii="굴림" w:eastAsia="굴림" w:hAnsi="굴림" w:cs="굴림" w:hint="eastAsia"/>
                <w:color w:val="000000" w:themeColor="text1"/>
                <w:spacing w:val="-4"/>
              </w:rPr>
              <w:t>납부증명서</w:t>
            </w:r>
            <w:r w:rsidRPr="00BA72F7">
              <w:rPr>
                <w:rFonts w:ascii="굴림" w:eastAsia="굴림" w:hAnsi="굴림" w:cs="굴림"/>
                <w:color w:val="000000" w:themeColor="text1"/>
                <w:spacing w:val="-4"/>
              </w:rPr>
              <w:t>(</w:t>
            </w:r>
            <w:r w:rsidRPr="00BA72F7">
              <w:rPr>
                <w:rFonts w:ascii="굴림" w:eastAsia="굴림" w:hAnsi="굴림" w:cs="굴림" w:hint="eastAsia"/>
                <w:color w:val="000000" w:themeColor="text1"/>
                <w:spacing w:val="-4"/>
              </w:rPr>
              <w:t>보증증권</w:t>
            </w:r>
            <w:r w:rsidRPr="00BA72F7">
              <w:rPr>
                <w:rFonts w:ascii="굴림" w:eastAsia="굴림" w:hAnsi="굴림" w:cs="굴림"/>
                <w:color w:val="000000" w:themeColor="text1"/>
                <w:spacing w:val="-4"/>
              </w:rPr>
              <w:t xml:space="preserve"> </w:t>
            </w:r>
            <w:r w:rsidRPr="00BA72F7">
              <w:rPr>
                <w:rFonts w:ascii="굴림" w:eastAsia="굴림" w:hAnsi="굴림" w:cs="굴림" w:hint="eastAsia"/>
                <w:color w:val="000000" w:themeColor="text1"/>
                <w:spacing w:val="-4"/>
              </w:rPr>
              <w:t>등</w:t>
            </w:r>
            <w:r w:rsidRPr="00BA72F7">
              <w:rPr>
                <w:rFonts w:ascii="굴림" w:eastAsia="굴림" w:hAnsi="굴림" w:cs="굴림"/>
                <w:color w:val="000000" w:themeColor="text1"/>
                <w:spacing w:val="-4"/>
              </w:rPr>
              <w:t>)</w:t>
            </w:r>
          </w:p>
          <w:p w:rsidR="005E4B7D" w:rsidRPr="00BA72F7" w:rsidRDefault="005E4B7D" w:rsidP="004C3EF5">
            <w:pPr>
              <w:pStyle w:val="a4"/>
              <w:wordWrap/>
              <w:spacing w:line="288"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   (3) </w:t>
            </w:r>
            <w:r w:rsidRPr="00BA72F7">
              <w:rPr>
                <w:rFonts w:ascii="굴림" w:eastAsia="굴림" w:hAnsi="굴림" w:cs="굴림" w:hint="eastAsia"/>
                <w:color w:val="000000" w:themeColor="text1"/>
              </w:rPr>
              <w:t>공급업체인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공급자증명서</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w:t>
            </w:r>
          </w:p>
          <w:p w:rsidR="005E4B7D" w:rsidRPr="00BA72F7" w:rsidRDefault="005E4B7D" w:rsidP="004C3EF5">
            <w:pPr>
              <w:pStyle w:val="a4"/>
              <w:wordWrap/>
              <w:spacing w:line="288" w:lineRule="auto"/>
              <w:ind w:left="950" w:hanging="950"/>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별첨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3</w:t>
            </w:r>
            <w:r w:rsidRPr="00BA72F7">
              <w:rPr>
                <w:rFonts w:ascii="굴림" w:eastAsia="굴림" w:hAnsi="굴림" w:cs="굴림" w:hint="eastAsia"/>
                <w:color w:val="000000" w:themeColor="text1"/>
              </w:rPr>
              <w:t>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r w:rsidRPr="00BA72F7">
              <w:rPr>
                <w:rFonts w:ascii="굴림" w:eastAsia="굴림" w:hAnsi="굴림" w:cs="굴림"/>
                <w:color w:val="000000" w:themeColor="text1"/>
              </w:rPr>
              <w:t xml:space="preserve">       1) </w:t>
            </w:r>
            <w:r w:rsidRPr="00BA72F7">
              <w:rPr>
                <w:rFonts w:ascii="굴림" w:eastAsia="굴림" w:hAnsi="굴림" w:cs="굴림" w:hint="eastAsia"/>
                <w:color w:val="000000" w:themeColor="text1"/>
              </w:rPr>
              <w:t>공증을</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필한</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원본</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부</w:t>
            </w: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r w:rsidRPr="00BA72F7">
              <w:rPr>
                <w:rFonts w:ascii="굴림" w:eastAsia="굴림" w:hAnsi="굴림" w:cs="굴림"/>
                <w:color w:val="000000" w:themeColor="text1"/>
              </w:rPr>
              <w:t xml:space="preserve">       2) </w:t>
            </w:r>
            <w:r w:rsidRPr="00BA72F7">
              <w:rPr>
                <w:rFonts w:ascii="굴림" w:eastAsia="굴림" w:hAnsi="굴림" w:cs="굴림" w:hint="eastAsia"/>
                <w:color w:val="000000" w:themeColor="text1"/>
              </w:rPr>
              <w:t>제작자가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생략</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가능</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8. </w:t>
            </w:r>
            <w:r w:rsidRPr="00BA72F7">
              <w:rPr>
                <w:rFonts w:ascii="굴림" w:eastAsia="굴림" w:hAnsi="굴림" w:cs="굴림" w:hint="eastAsia"/>
                <w:b/>
                <w:bCs/>
                <w:color w:val="000000" w:themeColor="text1"/>
              </w:rPr>
              <w:t>대금</w:t>
            </w:r>
            <w:r w:rsidRPr="00BA72F7">
              <w:rPr>
                <w:rFonts w:ascii="굴림" w:eastAsia="굴림" w:hAnsi="굴림" w:cs="굴림"/>
                <w:b/>
                <w:bCs/>
                <w:color w:val="000000" w:themeColor="text1"/>
              </w:rPr>
              <w:t xml:space="preserve"> </w:t>
            </w:r>
            <w:r w:rsidRPr="00BA72F7">
              <w:rPr>
                <w:rFonts w:ascii="굴림" w:eastAsia="굴림" w:hAnsi="굴림" w:cs="굴림" w:hint="eastAsia"/>
                <w:b/>
                <w:bCs/>
                <w:color w:val="000000" w:themeColor="text1"/>
              </w:rPr>
              <w:t>결제</w:t>
            </w:r>
            <w:r w:rsidRPr="00BA72F7">
              <w:rPr>
                <w:rFonts w:ascii="굴림" w:eastAsia="굴림" w:hAnsi="굴림" w:cs="굴림"/>
                <w:b/>
                <w:bCs/>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물품이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외국에서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조달되고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공급자인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계약조건에서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달리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정하지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않는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계약대금은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운송조건과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관련되어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계약서에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명시된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서류를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접수한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이후에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지급된다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만일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대금청구서류에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정상품이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아닌</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하자품</w:t>
            </w:r>
            <w:proofErr w:type="spellEnd"/>
            <w:r w:rsidRPr="00BA72F7">
              <w:rPr>
                <w:rFonts w:ascii="굴림" w:eastAsia="굴림" w:hAnsi="굴림" w:cs="굴림"/>
                <w:color w:val="000000" w:themeColor="text1"/>
              </w:rPr>
              <w:t>(</w:t>
            </w:r>
            <w:r w:rsidRPr="00BA72F7">
              <w:rPr>
                <w:rFonts w:ascii="굴림" w:eastAsia="굴림" w:hAnsi="굴림" w:cs="굴림" w:hint="eastAsia"/>
                <w:color w:val="000000" w:themeColor="text1"/>
              </w:rPr>
              <w:t>불일치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부족</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불완전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명시된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대금의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지급을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보류할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권리를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가진다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계약기간이</w:t>
            </w:r>
            <w:r w:rsidRPr="00BA72F7">
              <w:rPr>
                <w:rFonts w:ascii="굴림" w:eastAsia="굴림" w:hAnsi="굴림" w:cs="굴림"/>
                <w:color w:val="000000" w:themeColor="text1"/>
              </w:rPr>
              <w:t xml:space="preserve"> 2</w:t>
            </w:r>
            <w:r w:rsidRPr="00BA72F7">
              <w:rPr>
                <w:rFonts w:ascii="굴림" w:eastAsia="굴림" w:hAnsi="굴림" w:cs="굴림" w:hint="eastAsia"/>
                <w:color w:val="000000" w:themeColor="text1"/>
              </w:rPr>
              <w:t>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이상인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당해연도</w:t>
            </w:r>
            <w:r w:rsidRPr="00BA72F7">
              <w:rPr>
                <w:rFonts w:ascii="굴림" w:eastAsia="굴림" w:hAnsi="굴림" w:cs="굴림"/>
                <w:color w:val="000000" w:themeColor="text1"/>
              </w:rPr>
              <w:t xml:space="preserve"> 12</w:t>
            </w:r>
            <w:r w:rsidRPr="00BA72F7">
              <w:rPr>
                <w:rFonts w:ascii="굴림" w:eastAsia="굴림" w:hAnsi="굴림" w:cs="굴림" w:hint="eastAsia"/>
                <w:color w:val="000000" w:themeColor="text1"/>
              </w:rPr>
              <w:t>월과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익년</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월에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납품</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서비스</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대금은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익년</w:t>
            </w:r>
            <w:r w:rsidRPr="00BA72F7">
              <w:rPr>
                <w:rFonts w:ascii="굴림" w:eastAsia="굴림" w:hAnsi="굴림" w:cs="굴림"/>
                <w:color w:val="000000" w:themeColor="text1"/>
              </w:rPr>
              <w:t xml:space="preserve"> 2</w:t>
            </w:r>
            <w:r w:rsidRPr="00BA72F7">
              <w:rPr>
                <w:rFonts w:ascii="굴림" w:eastAsia="굴림" w:hAnsi="굴림" w:cs="굴림" w:hint="eastAsia"/>
                <w:color w:val="000000" w:themeColor="text1"/>
              </w:rPr>
              <w:t>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이후에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지불된다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9. </w:t>
            </w:r>
            <w:proofErr w:type="spellStart"/>
            <w:r w:rsidRPr="00BA72F7">
              <w:rPr>
                <w:rFonts w:ascii="굴림" w:eastAsia="굴림" w:hAnsi="굴림" w:cs="굴림" w:hint="eastAsia"/>
                <w:b/>
                <w:bCs/>
                <w:color w:val="000000" w:themeColor="text1"/>
              </w:rPr>
              <w:t>청렴</w:t>
            </w:r>
            <w:r w:rsidRPr="00BA72F7">
              <w:rPr>
                <w:rFonts w:ascii="굴림" w:eastAsia="굴림" w:hAnsi="굴림" w:cs="굴림" w:hint="eastAsia"/>
                <w:color w:val="000000" w:themeColor="text1"/>
              </w:rPr>
              <w:t>·</w:t>
            </w:r>
            <w:r w:rsidRPr="00BA72F7">
              <w:rPr>
                <w:rFonts w:ascii="굴림" w:eastAsia="굴림" w:hAnsi="굴림" w:cs="굴림" w:hint="eastAsia"/>
                <w:b/>
                <w:bCs/>
                <w:color w:val="000000" w:themeColor="text1"/>
              </w:rPr>
              <w:t>공정계약</w:t>
            </w:r>
            <w:proofErr w:type="spellEnd"/>
            <w:r w:rsidRPr="00BA72F7">
              <w:rPr>
                <w:rFonts w:ascii="굴림" w:eastAsia="굴림" w:hAnsi="굴림" w:cs="굴림"/>
                <w:b/>
                <w:bCs/>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112"/>
              <w:wordWrap/>
              <w:spacing w:line="288" w:lineRule="auto"/>
              <w:ind w:left="466" w:hanging="466"/>
              <w:jc w:val="left"/>
              <w:rPr>
                <w:rFonts w:ascii="굴림"/>
                <w:color w:val="000000" w:themeColor="text1"/>
              </w:rPr>
            </w:pPr>
            <w:r w:rsidRPr="00BA72F7">
              <w:rPr>
                <w:rFonts w:ascii="굴림"/>
                <w:color w:val="000000" w:themeColor="text1"/>
              </w:rPr>
              <w:lastRenderedPageBreak/>
              <w:t xml:space="preserve"> </w:t>
            </w:r>
            <w:r w:rsidRPr="00BA72F7">
              <w:rPr>
                <w:rFonts w:ascii="굴림" w:hint="eastAsia"/>
                <w:color w:val="000000" w:themeColor="text1"/>
              </w:rPr>
              <w:t>가</w:t>
            </w:r>
            <w:r w:rsidRPr="00BA72F7">
              <w:rPr>
                <w:rFonts w:ascii="굴림"/>
                <w:color w:val="000000" w:themeColor="text1"/>
              </w:rPr>
              <w:t xml:space="preserve">. </w:t>
            </w:r>
            <w:r w:rsidRPr="00BA72F7">
              <w:rPr>
                <w:rFonts w:ascii="굴림" w:hint="eastAsia"/>
                <w:color w:val="000000" w:themeColor="text1"/>
              </w:rPr>
              <w:t>계약상대자는</w:t>
            </w:r>
            <w:r w:rsidRPr="00BA72F7">
              <w:rPr>
                <w:rFonts w:ascii="굴림"/>
                <w:color w:val="000000" w:themeColor="text1"/>
              </w:rPr>
              <w:t xml:space="preserve"> </w:t>
            </w:r>
            <w:r w:rsidRPr="00BA72F7">
              <w:rPr>
                <w:rFonts w:ascii="굴림" w:hint="eastAsia"/>
                <w:color w:val="000000" w:themeColor="text1"/>
              </w:rPr>
              <w:t>제안서</w:t>
            </w:r>
            <w:r w:rsidRPr="00BA72F7">
              <w:rPr>
                <w:rFonts w:ascii="굴림"/>
                <w:color w:val="000000" w:themeColor="text1"/>
              </w:rPr>
              <w:t xml:space="preserve"> </w:t>
            </w:r>
            <w:r w:rsidRPr="00BA72F7">
              <w:rPr>
                <w:rFonts w:ascii="굴림" w:hint="eastAsia"/>
                <w:color w:val="000000" w:themeColor="text1"/>
              </w:rPr>
              <w:t>제출</w:t>
            </w:r>
            <w:r w:rsidRPr="00BA72F7">
              <w:rPr>
                <w:rFonts w:ascii="굴림"/>
                <w:color w:val="000000" w:themeColor="text1"/>
              </w:rPr>
              <w:t xml:space="preserve"> </w:t>
            </w:r>
            <w:r w:rsidRPr="00BA72F7">
              <w:rPr>
                <w:rFonts w:ascii="굴림" w:hint="eastAsia"/>
                <w:color w:val="000000" w:themeColor="text1"/>
              </w:rPr>
              <w:t>시</w:t>
            </w:r>
            <w:r w:rsidRPr="00BA72F7">
              <w:rPr>
                <w:rFonts w:ascii="굴림"/>
                <w:color w:val="000000" w:themeColor="text1"/>
              </w:rPr>
              <w:t xml:space="preserve"> "</w:t>
            </w:r>
            <w:r w:rsidRPr="00BA72F7">
              <w:rPr>
                <w:rFonts w:ascii="굴림" w:hint="eastAsia"/>
                <w:color w:val="000000" w:themeColor="text1"/>
              </w:rPr>
              <w:t>청렴서약서</w:t>
            </w:r>
            <w:r w:rsidRPr="00BA72F7">
              <w:rPr>
                <w:rFonts w:ascii="굴림"/>
                <w:color w:val="000000" w:themeColor="text1"/>
              </w:rPr>
              <w:t>(</w:t>
            </w:r>
            <w:r w:rsidRPr="00BA72F7">
              <w:rPr>
                <w:rFonts w:ascii="굴림" w:hint="eastAsia"/>
                <w:color w:val="000000" w:themeColor="text1"/>
              </w:rPr>
              <w:t>방산업체</w:t>
            </w:r>
            <w:r w:rsidRPr="00BA72F7">
              <w:rPr>
                <w:rFonts w:ascii="굴림"/>
                <w:color w:val="000000" w:themeColor="text1"/>
              </w:rPr>
              <w:t xml:space="preserve"> </w:t>
            </w:r>
            <w:r w:rsidRPr="00BA72F7">
              <w:rPr>
                <w:rFonts w:ascii="굴림" w:hint="eastAsia"/>
                <w:color w:val="000000" w:themeColor="text1"/>
              </w:rPr>
              <w:t>및</w:t>
            </w:r>
            <w:r w:rsidRPr="00BA72F7">
              <w:rPr>
                <w:rFonts w:ascii="굴림"/>
                <w:color w:val="000000" w:themeColor="text1"/>
              </w:rPr>
              <w:t xml:space="preserve"> </w:t>
            </w:r>
            <w:r w:rsidRPr="00BA72F7">
              <w:rPr>
                <w:rFonts w:ascii="굴림" w:hint="eastAsia"/>
                <w:color w:val="000000" w:themeColor="text1"/>
              </w:rPr>
              <w:t>연구기관</w:t>
            </w:r>
            <w:r w:rsidRPr="00BA72F7">
              <w:rPr>
                <w:rFonts w:ascii="굴림"/>
                <w:color w:val="000000" w:themeColor="text1"/>
              </w:rPr>
              <w:t xml:space="preserve"> </w:t>
            </w:r>
            <w:r w:rsidRPr="00BA72F7">
              <w:rPr>
                <w:rFonts w:ascii="굴림" w:hint="eastAsia"/>
                <w:color w:val="000000" w:themeColor="text1"/>
              </w:rPr>
              <w:t>등</w:t>
            </w:r>
            <w:r w:rsidRPr="00BA72F7">
              <w:rPr>
                <w:rFonts w:ascii="굴림"/>
                <w:color w:val="000000" w:themeColor="text1"/>
              </w:rPr>
              <w:t>)" (</w:t>
            </w:r>
            <w:r w:rsidRPr="00BA72F7">
              <w:rPr>
                <w:rFonts w:ascii="굴림" w:hint="eastAsia"/>
                <w:color w:val="000000" w:themeColor="text1"/>
              </w:rPr>
              <w:t>별첨</w:t>
            </w:r>
            <w:r w:rsidRPr="00BA72F7">
              <w:rPr>
                <w:rFonts w:ascii="굴림"/>
                <w:color w:val="000000" w:themeColor="text1"/>
              </w:rPr>
              <w:t xml:space="preserve"> </w:t>
            </w:r>
            <w:r w:rsidRPr="00BA72F7">
              <w:rPr>
                <w:rFonts w:ascii="굴림" w:hint="eastAsia"/>
                <w:color w:val="000000" w:themeColor="text1"/>
              </w:rPr>
              <w:t>제</w:t>
            </w:r>
            <w:r w:rsidRPr="00BA72F7">
              <w:rPr>
                <w:rFonts w:ascii="굴림"/>
                <w:color w:val="000000" w:themeColor="text1"/>
              </w:rPr>
              <w:t>6-1</w:t>
            </w:r>
            <w:r w:rsidRPr="00BA72F7">
              <w:rPr>
                <w:rFonts w:ascii="굴림" w:hint="eastAsia"/>
                <w:color w:val="000000" w:themeColor="text1"/>
              </w:rPr>
              <w:t>호</w:t>
            </w:r>
            <w:r w:rsidRPr="00BA72F7">
              <w:rPr>
                <w:rFonts w:ascii="굴림"/>
                <w:color w:val="000000" w:themeColor="text1"/>
              </w:rPr>
              <w:t xml:space="preserve"> </w:t>
            </w:r>
            <w:r w:rsidRPr="00BA72F7">
              <w:rPr>
                <w:rFonts w:ascii="굴림" w:hint="eastAsia"/>
                <w:color w:val="000000" w:themeColor="text1"/>
              </w:rPr>
              <w:t>서식</w:t>
            </w:r>
            <w:r w:rsidRPr="00BA72F7">
              <w:rPr>
                <w:rFonts w:ascii="굴림"/>
                <w:color w:val="000000" w:themeColor="text1"/>
              </w:rPr>
              <w:t>) (</w:t>
            </w:r>
            <w:r w:rsidRPr="00BA72F7">
              <w:rPr>
                <w:rFonts w:ascii="굴림" w:hint="eastAsia"/>
                <w:color w:val="000000" w:themeColor="text1"/>
              </w:rPr>
              <w:t>국방전자조달시스템을</w:t>
            </w:r>
            <w:r w:rsidRPr="00BA72F7">
              <w:rPr>
                <w:rFonts w:ascii="굴림"/>
                <w:color w:val="000000" w:themeColor="text1"/>
              </w:rPr>
              <w:t xml:space="preserve"> </w:t>
            </w:r>
            <w:r w:rsidRPr="00BA72F7">
              <w:rPr>
                <w:rFonts w:ascii="굴림" w:hint="eastAsia"/>
                <w:color w:val="000000" w:themeColor="text1"/>
              </w:rPr>
              <w:t>통한</w:t>
            </w:r>
            <w:r w:rsidRPr="00BA72F7">
              <w:rPr>
                <w:rFonts w:ascii="굴림"/>
                <w:color w:val="000000" w:themeColor="text1"/>
              </w:rPr>
              <w:t xml:space="preserve"> </w:t>
            </w:r>
            <w:r w:rsidRPr="00BA72F7">
              <w:rPr>
                <w:rFonts w:ascii="굴림" w:hint="eastAsia"/>
                <w:color w:val="000000" w:themeColor="text1"/>
              </w:rPr>
              <w:t>제출도</w:t>
            </w:r>
            <w:r w:rsidRPr="00BA72F7">
              <w:rPr>
                <w:rFonts w:ascii="굴림"/>
                <w:color w:val="000000" w:themeColor="text1"/>
              </w:rPr>
              <w:t xml:space="preserve"> </w:t>
            </w:r>
            <w:r w:rsidRPr="00BA72F7">
              <w:rPr>
                <w:rFonts w:ascii="굴림" w:hint="eastAsia"/>
                <w:color w:val="000000" w:themeColor="text1"/>
              </w:rPr>
              <w:t>포함한다</w:t>
            </w:r>
            <w:r w:rsidRPr="00BA72F7">
              <w:rPr>
                <w:rFonts w:ascii="굴림"/>
                <w:color w:val="000000" w:themeColor="text1"/>
              </w:rPr>
              <w:t>)</w:t>
            </w:r>
            <w:r w:rsidRPr="00BA72F7">
              <w:rPr>
                <w:rFonts w:ascii="굴림" w:hint="eastAsia"/>
                <w:color w:val="000000" w:themeColor="text1"/>
              </w:rPr>
              <w:t>를</w:t>
            </w:r>
            <w:r w:rsidRPr="00BA72F7">
              <w:rPr>
                <w:rFonts w:ascii="굴림"/>
                <w:color w:val="000000" w:themeColor="text1"/>
              </w:rPr>
              <w:t xml:space="preserve"> </w:t>
            </w:r>
            <w:r w:rsidRPr="00BA72F7">
              <w:rPr>
                <w:rFonts w:ascii="굴림" w:hint="eastAsia"/>
                <w:color w:val="000000" w:themeColor="text1"/>
              </w:rPr>
              <w:t>제출하여야</w:t>
            </w:r>
            <w:r w:rsidRPr="00BA72F7">
              <w:rPr>
                <w:rFonts w:ascii="굴림"/>
                <w:color w:val="000000" w:themeColor="text1"/>
              </w:rPr>
              <w:t xml:space="preserve"> </w:t>
            </w:r>
            <w:r w:rsidRPr="00BA72F7">
              <w:rPr>
                <w:rFonts w:ascii="굴림" w:hint="eastAsia"/>
                <w:color w:val="000000" w:themeColor="text1"/>
              </w:rPr>
              <w:t>하며</w:t>
            </w:r>
            <w:r w:rsidRPr="00BA72F7">
              <w:rPr>
                <w:rFonts w:ascii="굴림"/>
                <w:color w:val="000000" w:themeColor="text1"/>
              </w:rPr>
              <w:t xml:space="preserve">, </w:t>
            </w:r>
            <w:r w:rsidRPr="00BA72F7">
              <w:rPr>
                <w:rFonts w:ascii="굴림" w:hint="eastAsia"/>
                <w:color w:val="000000" w:themeColor="text1"/>
              </w:rPr>
              <w:t>방위사업청은</w:t>
            </w:r>
            <w:r w:rsidRPr="00BA72F7">
              <w:rPr>
                <w:rFonts w:ascii="굴림"/>
                <w:color w:val="000000" w:themeColor="text1"/>
              </w:rPr>
              <w:t xml:space="preserve"> </w:t>
            </w:r>
            <w:r w:rsidRPr="00BA72F7">
              <w:rPr>
                <w:rFonts w:ascii="굴림" w:hint="eastAsia"/>
                <w:color w:val="000000" w:themeColor="text1"/>
              </w:rPr>
              <w:t>계약</w:t>
            </w:r>
            <w:r w:rsidRPr="00BA72F7">
              <w:rPr>
                <w:rFonts w:ascii="굴림"/>
                <w:color w:val="000000" w:themeColor="text1"/>
              </w:rPr>
              <w:t xml:space="preserve"> </w:t>
            </w:r>
            <w:r w:rsidRPr="00BA72F7">
              <w:rPr>
                <w:rFonts w:ascii="굴림" w:hint="eastAsia"/>
                <w:color w:val="000000" w:themeColor="text1"/>
              </w:rPr>
              <w:t>시</w:t>
            </w:r>
            <w:r w:rsidRPr="00BA72F7">
              <w:rPr>
                <w:rFonts w:ascii="굴림"/>
                <w:color w:val="000000" w:themeColor="text1"/>
              </w:rPr>
              <w:t xml:space="preserve"> "</w:t>
            </w:r>
            <w:proofErr w:type="spellStart"/>
            <w:r w:rsidRPr="00BA72F7">
              <w:rPr>
                <w:rFonts w:ascii="굴림" w:hint="eastAsia"/>
                <w:color w:val="000000" w:themeColor="text1"/>
              </w:rPr>
              <w:t>청렴·공정계약</w:t>
            </w:r>
            <w:proofErr w:type="spellEnd"/>
            <w:r w:rsidRPr="00BA72F7">
              <w:rPr>
                <w:rFonts w:ascii="굴림" w:hint="eastAsia"/>
                <w:color w:val="000000" w:themeColor="text1"/>
              </w:rPr>
              <w:t xml:space="preserve"> 이행</w:t>
            </w:r>
            <w:r w:rsidRPr="00BA72F7">
              <w:rPr>
                <w:rFonts w:ascii="굴림"/>
                <w:color w:val="000000" w:themeColor="text1"/>
              </w:rPr>
              <w:t xml:space="preserve"> </w:t>
            </w:r>
            <w:r w:rsidRPr="00BA72F7">
              <w:rPr>
                <w:rFonts w:ascii="굴림" w:hint="eastAsia"/>
                <w:color w:val="000000" w:themeColor="text1"/>
              </w:rPr>
              <w:t>서약서</w:t>
            </w:r>
            <w:r w:rsidRPr="00BA72F7">
              <w:rPr>
                <w:rFonts w:ascii="굴림"/>
                <w:color w:val="000000" w:themeColor="text1"/>
              </w:rPr>
              <w:t>"(</w:t>
            </w:r>
            <w:r w:rsidRPr="00BA72F7">
              <w:rPr>
                <w:rFonts w:ascii="굴림" w:hint="eastAsia"/>
                <w:color w:val="000000" w:themeColor="text1"/>
              </w:rPr>
              <w:t>별첨</w:t>
            </w:r>
            <w:r w:rsidRPr="00BA72F7">
              <w:rPr>
                <w:rFonts w:ascii="굴림"/>
                <w:color w:val="000000" w:themeColor="text1"/>
              </w:rPr>
              <w:t xml:space="preserve"> </w:t>
            </w:r>
            <w:r w:rsidRPr="00BA72F7">
              <w:rPr>
                <w:rFonts w:ascii="굴림" w:hint="eastAsia"/>
                <w:color w:val="000000" w:themeColor="text1"/>
              </w:rPr>
              <w:t>제</w:t>
            </w:r>
            <w:r w:rsidRPr="00BA72F7">
              <w:rPr>
                <w:rFonts w:ascii="굴림"/>
                <w:color w:val="000000" w:themeColor="text1"/>
              </w:rPr>
              <w:t>5</w:t>
            </w:r>
            <w:r w:rsidRPr="00BA72F7">
              <w:rPr>
                <w:rFonts w:ascii="굴림" w:hint="eastAsia"/>
                <w:color w:val="000000" w:themeColor="text1"/>
              </w:rPr>
              <w:t>호</w:t>
            </w:r>
            <w:r w:rsidRPr="00BA72F7">
              <w:rPr>
                <w:rFonts w:ascii="굴림"/>
                <w:color w:val="000000" w:themeColor="text1"/>
              </w:rPr>
              <w:t xml:space="preserve"> </w:t>
            </w:r>
            <w:r w:rsidRPr="00BA72F7">
              <w:rPr>
                <w:rFonts w:ascii="굴림" w:hint="eastAsia"/>
                <w:color w:val="000000" w:themeColor="text1"/>
              </w:rPr>
              <w:t>서식</w:t>
            </w:r>
            <w:r w:rsidRPr="00BA72F7">
              <w:rPr>
                <w:rFonts w:ascii="굴림"/>
                <w:color w:val="000000" w:themeColor="text1"/>
              </w:rPr>
              <w:t>)</w:t>
            </w:r>
            <w:r w:rsidRPr="00BA72F7">
              <w:rPr>
                <w:rFonts w:ascii="굴림" w:hint="eastAsia"/>
                <w:color w:val="000000" w:themeColor="text1"/>
              </w:rPr>
              <w:t>를</w:t>
            </w:r>
            <w:r w:rsidRPr="00BA72F7">
              <w:rPr>
                <w:rFonts w:ascii="굴림"/>
                <w:color w:val="000000" w:themeColor="text1"/>
              </w:rPr>
              <w:t xml:space="preserve"> </w:t>
            </w:r>
            <w:r w:rsidRPr="00BA72F7">
              <w:rPr>
                <w:rFonts w:ascii="굴림" w:hint="eastAsia"/>
                <w:color w:val="000000" w:themeColor="text1"/>
              </w:rPr>
              <w:t>해당</w:t>
            </w:r>
            <w:r w:rsidRPr="00BA72F7">
              <w:rPr>
                <w:rFonts w:ascii="굴림"/>
                <w:color w:val="000000" w:themeColor="text1"/>
              </w:rPr>
              <w:t xml:space="preserve"> </w:t>
            </w:r>
            <w:r w:rsidRPr="00BA72F7">
              <w:rPr>
                <w:rFonts w:ascii="굴림" w:hint="eastAsia"/>
                <w:color w:val="000000" w:themeColor="text1"/>
              </w:rPr>
              <w:t>계약업체에</w:t>
            </w:r>
            <w:r w:rsidRPr="00BA72F7">
              <w:rPr>
                <w:rFonts w:ascii="굴림"/>
                <w:color w:val="000000" w:themeColor="text1"/>
              </w:rPr>
              <w:t xml:space="preserve"> </w:t>
            </w:r>
            <w:r w:rsidRPr="00BA72F7">
              <w:rPr>
                <w:rFonts w:ascii="굴림" w:hint="eastAsia"/>
                <w:color w:val="000000" w:themeColor="text1"/>
              </w:rPr>
              <w:t>교부한다</w:t>
            </w:r>
            <w:r w:rsidRPr="00BA72F7">
              <w:rPr>
                <w:rFonts w:ascii="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시</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청렴·공정계약</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특수조건</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별첨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6-3</w:t>
            </w:r>
            <w:r w:rsidRPr="00BA72F7">
              <w:rPr>
                <w:rFonts w:ascii="굴림" w:eastAsia="굴림" w:hAnsi="굴림" w:cs="굴림" w:hint="eastAsia"/>
                <w:color w:val="000000" w:themeColor="text1"/>
              </w:rPr>
              <w:t>호 서식</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계약서에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포함시켜야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p>
          <w:p w:rsidR="005E4B7D" w:rsidRPr="00BA72F7" w:rsidRDefault="005E4B7D" w:rsidP="004C3EF5">
            <w:pPr>
              <w:pStyle w:val="12"/>
              <w:wordWrap/>
              <w:spacing w:after="0" w:line="288" w:lineRule="auto"/>
              <w:ind w:left="466" w:hanging="466"/>
              <w:jc w:val="left"/>
              <w:rPr>
                <w:rFonts w:ascii="굴림"/>
                <w:color w:val="000000" w:themeColor="text1"/>
              </w:rPr>
            </w:pPr>
            <w:r w:rsidRPr="00BA72F7">
              <w:rPr>
                <w:rFonts w:ascii="굴림" w:hint="eastAsia"/>
                <w:color w:val="000000" w:themeColor="text1"/>
              </w:rPr>
              <w:t xml:space="preserve"> 다.</w:t>
            </w:r>
            <w:r w:rsidRPr="00BA72F7">
              <w:rPr>
                <w:rFonts w:ascii="굴림"/>
                <w:color w:val="000000" w:themeColor="text1"/>
              </w:rPr>
              <w:t xml:space="preserve"> </w:t>
            </w:r>
            <w:r w:rsidRPr="00BA72F7">
              <w:rPr>
                <w:rFonts w:ascii="굴림" w:hint="eastAsia"/>
                <w:color w:val="000000" w:themeColor="text1"/>
              </w:rPr>
              <w:t>계약일반조건 별첨 5의 "</w:t>
            </w:r>
            <w:proofErr w:type="spellStart"/>
            <w:r w:rsidRPr="00BA72F7">
              <w:rPr>
                <w:rFonts w:ascii="굴림" w:hint="eastAsia"/>
                <w:color w:val="000000" w:themeColor="text1"/>
              </w:rPr>
              <w:t>청렴ㆍ공정계약</w:t>
            </w:r>
            <w:proofErr w:type="spellEnd"/>
            <w:r w:rsidRPr="00BA72F7">
              <w:rPr>
                <w:rFonts w:ascii="굴림" w:hint="eastAsia"/>
                <w:color w:val="000000" w:themeColor="text1"/>
              </w:rPr>
              <w:t xml:space="preserve"> 특</w:t>
            </w:r>
            <w:r w:rsidRPr="00BA72F7">
              <w:rPr>
                <w:rFonts w:ascii="굴림" w:hint="eastAsia"/>
                <w:color w:val="000000" w:themeColor="text1"/>
                <w:spacing w:val="-8"/>
              </w:rPr>
              <w:t>수조건"이 계약서에 포함된 경우 ‘</w:t>
            </w:r>
            <w:proofErr w:type="spellStart"/>
            <w:r w:rsidRPr="00BA72F7">
              <w:rPr>
                <w:rFonts w:ascii="굴림" w:hint="eastAsia"/>
                <w:color w:val="000000" w:themeColor="text1"/>
                <w:spacing w:val="-8"/>
              </w:rPr>
              <w:t>나’항에</w:t>
            </w:r>
            <w:proofErr w:type="spellEnd"/>
            <w:r w:rsidRPr="00BA72F7">
              <w:rPr>
                <w:rFonts w:ascii="굴림"/>
                <w:color w:val="000000" w:themeColor="text1"/>
              </w:rPr>
              <w:t xml:space="preserve"> </w:t>
            </w:r>
            <w:r w:rsidRPr="00BA72F7">
              <w:rPr>
                <w:rFonts w:ascii="굴림" w:hint="eastAsia"/>
                <w:color w:val="000000" w:themeColor="text1"/>
              </w:rPr>
              <w:t>의한 것으로 본다.</w:t>
            </w:r>
          </w:p>
          <w:p w:rsidR="005E4B7D" w:rsidRPr="00BA72F7" w:rsidRDefault="005E4B7D" w:rsidP="004C3EF5">
            <w:pPr>
              <w:pStyle w:val="12"/>
              <w:wordWrap/>
              <w:spacing w:after="0" w:line="288" w:lineRule="auto"/>
              <w:jc w:val="left"/>
              <w:rPr>
                <w:rFonts w:ascii="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청렴서약서</w:t>
            </w:r>
            <w:r w:rsidRPr="00BA72F7">
              <w:rPr>
                <w:rFonts w:ascii="굴림" w:eastAsia="굴림" w:hAnsi="굴림" w:cs="굴림"/>
                <w:color w:val="000000" w:themeColor="text1"/>
              </w:rPr>
              <w:t>"</w:t>
            </w:r>
            <w:proofErr w:type="spellStart"/>
            <w:r w:rsidRPr="00BA72F7">
              <w:rPr>
                <w:rFonts w:ascii="굴림" w:eastAsia="굴림" w:hAnsi="굴림" w:cs="굴림" w:hint="eastAsia"/>
                <w:color w:val="000000" w:themeColor="text1"/>
              </w:rPr>
              <w:t>를</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동</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내용을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위반하였음을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인지한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제안서제출 요청을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취소하거나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계약을</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해제·해지하고</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자격을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제한할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등록취소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제재조치를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금품·향응</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제공</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부정행위의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경중</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이행</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정도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계약이행</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중단으로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인한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국가의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손실규모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제반사정을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종합적으로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고려하여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제재조치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제재의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정도를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결정할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66" w:hanging="466"/>
              <w:jc w:val="left"/>
              <w:rPr>
                <w:rFonts w:ascii="굴림" w:eastAsia="굴림" w:hAnsi="굴림" w:cs="굴림"/>
                <w:color w:val="000000" w:themeColor="text1"/>
              </w:rPr>
            </w:pP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마</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계약금액이</w:t>
            </w:r>
            <w:r w:rsidRPr="00BA72F7">
              <w:rPr>
                <w:rFonts w:ascii="굴림" w:eastAsia="굴림" w:hAnsi="굴림" w:cs="굴림"/>
                <w:color w:val="000000" w:themeColor="text1"/>
              </w:rPr>
              <w:t xml:space="preserve"> 10</w:t>
            </w:r>
            <w:r w:rsidRPr="00BA72F7">
              <w:rPr>
                <w:rFonts w:ascii="굴림" w:eastAsia="굴림" w:hAnsi="굴림" w:cs="굴림" w:hint="eastAsia"/>
                <w:color w:val="000000" w:themeColor="text1"/>
              </w:rPr>
              <w:t>억</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이상인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하도급계약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재하도급계약을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하도급업체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재하도급업체의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대표와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임원이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「방위사업법</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시행규칙」</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별지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2</w:t>
            </w:r>
            <w:r w:rsidRPr="00BA72F7">
              <w:rPr>
                <w:rFonts w:ascii="굴림" w:eastAsia="굴림" w:hAnsi="굴림" w:cs="굴림" w:hint="eastAsia"/>
                <w:color w:val="000000" w:themeColor="text1"/>
              </w:rPr>
              <w:t>호의</w:t>
            </w:r>
            <w:r w:rsidRPr="00BA72F7">
              <w:rPr>
                <w:rFonts w:ascii="굴림" w:eastAsia="굴림" w:hAnsi="굴림" w:cs="굴림"/>
                <w:color w:val="000000" w:themeColor="text1"/>
              </w:rPr>
              <w:t xml:space="preserve">2 </w:t>
            </w:r>
            <w:r w:rsidRPr="00BA72F7">
              <w:rPr>
                <w:rFonts w:ascii="굴림" w:eastAsia="굴림" w:hAnsi="굴림" w:cs="굴림" w:hint="eastAsia"/>
                <w:color w:val="000000" w:themeColor="text1"/>
              </w:rPr>
              <w:t>서식에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따른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lastRenderedPageBreak/>
              <w:t>청렴서약서</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하도급자</w:t>
            </w:r>
            <w:r w:rsidRPr="00BA72F7">
              <w:rPr>
                <w:rFonts w:ascii="굴림" w:eastAsia="굴림" w:hAnsi="굴림" w:cs="굴림"/>
                <w:color w:val="000000" w:themeColor="text1"/>
              </w:rPr>
              <w:t>) (</w:t>
            </w:r>
            <w:r w:rsidRPr="00BA72F7">
              <w:rPr>
                <w:rFonts w:ascii="굴림" w:eastAsia="굴림" w:hAnsi="굴림" w:cs="굴림" w:hint="eastAsia"/>
                <w:color w:val="000000" w:themeColor="text1"/>
              </w:rPr>
              <w:t>별첨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6-2</w:t>
            </w:r>
            <w:r w:rsidRPr="00BA72F7">
              <w:rPr>
                <w:rFonts w:ascii="굴림" w:eastAsia="굴림" w:hAnsi="굴림" w:cs="굴림" w:hint="eastAsia"/>
                <w:color w:val="000000" w:themeColor="text1"/>
              </w:rPr>
              <w:t>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서식</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계약체결일로부터</w:t>
            </w:r>
            <w:r w:rsidRPr="00BA72F7">
              <w:rPr>
                <w:rFonts w:ascii="굴림" w:eastAsia="굴림" w:hAnsi="굴림" w:cs="굴림"/>
                <w:color w:val="000000" w:themeColor="text1"/>
              </w:rPr>
              <w:t xml:space="preserve"> 15</w:t>
            </w:r>
            <w:r w:rsidRPr="00BA72F7">
              <w:rPr>
                <w:rFonts w:ascii="굴림" w:eastAsia="굴림" w:hAnsi="굴림" w:cs="굴림" w:hint="eastAsia"/>
                <w:color w:val="000000" w:themeColor="text1"/>
              </w:rPr>
              <w:t>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이내에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있도록</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하도급업체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재하도급업체에게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통보하여야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통보현황을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이외의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통화로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하도급계약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재하도급계약을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체결일의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대한민국</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서울외국환중개</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매매기준환율로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환산하여</w:t>
            </w:r>
            <w:r w:rsidRPr="00BA72F7">
              <w:rPr>
                <w:rFonts w:ascii="굴림" w:eastAsia="굴림" w:hAnsi="굴림" w:cs="굴림"/>
                <w:color w:val="000000" w:themeColor="text1"/>
              </w:rPr>
              <w:t xml:space="preserve"> 10</w:t>
            </w:r>
            <w:r w:rsidRPr="00BA72F7">
              <w:rPr>
                <w:rFonts w:ascii="굴림" w:eastAsia="굴림" w:hAnsi="굴림" w:cs="굴림" w:hint="eastAsia"/>
                <w:color w:val="000000" w:themeColor="text1"/>
              </w:rPr>
              <w:t>억</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이상인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적용한다</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10. </w:t>
            </w:r>
            <w:r w:rsidRPr="00BA72F7">
              <w:rPr>
                <w:rFonts w:ascii="굴림" w:eastAsia="굴림" w:hAnsi="굴림" w:cs="굴림" w:hint="eastAsia"/>
                <w:b/>
                <w:bCs/>
                <w:color w:val="000000" w:themeColor="text1"/>
              </w:rPr>
              <w:t>언어</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r w:rsidRPr="00BA72F7">
              <w:rPr>
                <w:rFonts w:ascii="굴림" w:eastAsia="굴림" w:hAnsi="굴림" w:cs="굴림" w:hint="eastAsia"/>
                <w:color w:val="000000" w:themeColor="text1"/>
              </w:rPr>
              <w:t>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수의계약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참가유의서의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해석상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영문과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한국어가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상이하거나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이견이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한국어가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우선한다</w:t>
            </w:r>
            <w:r w:rsidRPr="00BA72F7">
              <w:rPr>
                <w:rFonts w:ascii="굴림" w:eastAsia="굴림" w:hAnsi="굴림" w:cs="굴림"/>
                <w:color w:val="000000" w:themeColor="text1"/>
              </w:rPr>
              <w: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tc>
        <w:tc>
          <w:tcPr>
            <w:tcW w:w="4763" w:type="dxa"/>
            <w:tcBorders>
              <w:top w:val="single" w:sz="2" w:space="0" w:color="000000"/>
              <w:left w:val="single" w:sz="2" w:space="0" w:color="000000"/>
              <w:bottom w:val="single" w:sz="2" w:space="0" w:color="000000"/>
            </w:tcBorders>
            <w:tcMar>
              <w:top w:w="113" w:type="dxa"/>
              <w:left w:w="102" w:type="dxa"/>
              <w:bottom w:w="113" w:type="dxa"/>
              <w:right w:w="102" w:type="dxa"/>
            </w:tcMar>
          </w:tcPr>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lastRenderedPageBreak/>
              <w:t>1. QUALIFICATION FOR THE CONTRACTOR</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100" w:hanging="100"/>
              <w:jc w:val="left"/>
              <w:rPr>
                <w:rFonts w:ascii="굴림" w:eastAsia="굴림" w:hAnsi="굴림" w:cs="굴림"/>
                <w:color w:val="000000" w:themeColor="text1"/>
              </w:rPr>
            </w:pPr>
            <w:r w:rsidRPr="00BA72F7">
              <w:rPr>
                <w:rFonts w:ascii="굴림" w:eastAsia="굴림" w:hAnsi="굴림" w:cs="굴림"/>
                <w:color w:val="000000" w:themeColor="text1"/>
              </w:rPr>
              <w:t xml:space="preserve"> Any company who desires to participate in a sole-source contract (hereinafter referred to as the Contractor) executed by the Defense Acquisition Program Administration (hereinafter referred to as </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DAPA</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 xml:space="preserve">) shall meet the following requirements.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5E4B7D">
            <w:pPr>
              <w:pStyle w:val="a4"/>
              <w:numPr>
                <w:ilvl w:val="0"/>
                <w:numId w:val="38"/>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288" w:lineRule="auto"/>
              <w:jc w:val="left"/>
              <w:textAlignment w:val="baseline"/>
              <w:rPr>
                <w:rFonts w:ascii="굴림" w:eastAsia="굴림" w:hAnsi="굴림" w:cs="굴림"/>
                <w:color w:val="000000" w:themeColor="text1"/>
              </w:rPr>
            </w:pPr>
            <w:r w:rsidRPr="00BA72F7">
              <w:rPr>
                <w:rFonts w:ascii="굴림" w:eastAsia="굴림" w:hAnsi="굴림" w:cs="굴림"/>
                <w:color w:val="000000" w:themeColor="text1"/>
              </w:rPr>
              <w:t>The Contractor shall be a foreign manufacturer or foreign/domestic supplier who specializes in dealing with the item(s) subject to this Contract and is registered the following systems.</w:t>
            </w:r>
          </w:p>
          <w:p w:rsidR="005E4B7D" w:rsidRPr="00BA72F7" w:rsidRDefault="005E4B7D" w:rsidP="004C3EF5">
            <w:pPr>
              <w:wordWrap/>
              <w:spacing w:after="0" w:line="288" w:lineRule="auto"/>
              <w:ind w:leftChars="150" w:left="600" w:hangingChars="150" w:hanging="300"/>
              <w:jc w:val="left"/>
              <w:textAlignment w:val="baseline"/>
              <w:rPr>
                <w:rFonts w:ascii="굴림" w:eastAsia="굴림" w:hAnsi="굴림" w:cs="굴림"/>
                <w:color w:val="000000" w:themeColor="text1"/>
                <w:kern w:val="0"/>
                <w:szCs w:val="20"/>
              </w:rPr>
            </w:pPr>
            <w:r w:rsidRPr="00BA72F7">
              <w:rPr>
                <w:rFonts w:ascii="굴림" w:eastAsia="굴림" w:hAnsi="굴림" w:cs="굴림"/>
                <w:color w:val="000000" w:themeColor="text1"/>
                <w:kern w:val="0"/>
                <w:szCs w:val="20"/>
              </w:rPr>
              <w:t>(1) Foreign company: Korea Defense On-line E-Procurement System (</w:t>
            </w:r>
            <w:hyperlink r:id="rId9" w:history="1">
              <w:r w:rsidRPr="00BA72F7">
                <w:rPr>
                  <w:rStyle w:val="ac"/>
                  <w:rFonts w:ascii="굴림" w:eastAsia="굴림" w:hAnsi="굴림" w:cs="굴림"/>
                  <w:color w:val="000000" w:themeColor="text1"/>
                  <w:kern w:val="0"/>
                </w:rPr>
                <w:t>www.d2b.go.kr</w:t>
              </w:r>
            </w:hyperlink>
            <w:r w:rsidRPr="00BA72F7">
              <w:rPr>
                <w:rFonts w:ascii="굴림" w:eastAsia="굴림" w:hAnsi="굴림" w:cs="굴림"/>
                <w:color w:val="000000" w:themeColor="text1"/>
                <w:kern w:val="0"/>
                <w:szCs w:val="20"/>
              </w:rPr>
              <w:t>)</w:t>
            </w:r>
          </w:p>
          <w:p w:rsidR="005E4B7D" w:rsidRPr="00BA72F7" w:rsidRDefault="005E4B7D" w:rsidP="004C3EF5">
            <w:pPr>
              <w:wordWrap/>
              <w:spacing w:after="0" w:line="288" w:lineRule="auto"/>
              <w:ind w:leftChars="150" w:left="600" w:hangingChars="150" w:hanging="300"/>
              <w:jc w:val="left"/>
              <w:textAlignment w:val="baseline"/>
              <w:rPr>
                <w:rFonts w:ascii="굴림" w:eastAsia="굴림" w:hAnsi="굴림" w:cs="굴림"/>
                <w:color w:val="000000" w:themeColor="text1"/>
                <w:kern w:val="0"/>
                <w:szCs w:val="20"/>
              </w:rPr>
            </w:pPr>
            <w:r w:rsidRPr="00BA72F7">
              <w:rPr>
                <w:rFonts w:ascii="굴림" w:eastAsia="굴림" w:hAnsi="굴림" w:cs="굴림"/>
                <w:color w:val="000000" w:themeColor="text1"/>
                <w:kern w:val="0"/>
                <w:szCs w:val="20"/>
              </w:rPr>
              <w:t>(2) Domestic supplier: Korea On-line E-Procurement System (www.g2b.go.kr) and Korea Defense On-line E-Procurement System (www.d2b.go.kr)</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b. The Contractor shall register the company at DAPA before submitting its proposal. In case the Contractor wishes to participate in negotiation by hiring a munitions sales agent (hereinafter referred to as the </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commissioned agent</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 the respective Commissioned Agent must also be the agent that the company has registered and qualified for DAPA in accordance with Article 57-2 of the Defense Acquisition Program Act and Article 68-2 of the Enforcement Decree of the Defense Acquisition Program Act.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1" w:hanging="381"/>
              <w:jc w:val="left"/>
              <w:rPr>
                <w:rFonts w:ascii="굴림" w:eastAsia="굴림" w:hAnsi="굴림" w:cs="굴림"/>
                <w:color w:val="000000" w:themeColor="text1"/>
              </w:rPr>
            </w:pPr>
            <w:r w:rsidRPr="00BA72F7">
              <w:rPr>
                <w:rFonts w:ascii="굴림" w:eastAsia="굴림" w:hAnsi="굴림" w:cs="굴림"/>
                <w:color w:val="000000" w:themeColor="text1"/>
              </w:rPr>
              <w:t xml:space="preserve"> c. Foreign manufacturer, foreign supplier (including each in-country office) and domestic supplier (including the Contractor</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 xml:space="preserve">s Commissioned Agent) shall pass the security clearance and background check.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d. The Contractor shall be qualified and eligible to receive a contract award according to </w:t>
            </w:r>
            <w:r w:rsidRPr="00BA72F7">
              <w:rPr>
                <w:rFonts w:ascii="굴림" w:eastAsia="굴림" w:hAnsi="굴림" w:cs="굴림"/>
                <w:color w:val="000000" w:themeColor="text1"/>
              </w:rPr>
              <w:lastRenderedPageBreak/>
              <w:t>the applicable laws and regulations.</w:t>
            </w: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2. OFFER PRICE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79" w:hanging="379"/>
              <w:jc w:val="left"/>
              <w:rPr>
                <w:rFonts w:ascii="굴림" w:eastAsia="굴림" w:hAnsi="굴림" w:cs="굴림"/>
                <w:color w:val="000000" w:themeColor="text1"/>
              </w:rPr>
            </w:pPr>
            <w:r w:rsidRPr="00BA72F7">
              <w:rPr>
                <w:rFonts w:ascii="굴림" w:eastAsia="굴림" w:hAnsi="굴림" w:cs="굴림"/>
                <w:color w:val="000000" w:themeColor="text1"/>
              </w:rPr>
              <w:t xml:space="preserve"> a. Prices shall be quoted in the form of the price list specified in the request for proposal based on delivery terms (FCA, CIP, DAP, DDP, etc.), and the proposal should primarily be based on United States Dollars as the reference currency. The unit price of each item and the total price shall include the inspection fee and shall be indicated by item. If a disparity exists between the unit price and the total price, the unit price shall prevail.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b. DAPA reserves the right to purchase services or spare parts as quoted or in quantities which DAPA deems appropriate.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3. PROPOSAL DOCUMENTS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79" w:hanging="379"/>
              <w:jc w:val="left"/>
              <w:rPr>
                <w:rFonts w:ascii="굴림" w:eastAsia="굴림" w:hAnsi="굴림" w:cs="굴림"/>
                <w:color w:val="000000" w:themeColor="text1"/>
              </w:rPr>
            </w:pPr>
            <w:r w:rsidRPr="00BA72F7">
              <w:rPr>
                <w:rFonts w:ascii="굴림" w:eastAsia="굴림" w:hAnsi="굴림" w:cs="굴림"/>
                <w:color w:val="000000" w:themeColor="text1"/>
              </w:rPr>
              <w:t xml:space="preserve"> a. The commodity being procured and the procedures are prescribed in the request for proposal. Other documents related to the proposal shall consist of; </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(1) General Terms and Conditions </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(2) </w:t>
            </w:r>
            <w:r w:rsidRPr="00BA72F7">
              <w:rPr>
                <w:rFonts w:ascii="굴림" w:eastAsia="굴림" w:hAnsi="굴림" w:cs="굴림" w:hint="eastAsia"/>
                <w:color w:val="000000" w:themeColor="text1"/>
              </w:rPr>
              <w:t>S</w:t>
            </w:r>
            <w:r w:rsidRPr="00BA72F7">
              <w:rPr>
                <w:rFonts w:ascii="굴림" w:eastAsia="굴림" w:hAnsi="굴림" w:cs="굴림"/>
                <w:color w:val="000000" w:themeColor="text1"/>
              </w:rPr>
              <w:t>pecial Terms and Conditions (</w:t>
            </w:r>
            <w:r w:rsidRPr="00BA72F7">
              <w:rPr>
                <w:rFonts w:ascii="굴림" w:eastAsia="굴림" w:hAnsi="굴림" w:cs="굴림" w:hint="eastAsia"/>
                <w:color w:val="000000" w:themeColor="text1"/>
              </w:rPr>
              <w:t>S</w:t>
            </w:r>
            <w:r w:rsidRPr="00BA72F7">
              <w:rPr>
                <w:rFonts w:ascii="굴림" w:eastAsia="굴림" w:hAnsi="굴림" w:cs="굴림"/>
                <w:color w:val="000000" w:themeColor="text1"/>
              </w:rPr>
              <w:t>chedule)</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(3) SOW or any other technical documents (if applicable)</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(4) Price breakdown (if applicable)</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(5) Any other documents required in the request for proposal </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p>
          <w:p w:rsidR="005E4B7D" w:rsidRPr="00BA72F7" w:rsidRDefault="005E4B7D" w:rsidP="004C3EF5">
            <w:pPr>
              <w:pStyle w:val="a4"/>
              <w:wordWrap/>
              <w:spacing w:line="288" w:lineRule="auto"/>
              <w:ind w:left="379" w:hanging="379"/>
              <w:jc w:val="left"/>
              <w:rPr>
                <w:rFonts w:ascii="굴림" w:eastAsia="굴림" w:hAnsi="굴림" w:cs="굴림"/>
                <w:color w:val="000000" w:themeColor="text1"/>
              </w:rPr>
            </w:pPr>
            <w:r w:rsidRPr="00BA72F7">
              <w:rPr>
                <w:rFonts w:ascii="굴림" w:eastAsia="굴림" w:hAnsi="굴림" w:cs="굴림"/>
                <w:color w:val="000000" w:themeColor="text1"/>
              </w:rPr>
              <w:t>b. The Contractor shall prepare and submit the following documents to DAPA in order to participate in negotiations.</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(1) For Manufacturer (in case of a Commissioned Agent</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s participation in the Contract, the Contractor shall also submit the documents specified in (e), (f), and (g) below)</w:t>
            </w:r>
          </w:p>
          <w:p w:rsidR="005E4B7D" w:rsidRPr="00BA72F7" w:rsidRDefault="005E4B7D" w:rsidP="004C3EF5">
            <w:pPr>
              <w:pStyle w:val="a4"/>
              <w:wordWrap/>
              <w:spacing w:line="288" w:lineRule="auto"/>
              <w:ind w:leftChars="50" w:left="100" w:firstLineChars="200" w:firstLine="400"/>
              <w:jc w:val="left"/>
              <w:rPr>
                <w:rFonts w:ascii="굴림" w:eastAsia="굴림" w:hAnsi="굴림" w:cs="굴림"/>
                <w:color w:val="000000" w:themeColor="text1"/>
              </w:rPr>
            </w:pPr>
            <w:r w:rsidRPr="00BA72F7">
              <w:rPr>
                <w:rFonts w:ascii="굴림" w:eastAsia="굴림" w:hAnsi="굴림" w:cs="굴림"/>
                <w:color w:val="000000" w:themeColor="text1"/>
              </w:rPr>
              <w:lastRenderedPageBreak/>
              <w:t xml:space="preserve">(a) Application for Sole Source of Supply  </w:t>
            </w:r>
          </w:p>
          <w:p w:rsidR="005E4B7D" w:rsidRPr="00BA72F7" w:rsidRDefault="005E4B7D" w:rsidP="004C3EF5">
            <w:pPr>
              <w:pStyle w:val="a4"/>
              <w:wordWrap/>
              <w:spacing w:line="288" w:lineRule="auto"/>
              <w:ind w:leftChars="50" w:left="100" w:firstLineChars="400" w:firstLine="800"/>
              <w:jc w:val="left"/>
              <w:rPr>
                <w:rFonts w:ascii="굴림" w:eastAsia="굴림" w:hAnsi="굴림" w:cs="굴림"/>
                <w:color w:val="000000" w:themeColor="text1"/>
              </w:rPr>
            </w:pPr>
            <w:r w:rsidRPr="00BA72F7">
              <w:rPr>
                <w:rFonts w:ascii="굴림" w:eastAsia="굴림" w:hAnsi="굴림" w:cs="굴림"/>
                <w:color w:val="000000" w:themeColor="text1"/>
              </w:rPr>
              <w:t>(Official letter)</w:t>
            </w:r>
          </w:p>
          <w:p w:rsidR="005E4B7D" w:rsidRPr="00BA72F7" w:rsidRDefault="005E4B7D" w:rsidP="004C3EF5">
            <w:pPr>
              <w:pStyle w:val="a4"/>
              <w:wordWrap/>
              <w:spacing w:line="288" w:lineRule="auto"/>
              <w:ind w:left="863" w:hanging="863"/>
              <w:jc w:val="left"/>
              <w:rPr>
                <w:rFonts w:ascii="굴림" w:eastAsia="굴림" w:hAnsi="굴림" w:cs="굴림"/>
                <w:color w:val="000000" w:themeColor="text1"/>
              </w:rPr>
            </w:pPr>
            <w:r w:rsidRPr="00BA72F7">
              <w:rPr>
                <w:rFonts w:ascii="굴림" w:eastAsia="굴림" w:hAnsi="굴림" w:cs="굴림"/>
                <w:color w:val="000000" w:themeColor="text1"/>
              </w:rPr>
              <w:t xml:space="preserve">     (b) Pledge of Integrity </w:t>
            </w:r>
          </w:p>
          <w:p w:rsidR="005E4B7D" w:rsidRPr="00BA72F7" w:rsidRDefault="005E4B7D" w:rsidP="004C3EF5">
            <w:pPr>
              <w:pStyle w:val="a4"/>
              <w:wordWrap/>
              <w:spacing w:line="288" w:lineRule="auto"/>
              <w:ind w:left="871" w:hanging="871"/>
              <w:jc w:val="left"/>
              <w:rPr>
                <w:rFonts w:ascii="굴림" w:eastAsia="굴림" w:hAnsi="굴림" w:cs="굴림"/>
                <w:color w:val="000000" w:themeColor="text1"/>
              </w:rPr>
            </w:pPr>
            <w:r w:rsidRPr="00BA72F7">
              <w:rPr>
                <w:rFonts w:ascii="굴림" w:eastAsia="굴림" w:hAnsi="굴림" w:cs="굴림"/>
                <w:color w:val="000000" w:themeColor="text1"/>
              </w:rPr>
              <w:t xml:space="preserve">     (c) One (1) notarized original Manufacturer’s Certificate written and signed by the manufacturer</w:t>
            </w:r>
          </w:p>
          <w:p w:rsidR="005E4B7D" w:rsidRPr="00BA72F7" w:rsidRDefault="005E4B7D" w:rsidP="004C3EF5">
            <w:pPr>
              <w:pStyle w:val="a4"/>
              <w:wordWrap/>
              <w:spacing w:line="288" w:lineRule="auto"/>
              <w:ind w:left="865" w:hanging="865"/>
              <w:jc w:val="left"/>
              <w:rPr>
                <w:rFonts w:ascii="굴림" w:eastAsia="굴림" w:hAnsi="굴림" w:cs="굴림"/>
                <w:color w:val="000000" w:themeColor="text1"/>
              </w:rPr>
            </w:pPr>
            <w:r w:rsidRPr="00BA72F7">
              <w:rPr>
                <w:rFonts w:ascii="굴림" w:eastAsia="굴림" w:hAnsi="굴림" w:cs="굴림"/>
                <w:color w:val="000000" w:themeColor="text1"/>
              </w:rPr>
              <w:t xml:space="preserve">     (d) Statement of Compliance with Sole-source Contract Requirements</w:t>
            </w:r>
          </w:p>
          <w:p w:rsidR="005E4B7D" w:rsidRPr="00BA72F7" w:rsidRDefault="005E4B7D" w:rsidP="004C3EF5">
            <w:pPr>
              <w:pStyle w:val="a4"/>
              <w:wordWrap/>
              <w:spacing w:line="288" w:lineRule="auto"/>
              <w:ind w:left="865" w:hanging="865"/>
              <w:jc w:val="left"/>
              <w:rPr>
                <w:rFonts w:ascii="굴림" w:eastAsia="굴림" w:hAnsi="굴림" w:cs="굴림"/>
                <w:color w:val="000000" w:themeColor="text1"/>
              </w:rPr>
            </w:pPr>
            <w:r w:rsidRPr="00BA72F7">
              <w:rPr>
                <w:rFonts w:ascii="굴림" w:eastAsia="굴림" w:hAnsi="굴림" w:cs="굴림"/>
                <w:color w:val="000000" w:themeColor="text1"/>
              </w:rPr>
              <w:t xml:space="preserve">     (e) Commissioned Agent Contract </w:t>
            </w:r>
          </w:p>
          <w:p w:rsidR="005E4B7D" w:rsidRPr="00BA72F7" w:rsidRDefault="005E4B7D" w:rsidP="004C3EF5">
            <w:pPr>
              <w:pStyle w:val="a4"/>
              <w:wordWrap/>
              <w:spacing w:line="288" w:lineRule="auto"/>
              <w:ind w:left="865" w:hanging="865"/>
              <w:jc w:val="left"/>
              <w:rPr>
                <w:rFonts w:ascii="굴림" w:eastAsia="굴림" w:hAnsi="굴림" w:cs="굴림"/>
                <w:color w:val="000000" w:themeColor="text1"/>
              </w:rPr>
            </w:pPr>
            <w:r w:rsidRPr="00BA72F7">
              <w:rPr>
                <w:rFonts w:ascii="굴림" w:eastAsia="굴림" w:hAnsi="굴림" w:cs="굴림"/>
                <w:color w:val="000000" w:themeColor="text1"/>
              </w:rPr>
              <w:t xml:space="preserve">     (f) Power of Attorney (Annex 4)</w:t>
            </w:r>
          </w:p>
          <w:p w:rsidR="005E4B7D" w:rsidRPr="00BA72F7" w:rsidRDefault="005E4B7D" w:rsidP="004C3EF5">
            <w:pPr>
              <w:pStyle w:val="a4"/>
              <w:wordWrap/>
              <w:spacing w:line="288" w:lineRule="auto"/>
              <w:ind w:left="865" w:hanging="865"/>
              <w:jc w:val="left"/>
              <w:rPr>
                <w:rFonts w:ascii="굴림" w:eastAsia="굴림" w:hAnsi="굴림" w:cs="굴림"/>
                <w:color w:val="000000" w:themeColor="text1"/>
              </w:rPr>
            </w:pPr>
            <w:r w:rsidRPr="00BA72F7">
              <w:rPr>
                <w:rFonts w:ascii="굴림" w:eastAsia="굴림" w:hAnsi="굴림" w:cs="굴림"/>
                <w:color w:val="000000" w:themeColor="text1"/>
              </w:rPr>
              <w:t xml:space="preserve">     (g) One (1) original Agent Commission Declaration</w:t>
            </w:r>
          </w:p>
          <w:p w:rsidR="005E4B7D" w:rsidRPr="00BA72F7" w:rsidRDefault="005E4B7D" w:rsidP="004C3EF5">
            <w:pPr>
              <w:pStyle w:val="a4"/>
              <w:wordWrap/>
              <w:spacing w:line="288" w:lineRule="auto"/>
              <w:ind w:left="865" w:hanging="865"/>
              <w:jc w:val="left"/>
              <w:rPr>
                <w:rFonts w:ascii="굴림" w:eastAsia="굴림" w:hAnsi="굴림" w:cs="굴림"/>
                <w:color w:val="000000" w:themeColor="text1"/>
              </w:rPr>
            </w:pPr>
            <w:r w:rsidRPr="00BA72F7">
              <w:rPr>
                <w:rFonts w:ascii="굴림" w:eastAsia="굴림" w:hAnsi="굴림" w:cs="굴림"/>
                <w:color w:val="000000" w:themeColor="text1"/>
              </w:rPr>
              <w:t xml:space="preserve">         (in cases of hiring a Commissioned Agent for a contract of two million dollars or more)</w:t>
            </w:r>
          </w:p>
          <w:p w:rsidR="005E4B7D" w:rsidRPr="00BA72F7" w:rsidRDefault="005E4B7D" w:rsidP="004C3EF5">
            <w:pPr>
              <w:pStyle w:val="12"/>
              <w:wordWrap/>
              <w:spacing w:after="0" w:line="288" w:lineRule="auto"/>
              <w:ind w:left="820" w:hangingChars="410" w:hanging="820"/>
              <w:jc w:val="left"/>
              <w:rPr>
                <w:rFonts w:ascii="굴림"/>
                <w:color w:val="000000" w:themeColor="text1"/>
              </w:rPr>
            </w:pPr>
            <w:r w:rsidRPr="00BA72F7">
              <w:rPr>
                <w:rFonts w:ascii="굴림" w:hint="eastAsia"/>
                <w:color w:val="000000" w:themeColor="text1"/>
              </w:rPr>
              <w:t xml:space="preserve"> </w:t>
            </w:r>
            <w:r w:rsidRPr="00BA72F7">
              <w:rPr>
                <w:rFonts w:ascii="굴림"/>
                <w:color w:val="000000" w:themeColor="text1"/>
              </w:rPr>
              <w:t xml:space="preserve">    (h) </w:t>
            </w:r>
            <w:r w:rsidRPr="00BA72F7">
              <w:rPr>
                <w:rFonts w:ascii="굴림" w:hint="eastAsia"/>
                <w:color w:val="000000" w:themeColor="text1"/>
              </w:rPr>
              <w:t xml:space="preserve">One (1) original Letter of Commitment (Prohibition Against Handling of Counterfeit Parts) (Annex 10) </w:t>
            </w:r>
          </w:p>
          <w:p w:rsidR="005E4B7D" w:rsidRPr="00BA72F7" w:rsidRDefault="005E4B7D" w:rsidP="004C3EF5">
            <w:pPr>
              <w:pStyle w:val="a4"/>
              <w:wordWrap/>
              <w:spacing w:line="288" w:lineRule="auto"/>
              <w:ind w:left="865" w:hanging="865"/>
              <w:jc w:val="left"/>
              <w:rPr>
                <w:rFonts w:ascii="굴림" w:eastAsia="굴림" w:hAnsi="굴림" w:cs="굴림"/>
                <w:color w:val="000000" w:themeColor="text1"/>
              </w:rPr>
            </w:pPr>
            <w:r w:rsidRPr="00BA72F7">
              <w:rPr>
                <w:rFonts w:ascii="굴림" w:eastAsia="굴림" w:hAnsi="굴림" w:cs="굴림"/>
                <w:color w:val="000000" w:themeColor="text1"/>
              </w:rPr>
              <w:t xml:space="preserve">     (</w:t>
            </w:r>
            <w:proofErr w:type="spellStart"/>
            <w:r w:rsidRPr="00BA72F7">
              <w:rPr>
                <w:rFonts w:ascii="굴림" w:eastAsia="굴림" w:hAnsi="굴림" w:cs="굴림"/>
                <w:color w:val="000000" w:themeColor="text1"/>
              </w:rPr>
              <w:t>i</w:t>
            </w:r>
            <w:proofErr w:type="spellEnd"/>
            <w:r w:rsidRPr="00BA72F7">
              <w:rPr>
                <w:rFonts w:ascii="굴림" w:eastAsia="굴림" w:hAnsi="굴림" w:cs="굴림"/>
                <w:color w:val="000000" w:themeColor="text1"/>
              </w:rPr>
              <w:t xml:space="preserve">) Other documents required in the request for proposal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(2) For Suppliers (in case of a Commissioned Agent</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s participation in the Contract, the Contractor shall also submit the documents in (f), (g), and (h) below)</w:t>
            </w:r>
          </w:p>
          <w:p w:rsidR="005E4B7D" w:rsidRPr="00BA72F7" w:rsidRDefault="005E4B7D" w:rsidP="004C3EF5">
            <w:pPr>
              <w:pStyle w:val="a4"/>
              <w:wordWrap/>
              <w:spacing w:line="288" w:lineRule="auto"/>
              <w:ind w:left="863" w:hanging="863"/>
              <w:jc w:val="left"/>
              <w:rPr>
                <w:rFonts w:ascii="굴림" w:eastAsia="굴림" w:hAnsi="굴림" w:cs="굴림"/>
                <w:color w:val="000000" w:themeColor="text1"/>
              </w:rPr>
            </w:pPr>
            <w:r w:rsidRPr="00BA72F7">
              <w:rPr>
                <w:rFonts w:ascii="굴림" w:eastAsia="굴림" w:hAnsi="굴림" w:cs="굴림"/>
                <w:color w:val="000000" w:themeColor="text1"/>
              </w:rPr>
              <w:t xml:space="preserve">     (a) Application for Sole Source of Supply (Official letter)</w:t>
            </w:r>
          </w:p>
          <w:p w:rsidR="005E4B7D" w:rsidRPr="00BA72F7" w:rsidRDefault="005E4B7D" w:rsidP="004C3EF5">
            <w:pPr>
              <w:pStyle w:val="a4"/>
              <w:wordWrap/>
              <w:spacing w:line="288" w:lineRule="auto"/>
              <w:ind w:left="863" w:hanging="863"/>
              <w:jc w:val="left"/>
              <w:rPr>
                <w:rFonts w:ascii="굴림" w:eastAsia="굴림" w:hAnsi="굴림" w:cs="굴림"/>
                <w:color w:val="000000" w:themeColor="text1"/>
              </w:rPr>
            </w:pPr>
            <w:r w:rsidRPr="00BA72F7">
              <w:rPr>
                <w:rFonts w:ascii="굴림" w:eastAsia="굴림" w:hAnsi="굴림" w:cs="굴림"/>
                <w:color w:val="000000" w:themeColor="text1"/>
              </w:rPr>
              <w:t xml:space="preserve">     (b) Pledge of Integrity </w:t>
            </w:r>
          </w:p>
          <w:p w:rsidR="005E4B7D" w:rsidRPr="00BA72F7" w:rsidRDefault="005E4B7D" w:rsidP="004C3EF5">
            <w:pPr>
              <w:pStyle w:val="a4"/>
              <w:wordWrap/>
              <w:spacing w:line="288" w:lineRule="auto"/>
              <w:ind w:left="863" w:hanging="863"/>
              <w:jc w:val="left"/>
              <w:rPr>
                <w:rFonts w:ascii="굴림" w:eastAsia="굴림" w:hAnsi="굴림" w:cs="굴림"/>
                <w:color w:val="000000" w:themeColor="text1"/>
              </w:rPr>
            </w:pPr>
            <w:r w:rsidRPr="00BA72F7">
              <w:rPr>
                <w:rFonts w:ascii="굴림" w:eastAsia="굴림" w:hAnsi="굴림" w:cs="굴림"/>
                <w:color w:val="000000" w:themeColor="text1"/>
              </w:rPr>
              <w:t xml:space="preserve">     (c) One (1) notarized original Manufacturer’s Certificate written and signed by the manufacturer</w:t>
            </w:r>
          </w:p>
          <w:p w:rsidR="005E4B7D" w:rsidRPr="00BA72F7" w:rsidRDefault="005E4B7D" w:rsidP="004C3EF5">
            <w:pPr>
              <w:pStyle w:val="a4"/>
              <w:wordWrap/>
              <w:spacing w:line="288" w:lineRule="auto"/>
              <w:ind w:left="871" w:hanging="871"/>
              <w:jc w:val="left"/>
              <w:rPr>
                <w:rFonts w:ascii="굴림" w:eastAsia="굴림" w:hAnsi="굴림" w:cs="굴림"/>
                <w:color w:val="000000" w:themeColor="text1"/>
              </w:rPr>
            </w:pPr>
            <w:r w:rsidRPr="00BA72F7">
              <w:rPr>
                <w:rFonts w:ascii="굴림" w:eastAsia="굴림" w:hAnsi="굴림" w:cs="굴림"/>
                <w:color w:val="000000" w:themeColor="text1"/>
              </w:rPr>
              <w:t xml:space="preserve">     (d) One (1) notarized original Supplier</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s Certificate (Annex 3)</w:t>
            </w:r>
          </w:p>
          <w:p w:rsidR="0067769A" w:rsidRDefault="005E4B7D" w:rsidP="00A9389D">
            <w:pPr>
              <w:pStyle w:val="a4"/>
              <w:wordWrap/>
              <w:spacing w:line="288" w:lineRule="auto"/>
              <w:ind w:left="990" w:hanging="990"/>
              <w:jc w:val="left"/>
              <w:rPr>
                <w:rFonts w:ascii="굴림" w:eastAsia="굴림" w:hAnsi="굴림" w:cs="굴림"/>
                <w:color w:val="0000FF"/>
              </w:rPr>
            </w:pPr>
            <w:r w:rsidRPr="00BA72F7">
              <w:rPr>
                <w:rFonts w:ascii="굴림" w:eastAsia="굴림" w:hAnsi="굴림" w:cs="굴림"/>
                <w:color w:val="000000" w:themeColor="text1"/>
              </w:rPr>
              <w:t xml:space="preserve">     (e) </w:t>
            </w:r>
            <w:r w:rsidRPr="00BA72F7">
              <w:rPr>
                <w:rFonts w:ascii="굴림" w:eastAsia="굴림" w:hAnsi="굴림" w:cs="굴림"/>
                <w:color w:val="0000FF"/>
              </w:rPr>
              <w:t xml:space="preserve">One (1) copy of </w:t>
            </w:r>
            <w:r w:rsidR="00A9389D" w:rsidRPr="00BA72F7">
              <w:rPr>
                <w:rFonts w:ascii="굴림" w:eastAsia="굴림" w:hAnsi="굴림" w:cs="굴림"/>
                <w:color w:val="0000FF"/>
              </w:rPr>
              <w:t>Certification of</w:t>
            </w:r>
            <w:r w:rsidR="0067769A">
              <w:rPr>
                <w:rFonts w:ascii="굴림" w:eastAsia="굴림" w:hAnsi="굴림" w:cs="굴림"/>
                <w:color w:val="0000FF"/>
              </w:rPr>
              <w:t xml:space="preserve"> </w:t>
            </w:r>
          </w:p>
          <w:p w:rsidR="005E4B7D" w:rsidRPr="00BA72F7" w:rsidRDefault="00A9389D" w:rsidP="0067769A">
            <w:pPr>
              <w:pStyle w:val="a4"/>
              <w:wordWrap/>
              <w:spacing w:line="288" w:lineRule="auto"/>
              <w:ind w:leftChars="100" w:left="200" w:firstLineChars="300" w:firstLine="600"/>
              <w:jc w:val="left"/>
              <w:rPr>
                <w:rFonts w:ascii="굴림" w:eastAsia="굴림" w:hAnsi="굴림" w:cs="굴림"/>
                <w:color w:val="0000FF"/>
              </w:rPr>
            </w:pPr>
            <w:r w:rsidRPr="00BA72F7">
              <w:rPr>
                <w:rFonts w:ascii="굴림" w:eastAsia="굴림" w:hAnsi="굴림" w:cs="굴림"/>
                <w:color w:val="0000FF"/>
              </w:rPr>
              <w:t xml:space="preserve"> Authority to supply</w:t>
            </w:r>
            <w:r w:rsidR="00846BCC">
              <w:rPr>
                <w:rFonts w:ascii="굴림" w:eastAsia="굴림" w:hAnsi="굴림" w:cs="굴림"/>
                <w:color w:val="0000FF"/>
              </w:rPr>
              <w:t xml:space="preserve"> </w:t>
            </w:r>
            <w:r w:rsidRPr="00BA72F7">
              <w:rPr>
                <w:rFonts w:ascii="굴림" w:eastAsia="굴림" w:hAnsi="굴림" w:cs="굴림"/>
                <w:color w:val="0000FF"/>
              </w:rPr>
              <w:t>(if applicable)</w:t>
            </w: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r w:rsidRPr="00BA72F7">
              <w:rPr>
                <w:rFonts w:ascii="굴림" w:eastAsia="굴림" w:hAnsi="굴림" w:cs="굴림"/>
                <w:color w:val="000000" w:themeColor="text1"/>
              </w:rPr>
              <w:t xml:space="preserve">     (f) Commissioned Agent Contract</w:t>
            </w:r>
          </w:p>
          <w:p w:rsidR="005E4B7D" w:rsidRPr="00BA72F7" w:rsidRDefault="005E4B7D" w:rsidP="004C3EF5">
            <w:pPr>
              <w:pStyle w:val="a4"/>
              <w:wordWrap/>
              <w:spacing w:line="288" w:lineRule="auto"/>
              <w:ind w:left="871" w:hanging="871"/>
              <w:jc w:val="left"/>
              <w:rPr>
                <w:rFonts w:ascii="굴림" w:eastAsia="굴림" w:hAnsi="굴림" w:cs="굴림"/>
                <w:color w:val="000000" w:themeColor="text1"/>
              </w:rPr>
            </w:pPr>
            <w:r w:rsidRPr="00BA72F7">
              <w:rPr>
                <w:rFonts w:ascii="굴림" w:eastAsia="굴림" w:hAnsi="굴림" w:cs="굴림"/>
                <w:color w:val="000000" w:themeColor="text1"/>
              </w:rPr>
              <w:t xml:space="preserve">     (g) Power of Attorney (Annex 4)</w:t>
            </w:r>
          </w:p>
          <w:p w:rsidR="005E4B7D" w:rsidRPr="00BA72F7" w:rsidRDefault="005E4B7D" w:rsidP="004C3EF5">
            <w:pPr>
              <w:pStyle w:val="a4"/>
              <w:wordWrap/>
              <w:spacing w:line="288" w:lineRule="auto"/>
              <w:ind w:left="864" w:hanging="864"/>
              <w:jc w:val="left"/>
              <w:rPr>
                <w:rFonts w:ascii="굴림" w:eastAsia="굴림" w:hAnsi="굴림" w:cs="굴림"/>
                <w:color w:val="000000" w:themeColor="text1"/>
              </w:rPr>
            </w:pPr>
            <w:r w:rsidRPr="00BA72F7">
              <w:rPr>
                <w:rFonts w:ascii="굴림" w:eastAsia="굴림" w:hAnsi="굴림" w:cs="굴림"/>
                <w:color w:val="000000" w:themeColor="text1"/>
              </w:rPr>
              <w:t xml:space="preserve">     (h) One (1) original Agent Commission Declaration (in case of hiring a Commissioned Agent for a contract of two million dollars or more) </w:t>
            </w:r>
          </w:p>
          <w:p w:rsidR="005E4B7D" w:rsidRPr="00BA72F7" w:rsidRDefault="005E4B7D" w:rsidP="004C3EF5">
            <w:pPr>
              <w:pStyle w:val="12"/>
              <w:wordWrap/>
              <w:spacing w:after="0" w:line="288" w:lineRule="auto"/>
              <w:ind w:leftChars="250" w:left="820" w:hangingChars="160" w:hanging="320"/>
              <w:jc w:val="left"/>
              <w:rPr>
                <w:rFonts w:ascii="굴림"/>
                <w:color w:val="000000" w:themeColor="text1"/>
              </w:rPr>
            </w:pPr>
            <w:r w:rsidRPr="00BA72F7">
              <w:rPr>
                <w:rFonts w:ascii="굴림"/>
                <w:color w:val="000000" w:themeColor="text1"/>
              </w:rPr>
              <w:t xml:space="preserve">(j) </w:t>
            </w:r>
            <w:r w:rsidRPr="00BA72F7">
              <w:rPr>
                <w:rFonts w:ascii="굴림" w:hint="eastAsia"/>
                <w:color w:val="000000" w:themeColor="text1"/>
              </w:rPr>
              <w:t xml:space="preserve">One (1) original Letter of Commitment (Prohibition Against Handling of Counterfeit Parts) (Annex 10) </w:t>
            </w:r>
          </w:p>
          <w:p w:rsidR="005E4B7D" w:rsidRPr="00BA72F7" w:rsidRDefault="005E4B7D" w:rsidP="004C3EF5">
            <w:pPr>
              <w:pStyle w:val="a4"/>
              <w:wordWrap/>
              <w:spacing w:line="288" w:lineRule="auto"/>
              <w:ind w:left="865" w:hanging="865"/>
              <w:jc w:val="left"/>
              <w:rPr>
                <w:rFonts w:ascii="굴림" w:eastAsia="굴림" w:hAnsi="굴림" w:cs="굴림"/>
                <w:color w:val="000000" w:themeColor="text1"/>
              </w:rPr>
            </w:pPr>
            <w:r w:rsidRPr="00BA72F7">
              <w:rPr>
                <w:rFonts w:ascii="굴림" w:eastAsia="굴림" w:hAnsi="굴림" w:cs="굴림"/>
                <w:color w:val="000000" w:themeColor="text1"/>
              </w:rPr>
              <w:t xml:space="preserve">     (j) Other documents required in the </w:t>
            </w:r>
            <w:r w:rsidRPr="00BA72F7">
              <w:rPr>
                <w:rFonts w:ascii="굴림" w:eastAsia="굴림" w:hAnsi="굴림" w:cs="굴림"/>
                <w:color w:val="000000" w:themeColor="text1"/>
              </w:rPr>
              <w:lastRenderedPageBreak/>
              <w:t xml:space="preserve">request for proposal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c. The Contractor shall be fully aware of all instructions contained in the request for proposal and the documents specified in the preceding Paragraphs a and b. Any proposal which fails to comply with any of the requirements of this General Instructions to Proposal shall be rewritten and the responsibility lies with the Contractor.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4. PREPARATION OF PROPOSAL</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79" w:hanging="379"/>
              <w:jc w:val="left"/>
              <w:rPr>
                <w:rFonts w:ascii="굴림" w:eastAsia="굴림" w:hAnsi="굴림" w:cs="굴림"/>
                <w:color w:val="000000" w:themeColor="text1"/>
              </w:rPr>
            </w:pPr>
            <w:r w:rsidRPr="00BA72F7">
              <w:rPr>
                <w:rFonts w:ascii="굴림" w:eastAsia="굴림" w:hAnsi="굴림" w:cs="굴림"/>
                <w:color w:val="000000" w:themeColor="text1"/>
              </w:rPr>
              <w:t xml:space="preserve"> a. The Contractor shall prepare its proposal in accordance with the forms and instructions given by DAPA by using the </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request for proposal</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 xml:space="preserve"> for reference. Unless otherwise specified in the request for proposal, any documents submitted along with the proposal shall be prepared in both Korean and English.</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1" w:hanging="381"/>
              <w:jc w:val="left"/>
              <w:rPr>
                <w:rFonts w:ascii="굴림" w:eastAsia="굴림" w:hAnsi="굴림" w:cs="굴림"/>
                <w:color w:val="000000" w:themeColor="text1"/>
              </w:rPr>
            </w:pPr>
            <w:r w:rsidRPr="00BA72F7">
              <w:rPr>
                <w:rFonts w:ascii="굴림" w:eastAsia="굴림" w:hAnsi="굴림" w:cs="굴림"/>
                <w:color w:val="000000" w:themeColor="text1"/>
              </w:rPr>
              <w:t xml:space="preserve"> b. A time or period, if stipulated in number of days, will include Saturdays, Sundays and public holidays. However, if the end date falls on a day that is not a business day, the end date shall be pushed to the next business day.</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c. DAPA will not be responsible for any expense or loss which may be incurred in connection with the proposal preparation of the Contractor.</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871" w:hanging="871"/>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5. PROPOSAL SUBMISSION </w:t>
            </w:r>
          </w:p>
          <w:p w:rsidR="005E4B7D" w:rsidRPr="00BA72F7" w:rsidRDefault="005E4B7D" w:rsidP="004C3EF5">
            <w:pPr>
              <w:pStyle w:val="a4"/>
              <w:wordWrap/>
              <w:spacing w:line="288" w:lineRule="auto"/>
              <w:jc w:val="left"/>
              <w:rPr>
                <w:rFonts w:ascii="굴림" w:eastAsia="굴림" w:hAnsi="굴림" w:cs="굴림"/>
                <w:b/>
                <w:bCs/>
                <w:color w:val="000000" w:themeColor="text1"/>
              </w:rPr>
            </w:pPr>
          </w:p>
          <w:p w:rsidR="005E4B7D" w:rsidRPr="00BA72F7" w:rsidRDefault="005E4B7D" w:rsidP="004C3EF5">
            <w:pPr>
              <w:pStyle w:val="a4"/>
              <w:wordWrap/>
              <w:spacing w:line="288" w:lineRule="auto"/>
              <w:ind w:left="379" w:hanging="379"/>
              <w:jc w:val="left"/>
              <w:rPr>
                <w:rFonts w:ascii="굴림" w:eastAsia="굴림" w:hAnsi="굴림" w:cs="굴림"/>
                <w:b/>
                <w:color w:val="000000" w:themeColor="text1"/>
              </w:rPr>
            </w:pPr>
            <w:r w:rsidRPr="00BA72F7">
              <w:rPr>
                <w:rFonts w:ascii="굴림" w:eastAsia="굴림" w:hAnsi="굴림" w:cs="굴림"/>
                <w:color w:val="000000" w:themeColor="text1"/>
              </w:rPr>
              <w:t xml:space="preserve"> a. The Contractor shall submit its proposal within 60 days of receiving the request for proposal. However, if submission date is specified in the request for proposal, the proposal must be submitted by the stated submission date.</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79" w:hanging="379"/>
              <w:jc w:val="left"/>
              <w:rPr>
                <w:rFonts w:ascii="굴림" w:eastAsia="굴림" w:hAnsi="굴림" w:cs="굴림"/>
                <w:color w:val="000000" w:themeColor="text1"/>
                <w:spacing w:val="-1"/>
              </w:rPr>
            </w:pPr>
            <w:r w:rsidRPr="00BA72F7">
              <w:rPr>
                <w:rFonts w:ascii="굴림" w:eastAsia="굴림" w:hAnsi="굴림" w:cs="굴림"/>
                <w:color w:val="000000" w:themeColor="text1"/>
              </w:rPr>
              <w:t xml:space="preserve"> b. The Contractor may submit its proposal via e-mail, mail, or in person, and the proposal shall include a letter signed by a representative or a person authorized by the representative.</w:t>
            </w:r>
          </w:p>
          <w:p w:rsidR="005E4B7D" w:rsidRPr="00BA72F7" w:rsidRDefault="005E4B7D" w:rsidP="004C3EF5">
            <w:pPr>
              <w:pStyle w:val="a4"/>
              <w:wordWrap/>
              <w:spacing w:line="288" w:lineRule="auto"/>
              <w:ind w:left="379" w:hanging="379"/>
              <w:jc w:val="left"/>
              <w:rPr>
                <w:rFonts w:ascii="굴림" w:eastAsia="굴림" w:hAnsi="굴림" w:cs="굴림"/>
                <w:color w:val="000000" w:themeColor="text1"/>
              </w:rPr>
            </w:pPr>
          </w:p>
          <w:p w:rsidR="005E4B7D" w:rsidRPr="00BA72F7" w:rsidRDefault="005E4B7D" w:rsidP="004C3EF5">
            <w:pPr>
              <w:pStyle w:val="a4"/>
              <w:wordWrap/>
              <w:spacing w:line="288" w:lineRule="auto"/>
              <w:ind w:left="300" w:hanging="300"/>
              <w:jc w:val="left"/>
              <w:rPr>
                <w:rFonts w:ascii="굴림" w:eastAsia="굴림" w:hAnsi="굴림" w:cs="굴림"/>
                <w:color w:val="000000" w:themeColor="text1"/>
              </w:rPr>
            </w:pPr>
            <w:r w:rsidRPr="00BA72F7">
              <w:rPr>
                <w:rFonts w:ascii="굴림" w:eastAsia="굴림" w:hAnsi="굴림" w:cs="굴림"/>
                <w:color w:val="000000" w:themeColor="text1"/>
              </w:rPr>
              <w:t xml:space="preserve"> c. The proposal shall be submitted to the Contract officer at the Defense </w:t>
            </w:r>
            <w:proofErr w:type="spellStart"/>
            <w:r w:rsidRPr="00BA72F7">
              <w:rPr>
                <w:rFonts w:ascii="굴림" w:eastAsia="굴림" w:hAnsi="굴림" w:cs="굴림"/>
                <w:color w:val="000000" w:themeColor="text1"/>
              </w:rPr>
              <w:t>Aquisition</w:t>
            </w:r>
            <w:proofErr w:type="spellEnd"/>
            <w:r w:rsidRPr="00BA72F7">
              <w:rPr>
                <w:rFonts w:ascii="굴림" w:eastAsia="굴림" w:hAnsi="굴림" w:cs="굴림"/>
                <w:color w:val="000000" w:themeColor="text1"/>
              </w:rPr>
              <w:t xml:space="preserve"> Program Administration by the deadline for submission (Korean Standard Time). If the proposal does not arrive by the deadline for submission, it shall be deemed that the Contractor does not wish to be awarded the Contract. </w:t>
            </w:r>
          </w:p>
          <w:p w:rsidR="005E4B7D" w:rsidRPr="00BA72F7" w:rsidRDefault="005E4B7D" w:rsidP="004C3EF5">
            <w:pPr>
              <w:pStyle w:val="a4"/>
              <w:wordWrap/>
              <w:spacing w:line="288"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d. DAPA shall not be responsible for any loss of or damage to the Contractor</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 xml:space="preserve">s proposal documents caused by acts of God or any other incidents beyond its control in case of submission by mail. </w:t>
            </w:r>
          </w:p>
          <w:p w:rsidR="005E4B7D" w:rsidRPr="00BA72F7" w:rsidRDefault="005E4B7D" w:rsidP="004C3EF5">
            <w:pPr>
              <w:pStyle w:val="a4"/>
              <w:wordWrap/>
              <w:spacing w:line="288" w:lineRule="auto"/>
              <w:ind w:left="381" w:hanging="381"/>
              <w:jc w:val="left"/>
              <w:rPr>
                <w:rFonts w:ascii="굴림" w:eastAsia="굴림" w:hAnsi="굴림" w:cs="굴림"/>
                <w:strike/>
                <w:color w:val="000000" w:themeColor="text1"/>
              </w:rPr>
            </w:pPr>
          </w:p>
          <w:p w:rsidR="005E4B7D" w:rsidRPr="00BA72F7" w:rsidRDefault="005E4B7D" w:rsidP="004C3EF5">
            <w:pPr>
              <w:pStyle w:val="a4"/>
              <w:wordWrap/>
              <w:spacing w:line="288" w:lineRule="auto"/>
              <w:jc w:val="left"/>
              <w:rPr>
                <w:rFonts w:ascii="굴림" w:eastAsia="굴림" w:hAnsi="굴림" w:cs="굴림"/>
                <w:strike/>
                <w:color w:val="000000" w:themeColor="text1"/>
              </w:rPr>
            </w:pPr>
          </w:p>
          <w:p w:rsidR="005E4B7D" w:rsidRPr="00BA72F7" w:rsidRDefault="005E4B7D" w:rsidP="004C3EF5">
            <w:pPr>
              <w:pStyle w:val="a4"/>
              <w:wordWrap/>
              <w:spacing w:line="288" w:lineRule="auto"/>
              <w:ind w:left="282" w:hanging="282"/>
              <w:jc w:val="left"/>
              <w:rPr>
                <w:rFonts w:ascii="굴림" w:eastAsia="굴림" w:hAnsi="굴림" w:cs="굴림"/>
                <w:b/>
                <w:bCs/>
                <w:color w:val="000000" w:themeColor="text1"/>
                <w:spacing w:val="6"/>
              </w:rPr>
            </w:pPr>
            <w:r w:rsidRPr="00BA72F7">
              <w:rPr>
                <w:rFonts w:ascii="굴림" w:eastAsia="굴림" w:hAnsi="굴림" w:cs="굴림"/>
                <w:b/>
                <w:bCs/>
                <w:color w:val="000000" w:themeColor="text1"/>
              </w:rPr>
              <w:t xml:space="preserve">6. </w:t>
            </w:r>
            <w:r w:rsidRPr="00BA72F7">
              <w:rPr>
                <w:rFonts w:ascii="굴림" w:eastAsia="굴림" w:hAnsi="굴림" w:cs="굴림"/>
                <w:b/>
                <w:bCs/>
                <w:color w:val="000000" w:themeColor="text1"/>
                <w:spacing w:val="6"/>
              </w:rPr>
              <w:t>CONTRACT NEGOTIATIONS AND PREPARATION</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79" w:hanging="379"/>
              <w:jc w:val="left"/>
              <w:rPr>
                <w:rFonts w:ascii="굴림" w:eastAsia="굴림" w:hAnsi="굴림" w:cs="굴림"/>
                <w:color w:val="000000" w:themeColor="text1"/>
              </w:rPr>
            </w:pPr>
            <w:r w:rsidRPr="00BA72F7">
              <w:rPr>
                <w:rFonts w:ascii="굴림" w:eastAsia="굴림" w:hAnsi="굴림" w:cs="굴림"/>
                <w:color w:val="000000" w:themeColor="text1"/>
              </w:rPr>
              <w:t xml:space="preserve"> a. The Contractor shall negotiate based on the General Terms and Conditions provided with the request for proposal. However, if the Special Terms and Conditions have been provided prior to negotiations, the contractor shall negotiate based on the Special Terms and Conditions.</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b. The language of negotiations shall be Korean. However, negotiations may be conducted in English upon agreement between DAPA and the Contractor.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1" w:hanging="381"/>
              <w:jc w:val="left"/>
              <w:rPr>
                <w:rFonts w:ascii="굴림" w:eastAsia="굴림" w:hAnsi="굴림" w:cs="굴림"/>
                <w:color w:val="000000" w:themeColor="text1"/>
              </w:rPr>
            </w:pPr>
            <w:r w:rsidRPr="00BA72F7">
              <w:rPr>
                <w:rFonts w:ascii="굴림" w:eastAsia="굴림" w:hAnsi="굴림" w:cs="굴림"/>
                <w:color w:val="000000" w:themeColor="text1"/>
              </w:rPr>
              <w:t xml:space="preserve"> c. Over the course of negotiations, the Contractor shall keep the minutes of each meeting and provide them to DAPA. </w:t>
            </w:r>
          </w:p>
          <w:p w:rsidR="005E4B7D" w:rsidRPr="00BA72F7" w:rsidRDefault="005E4B7D" w:rsidP="004C3EF5">
            <w:pPr>
              <w:pStyle w:val="a4"/>
              <w:wordWrap/>
              <w:spacing w:line="288" w:lineRule="auto"/>
              <w:ind w:left="381" w:hanging="381"/>
              <w:jc w:val="left"/>
              <w:rPr>
                <w:rFonts w:ascii="굴림" w:eastAsia="굴림" w:hAnsi="굴림" w:cs="굴림"/>
                <w:color w:val="000000" w:themeColor="text1"/>
              </w:rPr>
            </w:pP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d. The Contractor shall designate a person </w:t>
            </w:r>
            <w:r w:rsidRPr="00BA72F7">
              <w:rPr>
                <w:rFonts w:ascii="굴림" w:eastAsia="굴림" w:hAnsi="굴림" w:cs="굴림"/>
                <w:color w:val="000000" w:themeColor="text1"/>
              </w:rPr>
              <w:lastRenderedPageBreak/>
              <w:t>with the authority to make decisions as a negotiator to participate in the negotiations.</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34" w:hanging="334"/>
              <w:jc w:val="left"/>
              <w:rPr>
                <w:rFonts w:ascii="굴림" w:eastAsia="굴림" w:hAnsi="굴림" w:cs="굴림"/>
                <w:color w:val="000000" w:themeColor="text1"/>
              </w:rPr>
            </w:pPr>
            <w:r w:rsidRPr="00BA72F7">
              <w:rPr>
                <w:rFonts w:ascii="굴림" w:eastAsia="굴림" w:hAnsi="굴림" w:cs="굴림"/>
                <w:color w:val="000000" w:themeColor="text1"/>
              </w:rPr>
              <w:t xml:space="preserve"> e. DAPA may include in the scope of negotiations any terms and conditions other than those specified in the request for proposal upon mutual agreement in order to achieve the purpose of the Contract.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f. DAPA and the Contractor each shall bear its own costs incurred for the negotiations. </w:t>
            </w:r>
          </w:p>
          <w:p w:rsidR="005E4B7D" w:rsidRPr="00BA72F7" w:rsidRDefault="005E4B7D" w:rsidP="004C3EF5">
            <w:pPr>
              <w:pStyle w:val="a4"/>
              <w:wordWrap/>
              <w:spacing w:line="288" w:lineRule="auto"/>
              <w:jc w:val="left"/>
              <w:rPr>
                <w:rFonts w:ascii="굴림" w:eastAsia="굴림" w:hAnsi="굴림" w:cs="굴림"/>
                <w:strike/>
                <w:color w:val="000000" w:themeColor="text1"/>
              </w:rPr>
            </w:pPr>
          </w:p>
          <w:p w:rsidR="005E4B7D" w:rsidRPr="00BA72F7" w:rsidRDefault="005E4B7D" w:rsidP="004C3EF5">
            <w:pPr>
              <w:pStyle w:val="a4"/>
              <w:wordWrap/>
              <w:spacing w:line="288" w:lineRule="auto"/>
              <w:ind w:left="381" w:hanging="381"/>
              <w:jc w:val="left"/>
              <w:rPr>
                <w:rFonts w:ascii="굴림" w:eastAsia="굴림" w:hAnsi="굴림" w:cs="굴림"/>
                <w:strike/>
                <w:color w:val="000000" w:themeColor="text1"/>
              </w:rPr>
            </w:pPr>
          </w:p>
          <w:p w:rsidR="005E4B7D" w:rsidRPr="00BA72F7" w:rsidRDefault="005E4B7D" w:rsidP="004C3EF5">
            <w:pPr>
              <w:pStyle w:val="a4"/>
              <w:wordWrap/>
              <w:spacing w:line="288" w:lineRule="auto"/>
              <w:ind w:left="282" w:hanging="282"/>
              <w:jc w:val="left"/>
              <w:rPr>
                <w:rFonts w:ascii="굴림" w:eastAsia="굴림" w:hAnsi="굴림" w:cs="굴림"/>
                <w:b/>
                <w:bCs/>
                <w:color w:val="000000" w:themeColor="text1"/>
              </w:rPr>
            </w:pPr>
            <w:r w:rsidRPr="00BA72F7">
              <w:rPr>
                <w:rFonts w:ascii="굴림" w:eastAsia="굴림" w:hAnsi="굴림" w:cs="굴림"/>
                <w:b/>
                <w:bCs/>
                <w:color w:val="000000" w:themeColor="text1"/>
              </w:rPr>
              <w:t>7. DOCUMENTS FOR PROPOSAL SUBMISSION</w:t>
            </w:r>
          </w:p>
          <w:p w:rsidR="005E4B7D" w:rsidRPr="00BA72F7" w:rsidRDefault="005E4B7D" w:rsidP="004C3EF5">
            <w:pPr>
              <w:pStyle w:val="a4"/>
              <w:wordWrap/>
              <w:spacing w:line="288" w:lineRule="auto"/>
              <w:ind w:left="600" w:hanging="600"/>
              <w:jc w:val="left"/>
              <w:rPr>
                <w:rFonts w:ascii="굴림" w:eastAsia="굴림" w:hAnsi="굴림" w:cs="굴림"/>
                <w:color w:val="000000" w:themeColor="text1"/>
              </w:rPr>
            </w:pP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a. The Contractor shall provide DAPA with originals of the following documents at the time of signing the Contract. </w:t>
            </w:r>
          </w:p>
          <w:p w:rsidR="005E4B7D" w:rsidRPr="00BA72F7" w:rsidRDefault="005E4B7D" w:rsidP="004C3EF5">
            <w:pPr>
              <w:pStyle w:val="a4"/>
              <w:wordWrap/>
              <w:spacing w:line="288" w:lineRule="auto"/>
              <w:ind w:left="666" w:hanging="666"/>
              <w:jc w:val="left"/>
              <w:rPr>
                <w:rFonts w:ascii="굴림" w:eastAsia="굴림" w:hAnsi="굴림" w:cs="굴림"/>
                <w:color w:val="000000" w:themeColor="text1"/>
              </w:rPr>
            </w:pPr>
            <w:r w:rsidRPr="00BA72F7">
              <w:rPr>
                <w:rFonts w:ascii="굴림" w:eastAsia="굴림" w:hAnsi="굴림" w:cs="굴림"/>
                <w:color w:val="000000" w:themeColor="text1"/>
              </w:rPr>
              <w:t xml:space="preserve">   (1) General Requirements:</w:t>
            </w:r>
          </w:p>
          <w:p w:rsidR="005E4B7D" w:rsidRPr="00BA72F7" w:rsidRDefault="005E4B7D" w:rsidP="004C3EF5">
            <w:pPr>
              <w:pStyle w:val="a4"/>
              <w:wordWrap/>
              <w:spacing w:line="288" w:lineRule="auto"/>
              <w:ind w:left="863" w:hanging="863"/>
              <w:jc w:val="left"/>
              <w:rPr>
                <w:rFonts w:ascii="굴림" w:eastAsia="굴림" w:hAnsi="굴림" w:cs="굴림"/>
                <w:color w:val="000000" w:themeColor="text1"/>
              </w:rPr>
            </w:pPr>
            <w:r w:rsidRPr="00BA72F7">
              <w:rPr>
                <w:rFonts w:ascii="굴림" w:eastAsia="굴림" w:hAnsi="굴림" w:cs="굴림"/>
                <w:color w:val="000000" w:themeColor="text1"/>
              </w:rPr>
              <w:t xml:space="preserve">     (a) Two (2) copies of the Contract Cover Sheet (Annex 1)</w:t>
            </w:r>
          </w:p>
          <w:p w:rsidR="005E4B7D" w:rsidRPr="00BA72F7" w:rsidRDefault="005E4B7D" w:rsidP="004C3EF5">
            <w:pPr>
              <w:pStyle w:val="a4"/>
              <w:wordWrap/>
              <w:spacing w:line="288" w:lineRule="auto"/>
              <w:ind w:left="865" w:hanging="865"/>
              <w:jc w:val="left"/>
              <w:rPr>
                <w:rFonts w:ascii="굴림" w:eastAsia="굴림" w:hAnsi="굴림" w:cs="굴림"/>
                <w:color w:val="000000" w:themeColor="text1"/>
              </w:rPr>
            </w:pPr>
            <w:r w:rsidRPr="00BA72F7">
              <w:rPr>
                <w:rFonts w:ascii="굴림" w:eastAsia="굴림" w:hAnsi="굴림" w:cs="굴림"/>
                <w:color w:val="000000" w:themeColor="text1"/>
              </w:rPr>
              <w:t xml:space="preserve">     (b) Two (2) copies of the General Terms and Conditions and Special terms and Conditions (including Annex 6-3 form for Special Terms and Conditions of the Integrity</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 xml:space="preserve">Fairness Pledge, </w:t>
            </w:r>
            <w:r w:rsidRPr="00BA72F7">
              <w:rPr>
                <w:rFonts w:ascii="굴림" w:eastAsia="굴림" w:hAnsi="굴림" w:cs="굴림"/>
                <w:color w:val="000000" w:themeColor="text1"/>
                <w:spacing w:val="-1"/>
              </w:rPr>
              <w:t>the contract documents above shall be initialed on the bottom left of each page, and sent via mail or in person.</w:t>
            </w: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865" w:hanging="865"/>
              <w:jc w:val="left"/>
              <w:rPr>
                <w:rFonts w:ascii="굴림" w:eastAsia="굴림" w:hAnsi="굴림" w:cs="굴림"/>
                <w:color w:val="000000" w:themeColor="text1"/>
              </w:rPr>
            </w:pPr>
            <w:r w:rsidRPr="00BA72F7">
              <w:rPr>
                <w:rFonts w:ascii="굴림" w:eastAsia="굴림" w:hAnsi="굴림" w:cs="굴림"/>
                <w:color w:val="000000" w:themeColor="text1"/>
              </w:rPr>
              <w:t xml:space="preserve">     (c) One (1) copy of the Manufacturer's Certificate </w:t>
            </w: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r w:rsidRPr="00BA72F7">
              <w:rPr>
                <w:rFonts w:ascii="굴림" w:eastAsia="굴림" w:hAnsi="굴림" w:cs="굴림"/>
                <w:color w:val="000000" w:themeColor="text1"/>
              </w:rPr>
              <w:t xml:space="preserve">       1) One (1) notarized original document written and signed by the manufacturer </w:t>
            </w: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r w:rsidRPr="00BA72F7">
              <w:rPr>
                <w:rFonts w:ascii="굴림" w:eastAsia="굴림" w:hAnsi="굴림" w:cs="굴림"/>
                <w:color w:val="000000" w:themeColor="text1"/>
              </w:rPr>
              <w:t xml:space="preserve">       2) If the Contractor is the manufacturer, Annex 2-1 shall be submitted, and if the Contractor is a supplier, Annex 2-2 shall be submitted.</w:t>
            </w: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r w:rsidRPr="00BA72F7">
              <w:rPr>
                <w:rFonts w:ascii="굴림" w:eastAsia="굴림" w:hAnsi="굴림" w:cs="굴림"/>
                <w:color w:val="000000" w:themeColor="text1"/>
              </w:rPr>
              <w:t xml:space="preserve"> </w:t>
            </w:r>
          </w:p>
          <w:p w:rsidR="005E4B7D" w:rsidRPr="00BA72F7" w:rsidRDefault="005E4B7D" w:rsidP="004C3EF5">
            <w:pPr>
              <w:pStyle w:val="a4"/>
              <w:wordWrap/>
              <w:spacing w:line="288" w:lineRule="auto"/>
              <w:ind w:leftChars="100" w:left="500" w:hangingChars="150" w:hanging="300"/>
              <w:jc w:val="left"/>
              <w:rPr>
                <w:rFonts w:ascii="굴림" w:eastAsia="굴림" w:hAnsi="굴림" w:cs="굴림"/>
                <w:color w:val="000000" w:themeColor="text1"/>
              </w:rPr>
            </w:pPr>
            <w:r w:rsidRPr="00BA72F7">
              <w:rPr>
                <w:rFonts w:ascii="굴림" w:eastAsia="굴림" w:hAnsi="굴림" w:cs="굴림"/>
                <w:color w:val="000000" w:themeColor="text1"/>
              </w:rPr>
              <w:t>(2) Additional documents for Foreign company</w:t>
            </w:r>
          </w:p>
          <w:p w:rsidR="005E4B7D" w:rsidRPr="00BA72F7" w:rsidRDefault="005E4B7D" w:rsidP="004C3EF5">
            <w:pPr>
              <w:pStyle w:val="a4"/>
              <w:wordWrap/>
              <w:spacing w:line="288" w:lineRule="auto"/>
              <w:ind w:left="771" w:hanging="771"/>
              <w:jc w:val="left"/>
              <w:rPr>
                <w:rFonts w:ascii="굴림" w:eastAsia="굴림" w:hAnsi="굴림" w:cs="굴림"/>
                <w:color w:val="000000" w:themeColor="text1"/>
              </w:rPr>
            </w:pPr>
            <w:r w:rsidRPr="00BA72F7">
              <w:rPr>
                <w:rFonts w:ascii="굴림" w:eastAsia="굴림" w:hAnsi="굴림" w:cs="굴림"/>
                <w:color w:val="000000" w:themeColor="text1"/>
              </w:rPr>
              <w:t xml:space="preserve">    (a) One (1) copy of Power of </w:t>
            </w:r>
            <w:proofErr w:type="gramStart"/>
            <w:r w:rsidRPr="00BA72F7">
              <w:rPr>
                <w:rFonts w:ascii="굴림" w:eastAsia="굴림" w:hAnsi="굴림" w:cs="굴림"/>
                <w:color w:val="000000" w:themeColor="text1"/>
              </w:rPr>
              <w:t>Attorney(</w:t>
            </w:r>
            <w:proofErr w:type="gramEnd"/>
            <w:r w:rsidRPr="00BA72F7">
              <w:rPr>
                <w:rFonts w:ascii="굴림" w:eastAsia="굴림" w:hAnsi="굴림" w:cs="굴림"/>
                <w:color w:val="000000" w:themeColor="text1"/>
              </w:rPr>
              <w:t>One (1) notarized original document written and signed by the Representative, in accordance with Annex 4)</w:t>
            </w:r>
          </w:p>
          <w:p w:rsidR="005E4B7D" w:rsidRPr="00BA72F7" w:rsidRDefault="005E4B7D" w:rsidP="004C3EF5">
            <w:pPr>
              <w:pStyle w:val="a4"/>
              <w:wordWrap/>
              <w:spacing w:line="288" w:lineRule="auto"/>
              <w:ind w:left="771" w:hanging="771"/>
              <w:jc w:val="left"/>
              <w:rPr>
                <w:rFonts w:ascii="굴림" w:eastAsia="굴림" w:hAnsi="굴림" w:cs="굴림"/>
                <w:color w:val="000000" w:themeColor="text1"/>
              </w:rPr>
            </w:pPr>
            <w:r w:rsidRPr="00BA72F7">
              <w:rPr>
                <w:rFonts w:ascii="굴림" w:eastAsia="굴림" w:hAnsi="굴림" w:cs="굴림"/>
                <w:color w:val="000000" w:themeColor="text1"/>
              </w:rPr>
              <w:lastRenderedPageBreak/>
              <w:t xml:space="preserve">    (b) Documents related to the Commissioned Agent (in cases of hiring a Commissioned Agent)</w:t>
            </w:r>
          </w:p>
          <w:p w:rsidR="005E4B7D" w:rsidRPr="00BA72F7" w:rsidRDefault="005E4B7D" w:rsidP="004C3EF5">
            <w:pPr>
              <w:pStyle w:val="a4"/>
              <w:wordWrap/>
              <w:spacing w:line="288" w:lineRule="auto"/>
              <w:ind w:left="800" w:hangingChars="400" w:hanging="800"/>
              <w:jc w:val="left"/>
              <w:rPr>
                <w:rFonts w:ascii="굴림" w:eastAsia="굴림" w:hAnsi="굴림" w:cs="굴림"/>
                <w:color w:val="000000" w:themeColor="text1"/>
              </w:rPr>
            </w:pPr>
            <w:r w:rsidRPr="00BA72F7">
              <w:rPr>
                <w:rFonts w:ascii="굴림" w:eastAsia="굴림" w:hAnsi="굴림" w:cs="굴림"/>
                <w:color w:val="000000" w:themeColor="text1"/>
              </w:rPr>
              <w:t xml:space="preserve">      1) One (1) copy of the certificate of business registration of the Commissioned Agent</w:t>
            </w:r>
          </w:p>
          <w:p w:rsidR="005E4B7D" w:rsidRPr="00BA72F7" w:rsidRDefault="005E4B7D" w:rsidP="004C3EF5">
            <w:pPr>
              <w:pStyle w:val="a4"/>
              <w:wordWrap/>
              <w:spacing w:line="288" w:lineRule="auto"/>
              <w:ind w:leftChars="300" w:left="800" w:hangingChars="100" w:hanging="200"/>
              <w:jc w:val="left"/>
              <w:rPr>
                <w:rFonts w:ascii="굴림" w:eastAsia="굴림" w:hAnsi="굴림" w:cs="굴림"/>
                <w:color w:val="000000" w:themeColor="text1"/>
                <w:spacing w:val="-8"/>
              </w:rPr>
            </w:pPr>
            <w:r w:rsidRPr="00BA72F7">
              <w:rPr>
                <w:rFonts w:ascii="굴림" w:eastAsia="굴림" w:hAnsi="굴림" w:cs="굴림"/>
                <w:color w:val="000000" w:themeColor="text1"/>
              </w:rPr>
              <w:t xml:space="preserve">2) </w:t>
            </w:r>
            <w:r w:rsidRPr="00BA72F7">
              <w:rPr>
                <w:rFonts w:ascii="굴림" w:eastAsia="굴림" w:hAnsi="굴림" w:cs="굴림"/>
                <w:color w:val="000000" w:themeColor="text1"/>
                <w:spacing w:val="-8"/>
              </w:rPr>
              <w:t>Letter of joint guarantee for performance (Annex 8)</w:t>
            </w:r>
          </w:p>
          <w:p w:rsidR="005E4B7D" w:rsidRPr="00BA72F7" w:rsidRDefault="005E4B7D" w:rsidP="004C3EF5">
            <w:pPr>
              <w:pStyle w:val="a4"/>
              <w:wordWrap/>
              <w:spacing w:line="288" w:lineRule="auto"/>
              <w:ind w:leftChars="300" w:left="1400" w:hangingChars="400" w:hanging="800"/>
              <w:jc w:val="left"/>
              <w:rPr>
                <w:rFonts w:ascii="굴림" w:eastAsia="굴림" w:hAnsi="굴림" w:cs="굴림"/>
                <w:color w:val="000000" w:themeColor="text1"/>
              </w:rPr>
            </w:pPr>
            <w:r w:rsidRPr="00BA72F7">
              <w:rPr>
                <w:rFonts w:ascii="굴림" w:eastAsia="굴림" w:hAnsi="굴림" w:cs="굴림"/>
                <w:color w:val="000000" w:themeColor="text1"/>
              </w:rPr>
              <w:t xml:space="preserve">3) Certificate of registration </w:t>
            </w:r>
          </w:p>
          <w:p w:rsidR="005E4B7D" w:rsidRPr="00BA72F7" w:rsidRDefault="005E4B7D" w:rsidP="004C3EF5">
            <w:pPr>
              <w:pStyle w:val="a4"/>
              <w:wordWrap/>
              <w:spacing w:line="288" w:lineRule="auto"/>
              <w:ind w:leftChars="50" w:left="100" w:firstLineChars="350" w:firstLine="700"/>
              <w:jc w:val="left"/>
              <w:rPr>
                <w:rFonts w:ascii="굴림" w:eastAsia="굴림" w:hAnsi="굴림" w:cs="굴림"/>
                <w:color w:val="000000" w:themeColor="text1"/>
              </w:rPr>
            </w:pPr>
          </w:p>
          <w:p w:rsidR="005E4B7D" w:rsidRPr="00BA72F7" w:rsidRDefault="005E4B7D" w:rsidP="004C3EF5">
            <w:pPr>
              <w:pStyle w:val="a4"/>
              <w:wordWrap/>
              <w:spacing w:line="288" w:lineRule="auto"/>
              <w:ind w:left="771" w:hanging="771"/>
              <w:jc w:val="left"/>
              <w:rPr>
                <w:rFonts w:ascii="굴림" w:eastAsia="굴림" w:hAnsi="굴림" w:cs="굴림"/>
                <w:color w:val="000000" w:themeColor="text1"/>
              </w:rPr>
            </w:pPr>
            <w:r w:rsidRPr="00BA72F7">
              <w:rPr>
                <w:rFonts w:ascii="굴림" w:eastAsia="굴림" w:hAnsi="굴림" w:cs="굴림"/>
                <w:color w:val="000000" w:themeColor="text1"/>
              </w:rPr>
              <w:t xml:space="preserve">    (c) Performance Bond receipt (surety bond etc.)</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566" w:hanging="566"/>
              <w:jc w:val="left"/>
              <w:rPr>
                <w:rFonts w:ascii="굴림" w:eastAsia="굴림" w:hAnsi="굴림" w:cs="굴림"/>
                <w:color w:val="000000" w:themeColor="text1"/>
              </w:rPr>
            </w:pPr>
            <w:r w:rsidRPr="00BA72F7">
              <w:rPr>
                <w:rFonts w:ascii="굴림" w:eastAsia="굴림" w:hAnsi="굴림" w:cs="굴림"/>
                <w:color w:val="000000" w:themeColor="text1"/>
              </w:rPr>
              <w:t xml:space="preserve">   (3) Additional documents for Suppliers </w:t>
            </w:r>
          </w:p>
          <w:p w:rsidR="005E4B7D" w:rsidRPr="00BA72F7" w:rsidRDefault="005E4B7D" w:rsidP="004C3EF5">
            <w:pPr>
              <w:pStyle w:val="a4"/>
              <w:wordWrap/>
              <w:spacing w:line="288" w:lineRule="auto"/>
              <w:ind w:left="871" w:hanging="871"/>
              <w:jc w:val="left"/>
              <w:rPr>
                <w:rFonts w:ascii="굴림" w:eastAsia="굴림" w:hAnsi="굴림" w:cs="굴림"/>
                <w:color w:val="000000" w:themeColor="text1"/>
              </w:rPr>
            </w:pPr>
            <w:r w:rsidRPr="00BA72F7">
              <w:rPr>
                <w:rFonts w:ascii="굴림" w:eastAsia="굴림" w:hAnsi="굴림" w:cs="굴림"/>
                <w:color w:val="000000" w:themeColor="text1"/>
              </w:rPr>
              <w:t xml:space="preserve">     (a) One (1) copy of the Supplier</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 xml:space="preserve">s Certificate (Annex 3) </w:t>
            </w: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r w:rsidRPr="00BA72F7">
              <w:rPr>
                <w:rFonts w:ascii="굴림" w:eastAsia="굴림" w:hAnsi="굴림" w:cs="굴림"/>
                <w:color w:val="000000" w:themeColor="text1"/>
              </w:rPr>
              <w:t xml:space="preserve">       1) One (1) notarized original document</w:t>
            </w:r>
          </w:p>
          <w:p w:rsidR="005E4B7D" w:rsidRPr="00BA72F7" w:rsidRDefault="005E4B7D" w:rsidP="004C3EF5">
            <w:pPr>
              <w:pStyle w:val="a4"/>
              <w:wordWrap/>
              <w:spacing w:line="288" w:lineRule="auto"/>
              <w:ind w:left="990" w:hanging="990"/>
              <w:jc w:val="left"/>
              <w:rPr>
                <w:rFonts w:ascii="굴림" w:eastAsia="굴림" w:hAnsi="굴림" w:cs="굴림"/>
                <w:color w:val="000000" w:themeColor="text1"/>
              </w:rPr>
            </w:pPr>
            <w:r w:rsidRPr="00BA72F7">
              <w:rPr>
                <w:rFonts w:ascii="굴림" w:eastAsia="굴림" w:hAnsi="굴림" w:cs="굴림"/>
                <w:color w:val="000000" w:themeColor="text1"/>
              </w:rPr>
              <w:t xml:space="preserve">       2) Supplier</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s Certificate may be waived if the Contractor is the manufacturer.</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100" w:hanging="100"/>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 xml:space="preserve">8. PAYMENT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79" w:hanging="379"/>
              <w:jc w:val="left"/>
              <w:rPr>
                <w:rFonts w:ascii="굴림" w:eastAsia="굴림" w:hAnsi="굴림" w:cs="굴림"/>
                <w:color w:val="000000" w:themeColor="text1"/>
              </w:rPr>
            </w:pPr>
            <w:r w:rsidRPr="00BA72F7">
              <w:rPr>
                <w:rFonts w:ascii="굴림" w:eastAsia="굴림" w:hAnsi="굴림" w:cs="굴림"/>
                <w:color w:val="000000" w:themeColor="text1"/>
              </w:rPr>
              <w:t xml:space="preserve"> a. In cases the commodity is procured from abroad and the Contractor is not the manufacturer, but a supplier, unless otherwise specified in the Terms and Conditions of the Contract, payment shall be made after DAPA receives shipping documents as specified in the delivery terms of the Contract. In the event any shipping document indicates defects (such as a discrepancy, shortage in quantity, incomplete work, etc.), DAPA shall be entitled to withhold payment for the delivery.</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b. If the Contract spans two or more years, payments for items (services) delivered in December and January of the following year shall be made in February of the following year or later. </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9. INTEGRITY</w:t>
            </w:r>
            <w:r w:rsidRPr="00BA72F7">
              <w:rPr>
                <w:rFonts w:ascii="굴림" w:eastAsia="굴림" w:hAnsi="굴림" w:cs="굴림" w:hint="eastAsia"/>
                <w:b/>
                <w:bCs/>
                <w:color w:val="000000" w:themeColor="text1"/>
              </w:rPr>
              <w:t>·</w:t>
            </w:r>
            <w:r w:rsidRPr="00BA72F7">
              <w:rPr>
                <w:rFonts w:ascii="굴림" w:eastAsia="굴림" w:hAnsi="굴림" w:cs="굴림"/>
                <w:b/>
                <w:bCs/>
                <w:color w:val="000000" w:themeColor="text1"/>
              </w:rPr>
              <w:t>FAIRNESS PLEDGE</w:t>
            </w:r>
          </w:p>
          <w:p w:rsidR="005E4B7D" w:rsidRPr="00BA72F7" w:rsidRDefault="005E4B7D" w:rsidP="004C3EF5">
            <w:pPr>
              <w:pStyle w:val="12"/>
              <w:wordWrap/>
              <w:spacing w:after="0" w:line="288" w:lineRule="auto"/>
              <w:jc w:val="left"/>
              <w:rPr>
                <w:rFonts w:ascii="굴림"/>
                <w:color w:val="000000" w:themeColor="text1"/>
                <w:kern w:val="0"/>
              </w:rPr>
            </w:pPr>
          </w:p>
          <w:p w:rsidR="005E4B7D" w:rsidRPr="00BA72F7" w:rsidRDefault="005E4B7D" w:rsidP="004C3EF5">
            <w:pPr>
              <w:pStyle w:val="12"/>
              <w:wordWrap/>
              <w:spacing w:after="0" w:line="288" w:lineRule="auto"/>
              <w:ind w:leftChars="50" w:left="400" w:hangingChars="150" w:hanging="300"/>
              <w:jc w:val="left"/>
              <w:rPr>
                <w:rFonts w:ascii="굴림"/>
                <w:color w:val="000000" w:themeColor="text1"/>
              </w:rPr>
            </w:pPr>
            <w:r w:rsidRPr="00BA72F7">
              <w:rPr>
                <w:rFonts w:ascii="굴림"/>
                <w:color w:val="000000" w:themeColor="text1"/>
              </w:rPr>
              <w:lastRenderedPageBreak/>
              <w:t xml:space="preserve">a. </w:t>
            </w:r>
            <w:r w:rsidRPr="00BA72F7">
              <w:rPr>
                <w:rFonts w:ascii="굴림" w:hint="eastAsia"/>
                <w:color w:val="000000" w:themeColor="text1"/>
              </w:rPr>
              <w:t>The Contractor</w:t>
            </w:r>
            <w:r w:rsidRPr="00BA72F7">
              <w:rPr>
                <w:rFonts w:ascii="굴림"/>
                <w:color w:val="000000" w:themeColor="text1"/>
              </w:rPr>
              <w:t xml:space="preserve"> </w:t>
            </w:r>
            <w:r w:rsidRPr="00BA72F7">
              <w:rPr>
                <w:rFonts w:ascii="굴림" w:hint="eastAsia"/>
                <w:color w:val="000000" w:themeColor="text1"/>
              </w:rPr>
              <w:t>shall submit the Pledge of Integrity (For Defense Contractors and</w:t>
            </w:r>
            <w:r w:rsidRPr="00BA72F7">
              <w:rPr>
                <w:rFonts w:ascii="굴림"/>
                <w:color w:val="000000" w:themeColor="text1"/>
              </w:rPr>
              <w:t xml:space="preserve"> </w:t>
            </w:r>
            <w:r w:rsidRPr="00BA72F7">
              <w:rPr>
                <w:rFonts w:ascii="굴림" w:hint="eastAsia"/>
                <w:color w:val="000000" w:themeColor="text1"/>
              </w:rPr>
              <w:t xml:space="preserve">Research Institutes) (Annex 6-1) at the time of proposal submission, and DAPA shall issue the DAPA </w:t>
            </w:r>
            <w:r w:rsidRPr="00BA72F7">
              <w:rPr>
                <w:rFonts w:ascii="굴림" w:hint="eastAsia"/>
                <w:color w:val="000000" w:themeColor="text1"/>
                <w:kern w:val="0"/>
              </w:rPr>
              <w:t>Integrity·Fairness Pledge</w:t>
            </w:r>
            <w:r w:rsidRPr="00BA72F7">
              <w:rPr>
                <w:rFonts w:ascii="굴림"/>
                <w:color w:val="000000" w:themeColor="text1"/>
                <w:kern w:val="0"/>
              </w:rPr>
              <w:t xml:space="preserve"> </w:t>
            </w:r>
            <w:r w:rsidRPr="00BA72F7">
              <w:rPr>
                <w:rFonts w:ascii="굴림" w:hint="eastAsia"/>
                <w:color w:val="000000" w:themeColor="text1"/>
              </w:rPr>
              <w:t>(Annex 5) to the Contractor at the time of execution of the relevant contract.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12"/>
              <w:wordWrap/>
              <w:spacing w:after="0" w:line="288" w:lineRule="auto"/>
              <w:ind w:left="363" w:hanging="363"/>
              <w:jc w:val="left"/>
              <w:rPr>
                <w:rFonts w:ascii="굴림"/>
                <w:color w:val="000000" w:themeColor="text1"/>
              </w:rPr>
            </w:pPr>
            <w:r w:rsidRPr="00BA72F7">
              <w:rPr>
                <w:rFonts w:ascii="굴림"/>
                <w:color w:val="000000" w:themeColor="text1"/>
              </w:rPr>
              <w:t xml:space="preserve"> </w:t>
            </w:r>
            <w:r w:rsidRPr="00BA72F7">
              <w:rPr>
                <w:rFonts w:ascii="굴림" w:hint="eastAsia"/>
                <w:color w:val="000000" w:themeColor="text1"/>
              </w:rPr>
              <w:t>b</w:t>
            </w:r>
            <w:r w:rsidRPr="00BA72F7">
              <w:rPr>
                <w:rFonts w:ascii="굴림"/>
                <w:color w:val="000000" w:themeColor="text1"/>
              </w:rPr>
              <w:t xml:space="preserve">. </w:t>
            </w:r>
            <w:r w:rsidRPr="00BA72F7">
              <w:rPr>
                <w:rFonts w:ascii="굴림" w:hint="eastAsia"/>
                <w:color w:val="000000" w:themeColor="text1"/>
              </w:rPr>
              <w:t>DAPA and the Contractor shall include the</w:t>
            </w:r>
            <w:r w:rsidRPr="00BA72F7">
              <w:rPr>
                <w:rFonts w:ascii="굴림"/>
                <w:color w:val="000000" w:themeColor="text1"/>
              </w:rPr>
              <w:t xml:space="preserve"> </w:t>
            </w:r>
            <w:r w:rsidRPr="00BA72F7">
              <w:rPr>
                <w:rFonts w:ascii="굴림" w:hint="eastAsia"/>
                <w:color w:val="000000" w:themeColor="text1"/>
              </w:rPr>
              <w:t>Special Terms and Conditions of the Integrity·Fairness Pledge (Annex 6-3) as part of the</w:t>
            </w:r>
            <w:r w:rsidRPr="00BA72F7">
              <w:rPr>
                <w:rFonts w:ascii="굴림"/>
                <w:color w:val="000000" w:themeColor="text1"/>
              </w:rPr>
              <w:t xml:space="preserve"> </w:t>
            </w:r>
            <w:r w:rsidRPr="00BA72F7">
              <w:rPr>
                <w:rFonts w:ascii="굴림" w:hint="eastAsia"/>
                <w:color w:val="000000" w:themeColor="text1"/>
              </w:rPr>
              <w:t xml:space="preserve">relevant contract when executing the contract. </w:t>
            </w:r>
          </w:p>
          <w:p w:rsidR="005E4B7D" w:rsidRPr="00BA72F7" w:rsidRDefault="005E4B7D" w:rsidP="004C3EF5">
            <w:pPr>
              <w:pStyle w:val="a4"/>
              <w:wordWrap/>
              <w:spacing w:line="288" w:lineRule="auto"/>
              <w:ind w:left="381" w:hanging="381"/>
              <w:jc w:val="left"/>
              <w:rPr>
                <w:rFonts w:ascii="굴림" w:eastAsia="굴림" w:hAnsi="굴림" w:cs="굴림"/>
                <w:color w:val="000000" w:themeColor="text1"/>
              </w:rPr>
            </w:pPr>
          </w:p>
          <w:p w:rsidR="005E4B7D" w:rsidRPr="00BA72F7" w:rsidRDefault="005E4B7D" w:rsidP="004C3EF5">
            <w:pPr>
              <w:pStyle w:val="12"/>
              <w:wordWrap/>
              <w:spacing w:after="0" w:line="288" w:lineRule="auto"/>
              <w:ind w:leftChars="50" w:left="360" w:hangingChars="130" w:hanging="260"/>
              <w:jc w:val="left"/>
              <w:rPr>
                <w:rFonts w:ascii="굴림"/>
                <w:color w:val="000000" w:themeColor="text1"/>
              </w:rPr>
            </w:pPr>
            <w:r w:rsidRPr="00BA72F7">
              <w:rPr>
                <w:rFonts w:ascii="굴림"/>
                <w:color w:val="000000" w:themeColor="text1"/>
              </w:rPr>
              <w:t xml:space="preserve">c. </w:t>
            </w:r>
            <w:r w:rsidRPr="00BA72F7">
              <w:rPr>
                <w:rFonts w:ascii="굴림" w:hint="eastAsia"/>
                <w:color w:val="000000" w:themeColor="text1"/>
              </w:rPr>
              <w:t xml:space="preserve">In case the </w:t>
            </w:r>
            <w:r w:rsidRPr="00BA72F7">
              <w:rPr>
                <w:rFonts w:ascii="굴림" w:hint="eastAsia"/>
                <w:color w:val="000000" w:themeColor="text1"/>
                <w:kern w:val="0"/>
              </w:rPr>
              <w:t>Special Terms and Conditions for Integrity</w:t>
            </w:r>
            <w:r w:rsidRPr="00BA72F7">
              <w:rPr>
                <w:rFonts w:ascii="굴림" w:hint="eastAsia"/>
                <w:color w:val="000000" w:themeColor="text1"/>
              </w:rPr>
              <w:t>·</w:t>
            </w:r>
            <w:r w:rsidRPr="00BA72F7">
              <w:rPr>
                <w:rFonts w:ascii="굴림" w:hint="eastAsia"/>
                <w:color w:val="000000" w:themeColor="text1"/>
                <w:kern w:val="0"/>
              </w:rPr>
              <w:t xml:space="preserve">Fairness Pledge (Annex 5 of the General Terms and Conditions) </w:t>
            </w:r>
            <w:r w:rsidRPr="00BA72F7">
              <w:rPr>
                <w:rFonts w:ascii="굴림" w:hint="eastAsia"/>
                <w:color w:val="000000" w:themeColor="text1"/>
              </w:rPr>
              <w:t>are included as part of the contract, it shall be deemed to have been done so under Article 9.b. hereof.</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387" w:hanging="387"/>
              <w:jc w:val="left"/>
              <w:rPr>
                <w:rFonts w:ascii="굴림" w:eastAsia="굴림" w:hAnsi="굴림" w:cs="굴림"/>
                <w:color w:val="000000" w:themeColor="text1"/>
              </w:rPr>
            </w:pPr>
            <w:r w:rsidRPr="00BA72F7">
              <w:rPr>
                <w:rFonts w:ascii="굴림" w:eastAsia="굴림" w:hAnsi="굴림" w:cs="굴림"/>
                <w:color w:val="000000" w:themeColor="text1"/>
              </w:rPr>
              <w:t xml:space="preserve"> d. DAPA reserves the right to revoke the request for proposal, to </w:t>
            </w:r>
            <w:r w:rsidRPr="00BA72F7">
              <w:rPr>
                <w:rFonts w:ascii="굴림" w:eastAsia="굴림" w:hAnsi="굴림" w:cs="굴림" w:hint="eastAsia"/>
                <w:color w:val="000000" w:themeColor="text1"/>
              </w:rPr>
              <w:t>r</w:t>
            </w:r>
            <w:r w:rsidRPr="00BA72F7">
              <w:rPr>
                <w:rFonts w:ascii="굴림" w:eastAsia="굴림" w:hAnsi="굴림" w:cs="굴림"/>
                <w:color w:val="000000" w:themeColor="text1"/>
              </w:rPr>
              <w:t xml:space="preserve">escind or terminate the Contract, to prevent the Contractor from contracting with DAPA, or to impose sanctions against the Commissioned Agent such as </w:t>
            </w:r>
            <w:proofErr w:type="spellStart"/>
            <w:r w:rsidRPr="00BA72F7">
              <w:rPr>
                <w:rFonts w:ascii="굴림" w:eastAsia="굴림" w:hAnsi="굴림" w:cs="굴림"/>
                <w:color w:val="000000" w:themeColor="text1"/>
              </w:rPr>
              <w:t>disaccreditation</w:t>
            </w:r>
            <w:proofErr w:type="spellEnd"/>
            <w:r w:rsidRPr="00BA72F7">
              <w:rPr>
                <w:rFonts w:ascii="굴림" w:eastAsia="굴림" w:hAnsi="굴림" w:cs="굴림"/>
                <w:color w:val="000000" w:themeColor="text1"/>
              </w:rPr>
              <w:t xml:space="preserve"> </w:t>
            </w:r>
            <w:proofErr w:type="spellStart"/>
            <w:r w:rsidRPr="00BA72F7">
              <w:rPr>
                <w:rFonts w:ascii="굴림" w:eastAsia="굴림" w:hAnsi="굴림" w:cs="굴림"/>
                <w:color w:val="000000" w:themeColor="text1"/>
              </w:rPr>
              <w:t>etc</w:t>
            </w:r>
            <w:proofErr w:type="spellEnd"/>
            <w:r w:rsidRPr="00BA72F7">
              <w:rPr>
                <w:rFonts w:ascii="굴림" w:eastAsia="굴림" w:hAnsi="굴림" w:cs="굴림"/>
                <w:color w:val="000000" w:themeColor="text1"/>
              </w:rPr>
              <w:t xml:space="preserve">, if the Contractor or the Commissioned Agent is found to be in violation of the </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Pledge of Integrity.</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 xml:space="preserve"> In this case, such measures against the Contractor or the Commissioned Agent will be decided by considering all circumstances such as the seriousness of the violation involving provision of valuables or entertainment, and also depending on fulfillment of the Contract, as well as possible impact to the national interest that may arise from suspending the program.</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480" w:hanging="480"/>
              <w:jc w:val="left"/>
              <w:rPr>
                <w:rFonts w:ascii="굴림" w:eastAsia="굴림" w:hAnsi="굴림" w:cs="굴림"/>
                <w:color w:val="000000" w:themeColor="text1"/>
              </w:rPr>
            </w:pPr>
            <w:r w:rsidRPr="00BA72F7">
              <w:rPr>
                <w:rFonts w:ascii="굴림" w:eastAsia="굴림" w:hAnsi="굴림" w:cs="굴림"/>
                <w:color w:val="000000" w:themeColor="text1"/>
              </w:rPr>
              <w:t xml:space="preserve">  e. When the Contractor signing a contract with DAPA signs a sub-contract or sub-subcontract that exceeds one billion won, the Contractor shall inform its subcontractor or sub-subcontractor in advance that the CEO and executive </w:t>
            </w:r>
            <w:r w:rsidRPr="00BA72F7">
              <w:rPr>
                <w:rFonts w:ascii="굴림" w:eastAsia="굴림" w:hAnsi="굴림" w:cs="굴림"/>
                <w:color w:val="000000" w:themeColor="text1"/>
              </w:rPr>
              <w:lastRenderedPageBreak/>
              <w:t xml:space="preserve">officers of such subcontractor or sub-subcontractor shall submit the </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Pledge of Integrity (subcontractor)</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 xml:space="preserve"> (Annex 6-2) to DAPA within 15 days from the date of signing such subcontract or sub-subcontract, and the Contractor shall provide DAPA with the notification status. Any contract currency other than the Korean won (</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 xml:space="preserve">) shall be converted to won based on the </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Basic Exchange Rate</w:t>
            </w:r>
            <w:r w:rsidRPr="00BA72F7">
              <w:rPr>
                <w:rFonts w:ascii="굴림" w:eastAsia="굴림" w:hAnsi="굴림" w:cs="굴림" w:hint="eastAsia"/>
                <w:color w:val="000000" w:themeColor="text1"/>
              </w:rPr>
              <w:t>’</w:t>
            </w:r>
            <w:r w:rsidRPr="00BA72F7">
              <w:rPr>
                <w:rFonts w:ascii="굴림" w:eastAsia="굴림" w:hAnsi="굴림" w:cs="굴림"/>
                <w:color w:val="000000" w:themeColor="text1"/>
              </w:rPr>
              <w:t xml:space="preserve"> published by the Seoul Money Brokerage Service on the date of contract of the subcontract or sub-subcontract.</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jc w:val="left"/>
              <w:rPr>
                <w:rFonts w:ascii="굴림" w:eastAsia="굴림" w:hAnsi="굴림" w:cs="굴림"/>
                <w:b/>
                <w:bCs/>
                <w:color w:val="000000" w:themeColor="text1"/>
              </w:rPr>
            </w:pPr>
            <w:r w:rsidRPr="00BA72F7">
              <w:rPr>
                <w:rFonts w:ascii="굴림" w:eastAsia="굴림" w:hAnsi="굴림" w:cs="굴림"/>
                <w:b/>
                <w:bCs/>
                <w:color w:val="000000" w:themeColor="text1"/>
              </w:rPr>
              <w:t>10. LANGUAGE</w:t>
            </w:r>
          </w:p>
          <w:p w:rsidR="005E4B7D" w:rsidRPr="00BA72F7" w:rsidRDefault="005E4B7D" w:rsidP="004C3EF5">
            <w:pPr>
              <w:pStyle w:val="a4"/>
              <w:wordWrap/>
              <w:spacing w:line="288" w:lineRule="auto"/>
              <w:jc w:val="left"/>
              <w:rPr>
                <w:rFonts w:ascii="굴림" w:eastAsia="굴림" w:hAnsi="굴림" w:cs="굴림"/>
                <w:color w:val="000000" w:themeColor="text1"/>
              </w:rPr>
            </w:pPr>
          </w:p>
          <w:p w:rsidR="005E4B7D" w:rsidRPr="00BA72F7" w:rsidRDefault="005E4B7D" w:rsidP="004C3EF5">
            <w:pPr>
              <w:pStyle w:val="a4"/>
              <w:wordWrap/>
              <w:spacing w:line="288" w:lineRule="auto"/>
              <w:ind w:left="100" w:hanging="100"/>
              <w:jc w:val="left"/>
              <w:rPr>
                <w:rFonts w:ascii="굴림" w:eastAsia="굴림" w:hAnsi="굴림" w:cs="굴림"/>
                <w:color w:val="000000" w:themeColor="text1"/>
              </w:rPr>
            </w:pPr>
            <w:r w:rsidRPr="00BA72F7">
              <w:rPr>
                <w:rFonts w:ascii="굴림" w:eastAsia="굴림" w:hAnsi="굴림" w:cs="굴림"/>
                <w:color w:val="000000" w:themeColor="text1"/>
              </w:rPr>
              <w:t xml:space="preserve"> In the event there is any conflict between Korean and English versions of this General Instructions to Proposal (</w:t>
            </w:r>
            <w:r w:rsidRPr="00BA72F7">
              <w:rPr>
                <w:rFonts w:ascii="굴림" w:eastAsia="굴림" w:hAnsi="굴림" w:cs="굴림"/>
                <w:bCs/>
                <w:color w:val="000000" w:themeColor="text1"/>
              </w:rPr>
              <w:t>Sole-Source Contracts)</w:t>
            </w:r>
            <w:r w:rsidRPr="00BA72F7">
              <w:rPr>
                <w:rFonts w:ascii="굴림" w:eastAsia="굴림" w:hAnsi="굴림" w:cs="굴림"/>
                <w:color w:val="000000" w:themeColor="text1"/>
              </w:rPr>
              <w:t>, the Korean version shall take precedence over the English version.</w:t>
            </w:r>
          </w:p>
          <w:p w:rsidR="005E4B7D" w:rsidRPr="00BA72F7" w:rsidRDefault="005E4B7D" w:rsidP="004C3EF5">
            <w:pPr>
              <w:pStyle w:val="12"/>
              <w:wordWrap/>
              <w:spacing w:after="0" w:line="288" w:lineRule="auto"/>
              <w:jc w:val="left"/>
              <w:rPr>
                <w:color w:val="000000" w:themeColor="text1"/>
              </w:rPr>
            </w:pPr>
            <w:r w:rsidRPr="00BA72F7">
              <w:rPr>
                <w:rFonts w:hint="eastAsia"/>
                <w:color w:val="000000" w:themeColor="text1"/>
                <w:kern w:val="0"/>
              </w:rPr>
              <w:t>.</w:t>
            </w:r>
          </w:p>
        </w:tc>
      </w:tr>
    </w:tbl>
    <w:p w:rsidR="005E4B7D" w:rsidRPr="00BA72F7" w:rsidRDefault="005E4B7D" w:rsidP="00443640">
      <w:pPr>
        <w:widowControl/>
        <w:wordWrap/>
        <w:autoSpaceDE/>
        <w:autoSpaceDN/>
        <w:rPr>
          <w:rFonts w:ascii="굴림" w:eastAsia="굴림" w:hAnsi="굴림" w:cs="굴림"/>
          <w:color w:val="000000" w:themeColor="text1"/>
          <w:szCs w:val="20"/>
        </w:rPr>
      </w:pPr>
    </w:p>
    <w:p w:rsidR="005E4B7D" w:rsidRPr="00BA72F7" w:rsidRDefault="005E4B7D" w:rsidP="00443640">
      <w:pPr>
        <w:widowControl/>
        <w:wordWrap/>
        <w:autoSpaceDE/>
        <w:autoSpaceDN/>
        <w:rPr>
          <w:rFonts w:ascii="굴림" w:eastAsia="굴림" w:hAnsi="굴림" w:cs="굴림"/>
          <w:color w:val="000000" w:themeColor="text1"/>
          <w:szCs w:val="20"/>
        </w:rPr>
      </w:pPr>
    </w:p>
    <w:p w:rsidR="005E4B7D" w:rsidRPr="00BA72F7" w:rsidRDefault="005E4B7D" w:rsidP="005E4B7D">
      <w:pPr>
        <w:pStyle w:val="a4"/>
        <w:rPr>
          <w:rFonts w:ascii="굴림" w:eastAsia="굴림" w:hAnsi="굴림" w:cs="굴림"/>
          <w:b/>
          <w:bCs/>
          <w:color w:val="000000" w:themeColor="text1"/>
          <w:sz w:val="24"/>
          <w:szCs w:val="24"/>
        </w:rPr>
      </w:pPr>
    </w:p>
    <w:p w:rsidR="005E4B7D" w:rsidRPr="00BA72F7" w:rsidRDefault="005E4B7D" w:rsidP="005E4B7D">
      <w:pPr>
        <w:pStyle w:val="a4"/>
        <w:wordWrap/>
        <w:spacing w:line="288" w:lineRule="auto"/>
        <w:jc w:val="center"/>
        <w:rPr>
          <w:rFonts w:ascii="굴림" w:eastAsia="굴림" w:hAnsi="굴림" w:cs="굴림"/>
          <w:color w:val="000000" w:themeColor="text1"/>
        </w:rPr>
      </w:pPr>
    </w:p>
    <w:p w:rsidR="005E4B7D" w:rsidRPr="00BA72F7" w:rsidRDefault="005E4B7D" w:rsidP="005E4B7D">
      <w:pPr>
        <w:pStyle w:val="a4"/>
        <w:wordWrap/>
        <w:spacing w:line="288" w:lineRule="auto"/>
        <w:jc w:val="center"/>
        <w:rPr>
          <w:rFonts w:ascii="굴림" w:eastAsia="굴림" w:hAnsi="굴림" w:cs="굴림"/>
          <w:color w:val="000000" w:themeColor="text1"/>
        </w:rPr>
      </w:pPr>
      <w:r w:rsidRPr="00BA72F7">
        <w:rPr>
          <w:rFonts w:ascii="굴림" w:eastAsia="굴림" w:hAnsi="굴림" w:cs="굴림" w:hint="eastAsia"/>
          <w:color w:val="000000" w:themeColor="text1"/>
        </w:rPr>
        <w:t>부칙</w:t>
      </w:r>
      <w:r w:rsidRPr="00BA72F7">
        <w:rPr>
          <w:rFonts w:ascii="굴림" w:eastAsia="굴림" w:hAnsi="굴림" w:cs="굴림"/>
          <w:color w:val="000000" w:themeColor="text1"/>
        </w:rPr>
        <w:t xml:space="preserve"> &lt;</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895</w:t>
      </w:r>
      <w:r w:rsidRPr="00BA72F7">
        <w:rPr>
          <w:rFonts w:ascii="굴림" w:eastAsia="굴림" w:hAnsi="굴림" w:cs="굴림" w:hint="eastAsia"/>
          <w:color w:val="000000" w:themeColor="text1"/>
        </w:rPr>
        <w:t>호</w:t>
      </w:r>
      <w:r w:rsidRPr="00BA72F7">
        <w:rPr>
          <w:rFonts w:ascii="굴림" w:eastAsia="굴림" w:hAnsi="굴림" w:cs="굴림"/>
          <w:color w:val="000000" w:themeColor="text1"/>
        </w:rPr>
        <w:t>, 2024. 1.30&gt;</w:t>
      </w:r>
    </w:p>
    <w:p w:rsidR="005E4B7D" w:rsidRPr="00BA72F7" w:rsidRDefault="005E4B7D" w:rsidP="005E4B7D">
      <w:pPr>
        <w:pStyle w:val="a4"/>
        <w:wordWrap/>
        <w:spacing w:line="288" w:lineRule="auto"/>
        <w:jc w:val="left"/>
        <w:rPr>
          <w:rFonts w:ascii="굴림" w:eastAsia="굴림" w:hAnsi="굴림" w:cs="굴림"/>
          <w:color w:val="000000" w:themeColor="text1"/>
        </w:rPr>
      </w:pPr>
      <w:r w:rsidRPr="00BA72F7">
        <w:rPr>
          <w:rFonts w:ascii="굴림" w:eastAsia="굴림" w:hAnsi="굴림" w:cs="굴림" w:hint="eastAsia"/>
          <w:color w:val="000000" w:themeColor="text1"/>
        </w:rPr>
        <w:t>제</w:t>
      </w:r>
      <w:r w:rsidRPr="00BA72F7">
        <w:rPr>
          <w:rFonts w:ascii="굴림" w:eastAsia="굴림" w:hAnsi="굴림" w:cs="굴림"/>
          <w:color w:val="000000" w:themeColor="text1"/>
        </w:rPr>
        <w:t>1</w:t>
      </w:r>
      <w:r w:rsidRPr="00BA72F7">
        <w:rPr>
          <w:rFonts w:ascii="굴림" w:eastAsia="굴림" w:hAnsi="굴림" w:cs="굴림" w:hint="eastAsia"/>
          <w:color w:val="000000" w:themeColor="text1"/>
        </w:rPr>
        <w:t>조</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시행일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예규는</w:t>
      </w:r>
      <w:r w:rsidRPr="00BA72F7">
        <w:rPr>
          <w:rFonts w:ascii="굴림" w:eastAsia="굴림" w:hAnsi="굴림" w:cs="굴림"/>
          <w:color w:val="000000" w:themeColor="text1"/>
        </w:rPr>
        <w:t xml:space="preserve"> 2024</w:t>
      </w:r>
      <w:r w:rsidRPr="00BA72F7">
        <w:rPr>
          <w:rFonts w:ascii="굴림" w:eastAsia="굴림" w:hAnsi="굴림" w:cs="굴림" w:hint="eastAsia"/>
          <w:color w:val="000000" w:themeColor="text1"/>
        </w:rPr>
        <w:t>년</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월</w:t>
      </w:r>
      <w:r w:rsidRPr="00BA72F7">
        <w:rPr>
          <w:rFonts w:ascii="굴림" w:eastAsia="굴림" w:hAnsi="굴림" w:cs="굴림"/>
          <w:color w:val="000000" w:themeColor="text1"/>
        </w:rPr>
        <w:t xml:space="preserve"> 30</w:t>
      </w:r>
      <w:r w:rsidRPr="00BA72F7">
        <w:rPr>
          <w:rFonts w:ascii="굴림" w:eastAsia="굴림" w:hAnsi="굴림" w:cs="굴림" w:hint="eastAsia"/>
          <w:color w:val="000000" w:themeColor="text1"/>
        </w:rPr>
        <w:t>일부터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시행한다</w:t>
      </w:r>
      <w:r w:rsidRPr="00BA72F7">
        <w:rPr>
          <w:rFonts w:ascii="굴림" w:eastAsia="굴림" w:hAnsi="굴림" w:cs="굴림"/>
          <w:color w:val="000000" w:themeColor="text1"/>
        </w:rPr>
        <w:t>.</w:t>
      </w:r>
    </w:p>
    <w:p w:rsidR="005E4B7D" w:rsidRPr="00BA72F7" w:rsidRDefault="005E4B7D" w:rsidP="005E4B7D">
      <w:pPr>
        <w:pStyle w:val="a4"/>
        <w:wordWrap/>
        <w:spacing w:line="288" w:lineRule="auto"/>
        <w:jc w:val="left"/>
        <w:rPr>
          <w:rFonts w:ascii="굴림" w:eastAsia="굴림" w:hAnsi="굴림" w:cs="굴림"/>
          <w:color w:val="000000" w:themeColor="text1"/>
        </w:rPr>
      </w:pPr>
    </w:p>
    <w:p w:rsidR="005E4B7D" w:rsidRPr="00BA72F7" w:rsidRDefault="005E4B7D" w:rsidP="005E4B7D">
      <w:pPr>
        <w:pStyle w:val="a4"/>
        <w:wordWrap/>
        <w:spacing w:line="288" w:lineRule="auto"/>
        <w:jc w:val="left"/>
        <w:rPr>
          <w:rFonts w:ascii="굴림" w:eastAsia="굴림" w:hAnsi="굴림" w:cs="굴림"/>
          <w:color w:val="000000" w:themeColor="text1"/>
        </w:rPr>
      </w:pPr>
      <w:r w:rsidRPr="00BA72F7">
        <w:rPr>
          <w:rFonts w:ascii="굴림" w:eastAsia="굴림" w:hAnsi="굴림" w:cs="굴림" w:hint="eastAsia"/>
          <w:color w:val="000000" w:themeColor="text1"/>
        </w:rPr>
        <w:t>제</w:t>
      </w:r>
      <w:r w:rsidRPr="00BA72F7">
        <w:rPr>
          <w:rFonts w:ascii="굴림" w:eastAsia="굴림" w:hAnsi="굴림" w:cs="굴림"/>
          <w:color w:val="000000" w:themeColor="text1"/>
        </w:rPr>
        <w:t>2</w:t>
      </w:r>
      <w:r w:rsidRPr="00BA72F7">
        <w:rPr>
          <w:rFonts w:ascii="굴림" w:eastAsia="굴림" w:hAnsi="굴림" w:cs="굴림" w:hint="eastAsia"/>
          <w:color w:val="000000" w:themeColor="text1"/>
        </w:rPr>
        <w:t>조</w:t>
      </w:r>
      <w:r w:rsidRPr="00BA72F7">
        <w:rPr>
          <w:rFonts w:ascii="굴림" w:eastAsia="굴림" w:hAnsi="굴림" w:cs="굴림"/>
          <w:color w:val="000000" w:themeColor="text1"/>
        </w:rPr>
        <w:t>(</w:t>
      </w:r>
      <w:proofErr w:type="spellStart"/>
      <w:r w:rsidRPr="00BA72F7">
        <w:rPr>
          <w:rFonts w:ascii="굴림" w:eastAsia="굴림" w:hAnsi="굴림" w:cs="굴림" w:hint="eastAsia"/>
          <w:color w:val="000000" w:themeColor="text1"/>
        </w:rPr>
        <w:t>적용례</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예규는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시행</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최초로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제안서를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요청하는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경우부터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적용한다</w:t>
      </w:r>
      <w:r w:rsidRPr="00BA72F7">
        <w:rPr>
          <w:rFonts w:ascii="굴림" w:eastAsia="굴림" w:hAnsi="굴림" w:cs="굴림"/>
          <w:color w:val="000000" w:themeColor="text1"/>
        </w:rPr>
        <w:t>.</w:t>
      </w:r>
    </w:p>
    <w:p w:rsidR="005E4B7D" w:rsidRPr="00BA72F7" w:rsidRDefault="005E4B7D" w:rsidP="005E4B7D">
      <w:pPr>
        <w:pStyle w:val="a4"/>
        <w:wordWrap/>
        <w:spacing w:line="288" w:lineRule="auto"/>
        <w:jc w:val="left"/>
        <w:rPr>
          <w:rFonts w:ascii="굴림" w:eastAsia="굴림" w:hAnsi="굴림" w:cs="굴림"/>
          <w:color w:val="000000" w:themeColor="text1"/>
        </w:rPr>
      </w:pPr>
    </w:p>
    <w:p w:rsidR="005E4B7D" w:rsidRPr="00BA72F7" w:rsidRDefault="005E4B7D" w:rsidP="005E4B7D">
      <w:pPr>
        <w:pStyle w:val="a4"/>
        <w:wordWrap/>
        <w:spacing w:line="288" w:lineRule="auto"/>
        <w:jc w:val="left"/>
        <w:rPr>
          <w:rFonts w:ascii="굴림" w:eastAsia="굴림" w:hAnsi="굴림" w:cs="굴림"/>
          <w:color w:val="000000" w:themeColor="text1"/>
        </w:rPr>
      </w:pPr>
      <w:r w:rsidRPr="00BA72F7">
        <w:rPr>
          <w:rFonts w:ascii="굴림" w:eastAsia="굴림" w:hAnsi="굴림" w:cs="굴림" w:hint="eastAsia"/>
          <w:color w:val="000000" w:themeColor="text1"/>
        </w:rPr>
        <w:t>제</w:t>
      </w:r>
      <w:r w:rsidRPr="00BA72F7">
        <w:rPr>
          <w:rFonts w:ascii="굴림" w:eastAsia="굴림" w:hAnsi="굴림" w:cs="굴림"/>
          <w:color w:val="000000" w:themeColor="text1"/>
        </w:rPr>
        <w:t>3</w:t>
      </w:r>
      <w:r w:rsidRPr="00BA72F7">
        <w:rPr>
          <w:rFonts w:ascii="굴림" w:eastAsia="굴림" w:hAnsi="굴림" w:cs="굴림" w:hint="eastAsia"/>
          <w:color w:val="000000" w:themeColor="text1"/>
        </w:rPr>
        <w:t>조</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재검토기한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w:t>
      </w:r>
      <w:proofErr w:type="spellStart"/>
      <w:r w:rsidRPr="00BA72F7">
        <w:rPr>
          <w:rFonts w:ascii="굴림" w:eastAsia="굴림" w:hAnsi="굴림" w:cs="굴림" w:hint="eastAsia"/>
          <w:color w:val="000000" w:themeColor="text1"/>
        </w:rPr>
        <w:t>훈령·예규</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발령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관리에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관한</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규정」에</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따라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예규에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대하여</w:t>
      </w:r>
      <w:r w:rsidRPr="00BA72F7">
        <w:rPr>
          <w:rFonts w:ascii="굴림" w:eastAsia="굴림" w:hAnsi="굴림" w:cs="굴림"/>
          <w:color w:val="000000" w:themeColor="text1"/>
        </w:rPr>
        <w:t xml:space="preserve"> 2024</w:t>
      </w:r>
      <w:r w:rsidRPr="00BA72F7">
        <w:rPr>
          <w:rFonts w:ascii="굴림" w:eastAsia="굴림" w:hAnsi="굴림" w:cs="굴림" w:hint="eastAsia"/>
          <w:color w:val="000000" w:themeColor="text1"/>
        </w:rPr>
        <w:t>년</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월</w:t>
      </w:r>
      <w:r w:rsidRPr="00BA72F7">
        <w:rPr>
          <w:rFonts w:ascii="굴림" w:eastAsia="굴림" w:hAnsi="굴림" w:cs="굴림"/>
          <w:color w:val="000000" w:themeColor="text1"/>
        </w:rPr>
        <w:t xml:space="preserve"> 1</w:t>
      </w:r>
      <w:r w:rsidRPr="00BA72F7">
        <w:rPr>
          <w:rFonts w:ascii="굴림" w:eastAsia="굴림" w:hAnsi="굴림" w:cs="굴림" w:hint="eastAsia"/>
          <w:color w:val="000000" w:themeColor="text1"/>
        </w:rPr>
        <w:t>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기준으로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매</w:t>
      </w:r>
      <w:r w:rsidRPr="00BA72F7">
        <w:rPr>
          <w:rFonts w:ascii="굴림" w:eastAsia="굴림" w:hAnsi="굴림" w:cs="굴림"/>
          <w:color w:val="000000" w:themeColor="text1"/>
        </w:rPr>
        <w:t>3</w:t>
      </w:r>
      <w:r w:rsidRPr="00BA72F7">
        <w:rPr>
          <w:rFonts w:ascii="굴림" w:eastAsia="굴림" w:hAnsi="굴림" w:cs="굴림" w:hint="eastAsia"/>
          <w:color w:val="000000" w:themeColor="text1"/>
        </w:rPr>
        <w:t>년이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시점</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매</w:t>
      </w:r>
      <w:r w:rsidRPr="00BA72F7">
        <w:rPr>
          <w:rFonts w:ascii="굴림" w:eastAsia="굴림" w:hAnsi="굴림" w:cs="굴림"/>
          <w:color w:val="000000" w:themeColor="text1"/>
        </w:rPr>
        <w:t>3</w:t>
      </w:r>
      <w:r w:rsidRPr="00BA72F7">
        <w:rPr>
          <w:rFonts w:ascii="굴림" w:eastAsia="굴림" w:hAnsi="굴림" w:cs="굴림" w:hint="eastAsia"/>
          <w:color w:val="000000" w:themeColor="text1"/>
        </w:rPr>
        <w:t>년째의</w:t>
      </w:r>
      <w:r w:rsidRPr="00BA72F7">
        <w:rPr>
          <w:rFonts w:ascii="굴림" w:eastAsia="굴림" w:hAnsi="굴림" w:cs="굴림"/>
          <w:color w:val="000000" w:themeColor="text1"/>
        </w:rPr>
        <w:t xml:space="preserve"> 12</w:t>
      </w:r>
      <w:r w:rsidRPr="00BA72F7">
        <w:rPr>
          <w:rFonts w:ascii="굴림" w:eastAsia="굴림" w:hAnsi="굴림" w:cs="굴림" w:hint="eastAsia"/>
          <w:color w:val="000000" w:themeColor="text1"/>
        </w:rPr>
        <w:t>월</w:t>
      </w:r>
      <w:r w:rsidRPr="00BA72F7">
        <w:rPr>
          <w:rFonts w:ascii="굴림" w:eastAsia="굴림" w:hAnsi="굴림" w:cs="굴림"/>
          <w:color w:val="000000" w:themeColor="text1"/>
        </w:rPr>
        <w:t xml:space="preserve"> 31</w:t>
      </w:r>
      <w:r w:rsidRPr="00BA72F7">
        <w:rPr>
          <w:rFonts w:ascii="굴림" w:eastAsia="굴림" w:hAnsi="굴림" w:cs="굴림" w:hint="eastAsia"/>
          <w:color w:val="000000" w:themeColor="text1"/>
        </w:rPr>
        <w:t>일까지를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말한다</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마다</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타당성을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검토하여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개선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조치를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취하여야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p>
    <w:p w:rsidR="005E4B7D" w:rsidRPr="00BA72F7" w:rsidRDefault="005E4B7D" w:rsidP="005E4B7D">
      <w:pPr>
        <w:pStyle w:val="a4"/>
        <w:wordWrap/>
        <w:spacing w:line="288" w:lineRule="auto"/>
        <w:jc w:val="left"/>
        <w:rPr>
          <w:rFonts w:ascii="굴림" w:eastAsia="굴림" w:hAnsi="굴림" w:cs="굴림"/>
          <w:color w:val="000000" w:themeColor="text1"/>
        </w:rPr>
      </w:pPr>
    </w:p>
    <w:p w:rsidR="005E4B7D" w:rsidRPr="00BA72F7" w:rsidRDefault="005E4B7D" w:rsidP="005E4B7D">
      <w:pPr>
        <w:pStyle w:val="a4"/>
        <w:wordWrap/>
        <w:spacing w:line="288" w:lineRule="auto"/>
        <w:jc w:val="left"/>
        <w:rPr>
          <w:rFonts w:ascii="굴림" w:eastAsia="굴림" w:hAnsi="굴림" w:cs="굴림"/>
          <w:color w:val="000000" w:themeColor="text1"/>
        </w:rPr>
      </w:pPr>
    </w:p>
    <w:p w:rsidR="005E4B7D" w:rsidRPr="00BA72F7" w:rsidRDefault="005E4B7D" w:rsidP="005E4B7D">
      <w:pPr>
        <w:pStyle w:val="a4"/>
        <w:wordWrap/>
        <w:spacing w:line="288" w:lineRule="auto"/>
        <w:jc w:val="left"/>
        <w:rPr>
          <w:rFonts w:ascii="굴림" w:eastAsia="굴림" w:hAnsi="굴림" w:cs="굴림"/>
          <w:color w:val="000000" w:themeColor="text1"/>
        </w:rPr>
      </w:pPr>
    </w:p>
    <w:p w:rsidR="005E4B7D" w:rsidRPr="00BA72F7" w:rsidRDefault="005E4B7D" w:rsidP="005E4B7D">
      <w:pPr>
        <w:pStyle w:val="12"/>
        <w:wordWrap/>
        <w:spacing w:after="0" w:line="288" w:lineRule="auto"/>
        <w:jc w:val="center"/>
        <w:rPr>
          <w:color w:val="000000" w:themeColor="text1"/>
        </w:rPr>
      </w:pPr>
      <w:r w:rsidRPr="00BA72F7">
        <w:rPr>
          <w:rFonts w:hint="eastAsia"/>
          <w:color w:val="000000" w:themeColor="text1"/>
          <w:kern w:val="0"/>
        </w:rPr>
        <w:t>부칙</w:t>
      </w:r>
      <w:r w:rsidRPr="00BA72F7">
        <w:rPr>
          <w:color w:val="000000" w:themeColor="text1"/>
          <w:kern w:val="0"/>
        </w:rPr>
        <w:t xml:space="preserve"> &lt;959</w:t>
      </w:r>
      <w:r w:rsidRPr="00BA72F7">
        <w:rPr>
          <w:rFonts w:hint="eastAsia"/>
          <w:color w:val="000000" w:themeColor="text1"/>
          <w:kern w:val="0"/>
        </w:rPr>
        <w:t>호</w:t>
      </w:r>
      <w:r w:rsidRPr="00BA72F7">
        <w:rPr>
          <w:color w:val="000000" w:themeColor="text1"/>
          <w:kern w:val="0"/>
        </w:rPr>
        <w:t>, 2025. 1. 2.&gt;</w:t>
      </w:r>
    </w:p>
    <w:p w:rsidR="005E4B7D" w:rsidRPr="00BA72F7" w:rsidRDefault="005E4B7D" w:rsidP="005E4B7D">
      <w:pPr>
        <w:pStyle w:val="12"/>
        <w:wordWrap/>
        <w:spacing w:after="0" w:line="288" w:lineRule="auto"/>
        <w:jc w:val="left"/>
        <w:rPr>
          <w:color w:val="000000" w:themeColor="text1"/>
          <w:kern w:val="0"/>
        </w:rPr>
      </w:pPr>
      <w:r w:rsidRPr="00BA72F7">
        <w:rPr>
          <w:rFonts w:hint="eastAsia"/>
          <w:color w:val="000000" w:themeColor="text1"/>
          <w:kern w:val="0"/>
        </w:rPr>
        <w:t>제</w:t>
      </w:r>
      <w:r w:rsidRPr="00BA72F7">
        <w:rPr>
          <w:color w:val="000000" w:themeColor="text1"/>
          <w:kern w:val="0"/>
        </w:rPr>
        <w:t>1</w:t>
      </w:r>
      <w:r w:rsidRPr="00BA72F7">
        <w:rPr>
          <w:color w:val="000000" w:themeColor="text1"/>
          <w:kern w:val="0"/>
        </w:rPr>
        <w:t>조</w:t>
      </w:r>
      <w:r w:rsidRPr="00BA72F7">
        <w:rPr>
          <w:color w:val="000000" w:themeColor="text1"/>
          <w:kern w:val="0"/>
        </w:rPr>
        <w:t>(</w:t>
      </w:r>
      <w:r w:rsidRPr="00BA72F7">
        <w:rPr>
          <w:color w:val="000000" w:themeColor="text1"/>
          <w:kern w:val="0"/>
        </w:rPr>
        <w:t>시행일</w:t>
      </w:r>
      <w:r w:rsidRPr="00BA72F7">
        <w:rPr>
          <w:color w:val="000000" w:themeColor="text1"/>
          <w:kern w:val="0"/>
        </w:rPr>
        <w:t xml:space="preserve">) </w:t>
      </w:r>
      <w:r w:rsidRPr="00BA72F7">
        <w:rPr>
          <w:color w:val="000000" w:themeColor="text1"/>
          <w:kern w:val="0"/>
        </w:rPr>
        <w:t>이</w:t>
      </w:r>
      <w:r w:rsidRPr="00BA72F7">
        <w:rPr>
          <w:color w:val="000000" w:themeColor="text1"/>
          <w:kern w:val="0"/>
        </w:rPr>
        <w:t xml:space="preserve"> </w:t>
      </w:r>
      <w:r w:rsidRPr="00BA72F7">
        <w:rPr>
          <w:color w:val="000000" w:themeColor="text1"/>
          <w:kern w:val="0"/>
        </w:rPr>
        <w:t>예규는</w:t>
      </w:r>
      <w:r w:rsidRPr="00BA72F7">
        <w:rPr>
          <w:color w:val="000000" w:themeColor="text1"/>
          <w:kern w:val="0"/>
        </w:rPr>
        <w:t xml:space="preserve"> 2025</w:t>
      </w:r>
      <w:r w:rsidRPr="00BA72F7">
        <w:rPr>
          <w:color w:val="000000" w:themeColor="text1"/>
          <w:kern w:val="0"/>
        </w:rPr>
        <w:t>년</w:t>
      </w:r>
      <w:r w:rsidRPr="00BA72F7">
        <w:rPr>
          <w:color w:val="000000" w:themeColor="text1"/>
          <w:kern w:val="0"/>
        </w:rPr>
        <w:t xml:space="preserve"> 1</w:t>
      </w:r>
      <w:r w:rsidRPr="00BA72F7">
        <w:rPr>
          <w:color w:val="000000" w:themeColor="text1"/>
          <w:kern w:val="0"/>
        </w:rPr>
        <w:t>월</w:t>
      </w:r>
      <w:r w:rsidRPr="00BA72F7">
        <w:rPr>
          <w:color w:val="000000" w:themeColor="text1"/>
          <w:kern w:val="0"/>
        </w:rPr>
        <w:t xml:space="preserve"> 2</w:t>
      </w:r>
      <w:r w:rsidRPr="00BA72F7">
        <w:rPr>
          <w:rFonts w:hint="eastAsia"/>
          <w:color w:val="000000" w:themeColor="text1"/>
          <w:kern w:val="0"/>
        </w:rPr>
        <w:t>일부터</w:t>
      </w:r>
      <w:r w:rsidRPr="00BA72F7">
        <w:rPr>
          <w:color w:val="000000" w:themeColor="text1"/>
          <w:kern w:val="0"/>
        </w:rPr>
        <w:t xml:space="preserve"> </w:t>
      </w:r>
      <w:r w:rsidRPr="00BA72F7">
        <w:rPr>
          <w:rFonts w:hint="eastAsia"/>
          <w:color w:val="000000" w:themeColor="text1"/>
          <w:kern w:val="0"/>
        </w:rPr>
        <w:t>시행한다</w:t>
      </w:r>
      <w:r w:rsidRPr="00BA72F7">
        <w:rPr>
          <w:color w:val="000000" w:themeColor="text1"/>
          <w:kern w:val="0"/>
        </w:rPr>
        <w:t>.</w:t>
      </w:r>
    </w:p>
    <w:p w:rsidR="005E4B7D" w:rsidRPr="00BA72F7" w:rsidRDefault="005E4B7D" w:rsidP="005E4B7D">
      <w:pPr>
        <w:pStyle w:val="12"/>
        <w:wordWrap/>
        <w:spacing w:after="0" w:line="288" w:lineRule="auto"/>
        <w:jc w:val="left"/>
        <w:rPr>
          <w:color w:val="000000" w:themeColor="text1"/>
        </w:rPr>
      </w:pPr>
    </w:p>
    <w:p w:rsidR="005E4B7D" w:rsidRPr="00BA72F7" w:rsidRDefault="005E4B7D" w:rsidP="005E4B7D">
      <w:pPr>
        <w:pStyle w:val="a4"/>
        <w:rPr>
          <w:rFonts w:ascii="굴림" w:eastAsia="굴림" w:hAnsi="굴림" w:cs="굴림"/>
          <w:bCs/>
          <w:color w:val="000000" w:themeColor="text1"/>
        </w:rPr>
      </w:pPr>
      <w:r w:rsidRPr="00BA72F7">
        <w:rPr>
          <w:rFonts w:ascii="굴림" w:eastAsia="굴림" w:hAnsi="굴림" w:hint="eastAsia"/>
          <w:color w:val="000000" w:themeColor="text1"/>
        </w:rPr>
        <w:t>제</w:t>
      </w:r>
      <w:r w:rsidRPr="00BA72F7">
        <w:rPr>
          <w:rFonts w:ascii="굴림" w:eastAsia="굴림" w:hAnsi="굴림"/>
          <w:color w:val="000000" w:themeColor="text1"/>
        </w:rPr>
        <w:t>2</w:t>
      </w:r>
      <w:r w:rsidRPr="00BA72F7">
        <w:rPr>
          <w:rFonts w:ascii="굴림" w:eastAsia="굴림" w:hAnsi="굴림" w:hint="eastAsia"/>
          <w:color w:val="000000" w:themeColor="text1"/>
        </w:rPr>
        <w:t>조</w:t>
      </w:r>
      <w:r w:rsidRPr="00BA72F7">
        <w:rPr>
          <w:rFonts w:ascii="굴림" w:eastAsia="굴림" w:hAnsi="굴림"/>
          <w:color w:val="000000" w:themeColor="text1"/>
        </w:rPr>
        <w:t>(</w:t>
      </w:r>
      <w:r w:rsidRPr="00BA72F7">
        <w:rPr>
          <w:rFonts w:ascii="굴림" w:eastAsia="굴림" w:hAnsi="굴림" w:hint="eastAsia"/>
          <w:color w:val="000000" w:themeColor="text1"/>
        </w:rPr>
        <w:t>재검토기한</w:t>
      </w:r>
      <w:r w:rsidRPr="00BA72F7">
        <w:rPr>
          <w:rFonts w:ascii="굴림" w:eastAsia="굴림" w:hAnsi="굴림"/>
          <w:color w:val="000000" w:themeColor="text1"/>
        </w:rPr>
        <w:t>)</w:t>
      </w:r>
      <w:r w:rsidRPr="00BA72F7">
        <w:rPr>
          <w:rFonts w:ascii="굴림" w:eastAsia="굴림" w:hAnsi="굴림" w:hint="eastAsia"/>
          <w:color w:val="000000" w:themeColor="text1"/>
        </w:rPr>
        <w:t>「</w:t>
      </w:r>
      <w:proofErr w:type="spellStart"/>
      <w:r w:rsidRPr="00BA72F7">
        <w:rPr>
          <w:rFonts w:ascii="굴림" w:eastAsia="굴림" w:hAnsi="굴림" w:hint="eastAsia"/>
          <w:color w:val="000000" w:themeColor="text1"/>
        </w:rPr>
        <w:t>훈령·예규</w:t>
      </w:r>
      <w:proofErr w:type="spellEnd"/>
      <w:r w:rsidRPr="00BA72F7">
        <w:rPr>
          <w:rFonts w:ascii="굴림" w:eastAsia="굴림" w:hAnsi="굴림"/>
          <w:color w:val="000000" w:themeColor="text1"/>
        </w:rPr>
        <w:t xml:space="preserve"> </w:t>
      </w:r>
      <w:r w:rsidRPr="00BA72F7">
        <w:rPr>
          <w:rFonts w:ascii="굴림" w:eastAsia="굴림" w:hAnsi="굴림" w:hint="eastAsia"/>
          <w:color w:val="000000" w:themeColor="text1"/>
        </w:rPr>
        <w:t>등의</w:t>
      </w:r>
      <w:r w:rsidRPr="00BA72F7">
        <w:rPr>
          <w:rFonts w:ascii="굴림" w:eastAsia="굴림" w:hAnsi="굴림"/>
          <w:color w:val="000000" w:themeColor="text1"/>
        </w:rPr>
        <w:t xml:space="preserve"> </w:t>
      </w:r>
      <w:r w:rsidRPr="00BA72F7">
        <w:rPr>
          <w:rFonts w:ascii="굴림" w:eastAsia="굴림" w:hAnsi="굴림" w:hint="eastAsia"/>
          <w:color w:val="000000" w:themeColor="text1"/>
        </w:rPr>
        <w:t>발령</w:t>
      </w:r>
      <w:r w:rsidRPr="00BA72F7">
        <w:rPr>
          <w:rFonts w:ascii="굴림" w:eastAsia="굴림" w:hAnsi="굴림"/>
          <w:color w:val="000000" w:themeColor="text1"/>
        </w:rPr>
        <w:t xml:space="preserve"> </w:t>
      </w:r>
      <w:r w:rsidRPr="00BA72F7">
        <w:rPr>
          <w:rFonts w:ascii="굴림" w:eastAsia="굴림" w:hAnsi="굴림" w:hint="eastAsia"/>
          <w:color w:val="000000" w:themeColor="text1"/>
        </w:rPr>
        <w:t>및</w:t>
      </w:r>
      <w:r w:rsidRPr="00BA72F7">
        <w:rPr>
          <w:rFonts w:ascii="굴림" w:eastAsia="굴림" w:hAnsi="굴림"/>
          <w:color w:val="000000" w:themeColor="text1"/>
        </w:rPr>
        <w:t xml:space="preserve"> </w:t>
      </w:r>
      <w:r w:rsidRPr="00BA72F7">
        <w:rPr>
          <w:rFonts w:ascii="굴림" w:eastAsia="굴림" w:hAnsi="굴림" w:hint="eastAsia"/>
          <w:color w:val="000000" w:themeColor="text1"/>
        </w:rPr>
        <w:t>관리에</w:t>
      </w:r>
      <w:r w:rsidRPr="00BA72F7">
        <w:rPr>
          <w:rFonts w:ascii="굴림" w:eastAsia="굴림" w:hAnsi="굴림"/>
          <w:color w:val="000000" w:themeColor="text1"/>
        </w:rPr>
        <w:t xml:space="preserve"> </w:t>
      </w:r>
      <w:r w:rsidRPr="00BA72F7">
        <w:rPr>
          <w:rFonts w:ascii="굴림" w:eastAsia="굴림" w:hAnsi="굴림" w:hint="eastAsia"/>
          <w:color w:val="000000" w:themeColor="text1"/>
        </w:rPr>
        <w:t>관한</w:t>
      </w:r>
      <w:r w:rsidRPr="00BA72F7">
        <w:rPr>
          <w:rFonts w:ascii="굴림" w:eastAsia="굴림" w:hAnsi="굴림"/>
          <w:color w:val="000000" w:themeColor="text1"/>
        </w:rPr>
        <w:t xml:space="preserve"> </w:t>
      </w:r>
      <w:proofErr w:type="spellStart"/>
      <w:r w:rsidRPr="00BA72F7">
        <w:rPr>
          <w:rFonts w:ascii="굴림" w:eastAsia="굴림" w:hAnsi="굴림" w:hint="eastAsia"/>
          <w:color w:val="000000" w:themeColor="text1"/>
        </w:rPr>
        <w:t>규정」에</w:t>
      </w:r>
      <w:proofErr w:type="spellEnd"/>
      <w:r w:rsidRPr="00BA72F7">
        <w:rPr>
          <w:rFonts w:ascii="굴림" w:eastAsia="굴림" w:hAnsi="굴림"/>
          <w:color w:val="000000" w:themeColor="text1"/>
        </w:rPr>
        <w:t xml:space="preserve"> </w:t>
      </w:r>
      <w:r w:rsidRPr="00BA72F7">
        <w:rPr>
          <w:rFonts w:ascii="굴림" w:eastAsia="굴림" w:hAnsi="굴림" w:hint="eastAsia"/>
          <w:color w:val="000000" w:themeColor="text1"/>
        </w:rPr>
        <w:t>따라</w:t>
      </w:r>
      <w:r w:rsidRPr="00BA72F7">
        <w:rPr>
          <w:rFonts w:ascii="굴림" w:eastAsia="굴림" w:hAnsi="굴림"/>
          <w:color w:val="000000" w:themeColor="text1"/>
        </w:rPr>
        <w:t xml:space="preserve"> </w:t>
      </w:r>
      <w:r w:rsidRPr="00BA72F7">
        <w:rPr>
          <w:rFonts w:ascii="굴림" w:eastAsia="굴림" w:hAnsi="굴림" w:hint="eastAsia"/>
          <w:color w:val="000000" w:themeColor="text1"/>
        </w:rPr>
        <w:t>본</w:t>
      </w:r>
      <w:r w:rsidRPr="00BA72F7">
        <w:rPr>
          <w:rFonts w:ascii="굴림" w:eastAsia="굴림" w:hAnsi="굴림"/>
          <w:color w:val="000000" w:themeColor="text1"/>
        </w:rPr>
        <w:t xml:space="preserve"> </w:t>
      </w:r>
      <w:r w:rsidRPr="00BA72F7">
        <w:rPr>
          <w:rFonts w:ascii="굴림" w:eastAsia="굴림" w:hAnsi="굴림" w:hint="eastAsia"/>
          <w:color w:val="000000" w:themeColor="text1"/>
        </w:rPr>
        <w:t>예규에</w:t>
      </w:r>
      <w:r w:rsidRPr="00BA72F7">
        <w:rPr>
          <w:rFonts w:ascii="굴림" w:eastAsia="굴림" w:hAnsi="굴림"/>
          <w:color w:val="000000" w:themeColor="text1"/>
        </w:rPr>
        <w:t xml:space="preserve"> </w:t>
      </w:r>
      <w:r w:rsidRPr="00BA72F7">
        <w:rPr>
          <w:rFonts w:ascii="굴림" w:eastAsia="굴림" w:hAnsi="굴림" w:hint="eastAsia"/>
          <w:color w:val="000000" w:themeColor="text1"/>
        </w:rPr>
        <w:t>대하여</w:t>
      </w:r>
      <w:r w:rsidRPr="00BA72F7">
        <w:rPr>
          <w:rFonts w:ascii="굴림" w:eastAsia="굴림" w:hAnsi="굴림"/>
          <w:color w:val="000000" w:themeColor="text1"/>
        </w:rPr>
        <w:t xml:space="preserve"> 2025</w:t>
      </w:r>
      <w:r w:rsidRPr="00BA72F7">
        <w:rPr>
          <w:rFonts w:ascii="굴림" w:eastAsia="굴림" w:hAnsi="굴림" w:hint="eastAsia"/>
          <w:color w:val="000000" w:themeColor="text1"/>
        </w:rPr>
        <w:t>년</w:t>
      </w:r>
      <w:r w:rsidRPr="00BA72F7">
        <w:rPr>
          <w:rFonts w:ascii="굴림" w:eastAsia="굴림" w:hAnsi="굴림"/>
          <w:color w:val="000000" w:themeColor="text1"/>
        </w:rPr>
        <w:t xml:space="preserve"> 1</w:t>
      </w:r>
      <w:r w:rsidRPr="00BA72F7">
        <w:rPr>
          <w:rFonts w:ascii="굴림" w:eastAsia="굴림" w:hAnsi="굴림" w:hint="eastAsia"/>
          <w:color w:val="000000" w:themeColor="text1"/>
        </w:rPr>
        <w:t>월</w:t>
      </w:r>
      <w:r w:rsidRPr="00BA72F7">
        <w:rPr>
          <w:rFonts w:ascii="굴림" w:eastAsia="굴림" w:hAnsi="굴림"/>
          <w:color w:val="000000" w:themeColor="text1"/>
        </w:rPr>
        <w:t xml:space="preserve"> 1</w:t>
      </w:r>
      <w:r w:rsidRPr="00BA72F7">
        <w:rPr>
          <w:rFonts w:ascii="굴림" w:eastAsia="굴림" w:hAnsi="굴림" w:hint="eastAsia"/>
          <w:color w:val="000000" w:themeColor="text1"/>
        </w:rPr>
        <w:t>일</w:t>
      </w:r>
      <w:r w:rsidRPr="00BA72F7">
        <w:rPr>
          <w:rFonts w:ascii="굴림" w:eastAsia="굴림" w:hAnsi="굴림"/>
          <w:color w:val="000000" w:themeColor="text1"/>
        </w:rPr>
        <w:t xml:space="preserve"> </w:t>
      </w:r>
      <w:r w:rsidRPr="00BA72F7">
        <w:rPr>
          <w:rFonts w:ascii="굴림" w:eastAsia="굴림" w:hAnsi="굴림" w:hint="eastAsia"/>
          <w:color w:val="000000" w:themeColor="text1"/>
        </w:rPr>
        <w:t>기준으로</w:t>
      </w:r>
      <w:r w:rsidRPr="00BA72F7">
        <w:rPr>
          <w:rFonts w:ascii="굴림" w:eastAsia="굴림" w:hAnsi="굴림"/>
          <w:color w:val="000000" w:themeColor="text1"/>
        </w:rPr>
        <w:t xml:space="preserve"> </w:t>
      </w:r>
      <w:r w:rsidRPr="00BA72F7">
        <w:rPr>
          <w:rFonts w:ascii="굴림" w:eastAsia="굴림" w:hAnsi="굴림" w:hint="eastAsia"/>
          <w:color w:val="000000" w:themeColor="text1"/>
        </w:rPr>
        <w:t>매</w:t>
      </w:r>
      <w:r w:rsidRPr="00BA72F7">
        <w:rPr>
          <w:rFonts w:ascii="굴림" w:eastAsia="굴림" w:hAnsi="굴림"/>
          <w:color w:val="000000" w:themeColor="text1"/>
        </w:rPr>
        <w:t>3</w:t>
      </w:r>
      <w:r w:rsidRPr="00BA72F7">
        <w:rPr>
          <w:rFonts w:ascii="굴림" w:eastAsia="굴림" w:hAnsi="굴림" w:hint="eastAsia"/>
          <w:color w:val="000000" w:themeColor="text1"/>
        </w:rPr>
        <w:t>년이</w:t>
      </w:r>
      <w:r w:rsidRPr="00BA72F7">
        <w:rPr>
          <w:rFonts w:ascii="굴림" w:eastAsia="굴림" w:hAnsi="굴림"/>
          <w:color w:val="000000" w:themeColor="text1"/>
        </w:rPr>
        <w:t xml:space="preserve"> </w:t>
      </w:r>
      <w:r w:rsidRPr="00BA72F7">
        <w:rPr>
          <w:rFonts w:ascii="굴림" w:eastAsia="굴림" w:hAnsi="굴림" w:hint="eastAsia"/>
          <w:color w:val="000000" w:themeColor="text1"/>
        </w:rPr>
        <w:t>되는</w:t>
      </w:r>
      <w:r w:rsidRPr="00BA72F7">
        <w:rPr>
          <w:rFonts w:ascii="굴림" w:eastAsia="굴림" w:hAnsi="굴림"/>
          <w:color w:val="000000" w:themeColor="text1"/>
        </w:rPr>
        <w:t xml:space="preserve"> </w:t>
      </w:r>
      <w:r w:rsidRPr="00BA72F7">
        <w:rPr>
          <w:rFonts w:ascii="굴림" w:eastAsia="굴림" w:hAnsi="굴림" w:hint="eastAsia"/>
          <w:color w:val="000000" w:themeColor="text1"/>
        </w:rPr>
        <w:t xml:space="preserve">시점 </w:t>
      </w:r>
      <w:r w:rsidRPr="00BA72F7">
        <w:rPr>
          <w:rFonts w:ascii="굴림" w:eastAsia="굴림" w:hAnsi="굴림"/>
          <w:color w:val="000000" w:themeColor="text1"/>
        </w:rPr>
        <w:t>(</w:t>
      </w:r>
      <w:r w:rsidRPr="00BA72F7">
        <w:rPr>
          <w:rFonts w:ascii="굴림" w:eastAsia="굴림" w:hAnsi="굴림" w:hint="eastAsia"/>
          <w:color w:val="000000" w:themeColor="text1"/>
        </w:rPr>
        <w:t xml:space="preserve">매 </w:t>
      </w:r>
      <w:r w:rsidRPr="00BA72F7">
        <w:rPr>
          <w:rFonts w:ascii="굴림" w:eastAsia="굴림" w:hAnsi="굴림"/>
          <w:color w:val="000000" w:themeColor="text1"/>
        </w:rPr>
        <w:t>3</w:t>
      </w:r>
      <w:r w:rsidRPr="00BA72F7">
        <w:rPr>
          <w:rFonts w:ascii="굴림" w:eastAsia="굴림" w:hAnsi="굴림" w:hint="eastAsia"/>
          <w:color w:val="000000" w:themeColor="text1"/>
        </w:rPr>
        <w:t>년째의</w:t>
      </w:r>
      <w:r w:rsidRPr="00BA72F7">
        <w:rPr>
          <w:rFonts w:ascii="굴림" w:eastAsia="굴림" w:hAnsi="굴림"/>
          <w:color w:val="000000" w:themeColor="text1"/>
        </w:rPr>
        <w:t xml:space="preserve"> 12</w:t>
      </w:r>
      <w:r w:rsidRPr="00BA72F7">
        <w:rPr>
          <w:rFonts w:ascii="굴림" w:eastAsia="굴림" w:hAnsi="굴림" w:hint="eastAsia"/>
          <w:color w:val="000000" w:themeColor="text1"/>
        </w:rPr>
        <w:t>월</w:t>
      </w:r>
      <w:r w:rsidRPr="00BA72F7">
        <w:rPr>
          <w:rFonts w:ascii="굴림" w:eastAsia="굴림" w:hAnsi="굴림"/>
          <w:color w:val="000000" w:themeColor="text1"/>
        </w:rPr>
        <w:t xml:space="preserve"> 31</w:t>
      </w:r>
      <w:r w:rsidRPr="00BA72F7">
        <w:rPr>
          <w:rFonts w:ascii="굴림" w:eastAsia="굴림" w:hAnsi="굴림" w:hint="eastAsia"/>
          <w:color w:val="000000" w:themeColor="text1"/>
        </w:rPr>
        <w:t>일까지를</w:t>
      </w:r>
      <w:r w:rsidRPr="00BA72F7">
        <w:rPr>
          <w:rFonts w:ascii="굴림" w:eastAsia="굴림" w:hAnsi="굴림"/>
          <w:color w:val="000000" w:themeColor="text1"/>
        </w:rPr>
        <w:t xml:space="preserve"> </w:t>
      </w:r>
      <w:r w:rsidRPr="00BA72F7">
        <w:rPr>
          <w:rFonts w:ascii="굴림" w:eastAsia="굴림" w:hAnsi="굴림" w:hint="eastAsia"/>
          <w:color w:val="000000" w:themeColor="text1"/>
        </w:rPr>
        <w:t>말한다.</w:t>
      </w:r>
      <w:r w:rsidRPr="00BA72F7">
        <w:rPr>
          <w:rFonts w:ascii="굴림" w:eastAsia="굴림" w:hAnsi="굴림"/>
          <w:color w:val="000000" w:themeColor="text1"/>
        </w:rPr>
        <w:t>)</w:t>
      </w:r>
      <w:r w:rsidRPr="00BA72F7">
        <w:rPr>
          <w:rFonts w:ascii="굴림" w:eastAsia="굴림" w:hAnsi="굴림" w:hint="eastAsia"/>
          <w:color w:val="000000" w:themeColor="text1"/>
        </w:rPr>
        <w:t>마다</w:t>
      </w:r>
      <w:r w:rsidRPr="00BA72F7">
        <w:rPr>
          <w:rFonts w:ascii="굴림" w:eastAsia="굴림" w:hAnsi="굴림"/>
          <w:color w:val="000000" w:themeColor="text1"/>
        </w:rPr>
        <w:t xml:space="preserve"> </w:t>
      </w:r>
      <w:r w:rsidRPr="00BA72F7">
        <w:rPr>
          <w:rFonts w:ascii="굴림" w:eastAsia="굴림" w:hAnsi="굴림" w:hint="eastAsia"/>
          <w:color w:val="000000" w:themeColor="text1"/>
        </w:rPr>
        <w:t>그</w:t>
      </w:r>
      <w:r w:rsidRPr="00BA72F7">
        <w:rPr>
          <w:rFonts w:ascii="굴림" w:eastAsia="굴림" w:hAnsi="굴림"/>
          <w:color w:val="000000" w:themeColor="text1"/>
        </w:rPr>
        <w:t xml:space="preserve"> </w:t>
      </w:r>
      <w:r w:rsidRPr="00BA72F7">
        <w:rPr>
          <w:rFonts w:ascii="굴림" w:eastAsia="굴림" w:hAnsi="굴림" w:hint="eastAsia"/>
          <w:color w:val="000000" w:themeColor="text1"/>
        </w:rPr>
        <w:t>타당성을</w:t>
      </w:r>
      <w:r w:rsidRPr="00BA72F7">
        <w:rPr>
          <w:rFonts w:ascii="굴림" w:eastAsia="굴림" w:hAnsi="굴림"/>
          <w:color w:val="000000" w:themeColor="text1"/>
        </w:rPr>
        <w:t xml:space="preserve"> </w:t>
      </w:r>
      <w:r w:rsidRPr="00BA72F7">
        <w:rPr>
          <w:rFonts w:ascii="굴림" w:eastAsia="굴림" w:hAnsi="굴림" w:hint="eastAsia"/>
          <w:color w:val="000000" w:themeColor="text1"/>
        </w:rPr>
        <w:t>검토하여</w:t>
      </w:r>
      <w:r w:rsidRPr="00BA72F7">
        <w:rPr>
          <w:rFonts w:ascii="굴림" w:eastAsia="굴림" w:hAnsi="굴림"/>
          <w:color w:val="000000" w:themeColor="text1"/>
        </w:rPr>
        <w:t xml:space="preserve"> </w:t>
      </w:r>
      <w:r w:rsidRPr="00BA72F7">
        <w:rPr>
          <w:rFonts w:ascii="굴림" w:eastAsia="굴림" w:hAnsi="굴림" w:hint="eastAsia"/>
          <w:color w:val="000000" w:themeColor="text1"/>
        </w:rPr>
        <w:t>개선</w:t>
      </w:r>
      <w:r w:rsidRPr="00BA72F7">
        <w:rPr>
          <w:rFonts w:ascii="굴림" w:eastAsia="굴림" w:hAnsi="굴림"/>
          <w:color w:val="000000" w:themeColor="text1"/>
        </w:rPr>
        <w:t xml:space="preserve"> </w:t>
      </w:r>
      <w:r w:rsidRPr="00BA72F7">
        <w:rPr>
          <w:rFonts w:ascii="굴림" w:eastAsia="굴림" w:hAnsi="굴림" w:hint="eastAsia"/>
          <w:color w:val="000000" w:themeColor="text1"/>
        </w:rPr>
        <w:t>등의</w:t>
      </w:r>
      <w:r w:rsidRPr="00BA72F7">
        <w:rPr>
          <w:rFonts w:ascii="굴림" w:eastAsia="굴림" w:hAnsi="굴림"/>
          <w:color w:val="000000" w:themeColor="text1"/>
        </w:rPr>
        <w:t xml:space="preserve"> </w:t>
      </w:r>
      <w:r w:rsidRPr="00BA72F7">
        <w:rPr>
          <w:rFonts w:ascii="굴림" w:eastAsia="굴림" w:hAnsi="굴림" w:hint="eastAsia"/>
          <w:color w:val="000000" w:themeColor="text1"/>
        </w:rPr>
        <w:t>조치를</w:t>
      </w:r>
      <w:r w:rsidRPr="00BA72F7">
        <w:rPr>
          <w:rFonts w:ascii="굴림" w:eastAsia="굴림" w:hAnsi="굴림"/>
          <w:color w:val="000000" w:themeColor="text1"/>
        </w:rPr>
        <w:t xml:space="preserve"> </w:t>
      </w:r>
      <w:r w:rsidRPr="00BA72F7">
        <w:rPr>
          <w:rFonts w:ascii="굴림" w:eastAsia="굴림" w:hAnsi="굴림" w:hint="eastAsia"/>
          <w:color w:val="000000" w:themeColor="text1"/>
        </w:rPr>
        <w:t>취하여야</w:t>
      </w:r>
      <w:r w:rsidRPr="00BA72F7">
        <w:rPr>
          <w:rFonts w:ascii="굴림" w:eastAsia="굴림" w:hAnsi="굴림"/>
          <w:color w:val="000000" w:themeColor="text1"/>
        </w:rPr>
        <w:t xml:space="preserve"> </w:t>
      </w:r>
      <w:r w:rsidRPr="00BA72F7">
        <w:rPr>
          <w:rFonts w:ascii="굴림" w:eastAsia="굴림" w:hAnsi="굴림" w:hint="eastAsia"/>
          <w:color w:val="000000" w:themeColor="text1"/>
        </w:rPr>
        <w:t>한다</w:t>
      </w:r>
      <w:r w:rsidRPr="00BA72F7">
        <w:rPr>
          <w:rFonts w:ascii="굴림" w:eastAsia="굴림" w:hAnsi="굴림" w:cs="굴림"/>
          <w:bCs/>
          <w:color w:val="000000" w:themeColor="text1"/>
        </w:rPr>
        <w:t>.</w:t>
      </w:r>
    </w:p>
    <w:p w:rsidR="005E4B7D" w:rsidRPr="00BA72F7" w:rsidRDefault="005E4B7D" w:rsidP="005E4B7D">
      <w:pPr>
        <w:pStyle w:val="a4"/>
        <w:rPr>
          <w:rFonts w:ascii="굴림" w:eastAsia="굴림" w:hAnsi="굴림" w:cs="굴림"/>
          <w:b/>
          <w:bCs/>
          <w:color w:val="000000" w:themeColor="text1"/>
        </w:rPr>
      </w:pPr>
    </w:p>
    <w:p w:rsidR="005E4B7D" w:rsidRPr="00BA72F7" w:rsidRDefault="005E4B7D" w:rsidP="005E4B7D">
      <w:pPr>
        <w:pStyle w:val="a4"/>
        <w:wordWrap/>
        <w:spacing w:line="288" w:lineRule="auto"/>
        <w:jc w:val="left"/>
        <w:rPr>
          <w:rFonts w:ascii="굴림" w:eastAsia="굴림" w:hAnsi="굴림" w:cs="굴림"/>
          <w:color w:val="000000" w:themeColor="text1"/>
        </w:rPr>
      </w:pPr>
    </w:p>
    <w:p w:rsidR="005E4B7D" w:rsidRPr="00BA72F7" w:rsidRDefault="005E4B7D" w:rsidP="005E4B7D">
      <w:pPr>
        <w:pStyle w:val="a4"/>
        <w:wordWrap/>
        <w:spacing w:line="288" w:lineRule="auto"/>
        <w:jc w:val="left"/>
        <w:rPr>
          <w:rFonts w:ascii="굴림" w:eastAsia="굴림" w:hAnsi="굴림" w:cs="굴림"/>
          <w:color w:val="000000" w:themeColor="text1"/>
        </w:rPr>
      </w:pPr>
    </w:p>
    <w:p w:rsidR="005E4B7D" w:rsidRPr="00BA72F7" w:rsidRDefault="005E4B7D" w:rsidP="005E4B7D">
      <w:pPr>
        <w:pStyle w:val="12"/>
        <w:wordWrap/>
        <w:spacing w:after="0" w:line="288" w:lineRule="auto"/>
        <w:jc w:val="center"/>
        <w:rPr>
          <w:color w:val="000000" w:themeColor="text1"/>
        </w:rPr>
      </w:pPr>
      <w:r w:rsidRPr="00BA72F7">
        <w:rPr>
          <w:rFonts w:hint="eastAsia"/>
          <w:color w:val="000000" w:themeColor="text1"/>
          <w:kern w:val="0"/>
        </w:rPr>
        <w:t>부칙</w:t>
      </w:r>
      <w:r w:rsidRPr="00BA72F7">
        <w:rPr>
          <w:color w:val="000000" w:themeColor="text1"/>
          <w:kern w:val="0"/>
        </w:rPr>
        <w:t xml:space="preserve"> &lt;</w:t>
      </w:r>
      <w:r w:rsidR="009A579A" w:rsidRPr="00BA72F7">
        <w:rPr>
          <w:color w:val="000000" w:themeColor="text1"/>
          <w:kern w:val="0"/>
        </w:rPr>
        <w:t>1038</w:t>
      </w:r>
      <w:r w:rsidRPr="00BA72F7">
        <w:rPr>
          <w:rFonts w:hint="eastAsia"/>
          <w:color w:val="000000" w:themeColor="text1"/>
          <w:kern w:val="0"/>
        </w:rPr>
        <w:t>호</w:t>
      </w:r>
      <w:r w:rsidRPr="00BA72F7">
        <w:rPr>
          <w:color w:val="000000" w:themeColor="text1"/>
          <w:kern w:val="0"/>
        </w:rPr>
        <w:t>, 202</w:t>
      </w:r>
      <w:r w:rsidR="00B777BD" w:rsidRPr="00BA72F7">
        <w:rPr>
          <w:color w:val="000000" w:themeColor="text1"/>
          <w:kern w:val="0"/>
        </w:rPr>
        <w:t>6</w:t>
      </w:r>
      <w:r w:rsidRPr="00BA72F7">
        <w:rPr>
          <w:color w:val="000000" w:themeColor="text1"/>
          <w:kern w:val="0"/>
        </w:rPr>
        <w:t xml:space="preserve">. </w:t>
      </w:r>
      <w:r w:rsidR="00B777BD" w:rsidRPr="00BA72F7">
        <w:rPr>
          <w:color w:val="000000" w:themeColor="text1"/>
          <w:kern w:val="0"/>
        </w:rPr>
        <w:t>1</w:t>
      </w:r>
      <w:r w:rsidRPr="00BA72F7">
        <w:rPr>
          <w:color w:val="000000" w:themeColor="text1"/>
          <w:kern w:val="0"/>
        </w:rPr>
        <w:t xml:space="preserve">. </w:t>
      </w:r>
      <w:r w:rsidR="00B777BD" w:rsidRPr="00BA72F7">
        <w:rPr>
          <w:color w:val="000000" w:themeColor="text1"/>
          <w:kern w:val="0"/>
        </w:rPr>
        <w:t>2</w:t>
      </w:r>
      <w:r w:rsidRPr="00BA72F7">
        <w:rPr>
          <w:color w:val="000000" w:themeColor="text1"/>
          <w:kern w:val="0"/>
        </w:rPr>
        <w:t>.&gt;</w:t>
      </w:r>
    </w:p>
    <w:p w:rsidR="005E4B7D" w:rsidRDefault="005E4B7D" w:rsidP="005E4B7D">
      <w:pPr>
        <w:pStyle w:val="12"/>
        <w:wordWrap/>
        <w:spacing w:after="0" w:line="288" w:lineRule="auto"/>
        <w:jc w:val="left"/>
        <w:rPr>
          <w:color w:val="000000" w:themeColor="text1"/>
          <w:kern w:val="0"/>
        </w:rPr>
      </w:pPr>
      <w:r w:rsidRPr="00BA72F7">
        <w:rPr>
          <w:color w:val="000000" w:themeColor="text1"/>
          <w:kern w:val="0"/>
        </w:rPr>
        <w:t>이</w:t>
      </w:r>
      <w:r w:rsidRPr="00BA72F7">
        <w:rPr>
          <w:color w:val="000000" w:themeColor="text1"/>
          <w:kern w:val="0"/>
        </w:rPr>
        <w:t xml:space="preserve"> </w:t>
      </w:r>
      <w:r w:rsidRPr="00BA72F7">
        <w:rPr>
          <w:color w:val="000000" w:themeColor="text1"/>
          <w:kern w:val="0"/>
        </w:rPr>
        <w:t>예규는</w:t>
      </w:r>
      <w:r w:rsidRPr="00BA72F7">
        <w:rPr>
          <w:color w:val="000000" w:themeColor="text1"/>
          <w:kern w:val="0"/>
        </w:rPr>
        <w:t xml:space="preserve"> </w:t>
      </w:r>
      <w:r w:rsidRPr="00BA72F7">
        <w:rPr>
          <w:rFonts w:hint="eastAsia"/>
          <w:color w:val="000000" w:themeColor="text1"/>
          <w:kern w:val="0"/>
        </w:rPr>
        <w:t>발령한</w:t>
      </w:r>
      <w:r w:rsidRPr="00BA72F7">
        <w:rPr>
          <w:rFonts w:hint="eastAsia"/>
          <w:color w:val="000000" w:themeColor="text1"/>
          <w:kern w:val="0"/>
        </w:rPr>
        <w:t xml:space="preserve"> </w:t>
      </w:r>
      <w:r w:rsidRPr="00BA72F7">
        <w:rPr>
          <w:rFonts w:hint="eastAsia"/>
          <w:color w:val="000000" w:themeColor="text1"/>
          <w:kern w:val="0"/>
        </w:rPr>
        <w:t>날부터</w:t>
      </w:r>
      <w:r w:rsidRPr="00BA72F7">
        <w:rPr>
          <w:color w:val="000000" w:themeColor="text1"/>
          <w:kern w:val="0"/>
        </w:rPr>
        <w:t xml:space="preserve"> </w:t>
      </w:r>
      <w:r w:rsidRPr="00BA72F7">
        <w:rPr>
          <w:rFonts w:hint="eastAsia"/>
          <w:color w:val="000000" w:themeColor="text1"/>
          <w:kern w:val="0"/>
        </w:rPr>
        <w:t>시행한다</w:t>
      </w:r>
      <w:r w:rsidRPr="00BA72F7">
        <w:rPr>
          <w:color w:val="000000" w:themeColor="text1"/>
          <w:kern w:val="0"/>
        </w:rPr>
        <w:t>.</w:t>
      </w:r>
    </w:p>
    <w:p w:rsidR="00BA72F7" w:rsidRDefault="00BA72F7" w:rsidP="005E4B7D">
      <w:pPr>
        <w:pStyle w:val="12"/>
        <w:wordWrap/>
        <w:spacing w:after="0" w:line="288" w:lineRule="auto"/>
        <w:jc w:val="left"/>
        <w:rPr>
          <w:b/>
          <w:bCs/>
          <w:color w:val="000000" w:themeColor="text1"/>
        </w:rPr>
      </w:pPr>
    </w:p>
    <w:p w:rsidR="00BA72F7" w:rsidRDefault="00BA72F7" w:rsidP="005E4B7D">
      <w:pPr>
        <w:pStyle w:val="12"/>
        <w:wordWrap/>
        <w:spacing w:after="0" w:line="288" w:lineRule="auto"/>
        <w:jc w:val="left"/>
        <w:rPr>
          <w:b/>
          <w:bCs/>
          <w:color w:val="000000" w:themeColor="text1"/>
        </w:rPr>
      </w:pPr>
    </w:p>
    <w:p w:rsidR="00BA72F7" w:rsidRDefault="00BA72F7" w:rsidP="005E4B7D">
      <w:pPr>
        <w:pStyle w:val="12"/>
        <w:wordWrap/>
        <w:spacing w:after="0" w:line="288" w:lineRule="auto"/>
        <w:jc w:val="left"/>
        <w:rPr>
          <w:b/>
          <w:bCs/>
          <w:color w:val="000000" w:themeColor="text1"/>
        </w:rPr>
      </w:pPr>
    </w:p>
    <w:p w:rsidR="00BA72F7" w:rsidRPr="00337303" w:rsidRDefault="00BA72F7" w:rsidP="00BA72F7">
      <w:pPr>
        <w:pStyle w:val="12"/>
        <w:wordWrap/>
        <w:spacing w:after="0" w:line="288" w:lineRule="auto"/>
        <w:jc w:val="center"/>
        <w:rPr>
          <w:rFonts w:ascii="굴림"/>
          <w:color w:val="0000FF"/>
        </w:rPr>
      </w:pPr>
      <w:r w:rsidRPr="00337303">
        <w:rPr>
          <w:rFonts w:ascii="굴림" w:hint="eastAsia"/>
          <w:color w:val="0000FF"/>
          <w:kern w:val="0"/>
        </w:rPr>
        <w:t>부칙</w:t>
      </w:r>
      <w:r w:rsidRPr="00337303">
        <w:rPr>
          <w:rFonts w:ascii="굴림"/>
          <w:color w:val="0000FF"/>
          <w:kern w:val="0"/>
        </w:rPr>
        <w:t xml:space="preserve"> &lt;</w:t>
      </w:r>
      <w:r w:rsidR="002C1414">
        <w:rPr>
          <w:rFonts w:ascii="굴림"/>
          <w:color w:val="0000FF"/>
          <w:kern w:val="0"/>
        </w:rPr>
        <w:t>1064</w:t>
      </w:r>
      <w:r w:rsidRPr="00337303">
        <w:rPr>
          <w:rFonts w:ascii="굴림" w:hint="eastAsia"/>
          <w:color w:val="0000FF"/>
          <w:kern w:val="0"/>
        </w:rPr>
        <w:t>호</w:t>
      </w:r>
      <w:r w:rsidRPr="00337303">
        <w:rPr>
          <w:rFonts w:ascii="굴림"/>
          <w:color w:val="0000FF"/>
          <w:kern w:val="0"/>
        </w:rPr>
        <w:t xml:space="preserve">, 2026. </w:t>
      </w:r>
      <w:r w:rsidR="002C1414">
        <w:rPr>
          <w:rFonts w:ascii="굴림"/>
          <w:color w:val="0000FF"/>
          <w:kern w:val="0"/>
        </w:rPr>
        <w:t>6</w:t>
      </w:r>
      <w:r w:rsidRPr="00337303">
        <w:rPr>
          <w:rFonts w:ascii="굴림"/>
          <w:color w:val="0000FF"/>
          <w:kern w:val="0"/>
        </w:rPr>
        <w:t>.</w:t>
      </w:r>
      <w:r w:rsidR="002C1414">
        <w:rPr>
          <w:rFonts w:ascii="굴림"/>
          <w:color w:val="0000FF"/>
          <w:kern w:val="0"/>
        </w:rPr>
        <w:t xml:space="preserve"> 29</w:t>
      </w:r>
      <w:r w:rsidRPr="00337303">
        <w:rPr>
          <w:rFonts w:ascii="굴림"/>
          <w:color w:val="0000FF"/>
          <w:kern w:val="0"/>
        </w:rPr>
        <w:t>.&gt;</w:t>
      </w:r>
      <w:bookmarkStart w:id="0" w:name="_GoBack"/>
      <w:bookmarkEnd w:id="0"/>
    </w:p>
    <w:p w:rsidR="00BA72F7" w:rsidRPr="00337303" w:rsidRDefault="00BA72F7" w:rsidP="00BA72F7">
      <w:pPr>
        <w:pStyle w:val="12"/>
        <w:wordWrap/>
        <w:spacing w:after="0" w:line="288" w:lineRule="auto"/>
        <w:jc w:val="left"/>
        <w:rPr>
          <w:rFonts w:ascii="굴림"/>
          <w:b/>
          <w:bCs/>
          <w:color w:val="0000FF"/>
        </w:rPr>
      </w:pPr>
      <w:r w:rsidRPr="00337303">
        <w:rPr>
          <w:rFonts w:ascii="굴림"/>
          <w:color w:val="0000FF"/>
          <w:kern w:val="0"/>
        </w:rPr>
        <w:t xml:space="preserve">이 예규는 </w:t>
      </w:r>
      <w:r w:rsidRPr="00337303">
        <w:rPr>
          <w:rFonts w:ascii="굴림" w:hint="eastAsia"/>
          <w:color w:val="0000FF"/>
          <w:kern w:val="0"/>
        </w:rPr>
        <w:t>발령한 날부터</w:t>
      </w:r>
      <w:r w:rsidRPr="00337303">
        <w:rPr>
          <w:rFonts w:ascii="굴림"/>
          <w:color w:val="0000FF"/>
          <w:kern w:val="0"/>
        </w:rPr>
        <w:t xml:space="preserve"> </w:t>
      </w:r>
      <w:r w:rsidRPr="00337303">
        <w:rPr>
          <w:rFonts w:ascii="굴림" w:hint="eastAsia"/>
          <w:color w:val="0000FF"/>
          <w:kern w:val="0"/>
        </w:rPr>
        <w:t>시행한다</w:t>
      </w:r>
      <w:r w:rsidRPr="00337303">
        <w:rPr>
          <w:rFonts w:ascii="굴림"/>
          <w:color w:val="0000FF"/>
          <w:kern w:val="0"/>
        </w:rPr>
        <w:t>.</w:t>
      </w:r>
    </w:p>
    <w:p w:rsidR="00BA72F7" w:rsidRPr="00BA72F7" w:rsidRDefault="00BA72F7" w:rsidP="005E4B7D">
      <w:pPr>
        <w:pStyle w:val="12"/>
        <w:wordWrap/>
        <w:spacing w:after="0" w:line="288" w:lineRule="auto"/>
        <w:jc w:val="left"/>
        <w:rPr>
          <w:b/>
          <w:bCs/>
          <w:color w:val="0000FF"/>
        </w:rPr>
      </w:pPr>
    </w:p>
    <w:p w:rsidR="005E4B7D" w:rsidRPr="00BA72F7" w:rsidRDefault="005E4B7D" w:rsidP="005E4B7D">
      <w:pPr>
        <w:pStyle w:val="a4"/>
        <w:rPr>
          <w:rFonts w:ascii="굴림" w:eastAsia="굴림" w:hAnsi="굴림" w:cs="굴림"/>
          <w:b/>
          <w:bCs/>
          <w:color w:val="000000" w:themeColor="text1"/>
        </w:rPr>
      </w:pPr>
    </w:p>
    <w:p w:rsidR="005E4B7D" w:rsidRPr="00BA72F7" w:rsidRDefault="005E4B7D" w:rsidP="005E4B7D">
      <w:pPr>
        <w:widowControl/>
        <w:wordWrap/>
        <w:autoSpaceDE/>
        <w:autoSpaceDN/>
        <w:rPr>
          <w:rFonts w:ascii="굴림" w:eastAsia="굴림" w:hAnsi="굴림" w:cs="굴림"/>
          <w:b/>
          <w:bCs/>
          <w:color w:val="000000" w:themeColor="text1"/>
          <w:kern w:val="0"/>
          <w:szCs w:val="20"/>
        </w:rPr>
      </w:pPr>
      <w:r w:rsidRPr="00BA72F7">
        <w:rPr>
          <w:rFonts w:ascii="굴림" w:eastAsia="굴림" w:hAnsi="굴림" w:cs="굴림"/>
          <w:b/>
          <w:bCs/>
          <w:color w:val="000000" w:themeColor="text1"/>
        </w:rPr>
        <w:br w:type="page"/>
      </w:r>
    </w:p>
    <w:p w:rsidR="005E4B7D" w:rsidRPr="00BA72F7" w:rsidRDefault="005E4B7D" w:rsidP="005E4B7D">
      <w:pPr>
        <w:pStyle w:val="a4"/>
        <w:rPr>
          <w:rFonts w:ascii="굴림" w:eastAsia="굴림" w:hAnsi="굴림" w:cs="굴림"/>
          <w:b/>
          <w:bCs/>
          <w:color w:val="000000" w:themeColor="text1"/>
          <w:sz w:val="24"/>
          <w:szCs w:val="24"/>
        </w:rPr>
      </w:pPr>
      <w:r w:rsidRPr="00BA72F7">
        <w:rPr>
          <w:rFonts w:ascii="굴림" w:eastAsia="굴림" w:hAnsi="굴림" w:cs="굴림"/>
          <w:b/>
          <w:bCs/>
          <w:color w:val="000000" w:themeColor="text1"/>
          <w:sz w:val="24"/>
          <w:szCs w:val="24"/>
        </w:rPr>
        <w:lastRenderedPageBreak/>
        <w:t xml:space="preserve">ANNEX </w:t>
      </w:r>
      <w:proofErr w:type="gramStart"/>
      <w:r w:rsidRPr="00BA72F7">
        <w:rPr>
          <w:rFonts w:ascii="굴림" w:eastAsia="굴림" w:hAnsi="굴림" w:cs="굴림"/>
          <w:b/>
          <w:bCs/>
          <w:color w:val="000000" w:themeColor="text1"/>
          <w:sz w:val="24"/>
          <w:szCs w:val="24"/>
        </w:rPr>
        <w:t>1 :</w:t>
      </w:r>
      <w:proofErr w:type="gramEnd"/>
      <w:r w:rsidRPr="00BA72F7">
        <w:rPr>
          <w:rFonts w:ascii="굴림" w:eastAsia="굴림" w:hAnsi="굴림" w:cs="굴림"/>
          <w:b/>
          <w:bCs/>
          <w:color w:val="000000" w:themeColor="text1"/>
          <w:sz w:val="24"/>
          <w:szCs w:val="24"/>
        </w:rPr>
        <w:t xml:space="preserve"> Contract Cover Sheet</w:t>
      </w:r>
    </w:p>
    <w:p w:rsidR="005E4B7D" w:rsidRPr="00BA72F7" w:rsidRDefault="005E4B7D" w:rsidP="005E4B7D">
      <w:pPr>
        <w:pStyle w:val="a5"/>
        <w:spacing w:line="360" w:lineRule="atLeast"/>
        <w:ind w:firstLine="480"/>
        <w:rPr>
          <w:rFonts w:ascii="굴림" w:eastAsia="굴림" w:hAnsi="굴림"/>
          <w:b/>
          <w:bCs/>
          <w:color w:val="000000" w:themeColor="text1"/>
          <w:szCs w:val="20"/>
        </w:rPr>
      </w:pPr>
      <w:r w:rsidRPr="00BA72F7">
        <w:rPr>
          <w:noProof/>
          <w:color w:val="000000" w:themeColor="text1"/>
        </w:rPr>
        <w:drawing>
          <wp:anchor distT="0" distB="0" distL="115189" distR="115189" simplePos="0" relativeHeight="251665408" behindDoc="0" locked="0" layoutInCell="0" allowOverlap="1" wp14:anchorId="06868269" wp14:editId="7145AC8A">
            <wp:simplePos x="0" y="0"/>
            <wp:positionH relativeFrom="column">
              <wp:posOffset>0</wp:posOffset>
            </wp:positionH>
            <wp:positionV relativeFrom="paragraph">
              <wp:posOffset>46355</wp:posOffset>
            </wp:positionV>
            <wp:extent cx="572770" cy="544830"/>
            <wp:effectExtent l="0" t="0" r="0" b="0"/>
            <wp:wrapSquare wrapText="bothSides"/>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 cy="544830"/>
                    </a:xfrm>
                    <a:prstGeom prst="rect">
                      <a:avLst/>
                    </a:prstGeom>
                    <a:noFill/>
                  </pic:spPr>
                </pic:pic>
              </a:graphicData>
            </a:graphic>
            <wp14:sizeRelH relativeFrom="page">
              <wp14:pctWidth>0</wp14:pctWidth>
            </wp14:sizeRelH>
            <wp14:sizeRelV relativeFrom="page">
              <wp14:pctHeight>0</wp14:pctHeight>
            </wp14:sizeRelV>
          </wp:anchor>
        </w:drawing>
      </w:r>
      <w:r w:rsidRPr="00BA72F7">
        <w:rPr>
          <w:rFonts w:ascii="굴림" w:eastAsia="굴림" w:hAnsi="굴림"/>
          <w:b/>
          <w:bCs/>
          <w:color w:val="000000" w:themeColor="text1"/>
          <w:szCs w:val="20"/>
        </w:rPr>
        <w:t>DEFENSE ACQUISITION PROGRAM ADMINISTRATION</w:t>
      </w:r>
    </w:p>
    <w:p w:rsidR="005E4B7D" w:rsidRPr="00BA72F7" w:rsidRDefault="005E4B7D" w:rsidP="005E4B7D">
      <w:pPr>
        <w:pStyle w:val="a5"/>
        <w:spacing w:line="360" w:lineRule="atLeast"/>
        <w:ind w:firstLine="480"/>
        <w:rPr>
          <w:rFonts w:ascii="굴림" w:eastAsia="굴림" w:hAnsi="굴림"/>
          <w:b/>
          <w:bCs/>
          <w:color w:val="000000" w:themeColor="text1"/>
          <w:szCs w:val="20"/>
        </w:rPr>
      </w:pPr>
    </w:p>
    <w:p w:rsidR="005E4B7D" w:rsidRPr="00BA72F7" w:rsidRDefault="005E4B7D" w:rsidP="005E4B7D">
      <w:pPr>
        <w:pStyle w:val="a5"/>
        <w:spacing w:line="360" w:lineRule="atLeast"/>
        <w:ind w:firstLine="1884"/>
        <w:rPr>
          <w:rFonts w:ascii="굴림" w:eastAsia="굴림" w:hAnsi="굴림"/>
          <w:b/>
          <w:bCs/>
          <w:color w:val="000000" w:themeColor="text1"/>
          <w:szCs w:val="20"/>
        </w:rPr>
      </w:pPr>
      <w:r w:rsidRPr="00BA72F7">
        <w:rPr>
          <w:rFonts w:ascii="굴림" w:eastAsia="굴림" w:hAnsi="굴림"/>
          <w:b/>
          <w:bCs/>
          <w:color w:val="000000" w:themeColor="text1"/>
          <w:szCs w:val="20"/>
        </w:rPr>
        <w:t>REPUBLIC OF KOREA (R.O.K.)</w:t>
      </w:r>
    </w:p>
    <w:p w:rsidR="005E4B7D" w:rsidRPr="00BA72F7" w:rsidRDefault="005E4B7D" w:rsidP="005E4B7D">
      <w:pPr>
        <w:pStyle w:val="a5"/>
        <w:spacing w:line="360" w:lineRule="atLeast"/>
        <w:ind w:firstLine="1884"/>
        <w:rPr>
          <w:rFonts w:ascii="굴림" w:eastAsia="굴림" w:hAnsi="굴림"/>
          <w:b/>
          <w:bCs/>
          <w:color w:val="000000" w:themeColor="text1"/>
          <w:szCs w:val="20"/>
        </w:rPr>
      </w:pPr>
    </w:p>
    <w:p w:rsidR="005E4B7D" w:rsidRPr="00BA72F7" w:rsidRDefault="005E4B7D" w:rsidP="005E4B7D">
      <w:pPr>
        <w:pStyle w:val="a5"/>
        <w:spacing w:line="360" w:lineRule="atLeast"/>
        <w:rPr>
          <w:rFonts w:ascii="굴림" w:eastAsia="굴림" w:hAnsi="굴림"/>
          <w:bCs/>
          <w:color w:val="000000" w:themeColor="text1"/>
          <w:spacing w:val="-6"/>
          <w:sz w:val="20"/>
          <w:szCs w:val="20"/>
        </w:rPr>
      </w:pPr>
      <w:r w:rsidRPr="00BA72F7">
        <w:rPr>
          <w:rFonts w:ascii="굴림" w:eastAsia="굴림" w:hAnsi="굴림"/>
          <w:bCs/>
          <w:color w:val="000000" w:themeColor="text1"/>
          <w:spacing w:val="-6"/>
          <w:sz w:val="20"/>
          <w:szCs w:val="20"/>
        </w:rPr>
        <w:t>Government Complex-</w:t>
      </w:r>
      <w:proofErr w:type="spellStart"/>
      <w:r w:rsidRPr="00BA72F7">
        <w:rPr>
          <w:rFonts w:ascii="굴림" w:eastAsia="굴림" w:hAnsi="굴림"/>
          <w:bCs/>
          <w:color w:val="000000" w:themeColor="text1"/>
          <w:spacing w:val="-6"/>
          <w:sz w:val="20"/>
          <w:szCs w:val="20"/>
        </w:rPr>
        <w:t>Gwacheon</w:t>
      </w:r>
      <w:proofErr w:type="spellEnd"/>
      <w:r w:rsidRPr="00BA72F7">
        <w:rPr>
          <w:rFonts w:ascii="굴림" w:eastAsia="굴림" w:hAnsi="굴림"/>
          <w:bCs/>
          <w:color w:val="000000" w:themeColor="text1"/>
          <w:spacing w:val="-6"/>
          <w:sz w:val="20"/>
          <w:szCs w:val="20"/>
        </w:rPr>
        <w:t xml:space="preserve">, 47, </w:t>
      </w:r>
      <w:proofErr w:type="spellStart"/>
      <w:r w:rsidRPr="00BA72F7">
        <w:rPr>
          <w:rFonts w:ascii="굴림" w:eastAsia="굴림" w:hAnsi="굴림"/>
          <w:bCs/>
          <w:color w:val="000000" w:themeColor="text1"/>
          <w:spacing w:val="-6"/>
          <w:sz w:val="20"/>
          <w:szCs w:val="20"/>
        </w:rPr>
        <w:t>Gwanmun-ro</w:t>
      </w:r>
      <w:proofErr w:type="spellEnd"/>
      <w:r w:rsidRPr="00BA72F7">
        <w:rPr>
          <w:rFonts w:ascii="굴림" w:eastAsia="굴림" w:hAnsi="굴림"/>
          <w:bCs/>
          <w:color w:val="000000" w:themeColor="text1"/>
          <w:spacing w:val="-6"/>
          <w:sz w:val="20"/>
          <w:szCs w:val="20"/>
        </w:rPr>
        <w:t xml:space="preserve">, </w:t>
      </w:r>
      <w:proofErr w:type="spellStart"/>
      <w:r w:rsidRPr="00BA72F7">
        <w:rPr>
          <w:rFonts w:ascii="굴림" w:eastAsia="굴림" w:hAnsi="굴림"/>
          <w:bCs/>
          <w:color w:val="000000" w:themeColor="text1"/>
          <w:spacing w:val="-6"/>
          <w:sz w:val="20"/>
          <w:szCs w:val="20"/>
        </w:rPr>
        <w:t>Gwacheon-si</w:t>
      </w:r>
      <w:proofErr w:type="spellEnd"/>
      <w:r w:rsidRPr="00BA72F7">
        <w:rPr>
          <w:rFonts w:ascii="굴림" w:eastAsia="굴림" w:hAnsi="굴림"/>
          <w:bCs/>
          <w:color w:val="000000" w:themeColor="text1"/>
          <w:spacing w:val="-6"/>
          <w:sz w:val="20"/>
          <w:szCs w:val="20"/>
        </w:rPr>
        <w:t>, Gyeonggi-do, 13809, Republic of Korea</w:t>
      </w:r>
    </w:p>
    <w:p w:rsidR="005E4B7D" w:rsidRPr="00BA72F7" w:rsidRDefault="005E4B7D" w:rsidP="005E4B7D">
      <w:pPr>
        <w:pStyle w:val="a5"/>
        <w:spacing w:line="360" w:lineRule="atLeast"/>
        <w:jc w:val="center"/>
        <w:rPr>
          <w:rFonts w:ascii="굴림" w:eastAsia="굴림" w:hAnsi="굴림"/>
          <w:color w:val="000000" w:themeColor="text1"/>
          <w:sz w:val="22"/>
          <w:szCs w:val="20"/>
        </w:rPr>
      </w:pPr>
    </w:p>
    <w:p w:rsidR="005E4B7D" w:rsidRPr="00BA72F7" w:rsidRDefault="005E4B7D" w:rsidP="005E4B7D">
      <w:pPr>
        <w:pStyle w:val="a5"/>
        <w:numPr>
          <w:ilvl w:val="0"/>
          <w:numId w:val="3"/>
        </w:numPr>
        <w:adjustRightInd w:val="0"/>
        <w:spacing w:line="360" w:lineRule="atLeast"/>
        <w:jc w:val="both"/>
        <w:textAlignment w:val="baseline"/>
        <w:outlineLvl w:val="0"/>
        <w:rPr>
          <w:rFonts w:ascii="굴림" w:eastAsia="굴림" w:hAnsi="굴림"/>
          <w:strike/>
          <w:color w:val="000000" w:themeColor="text1"/>
          <w:sz w:val="22"/>
          <w:szCs w:val="20"/>
        </w:rPr>
      </w:pPr>
      <w:r w:rsidRPr="00BA72F7">
        <w:rPr>
          <w:rFonts w:ascii="굴림" w:eastAsia="굴림" w:hAnsi="굴림"/>
          <w:color w:val="000000" w:themeColor="text1"/>
          <w:sz w:val="22"/>
          <w:szCs w:val="20"/>
        </w:rPr>
        <w:t xml:space="preserve">                                         </w:t>
      </w:r>
      <w:r w:rsidRPr="00BA72F7">
        <w:rPr>
          <w:rFonts w:ascii="굴림" w:eastAsia="굴림" w:hAnsi="굴림"/>
          <w:color w:val="000000" w:themeColor="text1"/>
          <w:sz w:val="22"/>
          <w:szCs w:val="20"/>
        </w:rPr>
        <w:tab/>
      </w:r>
      <w:r w:rsidRPr="00BA72F7">
        <w:rPr>
          <w:rFonts w:ascii="굴림" w:eastAsia="굴림" w:hAnsi="굴림"/>
          <w:color w:val="000000" w:themeColor="text1"/>
          <w:sz w:val="22"/>
          <w:szCs w:val="20"/>
        </w:rPr>
        <w:tab/>
        <w:t xml:space="preserve">CONTRACT </w:t>
      </w:r>
      <w:proofErr w:type="gramStart"/>
      <w:r w:rsidRPr="00BA72F7">
        <w:rPr>
          <w:rFonts w:ascii="굴림" w:eastAsia="굴림" w:hAnsi="굴림"/>
          <w:color w:val="000000" w:themeColor="text1"/>
          <w:sz w:val="22"/>
          <w:szCs w:val="20"/>
        </w:rPr>
        <w:t>NO .</w:t>
      </w:r>
      <w:proofErr w:type="gramEnd"/>
      <w:r w:rsidRPr="00BA72F7">
        <w:rPr>
          <w:rFonts w:ascii="굴림" w:eastAsia="굴림" w:hAnsi="굴림"/>
          <w:color w:val="000000" w:themeColor="text1"/>
          <w:sz w:val="22"/>
          <w:szCs w:val="20"/>
        </w:rPr>
        <w:t xml:space="preserve"> :</w:t>
      </w:r>
      <w:r w:rsidRPr="00BA72F7">
        <w:rPr>
          <w:rFonts w:ascii="굴림" w:eastAsia="굴림" w:hAnsi="굴림"/>
          <w:strike/>
          <w:color w:val="000000" w:themeColor="text1"/>
          <w:sz w:val="22"/>
          <w:szCs w:val="20"/>
        </w:rPr>
        <w:t xml:space="preserve">                    </w:t>
      </w:r>
    </w:p>
    <w:p w:rsidR="005E4B7D" w:rsidRPr="00BA72F7" w:rsidRDefault="005E4B7D" w:rsidP="005E4B7D">
      <w:pPr>
        <w:pStyle w:val="a5"/>
        <w:spacing w:line="360" w:lineRule="atLeast"/>
        <w:jc w:val="both"/>
        <w:rPr>
          <w:rFonts w:ascii="굴림" w:eastAsia="굴림" w:hAnsi="굴림"/>
          <w:color w:val="000000" w:themeColor="text1"/>
          <w:sz w:val="22"/>
          <w:szCs w:val="20"/>
        </w:rPr>
      </w:pPr>
      <w:r w:rsidRPr="00BA72F7">
        <w:rPr>
          <w:rFonts w:ascii="굴림" w:eastAsia="굴림" w:hAnsi="굴림"/>
          <w:color w:val="000000" w:themeColor="text1"/>
          <w:sz w:val="22"/>
          <w:szCs w:val="20"/>
        </w:rPr>
        <w:t xml:space="preserve">                                            </w:t>
      </w:r>
      <w:r w:rsidRPr="00BA72F7">
        <w:rPr>
          <w:rFonts w:ascii="굴림" w:eastAsia="굴림" w:hAnsi="굴림"/>
          <w:color w:val="000000" w:themeColor="text1"/>
          <w:sz w:val="22"/>
          <w:szCs w:val="20"/>
        </w:rPr>
        <w:tab/>
        <w:t xml:space="preserve">DATE OF </w:t>
      </w:r>
      <w:proofErr w:type="gramStart"/>
      <w:r w:rsidRPr="00BA72F7">
        <w:rPr>
          <w:rFonts w:ascii="굴림" w:eastAsia="굴림" w:hAnsi="굴림"/>
          <w:color w:val="000000" w:themeColor="text1"/>
          <w:sz w:val="22"/>
          <w:szCs w:val="20"/>
        </w:rPr>
        <w:t>CONTRACT :</w:t>
      </w:r>
      <w:proofErr w:type="gramEnd"/>
      <w:r w:rsidRPr="00BA72F7">
        <w:rPr>
          <w:rFonts w:ascii="굴림" w:eastAsia="굴림" w:hAnsi="굴림"/>
          <w:strike/>
          <w:color w:val="000000" w:themeColor="text1"/>
          <w:sz w:val="22"/>
          <w:szCs w:val="20"/>
        </w:rPr>
        <w:t xml:space="preserve">                    </w:t>
      </w:r>
    </w:p>
    <w:p w:rsidR="005E4B7D" w:rsidRPr="00BA72F7" w:rsidRDefault="005E4B7D" w:rsidP="005E4B7D">
      <w:pPr>
        <w:pStyle w:val="a5"/>
        <w:spacing w:line="360" w:lineRule="atLeast"/>
        <w:jc w:val="both"/>
        <w:rPr>
          <w:rFonts w:ascii="굴림" w:eastAsia="굴림" w:hAnsi="굴림"/>
          <w:color w:val="000000" w:themeColor="text1"/>
          <w:sz w:val="22"/>
          <w:szCs w:val="20"/>
          <w:u w:val="single" w:color="000000"/>
        </w:rPr>
      </w:pPr>
      <w:r w:rsidRPr="00BA72F7">
        <w:rPr>
          <w:rFonts w:ascii="굴림" w:eastAsia="굴림" w:hAnsi="굴림"/>
          <w:color w:val="000000" w:themeColor="text1"/>
          <w:sz w:val="22"/>
          <w:szCs w:val="20"/>
        </w:rPr>
        <w:t xml:space="preserve">                                         </w:t>
      </w:r>
      <w:r w:rsidRPr="00BA72F7">
        <w:rPr>
          <w:rFonts w:ascii="굴림" w:eastAsia="굴림" w:hAnsi="굴림"/>
          <w:color w:val="000000" w:themeColor="text1"/>
          <w:sz w:val="22"/>
          <w:szCs w:val="20"/>
        </w:rPr>
        <w:tab/>
      </w:r>
      <w:r w:rsidRPr="00BA72F7">
        <w:rPr>
          <w:rFonts w:ascii="굴림" w:eastAsia="굴림" w:hAnsi="굴림"/>
          <w:color w:val="000000" w:themeColor="text1"/>
          <w:sz w:val="22"/>
          <w:szCs w:val="20"/>
        </w:rPr>
        <w:tab/>
        <w:t xml:space="preserve">P.R NO.       </w:t>
      </w:r>
      <w:proofErr w:type="gramStart"/>
      <w:r w:rsidRPr="00BA72F7">
        <w:rPr>
          <w:rFonts w:ascii="굴림" w:eastAsia="굴림" w:hAnsi="굴림"/>
          <w:color w:val="000000" w:themeColor="text1"/>
          <w:sz w:val="22"/>
          <w:szCs w:val="20"/>
        </w:rPr>
        <w:t xml:space="preserve">  :</w:t>
      </w:r>
      <w:proofErr w:type="gramEnd"/>
      <w:r w:rsidRPr="00BA72F7">
        <w:rPr>
          <w:rFonts w:ascii="굴림" w:eastAsia="굴림" w:hAnsi="굴림"/>
          <w:color w:val="000000" w:themeColor="text1"/>
          <w:sz w:val="22"/>
          <w:szCs w:val="20"/>
          <w:u w:val="single" w:color="000000"/>
        </w:rPr>
        <w:t xml:space="preserve">                    </w:t>
      </w:r>
    </w:p>
    <w:p w:rsidR="005E4B7D" w:rsidRPr="00BA72F7" w:rsidRDefault="005E4B7D" w:rsidP="005E4B7D">
      <w:pPr>
        <w:pStyle w:val="a5"/>
        <w:spacing w:line="360" w:lineRule="atLeast"/>
        <w:jc w:val="both"/>
        <w:rPr>
          <w:rFonts w:ascii="굴림" w:eastAsia="굴림" w:hAnsi="굴림"/>
          <w:color w:val="000000" w:themeColor="text1"/>
          <w:sz w:val="20"/>
          <w:szCs w:val="20"/>
        </w:rPr>
      </w:pPr>
      <w:r w:rsidRPr="00BA72F7">
        <w:rPr>
          <w:rFonts w:ascii="굴림" w:eastAsia="굴림" w:hAnsi="굴림"/>
          <w:color w:val="000000" w:themeColor="text1"/>
          <w:sz w:val="22"/>
          <w:szCs w:val="20"/>
        </w:rPr>
        <w:t xml:space="preserve">                                         </w:t>
      </w:r>
      <w:r w:rsidRPr="00BA72F7">
        <w:rPr>
          <w:rFonts w:ascii="굴림" w:eastAsia="굴림" w:hAnsi="굴림"/>
          <w:color w:val="000000" w:themeColor="text1"/>
          <w:sz w:val="22"/>
          <w:szCs w:val="20"/>
        </w:rPr>
        <w:tab/>
      </w:r>
      <w:r w:rsidRPr="00BA72F7">
        <w:rPr>
          <w:rFonts w:ascii="굴림" w:eastAsia="굴림" w:hAnsi="굴림"/>
          <w:color w:val="000000" w:themeColor="text1"/>
          <w:sz w:val="22"/>
          <w:szCs w:val="20"/>
        </w:rPr>
        <w:tab/>
      </w:r>
    </w:p>
    <w:p w:rsidR="005E4B7D" w:rsidRPr="00BA72F7" w:rsidRDefault="005E4B7D" w:rsidP="005E4B7D">
      <w:pPr>
        <w:pStyle w:val="a5"/>
        <w:spacing w:line="360" w:lineRule="atLeast"/>
        <w:jc w:val="both"/>
        <w:rPr>
          <w:rFonts w:ascii="굴림" w:eastAsia="굴림" w:hAnsi="굴림"/>
          <w:color w:val="000000" w:themeColor="text1"/>
          <w:sz w:val="20"/>
          <w:szCs w:val="20"/>
        </w:rPr>
      </w:pPr>
    </w:p>
    <w:p w:rsidR="005E4B7D" w:rsidRPr="00BA72F7" w:rsidRDefault="005E4B7D" w:rsidP="005E4B7D">
      <w:pPr>
        <w:pStyle w:val="a5"/>
        <w:spacing w:line="360" w:lineRule="atLeast"/>
        <w:jc w:val="both"/>
        <w:rPr>
          <w:rFonts w:ascii="굴림" w:eastAsia="굴림" w:hAnsi="굴림"/>
          <w:color w:val="000000" w:themeColor="text1"/>
          <w:sz w:val="20"/>
          <w:szCs w:val="20"/>
        </w:rPr>
      </w:pPr>
    </w:p>
    <w:p w:rsidR="005E4B7D" w:rsidRPr="00BA72F7" w:rsidRDefault="005E4B7D" w:rsidP="005E4B7D">
      <w:pPr>
        <w:pStyle w:val="a5"/>
        <w:spacing w:line="360" w:lineRule="atLeast"/>
        <w:jc w:val="both"/>
        <w:rPr>
          <w:rFonts w:ascii="굴림" w:eastAsia="굴림" w:hAnsi="굴림"/>
          <w:color w:val="000000" w:themeColor="text1"/>
          <w:sz w:val="20"/>
          <w:szCs w:val="20"/>
        </w:rPr>
      </w:pPr>
    </w:p>
    <w:p w:rsidR="005E4B7D" w:rsidRPr="00BA72F7" w:rsidRDefault="005E4B7D" w:rsidP="005E4B7D">
      <w:pPr>
        <w:pStyle w:val="a5"/>
        <w:numPr>
          <w:ilvl w:val="0"/>
          <w:numId w:val="3"/>
        </w:numPr>
        <w:adjustRightInd w:val="0"/>
        <w:spacing w:line="360" w:lineRule="atLeast"/>
        <w:jc w:val="center"/>
        <w:textAlignment w:val="baseline"/>
        <w:outlineLvl w:val="0"/>
        <w:rPr>
          <w:rFonts w:ascii="굴림" w:eastAsia="굴림" w:hAnsi="굴림"/>
          <w:color w:val="000000" w:themeColor="text1"/>
          <w:sz w:val="20"/>
          <w:szCs w:val="20"/>
        </w:rPr>
      </w:pPr>
      <w:r w:rsidRPr="00BA72F7">
        <w:rPr>
          <w:rFonts w:ascii="굴림" w:eastAsia="굴림" w:hAnsi="굴림"/>
          <w:b/>
          <w:bCs/>
          <w:color w:val="000000" w:themeColor="text1"/>
          <w:szCs w:val="20"/>
        </w:rPr>
        <w:t>CONTRACT COVER SHEET</w:t>
      </w:r>
      <w:r w:rsidRPr="00BA72F7">
        <w:rPr>
          <w:rFonts w:ascii="굴림" w:eastAsia="굴림" w:hAnsi="굴림"/>
          <w:color w:val="000000" w:themeColor="text1"/>
          <w:sz w:val="20"/>
          <w:szCs w:val="20"/>
        </w:rPr>
        <w:t xml:space="preserve"> </w:t>
      </w:r>
    </w:p>
    <w:p w:rsidR="005E4B7D" w:rsidRPr="00BA72F7" w:rsidRDefault="005E4B7D" w:rsidP="005E4B7D">
      <w:pPr>
        <w:pStyle w:val="a5"/>
        <w:numPr>
          <w:ilvl w:val="0"/>
          <w:numId w:val="3"/>
        </w:numPr>
        <w:adjustRightInd w:val="0"/>
        <w:spacing w:line="360" w:lineRule="atLeast"/>
        <w:jc w:val="center"/>
        <w:textAlignment w:val="baseline"/>
        <w:outlineLvl w:val="0"/>
        <w:rPr>
          <w:rFonts w:ascii="굴림" w:eastAsia="굴림" w:hAnsi="굴림"/>
          <w:color w:val="000000" w:themeColor="text1"/>
          <w:sz w:val="20"/>
          <w:szCs w:val="20"/>
        </w:rPr>
      </w:pPr>
    </w:p>
    <w:p w:rsidR="005E4B7D" w:rsidRPr="00BA72F7" w:rsidRDefault="005E4B7D" w:rsidP="005E4B7D">
      <w:pPr>
        <w:pStyle w:val="a5"/>
        <w:spacing w:line="360" w:lineRule="atLeast"/>
        <w:jc w:val="both"/>
        <w:rPr>
          <w:rFonts w:ascii="굴림" w:eastAsia="굴림" w:hAnsi="굴림"/>
          <w:color w:val="000000" w:themeColor="text1"/>
          <w:sz w:val="22"/>
          <w:szCs w:val="20"/>
        </w:rPr>
      </w:pPr>
      <w:r w:rsidRPr="00BA72F7">
        <w:rPr>
          <w:rFonts w:ascii="굴림" w:eastAsia="굴림" w:hAnsi="굴림"/>
          <w:color w:val="000000" w:themeColor="text1"/>
          <w:sz w:val="22"/>
          <w:szCs w:val="20"/>
        </w:rPr>
        <w:t>The Defense Acquisition Program Administration hereby agrees to buy and Contractor hereby agrees to sell in compliance with the Terms and Conditions of the contract attached hereto.</w:t>
      </w:r>
    </w:p>
    <w:p w:rsidR="005E4B7D" w:rsidRPr="00BA72F7" w:rsidRDefault="005E4B7D" w:rsidP="005E4B7D">
      <w:pPr>
        <w:pStyle w:val="a5"/>
        <w:spacing w:line="360" w:lineRule="atLeast"/>
        <w:jc w:val="both"/>
        <w:rPr>
          <w:rFonts w:ascii="굴림" w:eastAsia="굴림" w:hAnsi="굴림"/>
          <w:color w:val="000000" w:themeColor="text1"/>
          <w:sz w:val="20"/>
          <w:szCs w:val="20"/>
        </w:rPr>
      </w:pPr>
    </w:p>
    <w:p w:rsidR="005E4B7D" w:rsidRPr="00BA72F7" w:rsidRDefault="005E4B7D" w:rsidP="005E4B7D">
      <w:pPr>
        <w:pStyle w:val="a5"/>
        <w:spacing w:line="360" w:lineRule="atLeast"/>
        <w:jc w:val="both"/>
        <w:rPr>
          <w:rFonts w:ascii="굴림" w:eastAsia="굴림" w:hAnsi="굴림"/>
          <w:color w:val="000000" w:themeColor="text1"/>
          <w:sz w:val="20"/>
          <w:szCs w:val="20"/>
        </w:rPr>
      </w:pPr>
    </w:p>
    <w:p w:rsidR="005E4B7D" w:rsidRPr="00BA72F7" w:rsidRDefault="005E4B7D" w:rsidP="005E4B7D">
      <w:pPr>
        <w:pStyle w:val="a5"/>
        <w:spacing w:line="400" w:lineRule="exact"/>
        <w:jc w:val="both"/>
        <w:rPr>
          <w:rFonts w:ascii="굴림" w:eastAsia="굴림" w:hAnsi="굴림"/>
          <w:color w:val="000000" w:themeColor="text1"/>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E4B7D" w:rsidRPr="00BA72F7" w:rsidTr="004C3EF5">
        <w:tc>
          <w:tcPr>
            <w:tcW w:w="4814" w:type="dxa"/>
          </w:tcPr>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r w:rsidRPr="00BA72F7">
              <w:rPr>
                <w:rFonts w:ascii="굴림" w:eastAsia="굴림" w:hAnsi="굴림" w:cs="굴림"/>
                <w:color w:val="000000" w:themeColor="text1"/>
                <w:kern w:val="0"/>
                <w:sz w:val="22"/>
                <w:szCs w:val="20"/>
              </w:rPr>
              <w:t xml:space="preserve">Signed </w:t>
            </w:r>
            <w:proofErr w:type="gramStart"/>
            <w:r w:rsidRPr="00BA72F7">
              <w:rPr>
                <w:rFonts w:ascii="굴림" w:eastAsia="굴림" w:hAnsi="굴림" w:cs="굴림"/>
                <w:color w:val="000000" w:themeColor="text1"/>
                <w:kern w:val="0"/>
                <w:sz w:val="22"/>
                <w:szCs w:val="20"/>
              </w:rPr>
              <w:t>at :</w:t>
            </w:r>
            <w:proofErr w:type="gramEnd"/>
            <w:r w:rsidRPr="00BA72F7">
              <w:rPr>
                <w:rFonts w:ascii="굴림" w:eastAsia="굴림" w:hAnsi="굴림" w:cs="굴림"/>
                <w:color w:val="000000" w:themeColor="text1"/>
                <w:kern w:val="0"/>
                <w:sz w:val="22"/>
                <w:szCs w:val="20"/>
              </w:rPr>
              <w:t xml:space="preserve"> ___________________________</w:t>
            </w: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r w:rsidRPr="00BA72F7">
              <w:rPr>
                <w:rFonts w:ascii="굴림" w:eastAsia="굴림" w:hAnsi="굴림" w:cs="굴림"/>
                <w:color w:val="000000" w:themeColor="text1"/>
                <w:kern w:val="0"/>
                <w:sz w:val="22"/>
                <w:szCs w:val="20"/>
              </w:rPr>
              <w:t>This _____ day of (</w:t>
            </w:r>
            <w:proofErr w:type="spellStart"/>
            <w:r w:rsidRPr="00BA72F7">
              <w:rPr>
                <w:rFonts w:ascii="굴림" w:eastAsia="굴림" w:hAnsi="굴림" w:cs="굴림" w:hint="eastAsia"/>
                <w:color w:val="000000" w:themeColor="text1"/>
                <w:kern w:val="0"/>
                <w:sz w:val="22"/>
                <w:szCs w:val="20"/>
              </w:rPr>
              <w:t>계약년도</w:t>
            </w:r>
            <w:proofErr w:type="spellEnd"/>
            <w:r w:rsidRPr="00BA72F7">
              <w:rPr>
                <w:rFonts w:ascii="굴림" w:eastAsia="굴림" w:hAnsi="굴림" w:cs="굴림"/>
                <w:color w:val="000000" w:themeColor="text1"/>
                <w:kern w:val="0"/>
                <w:sz w:val="22"/>
                <w:szCs w:val="20"/>
              </w:rPr>
              <w:t>/Year of the Contract)</w:t>
            </w: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r w:rsidRPr="00BA72F7">
              <w:rPr>
                <w:rFonts w:ascii="굴림" w:eastAsia="굴림" w:hAnsi="굴림" w:cs="굴림"/>
                <w:color w:val="000000" w:themeColor="text1"/>
                <w:kern w:val="0"/>
                <w:sz w:val="22"/>
                <w:szCs w:val="20"/>
              </w:rPr>
              <w:t xml:space="preserve">_______________________________________ </w:t>
            </w:r>
          </w:p>
          <w:p w:rsidR="005E4B7D" w:rsidRPr="00BA72F7" w:rsidRDefault="005E4B7D" w:rsidP="004C3EF5">
            <w:pPr>
              <w:pStyle w:val="a5"/>
              <w:spacing w:line="400" w:lineRule="exact"/>
              <w:jc w:val="both"/>
              <w:rPr>
                <w:rFonts w:ascii="굴림" w:eastAsia="굴림" w:hAnsi="굴림"/>
                <w:color w:val="000000" w:themeColor="text1"/>
                <w:sz w:val="22"/>
                <w:szCs w:val="20"/>
              </w:rPr>
            </w:pPr>
          </w:p>
        </w:tc>
        <w:tc>
          <w:tcPr>
            <w:tcW w:w="4814" w:type="dxa"/>
          </w:tcPr>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r w:rsidRPr="00BA72F7">
              <w:rPr>
                <w:rFonts w:ascii="굴림" w:eastAsia="굴림" w:hAnsi="굴림" w:cs="굴림"/>
                <w:color w:val="000000" w:themeColor="text1"/>
                <w:kern w:val="0"/>
                <w:sz w:val="22"/>
                <w:szCs w:val="20"/>
              </w:rPr>
              <w:t xml:space="preserve">Signed </w:t>
            </w:r>
            <w:proofErr w:type="gramStart"/>
            <w:r w:rsidRPr="00BA72F7">
              <w:rPr>
                <w:rFonts w:ascii="굴림" w:eastAsia="굴림" w:hAnsi="굴림" w:cs="굴림"/>
                <w:color w:val="000000" w:themeColor="text1"/>
                <w:kern w:val="0"/>
                <w:sz w:val="22"/>
                <w:szCs w:val="20"/>
              </w:rPr>
              <w:t>at :</w:t>
            </w:r>
            <w:proofErr w:type="gramEnd"/>
            <w:r w:rsidRPr="00BA72F7">
              <w:rPr>
                <w:rFonts w:ascii="굴림" w:eastAsia="굴림" w:hAnsi="굴림" w:cs="굴림"/>
                <w:color w:val="000000" w:themeColor="text1"/>
                <w:kern w:val="0"/>
                <w:sz w:val="22"/>
                <w:szCs w:val="20"/>
              </w:rPr>
              <w:t xml:space="preserve"> __________________________</w:t>
            </w: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r w:rsidRPr="00BA72F7">
              <w:rPr>
                <w:rFonts w:ascii="굴림" w:eastAsia="굴림" w:hAnsi="굴림" w:cs="굴림"/>
                <w:color w:val="000000" w:themeColor="text1"/>
                <w:kern w:val="0"/>
                <w:sz w:val="22"/>
                <w:szCs w:val="20"/>
              </w:rPr>
              <w:t>This _______ day of (</w:t>
            </w:r>
            <w:proofErr w:type="spellStart"/>
            <w:r w:rsidRPr="00BA72F7">
              <w:rPr>
                <w:rFonts w:ascii="굴림" w:eastAsia="굴림" w:hAnsi="굴림" w:cs="굴림" w:hint="eastAsia"/>
                <w:color w:val="000000" w:themeColor="text1"/>
                <w:kern w:val="0"/>
                <w:sz w:val="22"/>
                <w:szCs w:val="20"/>
              </w:rPr>
              <w:t>계약년도</w:t>
            </w:r>
            <w:proofErr w:type="spellEnd"/>
            <w:r w:rsidRPr="00BA72F7">
              <w:rPr>
                <w:rFonts w:ascii="굴림" w:eastAsia="굴림" w:hAnsi="굴림" w:cs="굴림"/>
                <w:color w:val="000000" w:themeColor="text1"/>
                <w:kern w:val="0"/>
                <w:sz w:val="22"/>
                <w:szCs w:val="20"/>
              </w:rPr>
              <w:t>/Year of the Contract)</w:t>
            </w: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p>
          <w:p w:rsidR="005E4B7D" w:rsidRPr="00BA72F7" w:rsidRDefault="005E4B7D" w:rsidP="004C3EF5">
            <w:pPr>
              <w:wordWrap/>
              <w:spacing w:line="400" w:lineRule="exact"/>
              <w:jc w:val="center"/>
              <w:textAlignment w:val="baseline"/>
              <w:rPr>
                <w:rFonts w:ascii="굴림" w:eastAsia="굴림" w:hAnsi="굴림" w:cs="굴림"/>
                <w:color w:val="000000" w:themeColor="text1"/>
                <w:kern w:val="0"/>
                <w:sz w:val="22"/>
                <w:szCs w:val="20"/>
              </w:rPr>
            </w:pPr>
            <w:r w:rsidRPr="00BA72F7">
              <w:rPr>
                <w:rFonts w:ascii="굴림" w:eastAsia="굴림" w:hAnsi="굴림" w:cs="굴림"/>
                <w:color w:val="000000" w:themeColor="text1"/>
                <w:kern w:val="0"/>
                <w:sz w:val="22"/>
                <w:szCs w:val="20"/>
              </w:rPr>
              <w:t>DEFENSE ACQUISITION</w:t>
            </w:r>
          </w:p>
          <w:p w:rsidR="005E4B7D" w:rsidRPr="00BA72F7" w:rsidRDefault="005E4B7D" w:rsidP="004C3EF5">
            <w:pPr>
              <w:wordWrap/>
              <w:spacing w:line="400" w:lineRule="exact"/>
              <w:jc w:val="center"/>
              <w:textAlignment w:val="baseline"/>
              <w:rPr>
                <w:rFonts w:ascii="굴림" w:eastAsia="굴림" w:hAnsi="굴림" w:cs="굴림"/>
                <w:color w:val="000000" w:themeColor="text1"/>
                <w:kern w:val="0"/>
                <w:sz w:val="22"/>
                <w:szCs w:val="20"/>
              </w:rPr>
            </w:pPr>
            <w:r w:rsidRPr="00BA72F7">
              <w:rPr>
                <w:rFonts w:ascii="굴림" w:eastAsia="굴림" w:hAnsi="굴림" w:cs="굴림"/>
                <w:color w:val="000000" w:themeColor="text1"/>
                <w:kern w:val="0"/>
                <w:sz w:val="22"/>
                <w:szCs w:val="20"/>
              </w:rPr>
              <w:t>PROGRAM ADMINISTRATION</w:t>
            </w:r>
          </w:p>
          <w:p w:rsidR="005E4B7D" w:rsidRPr="00BA72F7" w:rsidRDefault="005E4B7D" w:rsidP="004C3EF5">
            <w:pPr>
              <w:wordWrap/>
              <w:spacing w:line="400" w:lineRule="exact"/>
              <w:jc w:val="center"/>
              <w:textAlignment w:val="baseline"/>
              <w:rPr>
                <w:rFonts w:ascii="굴림" w:eastAsia="굴림" w:hAnsi="굴림" w:cs="굴림"/>
                <w:color w:val="000000" w:themeColor="text1"/>
                <w:kern w:val="0"/>
                <w:sz w:val="22"/>
                <w:szCs w:val="20"/>
              </w:rPr>
            </w:pPr>
            <w:r w:rsidRPr="00BA72F7">
              <w:rPr>
                <w:rFonts w:ascii="굴림" w:eastAsia="굴림" w:hAnsi="굴림" w:cs="굴림"/>
                <w:color w:val="000000" w:themeColor="text1"/>
                <w:kern w:val="0"/>
                <w:sz w:val="22"/>
                <w:szCs w:val="20"/>
              </w:rPr>
              <w:t>REPUBLIC OF KOREA</w:t>
            </w: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p>
          <w:p w:rsidR="005E4B7D" w:rsidRPr="00BA72F7" w:rsidRDefault="005E4B7D" w:rsidP="004C3EF5">
            <w:pPr>
              <w:wordWrap/>
              <w:spacing w:line="400" w:lineRule="exact"/>
              <w:textAlignment w:val="baseline"/>
              <w:rPr>
                <w:rFonts w:ascii="굴림" w:eastAsia="굴림" w:hAnsi="굴림" w:cs="굴림"/>
                <w:color w:val="000000" w:themeColor="text1"/>
                <w:kern w:val="0"/>
                <w:sz w:val="22"/>
                <w:szCs w:val="20"/>
              </w:rPr>
            </w:pPr>
            <w:r w:rsidRPr="00BA72F7">
              <w:rPr>
                <w:rFonts w:ascii="굴림" w:eastAsia="굴림" w:hAnsi="굴림" w:cs="굴림"/>
                <w:color w:val="000000" w:themeColor="text1"/>
                <w:kern w:val="0"/>
                <w:sz w:val="22"/>
                <w:szCs w:val="20"/>
              </w:rPr>
              <w:t>_______________________________________</w:t>
            </w:r>
          </w:p>
          <w:p w:rsidR="005E4B7D" w:rsidRPr="00BA72F7" w:rsidRDefault="005E4B7D" w:rsidP="004C3EF5">
            <w:pPr>
              <w:pStyle w:val="a5"/>
              <w:spacing w:line="400" w:lineRule="exact"/>
              <w:jc w:val="both"/>
              <w:rPr>
                <w:rFonts w:ascii="굴림" w:eastAsia="굴림" w:hAnsi="굴림"/>
                <w:color w:val="000000" w:themeColor="text1"/>
                <w:sz w:val="22"/>
                <w:szCs w:val="20"/>
              </w:rPr>
            </w:pPr>
          </w:p>
        </w:tc>
      </w:tr>
    </w:tbl>
    <w:p w:rsidR="005E4B7D" w:rsidRPr="00BA72F7" w:rsidRDefault="005E4B7D" w:rsidP="005E4B7D">
      <w:pPr>
        <w:pStyle w:val="a5"/>
        <w:spacing w:line="320" w:lineRule="exact"/>
        <w:jc w:val="both"/>
        <w:rPr>
          <w:rFonts w:ascii="굴림" w:eastAsia="굴림" w:hAnsi="굴림"/>
          <w:color w:val="000000" w:themeColor="text1"/>
          <w:sz w:val="20"/>
          <w:szCs w:val="20"/>
        </w:rPr>
      </w:pPr>
    </w:p>
    <w:p w:rsidR="005E4B7D" w:rsidRPr="00BA72F7" w:rsidRDefault="005E4B7D" w:rsidP="005E4B7D">
      <w:pPr>
        <w:pStyle w:val="a4"/>
        <w:rPr>
          <w:rFonts w:ascii="굴림" w:eastAsia="굴림" w:hAnsi="굴림" w:cs="굴림"/>
          <w:b/>
          <w:bCs/>
          <w:color w:val="000000" w:themeColor="text1"/>
          <w:sz w:val="24"/>
          <w:szCs w:val="24"/>
        </w:rPr>
      </w:pPr>
      <w:r w:rsidRPr="00BA72F7">
        <w:rPr>
          <w:rFonts w:ascii="한컴바탕" w:eastAsia="한컴바탕" w:hAnsi="맑은 고딕"/>
          <w:color w:val="000000" w:themeColor="text1"/>
          <w:sz w:val="24"/>
          <w:szCs w:val="24"/>
        </w:rPr>
        <w:br w:type="page"/>
      </w:r>
      <w:r w:rsidRPr="00BA72F7">
        <w:rPr>
          <w:rFonts w:ascii="굴림" w:eastAsia="굴림" w:hAnsi="굴림" w:cs="굴림"/>
          <w:b/>
          <w:bCs/>
          <w:color w:val="000000" w:themeColor="text1"/>
          <w:sz w:val="24"/>
          <w:szCs w:val="24"/>
        </w:rPr>
        <w:lastRenderedPageBreak/>
        <w:t>ANNEX 2. MANUFACTURER</w:t>
      </w:r>
      <w:r w:rsidRPr="00BA72F7">
        <w:rPr>
          <w:rFonts w:ascii="굴림" w:eastAsia="굴림" w:hAnsi="굴림" w:cs="굴림" w:hint="eastAsia"/>
          <w:b/>
          <w:bCs/>
          <w:color w:val="000000" w:themeColor="text1"/>
          <w:sz w:val="24"/>
          <w:szCs w:val="24"/>
        </w:rPr>
        <w:t>’</w:t>
      </w:r>
      <w:r w:rsidRPr="00BA72F7">
        <w:rPr>
          <w:rFonts w:ascii="굴림" w:eastAsia="굴림" w:hAnsi="굴림" w:cs="굴림"/>
          <w:b/>
          <w:bCs/>
          <w:color w:val="000000" w:themeColor="text1"/>
          <w:sz w:val="24"/>
          <w:szCs w:val="24"/>
        </w:rPr>
        <w:t>S CERTIFICATE</w:t>
      </w:r>
    </w:p>
    <w:p w:rsidR="005E4B7D" w:rsidRPr="00BA72F7" w:rsidRDefault="005E4B7D" w:rsidP="005E4B7D">
      <w:pPr>
        <w:pStyle w:val="a4"/>
        <w:rPr>
          <w:rFonts w:ascii="굴림" w:eastAsia="굴림" w:hAnsi="굴림" w:cs="굴림"/>
          <w:b/>
          <w:bCs/>
          <w:color w:val="000000" w:themeColor="text1"/>
          <w:sz w:val="24"/>
          <w:szCs w:val="24"/>
        </w:rPr>
      </w:pPr>
      <w:r w:rsidRPr="00BA72F7">
        <w:rPr>
          <w:rFonts w:ascii="굴림" w:eastAsia="굴림" w:hAnsi="굴림" w:cs="굴림"/>
          <w:b/>
          <w:bCs/>
          <w:color w:val="000000" w:themeColor="text1"/>
          <w:sz w:val="24"/>
          <w:szCs w:val="24"/>
        </w:rPr>
        <w:t>2-1. MANUFACTURER</w:t>
      </w:r>
      <w:r w:rsidRPr="00BA72F7">
        <w:rPr>
          <w:rFonts w:ascii="굴림" w:eastAsia="굴림" w:hAnsi="굴림" w:cs="굴림" w:hint="eastAsia"/>
          <w:b/>
          <w:bCs/>
          <w:color w:val="000000" w:themeColor="text1"/>
          <w:sz w:val="24"/>
          <w:szCs w:val="24"/>
        </w:rPr>
        <w:t>’</w:t>
      </w:r>
      <w:r w:rsidRPr="00BA72F7">
        <w:rPr>
          <w:rFonts w:ascii="굴림" w:eastAsia="굴림" w:hAnsi="굴림" w:cs="굴림"/>
          <w:b/>
          <w:bCs/>
          <w:color w:val="000000" w:themeColor="text1"/>
          <w:sz w:val="24"/>
          <w:szCs w:val="24"/>
        </w:rPr>
        <w:t>S CERTIFICATE (For Manufacturer)</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From:</w:t>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t xml:space="preserve">Date: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Address: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Telephone: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Website: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Industrial Classification Code (</w:t>
      </w:r>
      <w:proofErr w:type="spellStart"/>
      <w:r w:rsidRPr="00BA72F7">
        <w:rPr>
          <w:rFonts w:ascii="굴림" w:eastAsia="굴림" w:hAnsi="굴림" w:cs="굴림"/>
          <w:color w:val="000000" w:themeColor="text1"/>
          <w:sz w:val="22"/>
          <w:szCs w:val="22"/>
        </w:rPr>
        <w:t>eg.</w:t>
      </w:r>
      <w:proofErr w:type="spellEnd"/>
      <w:r w:rsidRPr="00BA72F7">
        <w:rPr>
          <w:rFonts w:ascii="굴림" w:eastAsia="굴림" w:hAnsi="굴림" w:cs="굴림"/>
          <w:color w:val="000000" w:themeColor="text1"/>
          <w:sz w:val="22"/>
          <w:szCs w:val="22"/>
        </w:rPr>
        <w:t xml:space="preserve"> SIC, NCAGE, NAICS Code):</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Facsimile: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E-mail: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To: Defense Acquisition Program Administration, Republic of Korea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wordWrap/>
        <w:jc w:val="center"/>
        <w:rPr>
          <w:rFonts w:ascii="굴림" w:eastAsia="굴림" w:hAnsi="굴림" w:cs="굴림"/>
          <w:b/>
          <w:bCs/>
          <w:color w:val="000000" w:themeColor="text1"/>
          <w:sz w:val="24"/>
          <w:szCs w:val="24"/>
          <w:u w:val="single" w:color="000000"/>
        </w:rPr>
      </w:pPr>
      <w:r w:rsidRPr="00BA72F7">
        <w:rPr>
          <w:rFonts w:ascii="굴림" w:eastAsia="굴림" w:hAnsi="굴림" w:cs="굴림"/>
          <w:b/>
          <w:bCs/>
          <w:color w:val="000000" w:themeColor="text1"/>
          <w:sz w:val="24"/>
          <w:szCs w:val="24"/>
          <w:u w:val="single" w:color="000000"/>
        </w:rPr>
        <w:t xml:space="preserve">MANUFACTURER'S CERTIFICATE (For Manufacturer) </w:t>
      </w:r>
    </w:p>
    <w:p w:rsidR="005E4B7D" w:rsidRPr="00BA72F7" w:rsidRDefault="005E4B7D" w:rsidP="005E4B7D">
      <w:pPr>
        <w:pStyle w:val="a4"/>
        <w:wordWrap/>
        <w:jc w:val="center"/>
        <w:rPr>
          <w:rFonts w:ascii="굴림" w:eastAsia="굴림" w:hAnsi="굴림" w:cs="굴림"/>
          <w:color w:val="000000" w:themeColor="text1"/>
          <w:sz w:val="22"/>
          <w:szCs w:val="22"/>
        </w:rPr>
      </w:pPr>
    </w:p>
    <w:p w:rsidR="005E4B7D" w:rsidRPr="00BA72F7" w:rsidRDefault="005E4B7D" w:rsidP="005E4B7D">
      <w:pPr>
        <w:pStyle w:val="a4"/>
        <w:wordWrap/>
        <w:jc w:val="center"/>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(Contract No.</w:t>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t xml:space="preserve"> P.R. NO.:</w:t>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t xml:space="preserve">)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We, as the manufacturer of the commodity requested under the above-mentioned solicitation, will take full responsibility and obligation for accomplishment of the contract between DAPA and the manufacturer in accordance with the Terms and Conditions as well as other documents that constitute the contract.</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(Signature of Manufacturer)</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(Name and Title)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*Notary Public's Certificate</w:t>
      </w:r>
    </w:p>
    <w:p w:rsidR="005E4B7D" w:rsidRPr="00BA72F7" w:rsidRDefault="005E4B7D" w:rsidP="005E4B7D">
      <w:pPr>
        <w:pStyle w:val="a4"/>
        <w:rPr>
          <w:rFonts w:ascii="굴림" w:eastAsia="굴림" w:hAnsi="굴림" w:cs="굴림"/>
          <w:b/>
          <w:bCs/>
          <w:color w:val="000000" w:themeColor="text1"/>
          <w:sz w:val="24"/>
          <w:szCs w:val="24"/>
        </w:rPr>
      </w:pPr>
      <w:r w:rsidRPr="00BA72F7">
        <w:rPr>
          <w:rFonts w:ascii="한컴바탕" w:eastAsia="한컴바탕" w:hAnsi="맑은 고딕"/>
          <w:color w:val="000000" w:themeColor="text1"/>
          <w:sz w:val="24"/>
          <w:szCs w:val="24"/>
        </w:rPr>
        <w:br w:type="page"/>
      </w:r>
      <w:r w:rsidRPr="00BA72F7">
        <w:rPr>
          <w:rFonts w:ascii="굴림" w:eastAsia="굴림" w:hAnsi="굴림" w:cs="굴림"/>
          <w:b/>
          <w:bCs/>
          <w:color w:val="000000" w:themeColor="text1"/>
          <w:sz w:val="24"/>
          <w:szCs w:val="24"/>
        </w:rPr>
        <w:lastRenderedPageBreak/>
        <w:t>2-2. MANUFACTURER</w:t>
      </w:r>
      <w:r w:rsidRPr="00BA72F7">
        <w:rPr>
          <w:rFonts w:ascii="굴림" w:eastAsia="굴림" w:hAnsi="굴림" w:cs="굴림" w:hint="eastAsia"/>
          <w:b/>
          <w:bCs/>
          <w:color w:val="000000" w:themeColor="text1"/>
          <w:sz w:val="24"/>
          <w:szCs w:val="24"/>
        </w:rPr>
        <w:t>’</w:t>
      </w:r>
      <w:r w:rsidRPr="00BA72F7">
        <w:rPr>
          <w:rFonts w:ascii="굴림" w:eastAsia="굴림" w:hAnsi="굴림" w:cs="굴림"/>
          <w:b/>
          <w:bCs/>
          <w:color w:val="000000" w:themeColor="text1"/>
          <w:sz w:val="24"/>
          <w:szCs w:val="24"/>
        </w:rPr>
        <w:t>S CERTIFICATE (For Supplier)</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From:</w:t>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t xml:space="preserve">Date: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Address: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Telephone: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Website: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Industrial Classification Code (</w:t>
      </w:r>
      <w:proofErr w:type="spellStart"/>
      <w:r w:rsidRPr="00BA72F7">
        <w:rPr>
          <w:rFonts w:ascii="굴림" w:eastAsia="굴림" w:hAnsi="굴림" w:cs="굴림"/>
          <w:color w:val="000000" w:themeColor="text1"/>
          <w:sz w:val="22"/>
          <w:szCs w:val="22"/>
        </w:rPr>
        <w:t>eg.</w:t>
      </w:r>
      <w:proofErr w:type="spellEnd"/>
      <w:r w:rsidRPr="00BA72F7">
        <w:rPr>
          <w:rFonts w:ascii="굴림" w:eastAsia="굴림" w:hAnsi="굴림" w:cs="굴림"/>
          <w:color w:val="000000" w:themeColor="text1"/>
          <w:sz w:val="22"/>
          <w:szCs w:val="22"/>
        </w:rPr>
        <w:t xml:space="preserve"> SIC, NCAGE, NAICS Code</w:t>
      </w:r>
      <w:proofErr w:type="gramStart"/>
      <w:r w:rsidRPr="00BA72F7">
        <w:rPr>
          <w:rFonts w:ascii="굴림" w:eastAsia="굴림" w:hAnsi="굴림" w:cs="굴림"/>
          <w:color w:val="000000" w:themeColor="text1"/>
          <w:sz w:val="22"/>
          <w:szCs w:val="22"/>
        </w:rPr>
        <w:t>) :</w:t>
      </w:r>
      <w:proofErr w:type="gramEnd"/>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Facsimile: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E-mail: </w:t>
      </w: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To: Defense Acquisition Program Administration, Republic of Korea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wordWrap/>
        <w:jc w:val="center"/>
        <w:rPr>
          <w:rFonts w:ascii="굴림" w:eastAsia="굴림" w:hAnsi="굴림" w:cs="굴림"/>
          <w:b/>
          <w:bCs/>
          <w:color w:val="000000" w:themeColor="text1"/>
          <w:sz w:val="24"/>
          <w:szCs w:val="24"/>
          <w:u w:val="single" w:color="000000"/>
        </w:rPr>
      </w:pPr>
      <w:r w:rsidRPr="00BA72F7">
        <w:rPr>
          <w:rFonts w:ascii="굴림" w:eastAsia="굴림" w:hAnsi="굴림" w:cs="굴림"/>
          <w:b/>
          <w:bCs/>
          <w:color w:val="000000" w:themeColor="text1"/>
          <w:sz w:val="24"/>
          <w:szCs w:val="24"/>
          <w:u w:val="single" w:color="000000"/>
        </w:rPr>
        <w:t>MANUFACTURER'S CERTIFICATE (For Supplier)</w:t>
      </w:r>
    </w:p>
    <w:p w:rsidR="005E4B7D" w:rsidRPr="00BA72F7" w:rsidRDefault="005E4B7D" w:rsidP="005E4B7D">
      <w:pPr>
        <w:pStyle w:val="a4"/>
        <w:wordWrap/>
        <w:jc w:val="center"/>
        <w:rPr>
          <w:rFonts w:ascii="굴림" w:eastAsia="굴림" w:hAnsi="굴림" w:cs="굴림"/>
          <w:color w:val="000000" w:themeColor="text1"/>
          <w:sz w:val="22"/>
          <w:szCs w:val="22"/>
        </w:rPr>
      </w:pPr>
    </w:p>
    <w:p w:rsidR="005E4B7D" w:rsidRPr="00BA72F7" w:rsidRDefault="005E4B7D" w:rsidP="005E4B7D">
      <w:pPr>
        <w:pStyle w:val="a4"/>
        <w:wordWrap/>
        <w:jc w:val="center"/>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(Contract No.</w:t>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t xml:space="preserve"> P.R. NO.:</w:t>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t xml:space="preserve">)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We, the undersigned, as the manufacturer of the Commodity proposed by the Supplier participating in a sole-source contract above, hereby certify that the warranty provided for the Commodity conforms to the price, delivery schedules and specifications of the Commodity as described in published literature, catalogues, drawings, etc. and that if the Bidder is awarded with the Contract, such warranty shall duly be passed to the End User through ______________________ (Name of the Supplier), so that the End User may directly benefit from the warranty to the full extent.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(Signature of the Manufacturer)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(Name and Title)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*Notary Public's Certificate</w:t>
      </w:r>
    </w:p>
    <w:p w:rsidR="005E4B7D" w:rsidRPr="00BA72F7" w:rsidRDefault="005E4B7D" w:rsidP="005E4B7D">
      <w:pPr>
        <w:pStyle w:val="a4"/>
        <w:rPr>
          <w:rFonts w:ascii="굴림" w:eastAsia="굴림" w:hAnsi="굴림" w:cs="굴림"/>
          <w:b/>
          <w:bCs/>
          <w:color w:val="000000" w:themeColor="text1"/>
          <w:sz w:val="24"/>
          <w:szCs w:val="24"/>
        </w:rPr>
      </w:pPr>
      <w:r w:rsidRPr="00BA72F7">
        <w:rPr>
          <w:rFonts w:ascii="한컴바탕" w:eastAsia="한컴바탕" w:hAnsi="맑은 고딕"/>
          <w:color w:val="000000" w:themeColor="text1"/>
          <w:sz w:val="24"/>
          <w:szCs w:val="24"/>
        </w:rPr>
        <w:br w:type="page"/>
      </w:r>
      <w:r w:rsidRPr="00BA72F7">
        <w:rPr>
          <w:rFonts w:ascii="굴림" w:eastAsia="굴림" w:hAnsi="굴림" w:cs="굴림"/>
          <w:b/>
          <w:bCs/>
          <w:color w:val="000000" w:themeColor="text1"/>
          <w:sz w:val="24"/>
          <w:szCs w:val="24"/>
        </w:rPr>
        <w:lastRenderedPageBreak/>
        <w:t xml:space="preserve">ANNEX 3. </w:t>
      </w:r>
      <w:r w:rsidRPr="00BA72F7">
        <w:rPr>
          <w:rFonts w:ascii="굴림" w:eastAsia="굴림" w:hAnsi="굴림" w:cs="굴림" w:hint="eastAsia"/>
          <w:b/>
          <w:bCs/>
          <w:color w:val="000000" w:themeColor="text1"/>
          <w:sz w:val="24"/>
          <w:szCs w:val="24"/>
        </w:rPr>
        <w:t>S</w:t>
      </w:r>
      <w:r w:rsidRPr="00BA72F7">
        <w:rPr>
          <w:rFonts w:ascii="굴림" w:eastAsia="굴림" w:hAnsi="굴림" w:cs="굴림"/>
          <w:b/>
          <w:bCs/>
          <w:color w:val="000000" w:themeColor="text1"/>
          <w:sz w:val="24"/>
          <w:szCs w:val="24"/>
        </w:rPr>
        <w:t>UPPLIER’S CERTIFICATE</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From:</w:t>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t xml:space="preserve">Date: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Address: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Telephone: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Facsimile: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E-mail: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roofErr w:type="spellStart"/>
      <w:r w:rsidRPr="00BA72F7">
        <w:rPr>
          <w:rFonts w:ascii="굴림" w:eastAsia="굴림" w:hAnsi="굴림" w:cs="굴림" w:hint="eastAsia"/>
          <w:color w:val="000000" w:themeColor="text1"/>
          <w:sz w:val="22"/>
          <w:szCs w:val="22"/>
        </w:rPr>
        <w:t>ㅇ</w:t>
      </w:r>
      <w:proofErr w:type="spellEnd"/>
      <w:r w:rsidRPr="00BA72F7">
        <w:rPr>
          <w:rFonts w:ascii="굴림" w:eastAsia="굴림" w:hAnsi="굴림" w:cs="굴림"/>
          <w:color w:val="000000" w:themeColor="text1"/>
          <w:sz w:val="22"/>
          <w:szCs w:val="22"/>
        </w:rPr>
        <w:t xml:space="preserve"> To: Defense Acquisition Program Administration, Republic of Korea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wordWrap/>
        <w:jc w:val="center"/>
        <w:rPr>
          <w:rFonts w:ascii="굴림" w:eastAsia="굴림" w:hAnsi="굴림" w:cs="굴림"/>
          <w:b/>
          <w:bCs/>
          <w:color w:val="000000" w:themeColor="text1"/>
          <w:sz w:val="24"/>
          <w:szCs w:val="24"/>
          <w:u w:val="single" w:color="000000"/>
        </w:rPr>
      </w:pPr>
      <w:r w:rsidRPr="00BA72F7">
        <w:rPr>
          <w:rFonts w:ascii="굴림" w:eastAsia="굴림" w:hAnsi="굴림" w:cs="굴림"/>
          <w:b/>
          <w:bCs/>
          <w:color w:val="000000" w:themeColor="text1"/>
          <w:sz w:val="24"/>
          <w:szCs w:val="24"/>
          <w:u w:val="single" w:color="000000"/>
        </w:rPr>
        <w:t>SUPPLIER'S CERTIFICATE</w:t>
      </w:r>
    </w:p>
    <w:p w:rsidR="005E4B7D" w:rsidRPr="00BA72F7" w:rsidRDefault="005E4B7D" w:rsidP="005E4B7D">
      <w:pPr>
        <w:pStyle w:val="a4"/>
        <w:wordWrap/>
        <w:jc w:val="center"/>
        <w:rPr>
          <w:rFonts w:ascii="굴림" w:eastAsia="굴림" w:hAnsi="굴림" w:cs="굴림"/>
          <w:color w:val="000000" w:themeColor="text1"/>
          <w:sz w:val="22"/>
          <w:szCs w:val="22"/>
        </w:rPr>
      </w:pPr>
    </w:p>
    <w:p w:rsidR="005E4B7D" w:rsidRPr="00BA72F7" w:rsidRDefault="005E4B7D" w:rsidP="005E4B7D">
      <w:pPr>
        <w:pStyle w:val="a4"/>
        <w:wordWrap/>
        <w:jc w:val="center"/>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(Contract No.</w:t>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t xml:space="preserve"> P.R. NO.:</w:t>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r>
      <w:r w:rsidRPr="00BA72F7">
        <w:rPr>
          <w:rFonts w:ascii="굴림" w:eastAsia="굴림" w:hAnsi="굴림" w:cs="굴림"/>
          <w:color w:val="000000" w:themeColor="text1"/>
          <w:sz w:val="22"/>
          <w:szCs w:val="22"/>
        </w:rPr>
        <w:tab/>
        <w:t xml:space="preserve">)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We, as supplier of the commodity requested under the above-mentioned solicitation, will take full responsibility and obligation for accomplishment of the contract in accordance with the Terms and Conditions and other contract documents.</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(Signature of the Manufacturer)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(Name and Title) </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*Notary Public's Certificate</w:t>
      </w:r>
    </w:p>
    <w:p w:rsidR="005E4B7D" w:rsidRPr="00BA72F7" w:rsidRDefault="005E4B7D" w:rsidP="005E4B7D">
      <w:pPr>
        <w:pStyle w:val="a4"/>
        <w:rPr>
          <w:rFonts w:ascii="굴림" w:eastAsia="굴림" w:hAnsi="굴림" w:cs="굴림"/>
          <w:b/>
          <w:bCs/>
          <w:color w:val="000000" w:themeColor="text1"/>
          <w:sz w:val="24"/>
          <w:szCs w:val="24"/>
        </w:rPr>
      </w:pPr>
      <w:r w:rsidRPr="00BA72F7">
        <w:rPr>
          <w:rFonts w:ascii="한컴바탕" w:eastAsia="한컴바탕" w:hAnsi="맑은 고딕"/>
          <w:color w:val="000000" w:themeColor="text1"/>
          <w:sz w:val="24"/>
          <w:szCs w:val="24"/>
        </w:rPr>
        <w:br w:type="page"/>
      </w:r>
      <w:r w:rsidRPr="00BA72F7">
        <w:rPr>
          <w:rFonts w:ascii="굴림" w:eastAsia="굴림" w:hAnsi="굴림" w:cs="굴림"/>
          <w:b/>
          <w:bCs/>
          <w:color w:val="000000" w:themeColor="text1"/>
          <w:sz w:val="24"/>
          <w:szCs w:val="24"/>
        </w:rPr>
        <w:lastRenderedPageBreak/>
        <w:t>ANNEX 4</w:t>
      </w:r>
    </w:p>
    <w:p w:rsidR="005E4B7D" w:rsidRPr="00BA72F7" w:rsidRDefault="005E4B7D" w:rsidP="005E4B7D">
      <w:pPr>
        <w:pStyle w:val="a4"/>
        <w:wordWrap/>
        <w:jc w:val="center"/>
        <w:rPr>
          <w:rFonts w:ascii="굴림" w:eastAsia="굴림" w:hAnsi="굴림" w:cs="굴림"/>
          <w:b/>
          <w:bCs/>
          <w:color w:val="000000" w:themeColor="text1"/>
          <w:sz w:val="24"/>
          <w:szCs w:val="24"/>
          <w:u w:val="single" w:color="000000"/>
        </w:rPr>
      </w:pPr>
      <w:r w:rsidRPr="00BA72F7">
        <w:rPr>
          <w:rFonts w:ascii="굴림" w:eastAsia="굴림" w:hAnsi="굴림" w:cs="굴림"/>
          <w:b/>
          <w:bCs/>
          <w:color w:val="000000" w:themeColor="text1"/>
          <w:sz w:val="24"/>
          <w:szCs w:val="24"/>
          <w:u w:val="single" w:color="000000"/>
        </w:rPr>
        <w:t>POWER OF ATTORNEY</w:t>
      </w:r>
    </w:p>
    <w:p w:rsidR="005E4B7D" w:rsidRPr="00BA72F7" w:rsidRDefault="005E4B7D" w:rsidP="005E4B7D">
      <w:pPr>
        <w:pStyle w:val="a4"/>
        <w:rPr>
          <w:rFonts w:ascii="굴림" w:eastAsia="굴림" w:hAnsi="굴림" w:cs="굴림"/>
          <w:color w:val="000000" w:themeColor="text1"/>
          <w:sz w:val="22"/>
          <w:szCs w:val="22"/>
        </w:rPr>
      </w:pPr>
    </w:p>
    <w:p w:rsidR="005E4B7D" w:rsidRPr="00BA72F7" w:rsidRDefault="005E4B7D" w:rsidP="005E4B7D">
      <w:pPr>
        <w:pStyle w:val="a4"/>
        <w:wordWrap/>
        <w:jc w:val="left"/>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KNOW ALL MEN BY THESE PRESENTS THAT the undersigned (hereinafter referred to as the "Company") does hereby nominate, constitute and appoint_______________________________________________ as its true and lawful attorney in fact, for the Company in its name, and stead, and for its use and benefit:                                                                         </w:t>
      </w:r>
    </w:p>
    <w:p w:rsidR="005E4B7D" w:rsidRPr="00BA72F7" w:rsidRDefault="005E4B7D" w:rsidP="005E4B7D">
      <w:pPr>
        <w:pStyle w:val="a4"/>
        <w:wordWrap/>
        <w:ind w:left="219" w:hanging="219"/>
        <w:jc w:val="left"/>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  1.  To submit the proposal documents to Defense Acquisition Program Administration, the Republic of Korea (hereinafter referred to as the "DAPA") in the name of the Company and to all other necessary or appropriate actions on behalf of the Company in connection with DAPA</w:t>
      </w:r>
      <w:r w:rsidRPr="00BA72F7">
        <w:rPr>
          <w:rFonts w:ascii="굴림" w:eastAsia="굴림" w:hAnsi="굴림" w:cs="굴림" w:hint="eastAsia"/>
          <w:color w:val="000000" w:themeColor="text1"/>
          <w:sz w:val="22"/>
          <w:szCs w:val="22"/>
        </w:rPr>
        <w:t>’</w:t>
      </w:r>
      <w:r w:rsidRPr="00BA72F7">
        <w:rPr>
          <w:rFonts w:ascii="굴림" w:eastAsia="굴림" w:hAnsi="굴림" w:cs="굴림"/>
          <w:color w:val="000000" w:themeColor="text1"/>
          <w:sz w:val="22"/>
          <w:szCs w:val="22"/>
        </w:rPr>
        <w:t>s (</w:t>
      </w:r>
      <w:proofErr w:type="spellStart"/>
      <w:r w:rsidRPr="00BA72F7">
        <w:rPr>
          <w:rFonts w:ascii="굴림" w:eastAsia="굴림" w:hAnsi="굴림" w:cs="굴림" w:hint="eastAsia"/>
          <w:color w:val="000000" w:themeColor="text1"/>
          <w:sz w:val="22"/>
          <w:szCs w:val="22"/>
        </w:rPr>
        <w:t>계약년도</w:t>
      </w:r>
      <w:proofErr w:type="spellEnd"/>
      <w:r w:rsidRPr="00BA72F7">
        <w:rPr>
          <w:rFonts w:ascii="굴림" w:eastAsia="굴림" w:hAnsi="굴림" w:cs="굴림"/>
          <w:color w:val="000000" w:themeColor="text1"/>
          <w:sz w:val="22"/>
          <w:szCs w:val="22"/>
        </w:rPr>
        <w:t>/Year of the Contract) contract.</w:t>
      </w:r>
    </w:p>
    <w:p w:rsidR="005E4B7D" w:rsidRPr="00BA72F7" w:rsidRDefault="005E4B7D" w:rsidP="005E4B7D">
      <w:pPr>
        <w:pStyle w:val="a4"/>
        <w:wordWrap/>
        <w:ind w:left="219" w:hanging="219"/>
        <w:jc w:val="left"/>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  2.  To enter into any negotiation and to sign any contracts of agreements, arising of or in connection with DAPA's (</w:t>
      </w:r>
      <w:proofErr w:type="spellStart"/>
      <w:r w:rsidRPr="00BA72F7">
        <w:rPr>
          <w:rFonts w:ascii="굴림" w:eastAsia="굴림" w:hAnsi="굴림" w:cs="굴림" w:hint="eastAsia"/>
          <w:color w:val="000000" w:themeColor="text1"/>
          <w:sz w:val="22"/>
          <w:szCs w:val="22"/>
        </w:rPr>
        <w:t>계약년도</w:t>
      </w:r>
      <w:proofErr w:type="spellEnd"/>
      <w:r w:rsidRPr="00BA72F7">
        <w:rPr>
          <w:rFonts w:ascii="굴림" w:eastAsia="굴림" w:hAnsi="굴림" w:cs="굴림"/>
          <w:color w:val="000000" w:themeColor="text1"/>
          <w:sz w:val="22"/>
          <w:szCs w:val="22"/>
        </w:rPr>
        <w:t xml:space="preserve">/Year of the Contract) contract, on behalf of the Company. </w:t>
      </w:r>
    </w:p>
    <w:p w:rsidR="005E4B7D" w:rsidRPr="00BA72F7" w:rsidRDefault="005E4B7D" w:rsidP="005E4B7D">
      <w:pPr>
        <w:pStyle w:val="a4"/>
        <w:wordWrap/>
        <w:ind w:left="219" w:hanging="219"/>
        <w:jc w:val="left"/>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  3.  Giving and granting to its attorney in fact full power and authority to do and perform every </w:t>
      </w:r>
      <w:proofErr w:type="gramStart"/>
      <w:r w:rsidRPr="00BA72F7">
        <w:rPr>
          <w:rFonts w:ascii="굴림" w:eastAsia="굴림" w:hAnsi="굴림" w:cs="굴림"/>
          <w:color w:val="000000" w:themeColor="text1"/>
          <w:sz w:val="22"/>
          <w:szCs w:val="22"/>
        </w:rPr>
        <w:t>acts</w:t>
      </w:r>
      <w:proofErr w:type="gramEnd"/>
      <w:r w:rsidRPr="00BA72F7">
        <w:rPr>
          <w:rFonts w:ascii="굴림" w:eastAsia="굴림" w:hAnsi="굴림" w:cs="굴림"/>
          <w:color w:val="000000" w:themeColor="text1"/>
          <w:sz w:val="22"/>
          <w:szCs w:val="22"/>
        </w:rPr>
        <w:t xml:space="preserve"> necessary or appropriate to be done in furtherance of the foregoing as fully as the Company might or could do, with full power of substitution and cancellation, here ratifying and confirming that its attorney-in-fact shall lawfully do or cause to be done by virtue hereof. </w:t>
      </w:r>
    </w:p>
    <w:p w:rsidR="005E4B7D" w:rsidRPr="00BA72F7" w:rsidRDefault="005E4B7D" w:rsidP="005E4B7D">
      <w:pPr>
        <w:pStyle w:val="a4"/>
        <w:wordWrap/>
        <w:ind w:left="219" w:hanging="219"/>
        <w:jc w:val="left"/>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  4.  This power of attorney shall remain in full force and be </w:t>
      </w:r>
      <w:proofErr w:type="gramStart"/>
      <w:r w:rsidRPr="00BA72F7">
        <w:rPr>
          <w:rFonts w:ascii="굴림" w:eastAsia="굴림" w:hAnsi="굴림" w:cs="굴림"/>
          <w:color w:val="000000" w:themeColor="text1"/>
          <w:sz w:val="22"/>
          <w:szCs w:val="22"/>
        </w:rPr>
        <w:t>effect</w:t>
      </w:r>
      <w:proofErr w:type="gramEnd"/>
      <w:r w:rsidRPr="00BA72F7">
        <w:rPr>
          <w:rFonts w:ascii="굴림" w:eastAsia="굴림" w:hAnsi="굴림" w:cs="굴림"/>
          <w:color w:val="000000" w:themeColor="text1"/>
          <w:sz w:val="22"/>
          <w:szCs w:val="22"/>
        </w:rPr>
        <w:t xml:space="preserve"> until cancelled in writing or until ________________________ whichever occurs first. </w:t>
      </w:r>
    </w:p>
    <w:p w:rsidR="005E4B7D" w:rsidRPr="00BA72F7" w:rsidRDefault="005E4B7D" w:rsidP="005E4B7D">
      <w:pPr>
        <w:pStyle w:val="a4"/>
        <w:wordWrap/>
        <w:jc w:val="left"/>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IN WITNESS WHEREOF, the Company has caused this power of attorney to be executed by its duly authorized officers as of </w:t>
      </w:r>
      <w:r w:rsidRPr="00BA72F7">
        <w:rPr>
          <w:rFonts w:ascii="굴림" w:eastAsia="굴림" w:hAnsi="굴림" w:cs="굴림"/>
          <w:color w:val="000000" w:themeColor="text1"/>
          <w:sz w:val="22"/>
          <w:szCs w:val="22"/>
          <w:u w:val="single" w:color="000000"/>
        </w:rPr>
        <w:t xml:space="preserve">             </w:t>
      </w:r>
      <w:proofErr w:type="gramStart"/>
      <w:r w:rsidRPr="00BA72F7">
        <w:rPr>
          <w:rFonts w:ascii="굴림" w:eastAsia="굴림" w:hAnsi="굴림" w:cs="굴림"/>
          <w:color w:val="000000" w:themeColor="text1"/>
          <w:sz w:val="22"/>
          <w:szCs w:val="22"/>
          <w:u w:val="single" w:color="000000"/>
        </w:rPr>
        <w:t xml:space="preserve">  </w:t>
      </w:r>
      <w:r w:rsidRPr="00BA72F7">
        <w:rPr>
          <w:rFonts w:ascii="굴림" w:eastAsia="굴림" w:hAnsi="굴림" w:cs="굴림"/>
          <w:color w:val="000000" w:themeColor="text1"/>
          <w:sz w:val="22"/>
          <w:szCs w:val="22"/>
        </w:rPr>
        <w:t>,</w:t>
      </w:r>
      <w:proofErr w:type="gramEnd"/>
      <w:r w:rsidRPr="00BA72F7">
        <w:rPr>
          <w:rFonts w:ascii="굴림" w:eastAsia="굴림" w:hAnsi="굴림" w:cs="굴림"/>
          <w:color w:val="000000" w:themeColor="text1"/>
          <w:sz w:val="22"/>
          <w:szCs w:val="22"/>
        </w:rPr>
        <w:t xml:space="preserve"> DAPA</w:t>
      </w:r>
      <w:r w:rsidRPr="00BA72F7">
        <w:rPr>
          <w:rFonts w:ascii="굴림" w:eastAsia="굴림" w:hAnsi="굴림" w:cs="굴림" w:hint="eastAsia"/>
          <w:color w:val="000000" w:themeColor="text1"/>
          <w:sz w:val="22"/>
          <w:szCs w:val="22"/>
        </w:rPr>
        <w:t>’</w:t>
      </w:r>
      <w:r w:rsidRPr="00BA72F7">
        <w:rPr>
          <w:rFonts w:ascii="굴림" w:eastAsia="굴림" w:hAnsi="굴림" w:cs="굴림"/>
          <w:color w:val="000000" w:themeColor="text1"/>
          <w:sz w:val="22"/>
          <w:szCs w:val="22"/>
        </w:rPr>
        <w:t>s (</w:t>
      </w:r>
      <w:proofErr w:type="spellStart"/>
      <w:r w:rsidRPr="00BA72F7">
        <w:rPr>
          <w:rFonts w:ascii="굴림" w:eastAsia="굴림" w:hAnsi="굴림" w:cs="굴림" w:hint="eastAsia"/>
          <w:color w:val="000000" w:themeColor="text1"/>
          <w:sz w:val="22"/>
          <w:szCs w:val="22"/>
        </w:rPr>
        <w:t>계약년도</w:t>
      </w:r>
      <w:proofErr w:type="spellEnd"/>
      <w:r w:rsidRPr="00BA72F7">
        <w:rPr>
          <w:rFonts w:ascii="굴림" w:eastAsia="굴림" w:hAnsi="굴림" w:cs="굴림"/>
          <w:color w:val="000000" w:themeColor="text1"/>
          <w:sz w:val="22"/>
          <w:szCs w:val="22"/>
        </w:rPr>
        <w:t>/Year of the Contract).</w:t>
      </w:r>
    </w:p>
    <w:p w:rsidR="005E4B7D" w:rsidRPr="00BA72F7" w:rsidRDefault="005E4B7D" w:rsidP="005E4B7D">
      <w:pPr>
        <w:pStyle w:val="a4"/>
        <w:wordWrap/>
        <w:jc w:val="left"/>
        <w:rPr>
          <w:rFonts w:ascii="굴림" w:eastAsia="굴림" w:hAnsi="굴림" w:cs="굴림"/>
          <w:color w:val="000000" w:themeColor="text1"/>
          <w:sz w:val="22"/>
          <w:szCs w:val="22"/>
        </w:rPr>
      </w:pPr>
    </w:p>
    <w:p w:rsidR="005E4B7D" w:rsidRPr="00BA72F7" w:rsidRDefault="005E4B7D" w:rsidP="005E4B7D">
      <w:pPr>
        <w:pStyle w:val="a4"/>
        <w:wordWrap/>
        <w:jc w:val="left"/>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                                   Signature </w:t>
      </w:r>
    </w:p>
    <w:p w:rsidR="005E4B7D" w:rsidRPr="00BA72F7" w:rsidRDefault="005E4B7D" w:rsidP="005E4B7D">
      <w:pPr>
        <w:pStyle w:val="a4"/>
        <w:wordWrap/>
        <w:jc w:val="left"/>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u w:val="single" w:color="000000"/>
        </w:rPr>
        <w:t>(Notary Public's Certificate)</w:t>
      </w:r>
      <w:r w:rsidRPr="00BA72F7">
        <w:rPr>
          <w:rFonts w:ascii="굴림" w:eastAsia="굴림" w:hAnsi="굴림" w:cs="굴림"/>
          <w:color w:val="000000" w:themeColor="text1"/>
          <w:sz w:val="22"/>
          <w:szCs w:val="22"/>
        </w:rPr>
        <w:t xml:space="preserve">  </w:t>
      </w:r>
    </w:p>
    <w:p w:rsidR="005E4B7D" w:rsidRPr="00BA72F7" w:rsidRDefault="005E4B7D" w:rsidP="005E4B7D">
      <w:pPr>
        <w:pStyle w:val="a4"/>
        <w:wordWrap/>
        <w:jc w:val="left"/>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                                    President</w:t>
      </w:r>
    </w:p>
    <w:p w:rsidR="005E4B7D" w:rsidRPr="00BA72F7" w:rsidRDefault="005E4B7D" w:rsidP="005E4B7D">
      <w:pPr>
        <w:pStyle w:val="a4"/>
        <w:wordWrap/>
        <w:jc w:val="left"/>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                                    Name of Company </w:t>
      </w:r>
    </w:p>
    <w:p w:rsidR="005E4B7D" w:rsidRPr="00BA72F7" w:rsidRDefault="005E4B7D" w:rsidP="005E4B7D">
      <w:pPr>
        <w:pStyle w:val="a4"/>
        <w:wordWrap/>
        <w:jc w:val="left"/>
        <w:rPr>
          <w:rFonts w:ascii="굴림" w:eastAsia="굴림" w:hAnsi="굴림" w:cs="굴림"/>
          <w:color w:val="000000" w:themeColor="text1"/>
          <w:sz w:val="22"/>
          <w:szCs w:val="22"/>
        </w:rPr>
      </w:pPr>
      <w:r w:rsidRPr="00BA72F7">
        <w:rPr>
          <w:rFonts w:ascii="굴림" w:eastAsia="굴림" w:hAnsi="굴림" w:cs="굴림"/>
          <w:color w:val="000000" w:themeColor="text1"/>
          <w:sz w:val="22"/>
          <w:szCs w:val="22"/>
        </w:rPr>
        <w:t xml:space="preserve">                                     Place of business </w:t>
      </w:r>
    </w:p>
    <w:p w:rsidR="005E4B7D" w:rsidRPr="00BA72F7" w:rsidRDefault="005E4B7D" w:rsidP="005E4B7D">
      <w:pPr>
        <w:pStyle w:val="a4"/>
        <w:rPr>
          <w:rFonts w:ascii="굴림" w:eastAsia="굴림" w:hAnsi="굴림" w:cs="굴림"/>
          <w:b/>
          <w:bCs/>
          <w:color w:val="000000" w:themeColor="text1"/>
          <w:sz w:val="24"/>
          <w:szCs w:val="24"/>
        </w:rPr>
      </w:pPr>
      <w:r w:rsidRPr="00BA72F7">
        <w:rPr>
          <w:rFonts w:ascii="한컴바탕" w:eastAsia="한컴바탕" w:hAnsi="맑은 고딕"/>
          <w:color w:val="000000" w:themeColor="text1"/>
          <w:sz w:val="24"/>
          <w:szCs w:val="24"/>
        </w:rPr>
        <w:br w:type="page"/>
      </w:r>
      <w:r w:rsidRPr="00BA72F7">
        <w:rPr>
          <w:rFonts w:ascii="굴림" w:eastAsia="굴림" w:hAnsi="굴림" w:cs="굴림"/>
          <w:b/>
          <w:bCs/>
          <w:color w:val="000000" w:themeColor="text1"/>
          <w:sz w:val="24"/>
          <w:szCs w:val="24"/>
        </w:rPr>
        <w:lastRenderedPageBreak/>
        <w:t>ANNEX 5</w:t>
      </w:r>
    </w:p>
    <w:p w:rsidR="005E4B7D" w:rsidRPr="00BA72F7" w:rsidRDefault="005E4B7D" w:rsidP="005E4B7D">
      <w:pPr>
        <w:snapToGrid w:val="0"/>
        <w:spacing w:after="0" w:line="312" w:lineRule="auto"/>
        <w:ind w:left="100" w:right="100"/>
        <w:jc w:val="center"/>
        <w:textAlignment w:val="baseline"/>
        <w:rPr>
          <w:rFonts w:ascii="굴림" w:eastAsia="굴림" w:hAnsi="굴림" w:cs="굴림"/>
          <w:b/>
          <w:bCs/>
          <w:color w:val="000000" w:themeColor="text1"/>
          <w:kern w:val="0"/>
          <w:sz w:val="24"/>
          <w:szCs w:val="24"/>
          <w:u w:val="single"/>
        </w:rPr>
      </w:pPr>
      <w:proofErr w:type="spellStart"/>
      <w:r w:rsidRPr="00BA72F7">
        <w:rPr>
          <w:rFonts w:ascii="굴림" w:eastAsia="굴림" w:hAnsi="굴림" w:cs="굴림" w:hint="eastAsia"/>
          <w:b/>
          <w:bCs/>
          <w:color w:val="000000" w:themeColor="text1"/>
          <w:kern w:val="0"/>
          <w:sz w:val="24"/>
          <w:szCs w:val="24"/>
          <w:u w:val="single"/>
        </w:rPr>
        <w:t>청렴·공정계약</w:t>
      </w:r>
      <w:proofErr w:type="spellEnd"/>
      <w:r w:rsidRPr="00BA72F7">
        <w:rPr>
          <w:rFonts w:ascii="굴림" w:eastAsia="굴림" w:hAnsi="굴림" w:cs="굴림"/>
          <w:b/>
          <w:bCs/>
          <w:color w:val="000000" w:themeColor="text1"/>
          <w:kern w:val="0"/>
          <w:sz w:val="24"/>
          <w:szCs w:val="24"/>
          <w:u w:val="single"/>
        </w:rPr>
        <w:t xml:space="preserve"> </w:t>
      </w:r>
      <w:r w:rsidRPr="00BA72F7">
        <w:rPr>
          <w:rFonts w:ascii="굴림" w:eastAsia="굴림" w:hAnsi="굴림" w:cs="굴림" w:hint="eastAsia"/>
          <w:b/>
          <w:bCs/>
          <w:color w:val="000000" w:themeColor="text1"/>
          <w:kern w:val="0"/>
          <w:sz w:val="24"/>
          <w:szCs w:val="24"/>
          <w:u w:val="single"/>
        </w:rPr>
        <w:t>이행서약서</w:t>
      </w:r>
      <w:r w:rsidRPr="00BA72F7">
        <w:rPr>
          <w:rFonts w:ascii="굴림" w:eastAsia="굴림" w:hAnsi="굴림" w:cs="굴림"/>
          <w:b/>
          <w:bCs/>
          <w:color w:val="000000" w:themeColor="text1"/>
          <w:kern w:val="0"/>
          <w:sz w:val="24"/>
          <w:szCs w:val="24"/>
          <w:u w:val="single"/>
        </w:rPr>
        <w:t xml:space="preserve"> </w:t>
      </w:r>
    </w:p>
    <w:p w:rsidR="005E4B7D" w:rsidRPr="00BA72F7" w:rsidRDefault="005E4B7D" w:rsidP="005E4B7D">
      <w:pPr>
        <w:snapToGrid w:val="0"/>
        <w:spacing w:after="0" w:line="312" w:lineRule="auto"/>
        <w:ind w:left="100" w:right="100"/>
        <w:jc w:val="center"/>
        <w:textAlignment w:val="baseline"/>
        <w:rPr>
          <w:rFonts w:ascii="굴림" w:eastAsia="굴림" w:hAnsi="굴림" w:cs="굴림"/>
          <w:color w:val="000000" w:themeColor="text1"/>
          <w:kern w:val="0"/>
          <w:sz w:val="24"/>
          <w:szCs w:val="24"/>
        </w:rPr>
      </w:pPr>
      <w:r w:rsidRPr="00BA72F7">
        <w:rPr>
          <w:rFonts w:ascii="굴림" w:eastAsia="굴림" w:hAnsi="굴림" w:cs="굴림"/>
          <w:color w:val="000000" w:themeColor="text1"/>
          <w:kern w:val="0"/>
          <w:sz w:val="24"/>
          <w:szCs w:val="24"/>
        </w:rPr>
        <w:t>DAPA INTEGRITY</w:t>
      </w:r>
      <w:r w:rsidRPr="00BA72F7">
        <w:rPr>
          <w:rFonts w:ascii="굴림" w:eastAsia="굴림" w:hAnsi="굴림" w:cs="굴림" w:hint="eastAsia"/>
          <w:color w:val="000000" w:themeColor="text1"/>
          <w:kern w:val="0"/>
          <w:sz w:val="24"/>
          <w:szCs w:val="24"/>
        </w:rPr>
        <w:t>·</w:t>
      </w:r>
      <w:r w:rsidRPr="00BA72F7">
        <w:rPr>
          <w:rFonts w:ascii="굴림" w:eastAsia="굴림" w:hAnsi="굴림" w:cs="굴림"/>
          <w:color w:val="000000" w:themeColor="text1"/>
          <w:kern w:val="0"/>
          <w:sz w:val="24"/>
          <w:szCs w:val="24"/>
        </w:rPr>
        <w:t>FAIRNESS PLEDGE</w:t>
      </w:r>
    </w:p>
    <w:p w:rsidR="005E4B7D" w:rsidRPr="00BA72F7" w:rsidRDefault="005E4B7D" w:rsidP="005E4B7D">
      <w:pPr>
        <w:snapToGrid w:val="0"/>
        <w:spacing w:after="0" w:line="312" w:lineRule="auto"/>
        <w:ind w:left="100" w:right="100"/>
        <w:jc w:val="center"/>
        <w:textAlignment w:val="baseline"/>
        <w:rPr>
          <w:rFonts w:ascii="한컴바탕" w:eastAsia="굴림" w:hAnsi="굴림" w:cs="굴림"/>
          <w:color w:val="000000" w:themeColor="text1"/>
          <w:kern w:val="0"/>
          <w:sz w:val="10"/>
          <w:szCs w:val="10"/>
        </w:rPr>
      </w:pPr>
    </w:p>
    <w:p w:rsidR="005E4B7D" w:rsidRPr="00BA72F7" w:rsidRDefault="005E4B7D" w:rsidP="005E4B7D">
      <w:pPr>
        <w:wordWrap/>
        <w:snapToGrid w:val="0"/>
        <w:spacing w:before="200" w:after="0" w:line="400" w:lineRule="exact"/>
        <w:ind w:left="102" w:right="102"/>
        <w:textAlignment w:val="baseline"/>
        <w:rPr>
          <w:rFonts w:ascii="한양신명조" w:eastAsia="굴림" w:hAnsi="굴림" w:cs="굴림"/>
          <w:color w:val="000000" w:themeColor="text1"/>
          <w:w w:val="90"/>
          <w:kern w:val="0"/>
          <w:sz w:val="52"/>
          <w:szCs w:val="52"/>
        </w:rPr>
      </w:pPr>
      <w:r w:rsidRPr="00BA72F7">
        <w:rPr>
          <w:rFonts w:ascii="휴먼명조" w:eastAsia="휴먼명조" w:hAnsi="굴림" w:cs="굴림" w:hint="eastAsia"/>
          <w:color w:val="000000" w:themeColor="text1"/>
          <w:kern w:val="0"/>
          <w:sz w:val="22"/>
        </w:rPr>
        <w:t>방위사업청에서는</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부패</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없는</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깨끗하고</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투명한</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방위사업</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행정이</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사회발전과</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국가</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경쟁력에</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중</w:t>
      </w:r>
      <w:r w:rsidRPr="00BA72F7">
        <w:rPr>
          <w:rFonts w:ascii="휴먼명조" w:eastAsia="휴먼명조" w:hAnsi="굴림" w:cs="굴림" w:hint="eastAsia"/>
          <w:color w:val="000000" w:themeColor="text1"/>
          <w:spacing w:val="-4"/>
          <w:kern w:val="0"/>
          <w:sz w:val="22"/>
        </w:rPr>
        <w:t>요한</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관건이</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됨을</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깊이</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인식하여</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계약의</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투명성과</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국민의</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권익</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보호</w:t>
      </w:r>
      <w:r w:rsidRPr="00BA72F7">
        <w:rPr>
          <w:rFonts w:ascii="HCI Poppy" w:eastAsia="휴먼명조" w:hAnsi="HCI Poppy"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국민으로부터</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신뢰받는</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방위</w:t>
      </w:r>
      <w:r w:rsidRPr="00BA72F7">
        <w:rPr>
          <w:rFonts w:ascii="휴먼명조" w:eastAsia="휴먼명조" w:hAnsi="굴림" w:cs="굴림" w:hint="eastAsia"/>
          <w:color w:val="000000" w:themeColor="text1"/>
          <w:kern w:val="0"/>
          <w:sz w:val="22"/>
        </w:rPr>
        <w:t>사업</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행정을</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구현하기</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위하여</w:t>
      </w:r>
      <w:r w:rsidRPr="00BA72F7">
        <w:rPr>
          <w:rFonts w:ascii="휴먼명조" w:eastAsia="휴먼명조" w:hAnsi="굴림" w:cs="굴림"/>
          <w:color w:val="000000" w:themeColor="text1"/>
          <w:kern w:val="0"/>
          <w:sz w:val="22"/>
        </w:rPr>
        <w:t xml:space="preserve"> </w:t>
      </w:r>
      <w:r w:rsidRPr="00BA72F7">
        <w:rPr>
          <w:rFonts w:ascii="HCI Poppy" w:eastAsia="휴먼명조" w:hAnsi="HCI Poppy" w:cs="굴림"/>
          <w:b/>
          <w:bCs/>
          <w:color w:val="000000" w:themeColor="text1"/>
          <w:kern w:val="0"/>
          <w:sz w:val="22"/>
          <w:u w:val="single" w:color="000000"/>
        </w:rPr>
        <w:t>(</w:t>
      </w:r>
      <w:proofErr w:type="spellStart"/>
      <w:r w:rsidRPr="00BA72F7">
        <w:rPr>
          <w:rFonts w:ascii="HCI Poppy" w:eastAsia="휴먼명조" w:hAnsi="HCI Poppy" w:cs="굴림" w:hint="eastAsia"/>
          <w:b/>
          <w:bCs/>
          <w:color w:val="000000" w:themeColor="text1"/>
          <w:kern w:val="0"/>
          <w:sz w:val="22"/>
          <w:u w:val="single" w:color="000000"/>
        </w:rPr>
        <w:t>계약건명</w:t>
      </w:r>
      <w:proofErr w:type="spellEnd"/>
      <w:r w:rsidRPr="00BA72F7">
        <w:rPr>
          <w:rFonts w:ascii="HCI Poppy" w:eastAsia="휴먼명조" w:hAnsi="HCI Poppy" w:cs="굴림"/>
          <w:b/>
          <w:bCs/>
          <w:color w:val="000000" w:themeColor="text1"/>
          <w:kern w:val="0"/>
          <w:sz w:val="22"/>
          <w:u w:val="single" w:color="000000"/>
        </w:rPr>
        <w:t>)</w:t>
      </w:r>
      <w:r w:rsidRPr="00BA72F7">
        <w:rPr>
          <w:rFonts w:ascii="휴먼명조" w:eastAsia="휴먼명조" w:hAnsi="굴림" w:cs="굴림"/>
          <w:color w:val="000000" w:themeColor="text1"/>
          <w:kern w:val="0"/>
          <w:sz w:val="22"/>
        </w:rPr>
        <w:t xml:space="preserve"> </w:t>
      </w:r>
      <w:proofErr w:type="spellStart"/>
      <w:r w:rsidRPr="00BA72F7">
        <w:rPr>
          <w:rFonts w:ascii="휴먼명조" w:eastAsia="휴먼명조" w:hAnsi="굴림" w:cs="굴림" w:hint="eastAsia"/>
          <w:color w:val="000000" w:themeColor="text1"/>
          <w:kern w:val="0"/>
          <w:sz w:val="22"/>
        </w:rPr>
        <w:t>청렴·공정계약</w:t>
      </w:r>
      <w:proofErr w:type="spellEnd"/>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서약을</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이행합니다</w:t>
      </w:r>
      <w:r w:rsidRPr="00BA72F7">
        <w:rPr>
          <w:rFonts w:ascii="HCI Poppy" w:eastAsia="휴먼명조" w:hAnsi="HCI Poppy" w:cs="굴림"/>
          <w:color w:val="000000" w:themeColor="text1"/>
          <w:kern w:val="0"/>
          <w:sz w:val="22"/>
        </w:rPr>
        <w:t xml:space="preserve">. </w:t>
      </w:r>
    </w:p>
    <w:p w:rsidR="005E4B7D" w:rsidRPr="00BA72F7" w:rsidRDefault="005E4B7D" w:rsidP="005E4B7D">
      <w:pPr>
        <w:wordWrap/>
        <w:spacing w:after="0" w:line="400" w:lineRule="exact"/>
        <w:ind w:left="102" w:right="102"/>
        <w:textAlignment w:val="baseline"/>
        <w:rPr>
          <w:rFonts w:ascii="한컴바탕" w:eastAsia="굴림" w:hAnsi="굴림" w:cs="굴림"/>
          <w:color w:val="000000" w:themeColor="text1"/>
          <w:kern w:val="0"/>
          <w:szCs w:val="20"/>
        </w:rPr>
      </w:pPr>
      <w:r w:rsidRPr="00BA72F7">
        <w:rPr>
          <w:rFonts w:ascii="HY강M" w:eastAsia="HY강M" w:hAnsi="굴림" w:cs="굴림"/>
          <w:color w:val="000000" w:themeColor="text1"/>
          <w:kern w:val="0"/>
          <w:sz w:val="22"/>
        </w:rPr>
        <w:t>With a clear understanding of the significance of administration at DAPA being corruption free and transparent for the nation</w:t>
      </w:r>
      <w:r w:rsidRPr="00BA72F7">
        <w:rPr>
          <w:rFonts w:ascii="HY강M" w:eastAsia="HY강M" w:hAnsi="굴림" w:cs="굴림" w:hint="eastAsia"/>
          <w:color w:val="000000" w:themeColor="text1"/>
          <w:kern w:val="0"/>
          <w:sz w:val="22"/>
        </w:rPr>
        <w:t>’</w:t>
      </w:r>
      <w:r w:rsidRPr="00BA72F7">
        <w:rPr>
          <w:rFonts w:ascii="HY강M" w:eastAsia="HY강M" w:hAnsi="굴림" w:cs="굴림"/>
          <w:color w:val="000000" w:themeColor="text1"/>
          <w:kern w:val="0"/>
          <w:sz w:val="22"/>
        </w:rPr>
        <w:t>s development and competitiveness, DAPA shall honor the Integrity</w:t>
      </w:r>
      <w:r w:rsidRPr="00BA72F7">
        <w:rPr>
          <w:rFonts w:ascii="바탕" w:eastAsia="바탕" w:hAnsi="바탕" w:cs="굴림" w:hint="eastAsia"/>
          <w:color w:val="000000" w:themeColor="text1"/>
          <w:kern w:val="0"/>
          <w:sz w:val="22"/>
        </w:rPr>
        <w:t>·</w:t>
      </w:r>
      <w:r w:rsidRPr="00BA72F7">
        <w:rPr>
          <w:rFonts w:ascii="HY강M" w:eastAsia="HY강M" w:hAnsi="굴림" w:cs="굴림"/>
          <w:color w:val="000000" w:themeColor="text1"/>
          <w:kern w:val="0"/>
          <w:sz w:val="22"/>
        </w:rPr>
        <w:t xml:space="preserve">Fairness Pledge in order to achieve the goal of maintaining contract transparency, protecting rights and interest of the Korean people, and implementing administration system of DAPA that can be </w:t>
      </w:r>
      <w:r w:rsidRPr="00BA72F7">
        <w:rPr>
          <w:rFonts w:ascii="HY강M" w:eastAsia="HY강M" w:hAnsi="굴림" w:cs="굴림"/>
          <w:color w:val="000000" w:themeColor="text1"/>
          <w:spacing w:val="-10"/>
          <w:kern w:val="0"/>
          <w:sz w:val="22"/>
        </w:rPr>
        <w:t xml:space="preserve">trusted by the Korean people regarding the contract for </w:t>
      </w:r>
      <w:r w:rsidRPr="00BA72F7">
        <w:rPr>
          <w:rFonts w:ascii="HY강M" w:eastAsia="HY강M" w:hAnsi="굴림" w:cs="굴림"/>
          <w:b/>
          <w:bCs/>
          <w:color w:val="000000" w:themeColor="text1"/>
          <w:spacing w:val="-10"/>
          <w:kern w:val="0"/>
          <w:sz w:val="22"/>
          <w:u w:val="single" w:color="000000"/>
        </w:rPr>
        <w:t xml:space="preserve">(Name of </w:t>
      </w:r>
      <w:proofErr w:type="gramStart"/>
      <w:r w:rsidRPr="00BA72F7">
        <w:rPr>
          <w:rFonts w:ascii="HY강M" w:eastAsia="HY강M" w:hAnsi="굴림" w:cs="굴림"/>
          <w:b/>
          <w:bCs/>
          <w:color w:val="000000" w:themeColor="text1"/>
          <w:spacing w:val="-10"/>
          <w:kern w:val="0"/>
          <w:sz w:val="22"/>
          <w:u w:val="single" w:color="000000"/>
        </w:rPr>
        <w:t>Contract )</w:t>
      </w:r>
      <w:proofErr w:type="gramEnd"/>
    </w:p>
    <w:p w:rsidR="005E4B7D" w:rsidRPr="00BA72F7" w:rsidRDefault="005E4B7D" w:rsidP="005E4B7D">
      <w:pPr>
        <w:wordWrap/>
        <w:snapToGrid w:val="0"/>
        <w:spacing w:before="200" w:after="0" w:line="400" w:lineRule="exact"/>
        <w:ind w:left="102" w:right="102"/>
        <w:textAlignment w:val="baseline"/>
        <w:rPr>
          <w:rFonts w:ascii="한양신명조" w:eastAsia="굴림" w:hAnsi="굴림" w:cs="굴림"/>
          <w:color w:val="000000" w:themeColor="text1"/>
          <w:w w:val="90"/>
          <w:kern w:val="0"/>
          <w:sz w:val="52"/>
          <w:szCs w:val="52"/>
        </w:rPr>
      </w:pPr>
      <w:proofErr w:type="spellStart"/>
      <w:r w:rsidRPr="00BA72F7">
        <w:rPr>
          <w:rFonts w:ascii="휴먼명조" w:eastAsia="휴먼명조" w:hAnsi="굴림" w:cs="굴림" w:hint="eastAsia"/>
          <w:color w:val="000000" w:themeColor="text1"/>
          <w:spacing w:val="-4"/>
          <w:kern w:val="0"/>
          <w:sz w:val="22"/>
        </w:rPr>
        <w:t>우리청에서</w:t>
      </w:r>
      <w:proofErr w:type="spellEnd"/>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발주한</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위</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물품</w:t>
      </w:r>
      <w:r w:rsidRPr="00BA72F7">
        <w:rPr>
          <w:rFonts w:ascii="HCI Poppy" w:eastAsia="휴먼명조" w:hAnsi="HCI Poppy"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용역구매의</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입찰</w:t>
      </w:r>
      <w:r w:rsidRPr="00BA72F7">
        <w:rPr>
          <w:rFonts w:ascii="HCI Poppy" w:eastAsia="휴먼명조" w:hAnsi="HCI Poppy"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계약</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및</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계약이행에</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관계되는</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모든</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공무원은</w:t>
      </w:r>
      <w:r w:rsidRPr="00BA72F7">
        <w:rPr>
          <w:rFonts w:ascii="휴먼명조" w:eastAsia="휴먼명조" w:hAnsi="굴림" w:cs="굴림"/>
          <w:color w:val="000000" w:themeColor="text1"/>
          <w:spacing w:val="-4"/>
          <w:kern w:val="0"/>
          <w:sz w:val="22"/>
        </w:rPr>
        <w:t xml:space="preserve"> </w:t>
      </w:r>
      <w:r w:rsidRPr="00BA72F7">
        <w:rPr>
          <w:rFonts w:ascii="휴먼명조" w:eastAsia="휴먼명조" w:hAnsi="굴림" w:cs="굴림" w:hint="eastAsia"/>
          <w:color w:val="000000" w:themeColor="text1"/>
          <w:spacing w:val="-4"/>
          <w:kern w:val="0"/>
          <w:sz w:val="22"/>
        </w:rPr>
        <w:t>관계</w:t>
      </w:r>
      <w:r w:rsidRPr="00BA72F7">
        <w:rPr>
          <w:rFonts w:ascii="휴먼명조" w:eastAsia="휴먼명조" w:hAnsi="굴림" w:cs="굴림" w:hint="eastAsia"/>
          <w:color w:val="000000" w:themeColor="text1"/>
          <w:spacing w:val="-6"/>
          <w:kern w:val="0"/>
          <w:sz w:val="22"/>
        </w:rPr>
        <w:t>법령에</w:t>
      </w:r>
      <w:r w:rsidRPr="00BA72F7">
        <w:rPr>
          <w:rFonts w:ascii="휴먼명조" w:eastAsia="휴먼명조" w:hAnsi="굴림" w:cs="굴림"/>
          <w:color w:val="000000" w:themeColor="text1"/>
          <w:spacing w:val="-6"/>
          <w:kern w:val="0"/>
          <w:sz w:val="22"/>
        </w:rPr>
        <w:t xml:space="preserve"> </w:t>
      </w:r>
      <w:r w:rsidRPr="00BA72F7">
        <w:rPr>
          <w:rFonts w:ascii="휴먼명조" w:eastAsia="휴먼명조" w:hAnsi="굴림" w:cs="굴림" w:hint="eastAsia"/>
          <w:color w:val="000000" w:themeColor="text1"/>
          <w:spacing w:val="-6"/>
          <w:kern w:val="0"/>
          <w:sz w:val="22"/>
        </w:rPr>
        <w:t>규정된</w:t>
      </w:r>
      <w:r w:rsidRPr="00BA72F7">
        <w:rPr>
          <w:rFonts w:ascii="휴먼명조" w:eastAsia="휴먼명조" w:hAnsi="굴림" w:cs="굴림"/>
          <w:color w:val="000000" w:themeColor="text1"/>
          <w:spacing w:val="-6"/>
          <w:kern w:val="0"/>
          <w:sz w:val="22"/>
        </w:rPr>
        <w:t xml:space="preserve"> </w:t>
      </w:r>
      <w:r w:rsidRPr="00BA72F7">
        <w:rPr>
          <w:rFonts w:ascii="휴먼명조" w:eastAsia="휴먼명조" w:hAnsi="굴림" w:cs="굴림" w:hint="eastAsia"/>
          <w:color w:val="000000" w:themeColor="text1"/>
          <w:spacing w:val="-6"/>
          <w:kern w:val="0"/>
          <w:sz w:val="22"/>
        </w:rPr>
        <w:t>절차에</w:t>
      </w:r>
      <w:r w:rsidRPr="00BA72F7">
        <w:rPr>
          <w:rFonts w:ascii="휴먼명조" w:eastAsia="휴먼명조" w:hAnsi="굴림" w:cs="굴림"/>
          <w:color w:val="000000" w:themeColor="text1"/>
          <w:spacing w:val="-6"/>
          <w:kern w:val="0"/>
          <w:sz w:val="22"/>
        </w:rPr>
        <w:t xml:space="preserve"> </w:t>
      </w:r>
      <w:r w:rsidRPr="00BA72F7">
        <w:rPr>
          <w:rFonts w:ascii="휴먼명조" w:eastAsia="휴먼명조" w:hAnsi="굴림" w:cs="굴림" w:hint="eastAsia"/>
          <w:color w:val="000000" w:themeColor="text1"/>
          <w:spacing w:val="-6"/>
          <w:kern w:val="0"/>
          <w:sz w:val="22"/>
        </w:rPr>
        <w:t>따라</w:t>
      </w:r>
      <w:r w:rsidRPr="00BA72F7">
        <w:rPr>
          <w:rFonts w:ascii="휴먼명조" w:eastAsia="휴먼명조" w:hAnsi="굴림" w:cs="굴림"/>
          <w:color w:val="000000" w:themeColor="text1"/>
          <w:spacing w:val="-6"/>
          <w:kern w:val="0"/>
          <w:sz w:val="22"/>
        </w:rPr>
        <w:t xml:space="preserve"> </w:t>
      </w:r>
      <w:r w:rsidRPr="00BA72F7">
        <w:rPr>
          <w:rFonts w:ascii="휴먼명조" w:eastAsia="휴먼명조" w:hAnsi="굴림" w:cs="굴림" w:hint="eastAsia"/>
          <w:color w:val="000000" w:themeColor="text1"/>
          <w:spacing w:val="-6"/>
          <w:kern w:val="0"/>
          <w:sz w:val="22"/>
        </w:rPr>
        <w:t>공정하고</w:t>
      </w:r>
      <w:r w:rsidRPr="00BA72F7">
        <w:rPr>
          <w:rFonts w:ascii="휴먼명조" w:eastAsia="휴먼명조" w:hAnsi="굴림" w:cs="굴림"/>
          <w:color w:val="000000" w:themeColor="text1"/>
          <w:spacing w:val="-6"/>
          <w:kern w:val="0"/>
          <w:sz w:val="22"/>
        </w:rPr>
        <w:t xml:space="preserve"> </w:t>
      </w:r>
      <w:r w:rsidRPr="00BA72F7">
        <w:rPr>
          <w:rFonts w:ascii="휴먼명조" w:eastAsia="휴먼명조" w:hAnsi="굴림" w:cs="굴림" w:hint="eastAsia"/>
          <w:color w:val="000000" w:themeColor="text1"/>
          <w:spacing w:val="-6"/>
          <w:kern w:val="0"/>
          <w:sz w:val="22"/>
        </w:rPr>
        <w:t>투명하게</w:t>
      </w:r>
      <w:r w:rsidRPr="00BA72F7">
        <w:rPr>
          <w:rFonts w:ascii="휴먼명조" w:eastAsia="휴먼명조" w:hAnsi="굴림" w:cs="굴림"/>
          <w:color w:val="000000" w:themeColor="text1"/>
          <w:spacing w:val="-6"/>
          <w:kern w:val="0"/>
          <w:sz w:val="22"/>
        </w:rPr>
        <w:t xml:space="preserve"> </w:t>
      </w:r>
      <w:r w:rsidRPr="00BA72F7">
        <w:rPr>
          <w:rFonts w:ascii="휴먼명조" w:eastAsia="휴먼명조" w:hAnsi="굴림" w:cs="굴림" w:hint="eastAsia"/>
          <w:color w:val="000000" w:themeColor="text1"/>
          <w:spacing w:val="-6"/>
          <w:kern w:val="0"/>
          <w:sz w:val="22"/>
        </w:rPr>
        <w:t>집행함은</w:t>
      </w:r>
      <w:r w:rsidRPr="00BA72F7">
        <w:rPr>
          <w:rFonts w:ascii="휴먼명조" w:eastAsia="휴먼명조" w:hAnsi="굴림" w:cs="굴림"/>
          <w:color w:val="000000" w:themeColor="text1"/>
          <w:spacing w:val="-6"/>
          <w:kern w:val="0"/>
          <w:sz w:val="22"/>
        </w:rPr>
        <w:t xml:space="preserve"> </w:t>
      </w:r>
      <w:r w:rsidRPr="00BA72F7">
        <w:rPr>
          <w:rFonts w:ascii="휴먼명조" w:eastAsia="휴먼명조" w:hAnsi="굴림" w:cs="굴림" w:hint="eastAsia"/>
          <w:color w:val="000000" w:themeColor="text1"/>
          <w:spacing w:val="-6"/>
          <w:kern w:val="0"/>
          <w:sz w:val="22"/>
        </w:rPr>
        <w:t>물론</w:t>
      </w:r>
      <w:r w:rsidRPr="00BA72F7">
        <w:rPr>
          <w:rFonts w:ascii="휴먼명조" w:eastAsia="휴먼명조" w:hAnsi="굴림" w:cs="굴림"/>
          <w:color w:val="000000" w:themeColor="text1"/>
          <w:spacing w:val="-6"/>
          <w:kern w:val="0"/>
          <w:sz w:val="22"/>
        </w:rPr>
        <w:t xml:space="preserve"> </w:t>
      </w:r>
      <w:r w:rsidRPr="00BA72F7">
        <w:rPr>
          <w:rFonts w:ascii="휴먼명조" w:eastAsia="휴먼명조" w:hAnsi="굴림" w:cs="굴림" w:hint="eastAsia"/>
          <w:color w:val="000000" w:themeColor="text1"/>
          <w:spacing w:val="-6"/>
          <w:kern w:val="0"/>
          <w:sz w:val="22"/>
        </w:rPr>
        <w:t>그</w:t>
      </w:r>
      <w:r w:rsidRPr="00BA72F7">
        <w:rPr>
          <w:rFonts w:ascii="휴먼명조" w:eastAsia="휴먼명조" w:hAnsi="굴림" w:cs="굴림"/>
          <w:color w:val="000000" w:themeColor="text1"/>
          <w:spacing w:val="-6"/>
          <w:kern w:val="0"/>
          <w:sz w:val="22"/>
        </w:rPr>
        <w:t xml:space="preserve"> </w:t>
      </w:r>
      <w:r w:rsidRPr="00BA72F7">
        <w:rPr>
          <w:rFonts w:ascii="휴먼명조" w:eastAsia="휴먼명조" w:hAnsi="굴림" w:cs="굴림" w:hint="eastAsia"/>
          <w:color w:val="000000" w:themeColor="text1"/>
          <w:spacing w:val="-6"/>
          <w:kern w:val="0"/>
          <w:sz w:val="22"/>
        </w:rPr>
        <w:t>내용을</w:t>
      </w:r>
      <w:r w:rsidRPr="00BA72F7">
        <w:rPr>
          <w:rFonts w:ascii="휴먼명조" w:eastAsia="휴먼명조" w:hAnsi="굴림" w:cs="굴림"/>
          <w:color w:val="000000" w:themeColor="text1"/>
          <w:spacing w:val="-6"/>
          <w:kern w:val="0"/>
          <w:sz w:val="22"/>
        </w:rPr>
        <w:t xml:space="preserve"> </w:t>
      </w:r>
      <w:r w:rsidRPr="00BA72F7">
        <w:rPr>
          <w:rFonts w:ascii="휴먼명조" w:eastAsia="휴먼명조" w:hAnsi="굴림" w:cs="굴림" w:hint="eastAsia"/>
          <w:color w:val="000000" w:themeColor="text1"/>
          <w:spacing w:val="-6"/>
          <w:kern w:val="0"/>
          <w:sz w:val="22"/>
        </w:rPr>
        <w:t>실시간으로</w:t>
      </w:r>
      <w:r w:rsidRPr="00BA72F7">
        <w:rPr>
          <w:rFonts w:ascii="휴먼명조" w:eastAsia="휴먼명조" w:hAnsi="굴림" w:cs="굴림"/>
          <w:color w:val="000000" w:themeColor="text1"/>
          <w:spacing w:val="-6"/>
          <w:kern w:val="0"/>
          <w:sz w:val="22"/>
        </w:rPr>
        <w:t xml:space="preserve"> </w:t>
      </w:r>
      <w:r w:rsidRPr="00BA72F7">
        <w:rPr>
          <w:rFonts w:ascii="휴먼명조" w:eastAsia="휴먼명조" w:hAnsi="굴림" w:cs="굴림" w:hint="eastAsia"/>
          <w:color w:val="000000" w:themeColor="text1"/>
          <w:spacing w:val="-6"/>
          <w:kern w:val="0"/>
          <w:sz w:val="22"/>
        </w:rPr>
        <w:t>공개하겠으며</w:t>
      </w:r>
      <w:r w:rsidRPr="00BA72F7">
        <w:rPr>
          <w:rFonts w:ascii="HCI Poppy" w:eastAsia="휴먼명조" w:hAnsi="HCI Poppy" w:cs="굴림"/>
          <w:color w:val="000000" w:themeColor="text1"/>
          <w:spacing w:val="-6"/>
          <w:kern w:val="0"/>
          <w:sz w:val="22"/>
        </w:rPr>
        <w:t>,</w:t>
      </w:r>
      <w:r w:rsidRPr="00BA72F7">
        <w:rPr>
          <w:rFonts w:ascii="한양신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내부비리제보자에</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대하여도</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어떠한</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불이익</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처분도</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하지</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않겠습니다</w:t>
      </w:r>
      <w:r w:rsidRPr="00BA72F7">
        <w:rPr>
          <w:rFonts w:ascii="HCI Poppy" w:eastAsia="휴먼명조" w:hAnsi="HCI Poppy" w:cs="굴림"/>
          <w:color w:val="000000" w:themeColor="text1"/>
          <w:kern w:val="0"/>
          <w:sz w:val="22"/>
        </w:rPr>
        <w:t xml:space="preserve">. </w:t>
      </w:r>
    </w:p>
    <w:p w:rsidR="005E4B7D" w:rsidRPr="00BA72F7" w:rsidRDefault="005E4B7D" w:rsidP="005E4B7D">
      <w:pPr>
        <w:wordWrap/>
        <w:spacing w:after="0" w:line="400" w:lineRule="exact"/>
        <w:ind w:left="102" w:right="102"/>
        <w:textAlignment w:val="baseline"/>
        <w:rPr>
          <w:rFonts w:ascii="한컴바탕" w:eastAsia="굴림" w:hAnsi="굴림" w:cs="굴림"/>
          <w:color w:val="000000" w:themeColor="text1"/>
          <w:kern w:val="0"/>
          <w:szCs w:val="20"/>
        </w:rPr>
      </w:pPr>
      <w:r w:rsidRPr="00BA72F7">
        <w:rPr>
          <w:rFonts w:ascii="HY강M" w:eastAsia="HY강M" w:hAnsi="굴림" w:cs="굴림"/>
          <w:color w:val="000000" w:themeColor="text1"/>
          <w:kern w:val="0"/>
          <w:sz w:val="22"/>
        </w:rPr>
        <w:t xml:space="preserve">In executing their duties regarding procurement of the commodity and service for the program indicated above, all public servant related to the bidding, signing and implementing contracts shall maintain transparency and agree to reveal the content in real time, and shall not take disadvantageous action toward a whistle blower in any way. </w:t>
      </w:r>
    </w:p>
    <w:p w:rsidR="005E4B7D" w:rsidRPr="00BA72F7" w:rsidRDefault="005E4B7D" w:rsidP="005E4B7D">
      <w:pPr>
        <w:wordWrap/>
        <w:snapToGrid w:val="0"/>
        <w:spacing w:before="200" w:after="0" w:line="400" w:lineRule="exact"/>
        <w:ind w:left="102" w:right="102"/>
        <w:textAlignment w:val="baseline"/>
        <w:rPr>
          <w:rFonts w:ascii="HCI Poppy" w:eastAsia="휴먼명조" w:hAnsi="HCI Poppy" w:cs="굴림"/>
          <w:color w:val="000000" w:themeColor="text1"/>
          <w:kern w:val="0"/>
          <w:sz w:val="22"/>
        </w:rPr>
      </w:pPr>
      <w:r w:rsidRPr="00BA72F7">
        <w:rPr>
          <w:rFonts w:ascii="휴먼명조" w:eastAsia="휴먼명조" w:hAnsi="굴림" w:cs="굴림" w:hint="eastAsia"/>
          <w:color w:val="000000" w:themeColor="text1"/>
          <w:kern w:val="0"/>
          <w:sz w:val="22"/>
        </w:rPr>
        <w:t>입찰</w:t>
      </w:r>
      <w:r w:rsidRPr="00BA72F7">
        <w:rPr>
          <w:rFonts w:ascii="HCI Poppy" w:eastAsia="휴먼명조" w:hAnsi="HCI Poppy" w:cs="굴림"/>
          <w:color w:val="000000" w:themeColor="text1"/>
          <w:kern w:val="0"/>
          <w:sz w:val="22"/>
        </w:rPr>
        <w:t xml:space="preserve">, </w:t>
      </w:r>
      <w:r w:rsidRPr="00BA72F7">
        <w:rPr>
          <w:rFonts w:ascii="휴먼명조" w:eastAsia="휴먼명조" w:hAnsi="굴림" w:cs="굴림" w:hint="eastAsia"/>
          <w:color w:val="000000" w:themeColor="text1"/>
          <w:kern w:val="0"/>
          <w:sz w:val="22"/>
        </w:rPr>
        <w:t>계약</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및</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계약이행과정에서</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관련공무원들은</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이유여하를</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막론하고</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다음</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각</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호의</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청렴공정성을</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저해하는</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행위를</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하지</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않도록</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하겠으며</w:t>
      </w:r>
      <w:r w:rsidRPr="00BA72F7">
        <w:rPr>
          <w:rFonts w:ascii="휴먼명조" w:eastAsia="휴먼명조" w:hAnsi="굴림" w:cs="굴림"/>
          <w:color w:val="000000" w:themeColor="text1"/>
          <w:kern w:val="0"/>
          <w:sz w:val="22"/>
        </w:rPr>
        <w:t>,</w:t>
      </w:r>
      <w:r w:rsidRPr="00BA72F7">
        <w:rPr>
          <w:rFonts w:ascii="HCI Poppy" w:eastAsia="휴먼명조" w:hAnsi="HCI Poppy" w:cs="굴림"/>
          <w:color w:val="000000" w:themeColor="text1"/>
          <w:kern w:val="0"/>
          <w:sz w:val="22"/>
        </w:rPr>
        <w:t xml:space="preserve"> </w:t>
      </w:r>
      <w:r w:rsidRPr="00BA72F7">
        <w:rPr>
          <w:rFonts w:ascii="휴먼명조" w:eastAsia="휴먼명조" w:hAnsi="굴림" w:cs="굴림" w:hint="eastAsia"/>
          <w:color w:val="000000" w:themeColor="text1"/>
          <w:kern w:val="0"/>
          <w:sz w:val="22"/>
        </w:rPr>
        <w:t>이를</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위반할</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시에는</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징계</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등</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관계법에</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따라</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책임질</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것을</w:t>
      </w:r>
      <w:r w:rsidRPr="00BA72F7">
        <w:rPr>
          <w:rFonts w:ascii="휴먼명조" w:eastAsia="휴먼명조" w:hAnsi="굴림" w:cs="굴림"/>
          <w:color w:val="000000" w:themeColor="text1"/>
          <w:kern w:val="0"/>
          <w:sz w:val="22"/>
        </w:rPr>
        <w:t xml:space="preserve"> </w:t>
      </w:r>
      <w:r w:rsidRPr="00BA72F7">
        <w:rPr>
          <w:rFonts w:ascii="휴먼명조" w:eastAsia="휴먼명조" w:hAnsi="굴림" w:cs="굴림" w:hint="eastAsia"/>
          <w:color w:val="000000" w:themeColor="text1"/>
          <w:kern w:val="0"/>
          <w:sz w:val="22"/>
        </w:rPr>
        <w:t>서약합니다</w:t>
      </w:r>
      <w:r w:rsidRPr="00BA72F7">
        <w:rPr>
          <w:rFonts w:ascii="HCI Poppy" w:eastAsia="휴먼명조" w:hAnsi="HCI Poppy" w:cs="굴림"/>
          <w:color w:val="000000" w:themeColor="text1"/>
          <w:kern w:val="0"/>
          <w:sz w:val="22"/>
        </w:rPr>
        <w:t>.</w:t>
      </w:r>
    </w:p>
    <w:p w:rsidR="005E4B7D" w:rsidRPr="00BA72F7" w:rsidRDefault="005E4B7D" w:rsidP="005E4B7D">
      <w:pPr>
        <w:numPr>
          <w:ilvl w:val="0"/>
          <w:numId w:val="24"/>
        </w:numPr>
        <w:wordWrap/>
        <w:snapToGrid w:val="0"/>
        <w:spacing w:before="200" w:after="0" w:line="400" w:lineRule="exact"/>
        <w:ind w:right="102"/>
        <w:textAlignment w:val="baseline"/>
        <w:rPr>
          <w:rFonts w:ascii="한양신명조" w:eastAsia="굴림" w:hAnsi="굴림" w:cs="굴림"/>
          <w:color w:val="000000" w:themeColor="text1"/>
          <w:spacing w:val="-14"/>
          <w:w w:val="90"/>
          <w:kern w:val="0"/>
          <w:sz w:val="52"/>
          <w:szCs w:val="52"/>
        </w:rPr>
      </w:pPr>
      <w:r w:rsidRPr="00BA72F7">
        <w:rPr>
          <w:rFonts w:ascii="HCI Poppy" w:eastAsia="휴먼명조" w:hAnsi="HCI Poppy" w:cs="굴림" w:hint="eastAsia"/>
          <w:color w:val="000000" w:themeColor="text1"/>
          <w:spacing w:val="-14"/>
          <w:kern w:val="0"/>
          <w:sz w:val="22"/>
        </w:rPr>
        <w:t>계약상대자에게</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금품</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향응</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취업제공</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등을</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요구하는</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행위</w:t>
      </w:r>
    </w:p>
    <w:p w:rsidR="005E4B7D" w:rsidRPr="00BA72F7" w:rsidRDefault="005E4B7D" w:rsidP="005E4B7D">
      <w:pPr>
        <w:numPr>
          <w:ilvl w:val="0"/>
          <w:numId w:val="24"/>
        </w:numPr>
        <w:wordWrap/>
        <w:snapToGrid w:val="0"/>
        <w:spacing w:before="200" w:after="0" w:line="400" w:lineRule="exact"/>
        <w:ind w:right="102"/>
        <w:textAlignment w:val="baseline"/>
        <w:rPr>
          <w:rFonts w:ascii="한양신명조" w:eastAsia="굴림" w:hAnsi="굴림" w:cs="굴림"/>
          <w:color w:val="000000" w:themeColor="text1"/>
          <w:spacing w:val="-14"/>
          <w:w w:val="90"/>
          <w:kern w:val="0"/>
          <w:sz w:val="52"/>
          <w:szCs w:val="52"/>
        </w:rPr>
      </w:pPr>
      <w:r w:rsidRPr="00BA72F7">
        <w:rPr>
          <w:rFonts w:ascii="HCI Poppy" w:eastAsia="휴먼명조" w:hAnsi="HCI Poppy" w:cs="굴림" w:hint="eastAsia"/>
          <w:color w:val="000000" w:themeColor="text1"/>
          <w:spacing w:val="-14"/>
          <w:kern w:val="0"/>
          <w:sz w:val="22"/>
        </w:rPr>
        <w:t>계약상대자의</w:t>
      </w:r>
      <w:r w:rsidRPr="00BA72F7">
        <w:rPr>
          <w:rFonts w:ascii="HCI Poppy" w:eastAsia="휴먼명조" w:hAnsi="HCI Poppy" w:cs="굴림"/>
          <w:color w:val="000000" w:themeColor="text1"/>
          <w:spacing w:val="-14"/>
          <w:kern w:val="0"/>
          <w:sz w:val="22"/>
        </w:rPr>
        <w:t xml:space="preserve"> </w:t>
      </w:r>
      <w:proofErr w:type="spellStart"/>
      <w:r w:rsidRPr="00BA72F7">
        <w:rPr>
          <w:rFonts w:ascii="HCI Poppy" w:eastAsia="휴먼명조" w:hAnsi="HCI Poppy" w:cs="굴림" w:hint="eastAsia"/>
          <w:color w:val="000000" w:themeColor="text1"/>
          <w:spacing w:val="-14"/>
          <w:kern w:val="0"/>
          <w:sz w:val="22"/>
        </w:rPr>
        <w:t>경영</w:t>
      </w:r>
      <w:r w:rsidRPr="00BA72F7">
        <w:rPr>
          <w:rFonts w:ascii="휴먼명조" w:eastAsia="휴먼명조" w:hAnsi="HCI Poppy" w:cs="굴림" w:hint="eastAsia"/>
          <w:color w:val="000000" w:themeColor="text1"/>
          <w:spacing w:val="-14"/>
          <w:kern w:val="0"/>
          <w:sz w:val="22"/>
        </w:rPr>
        <w:t>·</w:t>
      </w:r>
      <w:r w:rsidRPr="00BA72F7">
        <w:rPr>
          <w:rFonts w:ascii="HCI Poppy" w:eastAsia="휴먼명조" w:hAnsi="HCI Poppy" w:cs="굴림" w:hint="eastAsia"/>
          <w:color w:val="000000" w:themeColor="text1"/>
          <w:spacing w:val="-14"/>
          <w:kern w:val="0"/>
          <w:sz w:val="22"/>
        </w:rPr>
        <w:t>인사에</w:t>
      </w:r>
      <w:proofErr w:type="spellEnd"/>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개입하거나</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계약상대자와</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제</w:t>
      </w:r>
      <w:r w:rsidRPr="00BA72F7">
        <w:rPr>
          <w:rFonts w:ascii="HCI Poppy" w:eastAsia="휴먼명조" w:hAnsi="HCI Poppy" w:cs="굴림"/>
          <w:color w:val="000000" w:themeColor="text1"/>
          <w:spacing w:val="-14"/>
          <w:kern w:val="0"/>
          <w:sz w:val="22"/>
        </w:rPr>
        <w:t>3</w:t>
      </w:r>
      <w:r w:rsidRPr="00BA72F7">
        <w:rPr>
          <w:rFonts w:ascii="HCI Poppy" w:eastAsia="휴먼명조" w:hAnsi="HCI Poppy" w:cs="굴림" w:hint="eastAsia"/>
          <w:color w:val="000000" w:themeColor="text1"/>
          <w:spacing w:val="-14"/>
          <w:kern w:val="0"/>
          <w:sz w:val="22"/>
        </w:rPr>
        <w:t>자간</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계약</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내용에</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대하여</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개입하는</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행위</w:t>
      </w:r>
    </w:p>
    <w:p w:rsidR="005E4B7D" w:rsidRPr="00BA72F7" w:rsidRDefault="005E4B7D" w:rsidP="005E4B7D">
      <w:pPr>
        <w:numPr>
          <w:ilvl w:val="0"/>
          <w:numId w:val="24"/>
        </w:numPr>
        <w:wordWrap/>
        <w:snapToGrid w:val="0"/>
        <w:spacing w:before="200" w:after="0" w:line="400" w:lineRule="exact"/>
        <w:ind w:right="102"/>
        <w:textAlignment w:val="baseline"/>
        <w:rPr>
          <w:rFonts w:ascii="한양신명조" w:eastAsia="굴림" w:hAnsi="굴림" w:cs="굴림"/>
          <w:color w:val="000000" w:themeColor="text1"/>
          <w:spacing w:val="-14"/>
          <w:w w:val="90"/>
          <w:kern w:val="0"/>
          <w:sz w:val="52"/>
          <w:szCs w:val="52"/>
        </w:rPr>
      </w:pPr>
      <w:r w:rsidRPr="00BA72F7">
        <w:rPr>
          <w:rFonts w:ascii="HCI Poppy" w:eastAsia="휴먼명조" w:hAnsi="HCI Poppy" w:cs="굴림" w:hint="eastAsia"/>
          <w:color w:val="000000" w:themeColor="text1"/>
          <w:spacing w:val="-14"/>
          <w:kern w:val="0"/>
          <w:sz w:val="22"/>
        </w:rPr>
        <w:t>계약과</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직접적</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관련이</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없는</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의무를</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부과하거나</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발주기관의</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부담을</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계약상대자에게</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전가하는</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행위</w:t>
      </w:r>
    </w:p>
    <w:p w:rsidR="005E4B7D" w:rsidRPr="00BA72F7" w:rsidRDefault="005E4B7D" w:rsidP="005E4B7D">
      <w:pPr>
        <w:numPr>
          <w:ilvl w:val="0"/>
          <w:numId w:val="24"/>
        </w:numPr>
        <w:wordWrap/>
        <w:snapToGrid w:val="0"/>
        <w:spacing w:before="200" w:after="0" w:line="400" w:lineRule="exact"/>
        <w:ind w:right="102"/>
        <w:textAlignment w:val="baseline"/>
        <w:rPr>
          <w:rFonts w:ascii="한양신명조" w:eastAsia="굴림" w:hAnsi="굴림" w:cs="굴림"/>
          <w:color w:val="000000" w:themeColor="text1"/>
          <w:spacing w:val="-14"/>
          <w:w w:val="90"/>
          <w:kern w:val="0"/>
          <w:sz w:val="52"/>
          <w:szCs w:val="52"/>
        </w:rPr>
      </w:pPr>
      <w:r w:rsidRPr="00BA72F7">
        <w:rPr>
          <w:rFonts w:ascii="HCI Poppy" w:eastAsia="휴먼명조" w:hAnsi="HCI Poppy" w:cs="굴림" w:hint="eastAsia"/>
          <w:color w:val="000000" w:themeColor="text1"/>
          <w:spacing w:val="-14"/>
          <w:kern w:val="0"/>
          <w:sz w:val="22"/>
        </w:rPr>
        <w:t>그</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밖에</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국가계약법령</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및</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계약조건을</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위반하여</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계약상대자의</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권리를</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제한하거나</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의무를</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부과하는</w:t>
      </w:r>
      <w:r w:rsidRPr="00BA72F7">
        <w:rPr>
          <w:rFonts w:ascii="HCI Poppy" w:eastAsia="휴먼명조" w:hAnsi="HCI Poppy" w:cs="굴림"/>
          <w:color w:val="000000" w:themeColor="text1"/>
          <w:spacing w:val="-14"/>
          <w:kern w:val="0"/>
          <w:sz w:val="22"/>
        </w:rPr>
        <w:t xml:space="preserve"> </w:t>
      </w:r>
      <w:r w:rsidRPr="00BA72F7">
        <w:rPr>
          <w:rFonts w:ascii="HCI Poppy" w:eastAsia="휴먼명조" w:hAnsi="HCI Poppy" w:cs="굴림" w:hint="eastAsia"/>
          <w:color w:val="000000" w:themeColor="text1"/>
          <w:spacing w:val="-14"/>
          <w:kern w:val="0"/>
          <w:sz w:val="22"/>
        </w:rPr>
        <w:t>행위</w:t>
      </w:r>
    </w:p>
    <w:p w:rsidR="005E4B7D" w:rsidRPr="00BA72F7" w:rsidRDefault="005E4B7D" w:rsidP="005E4B7D">
      <w:pPr>
        <w:wordWrap/>
        <w:spacing w:after="0" w:line="400" w:lineRule="exact"/>
        <w:ind w:left="102" w:right="102"/>
        <w:textAlignment w:val="baseline"/>
        <w:rPr>
          <w:rFonts w:ascii="HY강M" w:eastAsia="HY강M" w:hAnsi="굴림" w:cs="굴림"/>
          <w:color w:val="000000" w:themeColor="text1"/>
          <w:kern w:val="0"/>
          <w:sz w:val="22"/>
        </w:rPr>
      </w:pPr>
    </w:p>
    <w:p w:rsidR="005E4B7D" w:rsidRPr="00BA72F7" w:rsidRDefault="005E4B7D" w:rsidP="005E4B7D">
      <w:pPr>
        <w:wordWrap/>
        <w:spacing w:after="0" w:line="400" w:lineRule="exact"/>
        <w:ind w:left="102" w:right="102"/>
        <w:textAlignment w:val="baseline"/>
        <w:rPr>
          <w:rFonts w:ascii="HY강M" w:eastAsia="HY강M" w:hAnsi="굴림" w:cs="굴림"/>
          <w:color w:val="000000" w:themeColor="text1"/>
          <w:kern w:val="0"/>
          <w:sz w:val="22"/>
        </w:rPr>
      </w:pPr>
      <w:r w:rsidRPr="00BA72F7">
        <w:rPr>
          <w:rFonts w:ascii="HY강M" w:eastAsia="HY강M" w:hAnsi="굴림" w:cs="굴림"/>
          <w:color w:val="000000" w:themeColor="text1"/>
          <w:kern w:val="0"/>
          <w:sz w:val="22"/>
        </w:rPr>
        <w:t xml:space="preserve">In the course of bidding, contracting, and implementing the contract, all the public servants shall hereby pledge that they shall not request or implement the followings which violate or are deemed to violate integrity or fairness, and shall take full responsibility under the relevant law if there is such violation. </w:t>
      </w:r>
    </w:p>
    <w:p w:rsidR="005E4B7D" w:rsidRPr="00BA72F7" w:rsidRDefault="005E4B7D" w:rsidP="005E4B7D">
      <w:pPr>
        <w:pStyle w:val="11"/>
        <w:wordWrap/>
        <w:spacing w:line="400" w:lineRule="exact"/>
        <w:ind w:rightChars="35" w:right="70"/>
        <w:jc w:val="left"/>
        <w:rPr>
          <w:rFonts w:ascii="HY강M" w:eastAsia="HY강M"/>
          <w:color w:val="000000" w:themeColor="text1"/>
          <w:sz w:val="22"/>
          <w:szCs w:val="22"/>
        </w:rPr>
      </w:pPr>
    </w:p>
    <w:p w:rsidR="005E4B7D" w:rsidRPr="00BA72F7" w:rsidRDefault="005E4B7D" w:rsidP="005E4B7D">
      <w:pPr>
        <w:pStyle w:val="11"/>
        <w:wordWrap/>
        <w:spacing w:line="400" w:lineRule="exact"/>
        <w:ind w:rightChars="35" w:right="70"/>
        <w:jc w:val="left"/>
        <w:rPr>
          <w:rFonts w:ascii="HY강M" w:eastAsia="HY강M"/>
          <w:color w:val="000000" w:themeColor="text1"/>
          <w:sz w:val="22"/>
          <w:szCs w:val="22"/>
        </w:rPr>
      </w:pPr>
      <w:r w:rsidRPr="00BA72F7">
        <w:rPr>
          <w:rFonts w:ascii="HY강M" w:eastAsia="HY강M" w:hint="eastAsia"/>
          <w:color w:val="000000" w:themeColor="text1"/>
          <w:sz w:val="22"/>
          <w:szCs w:val="22"/>
        </w:rPr>
        <w:t>1.</w:t>
      </w:r>
      <w:r w:rsidRPr="00BA72F7">
        <w:rPr>
          <w:rFonts w:ascii="HY강M" w:eastAsia="HY강M"/>
          <w:color w:val="000000" w:themeColor="text1"/>
          <w:sz w:val="22"/>
          <w:szCs w:val="22"/>
        </w:rPr>
        <w:t xml:space="preserve"> </w:t>
      </w:r>
      <w:r w:rsidRPr="00BA72F7">
        <w:rPr>
          <w:rFonts w:ascii="HY강M" w:eastAsia="HY강M" w:hint="eastAsia"/>
          <w:color w:val="000000" w:themeColor="text1"/>
          <w:sz w:val="22"/>
          <w:szCs w:val="22"/>
        </w:rPr>
        <w:t xml:space="preserve"> Requiring money, entertainment, employment, etc. from the contractor</w:t>
      </w:r>
    </w:p>
    <w:p w:rsidR="005E4B7D" w:rsidRPr="00BA72F7" w:rsidRDefault="005E4B7D" w:rsidP="005E4B7D">
      <w:pPr>
        <w:pStyle w:val="12"/>
        <w:wordWrap/>
        <w:spacing w:after="0" w:line="400" w:lineRule="exact"/>
        <w:ind w:left="385" w:rightChars="35" w:right="70" w:hangingChars="175" w:hanging="385"/>
        <w:jc w:val="left"/>
        <w:rPr>
          <w:rFonts w:ascii="HY강M" w:eastAsia="HY강M"/>
          <w:color w:val="000000" w:themeColor="text1"/>
          <w:sz w:val="22"/>
          <w:szCs w:val="22"/>
        </w:rPr>
      </w:pPr>
      <w:r w:rsidRPr="00BA72F7">
        <w:rPr>
          <w:rFonts w:ascii="HY강M" w:eastAsia="HY강M" w:hint="eastAsia"/>
          <w:color w:val="000000" w:themeColor="text1"/>
          <w:kern w:val="0"/>
          <w:sz w:val="22"/>
          <w:szCs w:val="22"/>
        </w:rPr>
        <w:t xml:space="preserve">2. </w:t>
      </w:r>
      <w:r w:rsidRPr="00BA72F7">
        <w:rPr>
          <w:rFonts w:ascii="HY강M" w:eastAsia="HY강M"/>
          <w:color w:val="000000" w:themeColor="text1"/>
          <w:kern w:val="0"/>
          <w:sz w:val="22"/>
          <w:szCs w:val="22"/>
        </w:rPr>
        <w:t xml:space="preserve"> </w:t>
      </w:r>
      <w:r w:rsidRPr="00BA72F7">
        <w:rPr>
          <w:rFonts w:ascii="HY강M" w:eastAsia="HY강M" w:hint="eastAsia"/>
          <w:color w:val="000000" w:themeColor="text1"/>
          <w:kern w:val="0"/>
          <w:sz w:val="22"/>
          <w:szCs w:val="22"/>
        </w:rPr>
        <w:t>Intervening in the contractor’s business operation or human resources management or in the details of the contract entered into between the contractor and a third party</w:t>
      </w:r>
    </w:p>
    <w:p w:rsidR="005E4B7D" w:rsidRPr="00BA72F7" w:rsidRDefault="005E4B7D" w:rsidP="005E4B7D">
      <w:pPr>
        <w:pStyle w:val="12"/>
        <w:wordWrap/>
        <w:spacing w:after="0" w:line="400" w:lineRule="exact"/>
        <w:ind w:left="385" w:rightChars="35" w:right="70" w:hangingChars="175" w:hanging="385"/>
        <w:jc w:val="left"/>
        <w:rPr>
          <w:rFonts w:ascii="HY강M" w:eastAsia="HY강M"/>
          <w:color w:val="000000" w:themeColor="text1"/>
          <w:sz w:val="22"/>
          <w:szCs w:val="22"/>
        </w:rPr>
      </w:pPr>
      <w:r w:rsidRPr="00BA72F7">
        <w:rPr>
          <w:rFonts w:ascii="HY강M" w:eastAsia="HY강M" w:hint="eastAsia"/>
          <w:color w:val="000000" w:themeColor="text1"/>
          <w:sz w:val="22"/>
          <w:szCs w:val="22"/>
        </w:rPr>
        <w:t xml:space="preserve">3. </w:t>
      </w:r>
      <w:r w:rsidRPr="00BA72F7">
        <w:rPr>
          <w:rFonts w:ascii="HY강M" w:eastAsia="HY강M"/>
          <w:color w:val="000000" w:themeColor="text1"/>
          <w:sz w:val="22"/>
          <w:szCs w:val="22"/>
        </w:rPr>
        <w:t xml:space="preserve"> </w:t>
      </w:r>
      <w:r w:rsidRPr="00BA72F7">
        <w:rPr>
          <w:rFonts w:ascii="HY강M" w:eastAsia="HY강M" w:hint="eastAsia"/>
          <w:color w:val="000000" w:themeColor="text1"/>
          <w:kern w:val="0"/>
          <w:sz w:val="22"/>
          <w:szCs w:val="22"/>
        </w:rPr>
        <w:t>Imposing an obligation not directly related to the contract or transferring the burden of the procurement agency to the contractor</w:t>
      </w:r>
    </w:p>
    <w:p w:rsidR="005E4B7D" w:rsidRPr="00BA72F7" w:rsidRDefault="005E4B7D" w:rsidP="005E4B7D">
      <w:pPr>
        <w:pStyle w:val="12"/>
        <w:wordWrap/>
        <w:spacing w:after="0" w:line="400" w:lineRule="exact"/>
        <w:ind w:left="385" w:rightChars="35" w:right="70" w:hangingChars="175" w:hanging="385"/>
        <w:jc w:val="left"/>
        <w:rPr>
          <w:rFonts w:ascii="HY강M" w:eastAsia="HY강M"/>
          <w:color w:val="000000" w:themeColor="text1"/>
          <w:sz w:val="22"/>
          <w:szCs w:val="22"/>
        </w:rPr>
      </w:pPr>
      <w:r w:rsidRPr="00BA72F7">
        <w:rPr>
          <w:rFonts w:ascii="HY강M" w:eastAsia="HY강M" w:hint="eastAsia"/>
          <w:color w:val="000000" w:themeColor="text1"/>
          <w:sz w:val="22"/>
          <w:szCs w:val="22"/>
        </w:rPr>
        <w:t xml:space="preserve">4. </w:t>
      </w:r>
      <w:r w:rsidRPr="00BA72F7">
        <w:rPr>
          <w:rFonts w:ascii="HY강M" w:eastAsia="HY강M"/>
          <w:color w:val="000000" w:themeColor="text1"/>
          <w:sz w:val="22"/>
          <w:szCs w:val="22"/>
        </w:rPr>
        <w:t xml:space="preserve"> </w:t>
      </w:r>
      <w:r w:rsidRPr="00BA72F7">
        <w:rPr>
          <w:rFonts w:ascii="HY강M" w:eastAsia="HY강M" w:hint="eastAsia"/>
          <w:color w:val="000000" w:themeColor="text1"/>
          <w:sz w:val="22"/>
          <w:szCs w:val="22"/>
        </w:rPr>
        <w:t xml:space="preserve">Other acts </w:t>
      </w:r>
      <w:r w:rsidRPr="00BA72F7">
        <w:rPr>
          <w:rFonts w:ascii="HY강M" w:eastAsia="HY강M" w:hint="eastAsia"/>
          <w:color w:val="000000" w:themeColor="text1"/>
          <w:kern w:val="0"/>
          <w:sz w:val="22"/>
          <w:szCs w:val="22"/>
        </w:rPr>
        <w:t>that restrict the rights of or impose liability on the contractor in violation of the laws and regulations governing contracts to which the state is a party or of the terms and conditions of the contract.</w:t>
      </w:r>
    </w:p>
    <w:p w:rsidR="005E4B7D" w:rsidRPr="00BA72F7" w:rsidRDefault="005E4B7D" w:rsidP="005E4B7D">
      <w:pPr>
        <w:wordWrap/>
        <w:spacing w:after="0" w:line="400" w:lineRule="exact"/>
        <w:ind w:left="102" w:right="102"/>
        <w:textAlignment w:val="baseline"/>
        <w:rPr>
          <w:rFonts w:ascii="한컴바탕" w:eastAsia="굴림" w:hAnsi="굴림" w:cs="굴림"/>
          <w:color w:val="000000" w:themeColor="text1"/>
          <w:kern w:val="0"/>
          <w:szCs w:val="20"/>
        </w:rPr>
      </w:pPr>
    </w:p>
    <w:p w:rsidR="005E4B7D" w:rsidRPr="00BA72F7" w:rsidRDefault="005E4B7D" w:rsidP="005E4B7D">
      <w:pPr>
        <w:wordWrap/>
        <w:spacing w:after="0" w:line="400" w:lineRule="exact"/>
        <w:ind w:left="102" w:right="102"/>
        <w:textAlignment w:val="baseline"/>
        <w:rPr>
          <w:rFonts w:ascii="한컴바탕" w:eastAsia="굴림" w:hAnsi="굴림" w:cs="굴림"/>
          <w:color w:val="000000" w:themeColor="text1"/>
          <w:kern w:val="0"/>
          <w:szCs w:val="20"/>
        </w:rPr>
      </w:pPr>
    </w:p>
    <w:p w:rsidR="005E4B7D" w:rsidRPr="00BA72F7" w:rsidRDefault="005E4B7D" w:rsidP="005E4B7D">
      <w:pPr>
        <w:wordWrap/>
        <w:spacing w:after="0" w:line="400" w:lineRule="exact"/>
        <w:ind w:left="102" w:right="102"/>
        <w:textAlignment w:val="baseline"/>
        <w:rPr>
          <w:rFonts w:ascii="한컴바탕" w:eastAsia="굴림" w:hAnsi="굴림" w:cs="굴림"/>
          <w:color w:val="000000" w:themeColor="text1"/>
          <w:kern w:val="0"/>
          <w:szCs w:val="20"/>
        </w:rPr>
      </w:pPr>
    </w:p>
    <w:p w:rsidR="005E4B7D" w:rsidRPr="00BA72F7" w:rsidRDefault="005E4B7D" w:rsidP="005E4B7D">
      <w:pPr>
        <w:wordWrap/>
        <w:spacing w:after="0" w:line="400" w:lineRule="exact"/>
        <w:ind w:left="102" w:right="102"/>
        <w:textAlignment w:val="baseline"/>
        <w:rPr>
          <w:rFonts w:ascii="한컴바탕" w:eastAsia="굴림" w:hAnsi="굴림" w:cs="굴림"/>
          <w:color w:val="000000" w:themeColor="text1"/>
          <w:kern w:val="0"/>
          <w:szCs w:val="20"/>
        </w:rPr>
      </w:pPr>
    </w:p>
    <w:p w:rsidR="005E4B7D" w:rsidRPr="00BA72F7" w:rsidRDefault="005E4B7D" w:rsidP="005E4B7D">
      <w:pPr>
        <w:wordWrap/>
        <w:snapToGrid w:val="0"/>
        <w:spacing w:before="200" w:after="0" w:line="400" w:lineRule="exact"/>
        <w:ind w:left="102" w:right="102"/>
        <w:jc w:val="center"/>
        <w:textAlignment w:val="baseline"/>
        <w:rPr>
          <w:rFonts w:ascii="한양신명조" w:eastAsia="굴림" w:hAnsi="굴림" w:cs="굴림"/>
          <w:color w:val="000000" w:themeColor="text1"/>
          <w:w w:val="90"/>
          <w:kern w:val="0"/>
          <w:szCs w:val="20"/>
        </w:rPr>
      </w:pPr>
      <w:r w:rsidRPr="00BA72F7">
        <w:rPr>
          <w:rFonts w:ascii="HCI Poppy" w:eastAsia="휴먼명조" w:hAnsi="HCI Poppy" w:cs="굴림"/>
          <w:color w:val="000000" w:themeColor="text1"/>
          <w:kern w:val="0"/>
          <w:szCs w:val="20"/>
        </w:rPr>
        <w:t xml:space="preserve">    </w:t>
      </w:r>
      <w:r w:rsidRPr="00BA72F7">
        <w:rPr>
          <w:rFonts w:ascii="HCI Poppy" w:eastAsia="휴먼명조" w:hAnsi="HCI Poppy" w:cs="굴림" w:hint="eastAsia"/>
          <w:color w:val="000000" w:themeColor="text1"/>
          <w:kern w:val="0"/>
          <w:szCs w:val="20"/>
        </w:rPr>
        <w:t>년</w:t>
      </w:r>
      <w:r w:rsidRPr="00BA72F7">
        <w:rPr>
          <w:rFonts w:ascii="HCI Poppy" w:eastAsia="휴먼명조" w:hAnsi="HCI Poppy" w:cs="굴림"/>
          <w:color w:val="000000" w:themeColor="text1"/>
          <w:kern w:val="0"/>
          <w:szCs w:val="20"/>
        </w:rPr>
        <w:t xml:space="preserve">(Year)        </w:t>
      </w:r>
      <w:r w:rsidRPr="00BA72F7">
        <w:rPr>
          <w:rFonts w:ascii="HCI Poppy" w:eastAsia="휴먼명조" w:hAnsi="HCI Poppy" w:cs="굴림" w:hint="eastAsia"/>
          <w:color w:val="000000" w:themeColor="text1"/>
          <w:kern w:val="0"/>
          <w:szCs w:val="20"/>
        </w:rPr>
        <w:t>월</w:t>
      </w:r>
      <w:r w:rsidRPr="00BA72F7">
        <w:rPr>
          <w:rFonts w:ascii="HCI Poppy" w:eastAsia="휴먼명조" w:hAnsi="HCI Poppy" w:cs="굴림"/>
          <w:color w:val="000000" w:themeColor="text1"/>
          <w:kern w:val="0"/>
          <w:szCs w:val="20"/>
        </w:rPr>
        <w:t xml:space="preserve">(Month)        </w:t>
      </w:r>
      <w:r w:rsidRPr="00BA72F7">
        <w:rPr>
          <w:rFonts w:ascii="HCI Poppy" w:eastAsia="휴먼명조" w:hAnsi="HCI Poppy" w:cs="굴림" w:hint="eastAsia"/>
          <w:color w:val="000000" w:themeColor="text1"/>
          <w:kern w:val="0"/>
          <w:szCs w:val="20"/>
        </w:rPr>
        <w:t>일</w:t>
      </w:r>
      <w:r w:rsidRPr="00BA72F7">
        <w:rPr>
          <w:rFonts w:ascii="HCI Poppy" w:eastAsia="휴먼명조" w:hAnsi="HCI Poppy" w:cs="굴림"/>
          <w:color w:val="000000" w:themeColor="text1"/>
          <w:kern w:val="0"/>
          <w:szCs w:val="20"/>
        </w:rPr>
        <w:t>(Day)</w:t>
      </w:r>
      <w:r w:rsidRPr="00BA72F7">
        <w:rPr>
          <w:rFonts w:ascii="한양신명조" w:eastAsia="휴먼명조" w:hAnsi="굴림" w:cs="굴림"/>
          <w:color w:val="000000" w:themeColor="text1"/>
          <w:w w:val="90"/>
          <w:kern w:val="0"/>
          <w:szCs w:val="20"/>
        </w:rPr>
        <w:t xml:space="preserve"> </w:t>
      </w:r>
    </w:p>
    <w:p w:rsidR="005E4B7D" w:rsidRPr="00BA72F7" w:rsidRDefault="005E4B7D" w:rsidP="005E4B7D">
      <w:pPr>
        <w:wordWrap/>
        <w:spacing w:after="0" w:line="400" w:lineRule="exact"/>
        <w:ind w:left="102" w:right="102"/>
        <w:textAlignment w:val="baseline"/>
        <w:rPr>
          <w:rFonts w:ascii="한컴바탕" w:eastAsia="굴림" w:hAnsi="굴림" w:cs="굴림"/>
          <w:color w:val="000000" w:themeColor="text1"/>
          <w:kern w:val="0"/>
          <w:szCs w:val="20"/>
        </w:rPr>
      </w:pPr>
      <w:r w:rsidRPr="00BA72F7">
        <w:rPr>
          <w:rFonts w:ascii="HCI Poppy" w:eastAsia="휴먼명조" w:hAnsi="HCI Poppy" w:cs="굴림"/>
          <w:b/>
          <w:bCs/>
          <w:color w:val="000000" w:themeColor="text1"/>
          <w:kern w:val="0"/>
          <w:szCs w:val="20"/>
        </w:rPr>
        <w:t>_____________________________________</w:t>
      </w:r>
    </w:p>
    <w:p w:rsidR="005E4B7D" w:rsidRPr="00BA72F7" w:rsidRDefault="005E4B7D" w:rsidP="005E4B7D">
      <w:pPr>
        <w:wordWrap/>
        <w:spacing w:after="0" w:line="400" w:lineRule="exact"/>
        <w:ind w:left="102" w:right="102"/>
        <w:textAlignment w:val="baseline"/>
        <w:rPr>
          <w:rFonts w:ascii="한컴바탕" w:eastAsia="굴림" w:hAnsi="굴림" w:cs="굴림"/>
          <w:color w:val="000000" w:themeColor="text1"/>
          <w:kern w:val="0"/>
          <w:szCs w:val="20"/>
        </w:rPr>
      </w:pPr>
      <w:r w:rsidRPr="00BA72F7">
        <w:rPr>
          <w:rFonts w:ascii="HCI Poppy" w:eastAsia="휴먼명조" w:hAnsi="HCI Poppy" w:cs="굴림"/>
          <w:b/>
          <w:bCs/>
          <w:color w:val="000000" w:themeColor="text1"/>
          <w:kern w:val="0"/>
          <w:szCs w:val="20"/>
        </w:rPr>
        <w:t>(Name)</w:t>
      </w:r>
    </w:p>
    <w:p w:rsidR="005E4B7D" w:rsidRPr="00BA72F7" w:rsidRDefault="005E4B7D" w:rsidP="005E4B7D">
      <w:pPr>
        <w:wordWrap/>
        <w:spacing w:after="0" w:line="400" w:lineRule="exact"/>
        <w:ind w:left="102" w:right="102"/>
        <w:textAlignment w:val="baseline"/>
        <w:rPr>
          <w:rFonts w:ascii="한컴바탕" w:eastAsia="굴림" w:hAnsi="굴림" w:cs="굴림"/>
          <w:color w:val="000000" w:themeColor="text1"/>
          <w:kern w:val="0"/>
          <w:szCs w:val="20"/>
        </w:rPr>
      </w:pPr>
      <w:r w:rsidRPr="00BA72F7">
        <w:rPr>
          <w:rFonts w:ascii="HCI Poppy" w:eastAsia="휴먼명조" w:hAnsi="HCI Poppy" w:cs="굴림"/>
          <w:b/>
          <w:bCs/>
          <w:color w:val="000000" w:themeColor="text1"/>
          <w:kern w:val="0"/>
          <w:szCs w:val="20"/>
        </w:rPr>
        <w:t>Current Capabilities Program International Contracts Team, DAPA</w:t>
      </w:r>
    </w:p>
    <w:p w:rsidR="005E4B7D" w:rsidRPr="00BA72F7" w:rsidRDefault="005E4B7D" w:rsidP="005E4B7D">
      <w:pPr>
        <w:wordWrap/>
        <w:spacing w:after="0" w:line="400" w:lineRule="exact"/>
        <w:ind w:left="102" w:right="102"/>
        <w:textAlignment w:val="baseline"/>
        <w:rPr>
          <w:rFonts w:ascii="한컴바탕" w:eastAsia="굴림" w:hAnsi="굴림" w:cs="굴림"/>
          <w:color w:val="000000" w:themeColor="text1"/>
          <w:kern w:val="0"/>
          <w:szCs w:val="20"/>
        </w:rPr>
      </w:pPr>
      <w:r w:rsidRPr="00BA72F7">
        <w:rPr>
          <w:rFonts w:ascii="HCI Poppy" w:eastAsia="휴먼명조" w:hAnsi="HCI Poppy" w:cs="굴림"/>
          <w:b/>
          <w:bCs/>
          <w:color w:val="000000" w:themeColor="text1"/>
          <w:kern w:val="0"/>
          <w:szCs w:val="20"/>
        </w:rPr>
        <w:t>_____________________________________</w:t>
      </w:r>
    </w:p>
    <w:p w:rsidR="005E4B7D" w:rsidRPr="00BA72F7" w:rsidRDefault="005E4B7D" w:rsidP="005E4B7D">
      <w:pPr>
        <w:wordWrap/>
        <w:spacing w:after="0" w:line="400" w:lineRule="exact"/>
        <w:ind w:left="102" w:right="102"/>
        <w:textAlignment w:val="baseline"/>
        <w:rPr>
          <w:rFonts w:ascii="바탕" w:eastAsia="굴림" w:hAnsi="굴림" w:cs="굴림"/>
          <w:color w:val="000000" w:themeColor="text1"/>
          <w:kern w:val="0"/>
          <w:szCs w:val="20"/>
        </w:rPr>
      </w:pPr>
      <w:r w:rsidRPr="00BA72F7">
        <w:rPr>
          <w:rFonts w:ascii="HCI Poppy" w:eastAsia="휴먼명조" w:hAnsi="HCI Poppy" w:cs="굴림"/>
          <w:b/>
          <w:bCs/>
          <w:color w:val="000000" w:themeColor="text1"/>
          <w:kern w:val="0"/>
          <w:szCs w:val="20"/>
        </w:rPr>
        <w:t>(Name)</w:t>
      </w:r>
    </w:p>
    <w:p w:rsidR="005E4B7D" w:rsidRPr="00BA72F7" w:rsidRDefault="005E4B7D" w:rsidP="005E4B7D">
      <w:pPr>
        <w:wordWrap/>
        <w:spacing w:after="0" w:line="400" w:lineRule="exact"/>
        <w:ind w:left="102" w:right="102"/>
        <w:textAlignment w:val="baseline"/>
        <w:rPr>
          <w:rFonts w:ascii="굴림" w:eastAsia="굴림" w:hAnsi="굴림" w:cs="굴림"/>
          <w:color w:val="000000" w:themeColor="text1"/>
          <w:szCs w:val="20"/>
        </w:rPr>
      </w:pPr>
      <w:r w:rsidRPr="00BA72F7">
        <w:rPr>
          <w:rFonts w:ascii="HCI Poppy" w:eastAsia="휴먼명조" w:hAnsi="HCI Poppy" w:cs="굴림"/>
          <w:b/>
          <w:bCs/>
          <w:color w:val="000000" w:themeColor="text1"/>
          <w:kern w:val="0"/>
          <w:szCs w:val="20"/>
        </w:rPr>
        <w:t>Chief of Directors Current Capabilities Program Support Department, DAPA</w:t>
      </w:r>
    </w:p>
    <w:p w:rsidR="005E4B7D" w:rsidRPr="00BA72F7" w:rsidRDefault="005E4B7D" w:rsidP="005E4B7D">
      <w:pPr>
        <w:pStyle w:val="a4"/>
        <w:rPr>
          <w:rFonts w:ascii="굴림" w:eastAsia="굴림" w:hAnsi="굴림" w:cs="굴림"/>
          <w:b/>
          <w:bCs/>
          <w:color w:val="000000" w:themeColor="text1"/>
          <w:sz w:val="24"/>
          <w:szCs w:val="24"/>
        </w:rPr>
      </w:pPr>
      <w:r w:rsidRPr="00BA72F7">
        <w:rPr>
          <w:rFonts w:ascii="한컴바탕" w:eastAsia="한컴바탕" w:hAnsi="맑은 고딕"/>
          <w:color w:val="000000" w:themeColor="text1"/>
          <w:sz w:val="24"/>
          <w:szCs w:val="24"/>
        </w:rPr>
        <w:br w:type="page"/>
      </w:r>
      <w:r w:rsidRPr="00BA72F7">
        <w:rPr>
          <w:rFonts w:ascii="굴림" w:eastAsia="굴림" w:hAnsi="굴림" w:cs="굴림"/>
          <w:b/>
          <w:bCs/>
          <w:color w:val="000000" w:themeColor="text1"/>
          <w:sz w:val="24"/>
          <w:szCs w:val="24"/>
        </w:rPr>
        <w:lastRenderedPageBreak/>
        <w:t xml:space="preserve">ANNEX 6 </w:t>
      </w:r>
      <w:proofErr w:type="spellStart"/>
      <w:r w:rsidRPr="00BA72F7">
        <w:rPr>
          <w:rFonts w:ascii="굴림" w:eastAsia="굴림" w:hAnsi="굴림" w:cs="굴림" w:hint="eastAsia"/>
          <w:b/>
          <w:bCs/>
          <w:color w:val="000000" w:themeColor="text1"/>
          <w:sz w:val="24"/>
          <w:szCs w:val="24"/>
        </w:rPr>
        <w:t>청렴·공정계약</w:t>
      </w:r>
      <w:proofErr w:type="spellEnd"/>
      <w:r w:rsidRPr="00BA72F7">
        <w:rPr>
          <w:rFonts w:ascii="굴림" w:eastAsia="굴림" w:hAnsi="굴림" w:cs="굴림"/>
          <w:b/>
          <w:bCs/>
          <w:color w:val="000000" w:themeColor="text1"/>
          <w:sz w:val="24"/>
          <w:szCs w:val="24"/>
        </w:rPr>
        <w:t xml:space="preserve"> </w:t>
      </w:r>
      <w:r w:rsidRPr="00BA72F7">
        <w:rPr>
          <w:rFonts w:ascii="굴림" w:eastAsia="굴림" w:hAnsi="굴림" w:cs="굴림" w:hint="eastAsia"/>
          <w:b/>
          <w:bCs/>
          <w:color w:val="000000" w:themeColor="text1"/>
          <w:sz w:val="24"/>
          <w:szCs w:val="24"/>
        </w:rPr>
        <w:t>관련</w:t>
      </w:r>
      <w:r w:rsidRPr="00BA72F7">
        <w:rPr>
          <w:rFonts w:ascii="굴림" w:eastAsia="굴림" w:hAnsi="굴림" w:cs="굴림"/>
          <w:b/>
          <w:bCs/>
          <w:color w:val="000000" w:themeColor="text1"/>
          <w:sz w:val="24"/>
          <w:szCs w:val="24"/>
        </w:rPr>
        <w:t xml:space="preserve"> </w:t>
      </w:r>
      <w:r w:rsidRPr="00BA72F7">
        <w:rPr>
          <w:rFonts w:ascii="굴림" w:eastAsia="굴림" w:hAnsi="굴림" w:cs="굴림" w:hint="eastAsia"/>
          <w:b/>
          <w:bCs/>
          <w:color w:val="000000" w:themeColor="text1"/>
          <w:sz w:val="24"/>
          <w:szCs w:val="24"/>
        </w:rPr>
        <w:t>서식</w:t>
      </w:r>
      <w:r w:rsidRPr="00BA72F7">
        <w:rPr>
          <w:rFonts w:ascii="굴림" w:eastAsia="굴림" w:hAnsi="굴림" w:cs="굴림"/>
          <w:b/>
          <w:bCs/>
          <w:color w:val="000000" w:themeColor="text1"/>
          <w:sz w:val="24"/>
          <w:szCs w:val="24"/>
        </w:rPr>
        <w:t xml:space="preserve"> INTEGRITY</w:t>
      </w:r>
      <w:r w:rsidRPr="00BA72F7">
        <w:rPr>
          <w:rFonts w:ascii="굴림" w:eastAsia="굴림" w:hAnsi="굴림" w:cs="굴림" w:hint="eastAsia"/>
          <w:b/>
          <w:bCs/>
          <w:color w:val="000000" w:themeColor="text1"/>
          <w:sz w:val="24"/>
          <w:szCs w:val="24"/>
        </w:rPr>
        <w:t>·</w:t>
      </w:r>
      <w:r w:rsidRPr="00BA72F7">
        <w:rPr>
          <w:rFonts w:ascii="굴림" w:eastAsia="굴림" w:hAnsi="굴림" w:cs="굴림"/>
          <w:b/>
          <w:bCs/>
          <w:color w:val="000000" w:themeColor="text1"/>
          <w:sz w:val="24"/>
          <w:szCs w:val="24"/>
        </w:rPr>
        <w:t>FAIRNESS PLEDGE FORMS</w:t>
      </w:r>
    </w:p>
    <w:p w:rsidR="005E4B7D" w:rsidRPr="00BA72F7" w:rsidRDefault="005E4B7D" w:rsidP="005E4B7D">
      <w:pPr>
        <w:pStyle w:val="a4"/>
        <w:rPr>
          <w:rFonts w:ascii="굴림" w:eastAsia="굴림" w:hAnsi="굴림" w:cs="굴림"/>
          <w:b/>
          <w:bCs/>
          <w:color w:val="000000" w:themeColor="text1"/>
          <w:sz w:val="22"/>
          <w:szCs w:val="22"/>
        </w:rPr>
      </w:pPr>
      <w:r w:rsidRPr="00BA72F7">
        <w:rPr>
          <w:rFonts w:ascii="굴림" w:eastAsia="굴림" w:hAnsi="굴림" w:cs="굴림"/>
          <w:b/>
          <w:bCs/>
          <w:color w:val="000000" w:themeColor="text1"/>
          <w:sz w:val="22"/>
          <w:szCs w:val="22"/>
        </w:rPr>
        <w:t xml:space="preserve">6-1. </w:t>
      </w:r>
      <w:r w:rsidRPr="00BA72F7">
        <w:rPr>
          <w:rFonts w:ascii="굴림" w:eastAsia="굴림" w:hAnsi="굴림" w:cs="굴림" w:hint="eastAsia"/>
          <w:b/>
          <w:bCs/>
          <w:color w:val="000000" w:themeColor="text1"/>
          <w:sz w:val="22"/>
          <w:szCs w:val="22"/>
        </w:rPr>
        <w:t>청렴서약서</w:t>
      </w:r>
      <w:r w:rsidRPr="00BA72F7">
        <w:rPr>
          <w:rFonts w:ascii="굴림" w:eastAsia="굴림" w:hAnsi="굴림" w:cs="굴림"/>
          <w:b/>
          <w:bCs/>
          <w:color w:val="000000" w:themeColor="text1"/>
          <w:sz w:val="22"/>
          <w:szCs w:val="22"/>
        </w:rPr>
        <w:t>(</w:t>
      </w:r>
      <w:r w:rsidRPr="00BA72F7">
        <w:rPr>
          <w:rFonts w:ascii="굴림" w:eastAsia="굴림" w:hAnsi="굴림" w:cs="굴림" w:hint="eastAsia"/>
          <w:b/>
          <w:bCs/>
          <w:color w:val="000000" w:themeColor="text1"/>
          <w:sz w:val="22"/>
          <w:szCs w:val="22"/>
        </w:rPr>
        <w:t>방산업체</w:t>
      </w:r>
      <w:r w:rsidRPr="00BA72F7">
        <w:rPr>
          <w:rFonts w:ascii="굴림" w:eastAsia="굴림" w:hAnsi="굴림" w:cs="굴림"/>
          <w:b/>
          <w:bCs/>
          <w:color w:val="000000" w:themeColor="text1"/>
          <w:sz w:val="22"/>
          <w:szCs w:val="22"/>
        </w:rPr>
        <w:t xml:space="preserve"> </w:t>
      </w:r>
      <w:r w:rsidRPr="00BA72F7">
        <w:rPr>
          <w:rFonts w:ascii="굴림" w:eastAsia="굴림" w:hAnsi="굴림" w:cs="굴림" w:hint="eastAsia"/>
          <w:b/>
          <w:bCs/>
          <w:color w:val="000000" w:themeColor="text1"/>
          <w:sz w:val="22"/>
          <w:szCs w:val="22"/>
        </w:rPr>
        <w:t>및</w:t>
      </w:r>
      <w:r w:rsidRPr="00BA72F7">
        <w:rPr>
          <w:rFonts w:ascii="굴림" w:eastAsia="굴림" w:hAnsi="굴림" w:cs="굴림"/>
          <w:b/>
          <w:bCs/>
          <w:color w:val="000000" w:themeColor="text1"/>
          <w:sz w:val="22"/>
          <w:szCs w:val="22"/>
        </w:rPr>
        <w:t xml:space="preserve"> </w:t>
      </w:r>
      <w:r w:rsidRPr="00BA72F7">
        <w:rPr>
          <w:rFonts w:ascii="굴림" w:eastAsia="굴림" w:hAnsi="굴림" w:cs="굴림" w:hint="eastAsia"/>
          <w:b/>
          <w:bCs/>
          <w:color w:val="000000" w:themeColor="text1"/>
          <w:sz w:val="22"/>
          <w:szCs w:val="22"/>
        </w:rPr>
        <w:t>연구기관</w:t>
      </w:r>
      <w:r w:rsidRPr="00BA72F7">
        <w:rPr>
          <w:rFonts w:ascii="굴림" w:eastAsia="굴림" w:hAnsi="굴림" w:cs="굴림"/>
          <w:b/>
          <w:bCs/>
          <w:color w:val="000000" w:themeColor="text1"/>
          <w:sz w:val="22"/>
          <w:szCs w:val="22"/>
        </w:rPr>
        <w:t xml:space="preserve"> </w:t>
      </w:r>
      <w:r w:rsidRPr="00BA72F7">
        <w:rPr>
          <w:rFonts w:ascii="굴림" w:eastAsia="굴림" w:hAnsi="굴림" w:cs="굴림" w:hint="eastAsia"/>
          <w:b/>
          <w:bCs/>
          <w:color w:val="000000" w:themeColor="text1"/>
          <w:sz w:val="22"/>
          <w:szCs w:val="22"/>
        </w:rPr>
        <w:t>등</w:t>
      </w:r>
      <w:r w:rsidRPr="00BA72F7">
        <w:rPr>
          <w:rFonts w:ascii="굴림" w:eastAsia="굴림" w:hAnsi="굴림" w:cs="굴림"/>
          <w:b/>
          <w:bCs/>
          <w:color w:val="000000" w:themeColor="text1"/>
          <w:sz w:val="22"/>
          <w:szCs w:val="22"/>
        </w:rPr>
        <w:t xml:space="preserve">) </w:t>
      </w:r>
    </w:p>
    <w:p w:rsidR="005E4B7D" w:rsidRPr="00BA72F7" w:rsidRDefault="005E4B7D" w:rsidP="005E4B7D">
      <w:pPr>
        <w:pStyle w:val="a4"/>
        <w:rPr>
          <w:rFonts w:ascii="굴림" w:eastAsia="굴림" w:hAnsi="굴림" w:cs="굴림"/>
          <w:b/>
          <w:bCs/>
          <w:color w:val="000000" w:themeColor="text1"/>
          <w:sz w:val="22"/>
          <w:szCs w:val="22"/>
        </w:rPr>
      </w:pPr>
      <w:r w:rsidRPr="00BA72F7">
        <w:rPr>
          <w:rFonts w:ascii="굴림" w:eastAsia="굴림" w:hAnsi="굴림" w:cs="굴림"/>
          <w:b/>
          <w:bCs/>
          <w:color w:val="000000" w:themeColor="text1"/>
          <w:sz w:val="22"/>
          <w:szCs w:val="22"/>
        </w:rPr>
        <w:t xml:space="preserve">      Pledge of Integrity (For defense contractors and research institutes)</w:t>
      </w:r>
    </w:p>
    <w:tbl>
      <w:tblPr>
        <w:tblOverlap w:val="never"/>
        <w:tblW w:w="0" w:type="auto"/>
        <w:tblInd w:w="198" w:type="dxa"/>
        <w:tblBorders>
          <w:top w:val="single" w:sz="2" w:space="0" w:color="000000"/>
          <w:left w:val="single" w:sz="2" w:space="0" w:color="000000"/>
          <w:bottom w:val="single" w:sz="2" w:space="0" w:color="000000"/>
          <w:right w:val="single" w:sz="2" w:space="0" w:color="000000"/>
        </w:tblBorders>
        <w:tblCellMar>
          <w:top w:w="57" w:type="dxa"/>
          <w:left w:w="57" w:type="dxa"/>
          <w:bottom w:w="28" w:type="dxa"/>
          <w:right w:w="57" w:type="dxa"/>
        </w:tblCellMar>
        <w:tblLook w:val="0000" w:firstRow="0" w:lastRow="0" w:firstColumn="0" w:lastColumn="0" w:noHBand="0" w:noVBand="0"/>
      </w:tblPr>
      <w:tblGrid>
        <w:gridCol w:w="1888"/>
        <w:gridCol w:w="4466"/>
        <w:gridCol w:w="2953"/>
      </w:tblGrid>
      <w:tr w:rsidR="00BA72F7" w:rsidRPr="00BA72F7" w:rsidTr="004C3EF5">
        <w:trPr>
          <w:trHeight w:val="416"/>
        </w:trPr>
        <w:tc>
          <w:tcPr>
            <w:tcW w:w="9307" w:type="dxa"/>
            <w:gridSpan w:val="3"/>
            <w:tcBorders>
              <w:top w:val="nil"/>
              <w:left w:val="nil"/>
              <w:bottom w:val="nil"/>
              <w:right w:val="nil"/>
            </w:tcBorders>
            <w:vAlign w:val="center"/>
          </w:tcPr>
          <w:p w:rsidR="005E4B7D" w:rsidRPr="00BA72F7" w:rsidRDefault="005E4B7D" w:rsidP="004C3EF5">
            <w:pPr>
              <w:pStyle w:val="a4"/>
              <w:wordWrap/>
              <w:spacing w:before="120" w:line="336" w:lineRule="auto"/>
              <w:jc w:val="left"/>
              <w:rPr>
                <w:rFonts w:ascii="굴림" w:eastAsia="굴림" w:hAnsi="굴림" w:cs="굴림"/>
                <w:color w:val="000000" w:themeColor="text1"/>
                <w:spacing w:val="-5"/>
              </w:rPr>
            </w:pPr>
            <w:r w:rsidRPr="00BA72F7">
              <w:rPr>
                <w:rFonts w:ascii="굴림" w:eastAsia="굴림" w:hAnsi="굴림" w:cs="굴림" w:hint="eastAsia"/>
                <w:color w:val="000000" w:themeColor="text1"/>
                <w:spacing w:val="-5"/>
              </w:rPr>
              <w:t>우리</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회사는</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부패</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없는</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투명한</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기업경영과</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공정한</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행정이</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사회발전과</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국가</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경쟁력에</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중요한</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관건이</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됨을</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깊이</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인식하고</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국제적으로도</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경제협력개발기구</w:t>
            </w:r>
            <w:r w:rsidRPr="00BA72F7">
              <w:rPr>
                <w:rFonts w:ascii="굴림" w:eastAsia="굴림" w:hAnsi="굴림" w:cs="굴림"/>
                <w:color w:val="000000" w:themeColor="text1"/>
                <w:spacing w:val="-5"/>
              </w:rPr>
              <w:t xml:space="preserve">(OECD) </w:t>
            </w:r>
            <w:r w:rsidRPr="00BA72F7">
              <w:rPr>
                <w:rFonts w:ascii="굴림" w:eastAsia="굴림" w:hAnsi="굴림" w:cs="굴림" w:hint="eastAsia"/>
                <w:color w:val="000000" w:themeColor="text1"/>
                <w:spacing w:val="-5"/>
              </w:rPr>
              <w:t>뇌물방지</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협약이</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발효되고</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부패기업</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및</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국가에</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대한</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제재가</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강화되는</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추세에</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맞추어</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청렴계약이행서약</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취지에</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적극적으로</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호응하여</w:t>
            </w:r>
            <w:r w:rsidRPr="00BA72F7">
              <w:rPr>
                <w:rFonts w:ascii="굴림" w:eastAsia="굴림" w:hAnsi="굴림" w:cs="굴림"/>
                <w:color w:val="000000" w:themeColor="text1"/>
                <w:spacing w:val="-5"/>
              </w:rPr>
              <w:t xml:space="preserve"> ____</w:t>
            </w:r>
            <w:r w:rsidRPr="00BA72F7">
              <w:rPr>
                <w:rFonts w:ascii="굴림" w:eastAsia="굴림" w:hAnsi="굴림" w:cs="굴림" w:hint="eastAsia"/>
                <w:color w:val="000000" w:themeColor="text1"/>
                <w:spacing w:val="-5"/>
              </w:rPr>
              <w:t>년</w:t>
            </w:r>
            <w:r w:rsidRPr="00BA72F7">
              <w:rPr>
                <w:rFonts w:ascii="굴림" w:eastAsia="굴림" w:hAnsi="굴림" w:cs="굴림"/>
                <w:color w:val="000000" w:themeColor="text1"/>
                <w:spacing w:val="-5"/>
              </w:rPr>
              <w:t xml:space="preserve"> __</w:t>
            </w:r>
            <w:r w:rsidRPr="00BA72F7">
              <w:rPr>
                <w:rFonts w:ascii="굴림" w:eastAsia="굴림" w:hAnsi="굴림" w:cs="굴림" w:hint="eastAsia"/>
                <w:color w:val="000000" w:themeColor="text1"/>
                <w:spacing w:val="-5"/>
              </w:rPr>
              <w:t>월</w:t>
            </w:r>
            <w:r w:rsidRPr="00BA72F7">
              <w:rPr>
                <w:rFonts w:ascii="굴림" w:eastAsia="굴림" w:hAnsi="굴림" w:cs="굴림"/>
                <w:color w:val="000000" w:themeColor="text1"/>
                <w:spacing w:val="-5"/>
              </w:rPr>
              <w:t xml:space="preserve"> __</w:t>
            </w:r>
            <w:r w:rsidRPr="00BA72F7">
              <w:rPr>
                <w:rFonts w:ascii="굴림" w:eastAsia="굴림" w:hAnsi="굴림" w:cs="굴림" w:hint="eastAsia"/>
                <w:color w:val="000000" w:themeColor="text1"/>
                <w:spacing w:val="-5"/>
              </w:rPr>
              <w:t>일</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방위사업청에서</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시행하는</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입찰</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및</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계약에</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참여함에</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있어</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다음</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사항을</w:t>
            </w:r>
            <w:r w:rsidRPr="00BA72F7">
              <w:rPr>
                <w:rFonts w:ascii="굴림" w:eastAsia="굴림" w:hAnsi="굴림" w:cs="굴림"/>
                <w:color w:val="000000" w:themeColor="text1"/>
                <w:spacing w:val="-5"/>
              </w:rPr>
              <w:t xml:space="preserve"> </w:t>
            </w:r>
            <w:r w:rsidRPr="00BA72F7">
              <w:rPr>
                <w:rFonts w:ascii="굴림" w:eastAsia="굴림" w:hAnsi="굴림" w:cs="굴림" w:hint="eastAsia"/>
                <w:color w:val="000000" w:themeColor="text1"/>
                <w:spacing w:val="-5"/>
              </w:rPr>
              <w:t>서약합니다</w:t>
            </w:r>
            <w:r w:rsidRPr="00BA72F7">
              <w:rPr>
                <w:rFonts w:ascii="굴림" w:eastAsia="굴림" w:hAnsi="굴림" w:cs="굴림"/>
                <w:color w:val="000000" w:themeColor="text1"/>
                <w:spacing w:val="-5"/>
              </w:rPr>
              <w:t>.</w:t>
            </w:r>
          </w:p>
          <w:p w:rsidR="005E4B7D" w:rsidRPr="00BA72F7" w:rsidRDefault="005E4B7D" w:rsidP="004C3EF5">
            <w:pPr>
              <w:pStyle w:val="a4"/>
              <w:wordWrap/>
              <w:spacing w:before="120" w:line="336" w:lineRule="auto"/>
              <w:jc w:val="left"/>
              <w:rPr>
                <w:rFonts w:ascii="굴림" w:eastAsia="굴림" w:hAnsi="굴림" w:cs="굴림"/>
                <w:color w:val="000000" w:themeColor="text1"/>
                <w:spacing w:val="-5"/>
              </w:rPr>
            </w:pPr>
            <w:r w:rsidRPr="00BA72F7">
              <w:rPr>
                <w:rFonts w:ascii="굴림" w:eastAsia="굴림" w:hAnsi="굴림" w:cs="굴림"/>
                <w:color w:val="000000" w:themeColor="text1"/>
                <w:spacing w:val="-5"/>
              </w:rPr>
              <w:t xml:space="preserve">With a clear understanding that transparent business operations and fair administrative process free of corruption is key to accomplishing social growth and national competitiveness, and in concert with the purpose of pledge of integrity for the performance of contracts to keep pace with the OECD Anti-bribery Convention that has come into effect internationally reinforcing stronger sanctions against corrupt businesses and countries, we hereby pledge to observe the following when participating in a bid or contract of DAPA as of _______(Year)_____(Month)____(Day). : </w:t>
            </w:r>
          </w:p>
          <w:p w:rsidR="005E4B7D" w:rsidRPr="00BA72F7" w:rsidRDefault="005E4B7D" w:rsidP="004C3EF5">
            <w:pPr>
              <w:wordWrap/>
              <w:spacing w:before="120" w:after="0" w:line="336" w:lineRule="auto"/>
              <w:ind w:leftChars="50" w:left="300" w:rightChars="50" w:right="100" w:hangingChars="100" w:hanging="200"/>
              <w:jc w:val="left"/>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Cs w:val="20"/>
              </w:rPr>
              <w:t>1. 입찰, 계약체결 및 계약이행과 관련하여 관계공무원(「</w:t>
            </w:r>
            <w:proofErr w:type="spellStart"/>
            <w:r w:rsidRPr="00BA72F7">
              <w:rPr>
                <w:rFonts w:ascii="굴림" w:eastAsia="굴림" w:hAnsi="굴림" w:cs="굴림" w:hint="eastAsia"/>
                <w:color w:val="000000" w:themeColor="text1"/>
                <w:kern w:val="0"/>
                <w:szCs w:val="20"/>
              </w:rPr>
              <w:t>방위사업법」제</w:t>
            </w:r>
            <w:proofErr w:type="spellEnd"/>
            <w:r w:rsidRPr="00BA72F7">
              <w:rPr>
                <w:rFonts w:ascii="굴림" w:eastAsia="굴림" w:hAnsi="굴림" w:cs="굴림" w:hint="eastAsia"/>
                <w:color w:val="000000" w:themeColor="text1"/>
                <w:kern w:val="0"/>
                <w:szCs w:val="20"/>
              </w:rPr>
              <w:t xml:space="preserve">6조제1항제2호에 따른 위원을 포함한다)에게 </w:t>
            </w:r>
            <w:proofErr w:type="spellStart"/>
            <w:r w:rsidRPr="00BA72F7">
              <w:rPr>
                <w:rFonts w:ascii="굴림" w:eastAsia="굴림" w:hAnsi="굴림" w:cs="굴림" w:hint="eastAsia"/>
                <w:color w:val="000000" w:themeColor="text1"/>
                <w:kern w:val="0"/>
                <w:szCs w:val="20"/>
              </w:rPr>
              <w:t>직ㆍ간접적으로</w:t>
            </w:r>
            <w:proofErr w:type="spellEnd"/>
            <w:r w:rsidRPr="00BA72F7">
              <w:rPr>
                <w:rFonts w:ascii="굴림" w:eastAsia="굴림" w:hAnsi="굴림" w:cs="굴림" w:hint="eastAsia"/>
                <w:color w:val="000000" w:themeColor="text1"/>
                <w:kern w:val="0"/>
                <w:szCs w:val="20"/>
              </w:rPr>
              <w:t xml:space="preserve"> 금품이나 향응 등의 제공을 </w:t>
            </w:r>
            <w:proofErr w:type="spellStart"/>
            <w:r w:rsidRPr="00BA72F7">
              <w:rPr>
                <w:rFonts w:ascii="굴림" w:eastAsia="굴림" w:hAnsi="굴림" w:cs="굴림" w:hint="eastAsia"/>
                <w:color w:val="000000" w:themeColor="text1"/>
                <w:kern w:val="0"/>
                <w:szCs w:val="20"/>
              </w:rPr>
              <w:t>요구ㆍ약속하거나</w:t>
            </w:r>
            <w:proofErr w:type="spellEnd"/>
            <w:r w:rsidRPr="00BA72F7">
              <w:rPr>
                <w:rFonts w:ascii="굴림" w:eastAsia="굴림" w:hAnsi="굴림" w:cs="굴림" w:hint="eastAsia"/>
                <w:color w:val="000000" w:themeColor="text1"/>
                <w:kern w:val="0"/>
                <w:szCs w:val="20"/>
              </w:rPr>
              <w:t xml:space="preserve"> 수수하지 않는다. </w:t>
            </w:r>
          </w:p>
          <w:p w:rsidR="005E4B7D" w:rsidRPr="00BA72F7" w:rsidRDefault="005E4B7D" w:rsidP="004C3EF5">
            <w:pPr>
              <w:wordWrap/>
              <w:spacing w:before="120" w:after="0" w:line="336" w:lineRule="auto"/>
              <w:ind w:leftChars="50" w:left="300" w:rightChars="50" w:right="100" w:hangingChars="100" w:hanging="200"/>
              <w:jc w:val="left"/>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1. We will not offer or promise to offer money, valuables or entertainment, etc. to relevant public officials (including members of the Committee referred to in Article 6 (1) 2 of 「the Defense Acquisition Program Act」) directly or indirectly in the course of bidding, concluding contracts and performing contracts. </w:t>
            </w:r>
          </w:p>
          <w:p w:rsidR="005E4B7D" w:rsidRPr="00BA72F7" w:rsidRDefault="005E4B7D" w:rsidP="004C3EF5">
            <w:pPr>
              <w:wordWrap/>
              <w:spacing w:before="120" w:after="0" w:line="336" w:lineRule="auto"/>
              <w:ind w:left="200" w:right="50" w:hangingChars="100" w:hanging="200"/>
              <w:jc w:val="left"/>
              <w:textAlignment w:val="baseline"/>
              <w:rPr>
                <w:rFonts w:ascii="굴림" w:eastAsia="굴림" w:hAnsi="굴림" w:cs="굴림"/>
                <w:color w:val="000000" w:themeColor="text1"/>
                <w:szCs w:val="20"/>
              </w:rPr>
            </w:pPr>
          </w:p>
          <w:p w:rsidR="005E4B7D" w:rsidRPr="00BA72F7" w:rsidRDefault="005E4B7D" w:rsidP="004C3EF5">
            <w:pPr>
              <w:wordWrap/>
              <w:spacing w:before="120" w:after="0" w:line="336" w:lineRule="auto"/>
              <w:ind w:leftChars="50" w:left="100" w:right="51"/>
              <w:jc w:val="left"/>
              <w:textAlignment w:val="baseline"/>
              <w:rPr>
                <w:rFonts w:ascii="굴림" w:eastAsia="굴림" w:hAnsi="굴림" w:cs="굴림"/>
                <w:color w:val="000000" w:themeColor="text1"/>
                <w:szCs w:val="20"/>
              </w:rPr>
            </w:pPr>
            <w:r w:rsidRPr="00BA72F7">
              <w:rPr>
                <w:rFonts w:ascii="굴림" w:eastAsia="굴림" w:hAnsi="굴림" w:cs="굴림"/>
                <w:color w:val="000000" w:themeColor="text1"/>
                <w:szCs w:val="20"/>
              </w:rPr>
              <w:t xml:space="preserve">2. </w:t>
            </w:r>
            <w:r w:rsidRPr="00BA72F7">
              <w:rPr>
                <w:rFonts w:ascii="굴림" w:eastAsia="굴림" w:hAnsi="굴림" w:cs="굴림" w:hint="eastAsia"/>
                <w:color w:val="000000" w:themeColor="text1"/>
                <w:szCs w:val="20"/>
              </w:rPr>
              <w:t>입찰가격의</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사전공개</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및</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특정인의</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낙찰을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위한</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담합을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하거나</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다른</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업체와</w:t>
            </w:r>
            <w:r w:rsidRPr="00BA72F7">
              <w:rPr>
                <w:rFonts w:ascii="굴림" w:eastAsia="굴림" w:hAnsi="굴림" w:cs="굴림"/>
                <w:color w:val="000000" w:themeColor="text1"/>
                <w:szCs w:val="20"/>
              </w:rPr>
              <w:t xml:space="preserve"> </w:t>
            </w:r>
            <w:proofErr w:type="spellStart"/>
            <w:r w:rsidRPr="00BA72F7">
              <w:rPr>
                <w:rFonts w:ascii="굴림" w:eastAsia="굴림" w:hAnsi="굴림" w:cs="굴림" w:hint="eastAsia"/>
                <w:color w:val="000000" w:themeColor="text1"/>
                <w:szCs w:val="20"/>
              </w:rPr>
              <w:t>협정ㆍ결의</w:t>
            </w:r>
            <w:proofErr w:type="spellEnd"/>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또는</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합의하여</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입찰의</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자유경쟁을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부당하게</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저해하는</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일체의</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불공정한</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행위를</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하지</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아니한다</w:t>
            </w:r>
            <w:r w:rsidRPr="00BA72F7">
              <w:rPr>
                <w:rFonts w:ascii="굴림" w:eastAsia="굴림" w:hAnsi="굴림" w:cs="굴림"/>
                <w:color w:val="000000" w:themeColor="text1"/>
                <w:szCs w:val="20"/>
              </w:rPr>
              <w:t>.</w:t>
            </w:r>
          </w:p>
          <w:p w:rsidR="005E4B7D" w:rsidRPr="00BA72F7" w:rsidRDefault="005E4B7D" w:rsidP="004C3EF5">
            <w:pPr>
              <w:wordWrap/>
              <w:spacing w:before="120" w:after="0" w:line="336" w:lineRule="auto"/>
              <w:ind w:leftChars="50" w:left="300" w:right="51" w:hangingChars="100" w:hanging="200"/>
              <w:jc w:val="left"/>
              <w:textAlignment w:val="baseline"/>
              <w:rPr>
                <w:rFonts w:ascii="굴림" w:eastAsia="굴림" w:hAnsi="굴림" w:cs="굴림"/>
                <w:color w:val="000000" w:themeColor="text1"/>
                <w:szCs w:val="20"/>
              </w:rPr>
            </w:pPr>
            <w:r w:rsidRPr="00BA72F7">
              <w:rPr>
                <w:rFonts w:ascii="굴림" w:eastAsia="굴림" w:hAnsi="굴림" w:cs="굴림"/>
                <w:color w:val="000000" w:themeColor="text1"/>
                <w:szCs w:val="20"/>
              </w:rPr>
              <w:t xml:space="preserve">2. The company will not engage in any unfair conduct that undermines free competition such as disclosing its bidding price in advance, colluding to have the contract be awarded to a specific party, or </w:t>
            </w:r>
            <w:proofErr w:type="gramStart"/>
            <w:r w:rsidRPr="00BA72F7">
              <w:rPr>
                <w:rFonts w:ascii="굴림" w:eastAsia="굴림" w:hAnsi="굴림" w:cs="굴림"/>
                <w:color w:val="000000" w:themeColor="text1"/>
                <w:szCs w:val="20"/>
              </w:rPr>
              <w:t>making an arrangement</w:t>
            </w:r>
            <w:proofErr w:type="gramEnd"/>
            <w:r w:rsidRPr="00BA72F7">
              <w:rPr>
                <w:rFonts w:ascii="굴림" w:eastAsia="굴림" w:hAnsi="굴림" w:cs="굴림"/>
                <w:color w:val="000000" w:themeColor="text1"/>
                <w:szCs w:val="20"/>
              </w:rPr>
              <w:t xml:space="preserve"> or conspiring with another company.</w:t>
            </w:r>
          </w:p>
          <w:p w:rsidR="005E4B7D" w:rsidRPr="00BA72F7" w:rsidRDefault="005E4B7D" w:rsidP="004C3EF5">
            <w:pPr>
              <w:wordWrap/>
              <w:spacing w:before="120" w:after="0" w:line="336" w:lineRule="auto"/>
              <w:ind w:left="200" w:right="50" w:hangingChars="100" w:hanging="200"/>
              <w:jc w:val="left"/>
              <w:textAlignment w:val="baseline"/>
              <w:rPr>
                <w:rFonts w:ascii="굴림" w:eastAsia="굴림" w:hAnsi="굴림" w:cs="굴림"/>
                <w:color w:val="000000" w:themeColor="text1"/>
                <w:szCs w:val="20"/>
              </w:rPr>
            </w:pPr>
          </w:p>
          <w:p w:rsidR="005E4B7D" w:rsidRPr="00BA72F7" w:rsidRDefault="005E4B7D" w:rsidP="004C3EF5">
            <w:pPr>
              <w:wordWrap/>
              <w:spacing w:before="120" w:after="0" w:line="336" w:lineRule="auto"/>
              <w:ind w:leftChars="50" w:left="300" w:right="50" w:hangingChars="100" w:hanging="200"/>
              <w:jc w:val="left"/>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3. 직위를 이용하여 부당한 이익을 얻거나 제3자가 부당한 이익을 얻도록 하지 않고 입찰, 계약체결 및 계약이행과 관련하여 공정한 직무수행을 저해하는 </w:t>
            </w:r>
            <w:proofErr w:type="spellStart"/>
            <w:r w:rsidRPr="00BA72F7">
              <w:rPr>
                <w:rFonts w:ascii="굴림" w:eastAsia="굴림" w:hAnsi="굴림" w:cs="굴림" w:hint="eastAsia"/>
                <w:color w:val="000000" w:themeColor="text1"/>
                <w:kern w:val="0"/>
                <w:szCs w:val="20"/>
              </w:rPr>
              <w:t>알선ㆍ청탁</w:t>
            </w:r>
            <w:proofErr w:type="spellEnd"/>
            <w:r w:rsidRPr="00BA72F7">
              <w:rPr>
                <w:rFonts w:ascii="굴림" w:eastAsia="굴림" w:hAnsi="굴림" w:cs="굴림" w:hint="eastAsia"/>
                <w:color w:val="000000" w:themeColor="text1"/>
                <w:kern w:val="0"/>
                <w:szCs w:val="20"/>
              </w:rPr>
              <w:t xml:space="preserve"> 등을 하지 않는다. </w:t>
            </w:r>
          </w:p>
          <w:p w:rsidR="005E4B7D" w:rsidRPr="00BA72F7" w:rsidRDefault="005E4B7D" w:rsidP="004C3EF5">
            <w:pPr>
              <w:wordWrap/>
              <w:spacing w:before="120" w:after="0" w:line="336" w:lineRule="auto"/>
              <w:ind w:leftChars="50" w:left="300" w:right="50" w:hangingChars="100" w:hanging="200"/>
              <w:jc w:val="left"/>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3. We will not use our position to gain unfair profits or allow a third party to gain unfair benefits, and we will not </w:t>
            </w:r>
            <w:proofErr w:type="gramStart"/>
            <w:r w:rsidRPr="00BA72F7">
              <w:rPr>
                <w:rFonts w:ascii="굴림" w:eastAsia="굴림" w:hAnsi="굴림" w:cs="굴림" w:hint="eastAsia"/>
                <w:color w:val="000000" w:themeColor="text1"/>
                <w:kern w:val="0"/>
                <w:szCs w:val="20"/>
              </w:rPr>
              <w:t>made</w:t>
            </w:r>
            <w:proofErr w:type="gramEnd"/>
            <w:r w:rsidRPr="00BA72F7">
              <w:rPr>
                <w:rFonts w:ascii="굴림" w:eastAsia="굴림" w:hAnsi="굴림" w:cs="굴림" w:hint="eastAsia"/>
                <w:color w:val="000000" w:themeColor="text1"/>
                <w:kern w:val="0"/>
                <w:szCs w:val="20"/>
              </w:rPr>
              <w:t xml:space="preserve"> an intercession or solicitation that hinders impartiality in performing duties in relation to bidding, concluding contracts and performing contracts.</w:t>
            </w:r>
          </w:p>
          <w:p w:rsidR="005E4B7D" w:rsidRPr="00BA72F7" w:rsidRDefault="005E4B7D" w:rsidP="004C3EF5">
            <w:pPr>
              <w:wordWrap/>
              <w:spacing w:line="336" w:lineRule="auto"/>
              <w:ind w:leftChars="50" w:left="200" w:right="50" w:hanging="100"/>
              <w:jc w:val="left"/>
              <w:textAlignment w:val="baseline"/>
              <w:rPr>
                <w:rFonts w:ascii="굴림" w:eastAsia="굴림" w:hAnsi="굴림" w:cs="굴림"/>
                <w:color w:val="000000" w:themeColor="text1"/>
                <w:szCs w:val="20"/>
              </w:rPr>
            </w:pPr>
          </w:p>
          <w:p w:rsidR="005E4B7D" w:rsidRPr="00BA72F7" w:rsidRDefault="005E4B7D" w:rsidP="004C3EF5">
            <w:pPr>
              <w:wordWrap/>
              <w:spacing w:line="336" w:lineRule="auto"/>
              <w:ind w:leftChars="50" w:left="200" w:right="50" w:hanging="100"/>
              <w:jc w:val="left"/>
              <w:textAlignment w:val="baseline"/>
              <w:rPr>
                <w:rFonts w:ascii="굴림" w:eastAsia="굴림" w:hAnsi="굴림" w:cs="굴림"/>
                <w:color w:val="000000" w:themeColor="text1"/>
                <w:szCs w:val="20"/>
              </w:rPr>
            </w:pPr>
          </w:p>
          <w:p w:rsidR="005E4B7D" w:rsidRPr="00BA72F7" w:rsidRDefault="005E4B7D" w:rsidP="004C3EF5">
            <w:pPr>
              <w:wordWrap/>
              <w:spacing w:before="120" w:after="40" w:line="336" w:lineRule="auto"/>
              <w:ind w:leftChars="50" w:left="300" w:right="51" w:hangingChars="100" w:hanging="200"/>
              <w:jc w:val="left"/>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Cs w:val="20"/>
              </w:rPr>
              <w:lastRenderedPageBreak/>
              <w:t xml:space="preserve">4. 방위사업 추진에 관한 정보(무기체계 등에 대한 소요의 적절성 검증에 관한 정보, 사업타당성조사 관련 정보, 무기체계 등의 소요결정에 관한 정보, 사전개념연구 또는 선행연구 관련 정보, 방위력개선사업의 </w:t>
            </w:r>
            <w:proofErr w:type="spellStart"/>
            <w:r w:rsidRPr="00BA72F7">
              <w:rPr>
                <w:rFonts w:ascii="굴림" w:eastAsia="굴림" w:hAnsi="굴림" w:cs="굴림" w:hint="eastAsia"/>
                <w:color w:val="000000" w:themeColor="text1"/>
                <w:kern w:val="0"/>
                <w:szCs w:val="20"/>
              </w:rPr>
              <w:t>분석ㆍ평가에</w:t>
            </w:r>
            <w:proofErr w:type="spellEnd"/>
            <w:r w:rsidRPr="00BA72F7">
              <w:rPr>
                <w:rFonts w:ascii="굴림" w:eastAsia="굴림" w:hAnsi="굴림" w:cs="굴림" w:hint="eastAsia"/>
                <w:color w:val="000000" w:themeColor="text1"/>
                <w:kern w:val="0"/>
                <w:szCs w:val="20"/>
              </w:rPr>
              <w:t xml:space="preserve"> 관한 정보 등), 각종 위원회 (</w:t>
            </w:r>
            <w:proofErr w:type="spellStart"/>
            <w:r w:rsidRPr="00BA72F7">
              <w:rPr>
                <w:rFonts w:ascii="굴림" w:eastAsia="굴림" w:hAnsi="굴림" w:cs="굴림" w:hint="eastAsia"/>
                <w:color w:val="000000" w:themeColor="text1"/>
                <w:kern w:val="0"/>
                <w:szCs w:val="20"/>
              </w:rPr>
              <w:t>방위사업추진위원회ㆍ</w:t>
            </w:r>
            <w:proofErr w:type="spellEnd"/>
            <w:r w:rsidRPr="00BA72F7">
              <w:rPr>
                <w:rFonts w:ascii="굴림" w:eastAsia="굴림" w:hAnsi="굴림" w:cs="굴림" w:hint="eastAsia"/>
                <w:color w:val="000000" w:themeColor="text1"/>
                <w:kern w:val="0"/>
                <w:szCs w:val="20"/>
              </w:rPr>
              <w:t xml:space="preserve"> 분과위원회와 실무위원회, </w:t>
            </w:r>
            <w:proofErr w:type="spellStart"/>
            <w:r w:rsidRPr="00BA72F7">
              <w:rPr>
                <w:rFonts w:ascii="굴림" w:eastAsia="굴림" w:hAnsi="굴림" w:cs="굴림" w:hint="eastAsia"/>
                <w:color w:val="000000" w:themeColor="text1"/>
                <w:kern w:val="0"/>
                <w:szCs w:val="20"/>
              </w:rPr>
              <w:t>방위사업계약심의위원회ㆍ방위사업계약실무위원회</w:t>
            </w:r>
            <w:proofErr w:type="spellEnd"/>
            <w:r w:rsidRPr="00BA72F7">
              <w:rPr>
                <w:rFonts w:ascii="굴림" w:eastAsia="굴림" w:hAnsi="굴림" w:cs="굴림" w:hint="eastAsia"/>
                <w:color w:val="000000" w:themeColor="text1"/>
                <w:kern w:val="0"/>
                <w:szCs w:val="20"/>
              </w:rPr>
              <w:t xml:space="preserve"> 등)의 주요 의사결정에 관한 정보 및 계약이행과정에서 알게 되거나 계약이행의 결과로 도출된 주요 성과물에 관한 정보를 관계공무원에게 요구하거나 받지 않고 임의로 제3자에게 </w:t>
            </w:r>
            <w:proofErr w:type="spellStart"/>
            <w:r w:rsidRPr="00BA72F7">
              <w:rPr>
                <w:rFonts w:ascii="굴림" w:eastAsia="굴림" w:hAnsi="굴림" w:cs="굴림" w:hint="eastAsia"/>
                <w:color w:val="000000" w:themeColor="text1"/>
                <w:kern w:val="0"/>
                <w:szCs w:val="20"/>
              </w:rPr>
              <w:t>제공ㆍ누설하지</w:t>
            </w:r>
            <w:proofErr w:type="spellEnd"/>
            <w:r w:rsidRPr="00BA72F7">
              <w:rPr>
                <w:rFonts w:ascii="굴림" w:eastAsia="굴림" w:hAnsi="굴림" w:cs="굴림" w:hint="eastAsia"/>
                <w:color w:val="000000" w:themeColor="text1"/>
                <w:kern w:val="0"/>
                <w:szCs w:val="20"/>
              </w:rPr>
              <w:t xml:space="preserve"> 않는다.</w:t>
            </w:r>
          </w:p>
          <w:p w:rsidR="005E4B7D" w:rsidRPr="00BA72F7" w:rsidRDefault="005E4B7D" w:rsidP="004C3EF5">
            <w:pPr>
              <w:wordWrap/>
              <w:spacing w:before="120" w:after="40" w:line="336" w:lineRule="auto"/>
              <w:ind w:leftChars="50" w:left="300" w:right="51" w:hangingChars="100" w:hanging="200"/>
              <w:jc w:val="left"/>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Cs w:val="20"/>
              </w:rPr>
              <w:t>4. We will not request or receive information on the promotion of a defense program (information on review of the adequacy of requirements for weapons systems, etc., information related to project feasibility studies, information on decision of requirements for weapons systems, etc., information related to prior conceptual studies or prior research, information on analysis and evaluation of defense force improvement projects, etc.), information on major decision-making by various committees(defense acquisition program promotion committee, subcommittees and working committees, defense acquisition program contract deliberation, defense acquisition program working committees, etc.) and information on major outcomes obtained in the course of implementing the contract or derived as a result of implementing the contract to relevant public officials and will not provide or divulge that information to a third party at its discretion.</w:t>
            </w:r>
          </w:p>
          <w:p w:rsidR="005E4B7D" w:rsidRPr="00BA72F7" w:rsidRDefault="005E4B7D" w:rsidP="004C3EF5">
            <w:pPr>
              <w:wordWrap/>
              <w:spacing w:before="120" w:after="40" w:line="336" w:lineRule="auto"/>
              <w:ind w:leftChars="50" w:left="300" w:right="51" w:hangingChars="100" w:hanging="200"/>
              <w:jc w:val="left"/>
              <w:textAlignment w:val="baseline"/>
              <w:rPr>
                <w:rFonts w:ascii="굴림" w:eastAsia="굴림" w:hAnsi="굴림" w:cs="굴림"/>
                <w:color w:val="000000" w:themeColor="text1"/>
                <w:szCs w:val="20"/>
              </w:rPr>
            </w:pPr>
          </w:p>
          <w:p w:rsidR="005E4B7D" w:rsidRPr="00BA72F7" w:rsidRDefault="005E4B7D" w:rsidP="004C3EF5">
            <w:pPr>
              <w:wordWrap/>
              <w:spacing w:before="120" w:after="40" w:line="336" w:lineRule="auto"/>
              <w:ind w:leftChars="50" w:left="300" w:right="51"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color w:val="000000" w:themeColor="text1"/>
                <w:szCs w:val="20"/>
              </w:rPr>
              <w:t xml:space="preserve">5. </w:t>
            </w:r>
            <w:r w:rsidRPr="00BA72F7">
              <w:rPr>
                <w:rFonts w:ascii="굴림" w:eastAsia="굴림" w:hAnsi="굴림" w:cs="굴림" w:hint="eastAsia"/>
                <w:color w:val="000000" w:themeColor="text1"/>
                <w:szCs w:val="20"/>
              </w:rPr>
              <w:t>회사</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임직원이</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kern w:val="0"/>
                <w:szCs w:val="20"/>
              </w:rPr>
              <w:t>관계공무원(「</w:t>
            </w:r>
            <w:proofErr w:type="spellStart"/>
            <w:r w:rsidRPr="00BA72F7">
              <w:rPr>
                <w:rFonts w:ascii="굴림" w:eastAsia="굴림" w:hAnsi="굴림" w:cs="굴림" w:hint="eastAsia"/>
                <w:color w:val="000000" w:themeColor="text1"/>
                <w:kern w:val="0"/>
                <w:szCs w:val="20"/>
              </w:rPr>
              <w:t>방위사업법」제</w:t>
            </w:r>
            <w:proofErr w:type="spellEnd"/>
            <w:r w:rsidRPr="00BA72F7">
              <w:rPr>
                <w:rFonts w:ascii="굴림" w:eastAsia="굴림" w:hAnsi="굴림" w:cs="굴림" w:hint="eastAsia"/>
                <w:color w:val="000000" w:themeColor="text1"/>
                <w:kern w:val="0"/>
                <w:szCs w:val="20"/>
              </w:rPr>
              <w:t xml:space="preserve">6조제1항제2호에 따른 위원을 포함한다)에게 </w:t>
            </w:r>
            <w:proofErr w:type="spellStart"/>
            <w:r w:rsidRPr="00BA72F7">
              <w:rPr>
                <w:rFonts w:ascii="굴림" w:eastAsia="굴림" w:hAnsi="굴림" w:cs="굴림" w:hint="eastAsia"/>
                <w:color w:val="000000" w:themeColor="text1"/>
                <w:kern w:val="0"/>
                <w:szCs w:val="20"/>
              </w:rPr>
              <w:t>금품ㆍ향응</w:t>
            </w:r>
            <w:proofErr w:type="spellEnd"/>
            <w:r w:rsidRPr="00BA72F7">
              <w:rPr>
                <w:rFonts w:ascii="굴림" w:eastAsia="굴림" w:hAnsi="굴림" w:cs="굴림" w:hint="eastAsia"/>
                <w:color w:val="000000" w:themeColor="text1"/>
                <w:kern w:val="0"/>
                <w:szCs w:val="20"/>
              </w:rPr>
              <w:t xml:space="preserve"> 등 뇌물을 제공하지 않도록 하고, 담합 등 불공정행위를 하지 않도록 하며, 내부 비리 제보자가 일체의 불이익을 받지 않도록 한다.</w:t>
            </w:r>
          </w:p>
          <w:p w:rsidR="005E4B7D" w:rsidRPr="00BA72F7" w:rsidRDefault="005E4B7D" w:rsidP="004C3EF5">
            <w:pPr>
              <w:wordWrap/>
              <w:spacing w:before="120" w:after="40" w:line="336" w:lineRule="auto"/>
              <w:ind w:leftChars="50" w:left="300" w:right="51" w:hangingChars="100" w:hanging="200"/>
              <w:jc w:val="left"/>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5. We will prohibit our officers and employees from offering money, valuables or entertainment, etc. to relevant public </w:t>
            </w:r>
            <w:proofErr w:type="gramStart"/>
            <w:r w:rsidRPr="00BA72F7">
              <w:rPr>
                <w:rFonts w:ascii="굴림" w:eastAsia="굴림" w:hAnsi="굴림" w:cs="굴림" w:hint="eastAsia"/>
                <w:color w:val="000000" w:themeColor="text1"/>
                <w:kern w:val="0"/>
                <w:szCs w:val="20"/>
              </w:rPr>
              <w:t>officials(</w:t>
            </w:r>
            <w:proofErr w:type="gramEnd"/>
            <w:r w:rsidRPr="00BA72F7">
              <w:rPr>
                <w:rFonts w:ascii="굴림" w:eastAsia="굴림" w:hAnsi="굴림" w:cs="굴림" w:hint="eastAsia"/>
                <w:color w:val="000000" w:themeColor="text1"/>
                <w:kern w:val="0"/>
                <w:szCs w:val="20"/>
              </w:rPr>
              <w:t>including members of the Committee referred to in Article 6 (1) 2 of 「the Defense Acquisition Program Act」) and engaging in unfair conduct, such as collusion and will not inflict any disadvantage on whistleblowers.</w:t>
            </w:r>
          </w:p>
          <w:p w:rsidR="005E4B7D" w:rsidRPr="00BA72F7" w:rsidRDefault="005E4B7D" w:rsidP="004C3EF5">
            <w:pPr>
              <w:wordWrap/>
              <w:spacing w:before="120" w:after="40" w:line="336" w:lineRule="auto"/>
              <w:ind w:leftChars="50" w:left="300" w:right="51" w:hangingChars="100" w:hanging="200"/>
              <w:jc w:val="left"/>
              <w:textAlignment w:val="baseline"/>
              <w:rPr>
                <w:rFonts w:ascii="굴림" w:eastAsia="굴림" w:hAnsi="굴림" w:cs="굴림"/>
                <w:color w:val="000000" w:themeColor="text1"/>
                <w:szCs w:val="20"/>
              </w:rPr>
            </w:pPr>
          </w:p>
          <w:p w:rsidR="005E4B7D" w:rsidRPr="00BA72F7" w:rsidRDefault="005E4B7D" w:rsidP="004C3EF5">
            <w:pPr>
              <w:wordWrap/>
              <w:spacing w:before="120" w:after="40" w:line="336" w:lineRule="auto"/>
              <w:ind w:leftChars="50" w:left="300" w:right="51" w:hangingChars="100" w:hanging="200"/>
              <w:jc w:val="left"/>
              <w:textAlignment w:val="baseline"/>
              <w:rPr>
                <w:rFonts w:ascii="굴림" w:eastAsia="굴림" w:hAnsi="굴림" w:cs="굴림"/>
                <w:color w:val="000000" w:themeColor="text1"/>
                <w:szCs w:val="20"/>
              </w:rPr>
            </w:pPr>
            <w:r w:rsidRPr="00BA72F7">
              <w:rPr>
                <w:rFonts w:ascii="굴림" w:eastAsia="굴림" w:hAnsi="굴림" w:cs="굴림"/>
                <w:color w:val="000000" w:themeColor="text1"/>
                <w:szCs w:val="20"/>
              </w:rPr>
              <w:t xml:space="preserve">6. </w:t>
            </w:r>
            <w:r w:rsidRPr="00BA72F7">
              <w:rPr>
                <w:rFonts w:ascii="굴림" w:eastAsia="굴림" w:hAnsi="굴림" w:cs="굴림" w:hint="eastAsia"/>
                <w:color w:val="000000" w:themeColor="text1"/>
                <w:szCs w:val="20"/>
              </w:rPr>
              <w:t>방위사업</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관련</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하도급계약의</w:t>
            </w:r>
            <w:r w:rsidRPr="00BA72F7">
              <w:rPr>
                <w:rFonts w:ascii="굴림" w:eastAsia="굴림" w:hAnsi="굴림" w:cs="굴림"/>
                <w:color w:val="000000" w:themeColor="text1"/>
                <w:szCs w:val="20"/>
              </w:rPr>
              <w:t xml:space="preserve"> </w:t>
            </w:r>
            <w:proofErr w:type="spellStart"/>
            <w:r w:rsidRPr="00BA72F7">
              <w:rPr>
                <w:rFonts w:ascii="굴림" w:eastAsia="굴림" w:hAnsi="굴림" w:cs="굴림" w:hint="eastAsia"/>
                <w:color w:val="000000" w:themeColor="text1"/>
                <w:szCs w:val="20"/>
              </w:rPr>
              <w:t>체결</w:t>
            </w:r>
            <w:r w:rsidRPr="00BA72F7">
              <w:rPr>
                <w:rFonts w:ascii="굴림" w:eastAsia="굴림" w:hAnsi="굴림" w:cs="굴림" w:hint="eastAsia"/>
                <w:color w:val="000000" w:themeColor="text1"/>
                <w:kern w:val="0"/>
                <w:szCs w:val="20"/>
              </w:rPr>
              <w:t>ㆍ</w:t>
            </w:r>
            <w:r w:rsidRPr="00BA72F7">
              <w:rPr>
                <w:rFonts w:ascii="굴림" w:eastAsia="굴림" w:hAnsi="굴림" w:cs="굴림" w:hint="eastAsia"/>
                <w:color w:val="000000" w:themeColor="text1"/>
                <w:szCs w:val="20"/>
              </w:rPr>
              <w:t>이행에</w:t>
            </w:r>
            <w:proofErr w:type="spellEnd"/>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있어</w:t>
            </w:r>
            <w:r w:rsidRPr="00BA72F7">
              <w:rPr>
                <w:rFonts w:ascii="굴림" w:eastAsia="굴림" w:hAnsi="굴림" w:cs="굴림"/>
                <w:color w:val="000000" w:themeColor="text1"/>
                <w:szCs w:val="20"/>
              </w:rPr>
              <w:t xml:space="preserve"> </w:t>
            </w:r>
            <w:proofErr w:type="spellStart"/>
            <w:r w:rsidRPr="00BA72F7">
              <w:rPr>
                <w:rFonts w:ascii="굴림" w:eastAsia="굴림" w:hAnsi="굴림" w:cs="굴림" w:hint="eastAsia"/>
                <w:color w:val="000000" w:themeColor="text1"/>
                <w:szCs w:val="20"/>
              </w:rPr>
              <w:t>원도급자로서의</w:t>
            </w:r>
            <w:proofErr w:type="spellEnd"/>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우월한</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지위를</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이용하여</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하도급자로부터</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금품을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수수하거나</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부당행위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또는</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불공정</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행위를</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하는 등 불공정한 하도급을 하지 않는다</w:t>
            </w:r>
            <w:r w:rsidRPr="00BA72F7">
              <w:rPr>
                <w:rFonts w:ascii="굴림" w:eastAsia="굴림" w:hAnsi="굴림" w:cs="굴림"/>
                <w:color w:val="000000" w:themeColor="text1"/>
                <w:szCs w:val="20"/>
              </w:rPr>
              <w:t>.</w:t>
            </w:r>
          </w:p>
          <w:p w:rsidR="005E4B7D" w:rsidRPr="00BA72F7" w:rsidRDefault="005E4B7D" w:rsidP="004C3EF5">
            <w:pPr>
              <w:wordWrap/>
              <w:spacing w:before="120" w:after="40" w:line="336" w:lineRule="auto"/>
              <w:ind w:leftChars="50" w:left="300" w:right="51" w:hangingChars="100" w:hanging="200"/>
              <w:jc w:val="left"/>
              <w:textAlignment w:val="baseline"/>
              <w:rPr>
                <w:rFonts w:ascii="굴림" w:eastAsia="굴림" w:hAnsi="굴림" w:cs="굴림"/>
                <w:color w:val="000000" w:themeColor="text1"/>
                <w:szCs w:val="20"/>
              </w:rPr>
            </w:pPr>
            <w:r w:rsidRPr="00BA72F7">
              <w:rPr>
                <w:rFonts w:ascii="굴림" w:eastAsia="굴림" w:hAnsi="굴림" w:cs="굴림"/>
                <w:color w:val="000000" w:themeColor="text1"/>
                <w:szCs w:val="20"/>
              </w:rPr>
              <w:t xml:space="preserve">6. The company will not take advantage of its superior position as the prime contractor to collect money or valuables nor </w:t>
            </w:r>
            <w:r w:rsidRPr="00BA72F7">
              <w:rPr>
                <w:rFonts w:ascii="굴림" w:eastAsia="굴림" w:hAnsi="굴림" w:cs="굴림" w:hint="eastAsia"/>
                <w:color w:val="000000" w:themeColor="text1"/>
                <w:kern w:val="0"/>
                <w:szCs w:val="20"/>
              </w:rPr>
              <w:t>engage in unfair subcontracting such as engaging in unfair conduct, etc.</w:t>
            </w:r>
            <w:r w:rsidRPr="00BA72F7">
              <w:rPr>
                <w:rFonts w:ascii="굴림" w:eastAsia="굴림" w:hAnsi="굴림" w:cs="굴림"/>
                <w:color w:val="000000" w:themeColor="text1"/>
                <w:szCs w:val="20"/>
              </w:rPr>
              <w:t xml:space="preserve"> against its subcontractor(s). </w:t>
            </w:r>
          </w:p>
          <w:p w:rsidR="005E4B7D" w:rsidRPr="00BA72F7" w:rsidRDefault="005E4B7D" w:rsidP="004C3EF5">
            <w:pPr>
              <w:wordWrap/>
              <w:spacing w:before="120" w:after="40" w:line="336" w:lineRule="auto"/>
              <w:ind w:leftChars="50" w:left="300" w:right="51" w:hangingChars="100" w:hanging="200"/>
              <w:jc w:val="left"/>
              <w:textAlignment w:val="baseline"/>
              <w:rPr>
                <w:rFonts w:ascii="굴림" w:eastAsia="굴림" w:hAnsi="굴림" w:cs="굴림"/>
                <w:color w:val="000000" w:themeColor="text1"/>
                <w:szCs w:val="20"/>
              </w:rPr>
            </w:pPr>
          </w:p>
          <w:p w:rsidR="005E4B7D" w:rsidRPr="00BA72F7" w:rsidRDefault="005E4B7D" w:rsidP="004C3EF5">
            <w:pPr>
              <w:wordWrap/>
              <w:spacing w:before="120" w:after="40" w:line="336" w:lineRule="auto"/>
              <w:ind w:leftChars="50" w:left="300" w:right="51" w:hangingChars="100" w:hanging="200"/>
              <w:jc w:val="left"/>
              <w:textAlignment w:val="baseline"/>
              <w:rPr>
                <w:rFonts w:ascii="굴림" w:eastAsia="굴림" w:hAnsi="굴림" w:cs="굴림"/>
                <w:color w:val="000000" w:themeColor="text1"/>
                <w:szCs w:val="20"/>
              </w:rPr>
            </w:pPr>
          </w:p>
          <w:p w:rsidR="005E4B7D" w:rsidRPr="00BA72F7" w:rsidRDefault="005E4B7D" w:rsidP="004C3EF5">
            <w:pPr>
              <w:wordWrap/>
              <w:spacing w:before="120" w:after="0" w:line="336" w:lineRule="auto"/>
              <w:ind w:leftChars="50" w:left="300" w:right="51" w:hangingChars="100" w:hanging="200"/>
              <w:jc w:val="left"/>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Cs w:val="20"/>
              </w:rPr>
              <w:lastRenderedPageBreak/>
              <w:t xml:space="preserve">7. 「방위산업기술 </w:t>
            </w:r>
            <w:proofErr w:type="spellStart"/>
            <w:r w:rsidRPr="00BA72F7">
              <w:rPr>
                <w:rFonts w:ascii="굴림" w:eastAsia="굴림" w:hAnsi="굴림" w:cs="굴림" w:hint="eastAsia"/>
                <w:color w:val="000000" w:themeColor="text1"/>
                <w:kern w:val="0"/>
                <w:szCs w:val="20"/>
              </w:rPr>
              <w:t>보호법」및「군사기밀</w:t>
            </w:r>
            <w:proofErr w:type="spellEnd"/>
            <w:r w:rsidRPr="00BA72F7">
              <w:rPr>
                <w:rFonts w:ascii="굴림" w:eastAsia="굴림" w:hAnsi="굴림" w:cs="굴림" w:hint="eastAsia"/>
                <w:color w:val="000000" w:themeColor="text1"/>
                <w:kern w:val="0"/>
                <w:szCs w:val="20"/>
              </w:rPr>
              <w:t xml:space="preserve"> </w:t>
            </w:r>
            <w:proofErr w:type="spellStart"/>
            <w:r w:rsidRPr="00BA72F7">
              <w:rPr>
                <w:rFonts w:ascii="굴림" w:eastAsia="굴림" w:hAnsi="굴림" w:cs="굴림" w:hint="eastAsia"/>
                <w:color w:val="000000" w:themeColor="text1"/>
                <w:kern w:val="0"/>
                <w:szCs w:val="20"/>
              </w:rPr>
              <w:t>보호법」에</w:t>
            </w:r>
            <w:proofErr w:type="spellEnd"/>
            <w:r w:rsidRPr="00BA72F7">
              <w:rPr>
                <w:rFonts w:ascii="굴림" w:eastAsia="굴림" w:hAnsi="굴림" w:cs="굴림" w:hint="eastAsia"/>
                <w:color w:val="000000" w:themeColor="text1"/>
                <w:kern w:val="0"/>
                <w:szCs w:val="20"/>
              </w:rPr>
              <w:t xml:space="preserve"> 따른 의무를 위반하지 않으며, 회사 임직원이 이를 위반하지 않도록 주의시키고 </w:t>
            </w:r>
            <w:proofErr w:type="spellStart"/>
            <w:r w:rsidRPr="00BA72F7">
              <w:rPr>
                <w:rFonts w:ascii="굴림" w:eastAsia="굴림" w:hAnsi="굴림" w:cs="굴림" w:hint="eastAsia"/>
                <w:color w:val="000000" w:themeColor="text1"/>
                <w:kern w:val="0"/>
                <w:szCs w:val="20"/>
              </w:rPr>
              <w:t>관리ㆍ감독한다</w:t>
            </w:r>
            <w:proofErr w:type="spellEnd"/>
            <w:r w:rsidRPr="00BA72F7">
              <w:rPr>
                <w:rFonts w:ascii="굴림" w:eastAsia="굴림" w:hAnsi="굴림" w:cs="굴림" w:hint="eastAsia"/>
                <w:color w:val="000000" w:themeColor="text1"/>
                <w:kern w:val="0"/>
                <w:szCs w:val="20"/>
              </w:rPr>
              <w:t>.</w:t>
            </w:r>
          </w:p>
          <w:p w:rsidR="005E4B7D" w:rsidRPr="00BA72F7" w:rsidRDefault="005E4B7D" w:rsidP="004C3EF5">
            <w:pPr>
              <w:wordWrap/>
              <w:spacing w:before="120" w:after="0" w:line="336" w:lineRule="auto"/>
              <w:ind w:leftChars="50" w:left="300" w:right="51" w:hangingChars="100" w:hanging="200"/>
              <w:jc w:val="left"/>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7. We will not violate our obligations under 「the Defense Technology Security Act」 and 「the Military Secret Protection Act」, and we pay attention to and supervise our officers and employees so that they do not violate them. </w:t>
            </w:r>
          </w:p>
          <w:p w:rsidR="005E4B7D" w:rsidRPr="00BA72F7" w:rsidRDefault="005E4B7D" w:rsidP="004C3EF5">
            <w:pPr>
              <w:wordWrap/>
              <w:spacing w:before="120" w:after="0" w:line="336" w:lineRule="auto"/>
              <w:ind w:leftChars="50" w:left="200" w:right="50" w:hanging="100"/>
              <w:jc w:val="left"/>
              <w:textAlignment w:val="baseline"/>
              <w:rPr>
                <w:rFonts w:ascii="함초롬바탕" w:eastAsia="굴림" w:hAnsi="굴림" w:cs="굴림"/>
                <w:color w:val="000000" w:themeColor="text1"/>
                <w:kern w:val="0"/>
                <w:szCs w:val="20"/>
              </w:rPr>
            </w:pPr>
          </w:p>
          <w:p w:rsidR="005E4B7D" w:rsidRPr="00BA72F7" w:rsidRDefault="005E4B7D" w:rsidP="004C3EF5">
            <w:pPr>
              <w:wordWrap/>
              <w:spacing w:before="120" w:after="0" w:line="336" w:lineRule="auto"/>
              <w:ind w:leftChars="50" w:left="300" w:right="51" w:hangingChars="100" w:hanging="200"/>
              <w:jc w:val="left"/>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Cs w:val="20"/>
              </w:rPr>
              <w:t>8. 우리 회사가 낙찰자로 결정되면 위의 서약내용을 그대로 계약특수조건에 명시하고 이행한다.</w:t>
            </w:r>
          </w:p>
          <w:p w:rsidR="005E4B7D" w:rsidRPr="00BA72F7" w:rsidRDefault="005E4B7D" w:rsidP="004C3EF5">
            <w:pPr>
              <w:wordWrap/>
              <w:spacing w:before="120" w:after="0" w:line="336" w:lineRule="auto"/>
              <w:ind w:leftChars="50" w:left="300" w:right="51"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8. If the company is awarded with the contract, we will stipulate the above pledge in the special terms and conditions section (Schedules) of the contract and be compliant with the terms.</w:t>
            </w:r>
          </w:p>
          <w:p w:rsidR="005E4B7D" w:rsidRPr="00BA72F7" w:rsidRDefault="005E4B7D" w:rsidP="004C3EF5">
            <w:pPr>
              <w:wordWrap/>
              <w:spacing w:before="120" w:after="0" w:line="336" w:lineRule="auto"/>
              <w:ind w:leftChars="50" w:left="300" w:right="51" w:hangingChars="100" w:hanging="200"/>
              <w:jc w:val="left"/>
              <w:textAlignment w:val="baseline"/>
              <w:rPr>
                <w:rFonts w:ascii="함초롬바탕" w:eastAsia="굴림" w:hAnsi="굴림" w:cs="굴림"/>
                <w:color w:val="000000" w:themeColor="text1"/>
                <w:kern w:val="0"/>
                <w:szCs w:val="20"/>
              </w:rPr>
            </w:pPr>
          </w:p>
          <w:p w:rsidR="005E4B7D" w:rsidRPr="00BA72F7" w:rsidRDefault="005E4B7D" w:rsidP="004C3EF5">
            <w:pPr>
              <w:wordWrap/>
              <w:spacing w:before="120" w:after="0" w:line="336" w:lineRule="auto"/>
              <w:ind w:leftChars="50" w:left="300" w:right="51" w:hangingChars="100" w:hanging="200"/>
              <w:jc w:val="left"/>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9. 위의 각 호를 위반한 경우에는 </w:t>
            </w:r>
            <w:proofErr w:type="spellStart"/>
            <w:r w:rsidRPr="00BA72F7">
              <w:rPr>
                <w:rFonts w:ascii="굴림" w:eastAsia="굴림" w:hAnsi="굴림" w:cs="굴림" w:hint="eastAsia"/>
                <w:color w:val="000000" w:themeColor="text1"/>
                <w:kern w:val="0"/>
                <w:szCs w:val="20"/>
              </w:rPr>
              <w:t>입찰ㆍ낙찰의</w:t>
            </w:r>
            <w:proofErr w:type="spellEnd"/>
            <w:r w:rsidRPr="00BA72F7">
              <w:rPr>
                <w:rFonts w:ascii="굴림" w:eastAsia="굴림" w:hAnsi="굴림" w:cs="굴림" w:hint="eastAsia"/>
                <w:color w:val="000000" w:themeColor="text1"/>
                <w:kern w:val="0"/>
                <w:szCs w:val="20"/>
              </w:rPr>
              <w:t xml:space="preserve"> 취소, 계약의 </w:t>
            </w:r>
            <w:proofErr w:type="spellStart"/>
            <w:r w:rsidRPr="00BA72F7">
              <w:rPr>
                <w:rFonts w:ascii="굴림" w:eastAsia="굴림" w:hAnsi="굴림" w:cs="굴림" w:hint="eastAsia"/>
                <w:color w:val="000000" w:themeColor="text1"/>
                <w:kern w:val="0"/>
                <w:szCs w:val="20"/>
              </w:rPr>
              <w:t>해제ㆍ해지</w:t>
            </w:r>
            <w:proofErr w:type="spellEnd"/>
            <w:r w:rsidRPr="00BA72F7">
              <w:rPr>
                <w:rFonts w:ascii="굴림" w:eastAsia="굴림" w:hAnsi="굴림" w:cs="굴림" w:hint="eastAsia"/>
                <w:color w:val="000000" w:themeColor="text1"/>
                <w:kern w:val="0"/>
                <w:szCs w:val="20"/>
              </w:rPr>
              <w:t xml:space="preserve">, 또는 입찰참가자격의 제한 </w:t>
            </w:r>
            <w:proofErr w:type="spellStart"/>
            <w:r w:rsidRPr="00BA72F7">
              <w:rPr>
                <w:rFonts w:ascii="굴림" w:eastAsia="굴림" w:hAnsi="굴림" w:cs="굴림" w:hint="eastAsia"/>
                <w:color w:val="000000" w:themeColor="text1"/>
                <w:kern w:val="0"/>
                <w:szCs w:val="20"/>
              </w:rPr>
              <w:t>등「방위사업법」에</w:t>
            </w:r>
            <w:proofErr w:type="spellEnd"/>
            <w:r w:rsidRPr="00BA72F7">
              <w:rPr>
                <w:rFonts w:ascii="굴림" w:eastAsia="굴림" w:hAnsi="굴림" w:cs="굴림" w:hint="eastAsia"/>
                <w:color w:val="000000" w:themeColor="text1"/>
                <w:kern w:val="0"/>
                <w:szCs w:val="20"/>
              </w:rPr>
              <w:t xml:space="preserve"> 따른 처분을 감수할 것을 서약합니다,</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193"/>
            </w:tblGrid>
            <w:tr w:rsidR="00BA72F7" w:rsidRPr="00BA72F7" w:rsidTr="004C3EF5">
              <w:trPr>
                <w:trHeight w:val="501"/>
              </w:trPr>
              <w:tc>
                <w:tcPr>
                  <w:tcW w:w="9412" w:type="dxa"/>
                  <w:tcMar>
                    <w:top w:w="28" w:type="dxa"/>
                    <w:left w:w="28" w:type="dxa"/>
                    <w:bottom w:w="28" w:type="dxa"/>
                    <w:right w:w="28" w:type="dxa"/>
                  </w:tcMar>
                  <w:vAlign w:val="center"/>
                  <w:hideMark/>
                </w:tcPr>
                <w:p w:rsidR="005E4B7D" w:rsidRPr="00BA72F7" w:rsidRDefault="005E4B7D" w:rsidP="004C3EF5">
                  <w:pPr>
                    <w:pStyle w:val="a4"/>
                    <w:wordWrap/>
                    <w:spacing w:before="120" w:line="336" w:lineRule="auto"/>
                    <w:ind w:leftChars="50" w:left="300" w:right="51" w:hangingChars="100" w:hanging="200"/>
                    <w:jc w:val="left"/>
                    <w:rPr>
                      <w:color w:val="000000" w:themeColor="text1"/>
                    </w:rPr>
                  </w:pPr>
                  <w:r w:rsidRPr="00BA72F7">
                    <w:rPr>
                      <w:rFonts w:ascii="굴림" w:hint="eastAsia"/>
                      <w:color w:val="000000" w:themeColor="text1"/>
                    </w:rPr>
                    <w:t>9. In case of violation of any of the above, the company pledges to bear penalties in accordance with</w:t>
                  </w:r>
                  <w:r w:rsidRPr="00BA72F7">
                    <w:rPr>
                      <w:rFonts w:ascii="굴림" w:hint="eastAsia"/>
                      <w:color w:val="000000" w:themeColor="text1"/>
                    </w:rPr>
                    <w:t>「</w:t>
                  </w:r>
                  <w:r w:rsidRPr="00BA72F7">
                    <w:rPr>
                      <w:rFonts w:ascii="굴림" w:hint="eastAsia"/>
                      <w:color w:val="000000" w:themeColor="text1"/>
                    </w:rPr>
                    <w:t>the Defense Acquisition Program Act</w:t>
                  </w:r>
                  <w:r w:rsidRPr="00BA72F7">
                    <w:rPr>
                      <w:rFonts w:ascii="굴림" w:hint="eastAsia"/>
                      <w:color w:val="000000" w:themeColor="text1"/>
                    </w:rPr>
                    <w:t>」</w:t>
                  </w:r>
                  <w:r w:rsidRPr="00BA72F7">
                    <w:rPr>
                      <w:rFonts w:ascii="굴림" w:hint="eastAsia"/>
                      <w:color w:val="000000" w:themeColor="text1"/>
                    </w:rPr>
                    <w:t>, revocation of bids, successful bids, cancellation or termination of contract or restrictions on qualification for participation in bidding, etc.</w:t>
                  </w:r>
                </w:p>
                <w:p w:rsidR="005E4B7D" w:rsidRPr="00BA72F7" w:rsidRDefault="005E4B7D" w:rsidP="004C3EF5">
                  <w:pPr>
                    <w:wordWrap/>
                    <w:spacing w:before="120" w:after="0" w:line="336" w:lineRule="auto"/>
                    <w:ind w:leftChars="50" w:left="300" w:right="51" w:hangingChars="100" w:hanging="200"/>
                    <w:jc w:val="right"/>
                    <w:textAlignment w:val="baseline"/>
                    <w:rPr>
                      <w:rFonts w:ascii="굴림" w:eastAsia="굴림" w:hAnsi="굴림" w:cs="굴림"/>
                      <w:color w:val="000000" w:themeColor="text1"/>
                      <w:szCs w:val="20"/>
                    </w:rPr>
                  </w:pPr>
                </w:p>
              </w:tc>
            </w:tr>
          </w:tbl>
          <w:p w:rsidR="005E4B7D" w:rsidRPr="00BA72F7" w:rsidRDefault="005E4B7D" w:rsidP="004C3EF5">
            <w:pPr>
              <w:wordWrap/>
              <w:spacing w:before="100" w:line="336" w:lineRule="auto"/>
              <w:ind w:left="426" w:right="193" w:hanging="284"/>
              <w:jc w:val="left"/>
              <w:textAlignment w:val="baseline"/>
              <w:rPr>
                <w:rFonts w:ascii="굴림" w:eastAsia="굴림" w:hAnsi="굴림" w:cs="굴림"/>
                <w:color w:val="000000" w:themeColor="text1"/>
                <w:szCs w:val="20"/>
              </w:rPr>
            </w:pPr>
          </w:p>
          <w:p w:rsidR="005E4B7D" w:rsidRPr="00BA72F7" w:rsidRDefault="005E4B7D" w:rsidP="004C3EF5">
            <w:pPr>
              <w:wordWrap/>
              <w:spacing w:before="100" w:line="336" w:lineRule="auto"/>
              <w:ind w:left="426" w:right="193" w:hanging="284"/>
              <w:jc w:val="left"/>
              <w:textAlignment w:val="baseline"/>
              <w:rPr>
                <w:rFonts w:ascii="굴림" w:eastAsia="굴림" w:hAnsi="굴림" w:cs="굴림"/>
                <w:color w:val="000000" w:themeColor="text1"/>
                <w:szCs w:val="20"/>
              </w:rPr>
            </w:pPr>
          </w:p>
          <w:p w:rsidR="005E4B7D" w:rsidRPr="00BA72F7" w:rsidRDefault="005E4B7D" w:rsidP="004C3EF5">
            <w:pPr>
              <w:wordWrap/>
              <w:spacing w:before="100" w:line="336" w:lineRule="auto"/>
              <w:ind w:left="426" w:right="193" w:hanging="284"/>
              <w:jc w:val="left"/>
              <w:textAlignment w:val="baseline"/>
              <w:rPr>
                <w:rFonts w:ascii="굴림" w:eastAsia="굴림" w:hAnsi="굴림" w:cs="굴림"/>
                <w:color w:val="000000" w:themeColor="text1"/>
                <w:szCs w:val="20"/>
              </w:rPr>
            </w:pPr>
          </w:p>
          <w:p w:rsidR="005E4B7D" w:rsidRPr="00BA72F7" w:rsidRDefault="005E4B7D" w:rsidP="004C3EF5">
            <w:pPr>
              <w:wordWrap/>
              <w:spacing w:before="100" w:line="336" w:lineRule="auto"/>
              <w:ind w:left="426" w:right="193" w:hanging="284"/>
              <w:jc w:val="left"/>
              <w:textAlignment w:val="baseline"/>
              <w:rPr>
                <w:rFonts w:ascii="굴림" w:eastAsia="굴림" w:hAnsi="굴림" w:cs="굴림"/>
                <w:color w:val="000000" w:themeColor="text1"/>
                <w:szCs w:val="20"/>
              </w:rPr>
            </w:pPr>
          </w:p>
          <w:p w:rsidR="005E4B7D" w:rsidRPr="00BA72F7" w:rsidRDefault="005E4B7D" w:rsidP="004C3EF5">
            <w:pPr>
              <w:pStyle w:val="a4"/>
              <w:jc w:val="right"/>
              <w:rPr>
                <w:rFonts w:ascii="돋움" w:eastAsia="돋움" w:hAnsi="돋움" w:cs="돋움"/>
                <w:color w:val="000000" w:themeColor="text1"/>
              </w:rPr>
            </w:pPr>
          </w:p>
        </w:tc>
      </w:tr>
      <w:tr w:rsidR="00BA72F7" w:rsidRPr="00BA72F7" w:rsidTr="004C3EF5">
        <w:trPr>
          <w:trHeight w:val="416"/>
        </w:trPr>
        <w:tc>
          <w:tcPr>
            <w:tcW w:w="9307" w:type="dxa"/>
            <w:gridSpan w:val="3"/>
            <w:tcBorders>
              <w:top w:val="nil"/>
              <w:left w:val="nil"/>
              <w:bottom w:val="nil"/>
              <w:right w:val="nil"/>
            </w:tcBorders>
            <w:vAlign w:val="center"/>
          </w:tcPr>
          <w:p w:rsidR="005E4B7D" w:rsidRPr="00BA72F7" w:rsidRDefault="005E4B7D" w:rsidP="004C3EF5">
            <w:pPr>
              <w:pStyle w:val="a4"/>
              <w:jc w:val="right"/>
              <w:rPr>
                <w:rFonts w:ascii="돋움" w:eastAsia="돋움" w:hAnsi="돋움" w:cs="돋움"/>
                <w:color w:val="000000" w:themeColor="text1"/>
              </w:rPr>
            </w:pPr>
            <w:r w:rsidRPr="00BA72F7">
              <w:rPr>
                <w:rFonts w:ascii="돋움" w:eastAsia="돋움" w:hAnsi="돋움" w:cs="돋움"/>
                <w:color w:val="000000" w:themeColor="text1"/>
              </w:rPr>
              <w:lastRenderedPageBreak/>
              <w:t xml:space="preserve">20    </w:t>
            </w:r>
            <w:r w:rsidRPr="00BA72F7">
              <w:rPr>
                <w:rFonts w:ascii="돋움" w:eastAsia="돋움" w:hAnsi="돋움" w:cs="돋움" w:hint="eastAsia"/>
                <w:color w:val="000000" w:themeColor="text1"/>
              </w:rPr>
              <w:t>년</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월</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일</w:t>
            </w:r>
          </w:p>
        </w:tc>
      </w:tr>
      <w:tr w:rsidR="00BA72F7" w:rsidRPr="00BA72F7" w:rsidTr="004C3EF5">
        <w:trPr>
          <w:trHeight w:val="416"/>
        </w:trPr>
        <w:tc>
          <w:tcPr>
            <w:tcW w:w="1888" w:type="dxa"/>
            <w:tcBorders>
              <w:top w:val="nil"/>
              <w:left w:val="nil"/>
              <w:bottom w:val="nil"/>
              <w:right w:val="nil"/>
            </w:tcBorders>
          </w:tcPr>
          <w:p w:rsidR="005E4B7D" w:rsidRPr="00BA72F7" w:rsidRDefault="005E4B7D" w:rsidP="004C3EF5">
            <w:pPr>
              <w:pStyle w:val="a4"/>
              <w:jc w:val="right"/>
              <w:rPr>
                <w:rFonts w:ascii="돋움" w:eastAsia="돋움" w:hAnsi="돋움" w:cs="돋움"/>
                <w:color w:val="000000" w:themeColor="text1"/>
              </w:rPr>
            </w:pPr>
            <w:proofErr w:type="spellStart"/>
            <w:proofErr w:type="gramStart"/>
            <w:r w:rsidRPr="00BA72F7">
              <w:rPr>
                <w:rFonts w:ascii="돋움" w:eastAsia="돋움" w:hAnsi="돋움" w:cs="돋움" w:hint="eastAsia"/>
                <w:color w:val="000000" w:themeColor="text1"/>
              </w:rPr>
              <w:t>서약자</w:t>
            </w:r>
            <w:proofErr w:type="spellEnd"/>
            <w:r w:rsidRPr="00BA72F7">
              <w:rPr>
                <w:rFonts w:ascii="돋움" w:eastAsia="돋움" w:hAnsi="돋움" w:cs="돋움"/>
                <w:color w:val="000000" w:themeColor="text1"/>
              </w:rPr>
              <w:t xml:space="preserve"> :</w:t>
            </w:r>
            <w:proofErr w:type="gramEnd"/>
            <w:r w:rsidRPr="00BA72F7">
              <w:rPr>
                <w:rFonts w:ascii="돋움" w:eastAsia="돋움" w:hAnsi="돋움" w:cs="돋움"/>
                <w:color w:val="000000" w:themeColor="text1"/>
              </w:rPr>
              <w:t xml:space="preserve">  </w:t>
            </w:r>
          </w:p>
        </w:tc>
        <w:tc>
          <w:tcPr>
            <w:tcW w:w="4466" w:type="dxa"/>
            <w:tcBorders>
              <w:top w:val="nil"/>
              <w:left w:val="nil"/>
              <w:bottom w:val="nil"/>
              <w:right w:val="nil"/>
            </w:tcBorders>
          </w:tcPr>
          <w:p w:rsidR="005E4B7D" w:rsidRPr="00BA72F7" w:rsidRDefault="005E4B7D" w:rsidP="004C3EF5">
            <w:pPr>
              <w:pStyle w:val="a4"/>
              <w:jc w:val="right"/>
              <w:rPr>
                <w:rFonts w:ascii="돋움" w:eastAsia="돋움" w:hAnsi="돋움" w:cs="돋움"/>
                <w:color w:val="000000" w:themeColor="text1"/>
              </w:rPr>
            </w:pPr>
            <w:r w:rsidRPr="00BA72F7">
              <w:rPr>
                <w:rFonts w:ascii="돋움" w:eastAsia="돋움" w:hAnsi="돋움" w:cs="돋움" w:hint="eastAsia"/>
                <w:color w:val="000000" w:themeColor="text1"/>
              </w:rPr>
              <w:t>회사</w:t>
            </w:r>
            <w:r w:rsidRPr="00BA72F7">
              <w:rPr>
                <w:rFonts w:ascii="돋움" w:eastAsia="돋움" w:hAnsi="돋움" w:cs="돋움"/>
                <w:color w:val="000000" w:themeColor="text1"/>
              </w:rPr>
              <w:t>(</w:t>
            </w:r>
            <w:r w:rsidRPr="00BA72F7">
              <w:rPr>
                <w:rFonts w:ascii="돋움" w:eastAsia="돋움" w:hAnsi="돋움" w:cs="돋움" w:hint="eastAsia"/>
                <w:color w:val="000000" w:themeColor="text1"/>
              </w:rPr>
              <w:t>업체코드</w:t>
            </w:r>
            <w:r w:rsidRPr="00BA72F7">
              <w:rPr>
                <w:rFonts w:ascii="돋움" w:eastAsia="돋움" w:hAnsi="돋움" w:cs="돋움"/>
                <w:color w:val="000000" w:themeColor="text1"/>
              </w:rPr>
              <w:t xml:space="preserve">:       </w:t>
            </w:r>
            <w:proofErr w:type="gramStart"/>
            <w:r w:rsidRPr="00BA72F7">
              <w:rPr>
                <w:rFonts w:ascii="돋움" w:eastAsia="돋움" w:hAnsi="돋움" w:cs="돋움"/>
                <w:color w:val="000000" w:themeColor="text1"/>
              </w:rPr>
              <w:t xml:space="preserve">  )</w:t>
            </w:r>
            <w:proofErr w:type="gramEnd"/>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대표</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또는</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임원</w:t>
            </w:r>
          </w:p>
        </w:tc>
        <w:tc>
          <w:tcPr>
            <w:tcW w:w="2953" w:type="dxa"/>
            <w:tcBorders>
              <w:top w:val="nil"/>
              <w:left w:val="nil"/>
              <w:bottom w:val="nil"/>
              <w:right w:val="nil"/>
            </w:tcBorders>
          </w:tcPr>
          <w:p w:rsidR="005E4B7D" w:rsidRPr="00BA72F7" w:rsidRDefault="005E4B7D" w:rsidP="004C3EF5">
            <w:pPr>
              <w:pStyle w:val="a4"/>
              <w:jc w:val="right"/>
              <w:rPr>
                <w:rFonts w:ascii="돋움" w:eastAsia="돋움" w:hAnsi="돋움" w:cs="돋움"/>
                <w:color w:val="000000" w:themeColor="text1"/>
              </w:rPr>
            </w:pPr>
            <w:r w:rsidRPr="00BA72F7">
              <w:rPr>
                <w:rFonts w:ascii="돋움" w:eastAsia="돋움" w:hAnsi="돋움" w:cs="돋움"/>
                <w:color w:val="000000" w:themeColor="text1"/>
              </w:rPr>
              <w:t>(</w:t>
            </w:r>
            <w:r w:rsidRPr="00BA72F7">
              <w:rPr>
                <w:rFonts w:ascii="돋움" w:eastAsia="돋움" w:hAnsi="돋움" w:cs="돋움" w:hint="eastAsia"/>
                <w:color w:val="000000" w:themeColor="text1"/>
              </w:rPr>
              <w:t>서명</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또는</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인</w:t>
            </w:r>
            <w:r w:rsidRPr="00BA72F7">
              <w:rPr>
                <w:rFonts w:ascii="돋움" w:eastAsia="돋움" w:hAnsi="돋움" w:cs="돋움"/>
                <w:color w:val="000000" w:themeColor="text1"/>
              </w:rPr>
              <w:t>)</w:t>
            </w:r>
          </w:p>
        </w:tc>
      </w:tr>
      <w:tr w:rsidR="00BA72F7" w:rsidRPr="00BA72F7" w:rsidTr="004C3EF5">
        <w:trPr>
          <w:trHeight w:val="541"/>
        </w:trPr>
        <w:tc>
          <w:tcPr>
            <w:tcW w:w="9307" w:type="dxa"/>
            <w:gridSpan w:val="3"/>
            <w:tcBorders>
              <w:top w:val="nil"/>
              <w:left w:val="nil"/>
              <w:bottom w:val="single" w:sz="14" w:space="0" w:color="5D5D5D"/>
              <w:right w:val="nil"/>
            </w:tcBorders>
            <w:vAlign w:val="bottom"/>
          </w:tcPr>
          <w:p w:rsidR="005E4B7D" w:rsidRPr="00BA72F7" w:rsidRDefault="005E4B7D" w:rsidP="004C3EF5">
            <w:pPr>
              <w:pStyle w:val="a4"/>
              <w:rPr>
                <w:rFonts w:ascii="돋움" w:eastAsia="돋움" w:hAnsi="돋움" w:cs="돋움"/>
                <w:color w:val="000000" w:themeColor="text1"/>
                <w:sz w:val="24"/>
                <w:szCs w:val="24"/>
              </w:rPr>
            </w:pPr>
            <w:r w:rsidRPr="00BA72F7">
              <w:rPr>
                <w:rFonts w:ascii="돋움" w:eastAsia="돋움" w:hAnsi="돋움" w:cs="돋움"/>
                <w:color w:val="000000" w:themeColor="text1"/>
                <w:sz w:val="26"/>
                <w:szCs w:val="26"/>
              </w:rPr>
              <w:t xml:space="preserve">  </w:t>
            </w:r>
            <w:r w:rsidRPr="00BA72F7">
              <w:rPr>
                <w:rFonts w:ascii="돋움" w:eastAsia="돋움" w:hAnsi="돋움" w:cs="돋움" w:hint="eastAsia"/>
                <w:color w:val="000000" w:themeColor="text1"/>
                <w:sz w:val="22"/>
                <w:szCs w:val="22"/>
              </w:rPr>
              <w:t>방위사업청장</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귀하</w:t>
            </w:r>
            <w:r w:rsidRPr="00BA72F7">
              <w:rPr>
                <w:rFonts w:ascii="돋움" w:eastAsia="돋움" w:hAnsi="돋움" w:cs="돋움"/>
                <w:color w:val="000000" w:themeColor="text1"/>
                <w:sz w:val="24"/>
                <w:szCs w:val="24"/>
              </w:rPr>
              <w:t xml:space="preserve"> </w:t>
            </w:r>
          </w:p>
        </w:tc>
      </w:tr>
      <w:tr w:rsidR="005E4B7D" w:rsidRPr="00BA72F7" w:rsidTr="004C3EF5">
        <w:trPr>
          <w:trHeight w:val="541"/>
        </w:trPr>
        <w:tc>
          <w:tcPr>
            <w:tcW w:w="9307" w:type="dxa"/>
            <w:gridSpan w:val="3"/>
            <w:tcBorders>
              <w:top w:val="nil"/>
              <w:left w:val="nil"/>
              <w:bottom w:val="single" w:sz="14" w:space="0" w:color="5D5D5D"/>
              <w:right w:val="nil"/>
            </w:tcBorders>
            <w:vAlign w:val="bottom"/>
          </w:tcPr>
          <w:p w:rsidR="005E4B7D" w:rsidRPr="00BA72F7" w:rsidRDefault="005E4B7D" w:rsidP="004C3EF5">
            <w:pPr>
              <w:pStyle w:val="a4"/>
              <w:spacing w:line="432" w:lineRule="auto"/>
              <w:rPr>
                <w:rFonts w:ascii="굴림" w:eastAsia="굴림" w:hAnsi="굴림" w:cs="굴림"/>
                <w:color w:val="000000" w:themeColor="text1"/>
                <w:spacing w:val="-5"/>
              </w:rPr>
            </w:pPr>
          </w:p>
          <w:p w:rsidR="005E4B7D" w:rsidRPr="00BA72F7" w:rsidRDefault="005E4B7D" w:rsidP="004C3EF5">
            <w:pPr>
              <w:pStyle w:val="a4"/>
              <w:wordWrap/>
              <w:spacing w:line="432" w:lineRule="auto"/>
              <w:jc w:val="right"/>
              <w:rPr>
                <w:rFonts w:ascii="굴림" w:eastAsia="굴림" w:hAnsi="굴림" w:cs="굴림"/>
                <w:color w:val="000000" w:themeColor="text1"/>
                <w:spacing w:val="-5"/>
              </w:rPr>
            </w:pPr>
            <w:r w:rsidRPr="00BA72F7">
              <w:rPr>
                <w:rFonts w:ascii="굴림" w:eastAsia="굴림" w:hAnsi="굴림" w:cs="굴림"/>
                <w:color w:val="000000" w:themeColor="text1"/>
                <w:spacing w:val="-5"/>
              </w:rPr>
              <w:t xml:space="preserve">Year      /Month     /Date    </w:t>
            </w:r>
          </w:p>
          <w:p w:rsidR="005E4B7D" w:rsidRPr="00BA72F7" w:rsidRDefault="005E4B7D" w:rsidP="004C3EF5">
            <w:pPr>
              <w:pStyle w:val="a4"/>
              <w:wordWrap/>
              <w:spacing w:line="432" w:lineRule="auto"/>
              <w:jc w:val="right"/>
              <w:rPr>
                <w:rFonts w:ascii="굴림" w:eastAsia="굴림" w:hAnsi="굴림" w:cs="굴림"/>
                <w:color w:val="000000" w:themeColor="text1"/>
                <w:spacing w:val="-5"/>
              </w:rPr>
            </w:pPr>
            <w:r w:rsidRPr="00BA72F7">
              <w:rPr>
                <w:rFonts w:ascii="굴림" w:eastAsia="굴림" w:hAnsi="굴림" w:cs="굴림"/>
                <w:color w:val="000000" w:themeColor="text1"/>
                <w:spacing w:val="-5"/>
              </w:rPr>
              <w:t xml:space="preserve">CEO or any other Executive Officer (Company Code:     </w:t>
            </w:r>
            <w:proofErr w:type="gramStart"/>
            <w:r w:rsidRPr="00BA72F7">
              <w:rPr>
                <w:rFonts w:ascii="굴림" w:eastAsia="굴림" w:hAnsi="굴림" w:cs="굴림"/>
                <w:color w:val="000000" w:themeColor="text1"/>
                <w:spacing w:val="-5"/>
              </w:rPr>
              <w:t xml:space="preserve">  )</w:t>
            </w:r>
            <w:proofErr w:type="gramEnd"/>
            <w:r w:rsidRPr="00BA72F7">
              <w:rPr>
                <w:rFonts w:ascii="굴림" w:eastAsia="굴림" w:hAnsi="굴림" w:cs="굴림"/>
                <w:color w:val="000000" w:themeColor="text1"/>
                <w:spacing w:val="-5"/>
              </w:rPr>
              <w:t xml:space="preserve">                 (Signature or Seal)</w:t>
            </w:r>
          </w:p>
          <w:p w:rsidR="005E4B7D" w:rsidRPr="00BA72F7" w:rsidRDefault="005E4B7D" w:rsidP="004C3EF5">
            <w:pPr>
              <w:pStyle w:val="a4"/>
              <w:rPr>
                <w:rFonts w:ascii="돋움" w:eastAsia="돋움" w:hAnsi="돋움" w:cs="돋움"/>
                <w:color w:val="000000" w:themeColor="text1"/>
                <w:sz w:val="26"/>
                <w:szCs w:val="26"/>
              </w:rPr>
            </w:pPr>
            <w:r w:rsidRPr="00BA72F7">
              <w:rPr>
                <w:rFonts w:ascii="굴림" w:eastAsia="굴림" w:hAnsi="굴림" w:cs="굴림"/>
                <w:color w:val="000000" w:themeColor="text1"/>
                <w:spacing w:val="-5"/>
              </w:rPr>
              <w:t xml:space="preserve">    </w:t>
            </w:r>
            <w:r w:rsidRPr="00BA72F7">
              <w:rPr>
                <w:rFonts w:ascii="굴림" w:eastAsia="굴림" w:hAnsi="굴림" w:cs="굴림"/>
                <w:color w:val="000000" w:themeColor="text1"/>
                <w:spacing w:val="-5"/>
                <w:sz w:val="22"/>
                <w:szCs w:val="22"/>
              </w:rPr>
              <w:t>Attention: Minister of DAPA</w:t>
            </w:r>
          </w:p>
        </w:tc>
      </w:tr>
    </w:tbl>
    <w:p w:rsidR="005E4B7D" w:rsidRPr="00BA72F7" w:rsidRDefault="005E4B7D" w:rsidP="005E4B7D">
      <w:pPr>
        <w:pStyle w:val="a4"/>
        <w:rPr>
          <w:rFonts w:ascii="굴림" w:eastAsia="굴림" w:hAnsi="굴림" w:cs="굴림"/>
          <w:b/>
          <w:bCs/>
          <w:color w:val="000000" w:themeColor="text1"/>
          <w:sz w:val="22"/>
          <w:szCs w:val="22"/>
        </w:rPr>
      </w:pPr>
    </w:p>
    <w:p w:rsidR="005E4B7D" w:rsidRPr="00BA72F7" w:rsidRDefault="005E4B7D">
      <w:pPr>
        <w:widowControl/>
        <w:wordWrap/>
        <w:autoSpaceDE/>
        <w:autoSpaceDN/>
        <w:rPr>
          <w:rFonts w:ascii="굴림" w:eastAsia="굴림" w:hAnsi="굴림" w:cs="굴림"/>
          <w:b/>
          <w:bCs/>
          <w:color w:val="000000" w:themeColor="text1"/>
          <w:kern w:val="0"/>
          <w:sz w:val="22"/>
        </w:rPr>
      </w:pPr>
      <w:r w:rsidRPr="00BA72F7">
        <w:rPr>
          <w:rFonts w:ascii="굴림" w:eastAsia="굴림" w:hAnsi="굴림" w:cs="굴림"/>
          <w:b/>
          <w:bCs/>
          <w:color w:val="000000" w:themeColor="text1"/>
          <w:sz w:val="22"/>
        </w:rPr>
        <w:br w:type="page"/>
      </w:r>
    </w:p>
    <w:p w:rsidR="005E4B7D" w:rsidRPr="00BA72F7" w:rsidRDefault="005E4B7D" w:rsidP="005E4B7D">
      <w:pPr>
        <w:pStyle w:val="a4"/>
        <w:rPr>
          <w:rFonts w:ascii="굴림" w:eastAsia="굴림" w:hAnsi="굴림" w:cs="굴림"/>
          <w:b/>
          <w:bCs/>
          <w:color w:val="000000" w:themeColor="text1"/>
          <w:sz w:val="22"/>
          <w:szCs w:val="22"/>
        </w:rPr>
      </w:pPr>
      <w:r w:rsidRPr="00BA72F7">
        <w:rPr>
          <w:rFonts w:ascii="굴림" w:eastAsia="굴림" w:hAnsi="굴림" w:cs="굴림"/>
          <w:b/>
          <w:bCs/>
          <w:color w:val="000000" w:themeColor="text1"/>
          <w:sz w:val="22"/>
          <w:szCs w:val="22"/>
        </w:rPr>
        <w:lastRenderedPageBreak/>
        <w:t xml:space="preserve">6-2. </w:t>
      </w:r>
      <w:r w:rsidRPr="00BA72F7">
        <w:rPr>
          <w:rFonts w:ascii="굴림" w:eastAsia="굴림" w:hAnsi="굴림" w:cs="굴림" w:hint="eastAsia"/>
          <w:b/>
          <w:bCs/>
          <w:color w:val="000000" w:themeColor="text1"/>
          <w:sz w:val="22"/>
          <w:szCs w:val="22"/>
        </w:rPr>
        <w:t>청렴서약서</w:t>
      </w:r>
      <w:r w:rsidRPr="00BA72F7">
        <w:rPr>
          <w:rFonts w:ascii="굴림" w:eastAsia="굴림" w:hAnsi="굴림" w:cs="굴림"/>
          <w:b/>
          <w:bCs/>
          <w:color w:val="000000" w:themeColor="text1"/>
          <w:sz w:val="22"/>
          <w:szCs w:val="22"/>
        </w:rPr>
        <w:t xml:space="preserve"> (</w:t>
      </w:r>
      <w:r w:rsidRPr="00BA72F7">
        <w:rPr>
          <w:rFonts w:ascii="굴림" w:eastAsia="굴림" w:hAnsi="굴림" w:cs="굴림" w:hint="eastAsia"/>
          <w:b/>
          <w:bCs/>
          <w:color w:val="000000" w:themeColor="text1"/>
          <w:sz w:val="22"/>
          <w:szCs w:val="22"/>
        </w:rPr>
        <w:t>하도급자</w:t>
      </w:r>
      <w:r w:rsidRPr="00BA72F7">
        <w:rPr>
          <w:rFonts w:ascii="굴림" w:eastAsia="굴림" w:hAnsi="굴림" w:cs="굴림"/>
          <w:b/>
          <w:bCs/>
          <w:color w:val="000000" w:themeColor="text1"/>
          <w:sz w:val="22"/>
          <w:szCs w:val="22"/>
        </w:rPr>
        <w:t xml:space="preserve">) </w:t>
      </w:r>
    </w:p>
    <w:p w:rsidR="005E4B7D" w:rsidRPr="00BA72F7" w:rsidRDefault="005E4B7D" w:rsidP="005E4B7D">
      <w:pPr>
        <w:pStyle w:val="a4"/>
        <w:rPr>
          <w:rFonts w:ascii="굴림" w:eastAsia="굴림" w:hAnsi="굴림" w:cs="굴림"/>
          <w:b/>
          <w:bCs/>
          <w:color w:val="000000" w:themeColor="text1"/>
          <w:sz w:val="22"/>
          <w:szCs w:val="22"/>
        </w:rPr>
      </w:pPr>
      <w:r w:rsidRPr="00BA72F7">
        <w:rPr>
          <w:rFonts w:ascii="굴림" w:eastAsia="굴림" w:hAnsi="굴림" w:cs="굴림"/>
          <w:b/>
          <w:bCs/>
          <w:color w:val="000000" w:themeColor="text1"/>
          <w:sz w:val="22"/>
          <w:szCs w:val="22"/>
        </w:rPr>
        <w:t xml:space="preserve">      Pledge of Integrity (For subcontractors)</w:t>
      </w:r>
    </w:p>
    <w:p w:rsidR="005E4B7D" w:rsidRPr="00BA72F7" w:rsidRDefault="005E4B7D" w:rsidP="005E4B7D">
      <w:pPr>
        <w:pStyle w:val="a4"/>
        <w:rPr>
          <w:rFonts w:ascii="굴림" w:eastAsia="굴림" w:hAnsi="굴림" w:cs="굴림"/>
          <w:b/>
          <w:bCs/>
          <w:color w:val="000000" w:themeColor="text1"/>
          <w:sz w:val="22"/>
          <w:szCs w:val="22"/>
        </w:rPr>
      </w:pPr>
    </w:p>
    <w:tbl>
      <w:tblPr>
        <w:tblOverlap w:val="never"/>
        <w:tblW w:w="0" w:type="auto"/>
        <w:tblInd w:w="198" w:type="dxa"/>
        <w:tblBorders>
          <w:top w:val="single" w:sz="2" w:space="0" w:color="000000"/>
          <w:left w:val="single" w:sz="2" w:space="0" w:color="000000"/>
          <w:bottom w:val="single" w:sz="2" w:space="0" w:color="000000"/>
          <w:right w:val="single" w:sz="2" w:space="0" w:color="000000"/>
        </w:tblBorders>
        <w:tblCellMar>
          <w:top w:w="57" w:type="dxa"/>
          <w:left w:w="57" w:type="dxa"/>
          <w:bottom w:w="28" w:type="dxa"/>
          <w:right w:w="57" w:type="dxa"/>
        </w:tblCellMar>
        <w:tblLook w:val="0000" w:firstRow="0" w:lastRow="0" w:firstColumn="0" w:lastColumn="0" w:noHBand="0" w:noVBand="0"/>
      </w:tblPr>
      <w:tblGrid>
        <w:gridCol w:w="1888"/>
        <w:gridCol w:w="4466"/>
        <w:gridCol w:w="2953"/>
      </w:tblGrid>
      <w:tr w:rsidR="00BA72F7" w:rsidRPr="00BA72F7" w:rsidTr="004C3EF5">
        <w:trPr>
          <w:trHeight w:val="417"/>
        </w:trPr>
        <w:tc>
          <w:tcPr>
            <w:tcW w:w="9307" w:type="dxa"/>
            <w:gridSpan w:val="3"/>
            <w:tcBorders>
              <w:top w:val="nil"/>
              <w:left w:val="nil"/>
              <w:bottom w:val="nil"/>
              <w:right w:val="nil"/>
            </w:tcBorders>
            <w:vAlign w:val="center"/>
          </w:tcPr>
          <w:p w:rsidR="005E4B7D" w:rsidRPr="00BA72F7" w:rsidRDefault="005E4B7D" w:rsidP="004C3EF5">
            <w:pPr>
              <w:pStyle w:val="a4"/>
              <w:wordWrap/>
              <w:spacing w:before="120" w:line="336" w:lineRule="auto"/>
              <w:jc w:val="left"/>
              <w:rPr>
                <w:rFonts w:ascii="굴림" w:eastAsia="굴림" w:hAnsi="굴림" w:cs="굴림"/>
                <w:color w:val="000000" w:themeColor="text1"/>
              </w:rPr>
            </w:pPr>
            <w:r w:rsidRPr="00BA72F7">
              <w:rPr>
                <w:rFonts w:ascii="굴림" w:eastAsia="굴림" w:hAnsi="굴림" w:cs="굴림" w:hint="eastAsia"/>
                <w:color w:val="000000" w:themeColor="text1"/>
              </w:rPr>
              <w:t>우리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회사는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부패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없는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투명한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기업경영과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공정한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행정이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사회발전과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경쟁력에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중요한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관건이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됨을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깊이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인식하고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국제적으로도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경제협력개발기구</w:t>
            </w:r>
            <w:r w:rsidRPr="00BA72F7">
              <w:rPr>
                <w:rFonts w:ascii="굴림" w:eastAsia="굴림" w:hAnsi="굴림" w:cs="굴림"/>
                <w:color w:val="000000" w:themeColor="text1"/>
              </w:rPr>
              <w:t xml:space="preserve">(OECD) </w:t>
            </w:r>
            <w:r w:rsidRPr="00BA72F7">
              <w:rPr>
                <w:rFonts w:ascii="굴림" w:eastAsia="굴림" w:hAnsi="굴림" w:cs="굴림" w:hint="eastAsia"/>
                <w:color w:val="000000" w:themeColor="text1"/>
              </w:rPr>
              <w:t>뇌물방지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협약이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발효되고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부패기업</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국가에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제재가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강화되는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추세에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맞추어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청렴계약이행서약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취지에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적극적으로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호응하여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방위사업계약에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하도급계약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재하도급계약의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하도급자로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참여하기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사항을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서약합니다</w:t>
            </w:r>
            <w:r w:rsidRPr="00BA72F7">
              <w:rPr>
                <w:rFonts w:ascii="굴림" w:eastAsia="굴림" w:hAnsi="굴림" w:cs="굴림"/>
                <w:color w:val="000000" w:themeColor="text1"/>
              </w:rPr>
              <w:t xml:space="preserve">. </w:t>
            </w:r>
          </w:p>
          <w:p w:rsidR="005E4B7D" w:rsidRPr="00BA72F7" w:rsidRDefault="005E4B7D" w:rsidP="004C3EF5">
            <w:pPr>
              <w:pStyle w:val="a4"/>
              <w:wordWrap/>
              <w:spacing w:before="120" w:line="336" w:lineRule="auto"/>
              <w:jc w:val="left"/>
              <w:rPr>
                <w:rFonts w:ascii="굴림" w:eastAsia="굴림" w:hAnsi="굴림" w:cs="굴림"/>
                <w:color w:val="000000" w:themeColor="text1"/>
              </w:rPr>
            </w:pPr>
            <w:r w:rsidRPr="00BA72F7">
              <w:rPr>
                <w:rFonts w:ascii="굴림" w:eastAsia="굴림" w:hAnsi="굴림" w:cs="굴림"/>
                <w:color w:val="000000" w:themeColor="text1"/>
              </w:rPr>
              <w:t xml:space="preserve">With a clear understanding that transparent business operations and fair administrative process free of corruption is key to accomplishing social growth and national competitiveness, and in concert with the purpose of pledge of integrity for the performance of contracts to keep pace with the OECD Anti-bribery Convention that has come into effect internationally reinforcing stronger sanctions against corrupt businesses and countries, we hereby pledge to observe the following when participating in a DAPA contract as a subcontractor or sub-subcontractor on _______(Year)______(Month)_______(Day). : </w:t>
            </w:r>
          </w:p>
          <w:p w:rsidR="005E4B7D" w:rsidRPr="00BA72F7" w:rsidRDefault="005E4B7D" w:rsidP="004C3EF5">
            <w:pPr>
              <w:pStyle w:val="a4"/>
              <w:wordWrap/>
              <w:spacing w:before="120" w:line="336" w:lineRule="auto"/>
              <w:jc w:val="left"/>
              <w:rPr>
                <w:rFonts w:ascii="굴림" w:eastAsia="굴림" w:hAnsi="굴림" w:cs="굴림"/>
                <w:color w:val="000000" w:themeColor="text1"/>
              </w:rPr>
            </w:pPr>
          </w:p>
          <w:p w:rsidR="005E4B7D" w:rsidRPr="00BA72F7" w:rsidRDefault="005E4B7D" w:rsidP="004C3EF5">
            <w:pPr>
              <w:wordWrap/>
              <w:spacing w:before="120" w:after="0" w:line="336"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1. 입찰, 계약체결 및 계약이행과 관련하여 관계공무원(「방위사업법」 제6조제1항제2호에 따른 위원을 포함한다)에게 </w:t>
            </w:r>
            <w:proofErr w:type="spellStart"/>
            <w:r w:rsidRPr="00BA72F7">
              <w:rPr>
                <w:rFonts w:ascii="굴림" w:eastAsia="굴림" w:hAnsi="굴림" w:cs="굴림" w:hint="eastAsia"/>
                <w:color w:val="000000" w:themeColor="text1"/>
                <w:kern w:val="0"/>
                <w:szCs w:val="20"/>
              </w:rPr>
              <w:t>직ㆍ간접적으로</w:t>
            </w:r>
            <w:proofErr w:type="spellEnd"/>
            <w:r w:rsidRPr="00BA72F7">
              <w:rPr>
                <w:rFonts w:ascii="굴림" w:eastAsia="굴림" w:hAnsi="굴림" w:cs="굴림" w:hint="eastAsia"/>
                <w:color w:val="000000" w:themeColor="text1"/>
                <w:kern w:val="0"/>
                <w:szCs w:val="20"/>
              </w:rPr>
              <w:t xml:space="preserve"> 금품이나 향응 등의 제공을 </w:t>
            </w:r>
            <w:proofErr w:type="spellStart"/>
            <w:r w:rsidRPr="00BA72F7">
              <w:rPr>
                <w:rFonts w:ascii="굴림" w:eastAsia="굴림" w:hAnsi="굴림" w:cs="굴림" w:hint="eastAsia"/>
                <w:color w:val="000000" w:themeColor="text1"/>
                <w:kern w:val="0"/>
                <w:szCs w:val="20"/>
              </w:rPr>
              <w:t>요구ㆍ약속하거나</w:t>
            </w:r>
            <w:proofErr w:type="spellEnd"/>
            <w:r w:rsidRPr="00BA72F7">
              <w:rPr>
                <w:rFonts w:ascii="굴림" w:eastAsia="굴림" w:hAnsi="굴림" w:cs="굴림" w:hint="eastAsia"/>
                <w:color w:val="000000" w:themeColor="text1"/>
                <w:kern w:val="0"/>
                <w:szCs w:val="20"/>
              </w:rPr>
              <w:t xml:space="preserve"> 수수하지 않는다.</w:t>
            </w:r>
          </w:p>
          <w:p w:rsidR="005E4B7D" w:rsidRPr="00BA72F7" w:rsidRDefault="005E4B7D" w:rsidP="004C3EF5">
            <w:pPr>
              <w:wordWrap/>
              <w:spacing w:before="120" w:after="0" w:line="336"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1. We will not demand, promise, or offer to provide, nor will we receive, directly or indirectly, any monetary or other benefits (including entertainment or hospitality) to or from public officials (including committee members defined under Article 6, Paragraph 1, Subparagraph 2 of the Defense Acquisition Program Act) in relation to bidding, contract execution, or contract performance. </w:t>
            </w:r>
          </w:p>
          <w:p w:rsidR="005E4B7D" w:rsidRPr="00BA72F7" w:rsidRDefault="005E4B7D" w:rsidP="004C3EF5">
            <w:pPr>
              <w:wordWrap/>
              <w:spacing w:before="120" w:after="0" w:line="336" w:lineRule="auto"/>
              <w:ind w:leftChars="50" w:left="300" w:rightChars="50" w:right="100" w:hangingChars="100" w:hanging="200"/>
              <w:jc w:val="left"/>
              <w:textAlignment w:val="baseline"/>
              <w:rPr>
                <w:rFonts w:ascii="굴림" w:eastAsia="굴림" w:hAnsi="굴림" w:cs="굴림"/>
                <w:color w:val="000000" w:themeColor="text1"/>
                <w:szCs w:val="20"/>
              </w:rPr>
            </w:pPr>
          </w:p>
          <w:p w:rsidR="005E4B7D" w:rsidRPr="00BA72F7" w:rsidRDefault="005E4B7D" w:rsidP="004C3EF5">
            <w:pPr>
              <w:wordWrap/>
              <w:spacing w:before="120" w:after="0" w:line="336"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2. 입찰가격의 사전공개 및 특정인의 낙찰 또는 납품대상자 선정을 위한 담합을 하거나 다른 업체와 </w:t>
            </w:r>
            <w:proofErr w:type="spellStart"/>
            <w:r w:rsidRPr="00BA72F7">
              <w:rPr>
                <w:rFonts w:ascii="굴림" w:eastAsia="굴림" w:hAnsi="굴림" w:cs="굴림" w:hint="eastAsia"/>
                <w:color w:val="000000" w:themeColor="text1"/>
                <w:kern w:val="0"/>
                <w:szCs w:val="20"/>
              </w:rPr>
              <w:t>협정ㆍ결의</w:t>
            </w:r>
            <w:proofErr w:type="spellEnd"/>
            <w:r w:rsidRPr="00BA72F7">
              <w:rPr>
                <w:rFonts w:ascii="굴림" w:eastAsia="굴림" w:hAnsi="굴림" w:cs="굴림" w:hint="eastAsia"/>
                <w:color w:val="000000" w:themeColor="text1"/>
                <w:kern w:val="0"/>
                <w:szCs w:val="20"/>
              </w:rPr>
              <w:t xml:space="preserve"> 또는 합의하는 등 입찰의 자유경쟁을 부당하게 저해하는 일체의 불공정한 행위를 하지 않는다.</w:t>
            </w:r>
          </w:p>
          <w:p w:rsidR="005E4B7D" w:rsidRPr="00BA72F7" w:rsidRDefault="005E4B7D" w:rsidP="004C3EF5">
            <w:pPr>
              <w:wordWrap/>
              <w:spacing w:before="120" w:after="0" w:line="336"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2. We will not engage in any unfair conduct that undermines free competition in bidding, such as disclosing the bidding price in advance, colluding to ensure the selection of a specific awardee or supplier, or forming agreements, resolutions, or arrangements with other companies to manipulate the bidding process.</w:t>
            </w:r>
          </w:p>
          <w:p w:rsidR="005E4B7D" w:rsidRPr="00BA72F7" w:rsidRDefault="005E4B7D" w:rsidP="004C3EF5">
            <w:pPr>
              <w:wordWrap/>
              <w:spacing w:beforeLines="100" w:before="240" w:line="360" w:lineRule="auto"/>
              <w:ind w:leftChars="50" w:left="300" w:rightChars="50" w:right="100" w:hangingChars="100" w:hanging="200"/>
              <w:textAlignment w:val="baseline"/>
              <w:rPr>
                <w:rFonts w:ascii="굴림" w:eastAsia="굴림" w:hAnsi="굴림" w:cs="굴림"/>
                <w:color w:val="000000" w:themeColor="text1"/>
                <w:kern w:val="0"/>
                <w:szCs w:val="20"/>
              </w:rPr>
            </w:pPr>
          </w:p>
          <w:p w:rsidR="005E4B7D" w:rsidRPr="00BA72F7" w:rsidRDefault="005E4B7D" w:rsidP="004C3EF5">
            <w:pPr>
              <w:wordWrap/>
              <w:spacing w:beforeLines="100" w:before="240" w:line="360" w:lineRule="auto"/>
              <w:ind w:leftChars="50" w:left="300" w:rightChars="50" w:right="100" w:hangingChars="100" w:hanging="200"/>
              <w:textAlignment w:val="baseline"/>
              <w:rPr>
                <w:rFonts w:ascii="굴림" w:eastAsia="굴림" w:hAnsi="굴림" w:cs="굴림"/>
                <w:color w:val="000000" w:themeColor="text1"/>
                <w:kern w:val="0"/>
                <w:szCs w:val="20"/>
              </w:rPr>
            </w:pPr>
          </w:p>
          <w:p w:rsidR="005E4B7D" w:rsidRPr="00BA72F7" w:rsidRDefault="005E4B7D" w:rsidP="004C3EF5">
            <w:pPr>
              <w:wordWrap/>
              <w:snapToGrid w:val="0"/>
              <w:spacing w:before="120" w:after="0" w:line="336"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lastRenderedPageBreak/>
              <w:t xml:space="preserve">3. 직위를 이용하여 부당한 이익을 얻거나 제3자가 부당한 이익을 얻도록 하지 않고 입찰, 계약체결 및 계약이행과 관련하여 공정한 직무수행을 저해하는 </w:t>
            </w:r>
            <w:proofErr w:type="spellStart"/>
            <w:r w:rsidRPr="00BA72F7">
              <w:rPr>
                <w:rFonts w:ascii="굴림" w:eastAsia="굴림" w:hAnsi="굴림" w:cs="굴림" w:hint="eastAsia"/>
                <w:color w:val="000000" w:themeColor="text1"/>
                <w:kern w:val="0"/>
                <w:szCs w:val="20"/>
              </w:rPr>
              <w:t>알선ㆍ청탁</w:t>
            </w:r>
            <w:proofErr w:type="spellEnd"/>
            <w:r w:rsidRPr="00BA72F7">
              <w:rPr>
                <w:rFonts w:ascii="굴림" w:eastAsia="굴림" w:hAnsi="굴림" w:cs="굴림" w:hint="eastAsia"/>
                <w:color w:val="000000" w:themeColor="text1"/>
                <w:kern w:val="0"/>
                <w:szCs w:val="20"/>
              </w:rPr>
              <w:t xml:space="preserve"> 등을 하지 않는다.</w:t>
            </w:r>
          </w:p>
          <w:p w:rsidR="005E4B7D" w:rsidRPr="00BA72F7" w:rsidRDefault="005E4B7D" w:rsidP="004C3EF5">
            <w:pPr>
              <w:wordWrap/>
              <w:snapToGrid w:val="0"/>
              <w:spacing w:before="120" w:after="0" w:line="336"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3. We will not exploit our position to gain unfair benefits for ourselves or third parties. Additionally, we will refrain from any solicitation or mediation that hinders the fair execution of duties related to bidding, contract signing, or contract performance.</w:t>
            </w:r>
          </w:p>
          <w:p w:rsidR="005E4B7D" w:rsidRPr="00BA72F7" w:rsidRDefault="005E4B7D" w:rsidP="004C3EF5">
            <w:pPr>
              <w:wordWrap/>
              <w:snapToGrid w:val="0"/>
              <w:spacing w:before="120" w:after="0" w:line="336" w:lineRule="auto"/>
              <w:ind w:leftChars="50" w:left="300" w:rightChars="50" w:right="100" w:hangingChars="100" w:hanging="200"/>
              <w:textAlignment w:val="baseline"/>
              <w:rPr>
                <w:rFonts w:ascii="굴림" w:eastAsia="굴림" w:hAnsi="굴림" w:cs="굴림"/>
                <w:color w:val="000000" w:themeColor="text1"/>
                <w:kern w:val="0"/>
                <w:szCs w:val="20"/>
              </w:rPr>
            </w:pPr>
          </w:p>
          <w:p w:rsidR="005E4B7D" w:rsidRPr="00BA72F7" w:rsidRDefault="005E4B7D" w:rsidP="004C3EF5">
            <w:pPr>
              <w:wordWrap/>
              <w:snapToGrid w:val="0"/>
              <w:spacing w:before="120" w:after="0" w:line="336"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4. 방위사업 추진에 관한 정보(무기체계 등에 대한 소요의 적절성 검증에 관한 정보, 사업타당성 조사 관련 정보, 무기체계 등의 소요결정에 관한 정보, 사전개념연구 또는 선행연구 관련 정보, 방위력개선사업의 </w:t>
            </w:r>
            <w:proofErr w:type="spellStart"/>
            <w:r w:rsidRPr="00BA72F7">
              <w:rPr>
                <w:rFonts w:ascii="굴림" w:eastAsia="굴림" w:hAnsi="굴림" w:cs="굴림" w:hint="eastAsia"/>
                <w:color w:val="000000" w:themeColor="text1"/>
                <w:kern w:val="0"/>
                <w:szCs w:val="20"/>
              </w:rPr>
              <w:t>분석ㆍ평가에</w:t>
            </w:r>
            <w:proofErr w:type="spellEnd"/>
            <w:r w:rsidRPr="00BA72F7">
              <w:rPr>
                <w:rFonts w:ascii="굴림" w:eastAsia="굴림" w:hAnsi="굴림" w:cs="굴림" w:hint="eastAsia"/>
                <w:color w:val="000000" w:themeColor="text1"/>
                <w:kern w:val="0"/>
                <w:szCs w:val="20"/>
              </w:rPr>
              <w:t xml:space="preserve"> 관한 정보 등), 각종 위원회(</w:t>
            </w:r>
            <w:proofErr w:type="spellStart"/>
            <w:r w:rsidRPr="00BA72F7">
              <w:rPr>
                <w:rFonts w:ascii="굴림" w:eastAsia="굴림" w:hAnsi="굴림" w:cs="굴림" w:hint="eastAsia"/>
                <w:color w:val="000000" w:themeColor="text1"/>
                <w:kern w:val="0"/>
                <w:szCs w:val="20"/>
              </w:rPr>
              <w:t>방위사업추진위원회ㆍ분과위원회와</w:t>
            </w:r>
            <w:proofErr w:type="spellEnd"/>
            <w:r w:rsidRPr="00BA72F7">
              <w:rPr>
                <w:rFonts w:ascii="굴림" w:eastAsia="굴림" w:hAnsi="굴림" w:cs="굴림" w:hint="eastAsia"/>
                <w:color w:val="000000" w:themeColor="text1"/>
                <w:kern w:val="0"/>
                <w:szCs w:val="20"/>
              </w:rPr>
              <w:t xml:space="preserve"> 실무위원회, </w:t>
            </w:r>
            <w:proofErr w:type="spellStart"/>
            <w:r w:rsidRPr="00BA72F7">
              <w:rPr>
                <w:rFonts w:ascii="굴림" w:eastAsia="굴림" w:hAnsi="굴림" w:cs="굴림" w:hint="eastAsia"/>
                <w:color w:val="000000" w:themeColor="text1"/>
                <w:kern w:val="0"/>
                <w:szCs w:val="20"/>
              </w:rPr>
              <w:t>방위사업계약심의위원회ㆍ방위사업계약실무위원회</w:t>
            </w:r>
            <w:proofErr w:type="spellEnd"/>
            <w:r w:rsidRPr="00BA72F7">
              <w:rPr>
                <w:rFonts w:ascii="굴림" w:eastAsia="굴림" w:hAnsi="굴림" w:cs="굴림" w:hint="eastAsia"/>
                <w:color w:val="000000" w:themeColor="text1"/>
                <w:kern w:val="0"/>
                <w:szCs w:val="20"/>
              </w:rPr>
              <w:t xml:space="preserve"> 등)의 주요 의사결정에 관한 정보 및 계약이행과정에서 알게 되거나 계약이행의 결과로 도출된 주요 성과물에 관한 정보를 관계 공무원에게 요구하거나 받지 않고 임의로 제3자에게 </w:t>
            </w:r>
            <w:proofErr w:type="spellStart"/>
            <w:r w:rsidRPr="00BA72F7">
              <w:rPr>
                <w:rFonts w:ascii="굴림" w:eastAsia="굴림" w:hAnsi="굴림" w:cs="굴림" w:hint="eastAsia"/>
                <w:color w:val="000000" w:themeColor="text1"/>
                <w:kern w:val="0"/>
                <w:szCs w:val="20"/>
              </w:rPr>
              <w:t>제공ㆍ누설하지</w:t>
            </w:r>
            <w:proofErr w:type="spellEnd"/>
            <w:r w:rsidRPr="00BA72F7">
              <w:rPr>
                <w:rFonts w:ascii="굴림" w:eastAsia="굴림" w:hAnsi="굴림" w:cs="굴림" w:hint="eastAsia"/>
                <w:color w:val="000000" w:themeColor="text1"/>
                <w:kern w:val="0"/>
                <w:szCs w:val="20"/>
              </w:rPr>
              <w:t xml:space="preserve"> 않는다.</w:t>
            </w:r>
          </w:p>
          <w:p w:rsidR="005E4B7D" w:rsidRPr="00BA72F7" w:rsidRDefault="005E4B7D" w:rsidP="004C3EF5">
            <w:pPr>
              <w:wordWrap/>
              <w:snapToGrid w:val="0"/>
              <w:spacing w:before="120" w:after="0" w:line="336"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4. We will neither request nor accept from public officials any information related to defense acquisition programs (such as information on the validity of weapon system requirements, program feasibility studies, decisions on requirements for weapon systems, preliminary concept studies, or prior research), nor will we disclose or provide such information or key outputs derived from the contract performance process to third parties without authorization. Furthermore, we will not request, receive, or disseminate information regarding the major decisions of committees (e.g., the Defense Acquisition Program Promotion Committee and its subcommittees &amp; the Defense Acquisition Contract Review Committee and its subcommittees) or any information related to contract execution or performance.</w:t>
            </w:r>
          </w:p>
          <w:p w:rsidR="005E4B7D" w:rsidRPr="00BA72F7" w:rsidRDefault="005E4B7D" w:rsidP="004C3EF5">
            <w:pPr>
              <w:wordWrap/>
              <w:spacing w:before="120" w:after="0" w:line="336" w:lineRule="auto"/>
              <w:ind w:leftChars="50" w:left="300" w:rightChars="50" w:right="100" w:hangingChars="100" w:hanging="200"/>
              <w:jc w:val="left"/>
              <w:textAlignment w:val="baseline"/>
              <w:rPr>
                <w:rFonts w:ascii="굴림" w:eastAsia="굴림" w:hAnsi="굴림" w:cs="굴림"/>
                <w:color w:val="000000" w:themeColor="text1"/>
                <w:szCs w:val="20"/>
              </w:rPr>
            </w:pPr>
          </w:p>
          <w:p w:rsidR="005E4B7D" w:rsidRPr="00BA72F7" w:rsidRDefault="005E4B7D" w:rsidP="004C3EF5">
            <w:pPr>
              <w:wordWrap/>
              <w:snapToGrid w:val="0"/>
              <w:spacing w:before="120" w:after="0" w:line="336"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color w:val="000000" w:themeColor="text1"/>
                <w:szCs w:val="20"/>
              </w:rPr>
              <w:t xml:space="preserve">5. </w:t>
            </w:r>
            <w:r w:rsidRPr="00BA72F7">
              <w:rPr>
                <w:rFonts w:ascii="굴림" w:eastAsia="굴림" w:hAnsi="굴림" w:cs="굴림" w:hint="eastAsia"/>
                <w:color w:val="000000" w:themeColor="text1"/>
                <w:szCs w:val="20"/>
              </w:rPr>
              <w:t>회사</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임직원이</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kern w:val="0"/>
                <w:szCs w:val="20"/>
              </w:rPr>
              <w:t xml:space="preserve">관계공무원(「방위사업법」 제6조제1항제2호에 따른 위원을 포함한다)에게 </w:t>
            </w:r>
            <w:proofErr w:type="spellStart"/>
            <w:r w:rsidRPr="00BA72F7">
              <w:rPr>
                <w:rFonts w:ascii="굴림" w:eastAsia="굴림" w:hAnsi="굴림" w:cs="굴림" w:hint="eastAsia"/>
                <w:color w:val="000000" w:themeColor="text1"/>
                <w:kern w:val="0"/>
                <w:szCs w:val="20"/>
              </w:rPr>
              <w:t>금품ㆍ향응</w:t>
            </w:r>
            <w:proofErr w:type="spellEnd"/>
            <w:r w:rsidRPr="00BA72F7">
              <w:rPr>
                <w:rFonts w:ascii="굴림" w:eastAsia="굴림" w:hAnsi="굴림" w:cs="굴림" w:hint="eastAsia"/>
                <w:color w:val="000000" w:themeColor="text1"/>
                <w:kern w:val="0"/>
                <w:szCs w:val="20"/>
              </w:rPr>
              <w:t xml:space="preserve"> 등 뇌물을 제공하지 않도록 하고, 담합 등 불공정행위를 하지 않도록 하며, 내부 비리 제보자가 일체의 불이익을 받지 않도록 한다.</w:t>
            </w:r>
          </w:p>
          <w:p w:rsidR="005E4B7D" w:rsidRPr="00BA72F7" w:rsidRDefault="005E4B7D" w:rsidP="004C3EF5">
            <w:pPr>
              <w:wordWrap/>
              <w:snapToGrid w:val="0"/>
              <w:spacing w:before="120" w:after="0" w:line="336"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color w:val="000000" w:themeColor="text1"/>
                <w:szCs w:val="20"/>
              </w:rPr>
              <w:t xml:space="preserve">5. The company </w:t>
            </w:r>
            <w:r w:rsidRPr="00BA72F7">
              <w:rPr>
                <w:rFonts w:ascii="굴림" w:eastAsia="굴림" w:hAnsi="굴림" w:cs="굴림" w:hint="eastAsia"/>
                <w:color w:val="000000" w:themeColor="text1"/>
                <w:kern w:val="0"/>
                <w:szCs w:val="20"/>
              </w:rPr>
              <w:t>shall ensure that its executives and employees do not provide bribes, such as money or entertainment, to public officials (including committee members as defined in Article 6, Paragraph 1, subparagraph 2 of the Defense Acquisition Program Act). The company shall also ensure that they do not engage in collusion or other unfair practices and that internal whistleblowers do not suffer any form of disadvantage or retaliation.</w:t>
            </w:r>
          </w:p>
          <w:p w:rsidR="005E4B7D" w:rsidRPr="00BA72F7" w:rsidRDefault="005E4B7D" w:rsidP="004C3EF5">
            <w:pPr>
              <w:wordWrap/>
              <w:spacing w:beforeLines="100" w:before="240" w:line="360" w:lineRule="auto"/>
              <w:ind w:leftChars="50" w:left="300" w:rightChars="50" w:right="100" w:hangingChars="100" w:hanging="200"/>
              <w:jc w:val="left"/>
              <w:textAlignment w:val="baseline"/>
              <w:rPr>
                <w:rFonts w:ascii="굴림" w:eastAsia="굴림" w:hAnsi="굴림" w:cs="굴림"/>
                <w:color w:val="000000" w:themeColor="text1"/>
                <w:szCs w:val="20"/>
              </w:rPr>
            </w:pPr>
          </w:p>
          <w:p w:rsidR="005E4B7D" w:rsidRPr="00BA72F7" w:rsidRDefault="005E4B7D" w:rsidP="004C3EF5">
            <w:pPr>
              <w:wordWrap/>
              <w:spacing w:line="312" w:lineRule="auto"/>
              <w:ind w:leftChars="50" w:left="300" w:rightChars="50" w:right="100" w:hangingChars="100" w:hanging="200"/>
              <w:jc w:val="left"/>
              <w:textAlignment w:val="baseline"/>
              <w:rPr>
                <w:rFonts w:ascii="굴림" w:eastAsia="굴림" w:hAnsi="굴림" w:cs="굴림"/>
                <w:color w:val="000000" w:themeColor="text1"/>
                <w:szCs w:val="20"/>
              </w:rPr>
            </w:pPr>
          </w:p>
          <w:p w:rsidR="005E4B7D" w:rsidRPr="00BA72F7" w:rsidRDefault="005E4B7D" w:rsidP="004C3EF5">
            <w:pPr>
              <w:wordWrap/>
              <w:spacing w:line="312" w:lineRule="auto"/>
              <w:ind w:leftChars="50" w:left="300" w:rightChars="50" w:right="100" w:hangingChars="100" w:hanging="200"/>
              <w:jc w:val="left"/>
              <w:textAlignment w:val="baseline"/>
              <w:rPr>
                <w:rFonts w:ascii="굴림" w:eastAsia="굴림" w:hAnsi="굴림" w:cs="굴림"/>
                <w:color w:val="000000" w:themeColor="text1"/>
                <w:szCs w:val="20"/>
              </w:rPr>
            </w:pPr>
          </w:p>
          <w:p w:rsidR="005E4B7D" w:rsidRPr="00BA72F7" w:rsidRDefault="005E4B7D" w:rsidP="004C3EF5">
            <w:pPr>
              <w:wordWrap/>
              <w:spacing w:before="120" w:after="0" w:line="300" w:lineRule="auto"/>
              <w:ind w:leftChars="50" w:left="300" w:rightChars="50" w:right="100" w:hangingChars="100" w:hanging="200"/>
              <w:jc w:val="left"/>
              <w:textAlignment w:val="baseline"/>
              <w:rPr>
                <w:rFonts w:ascii="굴림" w:eastAsia="굴림" w:hAnsi="굴림" w:cs="굴림"/>
                <w:color w:val="000000" w:themeColor="text1"/>
                <w:szCs w:val="20"/>
              </w:rPr>
            </w:pPr>
            <w:r w:rsidRPr="00BA72F7">
              <w:rPr>
                <w:rFonts w:ascii="굴림" w:eastAsia="굴림" w:hAnsi="굴림" w:cs="굴림"/>
                <w:color w:val="000000" w:themeColor="text1"/>
                <w:szCs w:val="20"/>
              </w:rPr>
              <w:lastRenderedPageBreak/>
              <w:t xml:space="preserve">6. </w:t>
            </w:r>
            <w:r w:rsidRPr="00BA72F7">
              <w:rPr>
                <w:rFonts w:ascii="굴림" w:eastAsia="굴림" w:hAnsi="굴림" w:cs="굴림" w:hint="eastAsia"/>
                <w:color w:val="000000" w:themeColor="text1"/>
                <w:spacing w:val="-4"/>
                <w:szCs w:val="20"/>
              </w:rPr>
              <w:t>방위사업계약에</w:t>
            </w:r>
            <w:r w:rsidRPr="00BA72F7">
              <w:rPr>
                <w:rFonts w:ascii="굴림" w:eastAsia="굴림" w:hAnsi="굴림" w:cs="굴림"/>
                <w:color w:val="000000" w:themeColor="text1"/>
                <w:spacing w:val="-4"/>
                <w:szCs w:val="20"/>
              </w:rPr>
              <w:t xml:space="preserve"> </w:t>
            </w:r>
            <w:r w:rsidRPr="00BA72F7">
              <w:rPr>
                <w:rFonts w:ascii="굴림" w:eastAsia="굴림" w:hAnsi="굴림" w:cs="굴림" w:hint="eastAsia"/>
                <w:color w:val="000000" w:themeColor="text1"/>
                <w:spacing w:val="-4"/>
                <w:szCs w:val="20"/>
              </w:rPr>
              <w:t>관한</w:t>
            </w:r>
            <w:r w:rsidRPr="00BA72F7">
              <w:rPr>
                <w:rFonts w:ascii="굴림" w:eastAsia="굴림" w:hAnsi="굴림" w:cs="굴림"/>
                <w:color w:val="000000" w:themeColor="text1"/>
                <w:spacing w:val="-4"/>
                <w:szCs w:val="20"/>
              </w:rPr>
              <w:t xml:space="preserve"> </w:t>
            </w:r>
            <w:r w:rsidRPr="00BA72F7">
              <w:rPr>
                <w:rFonts w:ascii="굴림" w:eastAsia="굴림" w:hAnsi="굴림" w:cs="굴림" w:hint="eastAsia"/>
                <w:color w:val="000000" w:themeColor="text1"/>
                <w:spacing w:val="-4"/>
                <w:szCs w:val="20"/>
              </w:rPr>
              <w:t>하도급계약을</w:t>
            </w:r>
            <w:r w:rsidRPr="00BA72F7">
              <w:rPr>
                <w:rFonts w:ascii="굴림" w:eastAsia="굴림" w:hAnsi="굴림" w:cs="굴림"/>
                <w:color w:val="000000" w:themeColor="text1"/>
                <w:spacing w:val="-4"/>
                <w:szCs w:val="20"/>
              </w:rPr>
              <w:t xml:space="preserve"> </w:t>
            </w:r>
            <w:r w:rsidRPr="00BA72F7">
              <w:rPr>
                <w:rFonts w:ascii="굴림" w:eastAsia="굴림" w:hAnsi="굴림" w:cs="굴림" w:hint="eastAsia"/>
                <w:color w:val="000000" w:themeColor="text1"/>
                <w:spacing w:val="-4"/>
                <w:szCs w:val="20"/>
              </w:rPr>
              <w:t>체결한</w:t>
            </w:r>
            <w:r w:rsidRPr="00BA72F7">
              <w:rPr>
                <w:rFonts w:ascii="굴림" w:eastAsia="굴림" w:hAnsi="굴림" w:cs="굴림"/>
                <w:color w:val="000000" w:themeColor="text1"/>
                <w:spacing w:val="-4"/>
                <w:szCs w:val="20"/>
              </w:rPr>
              <w:t xml:space="preserve"> </w:t>
            </w:r>
            <w:r w:rsidRPr="00BA72F7">
              <w:rPr>
                <w:rFonts w:ascii="굴림" w:eastAsia="굴림" w:hAnsi="굴림" w:cs="굴림" w:hint="eastAsia"/>
                <w:color w:val="000000" w:themeColor="text1"/>
                <w:spacing w:val="-4"/>
                <w:szCs w:val="20"/>
              </w:rPr>
              <w:t>하도급자가</w:t>
            </w:r>
            <w:r w:rsidRPr="00BA72F7">
              <w:rPr>
                <w:rFonts w:ascii="굴림" w:eastAsia="굴림" w:hAnsi="굴림" w:cs="굴림"/>
                <w:color w:val="000000" w:themeColor="text1"/>
                <w:spacing w:val="-4"/>
                <w:szCs w:val="20"/>
              </w:rPr>
              <w:t xml:space="preserve"> </w:t>
            </w:r>
            <w:r w:rsidRPr="00BA72F7">
              <w:rPr>
                <w:rFonts w:ascii="굴림" w:eastAsia="굴림" w:hAnsi="굴림" w:cs="굴림" w:hint="eastAsia"/>
                <w:color w:val="000000" w:themeColor="text1"/>
                <w:spacing w:val="-4"/>
                <w:szCs w:val="20"/>
              </w:rPr>
              <w:t>방위사업계약에</w:t>
            </w:r>
            <w:r w:rsidRPr="00BA72F7">
              <w:rPr>
                <w:rFonts w:ascii="굴림" w:eastAsia="굴림" w:hAnsi="굴림" w:cs="굴림"/>
                <w:color w:val="000000" w:themeColor="text1"/>
                <w:spacing w:val="-4"/>
                <w:szCs w:val="20"/>
              </w:rPr>
              <w:t xml:space="preserve"> </w:t>
            </w:r>
            <w:r w:rsidRPr="00BA72F7">
              <w:rPr>
                <w:rFonts w:ascii="굴림" w:eastAsia="굴림" w:hAnsi="굴림" w:cs="굴림" w:hint="eastAsia"/>
                <w:color w:val="000000" w:themeColor="text1"/>
                <w:spacing w:val="-4"/>
                <w:szCs w:val="20"/>
              </w:rPr>
              <w:t>관한</w:t>
            </w:r>
            <w:r w:rsidRPr="00BA72F7">
              <w:rPr>
                <w:rFonts w:ascii="굴림" w:eastAsia="굴림" w:hAnsi="굴림" w:cs="굴림"/>
                <w:color w:val="000000" w:themeColor="text1"/>
                <w:spacing w:val="-4"/>
                <w:szCs w:val="20"/>
              </w:rPr>
              <w:t xml:space="preserve"> </w:t>
            </w:r>
            <w:r w:rsidRPr="00BA72F7">
              <w:rPr>
                <w:rFonts w:ascii="굴림" w:eastAsia="굴림" w:hAnsi="굴림" w:cs="굴림" w:hint="eastAsia"/>
                <w:color w:val="000000" w:themeColor="text1"/>
                <w:spacing w:val="-4"/>
                <w:szCs w:val="20"/>
              </w:rPr>
              <w:t>재하도급계약을</w:t>
            </w:r>
            <w:r w:rsidRPr="00BA72F7">
              <w:rPr>
                <w:rFonts w:ascii="굴림" w:eastAsia="굴림" w:hAnsi="굴림" w:cs="굴림"/>
                <w:color w:val="000000" w:themeColor="text1"/>
                <w:spacing w:val="-4"/>
                <w:szCs w:val="20"/>
              </w:rPr>
              <w:t xml:space="preserve"> </w:t>
            </w:r>
            <w:r w:rsidRPr="00BA72F7">
              <w:rPr>
                <w:rFonts w:ascii="굴림" w:eastAsia="굴림" w:hAnsi="굴림" w:cs="굴림" w:hint="eastAsia"/>
                <w:color w:val="000000" w:themeColor="text1"/>
                <w:spacing w:val="-4"/>
                <w:szCs w:val="20"/>
              </w:rPr>
              <w:t>체결</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또는</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이행하거나</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방위사업계약에</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관한</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재하도급계약을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체결한</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재하도급자가</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방위사업계약에</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관한</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재하도급계약을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이행하기</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위하여</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다시</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하도급계약을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체결</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또는</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이행하는</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경우</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우월한</w:t>
            </w:r>
            <w:r w:rsidRPr="00BA72F7">
              <w:rPr>
                <w:rFonts w:ascii="굴림" w:eastAsia="굴림" w:hAnsi="굴림" w:cs="굴림"/>
                <w:color w:val="000000" w:themeColor="text1"/>
                <w:szCs w:val="20"/>
              </w:rPr>
              <w:t xml:space="preserve"> </w:t>
            </w:r>
            <w:proofErr w:type="spellStart"/>
            <w:r w:rsidRPr="00BA72F7">
              <w:rPr>
                <w:rFonts w:ascii="굴림" w:eastAsia="굴림" w:hAnsi="굴림" w:cs="굴림" w:hint="eastAsia"/>
                <w:color w:val="000000" w:themeColor="text1"/>
                <w:szCs w:val="20"/>
              </w:rPr>
              <w:t>도급자</w:t>
            </w:r>
            <w:proofErr w:type="spellEnd"/>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지위를</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이용하여</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재하도급계약의</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재하도급자</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또는</w:t>
            </w:r>
            <w:r w:rsidRPr="00BA72F7">
              <w:rPr>
                <w:rFonts w:ascii="굴림" w:eastAsia="굴림" w:hAnsi="굴림" w:cs="굴림"/>
                <w:color w:val="000000" w:themeColor="text1"/>
                <w:szCs w:val="20"/>
              </w:rPr>
              <w:t xml:space="preserve"> </w:t>
            </w:r>
            <w:proofErr w:type="spellStart"/>
            <w:r w:rsidRPr="00BA72F7">
              <w:rPr>
                <w:rFonts w:ascii="굴림" w:eastAsia="굴림" w:hAnsi="굴림" w:cs="굴림" w:hint="eastAsia"/>
                <w:color w:val="000000" w:themeColor="text1"/>
                <w:szCs w:val="20"/>
              </w:rPr>
              <w:t>재재하도급계약의</w:t>
            </w:r>
            <w:proofErr w:type="spellEnd"/>
            <w:r w:rsidRPr="00BA72F7">
              <w:rPr>
                <w:rFonts w:ascii="굴림" w:eastAsia="굴림" w:hAnsi="굴림" w:cs="굴림"/>
                <w:color w:val="000000" w:themeColor="text1"/>
                <w:szCs w:val="20"/>
              </w:rPr>
              <w:t xml:space="preserve"> </w:t>
            </w:r>
            <w:proofErr w:type="spellStart"/>
            <w:r w:rsidRPr="00BA72F7">
              <w:rPr>
                <w:rFonts w:ascii="굴림" w:eastAsia="굴림" w:hAnsi="굴림" w:cs="굴림" w:hint="eastAsia"/>
                <w:color w:val="000000" w:themeColor="text1"/>
                <w:szCs w:val="20"/>
              </w:rPr>
              <w:t>재재하도급</w:t>
            </w:r>
            <w:proofErr w:type="spellEnd"/>
            <w:r w:rsidRPr="00BA72F7">
              <w:rPr>
                <w:rFonts w:ascii="굴림" w:eastAsia="굴림" w:hAnsi="굴림" w:cs="굴림" w:hint="eastAsia"/>
                <w:color w:val="000000" w:themeColor="text1"/>
                <w:szCs w:val="20"/>
              </w:rPr>
              <w:t xml:space="preserve"> 자로부터</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금품을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수수하거나</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부당</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또는</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불공정한</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행위</w:t>
            </w:r>
            <w:r w:rsidRPr="00BA72F7">
              <w:rPr>
                <w:rFonts w:ascii="굴림" w:eastAsia="굴림" w:hAnsi="굴림" w:cs="굴림"/>
                <w:color w:val="000000" w:themeColor="text1"/>
                <w:szCs w:val="20"/>
              </w:rPr>
              <w:t>(</w:t>
            </w:r>
            <w:r w:rsidRPr="00BA72F7">
              <w:rPr>
                <w:rFonts w:ascii="굴림" w:eastAsia="굴림" w:hAnsi="굴림" w:cs="굴림" w:hint="eastAsia"/>
                <w:color w:val="000000" w:themeColor="text1"/>
                <w:szCs w:val="20"/>
              </w:rPr>
              <w:t>계약</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체결</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입찰을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진행하는</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경우에는</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입찰의</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자유경쟁을</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저해하는</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불공정한</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행위를</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포함한다</w:t>
            </w:r>
            <w:r w:rsidRPr="00BA72F7">
              <w:rPr>
                <w:rFonts w:ascii="굴림" w:eastAsia="굴림" w:hAnsi="굴림" w:cs="굴림"/>
                <w:color w:val="000000" w:themeColor="text1"/>
                <w:szCs w:val="20"/>
              </w:rPr>
              <w:t>)</w:t>
            </w:r>
            <w:r w:rsidRPr="00BA72F7">
              <w:rPr>
                <w:rFonts w:ascii="굴림" w:eastAsia="굴림" w:hAnsi="굴림" w:cs="굴림" w:hint="eastAsia"/>
                <w:color w:val="000000" w:themeColor="text1"/>
                <w:szCs w:val="20"/>
              </w:rPr>
              <w:t>를</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하는 등 불공정한 하도급을 하지</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않는다</w:t>
            </w:r>
            <w:r w:rsidRPr="00BA72F7">
              <w:rPr>
                <w:rFonts w:ascii="굴림" w:eastAsia="굴림" w:hAnsi="굴림" w:cs="굴림"/>
                <w:color w:val="000000" w:themeColor="text1"/>
                <w:szCs w:val="20"/>
              </w:rPr>
              <w:t>.</w:t>
            </w:r>
          </w:p>
          <w:p w:rsidR="005E4B7D" w:rsidRPr="00BA72F7" w:rsidRDefault="005E4B7D" w:rsidP="004C3EF5">
            <w:pPr>
              <w:wordWrap/>
              <w:snapToGrid w:val="0"/>
              <w:spacing w:before="120" w:after="0" w:line="300"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color w:val="000000" w:themeColor="text1"/>
                <w:szCs w:val="20"/>
              </w:rPr>
              <w:t xml:space="preserve">6. </w:t>
            </w:r>
            <w:r w:rsidRPr="00BA72F7">
              <w:rPr>
                <w:rFonts w:ascii="굴림" w:eastAsia="굴림" w:hAnsi="굴림" w:cs="굴림" w:hint="eastAsia"/>
                <w:color w:val="000000" w:themeColor="text1"/>
                <w:kern w:val="0"/>
                <w:szCs w:val="20"/>
              </w:rPr>
              <w:t>If a subcontractor under DAPA’s contract enters into a further subcontract, or if a lower-tier subcontractor enters into an additional subcontract, they must not exploit their position to demand money or valuables or engage in unfair practices, including actions that hinder fair competition during the bidding process prior to contract award.</w:t>
            </w:r>
          </w:p>
          <w:p w:rsidR="005E4B7D" w:rsidRPr="00BA72F7" w:rsidRDefault="005E4B7D" w:rsidP="004C3EF5">
            <w:pPr>
              <w:wordWrap/>
              <w:spacing w:before="120" w:after="0" w:line="300" w:lineRule="auto"/>
              <w:ind w:leftChars="50" w:left="300" w:rightChars="50" w:right="100" w:hangingChars="100" w:hanging="200"/>
              <w:jc w:val="left"/>
              <w:textAlignment w:val="baseline"/>
              <w:rPr>
                <w:rFonts w:ascii="굴림" w:eastAsia="굴림" w:hAnsi="굴림" w:cs="굴림"/>
                <w:color w:val="000000" w:themeColor="text1"/>
                <w:kern w:val="0"/>
                <w:szCs w:val="20"/>
              </w:rPr>
            </w:pPr>
          </w:p>
          <w:p w:rsidR="005E4B7D" w:rsidRPr="00BA72F7" w:rsidRDefault="005E4B7D" w:rsidP="004C3EF5">
            <w:pPr>
              <w:wordWrap/>
              <w:spacing w:before="120" w:after="0" w:line="300"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7.「방위산업기술 보호법」 및 「군사기밀 </w:t>
            </w:r>
            <w:proofErr w:type="spellStart"/>
            <w:r w:rsidRPr="00BA72F7">
              <w:rPr>
                <w:rFonts w:ascii="굴림" w:eastAsia="굴림" w:hAnsi="굴림" w:cs="굴림" w:hint="eastAsia"/>
                <w:color w:val="000000" w:themeColor="text1"/>
                <w:kern w:val="0"/>
                <w:szCs w:val="20"/>
              </w:rPr>
              <w:t>보호법」에</w:t>
            </w:r>
            <w:proofErr w:type="spellEnd"/>
            <w:r w:rsidRPr="00BA72F7">
              <w:rPr>
                <w:rFonts w:ascii="굴림" w:eastAsia="굴림" w:hAnsi="굴림" w:cs="굴림" w:hint="eastAsia"/>
                <w:color w:val="000000" w:themeColor="text1"/>
                <w:kern w:val="0"/>
                <w:szCs w:val="20"/>
              </w:rPr>
              <w:t xml:space="preserve"> 따른 의무를 위반하지 않으며, 회사 임직원이 이를 위반하지 않도록 주의시키고 </w:t>
            </w:r>
            <w:proofErr w:type="spellStart"/>
            <w:r w:rsidRPr="00BA72F7">
              <w:rPr>
                <w:rFonts w:ascii="굴림" w:eastAsia="굴림" w:hAnsi="굴림" w:cs="굴림" w:hint="eastAsia"/>
                <w:color w:val="000000" w:themeColor="text1"/>
                <w:kern w:val="0"/>
                <w:szCs w:val="20"/>
              </w:rPr>
              <w:t>관리ㆍ감독한다</w:t>
            </w:r>
            <w:proofErr w:type="spellEnd"/>
            <w:r w:rsidRPr="00BA72F7">
              <w:rPr>
                <w:rFonts w:ascii="굴림" w:eastAsia="굴림" w:hAnsi="굴림" w:cs="굴림" w:hint="eastAsia"/>
                <w:color w:val="000000" w:themeColor="text1"/>
                <w:kern w:val="0"/>
                <w:szCs w:val="20"/>
              </w:rPr>
              <w:t>.</w:t>
            </w:r>
          </w:p>
          <w:p w:rsidR="005E4B7D" w:rsidRPr="00BA72F7" w:rsidRDefault="005E4B7D" w:rsidP="004C3EF5">
            <w:pPr>
              <w:wordWrap/>
              <w:spacing w:before="120" w:after="0" w:line="300" w:lineRule="auto"/>
              <w:ind w:leftChars="50" w:left="300" w:rightChars="50" w:right="100" w:hangingChars="100" w:hanging="200"/>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7. The company shall not violate obligations under the Defense Technology Security Act and the Military Secret Protection Act and shall take precautions to ensure that its executives and employees comply with these obligations through proper oversight and management.</w:t>
            </w:r>
          </w:p>
          <w:p w:rsidR="005E4B7D" w:rsidRPr="00BA72F7" w:rsidRDefault="005E4B7D" w:rsidP="004C3EF5">
            <w:pPr>
              <w:wordWrap/>
              <w:spacing w:before="120" w:after="0" w:line="300" w:lineRule="auto"/>
              <w:ind w:leftChars="50" w:left="300" w:rightChars="50" w:right="100" w:hangingChars="100" w:hanging="200"/>
              <w:textAlignment w:val="baseline"/>
              <w:rPr>
                <w:rFonts w:ascii="굴림" w:eastAsia="굴림" w:hAnsi="굴림" w:cs="굴림"/>
                <w:color w:val="000000" w:themeColor="text1"/>
                <w:kern w:val="0"/>
                <w:szCs w:val="20"/>
              </w:rPr>
            </w:pPr>
          </w:p>
          <w:p w:rsidR="005E4B7D" w:rsidRPr="00BA72F7" w:rsidRDefault="005E4B7D" w:rsidP="004C3EF5">
            <w:pPr>
              <w:wordWrap/>
              <w:spacing w:before="120" w:after="0" w:line="300" w:lineRule="auto"/>
              <w:ind w:leftChars="50" w:left="300" w:rightChars="50" w:right="100" w:hangingChars="100" w:hanging="200"/>
              <w:jc w:val="left"/>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8. 위의 각 호를 위반한 경우에는 </w:t>
            </w:r>
            <w:proofErr w:type="spellStart"/>
            <w:r w:rsidRPr="00BA72F7">
              <w:rPr>
                <w:rFonts w:ascii="굴림" w:eastAsia="굴림" w:hAnsi="굴림" w:cs="굴림" w:hint="eastAsia"/>
                <w:color w:val="000000" w:themeColor="text1"/>
                <w:kern w:val="0"/>
                <w:szCs w:val="20"/>
              </w:rPr>
              <w:t>입찰ㆍ낙찰의</w:t>
            </w:r>
            <w:proofErr w:type="spellEnd"/>
            <w:r w:rsidRPr="00BA72F7">
              <w:rPr>
                <w:rFonts w:ascii="굴림" w:eastAsia="굴림" w:hAnsi="굴림" w:cs="굴림" w:hint="eastAsia"/>
                <w:color w:val="000000" w:themeColor="text1"/>
                <w:kern w:val="0"/>
                <w:szCs w:val="20"/>
              </w:rPr>
              <w:t xml:space="preserve"> 취소, 계약의 </w:t>
            </w:r>
            <w:proofErr w:type="spellStart"/>
            <w:r w:rsidRPr="00BA72F7">
              <w:rPr>
                <w:rFonts w:ascii="굴림" w:eastAsia="굴림" w:hAnsi="굴림" w:cs="굴림" w:hint="eastAsia"/>
                <w:color w:val="000000" w:themeColor="text1"/>
                <w:kern w:val="0"/>
                <w:szCs w:val="20"/>
              </w:rPr>
              <w:t>해제ㆍ해지</w:t>
            </w:r>
            <w:proofErr w:type="spellEnd"/>
            <w:r w:rsidRPr="00BA72F7">
              <w:rPr>
                <w:rFonts w:ascii="굴림" w:eastAsia="굴림" w:hAnsi="굴림" w:cs="굴림" w:hint="eastAsia"/>
                <w:color w:val="000000" w:themeColor="text1"/>
                <w:kern w:val="0"/>
                <w:szCs w:val="20"/>
              </w:rPr>
              <w:t>, 또는 입찰참가자격의 제한 등 「</w:t>
            </w:r>
            <w:proofErr w:type="spellStart"/>
            <w:r w:rsidRPr="00BA72F7">
              <w:rPr>
                <w:rFonts w:ascii="굴림" w:eastAsia="굴림" w:hAnsi="굴림" w:cs="굴림" w:hint="eastAsia"/>
                <w:color w:val="000000" w:themeColor="text1"/>
                <w:kern w:val="0"/>
                <w:szCs w:val="20"/>
              </w:rPr>
              <w:t>방위사업법」에</w:t>
            </w:r>
            <w:proofErr w:type="spellEnd"/>
            <w:r w:rsidRPr="00BA72F7">
              <w:rPr>
                <w:rFonts w:ascii="굴림" w:eastAsia="굴림" w:hAnsi="굴림" w:cs="굴림" w:hint="eastAsia"/>
                <w:color w:val="000000" w:themeColor="text1"/>
                <w:kern w:val="0"/>
                <w:szCs w:val="20"/>
              </w:rPr>
              <w:t xml:space="preserve"> 따른 처분을 감수할 것을 서약합니다.</w:t>
            </w:r>
          </w:p>
          <w:p w:rsidR="005E4B7D" w:rsidRPr="00BA72F7" w:rsidRDefault="005E4B7D" w:rsidP="004C3EF5">
            <w:pPr>
              <w:wordWrap/>
              <w:spacing w:before="120" w:after="0" w:line="300" w:lineRule="auto"/>
              <w:ind w:leftChars="50" w:left="300" w:rightChars="50" w:right="100" w:hangingChars="100" w:hanging="200"/>
              <w:textAlignment w:val="baseline"/>
              <w:rPr>
                <w:rFonts w:ascii="굴림" w:eastAsia="굴림" w:hAnsi="굴림" w:cs="굴림"/>
                <w:color w:val="000000" w:themeColor="text1"/>
                <w:kern w:val="0"/>
                <w:szCs w:val="20"/>
              </w:rPr>
            </w:pPr>
            <w:r w:rsidRPr="00BA72F7">
              <w:rPr>
                <w:rFonts w:ascii="굴림" w:eastAsia="굴림" w:hAnsi="굴림" w:cs="굴림" w:hint="eastAsia"/>
                <w:color w:val="000000" w:themeColor="text1"/>
                <w:kern w:val="0"/>
                <w:szCs w:val="20"/>
              </w:rPr>
              <w:t xml:space="preserve">8. </w:t>
            </w:r>
            <w:r w:rsidRPr="00BA72F7">
              <w:rPr>
                <w:rFonts w:ascii="굴림" w:eastAsia="굴림" w:hAnsi="굴림" w:cs="굴림" w:hint="eastAsia"/>
                <w:color w:val="000000" w:themeColor="text1"/>
                <w:spacing w:val="-4"/>
                <w:kern w:val="0"/>
                <w:szCs w:val="20"/>
              </w:rPr>
              <w:t>In the event of any violation of the above clauses (1-7), the company shall accept the consequences</w:t>
            </w:r>
            <w:r w:rsidRPr="00BA72F7">
              <w:rPr>
                <w:rFonts w:ascii="굴림" w:eastAsia="굴림" w:hAnsi="굴림" w:cs="굴림" w:hint="eastAsia"/>
                <w:color w:val="000000" w:themeColor="text1"/>
                <w:kern w:val="0"/>
                <w:szCs w:val="20"/>
              </w:rPr>
              <w:t xml:space="preserve"> under the Defense Acquisition Program Act, including the cancellation of bidding/awarding, cancellation or termination of a contract, or restriction on participation in future bids.</w:t>
            </w:r>
          </w:p>
          <w:p w:rsidR="005E4B7D" w:rsidRPr="00BA72F7" w:rsidRDefault="005E4B7D" w:rsidP="004C3EF5">
            <w:pPr>
              <w:wordWrap/>
              <w:spacing w:before="120" w:after="0" w:line="300" w:lineRule="auto"/>
              <w:ind w:left="870" w:right="194" w:hanging="344"/>
              <w:jc w:val="left"/>
              <w:textAlignment w:val="baseline"/>
              <w:rPr>
                <w:rFonts w:ascii="굴림" w:eastAsia="굴림" w:hAnsi="굴림" w:cs="굴림"/>
                <w:color w:val="000000" w:themeColor="text1"/>
                <w:szCs w:val="20"/>
              </w:rPr>
            </w:pPr>
          </w:p>
          <w:p w:rsidR="005E4B7D" w:rsidRPr="00BA72F7" w:rsidRDefault="005E4B7D" w:rsidP="004C3EF5">
            <w:pPr>
              <w:wordWrap/>
              <w:spacing w:before="120" w:after="0" w:line="300" w:lineRule="auto"/>
              <w:jc w:val="left"/>
              <w:textAlignment w:val="baseline"/>
              <w:rPr>
                <w:rFonts w:ascii="굴림" w:eastAsia="굴림" w:hAnsi="굴림" w:cs="굴림"/>
                <w:color w:val="000000" w:themeColor="text1"/>
                <w:szCs w:val="20"/>
              </w:rPr>
            </w:pPr>
            <w:r w:rsidRPr="00BA72F7">
              <w:rPr>
                <w:rFonts w:ascii="굴림" w:eastAsia="굴림" w:hAnsi="굴림" w:cs="굴림" w:hint="eastAsia"/>
                <w:color w:val="000000" w:themeColor="text1"/>
                <w:szCs w:val="20"/>
              </w:rPr>
              <w:t>「</w:t>
            </w:r>
            <w:proofErr w:type="spellStart"/>
            <w:r w:rsidRPr="00BA72F7">
              <w:rPr>
                <w:rFonts w:ascii="굴림" w:eastAsia="굴림" w:hAnsi="굴림" w:cs="굴림" w:hint="eastAsia"/>
                <w:color w:val="000000" w:themeColor="text1"/>
                <w:szCs w:val="20"/>
              </w:rPr>
              <w:t>방위사업법」제</w:t>
            </w:r>
            <w:proofErr w:type="spellEnd"/>
            <w:r w:rsidRPr="00BA72F7">
              <w:rPr>
                <w:rFonts w:ascii="굴림" w:eastAsia="굴림" w:hAnsi="굴림" w:cs="굴림"/>
                <w:color w:val="000000" w:themeColor="text1"/>
                <w:szCs w:val="20"/>
              </w:rPr>
              <w:t>6</w:t>
            </w:r>
            <w:r w:rsidRPr="00BA72F7">
              <w:rPr>
                <w:rFonts w:ascii="굴림" w:eastAsia="굴림" w:hAnsi="굴림" w:cs="굴림" w:hint="eastAsia"/>
                <w:color w:val="000000" w:themeColor="text1"/>
                <w:szCs w:val="20"/>
              </w:rPr>
              <w:t>조제</w:t>
            </w:r>
            <w:r w:rsidRPr="00BA72F7">
              <w:rPr>
                <w:rFonts w:ascii="굴림" w:eastAsia="굴림" w:hAnsi="굴림" w:cs="굴림"/>
                <w:color w:val="000000" w:themeColor="text1"/>
                <w:szCs w:val="20"/>
              </w:rPr>
              <w:t>1</w:t>
            </w:r>
            <w:r w:rsidRPr="00BA72F7">
              <w:rPr>
                <w:rFonts w:ascii="굴림" w:eastAsia="굴림" w:hAnsi="굴림" w:cs="굴림" w:hint="eastAsia"/>
                <w:color w:val="000000" w:themeColor="text1"/>
                <w:szCs w:val="20"/>
              </w:rPr>
              <w:t>항</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같은</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법</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시행령</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제</w:t>
            </w:r>
            <w:r w:rsidRPr="00BA72F7">
              <w:rPr>
                <w:rFonts w:ascii="굴림" w:eastAsia="굴림" w:hAnsi="굴림" w:cs="굴림"/>
                <w:color w:val="000000" w:themeColor="text1"/>
                <w:szCs w:val="20"/>
              </w:rPr>
              <w:t>4</w:t>
            </w:r>
            <w:r w:rsidRPr="00BA72F7">
              <w:rPr>
                <w:rFonts w:ascii="굴림" w:eastAsia="굴림" w:hAnsi="굴림" w:cs="굴림" w:hint="eastAsia"/>
                <w:color w:val="000000" w:themeColor="text1"/>
                <w:szCs w:val="20"/>
              </w:rPr>
              <w:t>조제8항</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및</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같은</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법</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시행규칙</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제</w:t>
            </w:r>
            <w:r w:rsidRPr="00BA72F7">
              <w:rPr>
                <w:rFonts w:ascii="굴림" w:eastAsia="굴림" w:hAnsi="굴림" w:cs="굴림"/>
                <w:color w:val="000000" w:themeColor="text1"/>
                <w:szCs w:val="20"/>
              </w:rPr>
              <w:t>3</w:t>
            </w:r>
            <w:r w:rsidRPr="00BA72F7">
              <w:rPr>
                <w:rFonts w:ascii="굴림" w:eastAsia="굴림" w:hAnsi="굴림" w:cs="굴림" w:hint="eastAsia"/>
                <w:color w:val="000000" w:themeColor="text1"/>
                <w:szCs w:val="20"/>
              </w:rPr>
              <w:t>조제</w:t>
            </w:r>
            <w:r w:rsidRPr="00BA72F7">
              <w:rPr>
                <w:rFonts w:ascii="굴림" w:eastAsia="굴림" w:hAnsi="굴림" w:cs="굴림"/>
                <w:color w:val="000000" w:themeColor="text1"/>
                <w:szCs w:val="20"/>
              </w:rPr>
              <w:t>4</w:t>
            </w:r>
            <w:r w:rsidRPr="00BA72F7">
              <w:rPr>
                <w:rFonts w:ascii="굴림" w:eastAsia="굴림" w:hAnsi="굴림" w:cs="굴림" w:hint="eastAsia"/>
                <w:color w:val="000000" w:themeColor="text1"/>
                <w:szCs w:val="20"/>
              </w:rPr>
              <w:t>항에</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따라</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청렴서약서를</w:t>
            </w:r>
            <w:r w:rsidRPr="00BA72F7">
              <w:rPr>
                <w:rFonts w:ascii="굴림" w:eastAsia="굴림" w:hAnsi="굴림" w:cs="굴림"/>
                <w:color w:val="000000" w:themeColor="text1"/>
                <w:szCs w:val="20"/>
              </w:rPr>
              <w:t xml:space="preserve"> </w:t>
            </w:r>
            <w:r w:rsidRPr="00BA72F7">
              <w:rPr>
                <w:rFonts w:ascii="굴림" w:eastAsia="굴림" w:hAnsi="굴림" w:cs="굴림" w:hint="eastAsia"/>
                <w:color w:val="000000" w:themeColor="text1"/>
                <w:szCs w:val="20"/>
              </w:rPr>
              <w:t>제출합니다</w:t>
            </w:r>
            <w:r w:rsidRPr="00BA72F7">
              <w:rPr>
                <w:rFonts w:ascii="굴림" w:eastAsia="굴림" w:hAnsi="굴림" w:cs="굴림"/>
                <w:color w:val="000000" w:themeColor="text1"/>
                <w:szCs w:val="20"/>
              </w:rPr>
              <w:t>.</w:t>
            </w:r>
          </w:p>
          <w:p w:rsidR="005E4B7D" w:rsidRPr="00BA72F7" w:rsidRDefault="005E4B7D" w:rsidP="004C3EF5">
            <w:pPr>
              <w:wordWrap/>
              <w:snapToGrid w:val="0"/>
              <w:spacing w:before="120" w:after="0" w:line="300" w:lineRule="auto"/>
              <w:jc w:val="left"/>
              <w:textAlignment w:val="baseline"/>
              <w:rPr>
                <w:rFonts w:ascii="굴림" w:eastAsia="굴림" w:hAnsi="굴림" w:cs="굴림"/>
                <w:color w:val="000000" w:themeColor="text1"/>
                <w:kern w:val="0"/>
                <w:szCs w:val="20"/>
              </w:rPr>
            </w:pPr>
            <w:r w:rsidRPr="00BA72F7">
              <w:rPr>
                <w:rFonts w:ascii="굴림" w:eastAsia="굴림" w:hAnsi="굴림" w:cs="굴림"/>
                <w:color w:val="000000" w:themeColor="text1"/>
                <w:kern w:val="0"/>
                <w:szCs w:val="20"/>
              </w:rPr>
              <w:t>The company hereby submits this Pledge of Integrity in compliance with Paragraph 1 under Article 6 of Defense Acquisition Program Act as well as paragraph 8 under Article 4 of Enforcement Decree and paragraph 4 under Article 3 of Enforcement Rule of the same Act.</w:t>
            </w:r>
          </w:p>
          <w:p w:rsidR="005E4B7D" w:rsidRPr="00BA72F7" w:rsidRDefault="005E4B7D" w:rsidP="004C3EF5">
            <w:pPr>
              <w:pStyle w:val="a4"/>
              <w:jc w:val="right"/>
              <w:rPr>
                <w:rFonts w:ascii="돋움" w:eastAsia="돋움" w:hAnsi="돋움" w:cs="돋움"/>
                <w:color w:val="000000" w:themeColor="text1"/>
              </w:rPr>
            </w:pPr>
          </w:p>
        </w:tc>
      </w:tr>
      <w:tr w:rsidR="00BA72F7" w:rsidRPr="00BA72F7" w:rsidTr="004C3EF5">
        <w:trPr>
          <w:trHeight w:val="450"/>
        </w:trPr>
        <w:tc>
          <w:tcPr>
            <w:tcW w:w="9307" w:type="dxa"/>
            <w:gridSpan w:val="3"/>
            <w:tcBorders>
              <w:top w:val="nil"/>
              <w:left w:val="nil"/>
              <w:bottom w:val="nil"/>
              <w:right w:val="nil"/>
            </w:tcBorders>
            <w:vAlign w:val="center"/>
          </w:tcPr>
          <w:p w:rsidR="005E4B7D" w:rsidRPr="00BA72F7" w:rsidRDefault="005E4B7D" w:rsidP="004C3EF5">
            <w:pPr>
              <w:pStyle w:val="a4"/>
              <w:jc w:val="right"/>
              <w:rPr>
                <w:rFonts w:ascii="돋움" w:eastAsia="돋움" w:hAnsi="돋움" w:cs="돋움"/>
                <w:color w:val="000000" w:themeColor="text1"/>
              </w:rPr>
            </w:pPr>
            <w:r w:rsidRPr="00BA72F7">
              <w:rPr>
                <w:rFonts w:ascii="돋움" w:eastAsia="돋움" w:hAnsi="돋움" w:cs="돋움"/>
                <w:color w:val="000000" w:themeColor="text1"/>
              </w:rPr>
              <w:lastRenderedPageBreak/>
              <w:t xml:space="preserve">20    </w:t>
            </w:r>
            <w:r w:rsidRPr="00BA72F7">
              <w:rPr>
                <w:rFonts w:ascii="돋움" w:eastAsia="돋움" w:hAnsi="돋움" w:cs="돋움" w:hint="eastAsia"/>
                <w:color w:val="000000" w:themeColor="text1"/>
              </w:rPr>
              <w:t>년</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월</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일</w:t>
            </w:r>
          </w:p>
        </w:tc>
      </w:tr>
      <w:tr w:rsidR="00BA72F7" w:rsidRPr="00BA72F7" w:rsidTr="004C3EF5">
        <w:trPr>
          <w:trHeight w:val="450"/>
        </w:trPr>
        <w:tc>
          <w:tcPr>
            <w:tcW w:w="1888" w:type="dxa"/>
            <w:tcBorders>
              <w:top w:val="nil"/>
              <w:left w:val="nil"/>
              <w:bottom w:val="nil"/>
              <w:right w:val="nil"/>
            </w:tcBorders>
          </w:tcPr>
          <w:p w:rsidR="005E4B7D" w:rsidRPr="00BA72F7" w:rsidRDefault="005E4B7D" w:rsidP="004C3EF5">
            <w:pPr>
              <w:pStyle w:val="a4"/>
              <w:jc w:val="right"/>
              <w:rPr>
                <w:rFonts w:ascii="돋움" w:eastAsia="돋움" w:hAnsi="돋움" w:cs="돋움"/>
                <w:color w:val="000000" w:themeColor="text1"/>
              </w:rPr>
            </w:pPr>
            <w:proofErr w:type="spellStart"/>
            <w:proofErr w:type="gramStart"/>
            <w:r w:rsidRPr="00BA72F7">
              <w:rPr>
                <w:rFonts w:ascii="돋움" w:eastAsia="돋움" w:hAnsi="돋움" w:cs="돋움" w:hint="eastAsia"/>
                <w:color w:val="000000" w:themeColor="text1"/>
              </w:rPr>
              <w:t>서약자</w:t>
            </w:r>
            <w:proofErr w:type="spellEnd"/>
            <w:r w:rsidRPr="00BA72F7">
              <w:rPr>
                <w:rFonts w:ascii="돋움" w:eastAsia="돋움" w:hAnsi="돋움" w:cs="돋움"/>
                <w:color w:val="000000" w:themeColor="text1"/>
              </w:rPr>
              <w:t xml:space="preserve"> :</w:t>
            </w:r>
            <w:proofErr w:type="gramEnd"/>
            <w:r w:rsidRPr="00BA72F7">
              <w:rPr>
                <w:rFonts w:ascii="돋움" w:eastAsia="돋움" w:hAnsi="돋움" w:cs="돋움"/>
                <w:color w:val="000000" w:themeColor="text1"/>
              </w:rPr>
              <w:t xml:space="preserve">  </w:t>
            </w:r>
          </w:p>
        </w:tc>
        <w:tc>
          <w:tcPr>
            <w:tcW w:w="4466" w:type="dxa"/>
            <w:tcBorders>
              <w:top w:val="nil"/>
              <w:left w:val="nil"/>
              <w:bottom w:val="nil"/>
              <w:right w:val="nil"/>
            </w:tcBorders>
          </w:tcPr>
          <w:p w:rsidR="005E4B7D" w:rsidRPr="00BA72F7" w:rsidRDefault="005E4B7D" w:rsidP="004C3EF5">
            <w:pPr>
              <w:pStyle w:val="a4"/>
              <w:jc w:val="right"/>
              <w:rPr>
                <w:rFonts w:ascii="돋움" w:eastAsia="돋움" w:hAnsi="돋움" w:cs="돋움"/>
                <w:color w:val="000000" w:themeColor="text1"/>
              </w:rPr>
            </w:pPr>
            <w:r w:rsidRPr="00BA72F7">
              <w:rPr>
                <w:rFonts w:ascii="돋움" w:eastAsia="돋움" w:hAnsi="돋움" w:cs="돋움" w:hint="eastAsia"/>
                <w:color w:val="000000" w:themeColor="text1"/>
              </w:rPr>
              <w:t>회사</w:t>
            </w:r>
            <w:r w:rsidRPr="00BA72F7">
              <w:rPr>
                <w:rFonts w:ascii="돋움" w:eastAsia="돋움" w:hAnsi="돋움" w:cs="돋움"/>
                <w:color w:val="000000" w:themeColor="text1"/>
              </w:rPr>
              <w:t>(</w:t>
            </w:r>
            <w:r w:rsidRPr="00BA72F7">
              <w:rPr>
                <w:rFonts w:ascii="돋움" w:eastAsia="돋움" w:hAnsi="돋움" w:cs="돋움" w:hint="eastAsia"/>
                <w:color w:val="000000" w:themeColor="text1"/>
              </w:rPr>
              <w:t>업체코드</w:t>
            </w:r>
            <w:r w:rsidRPr="00BA72F7">
              <w:rPr>
                <w:rFonts w:ascii="돋움" w:eastAsia="돋움" w:hAnsi="돋움" w:cs="돋움"/>
                <w:color w:val="000000" w:themeColor="text1"/>
              </w:rPr>
              <w:t xml:space="preserve">:       </w:t>
            </w:r>
            <w:proofErr w:type="gramStart"/>
            <w:r w:rsidRPr="00BA72F7">
              <w:rPr>
                <w:rFonts w:ascii="돋움" w:eastAsia="돋움" w:hAnsi="돋움" w:cs="돋움"/>
                <w:color w:val="000000" w:themeColor="text1"/>
              </w:rPr>
              <w:t xml:space="preserve">  )</w:t>
            </w:r>
            <w:proofErr w:type="gramEnd"/>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대표</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또는</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임원</w:t>
            </w:r>
          </w:p>
        </w:tc>
        <w:tc>
          <w:tcPr>
            <w:tcW w:w="2953" w:type="dxa"/>
            <w:tcBorders>
              <w:top w:val="nil"/>
              <w:left w:val="nil"/>
              <w:bottom w:val="nil"/>
              <w:right w:val="nil"/>
            </w:tcBorders>
          </w:tcPr>
          <w:p w:rsidR="005E4B7D" w:rsidRPr="00BA72F7" w:rsidRDefault="005E4B7D" w:rsidP="004C3EF5">
            <w:pPr>
              <w:pStyle w:val="a4"/>
              <w:jc w:val="right"/>
              <w:rPr>
                <w:rFonts w:ascii="돋움" w:eastAsia="돋움" w:hAnsi="돋움" w:cs="돋움"/>
                <w:color w:val="000000" w:themeColor="text1"/>
              </w:rPr>
            </w:pPr>
            <w:r w:rsidRPr="00BA72F7">
              <w:rPr>
                <w:rFonts w:ascii="돋움" w:eastAsia="돋움" w:hAnsi="돋움" w:cs="돋움"/>
                <w:color w:val="000000" w:themeColor="text1"/>
              </w:rPr>
              <w:t>(</w:t>
            </w:r>
            <w:r w:rsidRPr="00BA72F7">
              <w:rPr>
                <w:rFonts w:ascii="돋움" w:eastAsia="돋움" w:hAnsi="돋움" w:cs="돋움" w:hint="eastAsia"/>
                <w:color w:val="000000" w:themeColor="text1"/>
              </w:rPr>
              <w:t>서명</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또는</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인</w:t>
            </w:r>
            <w:r w:rsidRPr="00BA72F7">
              <w:rPr>
                <w:rFonts w:ascii="돋움" w:eastAsia="돋움" w:hAnsi="돋움" w:cs="돋움"/>
                <w:color w:val="000000" w:themeColor="text1"/>
              </w:rPr>
              <w:t>)</w:t>
            </w:r>
          </w:p>
        </w:tc>
      </w:tr>
      <w:tr w:rsidR="005E4B7D" w:rsidRPr="00BA72F7" w:rsidTr="004C3EF5">
        <w:trPr>
          <w:trHeight w:val="541"/>
        </w:trPr>
        <w:tc>
          <w:tcPr>
            <w:tcW w:w="9307" w:type="dxa"/>
            <w:gridSpan w:val="3"/>
            <w:tcBorders>
              <w:top w:val="nil"/>
              <w:left w:val="nil"/>
              <w:bottom w:val="single" w:sz="14" w:space="0" w:color="5D5D5D"/>
              <w:right w:val="nil"/>
            </w:tcBorders>
            <w:vAlign w:val="center"/>
          </w:tcPr>
          <w:p w:rsidR="005E4B7D" w:rsidRPr="00BA72F7" w:rsidRDefault="005E4B7D" w:rsidP="004C3EF5">
            <w:pPr>
              <w:pStyle w:val="a4"/>
              <w:rPr>
                <w:rFonts w:ascii="돋움" w:eastAsia="돋움" w:hAnsi="돋움" w:cs="돋움"/>
                <w:color w:val="000000" w:themeColor="text1"/>
                <w:sz w:val="24"/>
                <w:szCs w:val="24"/>
              </w:rPr>
            </w:pPr>
            <w:r w:rsidRPr="00BA72F7">
              <w:rPr>
                <w:rFonts w:ascii="돋움" w:eastAsia="돋움" w:hAnsi="돋움" w:cs="돋움"/>
                <w:color w:val="000000" w:themeColor="text1"/>
                <w:sz w:val="26"/>
                <w:szCs w:val="26"/>
              </w:rPr>
              <w:t xml:space="preserve">  </w:t>
            </w:r>
            <w:r w:rsidRPr="00BA72F7">
              <w:rPr>
                <w:rFonts w:ascii="돋움" w:eastAsia="돋움" w:hAnsi="돋움" w:cs="돋움" w:hint="eastAsia"/>
                <w:color w:val="000000" w:themeColor="text1"/>
                <w:sz w:val="22"/>
                <w:szCs w:val="22"/>
              </w:rPr>
              <w:t>방위사업청장</w:t>
            </w:r>
            <w:r w:rsidRPr="00BA72F7">
              <w:rPr>
                <w:rFonts w:ascii="돋움" w:eastAsia="돋움" w:hAnsi="돋움" w:cs="돋움"/>
                <w:color w:val="000000" w:themeColor="text1"/>
              </w:rPr>
              <w:t xml:space="preserve"> </w:t>
            </w:r>
            <w:r w:rsidRPr="00BA72F7">
              <w:rPr>
                <w:rFonts w:ascii="돋움" w:eastAsia="돋움" w:hAnsi="돋움" w:cs="돋움" w:hint="eastAsia"/>
                <w:color w:val="000000" w:themeColor="text1"/>
              </w:rPr>
              <w:t>귀하</w:t>
            </w:r>
            <w:r w:rsidRPr="00BA72F7">
              <w:rPr>
                <w:rFonts w:ascii="돋움" w:eastAsia="돋움" w:hAnsi="돋움" w:cs="돋움"/>
                <w:color w:val="000000" w:themeColor="text1"/>
                <w:sz w:val="24"/>
                <w:szCs w:val="24"/>
              </w:rPr>
              <w:t xml:space="preserve"> </w:t>
            </w:r>
          </w:p>
        </w:tc>
      </w:tr>
    </w:tbl>
    <w:p w:rsidR="005E4B7D" w:rsidRPr="00BA72F7" w:rsidRDefault="005E4B7D" w:rsidP="005E4B7D">
      <w:pPr>
        <w:pStyle w:val="a4"/>
        <w:rPr>
          <w:rFonts w:ascii="굴림" w:eastAsia="굴림" w:hAnsi="굴림" w:cs="굴림"/>
          <w:b/>
          <w:bCs/>
          <w:color w:val="000000" w:themeColor="text1"/>
          <w:sz w:val="22"/>
          <w:szCs w:val="22"/>
        </w:rPr>
      </w:pPr>
    </w:p>
    <w:p w:rsidR="005E4B7D" w:rsidRPr="00BA72F7" w:rsidRDefault="005E4B7D">
      <w:pPr>
        <w:widowControl/>
        <w:wordWrap/>
        <w:autoSpaceDE/>
        <w:autoSpaceDN/>
        <w:rPr>
          <w:rFonts w:ascii="굴림" w:eastAsia="굴림" w:hAnsi="굴림" w:cs="굴림"/>
          <w:b/>
          <w:bCs/>
          <w:color w:val="000000" w:themeColor="text1"/>
          <w:kern w:val="0"/>
          <w:sz w:val="22"/>
        </w:rPr>
      </w:pPr>
      <w:r w:rsidRPr="00BA72F7">
        <w:rPr>
          <w:rFonts w:ascii="굴림" w:eastAsia="굴림" w:hAnsi="굴림" w:cs="굴림"/>
          <w:b/>
          <w:bCs/>
          <w:color w:val="000000" w:themeColor="text1"/>
          <w:sz w:val="22"/>
        </w:rPr>
        <w:br w:type="page"/>
      </w:r>
    </w:p>
    <w:p w:rsidR="005E4B7D" w:rsidRPr="00BA72F7" w:rsidRDefault="005E4B7D" w:rsidP="005E4B7D">
      <w:pPr>
        <w:pStyle w:val="a4"/>
        <w:wordWrap/>
        <w:snapToGrid w:val="0"/>
        <w:spacing w:line="360" w:lineRule="auto"/>
        <w:jc w:val="left"/>
        <w:rPr>
          <w:rFonts w:ascii="굴림" w:eastAsia="굴림" w:hAnsi="굴림" w:cs="굴림"/>
          <w:b/>
          <w:bCs/>
          <w:color w:val="000000" w:themeColor="text1"/>
          <w:sz w:val="22"/>
          <w:szCs w:val="22"/>
        </w:rPr>
      </w:pPr>
      <w:r w:rsidRPr="00BA72F7">
        <w:rPr>
          <w:rFonts w:ascii="굴림" w:eastAsia="굴림" w:hAnsi="굴림" w:cs="굴림"/>
          <w:b/>
          <w:bCs/>
          <w:color w:val="000000" w:themeColor="text1"/>
          <w:sz w:val="22"/>
          <w:szCs w:val="22"/>
        </w:rPr>
        <w:lastRenderedPageBreak/>
        <w:t xml:space="preserve">6-3. </w:t>
      </w:r>
      <w:proofErr w:type="spellStart"/>
      <w:r w:rsidRPr="00BA72F7">
        <w:rPr>
          <w:rFonts w:ascii="굴림" w:eastAsia="굴림" w:hAnsi="굴림" w:cs="굴림" w:hint="eastAsia"/>
          <w:b/>
          <w:bCs/>
          <w:color w:val="000000" w:themeColor="text1"/>
          <w:sz w:val="22"/>
          <w:szCs w:val="22"/>
        </w:rPr>
        <w:t>청렴·공정계약</w:t>
      </w:r>
      <w:proofErr w:type="spellEnd"/>
      <w:r w:rsidRPr="00BA72F7">
        <w:rPr>
          <w:rFonts w:ascii="굴림" w:eastAsia="굴림" w:hAnsi="굴림" w:cs="굴림"/>
          <w:b/>
          <w:bCs/>
          <w:color w:val="000000" w:themeColor="text1"/>
          <w:sz w:val="22"/>
          <w:szCs w:val="22"/>
        </w:rPr>
        <w:t xml:space="preserve"> </w:t>
      </w:r>
      <w:r w:rsidRPr="00BA72F7">
        <w:rPr>
          <w:rFonts w:ascii="굴림" w:eastAsia="굴림" w:hAnsi="굴림" w:cs="굴림" w:hint="eastAsia"/>
          <w:b/>
          <w:bCs/>
          <w:color w:val="000000" w:themeColor="text1"/>
          <w:sz w:val="22"/>
          <w:szCs w:val="22"/>
        </w:rPr>
        <w:t>특수조건</w:t>
      </w:r>
      <w:r w:rsidRPr="00BA72F7">
        <w:rPr>
          <w:rFonts w:ascii="굴림" w:eastAsia="굴림" w:hAnsi="굴림" w:cs="굴림"/>
          <w:b/>
          <w:bCs/>
          <w:color w:val="000000" w:themeColor="text1"/>
          <w:sz w:val="22"/>
          <w:szCs w:val="22"/>
        </w:rPr>
        <w:t xml:space="preserve">   </w:t>
      </w:r>
    </w:p>
    <w:p w:rsidR="005E4B7D" w:rsidRPr="00BA72F7" w:rsidRDefault="005E4B7D" w:rsidP="005E4B7D">
      <w:pPr>
        <w:pStyle w:val="a4"/>
        <w:wordWrap/>
        <w:snapToGrid w:val="0"/>
        <w:spacing w:line="360" w:lineRule="auto"/>
        <w:jc w:val="left"/>
        <w:rPr>
          <w:rFonts w:ascii="굴림" w:eastAsia="굴림" w:hAnsi="굴림" w:cs="굴림"/>
          <w:b/>
          <w:bCs/>
          <w:color w:val="000000" w:themeColor="text1"/>
          <w:sz w:val="22"/>
          <w:szCs w:val="22"/>
        </w:rPr>
      </w:pPr>
      <w:r w:rsidRPr="00BA72F7">
        <w:rPr>
          <w:rFonts w:ascii="굴림" w:eastAsia="굴림" w:hAnsi="굴림" w:cs="굴림"/>
          <w:b/>
          <w:bCs/>
          <w:color w:val="000000" w:themeColor="text1"/>
          <w:sz w:val="22"/>
          <w:szCs w:val="22"/>
        </w:rPr>
        <w:t>Special Terms and Conditions of the Integrity</w:t>
      </w:r>
      <w:r w:rsidRPr="00BA72F7">
        <w:rPr>
          <w:rFonts w:ascii="굴림" w:eastAsia="굴림" w:hAnsi="굴림" w:cs="굴림" w:hint="eastAsia"/>
          <w:b/>
          <w:bCs/>
          <w:color w:val="000000" w:themeColor="text1"/>
          <w:sz w:val="22"/>
          <w:szCs w:val="22"/>
        </w:rPr>
        <w:t>·</w:t>
      </w:r>
      <w:r w:rsidRPr="00BA72F7">
        <w:rPr>
          <w:rFonts w:ascii="굴림" w:eastAsia="굴림" w:hAnsi="굴림" w:cs="굴림"/>
          <w:b/>
          <w:bCs/>
          <w:color w:val="000000" w:themeColor="text1"/>
          <w:sz w:val="22"/>
          <w:szCs w:val="22"/>
        </w:rPr>
        <w:t xml:space="preserve">Fairness Pledge </w:t>
      </w:r>
    </w:p>
    <w:p w:rsidR="005E4B7D" w:rsidRPr="00BA72F7" w:rsidRDefault="005E4B7D" w:rsidP="005E4B7D">
      <w:pPr>
        <w:pStyle w:val="a4"/>
        <w:wordWrap/>
        <w:snapToGrid w:val="0"/>
        <w:spacing w:line="360" w:lineRule="auto"/>
        <w:jc w:val="left"/>
        <w:rPr>
          <w:rFonts w:ascii="굴림" w:eastAsia="굴림" w:hAnsi="굴림" w:cs="굴림"/>
          <w:b/>
          <w:bCs/>
          <w:color w:val="000000" w:themeColor="text1"/>
          <w:sz w:val="22"/>
          <w:szCs w:val="22"/>
        </w:rPr>
      </w:pPr>
    </w:p>
    <w:p w:rsidR="005E4B7D" w:rsidRPr="00BA72F7" w:rsidRDefault="005E4B7D" w:rsidP="005E4B7D">
      <w:pPr>
        <w:pStyle w:val="12"/>
        <w:wordWrap/>
        <w:adjustRightInd w:val="0"/>
        <w:snapToGrid w:val="0"/>
        <w:spacing w:after="0" w:line="320" w:lineRule="exact"/>
        <w:ind w:left="200" w:hangingChars="100" w:hanging="200"/>
        <w:jc w:val="left"/>
        <w:rPr>
          <w:color w:val="000000" w:themeColor="text1"/>
          <w:kern w:val="0"/>
        </w:rPr>
      </w:pPr>
      <w:r w:rsidRPr="00BA72F7">
        <w:rPr>
          <w:rFonts w:ascii="굴림" w:hint="eastAsia"/>
          <w:bCs/>
          <w:color w:val="000000" w:themeColor="text1"/>
          <w:kern w:val="0"/>
        </w:rPr>
        <w:t>제</w:t>
      </w:r>
      <w:r w:rsidRPr="00BA72F7">
        <w:rPr>
          <w:rFonts w:ascii="굴림"/>
          <w:bCs/>
          <w:color w:val="000000" w:themeColor="text1"/>
          <w:kern w:val="0"/>
        </w:rPr>
        <w:t>1</w:t>
      </w:r>
      <w:r w:rsidRPr="00BA72F7">
        <w:rPr>
          <w:rFonts w:ascii="굴림" w:hint="eastAsia"/>
          <w:bCs/>
          <w:color w:val="000000" w:themeColor="text1"/>
          <w:kern w:val="0"/>
        </w:rPr>
        <w:t>조</w:t>
      </w:r>
      <w:r w:rsidRPr="00BA72F7">
        <w:rPr>
          <w:rFonts w:ascii="굴림"/>
          <w:bCs/>
          <w:color w:val="000000" w:themeColor="text1"/>
          <w:kern w:val="0"/>
        </w:rPr>
        <w:t>(</w:t>
      </w:r>
      <w:r w:rsidRPr="00BA72F7">
        <w:rPr>
          <w:rFonts w:ascii="굴림" w:hint="eastAsia"/>
          <w:bCs/>
          <w:color w:val="000000" w:themeColor="text1"/>
          <w:kern w:val="0"/>
        </w:rPr>
        <w:t>목적</w:t>
      </w:r>
      <w:r w:rsidRPr="00BA72F7">
        <w:rPr>
          <w:rFonts w:ascii="굴림"/>
          <w:bCs/>
          <w:color w:val="000000" w:themeColor="text1"/>
          <w:kern w:val="0"/>
        </w:rPr>
        <w:t>)</w:t>
      </w:r>
      <w:r w:rsidRPr="00BA72F7">
        <w:rPr>
          <w:rFonts w:ascii="굴림"/>
          <w:color w:val="000000" w:themeColor="text1"/>
          <w:kern w:val="0"/>
        </w:rPr>
        <w:t xml:space="preserve"> </w:t>
      </w:r>
      <w:r w:rsidRPr="00BA72F7">
        <w:rPr>
          <w:rFonts w:ascii="굴림" w:hint="eastAsia"/>
          <w:color w:val="000000" w:themeColor="text1"/>
          <w:kern w:val="0"/>
        </w:rPr>
        <w:t>이</w:t>
      </w:r>
      <w:r w:rsidRPr="00BA72F7">
        <w:rPr>
          <w:rFonts w:ascii="굴림"/>
          <w:color w:val="000000" w:themeColor="text1"/>
          <w:kern w:val="0"/>
        </w:rPr>
        <w:t xml:space="preserve"> </w:t>
      </w:r>
      <w:proofErr w:type="spellStart"/>
      <w:r w:rsidRPr="00BA72F7">
        <w:rPr>
          <w:rFonts w:ascii="굴림" w:hint="eastAsia"/>
          <w:color w:val="000000" w:themeColor="text1"/>
          <w:kern w:val="0"/>
        </w:rPr>
        <w:t>청렴·공정계약</w:t>
      </w:r>
      <w:proofErr w:type="spellEnd"/>
      <w:r w:rsidRPr="00BA72F7">
        <w:rPr>
          <w:rFonts w:ascii="굴림"/>
          <w:color w:val="000000" w:themeColor="text1"/>
          <w:kern w:val="0"/>
        </w:rPr>
        <w:t xml:space="preserve"> </w:t>
      </w:r>
      <w:r w:rsidRPr="00BA72F7">
        <w:rPr>
          <w:rFonts w:ascii="굴림" w:hint="eastAsia"/>
          <w:color w:val="000000" w:themeColor="text1"/>
          <w:kern w:val="0"/>
        </w:rPr>
        <w:t>특수조건은</w:t>
      </w:r>
      <w:r w:rsidRPr="00BA72F7">
        <w:rPr>
          <w:rFonts w:ascii="굴림"/>
          <w:color w:val="000000" w:themeColor="text1"/>
          <w:kern w:val="0"/>
        </w:rPr>
        <w:t xml:space="preserve"> </w:t>
      </w:r>
      <w:r w:rsidRPr="00BA72F7">
        <w:rPr>
          <w:rFonts w:ascii="굴림" w:hint="eastAsia"/>
          <w:color w:val="000000" w:themeColor="text1"/>
          <w:kern w:val="0"/>
        </w:rPr>
        <w:t>계약상대자</w:t>
      </w:r>
      <w:r w:rsidRPr="00BA72F7">
        <w:rPr>
          <w:rFonts w:ascii="굴림"/>
          <w:color w:val="000000" w:themeColor="text1"/>
          <w:kern w:val="0"/>
        </w:rPr>
        <w:t xml:space="preserve"> </w:t>
      </w:r>
      <w:r w:rsidRPr="00BA72F7">
        <w:rPr>
          <w:rFonts w:ascii="굴림" w:hint="eastAsia"/>
          <w:color w:val="000000" w:themeColor="text1"/>
          <w:kern w:val="0"/>
        </w:rPr>
        <w:t>또는</w:t>
      </w:r>
      <w:r w:rsidRPr="00BA72F7">
        <w:rPr>
          <w:rFonts w:ascii="굴림"/>
          <w:color w:val="000000" w:themeColor="text1"/>
          <w:kern w:val="0"/>
        </w:rPr>
        <w:t xml:space="preserve"> </w:t>
      </w:r>
      <w:r w:rsidRPr="00BA72F7">
        <w:rPr>
          <w:rFonts w:ascii="굴림" w:hint="eastAsia"/>
          <w:color w:val="000000" w:themeColor="text1"/>
          <w:kern w:val="0"/>
        </w:rPr>
        <w:t>군수품무역대리업체가</w:t>
      </w:r>
      <w:r w:rsidRPr="00BA72F7">
        <w:rPr>
          <w:rFonts w:ascii="굴림"/>
          <w:color w:val="000000" w:themeColor="text1"/>
          <w:kern w:val="0"/>
        </w:rPr>
        <w:t xml:space="preserve"> </w:t>
      </w:r>
      <w:r w:rsidRPr="00BA72F7">
        <w:rPr>
          <w:rFonts w:ascii="굴림" w:hint="eastAsia"/>
          <w:color w:val="000000" w:themeColor="text1"/>
          <w:kern w:val="0"/>
        </w:rPr>
        <w:t>당해</w:t>
      </w:r>
      <w:r w:rsidRPr="00BA72F7">
        <w:rPr>
          <w:rFonts w:ascii="굴림"/>
          <w:color w:val="000000" w:themeColor="text1"/>
          <w:kern w:val="0"/>
        </w:rPr>
        <w:t xml:space="preserve"> </w:t>
      </w:r>
      <w:r w:rsidRPr="00BA72F7">
        <w:rPr>
          <w:rFonts w:ascii="굴림" w:hint="eastAsia"/>
          <w:color w:val="000000" w:themeColor="text1"/>
          <w:kern w:val="0"/>
        </w:rPr>
        <w:t>계약과</w:t>
      </w:r>
      <w:r w:rsidRPr="00BA72F7">
        <w:rPr>
          <w:rFonts w:ascii="굴림"/>
          <w:color w:val="000000" w:themeColor="text1"/>
          <w:kern w:val="0"/>
        </w:rPr>
        <w:t xml:space="preserve"> </w:t>
      </w:r>
      <w:r w:rsidRPr="00BA72F7">
        <w:rPr>
          <w:rFonts w:ascii="굴림" w:hint="eastAsia"/>
          <w:color w:val="000000" w:themeColor="text1"/>
          <w:kern w:val="0"/>
        </w:rPr>
        <w:t>관련하여</w:t>
      </w:r>
      <w:r w:rsidRPr="00BA72F7">
        <w:rPr>
          <w:rFonts w:ascii="굴림"/>
          <w:color w:val="000000" w:themeColor="text1"/>
          <w:kern w:val="0"/>
        </w:rPr>
        <w:t xml:space="preserve"> </w:t>
      </w:r>
      <w:r w:rsidRPr="00BA72F7">
        <w:rPr>
          <w:rFonts w:ascii="굴림" w:hint="eastAsia"/>
          <w:color w:val="000000" w:themeColor="text1"/>
          <w:kern w:val="0"/>
        </w:rPr>
        <w:t>청렴서약에</w:t>
      </w:r>
      <w:r w:rsidRPr="00BA72F7">
        <w:rPr>
          <w:rFonts w:ascii="굴림"/>
          <w:color w:val="000000" w:themeColor="text1"/>
          <w:kern w:val="0"/>
        </w:rPr>
        <w:t xml:space="preserve"> </w:t>
      </w:r>
      <w:r w:rsidRPr="00BA72F7">
        <w:rPr>
          <w:rFonts w:ascii="굴림" w:hint="eastAsia"/>
          <w:color w:val="000000" w:themeColor="text1"/>
          <w:kern w:val="0"/>
        </w:rPr>
        <w:t>위반한</w:t>
      </w:r>
      <w:r w:rsidRPr="00BA72F7">
        <w:rPr>
          <w:rFonts w:ascii="굴림"/>
          <w:color w:val="000000" w:themeColor="text1"/>
          <w:kern w:val="0"/>
        </w:rPr>
        <w:t xml:space="preserve"> </w:t>
      </w:r>
      <w:r w:rsidRPr="00BA72F7">
        <w:rPr>
          <w:rFonts w:ascii="굴림" w:hint="eastAsia"/>
          <w:color w:val="000000" w:themeColor="text1"/>
          <w:kern w:val="0"/>
        </w:rPr>
        <w:t>경우와</w:t>
      </w:r>
      <w:r w:rsidRPr="00BA72F7">
        <w:rPr>
          <w:rFonts w:ascii="굴림"/>
          <w:color w:val="000000" w:themeColor="text1"/>
          <w:kern w:val="0"/>
        </w:rPr>
        <w:t xml:space="preserve"> </w:t>
      </w:r>
      <w:r w:rsidRPr="00BA72F7">
        <w:rPr>
          <w:rFonts w:ascii="굴림" w:hint="eastAsia"/>
          <w:color w:val="000000" w:themeColor="text1"/>
          <w:kern w:val="0"/>
        </w:rPr>
        <w:t>그에</w:t>
      </w:r>
      <w:r w:rsidRPr="00BA72F7">
        <w:rPr>
          <w:rFonts w:ascii="굴림"/>
          <w:color w:val="000000" w:themeColor="text1"/>
          <w:kern w:val="0"/>
        </w:rPr>
        <w:t xml:space="preserve"> </w:t>
      </w:r>
      <w:r w:rsidRPr="00BA72F7">
        <w:rPr>
          <w:rFonts w:ascii="굴림" w:hint="eastAsia"/>
          <w:color w:val="000000" w:themeColor="text1"/>
          <w:kern w:val="0"/>
        </w:rPr>
        <w:t>대한</w:t>
      </w:r>
      <w:r w:rsidRPr="00BA72F7">
        <w:rPr>
          <w:rFonts w:ascii="굴림"/>
          <w:color w:val="000000" w:themeColor="text1"/>
          <w:kern w:val="0"/>
        </w:rPr>
        <w:t xml:space="preserve"> </w:t>
      </w:r>
      <w:r w:rsidRPr="00BA72F7">
        <w:rPr>
          <w:rFonts w:ascii="굴림" w:hint="eastAsia"/>
          <w:color w:val="000000" w:themeColor="text1"/>
          <w:kern w:val="0"/>
        </w:rPr>
        <w:t>제재조치 및 계약담당공무원의 공정계약에</w:t>
      </w:r>
      <w:r w:rsidRPr="00BA72F7">
        <w:rPr>
          <w:rFonts w:ascii="굴림"/>
          <w:color w:val="000000" w:themeColor="text1"/>
          <w:kern w:val="0"/>
        </w:rPr>
        <w:t xml:space="preserve"> </w:t>
      </w:r>
      <w:r w:rsidRPr="00BA72F7">
        <w:rPr>
          <w:rFonts w:ascii="굴림" w:hint="eastAsia"/>
          <w:color w:val="000000" w:themeColor="text1"/>
          <w:kern w:val="0"/>
        </w:rPr>
        <w:t>관하여</w:t>
      </w:r>
      <w:r w:rsidRPr="00BA72F7">
        <w:rPr>
          <w:rFonts w:ascii="굴림"/>
          <w:color w:val="000000" w:themeColor="text1"/>
          <w:kern w:val="0"/>
        </w:rPr>
        <w:t xml:space="preserve"> </w:t>
      </w:r>
      <w:r w:rsidRPr="00BA72F7">
        <w:rPr>
          <w:rFonts w:ascii="굴림" w:hint="eastAsia"/>
          <w:color w:val="000000" w:themeColor="text1"/>
          <w:kern w:val="0"/>
        </w:rPr>
        <w:t>특별히</w:t>
      </w:r>
      <w:r w:rsidRPr="00BA72F7">
        <w:rPr>
          <w:rFonts w:ascii="굴림"/>
          <w:color w:val="000000" w:themeColor="text1"/>
          <w:kern w:val="0"/>
        </w:rPr>
        <w:t xml:space="preserve"> </w:t>
      </w:r>
      <w:r w:rsidRPr="00BA72F7">
        <w:rPr>
          <w:rFonts w:ascii="굴림" w:hint="eastAsia"/>
          <w:color w:val="000000" w:themeColor="text1"/>
          <w:kern w:val="0"/>
        </w:rPr>
        <w:t>규정함을</w:t>
      </w:r>
      <w:r w:rsidRPr="00BA72F7">
        <w:rPr>
          <w:rFonts w:ascii="굴림"/>
          <w:color w:val="000000" w:themeColor="text1"/>
          <w:kern w:val="0"/>
        </w:rPr>
        <w:t xml:space="preserve"> </w:t>
      </w:r>
      <w:r w:rsidRPr="00BA72F7">
        <w:rPr>
          <w:rFonts w:ascii="굴림" w:hint="eastAsia"/>
          <w:color w:val="000000" w:themeColor="text1"/>
          <w:kern w:val="0"/>
        </w:rPr>
        <w:t>목적으로</w:t>
      </w:r>
      <w:r w:rsidRPr="00BA72F7">
        <w:rPr>
          <w:rFonts w:ascii="굴림"/>
          <w:color w:val="000000" w:themeColor="text1"/>
          <w:kern w:val="0"/>
        </w:rPr>
        <w:t xml:space="preserve"> </w:t>
      </w:r>
      <w:r w:rsidRPr="00BA72F7">
        <w:rPr>
          <w:rFonts w:ascii="굴림" w:hint="eastAsia"/>
          <w:color w:val="000000" w:themeColor="text1"/>
          <w:kern w:val="0"/>
        </w:rPr>
        <w:t>한다</w:t>
      </w:r>
      <w:r w:rsidRPr="00BA72F7">
        <w:rPr>
          <w:rFonts w:ascii="굴림"/>
          <w:color w:val="000000" w:themeColor="text1"/>
          <w:kern w:val="0"/>
        </w:rPr>
        <w:t xml:space="preserve">.  </w:t>
      </w:r>
    </w:p>
    <w:p w:rsidR="005E4B7D" w:rsidRPr="00BA72F7" w:rsidRDefault="005E4B7D" w:rsidP="005E4B7D">
      <w:pPr>
        <w:pStyle w:val="12"/>
        <w:wordWrap/>
        <w:adjustRightInd w:val="0"/>
        <w:snapToGrid w:val="0"/>
        <w:spacing w:after="0" w:line="320" w:lineRule="exact"/>
        <w:ind w:left="200" w:hangingChars="100" w:hanging="200"/>
        <w:jc w:val="left"/>
        <w:rPr>
          <w:color w:val="000000" w:themeColor="text1"/>
          <w:kern w:val="0"/>
        </w:rPr>
      </w:pPr>
      <w:r w:rsidRPr="00BA72F7">
        <w:rPr>
          <w:rFonts w:ascii="굴림"/>
          <w:bCs/>
          <w:color w:val="000000" w:themeColor="text1"/>
          <w:kern w:val="0"/>
        </w:rPr>
        <w:t>Article1 (Purpose)</w:t>
      </w:r>
      <w:r w:rsidRPr="00BA72F7">
        <w:rPr>
          <w:rFonts w:ascii="굴림"/>
          <w:color w:val="000000" w:themeColor="text1"/>
          <w:kern w:val="0"/>
        </w:rPr>
        <w:t xml:space="preserve"> </w:t>
      </w:r>
      <w:r w:rsidRPr="00BA72F7">
        <w:rPr>
          <w:rFonts w:ascii="굴림" w:hint="eastAsia"/>
          <w:color w:val="000000" w:themeColor="text1"/>
          <w:kern w:val="0"/>
        </w:rPr>
        <w:t>The purpose of the Special Terms and Conditions of the Integrity·Fairness Pledge</w:t>
      </w:r>
      <w:r w:rsidRPr="00BA72F7">
        <w:rPr>
          <w:color w:val="000000" w:themeColor="text1"/>
          <w:kern w:val="0"/>
        </w:rPr>
        <w:t xml:space="preserve"> </w:t>
      </w:r>
      <w:r w:rsidRPr="00BA72F7">
        <w:rPr>
          <w:rFonts w:ascii="굴림" w:hint="eastAsia"/>
          <w:color w:val="000000" w:themeColor="text1"/>
          <w:kern w:val="0"/>
        </w:rPr>
        <w:t>is to set forth the violations of the Pledge of the Integrity by the Contractor or the Commissioned Agent with respect to the contract, sanctions for such violations, and actions of the contracting officer for a fair contract.</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hint="eastAsia"/>
          <w:bCs/>
          <w:color w:val="000000" w:themeColor="text1"/>
        </w:rPr>
        <w:t>제</w:t>
      </w:r>
      <w:r w:rsidRPr="00BA72F7">
        <w:rPr>
          <w:rFonts w:ascii="굴림" w:eastAsia="굴림" w:hAnsi="굴림" w:cs="굴림"/>
          <w:bCs/>
          <w:color w:val="000000" w:themeColor="text1"/>
        </w:rPr>
        <w:t>2</w:t>
      </w:r>
      <w:r w:rsidRPr="00BA72F7">
        <w:rPr>
          <w:rFonts w:ascii="굴림" w:eastAsia="굴림" w:hAnsi="굴림" w:cs="굴림" w:hint="eastAsia"/>
          <w:bCs/>
          <w:color w:val="000000" w:themeColor="text1"/>
        </w:rPr>
        <w:t>조</w:t>
      </w:r>
      <w:r w:rsidRPr="00BA72F7">
        <w:rPr>
          <w:rFonts w:ascii="굴림" w:eastAsia="굴림" w:hAnsi="굴림" w:cs="굴림"/>
          <w:bCs/>
          <w:color w:val="000000" w:themeColor="text1"/>
        </w:rPr>
        <w:t>(</w:t>
      </w:r>
      <w:r w:rsidRPr="00BA72F7">
        <w:rPr>
          <w:rFonts w:ascii="굴림" w:eastAsia="굴림" w:hAnsi="굴림" w:cs="굴림" w:hint="eastAsia"/>
          <w:bCs/>
          <w:color w:val="000000" w:themeColor="text1"/>
        </w:rPr>
        <w:t>청렴서약</w:t>
      </w:r>
      <w:r w:rsidRPr="00BA72F7">
        <w:rPr>
          <w:rFonts w:ascii="굴림" w:eastAsia="굴림" w:hAnsi="굴림" w:cs="굴림"/>
          <w:bCs/>
          <w:color w:val="000000" w:themeColor="text1"/>
        </w:rPr>
        <w:t xml:space="preserve"> </w:t>
      </w:r>
      <w:r w:rsidRPr="00BA72F7">
        <w:rPr>
          <w:rFonts w:ascii="굴림" w:eastAsia="굴림" w:hAnsi="굴림" w:cs="굴림" w:hint="eastAsia"/>
          <w:bCs/>
          <w:color w:val="000000" w:themeColor="text1"/>
        </w:rPr>
        <w:t>준수의무</w:t>
      </w:r>
      <w:r w:rsidRPr="00BA72F7">
        <w:rPr>
          <w:rFonts w:ascii="굴림" w:eastAsia="굴림" w:hAnsi="굴림" w:cs="굴림"/>
          <w:bCs/>
          <w:color w:val="000000" w:themeColor="text1"/>
        </w:rPr>
        <w:t>)</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군수품무역대리업체는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계약체결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이행을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함에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있어서</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금품·향응</w:t>
      </w:r>
      <w:proofErr w:type="spellEnd"/>
      <w:r w:rsidRPr="00BA72F7">
        <w:rPr>
          <w:rFonts w:ascii="굴림" w:eastAsia="굴림" w:hAnsi="굴림" w:cs="굴림"/>
          <w:color w:val="000000" w:themeColor="text1"/>
        </w:rPr>
        <w:t>(</w:t>
      </w:r>
      <w:r w:rsidRPr="00BA72F7">
        <w:rPr>
          <w:rFonts w:ascii="굴림" w:eastAsia="굴림" w:hAnsi="굴림" w:cs="굴림" w:hint="eastAsia"/>
          <w:color w:val="000000" w:themeColor="text1"/>
        </w:rPr>
        <w:t>부정한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취업제공</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제공금지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특정정보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제공요구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금지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청렴서약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사항을</w:t>
      </w:r>
      <w:r w:rsidRPr="00BA72F7">
        <w:rPr>
          <w:rFonts w:ascii="굴림" w:eastAsia="굴림" w:hAnsi="굴림" w:cs="굴림"/>
          <w:color w:val="000000" w:themeColor="text1"/>
        </w:rPr>
        <w:t xml:space="preserve"> </w:t>
      </w:r>
      <w:proofErr w:type="gramStart"/>
      <w:r w:rsidRPr="00BA72F7">
        <w:rPr>
          <w:rFonts w:ascii="굴림" w:eastAsia="굴림" w:hAnsi="굴림" w:cs="굴림" w:hint="eastAsia"/>
          <w:color w:val="000000" w:themeColor="text1"/>
        </w:rPr>
        <w:t>준수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하여야</w:t>
      </w:r>
      <w:proofErr w:type="gram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한다</w:t>
      </w:r>
      <w:r w:rsidRPr="00BA72F7">
        <w:rPr>
          <w:rFonts w:ascii="굴림" w:eastAsia="굴림" w:hAnsi="굴림" w:cs="굴림"/>
          <w:color w:val="000000" w:themeColor="text1"/>
        </w:rPr>
        <w:t>.</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bCs/>
          <w:color w:val="000000" w:themeColor="text1"/>
        </w:rPr>
        <w:t>Article2(Observance Obligation of Integrity Pledge)</w:t>
      </w:r>
      <w:r w:rsidRPr="00BA72F7">
        <w:rPr>
          <w:rFonts w:ascii="굴림" w:eastAsia="굴림" w:hAnsi="굴림" w:cs="굴림"/>
          <w:color w:val="000000" w:themeColor="text1"/>
        </w:rPr>
        <w:t xml:space="preserve"> The contractor and the Commissioned Agent shall observe what is stipulated in the Integrity Pledge when signing and fulfilling the contract including prohibition of offering valuables or </w:t>
      </w:r>
      <w:proofErr w:type="gramStart"/>
      <w:r w:rsidRPr="00BA72F7">
        <w:rPr>
          <w:rFonts w:ascii="굴림" w:eastAsia="굴림" w:hAnsi="굴림" w:cs="굴림"/>
          <w:color w:val="000000" w:themeColor="text1"/>
        </w:rPr>
        <w:t>entertainment(</w:t>
      </w:r>
      <w:proofErr w:type="gramEnd"/>
      <w:r w:rsidRPr="00BA72F7">
        <w:rPr>
          <w:rFonts w:ascii="굴림" w:eastAsia="굴림" w:hAnsi="굴림" w:cs="굴림"/>
          <w:color w:val="000000" w:themeColor="text1"/>
        </w:rPr>
        <w:t>including provision of unfair job opportunities), and requesting specific information.</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hint="eastAsia"/>
          <w:bCs/>
          <w:color w:val="000000" w:themeColor="text1"/>
        </w:rPr>
        <w:t>제</w:t>
      </w:r>
      <w:r w:rsidRPr="00BA72F7">
        <w:rPr>
          <w:rFonts w:ascii="굴림" w:eastAsia="굴림" w:hAnsi="굴림" w:cs="굴림"/>
          <w:bCs/>
          <w:color w:val="000000" w:themeColor="text1"/>
        </w:rPr>
        <w:t>3</w:t>
      </w:r>
      <w:r w:rsidRPr="00BA72F7">
        <w:rPr>
          <w:rFonts w:ascii="굴림" w:eastAsia="굴림" w:hAnsi="굴림" w:cs="굴림" w:hint="eastAsia"/>
          <w:bCs/>
          <w:color w:val="000000" w:themeColor="text1"/>
        </w:rPr>
        <w:t>조</w:t>
      </w:r>
      <w:r w:rsidRPr="00BA72F7">
        <w:rPr>
          <w:rFonts w:ascii="굴림" w:eastAsia="굴림" w:hAnsi="굴림" w:cs="굴림"/>
          <w:bCs/>
          <w:color w:val="000000" w:themeColor="text1"/>
        </w:rPr>
        <w:t>(</w:t>
      </w:r>
      <w:r w:rsidRPr="00BA72F7">
        <w:rPr>
          <w:rFonts w:ascii="굴림" w:eastAsia="굴림" w:hAnsi="굴림" w:cs="굴림" w:hint="eastAsia"/>
          <w:bCs/>
          <w:color w:val="000000" w:themeColor="text1"/>
        </w:rPr>
        <w:t>입찰참가자격제한</w:t>
      </w:r>
      <w:r w:rsidRPr="00BA72F7">
        <w:rPr>
          <w:rFonts w:ascii="굴림" w:eastAsia="굴림" w:hAnsi="굴림" w:cs="굴림"/>
          <w:bCs/>
          <w:color w:val="000000" w:themeColor="text1"/>
        </w:rPr>
        <w:t>)</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호의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어느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하나에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해당하는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청렴서약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위반사실이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때에는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방위사업법</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59</w:t>
      </w:r>
      <w:r w:rsidRPr="00BA72F7">
        <w:rPr>
          <w:rFonts w:ascii="굴림" w:eastAsia="굴림" w:hAnsi="굴림" w:cs="굴림" w:hint="eastAsia"/>
          <w:color w:val="000000" w:themeColor="text1"/>
        </w:rPr>
        <w:t>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같은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법</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시행령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70</w:t>
      </w:r>
      <w:r w:rsidRPr="00BA72F7">
        <w:rPr>
          <w:rFonts w:ascii="굴림" w:eastAsia="굴림" w:hAnsi="굴림" w:cs="굴림" w:hint="eastAsia"/>
          <w:color w:val="000000" w:themeColor="text1"/>
        </w:rPr>
        <w:t>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같은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법</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시행규칙</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58</w:t>
      </w:r>
      <w:r w:rsidRPr="00BA72F7">
        <w:rPr>
          <w:rFonts w:ascii="굴림" w:eastAsia="굴림" w:hAnsi="굴림" w:cs="굴림" w:hint="eastAsia"/>
          <w:color w:val="000000" w:themeColor="text1"/>
        </w:rPr>
        <w:t>조에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따라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입찰참가자격을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제한할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있다</w:t>
      </w:r>
      <w:r w:rsidRPr="00BA72F7">
        <w:rPr>
          <w:rFonts w:ascii="굴림" w:eastAsia="굴림" w:hAnsi="굴림" w:cs="굴림"/>
          <w:color w:val="000000" w:themeColor="text1"/>
        </w:rPr>
        <w:t xml:space="preserve">. </w:t>
      </w:r>
    </w:p>
    <w:p w:rsidR="005E4B7D" w:rsidRPr="00BA72F7" w:rsidRDefault="005E4B7D" w:rsidP="005E4B7D">
      <w:pPr>
        <w:pStyle w:val="a4"/>
        <w:wordWrap/>
        <w:snapToGrid w:val="0"/>
        <w:spacing w:line="320" w:lineRule="exact"/>
        <w:ind w:left="500" w:hangingChars="250" w:hanging="500"/>
        <w:jc w:val="left"/>
        <w:rPr>
          <w:rFonts w:ascii="굴림" w:eastAsia="굴림" w:hAnsi="굴림" w:cs="굴림"/>
          <w:color w:val="000000" w:themeColor="text1"/>
        </w:rPr>
      </w:pPr>
      <w:r w:rsidRPr="00BA72F7">
        <w:rPr>
          <w:rFonts w:ascii="굴림" w:eastAsia="굴림" w:hAnsi="굴림" w:cs="굴림"/>
          <w:color w:val="000000" w:themeColor="text1"/>
        </w:rPr>
        <w:t xml:space="preserve">  1. </w:t>
      </w:r>
      <w:r w:rsidRPr="00BA72F7">
        <w:rPr>
          <w:rFonts w:ascii="굴림" w:eastAsia="굴림" w:hAnsi="굴림" w:cs="굴림" w:hint="eastAsia"/>
          <w:color w:val="000000" w:themeColor="text1"/>
        </w:rPr>
        <w:t>방위사업과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관련된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의사결정</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입찰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낙찰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계약체결·이행에</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있어서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관계공무원</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위원회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분과위원회의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위원과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같은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법</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시행령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16</w:t>
      </w:r>
      <w:r w:rsidRPr="00BA72F7">
        <w:rPr>
          <w:rFonts w:ascii="굴림" w:eastAsia="굴림" w:hAnsi="굴림" w:cs="굴림" w:hint="eastAsia"/>
          <w:color w:val="000000" w:themeColor="text1"/>
        </w:rPr>
        <w:t>조의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규정에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의한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전문위원을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포함한다</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에게</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금품·향응</w:t>
      </w:r>
      <w:proofErr w:type="spellEnd"/>
      <w:r w:rsidRPr="00BA72F7">
        <w:rPr>
          <w:rFonts w:ascii="굴림" w:eastAsia="굴림" w:hAnsi="굴림" w:cs="굴림"/>
          <w:color w:val="000000" w:themeColor="text1"/>
        </w:rPr>
        <w:t>(</w:t>
      </w:r>
      <w:r w:rsidRPr="00BA72F7">
        <w:rPr>
          <w:rFonts w:ascii="굴림" w:eastAsia="굴림" w:hAnsi="굴림" w:cs="굴림" w:hint="eastAsia"/>
          <w:color w:val="000000" w:themeColor="text1"/>
        </w:rPr>
        <w:t>부정한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취업제공</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포함</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주기로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약속하거나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사실이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p>
    <w:p w:rsidR="005E4B7D" w:rsidRPr="00BA72F7" w:rsidRDefault="005E4B7D" w:rsidP="005E4B7D">
      <w:pPr>
        <w:pStyle w:val="a4"/>
        <w:wordWrap/>
        <w:snapToGrid w:val="0"/>
        <w:spacing w:line="320" w:lineRule="exact"/>
        <w:ind w:left="500" w:hangingChars="250" w:hanging="500"/>
        <w:jc w:val="left"/>
        <w:rPr>
          <w:rFonts w:ascii="굴림" w:eastAsia="굴림" w:hAnsi="굴림" w:cs="굴림"/>
          <w:color w:val="000000" w:themeColor="text1"/>
        </w:rPr>
      </w:pPr>
      <w:r w:rsidRPr="00BA72F7">
        <w:rPr>
          <w:rFonts w:ascii="굴림" w:eastAsia="굴림" w:hAnsi="굴림" w:cs="굴림"/>
          <w:color w:val="000000" w:themeColor="text1"/>
        </w:rPr>
        <w:t xml:space="preserve">  2. </w:t>
      </w:r>
      <w:r w:rsidRPr="00BA72F7">
        <w:rPr>
          <w:rFonts w:ascii="굴림" w:eastAsia="굴림" w:hAnsi="굴림" w:cs="굴림" w:hint="eastAsia"/>
          <w:color w:val="000000" w:themeColor="text1"/>
        </w:rPr>
        <w:t>방위사업과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관련된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특정정보의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제공을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요구하거나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받은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사실이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p>
    <w:p w:rsidR="005E4B7D" w:rsidRPr="00BA72F7" w:rsidRDefault="005E4B7D" w:rsidP="005E4B7D">
      <w:pPr>
        <w:pStyle w:val="a4"/>
        <w:wordWrap/>
        <w:snapToGrid w:val="0"/>
        <w:spacing w:line="320" w:lineRule="exact"/>
        <w:ind w:left="500" w:hangingChars="250" w:hanging="500"/>
        <w:jc w:val="left"/>
        <w:rPr>
          <w:rFonts w:ascii="굴림" w:eastAsia="굴림" w:hAnsi="굴림" w:cs="굴림"/>
          <w:color w:val="000000" w:themeColor="text1"/>
        </w:rPr>
      </w:pPr>
      <w:r w:rsidRPr="00BA72F7">
        <w:rPr>
          <w:rFonts w:ascii="굴림" w:eastAsia="굴림" w:hAnsi="굴림" w:cs="굴림"/>
          <w:color w:val="000000" w:themeColor="text1"/>
        </w:rPr>
        <w:t xml:space="preserve">  3. </w:t>
      </w:r>
      <w:r w:rsidRPr="00BA72F7">
        <w:rPr>
          <w:rFonts w:ascii="굴림" w:eastAsia="굴림" w:hAnsi="굴림" w:cs="굴림" w:hint="eastAsia"/>
          <w:color w:val="000000" w:themeColor="text1"/>
        </w:rPr>
        <w:t>계약이행과정에서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알게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연구성과물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특정정보를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임의로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3</w:t>
      </w:r>
      <w:r w:rsidRPr="00BA72F7">
        <w:rPr>
          <w:rFonts w:ascii="굴림" w:eastAsia="굴림" w:hAnsi="굴림" w:cs="굴림" w:hint="eastAsia"/>
          <w:color w:val="000000" w:themeColor="text1"/>
        </w:rPr>
        <w:t>자에게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제공하거나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누설한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p>
    <w:p w:rsidR="005E4B7D" w:rsidRPr="00BA72F7" w:rsidRDefault="005E4B7D" w:rsidP="005E4B7D">
      <w:pPr>
        <w:pStyle w:val="a4"/>
        <w:wordWrap/>
        <w:snapToGrid w:val="0"/>
        <w:spacing w:line="320" w:lineRule="exact"/>
        <w:ind w:left="500" w:hangingChars="250" w:hanging="500"/>
        <w:jc w:val="left"/>
        <w:rPr>
          <w:rFonts w:ascii="굴림" w:eastAsia="굴림" w:hAnsi="굴림" w:cs="굴림"/>
          <w:color w:val="000000" w:themeColor="text1"/>
        </w:rPr>
      </w:pPr>
      <w:r w:rsidRPr="00BA72F7">
        <w:rPr>
          <w:rFonts w:ascii="굴림" w:eastAsia="굴림" w:hAnsi="굴림" w:cs="굴림"/>
          <w:color w:val="000000" w:themeColor="text1"/>
        </w:rPr>
        <w:t xml:space="preserve">  4. </w:t>
      </w:r>
      <w:r w:rsidRPr="00BA72F7">
        <w:rPr>
          <w:rFonts w:ascii="굴림" w:eastAsia="굴림" w:hAnsi="굴림" w:cs="굴림" w:hint="eastAsia"/>
          <w:color w:val="000000" w:themeColor="text1"/>
        </w:rPr>
        <w:t>방위사업과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관련된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하도급계약을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체결하거나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이행하면서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원도급자의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우월한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지위를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이용하여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하도급자로부터</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금품을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수수하거나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부당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불공정행위를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bCs/>
          <w:color w:val="000000" w:themeColor="text1"/>
        </w:rPr>
        <w:t>Article 3 (Restriction of Participation in a Bidding Procedure)</w:t>
      </w:r>
      <w:r w:rsidRPr="00BA72F7">
        <w:rPr>
          <w:rFonts w:ascii="굴림" w:eastAsia="굴림" w:hAnsi="굴림" w:cs="굴림"/>
          <w:color w:val="000000" w:themeColor="text1"/>
        </w:rPr>
        <w:t xml:space="preserve"> In the event there is any violation of the Integrity Pledge in areas listed below by the contractor, DAPA shall have the right to restrict participation in a bidding procedure as stipulated in Article 59 of the Defense Acquisition Program Act, Article 70 of the Enforcement Decree and Article 68 of the Enforcement Rule. </w:t>
      </w:r>
    </w:p>
    <w:p w:rsidR="005E4B7D" w:rsidRPr="00BA72F7" w:rsidRDefault="005E4B7D" w:rsidP="005E4B7D">
      <w:pPr>
        <w:pStyle w:val="a4"/>
        <w:wordWrap/>
        <w:snapToGrid w:val="0"/>
        <w:spacing w:line="320" w:lineRule="exact"/>
        <w:ind w:left="500" w:hangingChars="250" w:hanging="500"/>
        <w:jc w:val="left"/>
        <w:rPr>
          <w:rFonts w:ascii="굴림" w:eastAsia="굴림" w:hAnsi="굴림" w:cs="굴림"/>
          <w:color w:val="000000" w:themeColor="text1"/>
        </w:rPr>
      </w:pPr>
      <w:r w:rsidRPr="00BA72F7">
        <w:rPr>
          <w:rFonts w:ascii="굴림" w:eastAsia="굴림" w:hAnsi="굴림" w:cs="굴림"/>
          <w:color w:val="000000" w:themeColor="text1"/>
        </w:rPr>
        <w:t xml:space="preserve">  1. Promise or provision of payment or </w:t>
      </w:r>
      <w:proofErr w:type="gramStart"/>
      <w:r w:rsidRPr="00BA72F7">
        <w:rPr>
          <w:rFonts w:ascii="굴림" w:eastAsia="굴림" w:hAnsi="굴림" w:cs="굴림"/>
          <w:color w:val="000000" w:themeColor="text1"/>
        </w:rPr>
        <w:t>entertainment(</w:t>
      </w:r>
      <w:proofErr w:type="gramEnd"/>
      <w:r w:rsidRPr="00BA72F7">
        <w:rPr>
          <w:rFonts w:ascii="굴림" w:eastAsia="굴림" w:hAnsi="굴림" w:cs="굴림"/>
          <w:color w:val="000000" w:themeColor="text1"/>
        </w:rPr>
        <w:t>including provision of unfair job opportunities) to the relevant public servants (including members of committees and/or subcommittees, as well as expert consultants in accordance with Article 16 of the Enforcement Decree of the Defense Acquisition Program Act to influence decisions or in the course of bidding, contract award, or signing &amp; implementing a contract.</w:t>
      </w:r>
    </w:p>
    <w:p w:rsidR="005E4B7D" w:rsidRPr="00BA72F7" w:rsidRDefault="005E4B7D" w:rsidP="005E4B7D">
      <w:pPr>
        <w:pStyle w:val="a4"/>
        <w:wordWrap/>
        <w:snapToGrid w:val="0"/>
        <w:spacing w:line="320" w:lineRule="exact"/>
        <w:ind w:left="500" w:hangingChars="250" w:hanging="500"/>
        <w:jc w:val="left"/>
        <w:rPr>
          <w:rFonts w:ascii="굴림" w:eastAsia="굴림" w:hAnsi="굴림" w:cs="굴림"/>
          <w:color w:val="000000" w:themeColor="text1"/>
        </w:rPr>
      </w:pPr>
      <w:r w:rsidRPr="00BA72F7">
        <w:rPr>
          <w:rFonts w:ascii="굴림" w:eastAsia="굴림" w:hAnsi="굴림" w:cs="굴림"/>
          <w:color w:val="000000" w:themeColor="text1"/>
        </w:rPr>
        <w:t xml:space="preserve">  2. Request or receipt of specific information regarding a defense program.</w:t>
      </w:r>
    </w:p>
    <w:p w:rsidR="005E4B7D" w:rsidRPr="00BA72F7" w:rsidRDefault="005E4B7D" w:rsidP="005E4B7D">
      <w:pPr>
        <w:pStyle w:val="a4"/>
        <w:wordWrap/>
        <w:snapToGrid w:val="0"/>
        <w:spacing w:line="320" w:lineRule="exact"/>
        <w:ind w:left="500" w:hangingChars="250" w:hanging="500"/>
        <w:jc w:val="left"/>
        <w:rPr>
          <w:rFonts w:ascii="굴림" w:eastAsia="굴림" w:hAnsi="굴림" w:cs="굴림"/>
          <w:color w:val="000000" w:themeColor="text1"/>
        </w:rPr>
      </w:pPr>
      <w:r w:rsidRPr="00BA72F7">
        <w:rPr>
          <w:rFonts w:ascii="굴림" w:eastAsia="굴림" w:hAnsi="굴림" w:cs="굴림"/>
          <w:color w:val="000000" w:themeColor="text1"/>
        </w:rPr>
        <w:t xml:space="preserve">  3. Disclosure of specific information to a third party without approval, including R&amp;D result obtained during implementation of the contract.</w:t>
      </w:r>
    </w:p>
    <w:p w:rsidR="005E4B7D" w:rsidRPr="00BA72F7" w:rsidRDefault="005E4B7D" w:rsidP="005E4B7D">
      <w:pPr>
        <w:pStyle w:val="a4"/>
        <w:wordWrap/>
        <w:snapToGrid w:val="0"/>
        <w:spacing w:line="320" w:lineRule="exact"/>
        <w:ind w:left="500" w:hangingChars="250" w:hanging="500"/>
        <w:jc w:val="left"/>
        <w:rPr>
          <w:rFonts w:ascii="굴림" w:eastAsia="굴림" w:hAnsi="굴림" w:cs="굴림"/>
          <w:color w:val="000000" w:themeColor="text1"/>
        </w:rPr>
      </w:pPr>
      <w:r w:rsidRPr="00BA72F7">
        <w:rPr>
          <w:rFonts w:ascii="굴림" w:eastAsia="굴림" w:hAnsi="굴림" w:cs="굴림"/>
          <w:color w:val="000000" w:themeColor="text1"/>
        </w:rPr>
        <w:t xml:space="preserve">  4. Taking money, wrongful action, or unfair measures against subcontractor(s) by abusing the </w:t>
      </w:r>
      <w:r w:rsidRPr="00BA72F7">
        <w:rPr>
          <w:rFonts w:ascii="굴림" w:eastAsia="굴림" w:hAnsi="굴림" w:cs="굴림"/>
          <w:color w:val="000000" w:themeColor="text1"/>
        </w:rPr>
        <w:lastRenderedPageBreak/>
        <w:t>position as the primary contractor in the course of signing a contract or implementing a program with a subcontractor.</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hint="eastAsia"/>
          <w:bCs/>
          <w:color w:val="000000" w:themeColor="text1"/>
        </w:rPr>
        <w:t>제</w:t>
      </w:r>
      <w:r w:rsidRPr="00BA72F7">
        <w:rPr>
          <w:rFonts w:ascii="굴림" w:eastAsia="굴림" w:hAnsi="굴림" w:cs="굴림"/>
          <w:bCs/>
          <w:color w:val="000000" w:themeColor="text1"/>
        </w:rPr>
        <w:t>4</w:t>
      </w:r>
      <w:r w:rsidRPr="00BA72F7">
        <w:rPr>
          <w:rFonts w:ascii="굴림" w:eastAsia="굴림" w:hAnsi="굴림" w:cs="굴림" w:hint="eastAsia"/>
          <w:bCs/>
          <w:color w:val="000000" w:themeColor="text1"/>
        </w:rPr>
        <w:t>조</w:t>
      </w:r>
      <w:r w:rsidRPr="00BA72F7">
        <w:rPr>
          <w:rFonts w:ascii="굴림" w:eastAsia="굴림" w:hAnsi="굴림" w:cs="굴림"/>
          <w:bCs/>
          <w:color w:val="000000" w:themeColor="text1"/>
        </w:rPr>
        <w:t>(</w:t>
      </w:r>
      <w:r w:rsidRPr="00BA72F7">
        <w:rPr>
          <w:rFonts w:ascii="굴림" w:eastAsia="굴림" w:hAnsi="굴림" w:cs="굴림" w:hint="eastAsia"/>
          <w:bCs/>
          <w:color w:val="000000" w:themeColor="text1"/>
        </w:rPr>
        <w:t>계약해제</w:t>
      </w:r>
      <w:r w:rsidRPr="00BA72F7">
        <w:rPr>
          <w:rFonts w:ascii="굴림" w:eastAsia="굴림" w:hAnsi="굴림" w:cs="굴림"/>
          <w:bCs/>
          <w:color w:val="000000" w:themeColor="text1"/>
        </w:rPr>
        <w:t xml:space="preserve"> </w:t>
      </w:r>
      <w:r w:rsidRPr="00BA72F7">
        <w:rPr>
          <w:rFonts w:ascii="굴림" w:eastAsia="굴림" w:hAnsi="굴림" w:cs="굴림" w:hint="eastAsia"/>
          <w:bCs/>
          <w:color w:val="000000" w:themeColor="text1"/>
        </w:rPr>
        <w:t>등</w:t>
      </w:r>
      <w:r w:rsidRPr="00BA72F7">
        <w:rPr>
          <w:rFonts w:ascii="굴림" w:eastAsia="굴림" w:hAnsi="굴림" w:cs="굴림"/>
          <w:bCs/>
          <w:color w:val="000000" w:themeColor="text1"/>
        </w:rPr>
        <w:t>)</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방위사업청은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당해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3</w:t>
      </w:r>
      <w:r w:rsidRPr="00BA72F7">
        <w:rPr>
          <w:rFonts w:ascii="굴림" w:eastAsia="굴림" w:hAnsi="굴림" w:cs="굴림" w:hint="eastAsia"/>
          <w:color w:val="000000" w:themeColor="text1"/>
        </w:rPr>
        <w:t>조의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호에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해당하는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청렴서약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위반사실과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관련된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경우에는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또는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해지할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이로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인한</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손해배상을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청구할</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있다</w:t>
      </w:r>
      <w:r w:rsidRPr="00BA72F7">
        <w:rPr>
          <w:rFonts w:ascii="굴림" w:eastAsia="굴림" w:hAnsi="굴림" w:cs="굴림"/>
          <w:color w:val="000000" w:themeColor="text1"/>
        </w:rPr>
        <w:t>.</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bCs/>
          <w:color w:val="000000" w:themeColor="text1"/>
        </w:rPr>
        <w:t>Article 4 (Termination)</w:t>
      </w:r>
      <w:r w:rsidRPr="00BA72F7">
        <w:rPr>
          <w:rFonts w:ascii="굴림" w:eastAsia="굴림" w:hAnsi="굴림" w:cs="굴림"/>
          <w:color w:val="000000" w:themeColor="text1"/>
        </w:rPr>
        <w:t xml:space="preserve"> In the event there is an action that constitutes as violation of even a single paragraph of the Integrity Pledge as stipulated in Article 3 of this Pledge, the DAPA is entitled to terminate the contract, and may claim damages arising from this.</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hint="eastAsia"/>
          <w:color w:val="000000" w:themeColor="text1"/>
        </w:rPr>
        <w:t>제</w:t>
      </w:r>
      <w:r w:rsidRPr="00BA72F7">
        <w:rPr>
          <w:rFonts w:ascii="굴림" w:eastAsia="굴림" w:hAnsi="굴림" w:cs="굴림"/>
          <w:color w:val="000000" w:themeColor="text1"/>
        </w:rPr>
        <w:t>5</w:t>
      </w:r>
      <w:r w:rsidRPr="00BA72F7">
        <w:rPr>
          <w:rFonts w:ascii="굴림" w:eastAsia="굴림" w:hAnsi="굴림" w:cs="굴림" w:hint="eastAsia"/>
          <w:color w:val="000000" w:themeColor="text1"/>
        </w:rPr>
        <w:t>조</w:t>
      </w:r>
      <w:r w:rsidRPr="00BA72F7">
        <w:rPr>
          <w:rFonts w:ascii="굴림" w:eastAsia="굴림" w:hAnsi="굴림" w:cs="굴림"/>
          <w:color w:val="000000" w:themeColor="text1"/>
        </w:rPr>
        <w:t>(</w:t>
      </w:r>
      <w:r w:rsidRPr="00BA72F7">
        <w:rPr>
          <w:rFonts w:ascii="굴림" w:eastAsia="굴림" w:hAnsi="굴림" w:cs="굴림" w:hint="eastAsia"/>
          <w:color w:val="000000" w:themeColor="text1"/>
        </w:rPr>
        <w:t>공정계약</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계약담당공무원은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다음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호의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공정성을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저해하는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행위를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하여서는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아니</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된다</w:t>
      </w:r>
      <w:r w:rsidRPr="00BA72F7">
        <w:rPr>
          <w:rFonts w:ascii="굴림" w:eastAsia="굴림" w:hAnsi="굴림" w:cs="굴림"/>
          <w:color w:val="000000" w:themeColor="text1"/>
        </w:rPr>
        <w:t>.</w:t>
      </w:r>
    </w:p>
    <w:p w:rsidR="005E4B7D" w:rsidRPr="00BA72F7" w:rsidRDefault="005E4B7D" w:rsidP="005E4B7D">
      <w:pPr>
        <w:pStyle w:val="a4"/>
        <w:wordWrap/>
        <w:snapToGrid w:val="0"/>
        <w:spacing w:line="320" w:lineRule="exact"/>
        <w:ind w:leftChars="100" w:left="200"/>
        <w:jc w:val="left"/>
        <w:rPr>
          <w:rFonts w:ascii="굴림" w:eastAsia="굴림" w:hAnsi="굴림" w:cs="굴림"/>
          <w:color w:val="000000" w:themeColor="text1"/>
        </w:rPr>
      </w:pPr>
      <w:r w:rsidRPr="00BA72F7">
        <w:rPr>
          <w:rFonts w:ascii="굴림" w:eastAsia="굴림" w:hAnsi="굴림" w:cs="굴림" w:hint="eastAsia"/>
          <w:color w:val="000000" w:themeColor="text1"/>
        </w:rPr>
        <w:t>1</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계약상대자에게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금품</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향응</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취업제공</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등을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요구하는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행위</w:t>
      </w:r>
    </w:p>
    <w:p w:rsidR="005E4B7D" w:rsidRPr="00BA72F7" w:rsidRDefault="005E4B7D" w:rsidP="005E4B7D">
      <w:pPr>
        <w:pStyle w:val="a4"/>
        <w:wordWrap/>
        <w:snapToGrid w:val="0"/>
        <w:spacing w:line="320" w:lineRule="exact"/>
        <w:ind w:leftChars="100" w:left="200"/>
        <w:jc w:val="left"/>
        <w:rPr>
          <w:rFonts w:ascii="굴림" w:eastAsia="굴림" w:hAnsi="굴림" w:cs="굴림"/>
          <w:color w:val="000000" w:themeColor="text1"/>
        </w:rPr>
      </w:pPr>
      <w:r w:rsidRPr="00BA72F7">
        <w:rPr>
          <w:rFonts w:ascii="굴림" w:eastAsia="굴림" w:hAnsi="굴림" w:cs="굴림" w:hint="eastAsia"/>
          <w:color w:val="000000" w:themeColor="text1"/>
        </w:rPr>
        <w:t>2</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계약상대자의</w:t>
      </w:r>
      <w:r w:rsidRPr="00BA72F7">
        <w:rPr>
          <w:rFonts w:ascii="굴림" w:eastAsia="굴림" w:hAnsi="굴림" w:cs="굴림"/>
          <w:color w:val="000000" w:themeColor="text1"/>
        </w:rPr>
        <w:t xml:space="preserve"> </w:t>
      </w:r>
      <w:proofErr w:type="spellStart"/>
      <w:r w:rsidRPr="00BA72F7">
        <w:rPr>
          <w:rFonts w:ascii="굴림" w:eastAsia="굴림" w:hAnsi="굴림" w:cs="굴림" w:hint="eastAsia"/>
          <w:color w:val="000000" w:themeColor="text1"/>
        </w:rPr>
        <w:t>경영·인사에</w:t>
      </w:r>
      <w:proofErr w:type="spellEnd"/>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개입하거나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계약상대자와</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w:t>
      </w:r>
      <w:r w:rsidRPr="00BA72F7">
        <w:rPr>
          <w:rFonts w:ascii="굴림" w:eastAsia="굴림" w:hAnsi="굴림" w:cs="굴림"/>
          <w:color w:val="000000" w:themeColor="text1"/>
        </w:rPr>
        <w:t>3</w:t>
      </w:r>
      <w:r w:rsidRPr="00BA72F7">
        <w:rPr>
          <w:rFonts w:ascii="굴림" w:eastAsia="굴림" w:hAnsi="굴림" w:cs="굴림" w:hint="eastAsia"/>
          <w:color w:val="000000" w:themeColor="text1"/>
        </w:rPr>
        <w:t>자간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계약내용에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대하여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개입하는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행위</w:t>
      </w:r>
    </w:p>
    <w:p w:rsidR="005E4B7D" w:rsidRPr="00BA72F7" w:rsidRDefault="005E4B7D" w:rsidP="005E4B7D">
      <w:pPr>
        <w:pStyle w:val="a4"/>
        <w:wordWrap/>
        <w:snapToGrid w:val="0"/>
        <w:spacing w:line="320" w:lineRule="exact"/>
        <w:ind w:leftChars="100" w:left="200"/>
        <w:jc w:val="left"/>
        <w:rPr>
          <w:rFonts w:ascii="굴림" w:eastAsia="굴림" w:hAnsi="굴림" w:cs="굴림"/>
          <w:color w:val="000000" w:themeColor="text1"/>
        </w:rPr>
      </w:pPr>
      <w:r w:rsidRPr="00BA72F7">
        <w:rPr>
          <w:rFonts w:ascii="굴림" w:eastAsia="굴림" w:hAnsi="굴림" w:cs="굴림" w:hint="eastAsia"/>
          <w:color w:val="000000" w:themeColor="text1"/>
        </w:rPr>
        <w:t>3</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직접적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관련이</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없는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의무를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부과하거나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발주기관의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부담을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계약상대자에게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전가하는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행위</w:t>
      </w:r>
    </w:p>
    <w:p w:rsidR="005E4B7D" w:rsidRPr="00BA72F7" w:rsidRDefault="005E4B7D" w:rsidP="005E4B7D">
      <w:pPr>
        <w:pStyle w:val="a4"/>
        <w:wordWrap/>
        <w:snapToGrid w:val="0"/>
        <w:spacing w:line="320" w:lineRule="exact"/>
        <w:ind w:leftChars="100" w:left="500" w:hangingChars="150" w:hanging="300"/>
        <w:jc w:val="left"/>
        <w:rPr>
          <w:rFonts w:ascii="굴림" w:eastAsia="굴림" w:hAnsi="굴림" w:cs="굴림"/>
          <w:color w:val="000000" w:themeColor="text1"/>
        </w:rPr>
      </w:pPr>
      <w:r w:rsidRPr="00BA72F7">
        <w:rPr>
          <w:rFonts w:ascii="굴림" w:eastAsia="굴림" w:hAnsi="굴림" w:cs="굴림" w:hint="eastAsia"/>
          <w:color w:val="000000" w:themeColor="text1"/>
        </w:rPr>
        <w:t>4</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그</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밖에</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국가계약법령</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및</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계약조건을</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위반하여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계약상대자의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권리를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제한하거나</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의무를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부과하는</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행위</w:t>
      </w:r>
    </w:p>
    <w:p w:rsidR="005E4B7D" w:rsidRPr="00BA72F7" w:rsidRDefault="005E4B7D" w:rsidP="005E4B7D">
      <w:pPr>
        <w:pStyle w:val="11"/>
        <w:wordWrap/>
        <w:spacing w:line="320" w:lineRule="exact"/>
        <w:ind w:left="200" w:hangingChars="100" w:hanging="200"/>
        <w:jc w:val="left"/>
        <w:rPr>
          <w:color w:val="000000" w:themeColor="text1"/>
        </w:rPr>
      </w:pPr>
      <w:r w:rsidRPr="00BA72F7">
        <w:rPr>
          <w:rFonts w:ascii="굴림"/>
          <w:color w:val="000000" w:themeColor="text1"/>
        </w:rPr>
        <w:t xml:space="preserve">Article 5(Fair Contract) </w:t>
      </w:r>
      <w:r w:rsidRPr="00BA72F7">
        <w:rPr>
          <w:rFonts w:ascii="굴림" w:hint="eastAsia"/>
          <w:color w:val="000000" w:themeColor="text1"/>
        </w:rPr>
        <w:t xml:space="preserve">The contracting officer shall not engage in any of the following which may compromise fairness: </w:t>
      </w:r>
    </w:p>
    <w:p w:rsidR="005E4B7D" w:rsidRPr="00BA72F7" w:rsidRDefault="005E4B7D" w:rsidP="005E4B7D">
      <w:pPr>
        <w:pStyle w:val="12"/>
        <w:wordWrap/>
        <w:spacing w:after="0" w:line="320" w:lineRule="exact"/>
        <w:ind w:leftChars="100" w:left="460" w:hangingChars="130" w:hanging="260"/>
        <w:jc w:val="left"/>
        <w:rPr>
          <w:color w:val="000000" w:themeColor="text1"/>
        </w:rPr>
      </w:pPr>
      <w:r w:rsidRPr="00BA72F7">
        <w:rPr>
          <w:rFonts w:ascii="굴림" w:hint="eastAsia"/>
          <w:color w:val="000000" w:themeColor="text1"/>
          <w:kern w:val="0"/>
        </w:rPr>
        <w:t>1. Requiring money, entertainment, employment, etc. from the contractor</w:t>
      </w:r>
    </w:p>
    <w:p w:rsidR="005E4B7D" w:rsidRPr="00BA72F7" w:rsidRDefault="005E4B7D" w:rsidP="005E4B7D">
      <w:pPr>
        <w:pStyle w:val="12"/>
        <w:wordWrap/>
        <w:spacing w:after="0" w:line="320" w:lineRule="exact"/>
        <w:ind w:leftChars="100" w:left="460" w:hangingChars="130" w:hanging="260"/>
        <w:jc w:val="left"/>
        <w:rPr>
          <w:color w:val="000000" w:themeColor="text1"/>
        </w:rPr>
      </w:pPr>
      <w:r w:rsidRPr="00BA72F7">
        <w:rPr>
          <w:rFonts w:ascii="굴림" w:hint="eastAsia"/>
          <w:color w:val="000000" w:themeColor="text1"/>
          <w:kern w:val="0"/>
        </w:rPr>
        <w:t>2. Intervening in the contractor’s business operation or human resources management or in the details of the contract entered into between the contractor and a third party</w:t>
      </w:r>
    </w:p>
    <w:p w:rsidR="005E4B7D" w:rsidRPr="00BA72F7" w:rsidRDefault="005E4B7D" w:rsidP="005E4B7D">
      <w:pPr>
        <w:pStyle w:val="12"/>
        <w:wordWrap/>
        <w:spacing w:after="0" w:line="320" w:lineRule="exact"/>
        <w:ind w:leftChars="100" w:left="460" w:hangingChars="130" w:hanging="260"/>
        <w:jc w:val="left"/>
        <w:rPr>
          <w:color w:val="000000" w:themeColor="text1"/>
        </w:rPr>
      </w:pPr>
      <w:r w:rsidRPr="00BA72F7">
        <w:rPr>
          <w:rFonts w:ascii="굴림" w:hint="eastAsia"/>
          <w:color w:val="000000" w:themeColor="text1"/>
        </w:rPr>
        <w:t xml:space="preserve">3. </w:t>
      </w:r>
      <w:r w:rsidRPr="00BA72F7">
        <w:rPr>
          <w:rFonts w:ascii="굴림" w:hint="eastAsia"/>
          <w:color w:val="000000" w:themeColor="text1"/>
          <w:kern w:val="0"/>
        </w:rPr>
        <w:t>Imposing an obligation not directly related to the contract or transferring the burden of the procurement agency to the contractor</w:t>
      </w:r>
    </w:p>
    <w:p w:rsidR="005E4B7D" w:rsidRPr="00BA72F7" w:rsidRDefault="005E4B7D" w:rsidP="005E4B7D">
      <w:pPr>
        <w:pStyle w:val="12"/>
        <w:wordWrap/>
        <w:spacing w:after="0" w:line="320" w:lineRule="exact"/>
        <w:ind w:leftChars="100" w:left="460" w:hangingChars="130" w:hanging="260"/>
        <w:jc w:val="left"/>
        <w:rPr>
          <w:color w:val="000000" w:themeColor="text1"/>
        </w:rPr>
      </w:pPr>
      <w:r w:rsidRPr="00BA72F7">
        <w:rPr>
          <w:rFonts w:ascii="굴림" w:hint="eastAsia"/>
          <w:color w:val="000000" w:themeColor="text1"/>
        </w:rPr>
        <w:t xml:space="preserve">4. Other acts </w:t>
      </w:r>
      <w:r w:rsidRPr="00BA72F7">
        <w:rPr>
          <w:rFonts w:ascii="굴림" w:hint="eastAsia"/>
          <w:color w:val="000000" w:themeColor="text1"/>
          <w:kern w:val="0"/>
        </w:rPr>
        <w:t>that restrict the rights of or impose liability on the contractor in violation of the laws and regulations governing contracts to which the state is a party or of the terms and conditions of the contract.</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p>
    <w:p w:rsidR="005E4B7D" w:rsidRPr="00BA72F7" w:rsidRDefault="005E4B7D" w:rsidP="005E4B7D">
      <w:pPr>
        <w:pStyle w:val="a4"/>
        <w:wordWrap/>
        <w:snapToGrid w:val="0"/>
        <w:spacing w:line="320" w:lineRule="exact"/>
        <w:jc w:val="left"/>
        <w:rPr>
          <w:rFonts w:ascii="굴림" w:eastAsia="굴림" w:hAnsi="굴림" w:cs="굴림"/>
          <w:color w:val="000000" w:themeColor="text1"/>
        </w:rPr>
      </w:pPr>
    </w:p>
    <w:p w:rsidR="005E4B7D" w:rsidRPr="00BA72F7" w:rsidRDefault="005E4B7D" w:rsidP="005E4B7D">
      <w:pPr>
        <w:pStyle w:val="a4"/>
        <w:wordWrap/>
        <w:snapToGrid w:val="0"/>
        <w:spacing w:line="320" w:lineRule="exact"/>
        <w:jc w:val="left"/>
        <w:rPr>
          <w:rFonts w:ascii="굴림" w:eastAsia="굴림" w:hAnsi="굴림" w:cs="굴림"/>
          <w:color w:val="000000" w:themeColor="text1"/>
        </w:rPr>
      </w:pPr>
    </w:p>
    <w:p w:rsidR="005E4B7D" w:rsidRPr="00BA72F7" w:rsidRDefault="005E4B7D" w:rsidP="005E4B7D">
      <w:pPr>
        <w:pStyle w:val="a4"/>
        <w:wordWrap/>
        <w:snapToGrid w:val="0"/>
        <w:spacing w:line="320" w:lineRule="exact"/>
        <w:jc w:val="left"/>
        <w:rPr>
          <w:rFonts w:ascii="굴림" w:eastAsia="굴림" w:hAnsi="굴림" w:cs="굴림"/>
          <w:color w:val="000000" w:themeColor="text1"/>
        </w:rPr>
      </w:pPr>
      <w:r w:rsidRPr="00BA72F7">
        <w:rPr>
          <w:rFonts w:ascii="굴림" w:eastAsia="굴림" w:hAnsi="굴림" w:cs="굴림" w:hint="eastAsia"/>
          <w:color w:val="000000" w:themeColor="text1"/>
        </w:rPr>
        <w:t>계약상대자</w:t>
      </w:r>
      <w:r w:rsidRPr="00BA72F7">
        <w:rPr>
          <w:rFonts w:ascii="굴림" w:eastAsia="굴림" w:hAnsi="굴림" w:cs="굴림"/>
          <w:color w:val="000000" w:themeColor="text1"/>
        </w:rPr>
        <w:t>(Contractor):</w:t>
      </w:r>
    </w:p>
    <w:p w:rsidR="005E4B7D" w:rsidRPr="00BA72F7" w:rsidRDefault="005E4B7D" w:rsidP="005E4B7D">
      <w:pPr>
        <w:pStyle w:val="a4"/>
        <w:wordWrap/>
        <w:snapToGrid w:val="0"/>
        <w:spacing w:line="320" w:lineRule="exact"/>
        <w:jc w:val="left"/>
        <w:rPr>
          <w:rFonts w:ascii="굴림" w:eastAsia="굴림" w:hAnsi="굴림" w:cs="굴림"/>
          <w:color w:val="000000" w:themeColor="text1"/>
        </w:rPr>
      </w:pPr>
      <w:r w:rsidRPr="00BA72F7">
        <w:rPr>
          <w:rFonts w:ascii="굴림" w:eastAsia="굴림" w:hAnsi="굴림" w:cs="굴림" w:hint="eastAsia"/>
          <w:color w:val="000000" w:themeColor="text1"/>
        </w:rPr>
        <w:t>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자</w:t>
      </w:r>
      <w:r w:rsidRPr="00BA72F7">
        <w:rPr>
          <w:rFonts w:ascii="굴림" w:eastAsia="굴림" w:hAnsi="굴림" w:cs="굴림"/>
          <w:color w:val="000000" w:themeColor="text1"/>
        </w:rPr>
        <w:t>(Date):</w:t>
      </w:r>
    </w:p>
    <w:p w:rsidR="005E4B7D" w:rsidRPr="00BA72F7" w:rsidRDefault="005E4B7D" w:rsidP="005E4B7D">
      <w:pPr>
        <w:pStyle w:val="a4"/>
        <w:wordWrap/>
        <w:snapToGrid w:val="0"/>
        <w:spacing w:line="320" w:lineRule="exact"/>
        <w:jc w:val="left"/>
        <w:rPr>
          <w:rFonts w:ascii="굴림" w:eastAsia="굴림" w:hAnsi="굴림" w:cs="굴림"/>
          <w:color w:val="000000" w:themeColor="text1"/>
        </w:rPr>
      </w:pPr>
      <w:r w:rsidRPr="00BA72F7">
        <w:rPr>
          <w:rFonts w:ascii="굴림" w:eastAsia="굴림" w:hAnsi="굴림" w:cs="굴림" w:hint="eastAsia"/>
          <w:color w:val="000000" w:themeColor="text1"/>
        </w:rPr>
        <w:t>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책</w:t>
      </w:r>
      <w:r w:rsidRPr="00BA72F7">
        <w:rPr>
          <w:rFonts w:ascii="굴림" w:eastAsia="굴림" w:hAnsi="굴림" w:cs="굴림"/>
          <w:color w:val="000000" w:themeColor="text1"/>
        </w:rPr>
        <w:t>(Title):</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hint="eastAsia"/>
          <w:color w:val="000000" w:themeColor="text1"/>
        </w:rPr>
        <w:t>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명</w:t>
      </w:r>
      <w:r w:rsidRPr="00BA72F7">
        <w:rPr>
          <w:rFonts w:ascii="굴림" w:eastAsia="굴림" w:hAnsi="굴림" w:cs="굴림"/>
          <w:color w:val="000000" w:themeColor="text1"/>
        </w:rPr>
        <w:t xml:space="preserve">(Company): </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hint="eastAsia"/>
          <w:color w:val="000000" w:themeColor="text1"/>
        </w:rPr>
        <w:t>군수품무역대리업체</w:t>
      </w:r>
      <w:r w:rsidRPr="00BA72F7">
        <w:rPr>
          <w:rFonts w:ascii="굴림" w:eastAsia="굴림" w:hAnsi="굴림" w:cs="굴림"/>
          <w:color w:val="000000" w:themeColor="text1"/>
        </w:rPr>
        <w:t>(Commissioned agent):</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hint="eastAsia"/>
          <w:color w:val="000000" w:themeColor="text1"/>
        </w:rPr>
        <w:t>일</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자</w:t>
      </w:r>
      <w:r w:rsidRPr="00BA72F7">
        <w:rPr>
          <w:rFonts w:ascii="굴림" w:eastAsia="굴림" w:hAnsi="굴림" w:cs="굴림"/>
          <w:color w:val="000000" w:themeColor="text1"/>
        </w:rPr>
        <w:t>(Date):</w:t>
      </w:r>
    </w:p>
    <w:p w:rsidR="005E4B7D" w:rsidRPr="00BA72F7" w:rsidRDefault="005E4B7D" w:rsidP="005E4B7D">
      <w:pPr>
        <w:pStyle w:val="a4"/>
        <w:wordWrap/>
        <w:snapToGrid w:val="0"/>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hint="eastAsia"/>
          <w:color w:val="000000" w:themeColor="text1"/>
        </w:rPr>
        <w:t>직</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책</w:t>
      </w:r>
      <w:r w:rsidRPr="00BA72F7">
        <w:rPr>
          <w:rFonts w:ascii="굴림" w:eastAsia="굴림" w:hAnsi="굴림" w:cs="굴림"/>
          <w:color w:val="000000" w:themeColor="text1"/>
        </w:rPr>
        <w:t>(Title):</w:t>
      </w:r>
    </w:p>
    <w:p w:rsidR="005E4B7D" w:rsidRPr="00BA72F7" w:rsidRDefault="005E4B7D" w:rsidP="005E4B7D">
      <w:pPr>
        <w:pStyle w:val="a4"/>
        <w:wordWrap/>
        <w:spacing w:line="320" w:lineRule="exact"/>
        <w:ind w:left="200" w:hangingChars="100" w:hanging="200"/>
        <w:jc w:val="left"/>
        <w:rPr>
          <w:rFonts w:ascii="굴림" w:eastAsia="굴림" w:hAnsi="굴림" w:cs="굴림"/>
          <w:color w:val="000000" w:themeColor="text1"/>
        </w:rPr>
      </w:pPr>
      <w:r w:rsidRPr="00BA72F7">
        <w:rPr>
          <w:rFonts w:ascii="굴림" w:eastAsia="굴림" w:hAnsi="굴림" w:cs="굴림" w:hint="eastAsia"/>
          <w:color w:val="000000" w:themeColor="text1"/>
        </w:rPr>
        <w:t>회</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사</w:t>
      </w:r>
      <w:r w:rsidRPr="00BA72F7">
        <w:rPr>
          <w:rFonts w:ascii="굴림" w:eastAsia="굴림" w:hAnsi="굴림" w:cs="굴림"/>
          <w:color w:val="000000" w:themeColor="text1"/>
        </w:rPr>
        <w:t xml:space="preserve"> </w:t>
      </w:r>
      <w:r w:rsidRPr="00BA72F7">
        <w:rPr>
          <w:rFonts w:ascii="굴림" w:eastAsia="굴림" w:hAnsi="굴림" w:cs="굴림" w:hint="eastAsia"/>
          <w:color w:val="000000" w:themeColor="text1"/>
        </w:rPr>
        <w:t>명</w:t>
      </w:r>
      <w:r w:rsidRPr="00BA72F7">
        <w:rPr>
          <w:rFonts w:ascii="굴림" w:eastAsia="굴림" w:hAnsi="굴림" w:cs="굴림"/>
          <w:color w:val="000000" w:themeColor="text1"/>
        </w:rPr>
        <w:t>(Company):</w:t>
      </w:r>
    </w:p>
    <w:p w:rsidR="005E4B7D" w:rsidRPr="00BA72F7" w:rsidRDefault="005E4B7D" w:rsidP="005E4B7D">
      <w:pPr>
        <w:pStyle w:val="a4"/>
        <w:wordWrap/>
        <w:spacing w:line="320" w:lineRule="exact"/>
        <w:ind w:left="200" w:hangingChars="100" w:hanging="200"/>
        <w:jc w:val="left"/>
        <w:rPr>
          <w:rFonts w:ascii="굴림" w:eastAsia="굴림" w:hAnsi="굴림" w:cs="굴림"/>
          <w:color w:val="000000" w:themeColor="text1"/>
        </w:rPr>
      </w:pPr>
    </w:p>
    <w:p w:rsidR="005E4B7D" w:rsidRPr="00BA72F7" w:rsidRDefault="005E4B7D" w:rsidP="005E4B7D">
      <w:pPr>
        <w:pStyle w:val="a4"/>
        <w:wordWrap/>
        <w:spacing w:line="320" w:lineRule="exact"/>
        <w:ind w:left="200" w:hangingChars="100" w:hanging="200"/>
        <w:jc w:val="left"/>
        <w:rPr>
          <w:rFonts w:ascii="굴림" w:eastAsia="굴림" w:hAnsi="굴림" w:cs="굴림"/>
          <w:color w:val="000000" w:themeColor="text1"/>
        </w:rPr>
      </w:pPr>
    </w:p>
    <w:p w:rsidR="005E4B7D" w:rsidRPr="00BA72F7" w:rsidRDefault="005E4B7D" w:rsidP="005E4B7D">
      <w:pPr>
        <w:pStyle w:val="a4"/>
        <w:wordWrap/>
        <w:spacing w:line="300" w:lineRule="exact"/>
        <w:ind w:left="200" w:hangingChars="100" w:hanging="200"/>
        <w:jc w:val="left"/>
        <w:rPr>
          <w:rFonts w:ascii="굴림" w:eastAsia="굴림" w:hAnsi="굴림" w:cs="굴림"/>
          <w:color w:val="000000" w:themeColor="text1"/>
        </w:rPr>
      </w:pPr>
    </w:p>
    <w:p w:rsidR="005E4B7D" w:rsidRPr="00BA72F7" w:rsidRDefault="005E4B7D" w:rsidP="005E4B7D">
      <w:pPr>
        <w:pStyle w:val="a4"/>
        <w:wordWrap/>
        <w:spacing w:line="300" w:lineRule="exact"/>
        <w:ind w:left="200" w:hangingChars="100" w:hanging="200"/>
        <w:jc w:val="left"/>
        <w:rPr>
          <w:rFonts w:ascii="굴림" w:eastAsia="굴림" w:hAnsi="굴림" w:cs="굴림"/>
          <w:color w:val="000000" w:themeColor="text1"/>
        </w:rPr>
      </w:pPr>
    </w:p>
    <w:p w:rsidR="005E4B7D" w:rsidRPr="00BA72F7" w:rsidRDefault="005E4B7D" w:rsidP="005E4B7D">
      <w:pPr>
        <w:pStyle w:val="a4"/>
        <w:wordWrap/>
        <w:spacing w:line="300" w:lineRule="exact"/>
        <w:jc w:val="left"/>
        <w:rPr>
          <w:rFonts w:ascii="굴림" w:eastAsia="굴림" w:hAnsi="굴림" w:cs="굴림"/>
          <w:color w:val="000000" w:themeColor="text1"/>
        </w:rPr>
      </w:pPr>
    </w:p>
    <w:p w:rsidR="005E4B7D" w:rsidRPr="00BA72F7" w:rsidRDefault="005E4B7D" w:rsidP="005E4B7D">
      <w:pPr>
        <w:pStyle w:val="a4"/>
        <w:wordWrap/>
        <w:spacing w:line="300" w:lineRule="exact"/>
        <w:jc w:val="left"/>
        <w:rPr>
          <w:rFonts w:ascii="굴림" w:eastAsia="굴림" w:hAnsi="굴림" w:cs="굴림"/>
          <w:color w:val="000000" w:themeColor="text1"/>
        </w:rPr>
      </w:pPr>
    </w:p>
    <w:p w:rsidR="005E4B7D" w:rsidRPr="00BA72F7" w:rsidRDefault="005E4B7D">
      <w:pPr>
        <w:widowControl/>
        <w:wordWrap/>
        <w:autoSpaceDE/>
        <w:autoSpaceDN/>
        <w:rPr>
          <w:rFonts w:ascii="굴림" w:eastAsia="굴림" w:hAnsi="굴림" w:cs="굴림"/>
          <w:b/>
          <w:bCs/>
          <w:color w:val="000000" w:themeColor="text1"/>
          <w:kern w:val="0"/>
          <w:sz w:val="24"/>
          <w:szCs w:val="24"/>
        </w:rPr>
      </w:pPr>
      <w:r w:rsidRPr="00BA72F7">
        <w:rPr>
          <w:rFonts w:ascii="굴림" w:eastAsia="굴림" w:hAnsi="굴림" w:cs="굴림"/>
          <w:b/>
          <w:bCs/>
          <w:color w:val="000000" w:themeColor="text1"/>
          <w:sz w:val="24"/>
          <w:szCs w:val="24"/>
        </w:rPr>
        <w:br w:type="page"/>
      </w:r>
    </w:p>
    <w:p w:rsidR="005E4B7D" w:rsidRPr="00BA72F7" w:rsidRDefault="005E4B7D" w:rsidP="005E4B7D">
      <w:pPr>
        <w:pStyle w:val="a4"/>
        <w:wordWrap/>
        <w:spacing w:line="300" w:lineRule="exact"/>
        <w:ind w:left="236" w:hangingChars="100" w:hanging="236"/>
        <w:jc w:val="left"/>
        <w:rPr>
          <w:rFonts w:ascii="굴림" w:eastAsia="굴림" w:hAnsi="굴림" w:cs="굴림"/>
          <w:b/>
          <w:bCs/>
          <w:color w:val="000000" w:themeColor="text1"/>
          <w:sz w:val="24"/>
          <w:szCs w:val="24"/>
        </w:rPr>
      </w:pPr>
      <w:r w:rsidRPr="00BA72F7">
        <w:rPr>
          <w:rFonts w:ascii="굴림" w:eastAsia="굴림" w:hAnsi="굴림" w:cs="굴림"/>
          <w:b/>
          <w:bCs/>
          <w:color w:val="000000" w:themeColor="text1"/>
          <w:sz w:val="24"/>
          <w:szCs w:val="24"/>
        </w:rPr>
        <w:lastRenderedPageBreak/>
        <w:t>ANNEX 7</w:t>
      </w:r>
    </w:p>
    <w:tbl>
      <w:tblPr>
        <w:tblOverlap w:val="never"/>
        <w:tblW w:w="0" w:type="auto"/>
        <w:tblInd w:w="130"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9128"/>
      </w:tblGrid>
      <w:tr w:rsidR="005E4B7D" w:rsidRPr="00BA72F7" w:rsidTr="004C3EF5">
        <w:trPr>
          <w:trHeight w:val="12541"/>
        </w:trPr>
        <w:tc>
          <w:tcPr>
            <w:tcW w:w="9128" w:type="dxa"/>
            <w:tcBorders>
              <w:top w:val="dotted" w:sz="2" w:space="0" w:color="000000"/>
              <w:left w:val="dotted" w:sz="2" w:space="0" w:color="000000"/>
              <w:bottom w:val="dotted" w:sz="2" w:space="0" w:color="000000"/>
              <w:right w:val="dotted" w:sz="2" w:space="0" w:color="000000"/>
            </w:tcBorders>
            <w:vAlign w:val="center"/>
          </w:tcPr>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4992"/>
            </w:tblGrid>
            <w:tr w:rsidR="00BA72F7" w:rsidRPr="00BA72F7" w:rsidTr="004C3EF5">
              <w:trPr>
                <w:trHeight w:val="547"/>
                <w:jc w:val="center"/>
              </w:trPr>
              <w:tc>
                <w:tcPr>
                  <w:tcW w:w="4992" w:type="dxa"/>
                  <w:tcBorders>
                    <w:bottom w:val="single" w:sz="12" w:space="0" w:color="000000"/>
                  </w:tcBorders>
                  <w:tcMar>
                    <w:top w:w="28" w:type="dxa"/>
                    <w:left w:w="102" w:type="dxa"/>
                    <w:bottom w:w="28" w:type="dxa"/>
                    <w:right w:w="102" w:type="dxa"/>
                  </w:tcMar>
                  <w:vAlign w:val="center"/>
                  <w:hideMark/>
                </w:tcPr>
                <w:p w:rsidR="005E4B7D" w:rsidRPr="00BA72F7" w:rsidRDefault="005E4B7D" w:rsidP="004C3EF5">
                  <w:pPr>
                    <w:spacing w:after="0" w:line="240" w:lineRule="auto"/>
                    <w:ind w:left="232" w:hanging="232"/>
                    <w:textAlignment w:val="baseline"/>
                    <w:rPr>
                      <w:rFonts w:ascii="함초롬바탕" w:eastAsia="굴림" w:hAnsi="굴림" w:cs="굴림"/>
                      <w:color w:val="000000" w:themeColor="text1"/>
                      <w:kern w:val="0"/>
                      <w:szCs w:val="20"/>
                    </w:rPr>
                  </w:pPr>
                  <w:r w:rsidRPr="00BA72F7">
                    <w:rPr>
                      <w:rFonts w:ascii="한양중고딕" w:eastAsia="한양중고딕" w:hAnsi="굴림" w:cs="굴림" w:hint="eastAsia"/>
                      <w:b/>
                      <w:bCs/>
                      <w:color w:val="000000" w:themeColor="text1"/>
                      <w:kern w:val="0"/>
                      <w:sz w:val="32"/>
                      <w:szCs w:val="32"/>
                    </w:rPr>
                    <w:t>군수품무역대리업체</w:t>
                  </w:r>
                  <w:r w:rsidRPr="00BA72F7">
                    <w:rPr>
                      <w:rFonts w:ascii="함초롬바탕" w:eastAsia="한양중고딕" w:hAnsi="굴림" w:cs="굴림"/>
                      <w:b/>
                      <w:bCs/>
                      <w:color w:val="000000" w:themeColor="text1"/>
                      <w:spacing w:val="-14"/>
                      <w:kern w:val="0"/>
                      <w:sz w:val="32"/>
                      <w:szCs w:val="32"/>
                    </w:rPr>
                    <w:t xml:space="preserve"> </w:t>
                  </w:r>
                  <w:r w:rsidRPr="00BA72F7">
                    <w:rPr>
                      <w:rFonts w:ascii="한양중고딕" w:eastAsia="한양중고딕" w:hAnsi="굴림" w:cs="굴림" w:hint="eastAsia"/>
                      <w:b/>
                      <w:bCs/>
                      <w:color w:val="000000" w:themeColor="text1"/>
                      <w:spacing w:val="-14"/>
                      <w:kern w:val="0"/>
                      <w:sz w:val="32"/>
                      <w:szCs w:val="32"/>
                    </w:rPr>
                    <w:t>활용</w:t>
                  </w:r>
                  <w:r w:rsidRPr="00BA72F7">
                    <w:rPr>
                      <w:rFonts w:ascii="한양중고딕" w:eastAsia="한양중고딕" w:hAnsi="굴림" w:cs="굴림"/>
                      <w:b/>
                      <w:bCs/>
                      <w:color w:val="000000" w:themeColor="text1"/>
                      <w:spacing w:val="-14"/>
                      <w:kern w:val="0"/>
                      <w:sz w:val="32"/>
                      <w:szCs w:val="32"/>
                    </w:rPr>
                    <w:t xml:space="preserve"> </w:t>
                  </w:r>
                  <w:r w:rsidRPr="00BA72F7">
                    <w:rPr>
                      <w:rFonts w:ascii="한양중고딕" w:eastAsia="한양중고딕" w:hAnsi="굴림" w:cs="굴림" w:hint="eastAsia"/>
                      <w:b/>
                      <w:bCs/>
                      <w:color w:val="000000" w:themeColor="text1"/>
                      <w:spacing w:val="-14"/>
                      <w:kern w:val="0"/>
                      <w:sz w:val="32"/>
                      <w:szCs w:val="32"/>
                    </w:rPr>
                    <w:t>신청서</w:t>
                  </w:r>
                </w:p>
              </w:tc>
            </w:tr>
          </w:tbl>
          <w:p w:rsidR="005E4B7D" w:rsidRPr="00BA72F7" w:rsidRDefault="005E4B7D" w:rsidP="004C3EF5">
            <w:pPr>
              <w:pStyle w:val="a4"/>
              <w:spacing w:line="360" w:lineRule="auto"/>
              <w:jc w:val="left"/>
              <w:rPr>
                <w:rFonts w:ascii="돋움" w:eastAsia="돋움" w:hAnsi="돋움" w:cs="돋움"/>
                <w:color w:val="000000" w:themeColor="text1"/>
                <w:spacing w:val="-9"/>
                <w:sz w:val="26"/>
                <w:szCs w:val="26"/>
              </w:rPr>
            </w:pPr>
          </w:p>
          <w:p w:rsidR="005E4B7D" w:rsidRPr="00BA72F7" w:rsidRDefault="005E4B7D" w:rsidP="004C3EF5">
            <w:pPr>
              <w:pStyle w:val="a4"/>
              <w:spacing w:line="360" w:lineRule="auto"/>
              <w:jc w:val="left"/>
              <w:rPr>
                <w:rFonts w:ascii="돋움" w:eastAsia="돋움" w:hAnsi="돋움" w:cs="돋움"/>
                <w:color w:val="000000" w:themeColor="text1"/>
                <w:spacing w:val="-9"/>
                <w:sz w:val="26"/>
                <w:szCs w:val="26"/>
              </w:rPr>
            </w:pPr>
            <w:r w:rsidRPr="00BA72F7">
              <w:rPr>
                <w:rFonts w:ascii="돋움" w:eastAsia="돋움" w:hAnsi="돋움" w:cs="돋움"/>
                <w:color w:val="000000" w:themeColor="text1"/>
                <w:spacing w:val="-9"/>
                <w:sz w:val="26"/>
                <w:szCs w:val="26"/>
              </w:rPr>
              <w:t xml:space="preserve">1. </w:t>
            </w:r>
            <w:proofErr w:type="gramStart"/>
            <w:r w:rsidRPr="00BA72F7">
              <w:rPr>
                <w:rFonts w:ascii="돋움" w:eastAsia="돋움" w:hAnsi="돋움" w:cs="돋움" w:hint="eastAsia"/>
                <w:color w:val="000000" w:themeColor="text1"/>
                <w:spacing w:val="-9"/>
                <w:sz w:val="26"/>
                <w:szCs w:val="26"/>
              </w:rPr>
              <w:t>사업명</w:t>
            </w:r>
            <w:r w:rsidRPr="00BA72F7">
              <w:rPr>
                <w:rFonts w:ascii="돋움" w:eastAsia="돋움" w:hAnsi="돋움" w:cs="돋움"/>
                <w:color w:val="000000" w:themeColor="text1"/>
                <w:spacing w:val="-9"/>
                <w:sz w:val="26"/>
                <w:szCs w:val="26"/>
              </w:rPr>
              <w:t xml:space="preserve"> :</w:t>
            </w:r>
            <w:proofErr w:type="gramEnd"/>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○○한도액계약</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사업</w:t>
            </w:r>
          </w:p>
          <w:p w:rsidR="005E4B7D" w:rsidRPr="00BA72F7" w:rsidRDefault="005E4B7D" w:rsidP="004C3EF5">
            <w:pPr>
              <w:pStyle w:val="a4"/>
              <w:spacing w:line="360" w:lineRule="auto"/>
              <w:jc w:val="left"/>
              <w:rPr>
                <w:rFonts w:ascii="돋움" w:eastAsia="돋움" w:hAnsi="돋움" w:cs="돋움"/>
                <w:color w:val="000000" w:themeColor="text1"/>
                <w:spacing w:val="-9"/>
                <w:sz w:val="26"/>
                <w:szCs w:val="26"/>
              </w:rPr>
            </w:pPr>
            <w:r w:rsidRPr="00BA72F7">
              <w:rPr>
                <w:rFonts w:ascii="돋움" w:eastAsia="돋움" w:hAnsi="돋움" w:cs="돋움"/>
                <w:color w:val="000000" w:themeColor="text1"/>
                <w:spacing w:val="-9"/>
                <w:sz w:val="26"/>
                <w:szCs w:val="26"/>
              </w:rPr>
              <w:t xml:space="preserve">2. </w:t>
            </w:r>
            <w:r w:rsidRPr="00BA72F7">
              <w:rPr>
                <w:rFonts w:ascii="돋움" w:eastAsia="돋움" w:hAnsi="돋움" w:cs="돋움" w:hint="eastAsia"/>
                <w:color w:val="000000" w:themeColor="text1"/>
                <w:spacing w:val="-9"/>
                <w:sz w:val="26"/>
                <w:szCs w:val="26"/>
              </w:rPr>
              <w:t>필요성</w:t>
            </w:r>
          </w:p>
          <w:p w:rsidR="005E4B7D" w:rsidRPr="00BA72F7" w:rsidRDefault="005E4B7D" w:rsidP="004C3EF5">
            <w:pPr>
              <w:pStyle w:val="a4"/>
              <w:spacing w:line="360" w:lineRule="auto"/>
              <w:ind w:firstLineChars="200" w:firstLine="484"/>
              <w:jc w:val="left"/>
              <w:rPr>
                <w:rFonts w:ascii="돋움" w:eastAsia="돋움" w:hAnsi="돋움" w:cs="돋움"/>
                <w:color w:val="000000" w:themeColor="text1"/>
                <w:spacing w:val="-9"/>
                <w:sz w:val="26"/>
                <w:szCs w:val="26"/>
              </w:rPr>
            </w:pPr>
            <w:r w:rsidRPr="00BA72F7">
              <w:rPr>
                <w:rFonts w:ascii="돋움" w:eastAsia="돋움" w:hAnsi="돋움" w:cs="돋움" w:hint="eastAsia"/>
                <w:color w:val="000000" w:themeColor="text1"/>
                <w:spacing w:val="-9"/>
                <w:sz w:val="26"/>
                <w:szCs w:val="26"/>
              </w:rPr>
              <w:t>가</w:t>
            </w:r>
            <w:r w:rsidRPr="00BA72F7">
              <w:rPr>
                <w:rFonts w:ascii="돋움" w:eastAsia="돋움" w:hAnsi="돋움" w:cs="돋움"/>
                <w:color w:val="000000" w:themeColor="text1"/>
                <w:spacing w:val="-9"/>
                <w:sz w:val="26"/>
                <w:szCs w:val="26"/>
              </w:rPr>
              <w:t>. 200</w:t>
            </w:r>
            <w:r w:rsidRPr="00BA72F7">
              <w:rPr>
                <w:rFonts w:ascii="돋움" w:eastAsia="돋움" w:hAnsi="돋움" w:cs="돋움" w:hint="eastAsia"/>
                <w:color w:val="000000" w:themeColor="text1"/>
                <w:spacing w:val="-9"/>
                <w:sz w:val="26"/>
                <w:szCs w:val="26"/>
              </w:rPr>
              <w:t>만불</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이상</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대형</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전력운영사업으로</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신속</w:t>
            </w:r>
            <w:r w:rsidRPr="00BA72F7">
              <w:rPr>
                <w:rFonts w:ascii="돋움" w:eastAsia="돋움" w:hAnsi="돋움" w:cs="돋움"/>
                <w:color w:val="000000" w:themeColor="text1"/>
                <w:spacing w:val="-9"/>
                <w:sz w:val="26"/>
                <w:szCs w:val="26"/>
              </w:rPr>
              <w:t>/</w:t>
            </w:r>
            <w:r w:rsidRPr="00BA72F7">
              <w:rPr>
                <w:rFonts w:ascii="돋움" w:eastAsia="돋움" w:hAnsi="돋움" w:cs="돋움" w:hint="eastAsia"/>
                <w:color w:val="000000" w:themeColor="text1"/>
                <w:spacing w:val="-9"/>
                <w:sz w:val="26"/>
                <w:szCs w:val="26"/>
              </w:rPr>
              <w:t>원활한</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계약이행</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필요</w:t>
            </w:r>
          </w:p>
          <w:p w:rsidR="005E4B7D" w:rsidRPr="00BA72F7" w:rsidRDefault="005E4B7D" w:rsidP="004C3EF5">
            <w:pPr>
              <w:pStyle w:val="a4"/>
              <w:spacing w:line="360" w:lineRule="auto"/>
              <w:ind w:firstLineChars="200" w:firstLine="484"/>
              <w:jc w:val="left"/>
              <w:rPr>
                <w:rFonts w:ascii="돋움" w:eastAsia="돋움" w:hAnsi="돋움" w:cs="돋움"/>
                <w:color w:val="000000" w:themeColor="text1"/>
                <w:spacing w:val="-9"/>
                <w:sz w:val="26"/>
                <w:szCs w:val="26"/>
              </w:rPr>
            </w:pPr>
            <w:r w:rsidRPr="00BA72F7">
              <w:rPr>
                <w:rFonts w:ascii="돋움" w:eastAsia="돋움" w:hAnsi="돋움" w:cs="돋움" w:hint="eastAsia"/>
                <w:color w:val="000000" w:themeColor="text1"/>
                <w:spacing w:val="-9"/>
                <w:sz w:val="26"/>
                <w:szCs w:val="26"/>
              </w:rPr>
              <w:t>나</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국내</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지사</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부재로</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계약관리</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및</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이행간</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과도한</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출장</w:t>
            </w:r>
            <w:r w:rsidRPr="00BA72F7">
              <w:rPr>
                <w:rFonts w:ascii="돋움" w:eastAsia="돋움" w:hAnsi="돋움" w:cs="돋움"/>
                <w:color w:val="000000" w:themeColor="text1"/>
                <w:spacing w:val="-9"/>
                <w:sz w:val="26"/>
                <w:szCs w:val="26"/>
              </w:rPr>
              <w:t>/</w:t>
            </w:r>
            <w:r w:rsidRPr="00BA72F7">
              <w:rPr>
                <w:rFonts w:ascii="돋움" w:eastAsia="돋움" w:hAnsi="돋움" w:cs="돋움" w:hint="eastAsia"/>
                <w:color w:val="000000" w:themeColor="text1"/>
                <w:spacing w:val="-9"/>
                <w:sz w:val="26"/>
                <w:szCs w:val="26"/>
              </w:rPr>
              <w:t>체재비용</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소요</w:t>
            </w:r>
          </w:p>
          <w:p w:rsidR="005E4B7D" w:rsidRPr="00BA72F7" w:rsidRDefault="005E4B7D" w:rsidP="004C3EF5">
            <w:pPr>
              <w:pStyle w:val="a4"/>
              <w:spacing w:line="360" w:lineRule="auto"/>
              <w:jc w:val="left"/>
              <w:rPr>
                <w:rFonts w:ascii="돋움" w:eastAsia="돋움" w:hAnsi="돋움" w:cs="돋움"/>
                <w:color w:val="000000" w:themeColor="text1"/>
                <w:spacing w:val="-9"/>
                <w:sz w:val="26"/>
                <w:szCs w:val="26"/>
              </w:rPr>
            </w:pPr>
            <w:r w:rsidRPr="00BA72F7">
              <w:rPr>
                <w:rFonts w:ascii="돋움" w:eastAsia="돋움" w:hAnsi="돋움" w:cs="돋움"/>
                <w:color w:val="000000" w:themeColor="text1"/>
                <w:spacing w:val="-9"/>
                <w:sz w:val="26"/>
                <w:szCs w:val="26"/>
              </w:rPr>
              <w:t xml:space="preserve">3. </w:t>
            </w:r>
            <w:r w:rsidRPr="00BA72F7">
              <w:rPr>
                <w:rFonts w:ascii="돋움" w:eastAsia="돋움" w:hAnsi="돋움" w:cs="돋움" w:hint="eastAsia"/>
                <w:color w:val="000000" w:themeColor="text1"/>
                <w:spacing w:val="-9"/>
                <w:sz w:val="26"/>
                <w:szCs w:val="26"/>
              </w:rPr>
              <w:t>군수품무역대리업체</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활용계획</w:t>
            </w:r>
          </w:p>
          <w:p w:rsidR="005E4B7D" w:rsidRPr="00BA72F7" w:rsidRDefault="005E4B7D" w:rsidP="004C3EF5">
            <w:pPr>
              <w:pStyle w:val="a4"/>
              <w:spacing w:line="360" w:lineRule="auto"/>
              <w:ind w:firstLineChars="100" w:firstLine="242"/>
              <w:jc w:val="left"/>
              <w:rPr>
                <w:rFonts w:ascii="돋움" w:eastAsia="돋움" w:hAnsi="돋움" w:cs="돋움"/>
                <w:color w:val="000000" w:themeColor="text1"/>
                <w:spacing w:val="-9"/>
                <w:sz w:val="26"/>
                <w:szCs w:val="26"/>
              </w:rPr>
            </w:pPr>
            <w:r w:rsidRPr="00BA72F7">
              <w:rPr>
                <w:rFonts w:ascii="돋움" w:eastAsia="돋움" w:hAnsi="돋움" w:cs="돋움" w:hint="eastAsia"/>
                <w:color w:val="000000" w:themeColor="text1"/>
                <w:spacing w:val="-9"/>
                <w:sz w:val="26"/>
                <w:szCs w:val="26"/>
              </w:rPr>
              <w:t>가</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군수품무역대리업체</w:t>
            </w:r>
            <w:r w:rsidRPr="00BA72F7">
              <w:rPr>
                <w:rFonts w:ascii="돋움" w:eastAsia="돋움" w:hAnsi="돋움" w:cs="돋움"/>
                <w:color w:val="000000" w:themeColor="text1"/>
                <w:spacing w:val="-9"/>
                <w:sz w:val="26"/>
                <w:szCs w:val="26"/>
              </w:rPr>
              <w:t>(</w:t>
            </w:r>
            <w:r w:rsidRPr="00BA72F7">
              <w:rPr>
                <w:rFonts w:ascii="돋움" w:eastAsia="돋움" w:hAnsi="돋움" w:cs="돋움" w:hint="eastAsia"/>
                <w:color w:val="000000" w:themeColor="text1"/>
                <w:spacing w:val="-9"/>
                <w:sz w:val="26"/>
                <w:szCs w:val="26"/>
              </w:rPr>
              <w:t>등록번호</w:t>
            </w:r>
            <w:r w:rsidRPr="00BA72F7">
              <w:rPr>
                <w:rFonts w:ascii="돋움" w:eastAsia="돋움" w:hAnsi="돋움" w:cs="돋움"/>
                <w:color w:val="000000" w:themeColor="text1"/>
                <w:spacing w:val="-9"/>
                <w:sz w:val="26"/>
                <w:szCs w:val="26"/>
              </w:rPr>
              <w:t>)/</w:t>
            </w:r>
            <w:proofErr w:type="gramStart"/>
            <w:r w:rsidRPr="00BA72F7">
              <w:rPr>
                <w:rFonts w:ascii="돋움" w:eastAsia="돋움" w:hAnsi="돋움" w:cs="돋움" w:hint="eastAsia"/>
                <w:color w:val="000000" w:themeColor="text1"/>
                <w:spacing w:val="-9"/>
                <w:sz w:val="26"/>
                <w:szCs w:val="26"/>
              </w:rPr>
              <w:t>대표이사</w:t>
            </w:r>
            <w:r w:rsidRPr="00BA72F7">
              <w:rPr>
                <w:rFonts w:ascii="돋움" w:eastAsia="돋움" w:hAnsi="돋움" w:cs="돋움"/>
                <w:color w:val="000000" w:themeColor="text1"/>
                <w:spacing w:val="-9"/>
                <w:sz w:val="26"/>
                <w:szCs w:val="26"/>
              </w:rPr>
              <w:t xml:space="preserve"> :</w:t>
            </w:r>
            <w:proofErr w:type="gramEnd"/>
            <w:r w:rsidRPr="00BA72F7">
              <w:rPr>
                <w:rFonts w:ascii="돋움" w:eastAsia="돋움" w:hAnsi="돋움" w:cs="돋움" w:hint="eastAsia"/>
                <w:color w:val="000000" w:themeColor="text1"/>
                <w:spacing w:val="-9"/>
                <w:sz w:val="26"/>
                <w:szCs w:val="26"/>
              </w:rPr>
              <w:t>○○무역</w:t>
            </w:r>
            <w:r w:rsidRPr="00BA72F7">
              <w:rPr>
                <w:rFonts w:ascii="돋움" w:eastAsia="돋움" w:hAnsi="돋움" w:cs="돋움"/>
                <w:color w:val="000000" w:themeColor="text1"/>
                <w:spacing w:val="-9"/>
                <w:sz w:val="26"/>
                <w:szCs w:val="26"/>
              </w:rPr>
              <w:t>(EB5FA)/</w:t>
            </w:r>
            <w:proofErr w:type="spellStart"/>
            <w:r w:rsidRPr="00BA72F7">
              <w:rPr>
                <w:rFonts w:ascii="돋움" w:eastAsia="돋움" w:hAnsi="돋움" w:cs="돋움" w:hint="eastAsia"/>
                <w:color w:val="000000" w:themeColor="text1"/>
                <w:spacing w:val="-9"/>
                <w:sz w:val="26"/>
                <w:szCs w:val="26"/>
              </w:rPr>
              <w:t>김방산</w:t>
            </w:r>
            <w:proofErr w:type="spellEnd"/>
          </w:p>
          <w:p w:rsidR="005E4B7D" w:rsidRPr="00BA72F7" w:rsidRDefault="005E4B7D" w:rsidP="004C3EF5">
            <w:pPr>
              <w:pStyle w:val="a4"/>
              <w:spacing w:line="360" w:lineRule="auto"/>
              <w:ind w:firstLineChars="100" w:firstLine="242"/>
              <w:jc w:val="left"/>
              <w:rPr>
                <w:rFonts w:ascii="돋움" w:eastAsia="돋움" w:hAnsi="돋움" w:cs="돋움"/>
                <w:color w:val="000000" w:themeColor="text1"/>
                <w:spacing w:val="-9"/>
                <w:sz w:val="26"/>
                <w:szCs w:val="26"/>
              </w:rPr>
            </w:pPr>
            <w:r w:rsidRPr="00BA72F7">
              <w:rPr>
                <w:rFonts w:ascii="돋움" w:eastAsia="돋움" w:hAnsi="돋움" w:cs="돋움" w:hint="eastAsia"/>
                <w:color w:val="000000" w:themeColor="text1"/>
                <w:spacing w:val="-9"/>
                <w:sz w:val="26"/>
                <w:szCs w:val="26"/>
              </w:rPr>
              <w:t>나</w:t>
            </w:r>
            <w:r w:rsidRPr="00BA72F7">
              <w:rPr>
                <w:rFonts w:ascii="돋움" w:eastAsia="돋움" w:hAnsi="돋움" w:cs="돋움"/>
                <w:color w:val="000000" w:themeColor="text1"/>
                <w:spacing w:val="-9"/>
                <w:sz w:val="26"/>
                <w:szCs w:val="26"/>
              </w:rPr>
              <w:t xml:space="preserve">. </w:t>
            </w:r>
            <w:proofErr w:type="gramStart"/>
            <w:r w:rsidRPr="00BA72F7">
              <w:rPr>
                <w:rFonts w:ascii="돋움" w:eastAsia="돋움" w:hAnsi="돋움" w:cs="돋움" w:hint="eastAsia"/>
                <w:color w:val="000000" w:themeColor="text1"/>
                <w:spacing w:val="-9"/>
                <w:sz w:val="26"/>
                <w:szCs w:val="26"/>
              </w:rPr>
              <w:t>계약기간</w:t>
            </w:r>
            <w:r w:rsidRPr="00BA72F7">
              <w:rPr>
                <w:rFonts w:ascii="돋움" w:eastAsia="돋움" w:hAnsi="돋움" w:cs="돋움"/>
                <w:color w:val="000000" w:themeColor="text1"/>
                <w:spacing w:val="-9"/>
                <w:sz w:val="26"/>
                <w:szCs w:val="26"/>
              </w:rPr>
              <w:t xml:space="preserve"> :</w:t>
            </w:r>
            <w:proofErr w:type="gramEnd"/>
            <w:r w:rsidRPr="00BA72F7">
              <w:rPr>
                <w:rFonts w:ascii="돋움" w:eastAsia="돋움" w:hAnsi="돋움" w:cs="돋움"/>
                <w:color w:val="000000" w:themeColor="text1"/>
                <w:spacing w:val="-9"/>
                <w:sz w:val="26"/>
                <w:szCs w:val="26"/>
              </w:rPr>
              <w:t xml:space="preserve"> 2019.7</w:t>
            </w:r>
            <w:r w:rsidRPr="00BA72F7">
              <w:rPr>
                <w:rFonts w:ascii="돋움" w:eastAsia="돋움" w:hAnsi="돋움" w:cs="돋움" w:hint="eastAsia"/>
                <w:color w:val="000000" w:themeColor="text1"/>
                <w:spacing w:val="-9"/>
                <w:sz w:val="26"/>
                <w:szCs w:val="26"/>
              </w:rPr>
              <w:t>∼</w:t>
            </w:r>
            <w:r w:rsidRPr="00BA72F7">
              <w:rPr>
                <w:rFonts w:ascii="돋움" w:eastAsia="돋움" w:hAnsi="돋움" w:cs="돋움"/>
                <w:color w:val="000000" w:themeColor="text1"/>
                <w:spacing w:val="-9"/>
                <w:sz w:val="26"/>
                <w:szCs w:val="26"/>
              </w:rPr>
              <w:t>2020.7</w:t>
            </w:r>
          </w:p>
          <w:p w:rsidR="005E4B7D" w:rsidRPr="00BA72F7" w:rsidRDefault="005E4B7D" w:rsidP="004C3EF5">
            <w:pPr>
              <w:pStyle w:val="a4"/>
              <w:spacing w:line="360" w:lineRule="auto"/>
              <w:ind w:firstLineChars="100" w:firstLine="242"/>
              <w:jc w:val="left"/>
              <w:rPr>
                <w:rFonts w:ascii="돋움" w:eastAsia="돋움" w:hAnsi="돋움" w:cs="돋움"/>
                <w:color w:val="000000" w:themeColor="text1"/>
                <w:spacing w:val="-9"/>
                <w:sz w:val="26"/>
                <w:szCs w:val="26"/>
              </w:rPr>
            </w:pPr>
            <w:r w:rsidRPr="00BA72F7">
              <w:rPr>
                <w:rFonts w:ascii="돋움" w:eastAsia="돋움" w:hAnsi="돋움" w:cs="돋움" w:hint="eastAsia"/>
                <w:color w:val="000000" w:themeColor="text1"/>
                <w:spacing w:val="-9"/>
                <w:sz w:val="26"/>
                <w:szCs w:val="26"/>
              </w:rPr>
              <w:t>다</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활용범위</w:t>
            </w:r>
          </w:p>
          <w:p w:rsidR="005E4B7D" w:rsidRPr="00BA72F7" w:rsidRDefault="005E4B7D" w:rsidP="004C3EF5">
            <w:pPr>
              <w:pStyle w:val="a4"/>
              <w:spacing w:line="360" w:lineRule="auto"/>
              <w:ind w:firstLineChars="200" w:firstLine="484"/>
              <w:jc w:val="left"/>
              <w:rPr>
                <w:rFonts w:ascii="돋움" w:eastAsia="돋움" w:hAnsi="돋움" w:cs="돋움"/>
                <w:color w:val="000000" w:themeColor="text1"/>
                <w:spacing w:val="-9"/>
                <w:sz w:val="26"/>
                <w:szCs w:val="26"/>
              </w:rPr>
            </w:pPr>
            <w:r w:rsidRPr="00BA72F7">
              <w:rPr>
                <w:rFonts w:ascii="돋움" w:eastAsia="돋움" w:hAnsi="돋움" w:cs="돋움"/>
                <w:color w:val="000000" w:themeColor="text1"/>
                <w:spacing w:val="-9"/>
                <w:sz w:val="26"/>
                <w:szCs w:val="26"/>
              </w:rPr>
              <w:t xml:space="preserve">1) </w:t>
            </w:r>
            <w:r w:rsidRPr="00BA72F7">
              <w:rPr>
                <w:rFonts w:ascii="돋움" w:eastAsia="돋움" w:hAnsi="돋움" w:cs="돋움" w:hint="eastAsia"/>
                <w:color w:val="000000" w:themeColor="text1"/>
                <w:spacing w:val="-9"/>
                <w:sz w:val="26"/>
                <w:szCs w:val="26"/>
              </w:rPr>
              <w:t>가격입찰</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협상간</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국외업체의</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계약체결에</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필요한</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제반업무</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지원</w:t>
            </w:r>
          </w:p>
          <w:p w:rsidR="005E4B7D" w:rsidRPr="00BA72F7" w:rsidRDefault="005E4B7D" w:rsidP="004C3EF5">
            <w:pPr>
              <w:pStyle w:val="a4"/>
              <w:spacing w:line="360" w:lineRule="auto"/>
              <w:ind w:firstLineChars="200" w:firstLine="484"/>
              <w:jc w:val="left"/>
              <w:rPr>
                <w:rFonts w:ascii="돋움" w:eastAsia="돋움" w:hAnsi="돋움" w:cs="돋움"/>
                <w:color w:val="000000" w:themeColor="text1"/>
                <w:spacing w:val="-9"/>
                <w:sz w:val="26"/>
                <w:szCs w:val="26"/>
              </w:rPr>
            </w:pPr>
            <w:r w:rsidRPr="00BA72F7">
              <w:rPr>
                <w:rFonts w:ascii="돋움" w:eastAsia="돋움" w:hAnsi="돋움" w:cs="돋움"/>
                <w:color w:val="000000" w:themeColor="text1"/>
                <w:spacing w:val="-9"/>
                <w:sz w:val="26"/>
                <w:szCs w:val="26"/>
              </w:rPr>
              <w:t xml:space="preserve">2) </w:t>
            </w:r>
            <w:proofErr w:type="spellStart"/>
            <w:r w:rsidRPr="00BA72F7">
              <w:rPr>
                <w:rFonts w:ascii="돋움" w:eastAsia="돋움" w:hAnsi="돋움" w:cs="돋움" w:hint="eastAsia"/>
                <w:color w:val="000000" w:themeColor="text1"/>
                <w:spacing w:val="-9"/>
                <w:sz w:val="26"/>
                <w:szCs w:val="26"/>
              </w:rPr>
              <w:t>소요군</w:t>
            </w:r>
            <w:proofErr w:type="spellEnd"/>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요구사항</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식별</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및</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하자처리</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관련</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행정지원</w:t>
            </w:r>
          </w:p>
          <w:p w:rsidR="005E4B7D" w:rsidRPr="00BA72F7" w:rsidRDefault="005E4B7D" w:rsidP="004C3EF5">
            <w:pPr>
              <w:pStyle w:val="a4"/>
              <w:spacing w:line="360" w:lineRule="auto"/>
              <w:jc w:val="left"/>
              <w:rPr>
                <w:rFonts w:ascii="돋움" w:eastAsia="돋움" w:hAnsi="돋움" w:cs="돋움"/>
                <w:color w:val="000000" w:themeColor="text1"/>
                <w:spacing w:val="-9"/>
                <w:sz w:val="26"/>
                <w:szCs w:val="26"/>
              </w:rPr>
            </w:pPr>
            <w:r w:rsidRPr="00BA72F7">
              <w:rPr>
                <w:rFonts w:ascii="돋움" w:eastAsia="돋움" w:hAnsi="돋움" w:cs="돋움"/>
                <w:color w:val="000000" w:themeColor="text1"/>
                <w:spacing w:val="-9"/>
                <w:sz w:val="26"/>
                <w:szCs w:val="26"/>
              </w:rPr>
              <w:t xml:space="preserve">4. </w:t>
            </w:r>
            <w:r w:rsidRPr="00BA72F7">
              <w:rPr>
                <w:rFonts w:ascii="돋움" w:eastAsia="돋움" w:hAnsi="돋움" w:cs="돋움" w:hint="eastAsia"/>
                <w:color w:val="000000" w:themeColor="text1"/>
                <w:spacing w:val="-9"/>
                <w:sz w:val="26"/>
                <w:szCs w:val="26"/>
              </w:rPr>
              <w:t>군수품무역대리업체</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신용도</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부정당업자</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제재</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청렴서약서</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위반여부</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확인결과</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군수품무역대리업체</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중개수수료</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신고여부</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525"/>
              <w:gridCol w:w="2808"/>
              <w:gridCol w:w="2525"/>
            </w:tblGrid>
            <w:tr w:rsidR="00BA72F7" w:rsidRPr="00BA72F7" w:rsidTr="004C3EF5">
              <w:trPr>
                <w:trHeight w:val="373"/>
                <w:jc w:val="center"/>
              </w:trPr>
              <w:tc>
                <w:tcPr>
                  <w:tcW w:w="2525"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5E4B7D" w:rsidRPr="00BA72F7" w:rsidRDefault="005E4B7D" w:rsidP="004C3EF5">
                  <w:pPr>
                    <w:wordWrap/>
                    <w:spacing w:after="0" w:line="360" w:lineRule="auto"/>
                    <w:ind w:left="594" w:hanging="594"/>
                    <w:jc w:val="center"/>
                    <w:textAlignment w:val="baseline"/>
                    <w:rPr>
                      <w:rFonts w:ascii="함초롬바탕" w:eastAsia="굴림" w:hAnsi="굴림" w:cs="굴림"/>
                      <w:color w:val="000000" w:themeColor="text1"/>
                      <w:kern w:val="0"/>
                      <w:szCs w:val="20"/>
                    </w:rPr>
                  </w:pPr>
                  <w:r w:rsidRPr="00BA72F7">
                    <w:rPr>
                      <w:rFonts w:ascii="한양중고딕" w:eastAsia="한양중고딕" w:hAnsi="굴림" w:cs="굴림" w:hint="eastAsia"/>
                      <w:color w:val="000000" w:themeColor="text1"/>
                      <w:spacing w:val="-14"/>
                      <w:kern w:val="0"/>
                      <w:sz w:val="26"/>
                      <w:szCs w:val="26"/>
                    </w:rPr>
                    <w:t>신용도</w:t>
                  </w:r>
                </w:p>
              </w:tc>
              <w:tc>
                <w:tcPr>
                  <w:tcW w:w="2808"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5E4B7D" w:rsidRPr="00BA72F7" w:rsidRDefault="005E4B7D" w:rsidP="004C3EF5">
                  <w:pPr>
                    <w:wordWrap/>
                    <w:spacing w:after="0" w:line="360" w:lineRule="auto"/>
                    <w:jc w:val="center"/>
                    <w:textAlignment w:val="baseline"/>
                    <w:rPr>
                      <w:rFonts w:ascii="함초롬바탕" w:eastAsia="굴림" w:hAnsi="굴림" w:cs="굴림"/>
                      <w:color w:val="000000" w:themeColor="text1"/>
                      <w:kern w:val="0"/>
                      <w:szCs w:val="20"/>
                    </w:rPr>
                  </w:pPr>
                  <w:r w:rsidRPr="00BA72F7">
                    <w:rPr>
                      <w:rFonts w:ascii="한양중고딕" w:eastAsia="한양중고딕" w:hAnsi="굴림" w:cs="굴림" w:hint="eastAsia"/>
                      <w:color w:val="000000" w:themeColor="text1"/>
                      <w:spacing w:val="-14"/>
                      <w:kern w:val="0"/>
                      <w:sz w:val="26"/>
                      <w:szCs w:val="26"/>
                    </w:rPr>
                    <w:t>부정당업자</w:t>
                  </w:r>
                  <w:r w:rsidRPr="00BA72F7">
                    <w:rPr>
                      <w:rFonts w:ascii="한양중고딕" w:eastAsia="한양중고딕" w:hAnsi="굴림" w:cs="굴림"/>
                      <w:color w:val="000000" w:themeColor="text1"/>
                      <w:spacing w:val="-14"/>
                      <w:kern w:val="0"/>
                      <w:sz w:val="26"/>
                      <w:szCs w:val="26"/>
                    </w:rPr>
                    <w:t xml:space="preserve"> </w:t>
                  </w:r>
                  <w:r w:rsidRPr="00BA72F7">
                    <w:rPr>
                      <w:rFonts w:ascii="한양중고딕" w:eastAsia="한양중고딕" w:hAnsi="굴림" w:cs="굴림" w:hint="eastAsia"/>
                      <w:color w:val="000000" w:themeColor="text1"/>
                      <w:spacing w:val="-14"/>
                      <w:kern w:val="0"/>
                      <w:sz w:val="26"/>
                      <w:szCs w:val="26"/>
                    </w:rPr>
                    <w:t>제재기간</w:t>
                  </w:r>
                </w:p>
              </w:tc>
              <w:tc>
                <w:tcPr>
                  <w:tcW w:w="2525"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rsidR="005E4B7D" w:rsidRPr="00BA72F7" w:rsidRDefault="005E4B7D" w:rsidP="004C3EF5">
                  <w:pPr>
                    <w:wordWrap/>
                    <w:spacing w:after="0" w:line="360" w:lineRule="auto"/>
                    <w:jc w:val="center"/>
                    <w:textAlignment w:val="baseline"/>
                    <w:rPr>
                      <w:rFonts w:ascii="함초롬바탕" w:eastAsia="굴림" w:hAnsi="굴림" w:cs="굴림"/>
                      <w:color w:val="000000" w:themeColor="text1"/>
                      <w:kern w:val="0"/>
                      <w:szCs w:val="20"/>
                    </w:rPr>
                  </w:pPr>
                  <w:r w:rsidRPr="00BA72F7">
                    <w:rPr>
                      <w:rFonts w:ascii="한양중고딕" w:eastAsia="한양중고딕" w:hAnsi="굴림" w:cs="굴림" w:hint="eastAsia"/>
                      <w:color w:val="000000" w:themeColor="text1"/>
                      <w:spacing w:val="-14"/>
                      <w:kern w:val="0"/>
                      <w:sz w:val="26"/>
                      <w:szCs w:val="26"/>
                    </w:rPr>
                    <w:t>청렴서약서</w:t>
                  </w:r>
                  <w:r w:rsidRPr="00BA72F7">
                    <w:rPr>
                      <w:rFonts w:ascii="한양중고딕" w:eastAsia="한양중고딕" w:hAnsi="굴림" w:cs="굴림"/>
                      <w:color w:val="000000" w:themeColor="text1"/>
                      <w:spacing w:val="-14"/>
                      <w:kern w:val="0"/>
                      <w:sz w:val="26"/>
                      <w:szCs w:val="26"/>
                    </w:rPr>
                    <w:t xml:space="preserve"> </w:t>
                  </w:r>
                  <w:r w:rsidRPr="00BA72F7">
                    <w:rPr>
                      <w:rFonts w:ascii="한양중고딕" w:eastAsia="한양중고딕" w:hAnsi="굴림" w:cs="굴림" w:hint="eastAsia"/>
                      <w:color w:val="000000" w:themeColor="text1"/>
                      <w:spacing w:val="-14"/>
                      <w:kern w:val="0"/>
                      <w:sz w:val="26"/>
                      <w:szCs w:val="26"/>
                    </w:rPr>
                    <w:t>위반</w:t>
                  </w:r>
                </w:p>
              </w:tc>
            </w:tr>
            <w:tr w:rsidR="00BA72F7" w:rsidRPr="00BA72F7" w:rsidTr="004C3EF5">
              <w:trPr>
                <w:trHeight w:val="373"/>
                <w:jc w:val="center"/>
              </w:trPr>
              <w:tc>
                <w:tcPr>
                  <w:tcW w:w="25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BA72F7" w:rsidRDefault="005E4B7D" w:rsidP="004C3EF5">
                  <w:pPr>
                    <w:wordWrap/>
                    <w:spacing w:after="0" w:line="360" w:lineRule="auto"/>
                    <w:ind w:left="594" w:hanging="594"/>
                    <w:jc w:val="center"/>
                    <w:textAlignment w:val="baseline"/>
                    <w:rPr>
                      <w:rFonts w:ascii="함초롬바탕" w:eastAsia="굴림" w:hAnsi="굴림" w:cs="굴림"/>
                      <w:color w:val="000000" w:themeColor="text1"/>
                      <w:kern w:val="0"/>
                      <w:szCs w:val="20"/>
                    </w:rPr>
                  </w:pPr>
                  <w:r w:rsidRPr="00BA72F7">
                    <w:rPr>
                      <w:rFonts w:ascii="한양중고딕" w:eastAsia="한양중고딕" w:hAnsi="굴림" w:cs="굴림"/>
                      <w:i/>
                      <w:iCs/>
                      <w:color w:val="000000" w:themeColor="text1"/>
                      <w:spacing w:val="-14"/>
                      <w:kern w:val="0"/>
                      <w:sz w:val="26"/>
                      <w:szCs w:val="26"/>
                    </w:rPr>
                    <w:t>BBB</w:t>
                  </w:r>
                </w:p>
              </w:tc>
              <w:tc>
                <w:tcPr>
                  <w:tcW w:w="28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BA72F7" w:rsidRDefault="005E4B7D" w:rsidP="004C3EF5">
                  <w:pPr>
                    <w:wordWrap/>
                    <w:spacing w:after="0" w:line="360" w:lineRule="auto"/>
                    <w:jc w:val="center"/>
                    <w:textAlignment w:val="baseline"/>
                    <w:rPr>
                      <w:rFonts w:ascii="함초롬바탕" w:eastAsia="굴림" w:hAnsi="굴림" w:cs="굴림"/>
                      <w:color w:val="000000" w:themeColor="text1"/>
                      <w:kern w:val="0"/>
                      <w:szCs w:val="20"/>
                    </w:rPr>
                  </w:pPr>
                  <w:proofErr w:type="spellStart"/>
                  <w:r w:rsidRPr="00BA72F7">
                    <w:rPr>
                      <w:rFonts w:ascii="한양중고딕" w:eastAsia="한양중고딕" w:hAnsi="굴림" w:cs="굴림" w:hint="eastAsia"/>
                      <w:i/>
                      <w:iCs/>
                      <w:color w:val="000000" w:themeColor="text1"/>
                      <w:spacing w:val="-14"/>
                      <w:kern w:val="0"/>
                      <w:sz w:val="26"/>
                      <w:szCs w:val="26"/>
                    </w:rPr>
                    <w:t>해당없음</w:t>
                  </w:r>
                  <w:proofErr w:type="spellEnd"/>
                </w:p>
              </w:tc>
              <w:tc>
                <w:tcPr>
                  <w:tcW w:w="25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BA72F7" w:rsidRDefault="005E4B7D" w:rsidP="004C3EF5">
                  <w:pPr>
                    <w:wordWrap/>
                    <w:spacing w:after="0" w:line="360" w:lineRule="auto"/>
                    <w:jc w:val="center"/>
                    <w:textAlignment w:val="baseline"/>
                    <w:rPr>
                      <w:rFonts w:ascii="함초롬바탕" w:eastAsia="굴림" w:hAnsi="굴림" w:cs="굴림"/>
                      <w:color w:val="000000" w:themeColor="text1"/>
                      <w:kern w:val="0"/>
                      <w:szCs w:val="20"/>
                    </w:rPr>
                  </w:pPr>
                  <w:proofErr w:type="spellStart"/>
                  <w:r w:rsidRPr="00BA72F7">
                    <w:rPr>
                      <w:rFonts w:ascii="한양중고딕" w:eastAsia="한양중고딕" w:hAnsi="굴림" w:cs="굴림" w:hint="eastAsia"/>
                      <w:i/>
                      <w:iCs/>
                      <w:color w:val="000000" w:themeColor="text1"/>
                      <w:spacing w:val="-14"/>
                      <w:kern w:val="0"/>
                      <w:sz w:val="26"/>
                      <w:szCs w:val="26"/>
                    </w:rPr>
                    <w:t>해당없음</w:t>
                  </w:r>
                  <w:proofErr w:type="spellEnd"/>
                </w:p>
              </w:tc>
            </w:tr>
          </w:tbl>
          <w:p w:rsidR="005E4B7D" w:rsidRPr="00BA72F7" w:rsidRDefault="005E4B7D" w:rsidP="004C3EF5">
            <w:pPr>
              <w:pStyle w:val="a4"/>
              <w:spacing w:line="360" w:lineRule="auto"/>
              <w:rPr>
                <w:rFonts w:ascii="돋움" w:eastAsia="돋움" w:hAnsi="돋움" w:cs="돋움"/>
                <w:color w:val="000000" w:themeColor="text1"/>
                <w:spacing w:val="-9"/>
                <w:sz w:val="26"/>
                <w:szCs w:val="26"/>
              </w:rPr>
            </w:pPr>
            <w:r w:rsidRPr="00BA72F7">
              <w:rPr>
                <w:rFonts w:ascii="돋움" w:eastAsia="돋움" w:hAnsi="돋움" w:cs="돋움"/>
                <w:color w:val="000000" w:themeColor="text1"/>
                <w:spacing w:val="-9"/>
                <w:sz w:val="26"/>
                <w:szCs w:val="26"/>
              </w:rPr>
              <w:t xml:space="preserve">5. </w:t>
            </w:r>
            <w:proofErr w:type="gramStart"/>
            <w:r w:rsidRPr="00BA72F7">
              <w:rPr>
                <w:rFonts w:ascii="돋움" w:eastAsia="돋움" w:hAnsi="돋움" w:cs="돋움" w:hint="eastAsia"/>
                <w:color w:val="000000" w:themeColor="text1"/>
                <w:spacing w:val="-9"/>
                <w:sz w:val="26"/>
                <w:szCs w:val="26"/>
              </w:rPr>
              <w:t>첨부서류</w:t>
            </w:r>
            <w:r w:rsidRPr="00BA72F7">
              <w:rPr>
                <w:rFonts w:ascii="돋움" w:eastAsia="돋움" w:hAnsi="돋움" w:cs="돋움"/>
                <w:color w:val="000000" w:themeColor="text1"/>
                <w:spacing w:val="-9"/>
                <w:sz w:val="26"/>
                <w:szCs w:val="26"/>
              </w:rPr>
              <w:t xml:space="preserve"> :</w:t>
            </w:r>
            <w:proofErr w:type="gramEnd"/>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무역대리계약서</w:t>
            </w:r>
            <w:r w:rsidRPr="00BA72F7">
              <w:rPr>
                <w:rFonts w:ascii="돋움" w:eastAsia="돋움" w:hAnsi="돋움" w:cs="돋움"/>
                <w:color w:val="000000" w:themeColor="text1"/>
                <w:spacing w:val="-9"/>
                <w:sz w:val="26"/>
                <w:szCs w:val="26"/>
              </w:rPr>
              <w:t>(</w:t>
            </w:r>
            <w:r w:rsidRPr="00BA72F7">
              <w:rPr>
                <w:rFonts w:ascii="돋움" w:eastAsia="돋움" w:hAnsi="돋움" w:cs="돋움" w:hint="eastAsia"/>
                <w:color w:val="000000" w:themeColor="text1"/>
                <w:spacing w:val="-9"/>
                <w:sz w:val="26"/>
                <w:szCs w:val="26"/>
              </w:rPr>
              <w:t>사본</w:t>
            </w:r>
            <w:r w:rsidRPr="00BA72F7">
              <w:rPr>
                <w:rFonts w:ascii="돋움" w:eastAsia="돋움" w:hAnsi="돋움" w:cs="돋움"/>
                <w:color w:val="000000" w:themeColor="text1"/>
                <w:spacing w:val="-9"/>
                <w:sz w:val="26"/>
                <w:szCs w:val="26"/>
              </w:rPr>
              <w:t>) 1</w:t>
            </w:r>
            <w:r w:rsidRPr="00BA72F7">
              <w:rPr>
                <w:rFonts w:ascii="돋움" w:eastAsia="돋움" w:hAnsi="돋움" w:cs="돋움" w:hint="eastAsia"/>
                <w:color w:val="000000" w:themeColor="text1"/>
                <w:spacing w:val="-9"/>
                <w:sz w:val="26"/>
                <w:szCs w:val="26"/>
              </w:rPr>
              <w:t>부</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신용도</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평가결과</w:t>
            </w:r>
            <w:r w:rsidRPr="00BA72F7">
              <w:rPr>
                <w:rFonts w:ascii="돋움" w:eastAsia="돋움" w:hAnsi="돋움" w:cs="돋움"/>
                <w:color w:val="000000" w:themeColor="text1"/>
                <w:spacing w:val="-9"/>
                <w:sz w:val="26"/>
                <w:szCs w:val="26"/>
              </w:rPr>
              <w:t>(</w:t>
            </w:r>
            <w:r w:rsidRPr="00BA72F7">
              <w:rPr>
                <w:rFonts w:ascii="돋움" w:eastAsia="돋움" w:hAnsi="돋움" w:cs="돋움" w:hint="eastAsia"/>
                <w:color w:val="000000" w:themeColor="text1"/>
                <w:spacing w:val="-9"/>
                <w:sz w:val="26"/>
                <w:szCs w:val="26"/>
              </w:rPr>
              <w:t>원본</w:t>
            </w:r>
            <w:r w:rsidRPr="00BA72F7">
              <w:rPr>
                <w:rFonts w:ascii="돋움" w:eastAsia="돋움" w:hAnsi="돋움" w:cs="돋움"/>
                <w:color w:val="000000" w:themeColor="text1"/>
                <w:spacing w:val="-9"/>
                <w:sz w:val="26"/>
                <w:szCs w:val="26"/>
              </w:rPr>
              <w:t>) 1</w:t>
            </w:r>
            <w:r w:rsidRPr="00BA72F7">
              <w:rPr>
                <w:rFonts w:ascii="돋움" w:eastAsia="돋움" w:hAnsi="돋움" w:cs="돋움" w:hint="eastAsia"/>
                <w:color w:val="000000" w:themeColor="text1"/>
                <w:spacing w:val="-9"/>
                <w:sz w:val="26"/>
                <w:szCs w:val="26"/>
              </w:rPr>
              <w:t>부</w:t>
            </w:r>
            <w:r w:rsidRPr="00BA72F7">
              <w:rPr>
                <w:rFonts w:ascii="돋움" w:eastAsia="돋움" w:hAnsi="돋움" w:cs="돋움"/>
                <w:color w:val="000000" w:themeColor="text1"/>
                <w:spacing w:val="-9"/>
                <w:sz w:val="26"/>
                <w:szCs w:val="26"/>
              </w:rPr>
              <w:t>,</w:t>
            </w:r>
          </w:p>
          <w:p w:rsidR="005E4B7D" w:rsidRPr="00BA72F7" w:rsidRDefault="005E4B7D" w:rsidP="004C3EF5">
            <w:pPr>
              <w:pStyle w:val="a4"/>
              <w:spacing w:line="360" w:lineRule="auto"/>
              <w:ind w:firstLineChars="200" w:firstLine="484"/>
              <w:rPr>
                <w:rFonts w:ascii="돋움" w:eastAsia="돋움" w:hAnsi="돋움" w:cs="돋움"/>
                <w:color w:val="000000" w:themeColor="text1"/>
                <w:spacing w:val="-9"/>
                <w:sz w:val="26"/>
                <w:szCs w:val="26"/>
              </w:rPr>
            </w:pPr>
            <w:r w:rsidRPr="00BA72F7">
              <w:rPr>
                <w:rFonts w:ascii="돋움" w:eastAsia="돋움" w:hAnsi="돋움" w:cs="돋움" w:hint="eastAsia"/>
                <w:color w:val="000000" w:themeColor="text1"/>
                <w:spacing w:val="-9"/>
                <w:sz w:val="26"/>
                <w:szCs w:val="26"/>
              </w:rPr>
              <w:t>청렴서약서</w:t>
            </w:r>
            <w:r w:rsidRPr="00BA72F7">
              <w:rPr>
                <w:rFonts w:ascii="돋움" w:eastAsia="돋움" w:hAnsi="돋움" w:cs="돋움"/>
                <w:color w:val="000000" w:themeColor="text1"/>
                <w:spacing w:val="-9"/>
                <w:sz w:val="26"/>
                <w:szCs w:val="26"/>
              </w:rPr>
              <w:t>(</w:t>
            </w:r>
            <w:r w:rsidRPr="00BA72F7">
              <w:rPr>
                <w:rFonts w:ascii="돋움" w:eastAsia="돋움" w:hAnsi="돋움" w:cs="돋움" w:hint="eastAsia"/>
                <w:color w:val="000000" w:themeColor="text1"/>
                <w:spacing w:val="-9"/>
                <w:sz w:val="26"/>
                <w:szCs w:val="26"/>
              </w:rPr>
              <w:t>원본</w:t>
            </w:r>
            <w:r w:rsidRPr="00BA72F7">
              <w:rPr>
                <w:rFonts w:ascii="돋움" w:eastAsia="돋움" w:hAnsi="돋움" w:cs="돋움"/>
                <w:color w:val="000000" w:themeColor="text1"/>
                <w:spacing w:val="-9"/>
                <w:sz w:val="26"/>
                <w:szCs w:val="26"/>
              </w:rPr>
              <w:t>) 1</w:t>
            </w:r>
            <w:r w:rsidRPr="00BA72F7">
              <w:rPr>
                <w:rFonts w:ascii="돋움" w:eastAsia="돋움" w:hAnsi="돋움" w:cs="돋움" w:hint="eastAsia"/>
                <w:color w:val="000000" w:themeColor="text1"/>
                <w:spacing w:val="-9"/>
                <w:sz w:val="26"/>
                <w:szCs w:val="26"/>
              </w:rPr>
              <w:t>부</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군수품무역대리업체</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중개수수료</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변경</w:t>
            </w:r>
            <w:r w:rsidRPr="00BA72F7">
              <w:rPr>
                <w:rFonts w:ascii="돋움" w:eastAsia="돋움" w:hAnsi="돋움" w:cs="돋움"/>
                <w:color w:val="000000" w:themeColor="text1"/>
                <w:spacing w:val="-9"/>
                <w:sz w:val="26"/>
                <w:szCs w:val="26"/>
              </w:rPr>
              <w:t>)</w:t>
            </w:r>
            <w:r w:rsidRPr="00BA72F7">
              <w:rPr>
                <w:rFonts w:ascii="돋움" w:eastAsia="돋움" w:hAnsi="돋움" w:cs="돋움" w:hint="eastAsia"/>
                <w:color w:val="000000" w:themeColor="text1"/>
                <w:spacing w:val="-9"/>
                <w:sz w:val="26"/>
                <w:szCs w:val="26"/>
              </w:rPr>
              <w:t>신고서</w:t>
            </w:r>
            <w:r w:rsidRPr="00BA72F7">
              <w:rPr>
                <w:rFonts w:ascii="돋움" w:eastAsia="돋움" w:hAnsi="돋움" w:cs="돋움"/>
                <w:color w:val="000000" w:themeColor="text1"/>
                <w:spacing w:val="-9"/>
                <w:sz w:val="26"/>
                <w:szCs w:val="26"/>
              </w:rPr>
              <w:t xml:space="preserve"> 1</w:t>
            </w:r>
            <w:r w:rsidRPr="00BA72F7">
              <w:rPr>
                <w:rFonts w:ascii="돋움" w:eastAsia="돋움" w:hAnsi="돋움" w:cs="돋움" w:hint="eastAsia"/>
                <w:color w:val="000000" w:themeColor="text1"/>
                <w:spacing w:val="-9"/>
                <w:sz w:val="26"/>
                <w:szCs w:val="26"/>
              </w:rPr>
              <w:t>부</w:t>
            </w:r>
          </w:p>
          <w:p w:rsidR="005E4B7D" w:rsidRPr="00BA72F7" w:rsidRDefault="005E4B7D" w:rsidP="004C3EF5">
            <w:pPr>
              <w:pStyle w:val="a4"/>
              <w:spacing w:line="360" w:lineRule="auto"/>
              <w:rPr>
                <w:rFonts w:ascii="돋움" w:eastAsia="돋움" w:hAnsi="돋움" w:cs="돋움"/>
                <w:color w:val="000000" w:themeColor="text1"/>
                <w:spacing w:val="-9"/>
                <w:sz w:val="26"/>
                <w:szCs w:val="26"/>
              </w:rPr>
            </w:pPr>
          </w:p>
          <w:p w:rsidR="005E4B7D" w:rsidRPr="00BA72F7" w:rsidRDefault="005E4B7D" w:rsidP="004C3EF5">
            <w:pPr>
              <w:pStyle w:val="a4"/>
              <w:spacing w:line="360" w:lineRule="auto"/>
              <w:rPr>
                <w:rFonts w:ascii="돋움" w:eastAsia="돋움" w:hAnsi="돋움" w:cs="돋움"/>
                <w:color w:val="000000" w:themeColor="text1"/>
                <w:spacing w:val="-9"/>
                <w:sz w:val="26"/>
                <w:szCs w:val="26"/>
              </w:rPr>
            </w:pPr>
            <w:r w:rsidRPr="00BA72F7">
              <w:rPr>
                <w:rFonts w:ascii="돋움" w:eastAsia="돋움" w:hAnsi="돋움" w:cs="돋움" w:hint="eastAsia"/>
                <w:color w:val="000000" w:themeColor="text1"/>
                <w:spacing w:val="-9"/>
                <w:sz w:val="26"/>
                <w:szCs w:val="26"/>
              </w:rPr>
              <w:t>군수품무역대리업체가</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부정당업자</w:t>
            </w:r>
            <w:r w:rsidRPr="00BA72F7">
              <w:rPr>
                <w:rFonts w:ascii="돋움" w:eastAsia="돋움" w:hAnsi="돋움" w:cs="돋움"/>
                <w:color w:val="000000" w:themeColor="text1"/>
                <w:spacing w:val="-9"/>
                <w:sz w:val="26"/>
                <w:szCs w:val="26"/>
              </w:rPr>
              <w:t>(</w:t>
            </w:r>
            <w:r w:rsidRPr="00BA72F7">
              <w:rPr>
                <w:rFonts w:ascii="돋움" w:eastAsia="돋움" w:hAnsi="돋움" w:cs="돋움" w:hint="eastAsia"/>
                <w:color w:val="000000" w:themeColor="text1"/>
                <w:spacing w:val="-9"/>
                <w:sz w:val="26"/>
                <w:szCs w:val="26"/>
              </w:rPr>
              <w:t>청렴서약서</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위반</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포함</w:t>
            </w:r>
            <w:r w:rsidRPr="00BA72F7">
              <w:rPr>
                <w:rFonts w:ascii="돋움" w:eastAsia="돋움" w:hAnsi="돋움" w:cs="돋움"/>
                <w:color w:val="000000" w:themeColor="text1"/>
                <w:spacing w:val="-9"/>
                <w:sz w:val="26"/>
                <w:szCs w:val="26"/>
              </w:rPr>
              <w:t>)</w:t>
            </w:r>
            <w:r w:rsidRPr="00BA72F7">
              <w:rPr>
                <w:rFonts w:ascii="돋움" w:eastAsia="돋움" w:hAnsi="돋움" w:cs="돋움" w:hint="eastAsia"/>
                <w:color w:val="000000" w:themeColor="text1"/>
                <w:spacing w:val="-9"/>
                <w:sz w:val="26"/>
                <w:szCs w:val="26"/>
              </w:rPr>
              <w:t>로</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확정되면</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활용승인이</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취소되며</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이로</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인해</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발생하는</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모든</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책임은</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본사에</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있음을</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동의하며</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위와</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같이</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군수품무역대리업체</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활용</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수락을</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요청합니다</w:t>
            </w:r>
            <w:r w:rsidRPr="00BA72F7">
              <w:rPr>
                <w:rFonts w:ascii="돋움" w:eastAsia="돋움" w:hAnsi="돋움" w:cs="돋움"/>
                <w:color w:val="000000" w:themeColor="text1"/>
                <w:spacing w:val="-9"/>
                <w:sz w:val="26"/>
                <w:szCs w:val="26"/>
              </w:rPr>
              <w:t>.</w:t>
            </w:r>
          </w:p>
          <w:p w:rsidR="005E4B7D" w:rsidRPr="00BA72F7" w:rsidRDefault="005E4B7D" w:rsidP="004C3EF5">
            <w:pPr>
              <w:pStyle w:val="a4"/>
              <w:spacing w:line="360" w:lineRule="auto"/>
              <w:jc w:val="center"/>
              <w:rPr>
                <w:rFonts w:ascii="돋움" w:eastAsia="돋움" w:hAnsi="돋움" w:cs="돋움"/>
                <w:color w:val="000000" w:themeColor="text1"/>
                <w:spacing w:val="-9"/>
                <w:sz w:val="26"/>
                <w:szCs w:val="26"/>
              </w:rPr>
            </w:pPr>
            <w:r w:rsidRPr="00BA72F7">
              <w:rPr>
                <w:rFonts w:ascii="돋움" w:eastAsia="돋움" w:hAnsi="돋움" w:cs="돋움"/>
                <w:color w:val="000000" w:themeColor="text1"/>
                <w:spacing w:val="-9"/>
                <w:sz w:val="26"/>
                <w:szCs w:val="26"/>
              </w:rPr>
              <w:t>2022</w:t>
            </w:r>
            <w:r w:rsidRPr="00BA72F7">
              <w:rPr>
                <w:rFonts w:ascii="돋움" w:eastAsia="돋움" w:hAnsi="돋움" w:cs="돋움" w:hint="eastAsia"/>
                <w:color w:val="000000" w:themeColor="text1"/>
                <w:spacing w:val="-9"/>
                <w:sz w:val="26"/>
                <w:szCs w:val="26"/>
              </w:rPr>
              <w:t>년</w:t>
            </w:r>
            <w:r w:rsidRPr="00BA72F7">
              <w:rPr>
                <w:rFonts w:ascii="돋움" w:eastAsia="돋움" w:hAnsi="돋움" w:cs="돋움"/>
                <w:color w:val="000000" w:themeColor="text1"/>
                <w:spacing w:val="-9"/>
                <w:sz w:val="26"/>
                <w:szCs w:val="26"/>
              </w:rPr>
              <w:t xml:space="preserve"> 7</w:t>
            </w:r>
            <w:r w:rsidRPr="00BA72F7">
              <w:rPr>
                <w:rFonts w:ascii="돋움" w:eastAsia="돋움" w:hAnsi="돋움" w:cs="돋움" w:hint="eastAsia"/>
                <w:color w:val="000000" w:themeColor="text1"/>
                <w:spacing w:val="-9"/>
                <w:sz w:val="26"/>
                <w:szCs w:val="26"/>
              </w:rPr>
              <w:t>월</w:t>
            </w:r>
            <w:r w:rsidRPr="00BA72F7">
              <w:rPr>
                <w:rFonts w:ascii="돋움" w:eastAsia="돋움" w:hAnsi="돋움" w:cs="돋움"/>
                <w:color w:val="000000" w:themeColor="text1"/>
                <w:spacing w:val="-9"/>
                <w:sz w:val="26"/>
                <w:szCs w:val="26"/>
              </w:rPr>
              <w:t xml:space="preserve"> 30</w:t>
            </w:r>
            <w:r w:rsidRPr="00BA72F7">
              <w:rPr>
                <w:rFonts w:ascii="돋움" w:eastAsia="돋움" w:hAnsi="돋움" w:cs="돋움" w:hint="eastAsia"/>
                <w:color w:val="000000" w:themeColor="text1"/>
                <w:spacing w:val="-9"/>
                <w:sz w:val="26"/>
                <w:szCs w:val="26"/>
              </w:rPr>
              <w:t>일</w:t>
            </w:r>
          </w:p>
          <w:p w:rsidR="005E4B7D" w:rsidRPr="00BA72F7" w:rsidRDefault="005E4B7D" w:rsidP="004C3EF5">
            <w:pPr>
              <w:pStyle w:val="a4"/>
              <w:spacing w:line="360" w:lineRule="auto"/>
              <w:rPr>
                <w:rFonts w:ascii="돋움" w:eastAsia="돋움" w:hAnsi="돋움" w:cs="돋움"/>
                <w:color w:val="000000" w:themeColor="text1"/>
                <w:spacing w:val="-9"/>
                <w:sz w:val="26"/>
                <w:szCs w:val="26"/>
              </w:rPr>
            </w:pPr>
            <w:proofErr w:type="gramStart"/>
            <w:r w:rsidRPr="00BA72F7">
              <w:rPr>
                <w:rFonts w:ascii="돋움" w:eastAsia="돋움" w:hAnsi="돋움" w:cs="돋움" w:hint="eastAsia"/>
                <w:color w:val="000000" w:themeColor="text1"/>
                <w:spacing w:val="-9"/>
                <w:sz w:val="26"/>
                <w:szCs w:val="26"/>
              </w:rPr>
              <w:t>신청자</w:t>
            </w:r>
            <w:r w:rsidRPr="00BA72F7">
              <w:rPr>
                <w:rFonts w:ascii="돋움" w:eastAsia="돋움" w:hAnsi="돋움" w:cs="돋움"/>
                <w:color w:val="000000" w:themeColor="text1"/>
                <w:spacing w:val="-9"/>
                <w:sz w:val="26"/>
                <w:szCs w:val="26"/>
              </w:rPr>
              <w:t xml:space="preserve"> :</w:t>
            </w:r>
            <w:proofErr w:type="gramEnd"/>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국외업체명</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미국</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○○社</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직책</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대표이사</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성명</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제임스</w:t>
            </w:r>
            <w:r w:rsidRPr="00BA72F7">
              <w:rPr>
                <w:rFonts w:ascii="돋움" w:eastAsia="돋움" w:hAnsi="돋움" w:cs="돋움"/>
                <w:color w:val="000000" w:themeColor="text1"/>
                <w:spacing w:val="-9"/>
                <w:sz w:val="26"/>
                <w:szCs w:val="26"/>
              </w:rPr>
              <w:t xml:space="preserve"> </w:t>
            </w:r>
            <w:r w:rsidRPr="00BA72F7">
              <w:rPr>
                <w:rFonts w:ascii="돋움" w:eastAsia="돋움" w:hAnsi="돋움" w:cs="돋움" w:hint="eastAsia"/>
                <w:color w:val="000000" w:themeColor="text1"/>
                <w:spacing w:val="-9"/>
                <w:sz w:val="26"/>
                <w:szCs w:val="26"/>
              </w:rPr>
              <w:t>서명</w:t>
            </w:r>
          </w:p>
        </w:tc>
      </w:tr>
    </w:tbl>
    <w:p w:rsidR="005E4B7D" w:rsidRPr="00BA72F7" w:rsidRDefault="005E4B7D" w:rsidP="005E4B7D">
      <w:pPr>
        <w:pStyle w:val="a4"/>
        <w:wordWrap/>
        <w:jc w:val="left"/>
        <w:rPr>
          <w:rFonts w:ascii="굴림" w:eastAsia="굴림" w:hAnsi="굴림" w:cs="굴림"/>
          <w:color w:val="000000" w:themeColor="text1"/>
        </w:rPr>
      </w:pPr>
    </w:p>
    <w:p w:rsidR="005E4B7D" w:rsidRPr="00BA72F7" w:rsidRDefault="005E4B7D" w:rsidP="005E4B7D">
      <w:pPr>
        <w:pStyle w:val="a4"/>
        <w:wordWrap/>
        <w:jc w:val="left"/>
        <w:rPr>
          <w:rFonts w:ascii="굴림" w:eastAsia="굴림" w:hAnsi="굴림" w:cs="굴림"/>
          <w:color w:val="000000" w:themeColor="text1"/>
        </w:rPr>
      </w:pPr>
    </w:p>
    <w:p w:rsidR="005E4B7D" w:rsidRPr="00BA72F7" w:rsidRDefault="005E4B7D" w:rsidP="005E4B7D">
      <w:pPr>
        <w:pStyle w:val="a4"/>
        <w:wordWrap/>
        <w:jc w:val="center"/>
        <w:rPr>
          <w:rFonts w:ascii="굴림" w:eastAsia="굴림" w:hAnsi="굴림" w:cs="굴림"/>
          <w:b/>
          <w:bCs/>
          <w:color w:val="000000" w:themeColor="text1"/>
          <w:sz w:val="28"/>
          <w:szCs w:val="28"/>
        </w:rPr>
      </w:pPr>
    </w:p>
    <w:p w:rsidR="005E4B7D" w:rsidRPr="00BA72F7" w:rsidRDefault="005E4B7D" w:rsidP="005E4B7D">
      <w:pPr>
        <w:pStyle w:val="a4"/>
        <w:wordWrap/>
        <w:jc w:val="center"/>
        <w:rPr>
          <w:rFonts w:ascii="굴림" w:eastAsia="굴림" w:hAnsi="굴림" w:cs="굴림"/>
          <w:b/>
          <w:bCs/>
          <w:color w:val="000000" w:themeColor="text1"/>
          <w:sz w:val="28"/>
          <w:szCs w:val="28"/>
        </w:rPr>
      </w:pPr>
      <w:r w:rsidRPr="00BA72F7">
        <w:rPr>
          <w:rFonts w:ascii="굴림" w:eastAsia="굴림" w:hAnsi="굴림" w:cs="굴림"/>
          <w:b/>
          <w:bCs/>
          <w:color w:val="000000" w:themeColor="text1"/>
          <w:sz w:val="28"/>
          <w:szCs w:val="28"/>
        </w:rPr>
        <w:lastRenderedPageBreak/>
        <w:t>Application for Employment of Commissioned Agent</w:t>
      </w:r>
    </w:p>
    <w:p w:rsidR="005E4B7D" w:rsidRPr="00BA72F7" w:rsidRDefault="005E4B7D" w:rsidP="005E4B7D">
      <w:pPr>
        <w:pStyle w:val="a4"/>
        <w:spacing w:line="432" w:lineRule="auto"/>
        <w:ind w:left="594" w:hanging="594"/>
        <w:jc w:val="left"/>
        <w:rPr>
          <w:rFonts w:ascii="Times New Roman" w:eastAsia="돋움"/>
          <w:i/>
          <w:iCs/>
          <w:color w:val="000000" w:themeColor="text1"/>
          <w:sz w:val="22"/>
          <w:szCs w:val="22"/>
        </w:rPr>
      </w:pPr>
      <w:r w:rsidRPr="00BA72F7">
        <w:rPr>
          <w:rFonts w:ascii="Times New Roman" w:eastAsia="돋움"/>
          <w:b/>
          <w:bCs/>
          <w:i/>
          <w:iCs/>
          <w:color w:val="000000" w:themeColor="text1"/>
          <w:sz w:val="22"/>
          <w:szCs w:val="22"/>
        </w:rPr>
        <w:t xml:space="preserve">1. Title of the Program: </w:t>
      </w:r>
      <w:r w:rsidRPr="00BA72F7">
        <w:rPr>
          <w:rFonts w:ascii="Times New Roman" w:eastAsia="돋움"/>
          <w:i/>
          <w:iCs/>
          <w:color w:val="000000" w:themeColor="text1"/>
          <w:sz w:val="22"/>
          <w:szCs w:val="22"/>
        </w:rPr>
        <w:t xml:space="preserve"> </w:t>
      </w:r>
    </w:p>
    <w:p w:rsidR="005E4B7D" w:rsidRPr="00BA72F7" w:rsidRDefault="005E4B7D" w:rsidP="005E4B7D">
      <w:pPr>
        <w:pStyle w:val="a4"/>
        <w:spacing w:before="160" w:line="432" w:lineRule="auto"/>
        <w:ind w:left="594" w:hanging="594"/>
        <w:jc w:val="left"/>
        <w:rPr>
          <w:rFonts w:ascii="Times New Roman" w:eastAsia="돋움"/>
          <w:b/>
          <w:bCs/>
          <w:color w:val="000000" w:themeColor="text1"/>
          <w:sz w:val="22"/>
          <w:szCs w:val="22"/>
        </w:rPr>
      </w:pPr>
      <w:r w:rsidRPr="00BA72F7">
        <w:rPr>
          <w:rFonts w:ascii="Times New Roman" w:eastAsia="돋움"/>
          <w:b/>
          <w:bCs/>
          <w:color w:val="000000" w:themeColor="text1"/>
          <w:sz w:val="22"/>
          <w:szCs w:val="22"/>
        </w:rPr>
        <w:t>2. Reasons for Employment</w:t>
      </w:r>
    </w:p>
    <w:p w:rsidR="005E4B7D" w:rsidRPr="00BA72F7" w:rsidRDefault="005E4B7D" w:rsidP="005E4B7D">
      <w:pPr>
        <w:pStyle w:val="a4"/>
        <w:spacing w:line="432" w:lineRule="auto"/>
        <w:ind w:left="520" w:hanging="520"/>
        <w:jc w:val="left"/>
        <w:rPr>
          <w:rFonts w:ascii="Times New Roman" w:eastAsia="돋움"/>
          <w:b/>
          <w:bCs/>
          <w:i/>
          <w:iCs/>
          <w:color w:val="000000" w:themeColor="text1"/>
          <w:spacing w:val="-8"/>
          <w:sz w:val="22"/>
          <w:szCs w:val="22"/>
        </w:rPr>
      </w:pPr>
      <w:r w:rsidRPr="00BA72F7">
        <w:rPr>
          <w:rFonts w:ascii="Times New Roman" w:eastAsia="돋움"/>
          <w:b/>
          <w:bCs/>
          <w:i/>
          <w:iCs/>
          <w:color w:val="000000" w:themeColor="text1"/>
          <w:sz w:val="22"/>
          <w:szCs w:val="22"/>
        </w:rPr>
        <w:t xml:space="preserve">2.1. </w:t>
      </w:r>
      <w:r w:rsidRPr="00BA72F7">
        <w:rPr>
          <w:rFonts w:ascii="Times New Roman" w:eastAsia="돋움"/>
          <w:b/>
          <w:bCs/>
          <w:i/>
          <w:iCs/>
          <w:color w:val="000000" w:themeColor="text1"/>
          <w:spacing w:val="-8"/>
          <w:sz w:val="22"/>
          <w:szCs w:val="22"/>
        </w:rPr>
        <w:t>The Agent helps streamline the performance of the Contract ...</w:t>
      </w:r>
    </w:p>
    <w:p w:rsidR="005E4B7D" w:rsidRPr="00BA72F7" w:rsidRDefault="005E4B7D" w:rsidP="005E4B7D">
      <w:pPr>
        <w:pStyle w:val="a4"/>
        <w:spacing w:line="432" w:lineRule="auto"/>
        <w:ind w:left="520" w:hanging="520"/>
        <w:jc w:val="left"/>
        <w:rPr>
          <w:rFonts w:ascii="Times New Roman" w:eastAsia="돋움"/>
          <w:b/>
          <w:bCs/>
          <w:i/>
          <w:iCs/>
          <w:color w:val="000000" w:themeColor="text1"/>
          <w:sz w:val="22"/>
          <w:szCs w:val="22"/>
        </w:rPr>
      </w:pPr>
      <w:r w:rsidRPr="00BA72F7">
        <w:rPr>
          <w:rFonts w:ascii="Times New Roman" w:eastAsia="돋움"/>
          <w:b/>
          <w:bCs/>
          <w:i/>
          <w:iCs/>
          <w:color w:val="000000" w:themeColor="text1"/>
          <w:sz w:val="22"/>
          <w:szCs w:val="22"/>
        </w:rPr>
        <w:t xml:space="preserve">2.2. </w:t>
      </w:r>
    </w:p>
    <w:p w:rsidR="005E4B7D" w:rsidRPr="00BA72F7" w:rsidRDefault="005E4B7D" w:rsidP="005E4B7D">
      <w:pPr>
        <w:pStyle w:val="a4"/>
        <w:spacing w:before="160" w:line="432" w:lineRule="auto"/>
        <w:ind w:left="594" w:hanging="594"/>
        <w:jc w:val="left"/>
        <w:rPr>
          <w:rFonts w:ascii="Times New Roman" w:eastAsia="돋움"/>
          <w:b/>
          <w:bCs/>
          <w:color w:val="000000" w:themeColor="text1"/>
          <w:spacing w:val="-15"/>
          <w:sz w:val="22"/>
          <w:szCs w:val="22"/>
        </w:rPr>
      </w:pPr>
      <w:r w:rsidRPr="00BA72F7">
        <w:rPr>
          <w:rFonts w:ascii="Times New Roman" w:eastAsia="돋움"/>
          <w:b/>
          <w:bCs/>
          <w:color w:val="000000" w:themeColor="text1"/>
          <w:spacing w:val="-15"/>
          <w:sz w:val="22"/>
          <w:szCs w:val="22"/>
        </w:rPr>
        <w:t>3. Plan for Employment</w:t>
      </w:r>
    </w:p>
    <w:p w:rsidR="005E4B7D" w:rsidRPr="00BA72F7" w:rsidRDefault="005E4B7D" w:rsidP="005E4B7D">
      <w:pPr>
        <w:pStyle w:val="a4"/>
        <w:spacing w:line="432" w:lineRule="auto"/>
        <w:ind w:left="594" w:hanging="594"/>
        <w:jc w:val="left"/>
        <w:rPr>
          <w:rFonts w:ascii="Times New Roman" w:eastAsia="돋움"/>
          <w:i/>
          <w:iCs/>
          <w:color w:val="000000" w:themeColor="text1"/>
          <w:sz w:val="22"/>
          <w:szCs w:val="22"/>
        </w:rPr>
      </w:pPr>
      <w:r w:rsidRPr="00BA72F7">
        <w:rPr>
          <w:rFonts w:ascii="Times New Roman" w:eastAsia="돋움"/>
          <w:b/>
          <w:bCs/>
          <w:i/>
          <w:iCs/>
          <w:color w:val="000000" w:themeColor="text1"/>
          <w:sz w:val="22"/>
          <w:szCs w:val="22"/>
        </w:rPr>
        <w:t>3.1. Commissioned Agent (Registration No.       )/CEO</w:t>
      </w:r>
      <w:r w:rsidRPr="00BA72F7">
        <w:rPr>
          <w:rFonts w:ascii="Times New Roman" w:eastAsia="돋움"/>
          <w:i/>
          <w:iCs/>
          <w:color w:val="000000" w:themeColor="text1"/>
          <w:sz w:val="22"/>
          <w:szCs w:val="22"/>
        </w:rPr>
        <w:t xml:space="preserve">:   </w:t>
      </w:r>
      <w:proofErr w:type="gramStart"/>
      <w:r w:rsidRPr="00BA72F7">
        <w:rPr>
          <w:rFonts w:ascii="Times New Roman" w:eastAsia="돋움"/>
          <w:i/>
          <w:iCs/>
          <w:color w:val="000000" w:themeColor="text1"/>
          <w:sz w:val="22"/>
          <w:szCs w:val="22"/>
        </w:rPr>
        <w:t xml:space="preserve">  ,</w:t>
      </w:r>
      <w:proofErr w:type="gramEnd"/>
      <w:r w:rsidRPr="00BA72F7">
        <w:rPr>
          <w:rFonts w:ascii="Times New Roman" w:eastAsia="돋움"/>
          <w:i/>
          <w:iCs/>
          <w:color w:val="000000" w:themeColor="text1"/>
          <w:sz w:val="22"/>
          <w:szCs w:val="22"/>
        </w:rPr>
        <w:t xml:space="preserve"> Agent name:</w:t>
      </w:r>
    </w:p>
    <w:p w:rsidR="005E4B7D" w:rsidRPr="00BA72F7" w:rsidRDefault="005E4B7D" w:rsidP="005E4B7D">
      <w:pPr>
        <w:pStyle w:val="a4"/>
        <w:spacing w:line="432" w:lineRule="auto"/>
        <w:ind w:left="594" w:hanging="594"/>
        <w:jc w:val="left"/>
        <w:rPr>
          <w:rFonts w:ascii="Times New Roman" w:eastAsia="돋움"/>
          <w:i/>
          <w:iCs/>
          <w:color w:val="000000" w:themeColor="text1"/>
          <w:sz w:val="22"/>
          <w:szCs w:val="22"/>
        </w:rPr>
      </w:pPr>
      <w:r w:rsidRPr="00BA72F7">
        <w:rPr>
          <w:rFonts w:ascii="Times New Roman" w:eastAsia="돋움"/>
          <w:b/>
          <w:bCs/>
          <w:i/>
          <w:iCs/>
          <w:color w:val="000000" w:themeColor="text1"/>
          <w:sz w:val="22"/>
          <w:szCs w:val="22"/>
        </w:rPr>
        <w:t>3.2. Contract Period</w:t>
      </w:r>
      <w:r w:rsidRPr="00BA72F7">
        <w:rPr>
          <w:rFonts w:ascii="Times New Roman" w:eastAsia="돋움"/>
          <w:i/>
          <w:iCs/>
          <w:color w:val="000000" w:themeColor="text1"/>
          <w:sz w:val="22"/>
          <w:szCs w:val="22"/>
        </w:rPr>
        <w:t xml:space="preserve">: </w:t>
      </w:r>
    </w:p>
    <w:p w:rsidR="005E4B7D" w:rsidRPr="00BA72F7" w:rsidRDefault="005E4B7D" w:rsidP="005E4B7D">
      <w:pPr>
        <w:pStyle w:val="a4"/>
        <w:spacing w:line="432" w:lineRule="auto"/>
        <w:ind w:left="594" w:hanging="594"/>
        <w:jc w:val="left"/>
        <w:rPr>
          <w:rFonts w:ascii="Times New Roman" w:eastAsia="돋움"/>
          <w:b/>
          <w:bCs/>
          <w:color w:val="000000" w:themeColor="text1"/>
          <w:spacing w:val="-15"/>
          <w:sz w:val="22"/>
          <w:szCs w:val="22"/>
        </w:rPr>
      </w:pPr>
      <w:r w:rsidRPr="00BA72F7">
        <w:rPr>
          <w:rFonts w:ascii="Times New Roman" w:eastAsia="돋움"/>
          <w:b/>
          <w:bCs/>
          <w:color w:val="000000" w:themeColor="text1"/>
          <w:spacing w:val="-15"/>
          <w:sz w:val="22"/>
          <w:szCs w:val="22"/>
        </w:rPr>
        <w:t xml:space="preserve">3.3. Scope of Employment </w:t>
      </w:r>
    </w:p>
    <w:p w:rsidR="005E4B7D" w:rsidRPr="00BA72F7" w:rsidRDefault="005E4B7D" w:rsidP="005E4B7D">
      <w:pPr>
        <w:pStyle w:val="a4"/>
        <w:spacing w:line="432" w:lineRule="auto"/>
        <w:ind w:left="650" w:hanging="650"/>
        <w:jc w:val="left"/>
        <w:rPr>
          <w:rFonts w:ascii="Times New Roman" w:eastAsia="돋움"/>
          <w:i/>
          <w:iCs/>
          <w:color w:val="000000" w:themeColor="text1"/>
          <w:sz w:val="22"/>
          <w:szCs w:val="22"/>
        </w:rPr>
      </w:pPr>
      <w:r w:rsidRPr="00BA72F7">
        <w:rPr>
          <w:rFonts w:ascii="Times New Roman" w:eastAsia="돋움"/>
          <w:b/>
          <w:bCs/>
          <w:i/>
          <w:iCs/>
          <w:color w:val="000000" w:themeColor="text1"/>
          <w:sz w:val="22"/>
          <w:szCs w:val="22"/>
        </w:rPr>
        <w:t xml:space="preserve">3.3.1 </w:t>
      </w:r>
      <w:r w:rsidRPr="00BA72F7">
        <w:rPr>
          <w:rFonts w:ascii="Times New Roman" w:eastAsia="돋움"/>
          <w:i/>
          <w:iCs/>
          <w:color w:val="000000" w:themeColor="text1"/>
          <w:spacing w:val="-2"/>
          <w:sz w:val="22"/>
          <w:szCs w:val="22"/>
        </w:rPr>
        <w:t>Price bidding, supporting various tasks of the international contractor during negotiations</w:t>
      </w:r>
      <w:r w:rsidRPr="00BA72F7">
        <w:rPr>
          <w:rFonts w:ascii="굴림" w:eastAsia="돋움" w:hAnsi="굴림" w:cs="굴림"/>
          <w:i/>
          <w:iCs/>
          <w:color w:val="000000" w:themeColor="text1"/>
          <w:sz w:val="22"/>
          <w:szCs w:val="22"/>
        </w:rPr>
        <w:t xml:space="preserve"> </w:t>
      </w:r>
      <w:r w:rsidRPr="00BA72F7">
        <w:rPr>
          <w:rFonts w:ascii="Times New Roman" w:eastAsia="돋움"/>
          <w:i/>
          <w:iCs/>
          <w:color w:val="000000" w:themeColor="text1"/>
          <w:sz w:val="22"/>
          <w:szCs w:val="22"/>
        </w:rPr>
        <w:t>for conclusion of a contract</w:t>
      </w:r>
    </w:p>
    <w:p w:rsidR="005E4B7D" w:rsidRPr="00BA72F7" w:rsidRDefault="005E4B7D" w:rsidP="005E4B7D">
      <w:pPr>
        <w:pStyle w:val="a4"/>
        <w:spacing w:line="432" w:lineRule="auto"/>
        <w:ind w:left="650" w:hanging="650"/>
        <w:jc w:val="left"/>
        <w:rPr>
          <w:rFonts w:ascii="Times New Roman" w:eastAsia="돋움"/>
          <w:i/>
          <w:iCs/>
          <w:color w:val="000000" w:themeColor="text1"/>
          <w:sz w:val="22"/>
          <w:szCs w:val="22"/>
        </w:rPr>
      </w:pPr>
      <w:r w:rsidRPr="00BA72F7">
        <w:rPr>
          <w:rFonts w:ascii="Times New Roman" w:eastAsia="돋움"/>
          <w:b/>
          <w:bCs/>
          <w:i/>
          <w:iCs/>
          <w:color w:val="000000" w:themeColor="text1"/>
          <w:sz w:val="22"/>
          <w:szCs w:val="22"/>
        </w:rPr>
        <w:t xml:space="preserve">3.3.2 </w:t>
      </w:r>
      <w:r w:rsidRPr="00BA72F7">
        <w:rPr>
          <w:rFonts w:ascii="Times New Roman" w:eastAsia="돋움"/>
          <w:i/>
          <w:iCs/>
          <w:color w:val="000000" w:themeColor="text1"/>
          <w:spacing w:val="-2"/>
          <w:sz w:val="22"/>
          <w:szCs w:val="22"/>
        </w:rPr>
        <w:t>Identification of requirements of an armed service and administrative support for</w:t>
      </w:r>
      <w:r w:rsidRPr="00BA72F7">
        <w:rPr>
          <w:rFonts w:ascii="굴림" w:eastAsia="돋움" w:hAnsi="굴림" w:cs="굴림"/>
          <w:i/>
          <w:iCs/>
          <w:color w:val="000000" w:themeColor="text1"/>
          <w:sz w:val="22"/>
          <w:szCs w:val="22"/>
        </w:rPr>
        <w:t xml:space="preserve"> </w:t>
      </w:r>
      <w:r w:rsidRPr="00BA72F7">
        <w:rPr>
          <w:rFonts w:ascii="Times New Roman" w:eastAsia="돋움"/>
          <w:i/>
          <w:iCs/>
          <w:color w:val="000000" w:themeColor="text1"/>
          <w:sz w:val="22"/>
          <w:szCs w:val="22"/>
        </w:rPr>
        <w:t>processing discrepancies</w:t>
      </w:r>
    </w:p>
    <w:p w:rsidR="005E4B7D" w:rsidRPr="00BA72F7" w:rsidRDefault="005E4B7D" w:rsidP="005E4B7D">
      <w:pPr>
        <w:pStyle w:val="a4"/>
        <w:spacing w:before="160" w:line="432" w:lineRule="auto"/>
        <w:ind w:left="330" w:hanging="330"/>
        <w:rPr>
          <w:rFonts w:ascii="Times New Roman" w:eastAsia="돋움"/>
          <w:b/>
          <w:bCs/>
          <w:color w:val="000000" w:themeColor="text1"/>
          <w:sz w:val="22"/>
          <w:szCs w:val="22"/>
        </w:rPr>
      </w:pPr>
      <w:r w:rsidRPr="00BA72F7">
        <w:rPr>
          <w:rFonts w:ascii="Times New Roman" w:eastAsia="돋움"/>
          <w:b/>
          <w:bCs/>
          <w:color w:val="000000" w:themeColor="text1"/>
          <w:sz w:val="22"/>
          <w:szCs w:val="22"/>
        </w:rPr>
        <w:t xml:space="preserve">4. </w:t>
      </w:r>
      <w:r w:rsidRPr="00BA72F7">
        <w:rPr>
          <w:rFonts w:ascii="Times New Roman" w:eastAsia="돋움"/>
          <w:b/>
          <w:bCs/>
          <w:color w:val="000000" w:themeColor="text1"/>
          <w:spacing w:val="-6"/>
          <w:sz w:val="22"/>
          <w:szCs w:val="22"/>
        </w:rPr>
        <w:t xml:space="preserve">Result of verification on Agency’s credentials, whether it is under sanctions, </w:t>
      </w:r>
      <w:r w:rsidRPr="00BA72F7">
        <w:rPr>
          <w:rFonts w:ascii="Times New Roman" w:eastAsia="돋움"/>
          <w:b/>
          <w:bCs/>
          <w:color w:val="000000" w:themeColor="text1"/>
          <w:sz w:val="22"/>
          <w:szCs w:val="22"/>
        </w:rPr>
        <w:t xml:space="preserve">and whether it violated any integrity pact </w:t>
      </w:r>
    </w:p>
    <w:tbl>
      <w:tblPr>
        <w:tblOverlap w:val="never"/>
        <w:tblW w:w="0" w:type="auto"/>
        <w:tblInd w:w="102"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2797"/>
        <w:gridCol w:w="3085"/>
        <w:gridCol w:w="2797"/>
      </w:tblGrid>
      <w:tr w:rsidR="00BA72F7" w:rsidRPr="00BA72F7" w:rsidTr="004C3EF5">
        <w:trPr>
          <w:trHeight w:val="822"/>
        </w:trPr>
        <w:tc>
          <w:tcPr>
            <w:tcW w:w="2797" w:type="dxa"/>
            <w:tcBorders>
              <w:top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tcPr>
          <w:p w:rsidR="005E4B7D" w:rsidRPr="00BA72F7" w:rsidRDefault="005E4B7D" w:rsidP="004C3EF5">
            <w:pPr>
              <w:pStyle w:val="a4"/>
              <w:spacing w:line="240" w:lineRule="auto"/>
              <w:ind w:left="594" w:hanging="594"/>
              <w:jc w:val="center"/>
              <w:rPr>
                <w:rFonts w:eastAsia="굴림"/>
                <w:color w:val="000000" w:themeColor="text1"/>
                <w:spacing w:val="-18"/>
                <w:sz w:val="26"/>
                <w:szCs w:val="26"/>
              </w:rPr>
            </w:pPr>
            <w:r w:rsidRPr="00BA72F7">
              <w:rPr>
                <w:rFonts w:ascii="Times New Roman" w:eastAsia="돋움"/>
                <w:color w:val="000000" w:themeColor="text1"/>
                <w:spacing w:val="-18"/>
                <w:sz w:val="26"/>
                <w:szCs w:val="26"/>
              </w:rPr>
              <w:t xml:space="preserve">Credit Rating </w:t>
            </w:r>
          </w:p>
        </w:tc>
        <w:tc>
          <w:tcPr>
            <w:tcW w:w="3085"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tcPr>
          <w:p w:rsidR="005E4B7D" w:rsidRPr="00BA72F7" w:rsidRDefault="005E4B7D" w:rsidP="004C3EF5">
            <w:pPr>
              <w:pStyle w:val="a4"/>
              <w:spacing w:line="240" w:lineRule="auto"/>
              <w:jc w:val="center"/>
              <w:rPr>
                <w:rFonts w:eastAsia="굴림"/>
                <w:color w:val="000000" w:themeColor="text1"/>
                <w:spacing w:val="-18"/>
                <w:sz w:val="26"/>
                <w:szCs w:val="26"/>
              </w:rPr>
            </w:pPr>
            <w:r w:rsidRPr="00BA72F7">
              <w:rPr>
                <w:rFonts w:ascii="Times New Roman" w:eastAsia="돋움"/>
                <w:color w:val="000000" w:themeColor="text1"/>
                <w:spacing w:val="-18"/>
                <w:sz w:val="26"/>
                <w:szCs w:val="26"/>
              </w:rPr>
              <w:t xml:space="preserve">History of unfair trading activities subject to sanctions </w:t>
            </w:r>
          </w:p>
        </w:tc>
        <w:tc>
          <w:tcPr>
            <w:tcW w:w="2797" w:type="dxa"/>
            <w:tcBorders>
              <w:top w:val="single" w:sz="2" w:space="0" w:color="000000"/>
              <w:left w:val="single" w:sz="2" w:space="0" w:color="000000"/>
              <w:bottom w:val="single" w:sz="2" w:space="0" w:color="000000"/>
            </w:tcBorders>
            <w:shd w:val="clear" w:color="auto" w:fill="E5E5E5"/>
            <w:tcMar>
              <w:top w:w="28" w:type="dxa"/>
              <w:left w:w="102" w:type="dxa"/>
              <w:bottom w:w="28" w:type="dxa"/>
              <w:right w:w="102" w:type="dxa"/>
            </w:tcMar>
            <w:vAlign w:val="center"/>
          </w:tcPr>
          <w:p w:rsidR="005E4B7D" w:rsidRPr="00BA72F7" w:rsidRDefault="005E4B7D" w:rsidP="004C3EF5">
            <w:pPr>
              <w:pStyle w:val="a4"/>
              <w:spacing w:line="240" w:lineRule="auto"/>
              <w:jc w:val="center"/>
              <w:rPr>
                <w:rFonts w:eastAsia="굴림"/>
                <w:color w:val="000000" w:themeColor="text1"/>
                <w:spacing w:val="-18"/>
                <w:sz w:val="26"/>
                <w:szCs w:val="26"/>
              </w:rPr>
            </w:pPr>
            <w:r w:rsidRPr="00BA72F7">
              <w:rPr>
                <w:rFonts w:ascii="Times New Roman" w:eastAsia="돋움"/>
                <w:color w:val="000000" w:themeColor="text1"/>
                <w:spacing w:val="-18"/>
                <w:sz w:val="26"/>
                <w:szCs w:val="26"/>
              </w:rPr>
              <w:t>Violation of integrity pact</w:t>
            </w:r>
          </w:p>
        </w:tc>
      </w:tr>
      <w:tr w:rsidR="00BA72F7" w:rsidRPr="00BA72F7" w:rsidTr="004C3EF5">
        <w:trPr>
          <w:trHeight w:val="522"/>
        </w:trPr>
        <w:tc>
          <w:tcPr>
            <w:tcW w:w="2797" w:type="dxa"/>
            <w:tcBorders>
              <w:top w:val="single" w:sz="2" w:space="0" w:color="000000"/>
              <w:bottom w:val="single" w:sz="2" w:space="0" w:color="000000"/>
              <w:right w:val="single" w:sz="2" w:space="0" w:color="000000"/>
            </w:tcBorders>
            <w:tcMar>
              <w:top w:w="28" w:type="dxa"/>
              <w:left w:w="102" w:type="dxa"/>
              <w:bottom w:w="28" w:type="dxa"/>
              <w:right w:w="102" w:type="dxa"/>
            </w:tcMar>
            <w:vAlign w:val="center"/>
          </w:tcPr>
          <w:p w:rsidR="005E4B7D" w:rsidRPr="00BA72F7" w:rsidRDefault="005E4B7D" w:rsidP="004C3EF5">
            <w:pPr>
              <w:pStyle w:val="a4"/>
              <w:spacing w:line="240" w:lineRule="auto"/>
              <w:ind w:left="594" w:hanging="594"/>
              <w:jc w:val="center"/>
              <w:rPr>
                <w:rFonts w:eastAsia="굴림"/>
                <w:i/>
                <w:iCs/>
                <w:color w:val="000000" w:themeColor="text1"/>
                <w:spacing w:val="-18"/>
                <w:sz w:val="26"/>
                <w:szCs w:val="26"/>
              </w:rPr>
            </w:pPr>
            <w:r w:rsidRPr="00BA72F7">
              <w:rPr>
                <w:rFonts w:ascii="Times New Roman" w:eastAsia="돋움"/>
                <w:i/>
                <w:iCs/>
                <w:color w:val="000000" w:themeColor="text1"/>
                <w:spacing w:val="-18"/>
                <w:sz w:val="26"/>
                <w:szCs w:val="26"/>
              </w:rPr>
              <w:t>BBB</w:t>
            </w:r>
          </w:p>
        </w:tc>
        <w:tc>
          <w:tcPr>
            <w:tcW w:w="30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5E4B7D" w:rsidRPr="00BA72F7" w:rsidRDefault="005E4B7D" w:rsidP="004C3EF5">
            <w:pPr>
              <w:pStyle w:val="a4"/>
              <w:spacing w:line="240" w:lineRule="auto"/>
              <w:jc w:val="center"/>
              <w:rPr>
                <w:rFonts w:eastAsia="굴림"/>
                <w:i/>
                <w:iCs/>
                <w:color w:val="000000" w:themeColor="text1"/>
                <w:spacing w:val="-18"/>
                <w:sz w:val="26"/>
                <w:szCs w:val="26"/>
              </w:rPr>
            </w:pPr>
            <w:r w:rsidRPr="00BA72F7">
              <w:rPr>
                <w:rFonts w:ascii="Times New Roman" w:eastAsia="돋움"/>
                <w:i/>
                <w:iCs/>
                <w:color w:val="000000" w:themeColor="text1"/>
                <w:spacing w:val="-18"/>
                <w:sz w:val="26"/>
                <w:szCs w:val="26"/>
              </w:rPr>
              <w:t>N/A</w:t>
            </w:r>
          </w:p>
        </w:tc>
        <w:tc>
          <w:tcPr>
            <w:tcW w:w="2797" w:type="dxa"/>
            <w:tcBorders>
              <w:top w:val="single" w:sz="2" w:space="0" w:color="000000"/>
              <w:left w:val="single" w:sz="2" w:space="0" w:color="000000"/>
              <w:bottom w:val="single" w:sz="2" w:space="0" w:color="000000"/>
            </w:tcBorders>
            <w:tcMar>
              <w:top w:w="28" w:type="dxa"/>
              <w:left w:w="102" w:type="dxa"/>
              <w:bottom w:w="28" w:type="dxa"/>
              <w:right w:w="102" w:type="dxa"/>
            </w:tcMar>
            <w:vAlign w:val="center"/>
          </w:tcPr>
          <w:p w:rsidR="005E4B7D" w:rsidRPr="00BA72F7" w:rsidRDefault="005E4B7D" w:rsidP="004C3EF5">
            <w:pPr>
              <w:pStyle w:val="a4"/>
              <w:spacing w:line="240" w:lineRule="auto"/>
              <w:jc w:val="center"/>
              <w:rPr>
                <w:rFonts w:eastAsia="굴림"/>
                <w:i/>
                <w:iCs/>
                <w:color w:val="000000" w:themeColor="text1"/>
                <w:spacing w:val="-18"/>
                <w:sz w:val="26"/>
                <w:szCs w:val="26"/>
              </w:rPr>
            </w:pPr>
            <w:r w:rsidRPr="00BA72F7">
              <w:rPr>
                <w:rFonts w:ascii="Times New Roman" w:eastAsia="돋움"/>
                <w:i/>
                <w:iCs/>
                <w:color w:val="000000" w:themeColor="text1"/>
                <w:spacing w:val="-18"/>
                <w:sz w:val="26"/>
                <w:szCs w:val="26"/>
              </w:rPr>
              <w:t>N/A</w:t>
            </w:r>
          </w:p>
        </w:tc>
      </w:tr>
      <w:tr w:rsidR="00BA72F7" w:rsidRPr="00BA72F7" w:rsidTr="004C3EF5">
        <w:trPr>
          <w:trHeight w:val="325"/>
        </w:trPr>
        <w:tc>
          <w:tcPr>
            <w:tcW w:w="2797" w:type="dxa"/>
            <w:tcBorders>
              <w:top w:val="single" w:sz="2" w:space="0" w:color="000000"/>
              <w:bottom w:val="single" w:sz="2" w:space="0" w:color="000000"/>
              <w:right w:val="single" w:sz="2" w:space="0" w:color="000000"/>
            </w:tcBorders>
            <w:tcMar>
              <w:top w:w="28" w:type="dxa"/>
              <w:left w:w="102" w:type="dxa"/>
              <w:bottom w:w="28" w:type="dxa"/>
              <w:right w:w="102" w:type="dxa"/>
            </w:tcMar>
            <w:vAlign w:val="center"/>
          </w:tcPr>
          <w:p w:rsidR="005E4B7D" w:rsidRPr="00BA72F7" w:rsidRDefault="005E4B7D" w:rsidP="004C3EF5">
            <w:pPr>
              <w:pStyle w:val="a4"/>
              <w:spacing w:line="240" w:lineRule="auto"/>
              <w:ind w:left="594" w:hanging="594"/>
              <w:jc w:val="center"/>
              <w:rPr>
                <w:rFonts w:ascii="Times New Roman" w:eastAsia="돋움"/>
                <w:i/>
                <w:iCs/>
                <w:color w:val="000000" w:themeColor="text1"/>
                <w:spacing w:val="-18"/>
                <w:sz w:val="26"/>
                <w:szCs w:val="26"/>
              </w:rPr>
            </w:pPr>
          </w:p>
        </w:tc>
        <w:tc>
          <w:tcPr>
            <w:tcW w:w="30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5E4B7D" w:rsidRPr="00BA72F7" w:rsidRDefault="005E4B7D" w:rsidP="004C3EF5">
            <w:pPr>
              <w:pStyle w:val="a4"/>
              <w:spacing w:line="240" w:lineRule="auto"/>
              <w:jc w:val="center"/>
              <w:rPr>
                <w:rFonts w:ascii="Times New Roman" w:eastAsia="돋움"/>
                <w:i/>
                <w:iCs/>
                <w:color w:val="000000" w:themeColor="text1"/>
                <w:spacing w:val="-18"/>
                <w:sz w:val="26"/>
                <w:szCs w:val="26"/>
              </w:rPr>
            </w:pPr>
          </w:p>
        </w:tc>
        <w:tc>
          <w:tcPr>
            <w:tcW w:w="2797" w:type="dxa"/>
            <w:tcBorders>
              <w:top w:val="single" w:sz="2" w:space="0" w:color="000000"/>
              <w:left w:val="single" w:sz="2" w:space="0" w:color="000000"/>
              <w:bottom w:val="single" w:sz="2" w:space="0" w:color="000000"/>
            </w:tcBorders>
            <w:tcMar>
              <w:top w:w="28" w:type="dxa"/>
              <w:left w:w="102" w:type="dxa"/>
              <w:bottom w:w="28" w:type="dxa"/>
              <w:right w:w="102" w:type="dxa"/>
            </w:tcMar>
            <w:vAlign w:val="center"/>
          </w:tcPr>
          <w:p w:rsidR="005E4B7D" w:rsidRPr="00BA72F7" w:rsidRDefault="005E4B7D" w:rsidP="004C3EF5">
            <w:pPr>
              <w:pStyle w:val="a4"/>
              <w:spacing w:line="240" w:lineRule="auto"/>
              <w:jc w:val="center"/>
              <w:rPr>
                <w:rFonts w:ascii="Times New Roman" w:eastAsia="돋움"/>
                <w:i/>
                <w:iCs/>
                <w:color w:val="000000" w:themeColor="text1"/>
                <w:spacing w:val="-18"/>
                <w:sz w:val="26"/>
                <w:szCs w:val="26"/>
              </w:rPr>
            </w:pPr>
          </w:p>
        </w:tc>
      </w:tr>
    </w:tbl>
    <w:p w:rsidR="005E4B7D" w:rsidRPr="00BA72F7" w:rsidRDefault="005E4B7D" w:rsidP="005E4B7D">
      <w:pPr>
        <w:pStyle w:val="a4"/>
        <w:spacing w:before="160" w:line="432" w:lineRule="auto"/>
        <w:ind w:left="330" w:hanging="330"/>
        <w:rPr>
          <w:rFonts w:ascii="Times New Roman" w:eastAsia="돋움"/>
          <w:b/>
          <w:bCs/>
          <w:color w:val="000000" w:themeColor="text1"/>
          <w:spacing w:val="-6"/>
          <w:sz w:val="22"/>
          <w:szCs w:val="22"/>
        </w:rPr>
      </w:pPr>
      <w:r w:rsidRPr="00BA72F7">
        <w:rPr>
          <w:rFonts w:ascii="Times New Roman" w:eastAsia="돋움"/>
          <w:b/>
          <w:bCs/>
          <w:color w:val="000000" w:themeColor="text1"/>
          <w:spacing w:val="-6"/>
          <w:sz w:val="22"/>
          <w:szCs w:val="22"/>
        </w:rPr>
        <w:t xml:space="preserve">5. Supporting Documents: One (1) copy of the Commissioned Agent Contract, one (1) original of the Credit Rating Report, </w:t>
      </w:r>
      <w:proofErr w:type="gramStart"/>
      <w:r w:rsidRPr="00BA72F7">
        <w:rPr>
          <w:rFonts w:ascii="Times New Roman" w:eastAsia="돋움"/>
          <w:b/>
          <w:bCs/>
          <w:color w:val="000000" w:themeColor="text1"/>
          <w:spacing w:val="-6"/>
          <w:sz w:val="22"/>
          <w:szCs w:val="22"/>
        </w:rPr>
        <w:t>One</w:t>
      </w:r>
      <w:proofErr w:type="gramEnd"/>
      <w:r w:rsidRPr="00BA72F7">
        <w:rPr>
          <w:rFonts w:ascii="Times New Roman" w:eastAsia="돋움"/>
          <w:b/>
          <w:bCs/>
          <w:color w:val="000000" w:themeColor="text1"/>
          <w:spacing w:val="-6"/>
          <w:sz w:val="22"/>
          <w:szCs w:val="22"/>
        </w:rPr>
        <w:t xml:space="preserve"> (1) original of the Pledge of Integrity, and one (1) copy of the Agent Commission Declaration </w:t>
      </w:r>
    </w:p>
    <w:p w:rsidR="005E4B7D" w:rsidRPr="00BA72F7" w:rsidRDefault="005E4B7D" w:rsidP="005E4B7D">
      <w:pPr>
        <w:pStyle w:val="a4"/>
        <w:spacing w:line="432" w:lineRule="auto"/>
        <w:ind w:left="14" w:hanging="14"/>
        <w:jc w:val="left"/>
        <w:rPr>
          <w:rFonts w:ascii="Times New Roman" w:eastAsia="돋움"/>
          <w:i/>
          <w:iCs/>
          <w:color w:val="000000" w:themeColor="text1"/>
          <w:spacing w:val="-15"/>
          <w:sz w:val="22"/>
          <w:szCs w:val="22"/>
        </w:rPr>
      </w:pPr>
      <w:r w:rsidRPr="00BA72F7">
        <w:rPr>
          <w:rFonts w:ascii="Times New Roman" w:eastAsia="돋움"/>
          <w:b/>
          <w:bCs/>
          <w:color w:val="000000" w:themeColor="text1"/>
          <w:spacing w:val="-19"/>
          <w:sz w:val="22"/>
          <w:szCs w:val="22"/>
        </w:rPr>
        <w:t xml:space="preserve">I hereby agree that if it is confirmed that the Commissioned Agent has done any unfair trading activities (including violation of integrity pact), the approval to employ the Commissioned Agent will be cancelled, and that all the responsibility shall lie with the Contractor. As such, I request for an approval to employ the Commissioned Agent. </w:t>
      </w:r>
      <w:r w:rsidRPr="00BA72F7">
        <w:rPr>
          <w:rFonts w:ascii="Times New Roman" w:eastAsia="돋움"/>
          <w:i/>
          <w:iCs/>
          <w:color w:val="000000" w:themeColor="text1"/>
          <w:spacing w:val="-15"/>
          <w:sz w:val="22"/>
          <w:szCs w:val="22"/>
        </w:rPr>
        <w:t xml:space="preserve">(month). (date). </w:t>
      </w:r>
      <w:r w:rsidRPr="00BA72F7">
        <w:rPr>
          <w:rFonts w:ascii="Times New Roman" w:eastAsia="돋움"/>
          <w:b/>
          <w:bCs/>
          <w:i/>
          <w:iCs/>
          <w:color w:val="000000" w:themeColor="text1"/>
          <w:spacing w:val="-15"/>
          <w:sz w:val="22"/>
          <w:szCs w:val="22"/>
        </w:rPr>
        <w:t>2</w:t>
      </w:r>
      <w:r w:rsidRPr="00BA72F7">
        <w:rPr>
          <w:rFonts w:ascii="Times New Roman" w:eastAsia="돋움"/>
          <w:i/>
          <w:iCs/>
          <w:color w:val="000000" w:themeColor="text1"/>
          <w:spacing w:val="-15"/>
          <w:sz w:val="22"/>
          <w:szCs w:val="22"/>
        </w:rPr>
        <w:t xml:space="preserve">022 </w:t>
      </w:r>
    </w:p>
    <w:p w:rsidR="005E4B7D" w:rsidRPr="00BA72F7" w:rsidRDefault="005E4B7D" w:rsidP="005E4B7D">
      <w:pPr>
        <w:pStyle w:val="a4"/>
        <w:spacing w:before="200" w:line="432" w:lineRule="auto"/>
        <w:ind w:left="594" w:hanging="594"/>
        <w:rPr>
          <w:rFonts w:ascii="Times New Roman" w:eastAsia="돋움"/>
          <w:b/>
          <w:bCs/>
          <w:color w:val="000000" w:themeColor="text1"/>
          <w:spacing w:val="26"/>
          <w:w w:val="85"/>
          <w:sz w:val="22"/>
          <w:szCs w:val="22"/>
        </w:rPr>
      </w:pPr>
      <w:r w:rsidRPr="00BA72F7">
        <w:rPr>
          <w:rFonts w:ascii="Times New Roman" w:eastAsia="돋움"/>
          <w:b/>
          <w:bCs/>
          <w:color w:val="000000" w:themeColor="text1"/>
          <w:w w:val="85"/>
          <w:sz w:val="22"/>
          <w:szCs w:val="22"/>
        </w:rPr>
        <w:t>Applicant:</w:t>
      </w:r>
      <w:r w:rsidRPr="00BA72F7">
        <w:rPr>
          <w:rFonts w:ascii="Times New Roman" w:eastAsia="돋움"/>
          <w:i/>
          <w:iCs/>
          <w:color w:val="000000" w:themeColor="text1"/>
          <w:w w:val="85"/>
          <w:sz w:val="22"/>
          <w:szCs w:val="22"/>
        </w:rPr>
        <w:t xml:space="preserve"> </w:t>
      </w:r>
      <w:r w:rsidRPr="00BA72F7">
        <w:rPr>
          <w:rFonts w:ascii="Times New Roman" w:eastAsia="돋움"/>
          <w:i/>
          <w:iCs/>
          <w:color w:val="000000" w:themeColor="text1"/>
          <w:w w:val="85"/>
          <w:sz w:val="22"/>
          <w:szCs w:val="22"/>
          <w:u w:val="single" w:color="000000"/>
        </w:rPr>
        <w:t xml:space="preserve">Contractor’s name and </w:t>
      </w:r>
      <w:proofErr w:type="gramStart"/>
      <w:r w:rsidRPr="00BA72F7">
        <w:rPr>
          <w:rFonts w:ascii="Times New Roman" w:eastAsia="돋움"/>
          <w:i/>
          <w:iCs/>
          <w:color w:val="000000" w:themeColor="text1"/>
          <w:w w:val="85"/>
          <w:sz w:val="22"/>
          <w:szCs w:val="22"/>
          <w:u w:val="single" w:color="000000"/>
        </w:rPr>
        <w:t>location</w:t>
      </w:r>
      <w:r w:rsidRPr="00BA72F7">
        <w:rPr>
          <w:rFonts w:ascii="굴림" w:eastAsia="돋움" w:hAnsi="굴림" w:cs="굴림"/>
          <w:b/>
          <w:bCs/>
          <w:color w:val="000000" w:themeColor="text1"/>
          <w:w w:val="85"/>
          <w:sz w:val="22"/>
          <w:szCs w:val="22"/>
        </w:rPr>
        <w:t xml:space="preserve"> </w:t>
      </w:r>
      <w:r w:rsidRPr="00BA72F7">
        <w:rPr>
          <w:rFonts w:ascii="Times New Roman" w:eastAsia="돋움"/>
          <w:b/>
          <w:bCs/>
          <w:i/>
          <w:iCs/>
          <w:color w:val="000000" w:themeColor="text1"/>
          <w:w w:val="85"/>
          <w:sz w:val="22"/>
          <w:szCs w:val="22"/>
        </w:rPr>
        <w:t xml:space="preserve"> Title</w:t>
      </w:r>
      <w:proofErr w:type="gramEnd"/>
      <w:r w:rsidRPr="00BA72F7">
        <w:rPr>
          <w:rFonts w:ascii="Times New Roman" w:eastAsia="돋움"/>
          <w:b/>
          <w:bCs/>
          <w:i/>
          <w:iCs/>
          <w:color w:val="000000" w:themeColor="text1"/>
          <w:w w:val="85"/>
          <w:sz w:val="22"/>
          <w:szCs w:val="22"/>
        </w:rPr>
        <w:t xml:space="preserve">: </w:t>
      </w:r>
      <w:r w:rsidRPr="00BA72F7">
        <w:rPr>
          <w:rFonts w:ascii="굴림" w:eastAsia="돋움" w:hAnsi="굴림" w:cs="굴림"/>
          <w:b/>
          <w:bCs/>
          <w:color w:val="000000" w:themeColor="text1"/>
          <w:w w:val="85"/>
          <w:sz w:val="22"/>
          <w:szCs w:val="22"/>
        </w:rPr>
        <w:t xml:space="preserve"> </w:t>
      </w:r>
      <w:r w:rsidRPr="00BA72F7">
        <w:rPr>
          <w:rFonts w:ascii="Times New Roman" w:eastAsia="돋움"/>
          <w:i/>
          <w:iCs/>
          <w:color w:val="000000" w:themeColor="text1"/>
          <w:w w:val="85"/>
          <w:sz w:val="22"/>
          <w:szCs w:val="22"/>
          <w:u w:val="single" w:color="000000"/>
        </w:rPr>
        <w:t xml:space="preserve">CEO  </w:t>
      </w:r>
      <w:r w:rsidRPr="00BA72F7">
        <w:rPr>
          <w:rFonts w:ascii="Times New Roman" w:eastAsia="돋움"/>
          <w:i/>
          <w:iCs/>
          <w:color w:val="000000" w:themeColor="text1"/>
          <w:w w:val="85"/>
          <w:sz w:val="22"/>
          <w:szCs w:val="22"/>
        </w:rPr>
        <w:t xml:space="preserve"> </w:t>
      </w:r>
      <w:r w:rsidRPr="00BA72F7">
        <w:rPr>
          <w:rFonts w:ascii="Times New Roman" w:eastAsia="돋움"/>
          <w:b/>
          <w:bCs/>
          <w:color w:val="000000" w:themeColor="text1"/>
          <w:w w:val="85"/>
          <w:sz w:val="22"/>
          <w:szCs w:val="22"/>
        </w:rPr>
        <w:t>Full Name ____</w:t>
      </w:r>
      <w:r w:rsidRPr="00BA72F7">
        <w:rPr>
          <w:rFonts w:ascii="굴림" w:eastAsia="돋움" w:hAnsi="굴림" w:cs="굴림"/>
          <w:b/>
          <w:bCs/>
          <w:color w:val="000000" w:themeColor="text1"/>
          <w:w w:val="85"/>
          <w:sz w:val="22"/>
          <w:szCs w:val="22"/>
        </w:rPr>
        <w:t xml:space="preserve"> </w:t>
      </w:r>
      <w:r w:rsidRPr="00BA72F7">
        <w:rPr>
          <w:rFonts w:ascii="Times New Roman" w:eastAsia="돋움"/>
          <w:b/>
          <w:bCs/>
          <w:color w:val="000000" w:themeColor="text1"/>
          <w:spacing w:val="26"/>
          <w:w w:val="85"/>
          <w:sz w:val="22"/>
          <w:szCs w:val="22"/>
        </w:rPr>
        <w:t xml:space="preserve"> Signature ______ </w:t>
      </w:r>
    </w:p>
    <w:p w:rsidR="005E4B7D" w:rsidRPr="00BA72F7" w:rsidRDefault="005E4B7D" w:rsidP="005E4B7D">
      <w:pPr>
        <w:pStyle w:val="a4"/>
        <w:spacing w:line="432" w:lineRule="auto"/>
        <w:rPr>
          <w:rFonts w:ascii="굴림" w:eastAsia="굴림" w:hAnsi="굴림" w:cs="굴림"/>
          <w:b/>
          <w:bCs/>
          <w:color w:val="000000" w:themeColor="text1"/>
          <w:sz w:val="24"/>
          <w:szCs w:val="24"/>
        </w:rPr>
      </w:pPr>
    </w:p>
    <w:p w:rsidR="005E4B7D" w:rsidRPr="00BA72F7" w:rsidRDefault="005E4B7D" w:rsidP="005E4B7D">
      <w:pPr>
        <w:pStyle w:val="a4"/>
        <w:spacing w:line="432" w:lineRule="auto"/>
        <w:rPr>
          <w:rFonts w:ascii="굴림" w:eastAsia="굴림" w:hAnsi="굴림" w:cs="굴림"/>
          <w:b/>
          <w:bCs/>
          <w:color w:val="000000" w:themeColor="text1"/>
          <w:sz w:val="24"/>
          <w:szCs w:val="24"/>
        </w:rPr>
      </w:pPr>
    </w:p>
    <w:p w:rsidR="005E4B7D" w:rsidRPr="00BA72F7" w:rsidRDefault="005E4B7D">
      <w:pPr>
        <w:widowControl/>
        <w:wordWrap/>
        <w:autoSpaceDE/>
        <w:autoSpaceDN/>
        <w:rPr>
          <w:rFonts w:ascii="굴림" w:eastAsia="굴림" w:hAnsi="굴림" w:cs="굴림"/>
          <w:b/>
          <w:bCs/>
          <w:color w:val="000000" w:themeColor="text1"/>
          <w:kern w:val="0"/>
          <w:sz w:val="24"/>
          <w:szCs w:val="24"/>
        </w:rPr>
      </w:pPr>
      <w:r w:rsidRPr="00BA72F7">
        <w:rPr>
          <w:rFonts w:ascii="굴림" w:eastAsia="굴림" w:hAnsi="굴림" w:cs="굴림"/>
          <w:b/>
          <w:bCs/>
          <w:color w:val="000000" w:themeColor="text1"/>
          <w:kern w:val="0"/>
          <w:sz w:val="24"/>
          <w:szCs w:val="24"/>
        </w:rPr>
        <w:br w:type="page"/>
      </w:r>
    </w:p>
    <w:p w:rsidR="005E4B7D" w:rsidRPr="00BA72F7" w:rsidRDefault="005E4B7D" w:rsidP="005E4B7D">
      <w:pPr>
        <w:spacing w:after="0" w:line="384" w:lineRule="auto"/>
        <w:textAlignment w:val="baseline"/>
        <w:rPr>
          <w:rFonts w:ascii="함초롬바탕" w:eastAsia="굴림" w:hAnsi="굴림" w:cs="굴림"/>
          <w:color w:val="000000" w:themeColor="text1"/>
          <w:kern w:val="0"/>
          <w:szCs w:val="20"/>
        </w:rPr>
      </w:pPr>
      <w:r w:rsidRPr="00BA72F7">
        <w:rPr>
          <w:rFonts w:ascii="굴림" w:eastAsia="굴림" w:hAnsi="굴림" w:cs="굴림"/>
          <w:b/>
          <w:bCs/>
          <w:color w:val="000000" w:themeColor="text1"/>
          <w:kern w:val="0"/>
          <w:sz w:val="24"/>
          <w:szCs w:val="24"/>
        </w:rPr>
        <w:lastRenderedPageBreak/>
        <w:t>ANNEX 8</w:t>
      </w:r>
    </w:p>
    <w:p w:rsidR="005E4B7D" w:rsidRPr="00BA72F7" w:rsidRDefault="005E4B7D" w:rsidP="005E4B7D">
      <w:pPr>
        <w:spacing w:after="0" w:line="384" w:lineRule="auto"/>
        <w:textAlignment w:val="baseline"/>
        <w:rPr>
          <w:rFonts w:ascii="함초롬바탕" w:eastAsia="굴림" w:hAnsi="굴림" w:cs="굴림"/>
          <w:color w:val="000000" w:themeColor="text1"/>
          <w:kern w:val="0"/>
          <w:sz w:val="22"/>
        </w:rPr>
      </w:pPr>
    </w:p>
    <w:p w:rsidR="005E4B7D" w:rsidRPr="00BA72F7" w:rsidRDefault="005E4B7D" w:rsidP="005E4B7D">
      <w:pPr>
        <w:wordWrap/>
        <w:spacing w:after="0" w:line="384" w:lineRule="auto"/>
        <w:jc w:val="center"/>
        <w:textAlignment w:val="baseline"/>
        <w:rPr>
          <w:rFonts w:ascii="함초롬바탕" w:eastAsia="굴림" w:hAnsi="굴림" w:cs="굴림"/>
          <w:color w:val="000000" w:themeColor="text1"/>
          <w:kern w:val="0"/>
          <w:szCs w:val="20"/>
        </w:rPr>
      </w:pPr>
      <w:r w:rsidRPr="00BA72F7">
        <w:rPr>
          <w:rFonts w:ascii="굴림" w:eastAsia="굴림" w:hAnsi="굴림" w:cs="굴림" w:hint="eastAsia"/>
          <w:b/>
          <w:bCs/>
          <w:color w:val="000000" w:themeColor="text1"/>
          <w:kern w:val="0"/>
          <w:sz w:val="24"/>
          <w:szCs w:val="24"/>
          <w:u w:val="single" w:color="000000"/>
        </w:rPr>
        <w:t>계</w:t>
      </w:r>
      <w:r w:rsidRPr="00BA72F7">
        <w:rPr>
          <w:rFonts w:ascii="굴림" w:eastAsia="굴림" w:hAnsi="굴림" w:cs="굴림"/>
          <w:b/>
          <w:bCs/>
          <w:color w:val="000000" w:themeColor="text1"/>
          <w:kern w:val="0"/>
          <w:sz w:val="24"/>
          <w:szCs w:val="24"/>
          <w:u w:val="single" w:color="000000"/>
        </w:rPr>
        <w:t xml:space="preserve"> </w:t>
      </w:r>
      <w:r w:rsidRPr="00BA72F7">
        <w:rPr>
          <w:rFonts w:ascii="굴림" w:eastAsia="굴림" w:hAnsi="굴림" w:cs="굴림" w:hint="eastAsia"/>
          <w:b/>
          <w:bCs/>
          <w:color w:val="000000" w:themeColor="text1"/>
          <w:kern w:val="0"/>
          <w:sz w:val="24"/>
          <w:szCs w:val="24"/>
          <w:u w:val="single" w:color="000000"/>
        </w:rPr>
        <w:t>약</w:t>
      </w:r>
      <w:r w:rsidRPr="00BA72F7">
        <w:rPr>
          <w:rFonts w:ascii="굴림" w:eastAsia="굴림" w:hAnsi="굴림" w:cs="굴림"/>
          <w:b/>
          <w:bCs/>
          <w:color w:val="000000" w:themeColor="text1"/>
          <w:kern w:val="0"/>
          <w:sz w:val="24"/>
          <w:szCs w:val="24"/>
          <w:u w:val="single" w:color="000000"/>
        </w:rPr>
        <w:t xml:space="preserve"> </w:t>
      </w:r>
      <w:r w:rsidRPr="00BA72F7">
        <w:rPr>
          <w:rFonts w:ascii="굴림" w:eastAsia="굴림" w:hAnsi="굴림" w:cs="굴림" w:hint="eastAsia"/>
          <w:b/>
          <w:bCs/>
          <w:color w:val="000000" w:themeColor="text1"/>
          <w:kern w:val="0"/>
          <w:sz w:val="24"/>
          <w:szCs w:val="24"/>
          <w:u w:val="single" w:color="000000"/>
        </w:rPr>
        <w:t>이</w:t>
      </w:r>
      <w:r w:rsidRPr="00BA72F7">
        <w:rPr>
          <w:rFonts w:ascii="굴림" w:eastAsia="굴림" w:hAnsi="굴림" w:cs="굴림"/>
          <w:b/>
          <w:bCs/>
          <w:color w:val="000000" w:themeColor="text1"/>
          <w:kern w:val="0"/>
          <w:sz w:val="24"/>
          <w:szCs w:val="24"/>
          <w:u w:val="single" w:color="000000"/>
        </w:rPr>
        <w:t xml:space="preserve"> </w:t>
      </w:r>
      <w:r w:rsidRPr="00BA72F7">
        <w:rPr>
          <w:rFonts w:ascii="굴림" w:eastAsia="굴림" w:hAnsi="굴림" w:cs="굴림" w:hint="eastAsia"/>
          <w:b/>
          <w:bCs/>
          <w:color w:val="000000" w:themeColor="text1"/>
          <w:kern w:val="0"/>
          <w:sz w:val="24"/>
          <w:szCs w:val="24"/>
          <w:u w:val="single" w:color="000000"/>
        </w:rPr>
        <w:t>행</w:t>
      </w:r>
      <w:r w:rsidRPr="00BA72F7">
        <w:rPr>
          <w:rFonts w:ascii="굴림" w:eastAsia="굴림" w:hAnsi="굴림" w:cs="굴림"/>
          <w:b/>
          <w:bCs/>
          <w:color w:val="000000" w:themeColor="text1"/>
          <w:kern w:val="0"/>
          <w:sz w:val="24"/>
          <w:szCs w:val="24"/>
          <w:u w:val="single" w:color="000000"/>
        </w:rPr>
        <w:t xml:space="preserve"> </w:t>
      </w:r>
      <w:r w:rsidRPr="00BA72F7">
        <w:rPr>
          <w:rFonts w:ascii="굴림" w:eastAsia="굴림" w:hAnsi="굴림" w:cs="굴림" w:hint="eastAsia"/>
          <w:b/>
          <w:bCs/>
          <w:color w:val="000000" w:themeColor="text1"/>
          <w:kern w:val="0"/>
          <w:sz w:val="24"/>
          <w:szCs w:val="24"/>
          <w:u w:val="single" w:color="000000"/>
        </w:rPr>
        <w:t>연</w:t>
      </w:r>
      <w:r w:rsidRPr="00BA72F7">
        <w:rPr>
          <w:rFonts w:ascii="굴림" w:eastAsia="굴림" w:hAnsi="굴림" w:cs="굴림"/>
          <w:b/>
          <w:bCs/>
          <w:color w:val="000000" w:themeColor="text1"/>
          <w:kern w:val="0"/>
          <w:sz w:val="24"/>
          <w:szCs w:val="24"/>
          <w:u w:val="single" w:color="000000"/>
        </w:rPr>
        <w:t xml:space="preserve"> </w:t>
      </w:r>
      <w:r w:rsidRPr="00BA72F7">
        <w:rPr>
          <w:rFonts w:ascii="굴림" w:eastAsia="굴림" w:hAnsi="굴림" w:cs="굴림" w:hint="eastAsia"/>
          <w:b/>
          <w:bCs/>
          <w:color w:val="000000" w:themeColor="text1"/>
          <w:kern w:val="0"/>
          <w:sz w:val="24"/>
          <w:szCs w:val="24"/>
          <w:u w:val="single" w:color="000000"/>
        </w:rPr>
        <w:t>대</w:t>
      </w:r>
      <w:r w:rsidRPr="00BA72F7">
        <w:rPr>
          <w:rFonts w:ascii="굴림" w:eastAsia="굴림" w:hAnsi="굴림" w:cs="굴림"/>
          <w:b/>
          <w:bCs/>
          <w:color w:val="000000" w:themeColor="text1"/>
          <w:kern w:val="0"/>
          <w:sz w:val="24"/>
          <w:szCs w:val="24"/>
          <w:u w:val="single" w:color="000000"/>
        </w:rPr>
        <w:t xml:space="preserve"> </w:t>
      </w:r>
      <w:r w:rsidRPr="00BA72F7">
        <w:rPr>
          <w:rFonts w:ascii="굴림" w:eastAsia="굴림" w:hAnsi="굴림" w:cs="굴림" w:hint="eastAsia"/>
          <w:b/>
          <w:bCs/>
          <w:color w:val="000000" w:themeColor="text1"/>
          <w:kern w:val="0"/>
          <w:sz w:val="24"/>
          <w:szCs w:val="24"/>
          <w:u w:val="single" w:color="000000"/>
        </w:rPr>
        <w:t>보</w:t>
      </w:r>
      <w:r w:rsidRPr="00BA72F7">
        <w:rPr>
          <w:rFonts w:ascii="굴림" w:eastAsia="굴림" w:hAnsi="굴림" w:cs="굴림"/>
          <w:b/>
          <w:bCs/>
          <w:color w:val="000000" w:themeColor="text1"/>
          <w:kern w:val="0"/>
          <w:sz w:val="24"/>
          <w:szCs w:val="24"/>
          <w:u w:val="single" w:color="000000"/>
        </w:rPr>
        <w:t xml:space="preserve"> </w:t>
      </w:r>
      <w:r w:rsidRPr="00BA72F7">
        <w:rPr>
          <w:rFonts w:ascii="굴림" w:eastAsia="굴림" w:hAnsi="굴림" w:cs="굴림" w:hint="eastAsia"/>
          <w:b/>
          <w:bCs/>
          <w:color w:val="000000" w:themeColor="text1"/>
          <w:kern w:val="0"/>
          <w:sz w:val="24"/>
          <w:szCs w:val="24"/>
          <w:u w:val="single" w:color="000000"/>
        </w:rPr>
        <w:t>증</w:t>
      </w:r>
      <w:r w:rsidRPr="00BA72F7">
        <w:rPr>
          <w:rFonts w:ascii="굴림" w:eastAsia="굴림" w:hAnsi="굴림" w:cs="굴림"/>
          <w:b/>
          <w:bCs/>
          <w:color w:val="000000" w:themeColor="text1"/>
          <w:kern w:val="0"/>
          <w:sz w:val="24"/>
          <w:szCs w:val="24"/>
          <w:u w:val="single" w:color="000000"/>
        </w:rPr>
        <w:t xml:space="preserve"> </w:t>
      </w:r>
      <w:r w:rsidRPr="00BA72F7">
        <w:rPr>
          <w:rFonts w:ascii="굴림" w:eastAsia="굴림" w:hAnsi="굴림" w:cs="굴림" w:hint="eastAsia"/>
          <w:b/>
          <w:bCs/>
          <w:color w:val="000000" w:themeColor="text1"/>
          <w:kern w:val="0"/>
          <w:sz w:val="24"/>
          <w:szCs w:val="24"/>
          <w:u w:val="single" w:color="000000"/>
        </w:rPr>
        <w:t>서</w:t>
      </w:r>
    </w:p>
    <w:p w:rsidR="005E4B7D" w:rsidRPr="00BA72F7" w:rsidRDefault="005E4B7D" w:rsidP="005E4B7D">
      <w:pPr>
        <w:wordWrap/>
        <w:spacing w:after="0" w:line="384" w:lineRule="auto"/>
        <w:jc w:val="center"/>
        <w:textAlignment w:val="baseline"/>
        <w:rPr>
          <w:rFonts w:ascii="함초롬바탕" w:eastAsia="굴림" w:hAnsi="굴림" w:cs="굴림"/>
          <w:color w:val="000000" w:themeColor="text1"/>
          <w:kern w:val="0"/>
          <w:szCs w:val="20"/>
        </w:rPr>
      </w:pPr>
      <w:r w:rsidRPr="00BA72F7">
        <w:rPr>
          <w:rFonts w:ascii="굴림" w:eastAsia="굴림" w:hAnsi="굴림" w:cs="굴림"/>
          <w:color w:val="000000" w:themeColor="text1"/>
          <w:kern w:val="0"/>
          <w:sz w:val="22"/>
        </w:rPr>
        <w:t>(</w:t>
      </w:r>
      <w:r w:rsidRPr="00BA72F7">
        <w:rPr>
          <w:rFonts w:ascii="굴림" w:eastAsia="굴림" w:hAnsi="굴림" w:cs="굴림" w:hint="eastAsia"/>
          <w:color w:val="000000" w:themeColor="text1"/>
          <w:kern w:val="0"/>
          <w:sz w:val="22"/>
        </w:rPr>
        <w:t>군수품무역대리업체가</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계약이행</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연대보증시</w:t>
      </w:r>
      <w:r w:rsidRPr="00BA72F7">
        <w:rPr>
          <w:rFonts w:ascii="굴림" w:eastAsia="굴림" w:hAnsi="굴림" w:cs="굴림"/>
          <w:color w:val="000000" w:themeColor="text1"/>
          <w:kern w:val="0"/>
          <w:sz w:val="22"/>
        </w:rPr>
        <w:t>)</w:t>
      </w:r>
    </w:p>
    <w:p w:rsidR="005E4B7D" w:rsidRPr="00BA72F7" w:rsidRDefault="005E4B7D" w:rsidP="005E4B7D">
      <w:pPr>
        <w:spacing w:after="0" w:line="384" w:lineRule="auto"/>
        <w:textAlignment w:val="baseline"/>
        <w:rPr>
          <w:rFonts w:ascii="함초롬바탕" w:eastAsia="굴림" w:hAnsi="굴림" w:cs="굴림"/>
          <w:color w:val="000000" w:themeColor="text1"/>
          <w:kern w:val="0"/>
          <w:sz w:val="22"/>
        </w:rPr>
      </w:pPr>
    </w:p>
    <w:p w:rsidR="005E4B7D" w:rsidRPr="00BA72F7" w:rsidRDefault="005E4B7D" w:rsidP="005E4B7D">
      <w:pPr>
        <w:spacing w:after="0" w:line="384" w:lineRule="auto"/>
        <w:textAlignment w:val="baseline"/>
        <w:rPr>
          <w:rFonts w:ascii="함초롬바탕" w:eastAsia="굴림" w:hAnsi="굴림" w:cs="굴림"/>
          <w:color w:val="000000" w:themeColor="text1"/>
          <w:kern w:val="0"/>
          <w:szCs w:val="20"/>
        </w:rPr>
      </w:pPr>
      <w:proofErr w:type="spellStart"/>
      <w:r w:rsidRPr="00BA72F7">
        <w:rPr>
          <w:rFonts w:ascii="굴림" w:eastAsia="굴림" w:hAnsi="굴림" w:cs="굴림" w:hint="eastAsia"/>
          <w:color w:val="000000" w:themeColor="text1"/>
          <w:kern w:val="0"/>
          <w:sz w:val="22"/>
        </w:rPr>
        <w:t>ㅇ</w:t>
      </w:r>
      <w:proofErr w:type="spellEnd"/>
      <w:r w:rsidRPr="00BA72F7">
        <w:rPr>
          <w:rFonts w:ascii="굴림" w:eastAsia="굴림" w:hAnsi="굴림" w:cs="굴림"/>
          <w:color w:val="000000" w:themeColor="text1"/>
          <w:kern w:val="0"/>
          <w:sz w:val="22"/>
        </w:rPr>
        <w:t xml:space="preserve"> </w:t>
      </w:r>
      <w:proofErr w:type="gramStart"/>
      <w:r w:rsidRPr="00BA72F7">
        <w:rPr>
          <w:rFonts w:ascii="굴림" w:eastAsia="굴림" w:hAnsi="굴림" w:cs="굴림" w:hint="eastAsia"/>
          <w:color w:val="000000" w:themeColor="text1"/>
          <w:kern w:val="0"/>
          <w:sz w:val="22"/>
        </w:rPr>
        <w:t>계약번호</w:t>
      </w:r>
      <w:r w:rsidRPr="00BA72F7">
        <w:rPr>
          <w:rFonts w:ascii="굴림" w:eastAsia="굴림" w:hAnsi="굴림" w:cs="굴림"/>
          <w:color w:val="000000" w:themeColor="text1"/>
          <w:kern w:val="0"/>
          <w:sz w:val="22"/>
        </w:rPr>
        <w:t xml:space="preserve"> :</w:t>
      </w:r>
      <w:proofErr w:type="gramEnd"/>
      <w:r w:rsidRPr="00BA72F7">
        <w:rPr>
          <w:rFonts w:ascii="굴림" w:eastAsia="굴림" w:hAnsi="굴림" w:cs="굴림"/>
          <w:color w:val="000000" w:themeColor="text1"/>
          <w:kern w:val="0"/>
          <w:sz w:val="22"/>
        </w:rPr>
        <w:t xml:space="preserve"> KFX-DAPA- </w:t>
      </w:r>
    </w:p>
    <w:p w:rsidR="005E4B7D" w:rsidRPr="00BA72F7" w:rsidRDefault="005E4B7D" w:rsidP="005E4B7D">
      <w:pPr>
        <w:spacing w:after="0" w:line="384" w:lineRule="auto"/>
        <w:textAlignment w:val="baseline"/>
        <w:rPr>
          <w:rFonts w:ascii="함초롬바탕" w:eastAsia="굴림" w:hAnsi="굴림" w:cs="굴림"/>
          <w:color w:val="000000" w:themeColor="text1"/>
          <w:kern w:val="0"/>
          <w:szCs w:val="20"/>
        </w:rPr>
      </w:pPr>
      <w:proofErr w:type="spellStart"/>
      <w:r w:rsidRPr="00BA72F7">
        <w:rPr>
          <w:rFonts w:ascii="굴림" w:eastAsia="굴림" w:hAnsi="굴림" w:cs="굴림" w:hint="eastAsia"/>
          <w:color w:val="000000" w:themeColor="text1"/>
          <w:kern w:val="0"/>
          <w:sz w:val="22"/>
        </w:rPr>
        <w:t>ㅇ</w:t>
      </w:r>
      <w:proofErr w:type="spellEnd"/>
      <w:r w:rsidRPr="00BA72F7">
        <w:rPr>
          <w:rFonts w:ascii="굴림" w:eastAsia="굴림" w:hAnsi="굴림" w:cs="굴림"/>
          <w:color w:val="000000" w:themeColor="text1"/>
          <w:kern w:val="0"/>
          <w:sz w:val="22"/>
        </w:rPr>
        <w:t xml:space="preserve"> </w:t>
      </w:r>
      <w:proofErr w:type="gramStart"/>
      <w:r w:rsidRPr="00BA72F7">
        <w:rPr>
          <w:rFonts w:ascii="굴림" w:eastAsia="굴림" w:hAnsi="굴림" w:cs="굴림" w:hint="eastAsia"/>
          <w:color w:val="000000" w:themeColor="text1"/>
          <w:kern w:val="0"/>
          <w:sz w:val="22"/>
        </w:rPr>
        <w:t>계약금액</w:t>
      </w:r>
      <w:r w:rsidRPr="00BA72F7">
        <w:rPr>
          <w:rFonts w:ascii="굴림" w:eastAsia="굴림" w:hAnsi="굴림" w:cs="굴림"/>
          <w:color w:val="000000" w:themeColor="text1"/>
          <w:kern w:val="0"/>
          <w:sz w:val="22"/>
        </w:rPr>
        <w:t xml:space="preserve"> :</w:t>
      </w:r>
      <w:proofErr w:type="gramEnd"/>
      <w:r w:rsidRPr="00BA72F7">
        <w:rPr>
          <w:rFonts w:ascii="굴림" w:eastAsia="굴림" w:hAnsi="굴림" w:cs="굴림"/>
          <w:color w:val="000000" w:themeColor="text1"/>
          <w:kern w:val="0"/>
          <w:sz w:val="22"/>
        </w:rPr>
        <w:t xml:space="preserve"> </w:t>
      </w:r>
    </w:p>
    <w:p w:rsidR="005E4B7D" w:rsidRPr="00BA72F7" w:rsidRDefault="005E4B7D" w:rsidP="005E4B7D">
      <w:pPr>
        <w:spacing w:after="0" w:line="384" w:lineRule="auto"/>
        <w:textAlignment w:val="baseline"/>
        <w:rPr>
          <w:rFonts w:ascii="함초롬바탕" w:eastAsia="굴림" w:hAnsi="굴림" w:cs="굴림"/>
          <w:color w:val="000000" w:themeColor="text1"/>
          <w:kern w:val="0"/>
          <w:szCs w:val="20"/>
        </w:rPr>
      </w:pPr>
      <w:proofErr w:type="spellStart"/>
      <w:r w:rsidRPr="00BA72F7">
        <w:rPr>
          <w:rFonts w:ascii="굴림" w:eastAsia="굴림" w:hAnsi="굴림" w:cs="굴림" w:hint="eastAsia"/>
          <w:color w:val="000000" w:themeColor="text1"/>
          <w:kern w:val="0"/>
          <w:sz w:val="22"/>
        </w:rPr>
        <w:t>ㅇ</w:t>
      </w:r>
      <w:proofErr w:type="spellEnd"/>
      <w:r w:rsidRPr="00BA72F7">
        <w:rPr>
          <w:rFonts w:ascii="굴림" w:eastAsia="굴림" w:hAnsi="굴림" w:cs="굴림"/>
          <w:color w:val="000000" w:themeColor="text1"/>
          <w:kern w:val="0"/>
          <w:sz w:val="22"/>
        </w:rPr>
        <w:t xml:space="preserve"> </w:t>
      </w:r>
      <w:proofErr w:type="gramStart"/>
      <w:r w:rsidRPr="00BA72F7">
        <w:rPr>
          <w:rFonts w:ascii="굴림" w:eastAsia="굴림" w:hAnsi="굴림" w:cs="굴림" w:hint="eastAsia"/>
          <w:color w:val="000000" w:themeColor="text1"/>
          <w:kern w:val="0"/>
          <w:sz w:val="22"/>
        </w:rPr>
        <w:t>계약내용</w:t>
      </w:r>
      <w:r w:rsidRPr="00BA72F7">
        <w:rPr>
          <w:rFonts w:ascii="굴림" w:eastAsia="굴림" w:hAnsi="굴림" w:cs="굴림"/>
          <w:color w:val="000000" w:themeColor="text1"/>
          <w:kern w:val="0"/>
          <w:sz w:val="22"/>
        </w:rPr>
        <w:t xml:space="preserve"> :</w:t>
      </w:r>
      <w:proofErr w:type="gramEnd"/>
      <w:r w:rsidRPr="00BA72F7">
        <w:rPr>
          <w:rFonts w:ascii="굴림" w:eastAsia="굴림" w:hAnsi="굴림" w:cs="굴림"/>
          <w:color w:val="000000" w:themeColor="text1"/>
          <w:kern w:val="0"/>
          <w:sz w:val="22"/>
        </w:rPr>
        <w:t xml:space="preserve"> </w:t>
      </w:r>
    </w:p>
    <w:p w:rsidR="005E4B7D" w:rsidRPr="00BA72F7" w:rsidRDefault="005E4B7D" w:rsidP="005E4B7D">
      <w:pPr>
        <w:spacing w:after="0" w:line="384" w:lineRule="auto"/>
        <w:textAlignment w:val="baseline"/>
        <w:rPr>
          <w:rFonts w:ascii="함초롬바탕" w:eastAsia="굴림" w:hAnsi="굴림" w:cs="굴림"/>
          <w:color w:val="000000" w:themeColor="text1"/>
          <w:kern w:val="0"/>
          <w:szCs w:val="20"/>
        </w:rPr>
      </w:pPr>
      <w:proofErr w:type="spellStart"/>
      <w:r w:rsidRPr="00BA72F7">
        <w:rPr>
          <w:rFonts w:ascii="굴림" w:eastAsia="굴림" w:hAnsi="굴림" w:cs="굴림" w:hint="eastAsia"/>
          <w:color w:val="000000" w:themeColor="text1"/>
          <w:kern w:val="0"/>
          <w:sz w:val="22"/>
        </w:rPr>
        <w:t>ㅇ</w:t>
      </w:r>
      <w:proofErr w:type="spellEnd"/>
      <w:r w:rsidRPr="00BA72F7">
        <w:rPr>
          <w:rFonts w:ascii="굴림" w:eastAsia="굴림" w:hAnsi="굴림" w:cs="굴림"/>
          <w:color w:val="000000" w:themeColor="text1"/>
          <w:kern w:val="0"/>
          <w:sz w:val="22"/>
        </w:rPr>
        <w:t xml:space="preserve"> </w:t>
      </w:r>
      <w:proofErr w:type="gramStart"/>
      <w:r w:rsidRPr="00BA72F7">
        <w:rPr>
          <w:rFonts w:ascii="굴림" w:eastAsia="굴림" w:hAnsi="굴림" w:cs="굴림" w:hint="eastAsia"/>
          <w:color w:val="000000" w:themeColor="text1"/>
          <w:kern w:val="0"/>
          <w:sz w:val="22"/>
        </w:rPr>
        <w:t>계약업체명</w:t>
      </w:r>
      <w:r w:rsidRPr="00BA72F7">
        <w:rPr>
          <w:rFonts w:ascii="굴림" w:eastAsia="굴림" w:hAnsi="굴림" w:cs="굴림"/>
          <w:color w:val="000000" w:themeColor="text1"/>
          <w:kern w:val="0"/>
          <w:sz w:val="22"/>
        </w:rPr>
        <w:t xml:space="preserve"> :</w:t>
      </w:r>
      <w:proofErr w:type="gramEnd"/>
      <w:r w:rsidRPr="00BA72F7">
        <w:rPr>
          <w:rFonts w:ascii="굴림" w:eastAsia="굴림" w:hAnsi="굴림" w:cs="굴림"/>
          <w:color w:val="000000" w:themeColor="text1"/>
          <w:kern w:val="0"/>
          <w:sz w:val="22"/>
        </w:rPr>
        <w:t xml:space="preserve"> </w:t>
      </w:r>
    </w:p>
    <w:p w:rsidR="005E4B7D" w:rsidRPr="00BA72F7" w:rsidRDefault="005E4B7D" w:rsidP="005E4B7D">
      <w:pPr>
        <w:spacing w:after="0" w:line="384" w:lineRule="auto"/>
        <w:textAlignment w:val="baseline"/>
        <w:rPr>
          <w:rFonts w:ascii="함초롬바탕" w:eastAsia="굴림" w:hAnsi="굴림" w:cs="굴림"/>
          <w:color w:val="000000" w:themeColor="text1"/>
          <w:kern w:val="0"/>
          <w:szCs w:val="20"/>
        </w:rPr>
      </w:pPr>
      <w:proofErr w:type="spellStart"/>
      <w:r w:rsidRPr="00BA72F7">
        <w:rPr>
          <w:rFonts w:ascii="굴림" w:eastAsia="굴림" w:hAnsi="굴림" w:cs="굴림" w:hint="eastAsia"/>
          <w:color w:val="000000" w:themeColor="text1"/>
          <w:kern w:val="0"/>
          <w:sz w:val="22"/>
        </w:rPr>
        <w:t>ㅇ</w:t>
      </w:r>
      <w:proofErr w:type="spellEnd"/>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계약업체</w:t>
      </w:r>
      <w:r w:rsidRPr="00BA72F7">
        <w:rPr>
          <w:rFonts w:ascii="굴림" w:eastAsia="굴림" w:hAnsi="굴림" w:cs="굴림"/>
          <w:color w:val="000000" w:themeColor="text1"/>
          <w:kern w:val="0"/>
          <w:sz w:val="22"/>
        </w:rPr>
        <w:t xml:space="preserve"> </w:t>
      </w:r>
      <w:proofErr w:type="gramStart"/>
      <w:r w:rsidRPr="00BA72F7">
        <w:rPr>
          <w:rFonts w:ascii="굴림" w:eastAsia="굴림" w:hAnsi="굴림" w:cs="굴림" w:hint="eastAsia"/>
          <w:color w:val="000000" w:themeColor="text1"/>
          <w:kern w:val="0"/>
          <w:sz w:val="22"/>
        </w:rPr>
        <w:t>주소</w:t>
      </w:r>
      <w:r w:rsidRPr="00BA72F7">
        <w:rPr>
          <w:rFonts w:ascii="굴림" w:eastAsia="굴림" w:hAnsi="굴림" w:cs="굴림"/>
          <w:color w:val="000000" w:themeColor="text1"/>
          <w:kern w:val="0"/>
          <w:sz w:val="22"/>
        </w:rPr>
        <w:t xml:space="preserve"> :</w:t>
      </w:r>
      <w:proofErr w:type="gramEnd"/>
      <w:r w:rsidRPr="00BA72F7">
        <w:rPr>
          <w:rFonts w:ascii="굴림" w:eastAsia="굴림" w:hAnsi="굴림" w:cs="굴림"/>
          <w:color w:val="000000" w:themeColor="text1"/>
          <w:kern w:val="0"/>
          <w:sz w:val="22"/>
        </w:rPr>
        <w:t xml:space="preserve"> </w:t>
      </w:r>
    </w:p>
    <w:p w:rsidR="005E4B7D" w:rsidRPr="00BA72F7" w:rsidRDefault="005E4B7D" w:rsidP="005E4B7D">
      <w:pPr>
        <w:spacing w:after="0" w:line="384" w:lineRule="auto"/>
        <w:textAlignment w:val="baseline"/>
        <w:rPr>
          <w:rFonts w:ascii="함초롬바탕" w:eastAsia="굴림" w:hAnsi="굴림" w:cs="굴림"/>
          <w:color w:val="000000" w:themeColor="text1"/>
          <w:kern w:val="0"/>
          <w:szCs w:val="20"/>
        </w:rPr>
      </w:pPr>
      <w:proofErr w:type="spellStart"/>
      <w:r w:rsidRPr="00BA72F7">
        <w:rPr>
          <w:rFonts w:ascii="굴림" w:eastAsia="굴림" w:hAnsi="굴림" w:cs="굴림" w:hint="eastAsia"/>
          <w:color w:val="000000" w:themeColor="text1"/>
          <w:kern w:val="0"/>
          <w:sz w:val="22"/>
        </w:rPr>
        <w:t>ㅇ</w:t>
      </w:r>
      <w:proofErr w:type="spellEnd"/>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계약업체</w:t>
      </w:r>
      <w:r w:rsidRPr="00BA72F7">
        <w:rPr>
          <w:rFonts w:ascii="굴림" w:eastAsia="굴림" w:hAnsi="굴림" w:cs="굴림"/>
          <w:color w:val="000000" w:themeColor="text1"/>
          <w:kern w:val="0"/>
          <w:sz w:val="22"/>
        </w:rPr>
        <w:t xml:space="preserve"> </w:t>
      </w:r>
      <w:proofErr w:type="gramStart"/>
      <w:r w:rsidRPr="00BA72F7">
        <w:rPr>
          <w:rFonts w:ascii="굴림" w:eastAsia="굴림" w:hAnsi="굴림" w:cs="굴림" w:hint="eastAsia"/>
          <w:color w:val="000000" w:themeColor="text1"/>
          <w:kern w:val="0"/>
          <w:sz w:val="22"/>
        </w:rPr>
        <w:t>대표</w:t>
      </w:r>
      <w:r w:rsidRPr="00BA72F7">
        <w:rPr>
          <w:rFonts w:ascii="굴림" w:eastAsia="굴림" w:hAnsi="굴림" w:cs="굴림"/>
          <w:color w:val="000000" w:themeColor="text1"/>
          <w:kern w:val="0"/>
          <w:sz w:val="22"/>
        </w:rPr>
        <w:t xml:space="preserve"> :</w:t>
      </w:r>
      <w:proofErr w:type="gramEnd"/>
      <w:r w:rsidRPr="00BA72F7">
        <w:rPr>
          <w:rFonts w:ascii="굴림" w:eastAsia="굴림" w:hAnsi="굴림" w:cs="굴림"/>
          <w:color w:val="000000" w:themeColor="text1"/>
          <w:kern w:val="0"/>
          <w:sz w:val="22"/>
        </w:rPr>
        <w:t xml:space="preserve"> </w:t>
      </w:r>
    </w:p>
    <w:p w:rsidR="005E4B7D" w:rsidRPr="00BA72F7" w:rsidRDefault="005E4B7D" w:rsidP="005E4B7D">
      <w:pPr>
        <w:spacing w:after="0" w:line="384" w:lineRule="auto"/>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 w:val="22"/>
        </w:rPr>
        <w:t>본인은</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상기</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계약과</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관련하여</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아래와</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같이</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서약합니다</w:t>
      </w:r>
      <w:r w:rsidRPr="00BA72F7">
        <w:rPr>
          <w:rFonts w:ascii="굴림" w:eastAsia="굴림" w:hAnsi="굴림" w:cs="굴림"/>
          <w:color w:val="000000" w:themeColor="text1"/>
          <w:kern w:val="0"/>
          <w:sz w:val="22"/>
        </w:rPr>
        <w:t>.</w:t>
      </w:r>
    </w:p>
    <w:p w:rsidR="005E4B7D" w:rsidRPr="00BA72F7" w:rsidRDefault="005E4B7D" w:rsidP="005E4B7D">
      <w:pPr>
        <w:spacing w:after="0" w:line="384" w:lineRule="auto"/>
        <w:textAlignment w:val="baseline"/>
        <w:rPr>
          <w:rFonts w:ascii="함초롬바탕" w:eastAsia="굴림" w:hAnsi="굴림" w:cs="굴림"/>
          <w:color w:val="000000" w:themeColor="text1"/>
          <w:kern w:val="0"/>
          <w:sz w:val="22"/>
        </w:rPr>
      </w:pPr>
    </w:p>
    <w:p w:rsidR="005E4B7D" w:rsidRPr="00BA72F7" w:rsidRDefault="005E4B7D" w:rsidP="005E4B7D">
      <w:pPr>
        <w:spacing w:after="0" w:line="384" w:lineRule="auto"/>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 w:val="22"/>
        </w:rPr>
        <w:t>상기</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계약에</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관하여</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계약업체의</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계약불이행시</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계약업체와</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연대하여</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책임을</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진다</w:t>
      </w:r>
      <w:r w:rsidRPr="00BA72F7">
        <w:rPr>
          <w:rFonts w:ascii="굴림" w:eastAsia="굴림" w:hAnsi="굴림" w:cs="굴림"/>
          <w:color w:val="000000" w:themeColor="text1"/>
          <w:kern w:val="0"/>
          <w:sz w:val="22"/>
        </w:rPr>
        <w:t>(</w:t>
      </w:r>
      <w:r w:rsidRPr="00BA72F7">
        <w:rPr>
          <w:rFonts w:ascii="굴림" w:eastAsia="굴림" w:hAnsi="굴림" w:cs="굴림" w:hint="eastAsia"/>
          <w:color w:val="000000" w:themeColor="text1"/>
          <w:kern w:val="0"/>
          <w:sz w:val="22"/>
        </w:rPr>
        <w:t>품질보증에</w:t>
      </w:r>
    </w:p>
    <w:p w:rsidR="005E4B7D" w:rsidRPr="00BA72F7" w:rsidRDefault="005E4B7D" w:rsidP="005E4B7D">
      <w:pPr>
        <w:spacing w:after="0" w:line="384" w:lineRule="auto"/>
        <w:textAlignment w:val="baseline"/>
        <w:rPr>
          <w:rFonts w:ascii="함초롬바탕" w:eastAsia="굴림" w:hAnsi="굴림" w:cs="굴림"/>
          <w:color w:val="000000" w:themeColor="text1"/>
          <w:kern w:val="0"/>
          <w:szCs w:val="20"/>
        </w:rPr>
      </w:pPr>
      <w:r w:rsidRPr="00BA72F7">
        <w:rPr>
          <w:rFonts w:ascii="굴림" w:eastAsia="굴림" w:hAnsi="굴림" w:cs="굴림" w:hint="eastAsia"/>
          <w:color w:val="000000" w:themeColor="text1"/>
          <w:kern w:val="0"/>
          <w:sz w:val="22"/>
        </w:rPr>
        <w:t>관한</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책임을</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포함한다</w:t>
      </w:r>
      <w:r w:rsidRPr="00BA72F7">
        <w:rPr>
          <w:rFonts w:ascii="굴림" w:eastAsia="굴림" w:hAnsi="굴림" w:cs="굴림"/>
          <w:color w:val="000000" w:themeColor="text1"/>
          <w:kern w:val="0"/>
          <w:sz w:val="22"/>
        </w:rPr>
        <w:t>).</w:t>
      </w:r>
    </w:p>
    <w:p w:rsidR="005E4B7D" w:rsidRPr="00BA72F7" w:rsidRDefault="005E4B7D" w:rsidP="005E4B7D">
      <w:pPr>
        <w:spacing w:after="0" w:line="384" w:lineRule="auto"/>
        <w:textAlignment w:val="baseline"/>
        <w:rPr>
          <w:rFonts w:ascii="함초롬바탕" w:eastAsia="굴림" w:hAnsi="굴림" w:cs="굴림"/>
          <w:color w:val="000000" w:themeColor="text1"/>
          <w:kern w:val="0"/>
          <w:sz w:val="22"/>
        </w:rPr>
      </w:pPr>
    </w:p>
    <w:p w:rsidR="005E4B7D" w:rsidRPr="00BA72F7" w:rsidRDefault="005E4B7D" w:rsidP="005E4B7D">
      <w:pPr>
        <w:spacing w:after="0" w:line="384" w:lineRule="auto"/>
        <w:textAlignment w:val="baseline"/>
        <w:rPr>
          <w:rFonts w:ascii="함초롬바탕" w:eastAsia="굴림" w:hAnsi="굴림" w:cs="굴림"/>
          <w:color w:val="000000" w:themeColor="text1"/>
          <w:kern w:val="0"/>
          <w:szCs w:val="20"/>
        </w:rPr>
      </w:pPr>
      <w:r w:rsidRPr="00BA72F7">
        <w:rPr>
          <w:rFonts w:ascii="굴림" w:eastAsia="굴림" w:hAnsi="굴림" w:cs="굴림"/>
          <w:color w:val="000000" w:themeColor="text1"/>
          <w:kern w:val="0"/>
          <w:sz w:val="22"/>
        </w:rPr>
        <w:t xml:space="preserve">20 </w:t>
      </w:r>
      <w:r w:rsidRPr="00BA72F7">
        <w:rPr>
          <w:rFonts w:ascii="굴림" w:eastAsia="굴림" w:hAnsi="굴림" w:cs="굴림" w:hint="eastAsia"/>
          <w:color w:val="000000" w:themeColor="text1"/>
          <w:kern w:val="0"/>
          <w:sz w:val="22"/>
        </w:rPr>
        <w:t>년</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월</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일</w:t>
      </w:r>
      <w:r w:rsidRPr="00BA72F7">
        <w:rPr>
          <w:rFonts w:ascii="굴림" w:eastAsia="굴림" w:hAnsi="굴림" w:cs="굴림"/>
          <w:color w:val="000000" w:themeColor="text1"/>
          <w:kern w:val="0"/>
          <w:sz w:val="22"/>
        </w:rPr>
        <w:t xml:space="preserve"> </w:t>
      </w:r>
    </w:p>
    <w:p w:rsidR="005E4B7D" w:rsidRPr="00BA72F7" w:rsidRDefault="005E4B7D" w:rsidP="005E4B7D">
      <w:pPr>
        <w:spacing w:after="0" w:line="408" w:lineRule="auto"/>
        <w:textAlignment w:val="baseline"/>
        <w:rPr>
          <w:rFonts w:ascii="함초롬바탕" w:eastAsia="굴림" w:hAnsi="굴림" w:cs="굴림"/>
          <w:color w:val="000000" w:themeColor="text1"/>
          <w:kern w:val="0"/>
          <w:szCs w:val="20"/>
        </w:rPr>
      </w:pPr>
      <w:proofErr w:type="spellStart"/>
      <w:r w:rsidRPr="00BA72F7">
        <w:rPr>
          <w:rFonts w:ascii="굴림" w:eastAsia="굴림" w:hAnsi="굴림" w:cs="굴림" w:hint="eastAsia"/>
          <w:color w:val="000000" w:themeColor="text1"/>
          <w:kern w:val="0"/>
          <w:sz w:val="22"/>
        </w:rPr>
        <w:t>ㅇ</w:t>
      </w:r>
      <w:proofErr w:type="spellEnd"/>
      <w:r w:rsidRPr="00BA72F7">
        <w:rPr>
          <w:rFonts w:ascii="굴림" w:eastAsia="굴림" w:hAnsi="굴림" w:cs="굴림"/>
          <w:color w:val="000000" w:themeColor="text1"/>
          <w:kern w:val="0"/>
          <w:sz w:val="22"/>
        </w:rPr>
        <w:t xml:space="preserve"> </w:t>
      </w:r>
      <w:proofErr w:type="gramStart"/>
      <w:r w:rsidRPr="00BA72F7">
        <w:rPr>
          <w:rFonts w:ascii="굴림" w:eastAsia="굴림" w:hAnsi="굴림" w:cs="굴림" w:hint="eastAsia"/>
          <w:color w:val="000000" w:themeColor="text1"/>
          <w:kern w:val="0"/>
          <w:sz w:val="22"/>
        </w:rPr>
        <w:t>연대보증인</w:t>
      </w:r>
      <w:r w:rsidRPr="00BA72F7">
        <w:rPr>
          <w:rFonts w:ascii="굴림" w:eastAsia="굴림" w:hAnsi="굴림" w:cs="굴림"/>
          <w:color w:val="000000" w:themeColor="text1"/>
          <w:kern w:val="0"/>
          <w:sz w:val="22"/>
        </w:rPr>
        <w:t xml:space="preserve"> :</w:t>
      </w:r>
      <w:proofErr w:type="gramEnd"/>
      <w:r w:rsidRPr="00BA72F7">
        <w:rPr>
          <w:rFonts w:ascii="굴림" w:eastAsia="굴림" w:hAnsi="굴림" w:cs="굴림"/>
          <w:color w:val="000000" w:themeColor="text1"/>
          <w:kern w:val="0"/>
          <w:sz w:val="22"/>
        </w:rPr>
        <w:t xml:space="preserve"> </w:t>
      </w:r>
    </w:p>
    <w:p w:rsidR="005E4B7D" w:rsidRPr="00BA72F7" w:rsidRDefault="005E4B7D" w:rsidP="005E4B7D">
      <w:pPr>
        <w:spacing w:after="0" w:line="408" w:lineRule="auto"/>
        <w:textAlignment w:val="baseline"/>
        <w:rPr>
          <w:rFonts w:ascii="함초롬바탕" w:eastAsia="굴림" w:hAnsi="굴림" w:cs="굴림"/>
          <w:color w:val="000000" w:themeColor="text1"/>
          <w:kern w:val="0"/>
          <w:szCs w:val="20"/>
        </w:rPr>
      </w:pPr>
      <w:proofErr w:type="spellStart"/>
      <w:r w:rsidRPr="00BA72F7">
        <w:rPr>
          <w:rFonts w:ascii="굴림" w:eastAsia="굴림" w:hAnsi="굴림" w:cs="굴림" w:hint="eastAsia"/>
          <w:color w:val="000000" w:themeColor="text1"/>
          <w:kern w:val="0"/>
          <w:sz w:val="22"/>
        </w:rPr>
        <w:t>ㆍ</w:t>
      </w:r>
      <w:proofErr w:type="spellEnd"/>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업</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체</w:t>
      </w:r>
      <w:r w:rsidRPr="00BA72F7">
        <w:rPr>
          <w:rFonts w:ascii="굴림" w:eastAsia="굴림" w:hAnsi="굴림" w:cs="굴림"/>
          <w:color w:val="000000" w:themeColor="text1"/>
          <w:kern w:val="0"/>
          <w:sz w:val="22"/>
        </w:rPr>
        <w:t xml:space="preserve"> </w:t>
      </w:r>
      <w:proofErr w:type="gramStart"/>
      <w:r w:rsidRPr="00BA72F7">
        <w:rPr>
          <w:rFonts w:ascii="굴림" w:eastAsia="굴림" w:hAnsi="굴림" w:cs="굴림" w:hint="eastAsia"/>
          <w:color w:val="000000" w:themeColor="text1"/>
          <w:kern w:val="0"/>
          <w:sz w:val="22"/>
        </w:rPr>
        <w:t>명</w:t>
      </w:r>
      <w:r w:rsidRPr="00BA72F7">
        <w:rPr>
          <w:rFonts w:ascii="굴림" w:eastAsia="굴림" w:hAnsi="굴림" w:cs="굴림"/>
          <w:color w:val="000000" w:themeColor="text1"/>
          <w:kern w:val="0"/>
          <w:sz w:val="22"/>
        </w:rPr>
        <w:t xml:space="preserve"> :</w:t>
      </w:r>
      <w:proofErr w:type="gramEnd"/>
      <w:r w:rsidRPr="00BA72F7">
        <w:rPr>
          <w:rFonts w:ascii="굴림" w:eastAsia="굴림" w:hAnsi="굴림" w:cs="굴림"/>
          <w:color w:val="000000" w:themeColor="text1"/>
          <w:kern w:val="0"/>
          <w:sz w:val="22"/>
        </w:rPr>
        <w:t xml:space="preserve"> </w:t>
      </w:r>
    </w:p>
    <w:p w:rsidR="005E4B7D" w:rsidRPr="00BA72F7" w:rsidRDefault="005E4B7D" w:rsidP="005E4B7D">
      <w:pPr>
        <w:spacing w:after="0" w:line="408" w:lineRule="auto"/>
        <w:textAlignment w:val="baseline"/>
        <w:rPr>
          <w:rFonts w:ascii="함초롬바탕" w:eastAsia="굴림" w:hAnsi="굴림" w:cs="굴림"/>
          <w:color w:val="000000" w:themeColor="text1"/>
          <w:kern w:val="0"/>
          <w:szCs w:val="20"/>
        </w:rPr>
      </w:pPr>
      <w:proofErr w:type="spellStart"/>
      <w:r w:rsidRPr="00BA72F7">
        <w:rPr>
          <w:rFonts w:ascii="굴림" w:eastAsia="굴림" w:hAnsi="굴림" w:cs="굴림" w:hint="eastAsia"/>
          <w:color w:val="000000" w:themeColor="text1"/>
          <w:kern w:val="0"/>
          <w:sz w:val="22"/>
        </w:rPr>
        <w:t>ㆍ</w:t>
      </w:r>
      <w:proofErr w:type="spellEnd"/>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주</w:t>
      </w:r>
      <w:r w:rsidRPr="00BA72F7">
        <w:rPr>
          <w:rFonts w:ascii="굴림" w:eastAsia="굴림" w:hAnsi="굴림" w:cs="굴림"/>
          <w:color w:val="000000" w:themeColor="text1"/>
          <w:kern w:val="0"/>
          <w:sz w:val="22"/>
        </w:rPr>
        <w:t xml:space="preserve"> </w:t>
      </w:r>
      <w:proofErr w:type="gramStart"/>
      <w:r w:rsidRPr="00BA72F7">
        <w:rPr>
          <w:rFonts w:ascii="굴림" w:eastAsia="굴림" w:hAnsi="굴림" w:cs="굴림" w:hint="eastAsia"/>
          <w:color w:val="000000" w:themeColor="text1"/>
          <w:kern w:val="0"/>
          <w:sz w:val="22"/>
        </w:rPr>
        <w:t>소</w:t>
      </w:r>
      <w:r w:rsidRPr="00BA72F7">
        <w:rPr>
          <w:rFonts w:ascii="굴림" w:eastAsia="굴림" w:hAnsi="굴림" w:cs="굴림"/>
          <w:color w:val="000000" w:themeColor="text1"/>
          <w:kern w:val="0"/>
          <w:sz w:val="22"/>
        </w:rPr>
        <w:t xml:space="preserve"> :</w:t>
      </w:r>
      <w:proofErr w:type="gramEnd"/>
      <w:r w:rsidRPr="00BA72F7">
        <w:rPr>
          <w:rFonts w:ascii="굴림" w:eastAsia="굴림" w:hAnsi="굴림" w:cs="굴림"/>
          <w:color w:val="000000" w:themeColor="text1"/>
          <w:kern w:val="0"/>
          <w:sz w:val="22"/>
        </w:rPr>
        <w:t xml:space="preserve"> </w:t>
      </w:r>
    </w:p>
    <w:p w:rsidR="005E4B7D" w:rsidRPr="00BA72F7" w:rsidRDefault="005E4B7D" w:rsidP="005E4B7D">
      <w:pPr>
        <w:spacing w:after="0" w:line="408" w:lineRule="auto"/>
        <w:textAlignment w:val="baseline"/>
        <w:rPr>
          <w:rFonts w:ascii="함초롬바탕" w:eastAsia="굴림" w:hAnsi="굴림" w:cs="굴림"/>
          <w:color w:val="000000" w:themeColor="text1"/>
          <w:kern w:val="0"/>
          <w:szCs w:val="20"/>
        </w:rPr>
      </w:pPr>
      <w:proofErr w:type="spellStart"/>
      <w:r w:rsidRPr="00BA72F7">
        <w:rPr>
          <w:rFonts w:ascii="굴림" w:eastAsia="굴림" w:hAnsi="굴림" w:cs="굴림" w:hint="eastAsia"/>
          <w:color w:val="000000" w:themeColor="text1"/>
          <w:kern w:val="0"/>
          <w:sz w:val="22"/>
        </w:rPr>
        <w:t>ㆍ</w:t>
      </w:r>
      <w:proofErr w:type="spellEnd"/>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전화번호</w:t>
      </w:r>
      <w:r w:rsidRPr="00BA72F7">
        <w:rPr>
          <w:rFonts w:ascii="굴림" w:eastAsia="굴림" w:hAnsi="굴림" w:cs="굴림"/>
          <w:color w:val="000000" w:themeColor="text1"/>
          <w:kern w:val="0"/>
          <w:sz w:val="22"/>
        </w:rPr>
        <w:t>/</w:t>
      </w:r>
      <w:r w:rsidRPr="00BA72F7">
        <w:rPr>
          <w:rFonts w:ascii="굴림" w:eastAsia="굴림" w:hAnsi="굴림" w:cs="굴림" w:hint="eastAsia"/>
          <w:color w:val="000000" w:themeColor="text1"/>
          <w:kern w:val="0"/>
          <w:sz w:val="22"/>
        </w:rPr>
        <w:t>팩스</w:t>
      </w:r>
      <w:r w:rsidRPr="00BA72F7">
        <w:rPr>
          <w:rFonts w:ascii="굴림" w:eastAsia="굴림" w:hAnsi="굴림" w:cs="굴림"/>
          <w:color w:val="000000" w:themeColor="text1"/>
          <w:kern w:val="0"/>
          <w:sz w:val="22"/>
        </w:rPr>
        <w:t>/</w:t>
      </w:r>
      <w:proofErr w:type="gramStart"/>
      <w:r w:rsidRPr="00BA72F7">
        <w:rPr>
          <w:rFonts w:ascii="굴림" w:eastAsia="굴림" w:hAnsi="굴림" w:cs="굴림"/>
          <w:color w:val="000000" w:themeColor="text1"/>
          <w:kern w:val="0"/>
          <w:sz w:val="22"/>
        </w:rPr>
        <w:t>E-Mail :</w:t>
      </w:r>
      <w:proofErr w:type="gramEnd"/>
    </w:p>
    <w:p w:rsidR="005E4B7D" w:rsidRPr="00BA72F7" w:rsidRDefault="005E4B7D" w:rsidP="005E4B7D">
      <w:pPr>
        <w:spacing w:after="0" w:line="408" w:lineRule="auto"/>
        <w:textAlignment w:val="baseline"/>
        <w:rPr>
          <w:rFonts w:ascii="함초롬바탕" w:eastAsia="굴림" w:hAnsi="굴림" w:cs="굴림"/>
          <w:color w:val="000000" w:themeColor="text1"/>
          <w:kern w:val="0"/>
          <w:szCs w:val="20"/>
        </w:rPr>
      </w:pPr>
      <w:proofErr w:type="spellStart"/>
      <w:r w:rsidRPr="00BA72F7">
        <w:rPr>
          <w:rFonts w:ascii="굴림" w:eastAsia="굴림" w:hAnsi="굴림" w:cs="굴림" w:hint="eastAsia"/>
          <w:color w:val="000000" w:themeColor="text1"/>
          <w:kern w:val="0"/>
          <w:sz w:val="22"/>
        </w:rPr>
        <w:t>ㆍ</w:t>
      </w:r>
      <w:proofErr w:type="spellEnd"/>
      <w:r w:rsidRPr="00BA72F7">
        <w:rPr>
          <w:rFonts w:ascii="굴림" w:eastAsia="굴림" w:hAnsi="굴림" w:cs="굴림"/>
          <w:color w:val="000000" w:themeColor="text1"/>
          <w:kern w:val="0"/>
          <w:sz w:val="22"/>
        </w:rPr>
        <w:t xml:space="preserve"> </w:t>
      </w:r>
      <w:proofErr w:type="gramStart"/>
      <w:r w:rsidRPr="00BA72F7">
        <w:rPr>
          <w:rFonts w:ascii="굴림" w:eastAsia="굴림" w:hAnsi="굴림" w:cs="굴림" w:hint="eastAsia"/>
          <w:color w:val="000000" w:themeColor="text1"/>
          <w:kern w:val="0"/>
          <w:sz w:val="22"/>
        </w:rPr>
        <w:t>대표자</w:t>
      </w:r>
      <w:r w:rsidRPr="00BA72F7">
        <w:rPr>
          <w:rFonts w:ascii="굴림" w:eastAsia="굴림" w:hAnsi="굴림" w:cs="굴림"/>
          <w:color w:val="000000" w:themeColor="text1"/>
          <w:kern w:val="0"/>
          <w:sz w:val="22"/>
        </w:rPr>
        <w:t xml:space="preserve"> :</w:t>
      </w:r>
      <w:proofErr w:type="gramEnd"/>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인</w:t>
      </w:r>
      <w:r w:rsidRPr="00BA72F7">
        <w:rPr>
          <w:rFonts w:ascii="굴림" w:eastAsia="굴림" w:hAnsi="굴림" w:cs="굴림"/>
          <w:color w:val="000000" w:themeColor="text1"/>
          <w:kern w:val="0"/>
          <w:sz w:val="22"/>
        </w:rPr>
        <w:t xml:space="preserve">) </w:t>
      </w:r>
    </w:p>
    <w:p w:rsidR="005E4B7D" w:rsidRPr="00BA72F7" w:rsidRDefault="005E4B7D" w:rsidP="005E4B7D">
      <w:pPr>
        <w:spacing w:after="0" w:line="384" w:lineRule="auto"/>
        <w:textAlignment w:val="baseline"/>
        <w:rPr>
          <w:rFonts w:ascii="함초롬바탕" w:eastAsia="굴림" w:hAnsi="굴림" w:cs="굴림"/>
          <w:color w:val="000000" w:themeColor="text1"/>
          <w:kern w:val="0"/>
          <w:sz w:val="22"/>
        </w:rPr>
      </w:pPr>
    </w:p>
    <w:p w:rsidR="005E4B7D" w:rsidRPr="00BA72F7" w:rsidRDefault="005E4B7D" w:rsidP="005E4B7D">
      <w:pPr>
        <w:spacing w:after="0" w:line="384" w:lineRule="auto"/>
        <w:textAlignment w:val="baseline"/>
        <w:rPr>
          <w:rFonts w:ascii="굴림" w:eastAsia="굴림" w:hAnsi="굴림" w:cs="굴림"/>
          <w:b/>
          <w:bCs/>
          <w:color w:val="000000" w:themeColor="text1"/>
          <w:kern w:val="0"/>
          <w:sz w:val="24"/>
          <w:szCs w:val="24"/>
        </w:rPr>
      </w:pPr>
      <w:r w:rsidRPr="00BA72F7">
        <w:rPr>
          <w:rFonts w:ascii="굴림" w:eastAsia="굴림" w:hAnsi="굴림" w:cs="굴림" w:hint="eastAsia"/>
          <w:b/>
          <w:bCs/>
          <w:color w:val="000000" w:themeColor="text1"/>
          <w:kern w:val="0"/>
          <w:sz w:val="24"/>
          <w:szCs w:val="24"/>
        </w:rPr>
        <w:t>방위사업청</w:t>
      </w:r>
      <w:r w:rsidRPr="00BA72F7">
        <w:rPr>
          <w:rFonts w:ascii="굴림" w:eastAsia="굴림" w:hAnsi="굴림" w:cs="굴림"/>
          <w:b/>
          <w:bCs/>
          <w:color w:val="000000" w:themeColor="text1"/>
          <w:kern w:val="0"/>
          <w:sz w:val="24"/>
          <w:szCs w:val="24"/>
        </w:rPr>
        <w:t xml:space="preserve"> </w:t>
      </w:r>
      <w:r w:rsidRPr="00BA72F7">
        <w:rPr>
          <w:rFonts w:ascii="굴림" w:eastAsia="굴림" w:hAnsi="굴림" w:cs="굴림" w:hint="eastAsia"/>
          <w:b/>
          <w:bCs/>
          <w:color w:val="000000" w:themeColor="text1"/>
          <w:kern w:val="0"/>
          <w:sz w:val="24"/>
          <w:szCs w:val="24"/>
        </w:rPr>
        <w:t>계약관</w:t>
      </w:r>
      <w:r w:rsidRPr="00BA72F7">
        <w:rPr>
          <w:rFonts w:ascii="굴림" w:eastAsia="굴림" w:hAnsi="굴림" w:cs="굴림"/>
          <w:b/>
          <w:bCs/>
          <w:color w:val="000000" w:themeColor="text1"/>
          <w:kern w:val="0"/>
          <w:sz w:val="24"/>
          <w:szCs w:val="24"/>
        </w:rPr>
        <w:t xml:space="preserve"> </w:t>
      </w:r>
      <w:r w:rsidRPr="00BA72F7">
        <w:rPr>
          <w:rFonts w:ascii="굴림" w:eastAsia="굴림" w:hAnsi="굴림" w:cs="굴림" w:hint="eastAsia"/>
          <w:b/>
          <w:bCs/>
          <w:color w:val="000000" w:themeColor="text1"/>
          <w:kern w:val="0"/>
          <w:sz w:val="24"/>
          <w:szCs w:val="24"/>
        </w:rPr>
        <w:t>귀하</w:t>
      </w:r>
    </w:p>
    <w:p w:rsidR="005E4B7D" w:rsidRPr="00BA72F7" w:rsidRDefault="005E4B7D" w:rsidP="005E4B7D">
      <w:pPr>
        <w:spacing w:after="0" w:line="384" w:lineRule="auto"/>
        <w:textAlignment w:val="baseline"/>
        <w:rPr>
          <w:rFonts w:ascii="굴림" w:eastAsia="굴림" w:hAnsi="굴림" w:cs="굴림"/>
          <w:b/>
          <w:bCs/>
          <w:color w:val="000000" w:themeColor="text1"/>
          <w:kern w:val="0"/>
          <w:sz w:val="24"/>
          <w:szCs w:val="24"/>
        </w:rPr>
      </w:pPr>
    </w:p>
    <w:p w:rsidR="005E4B7D" w:rsidRPr="00BA72F7" w:rsidRDefault="005E4B7D" w:rsidP="005E4B7D">
      <w:pPr>
        <w:spacing w:after="0" w:line="384" w:lineRule="auto"/>
        <w:textAlignment w:val="baseline"/>
        <w:rPr>
          <w:rFonts w:ascii="굴림" w:eastAsia="굴림" w:hAnsi="굴림" w:cs="굴림"/>
          <w:b/>
          <w:bCs/>
          <w:color w:val="000000" w:themeColor="text1"/>
          <w:kern w:val="0"/>
          <w:sz w:val="24"/>
          <w:szCs w:val="24"/>
        </w:rPr>
      </w:pPr>
    </w:p>
    <w:p w:rsidR="005E4B7D" w:rsidRPr="00BA72F7" w:rsidRDefault="005E4B7D" w:rsidP="005E4B7D">
      <w:pPr>
        <w:spacing w:after="0" w:line="384" w:lineRule="auto"/>
        <w:textAlignment w:val="baseline"/>
        <w:rPr>
          <w:rFonts w:ascii="굴림" w:eastAsia="굴림" w:hAnsi="굴림" w:cs="굴림"/>
          <w:b/>
          <w:bCs/>
          <w:color w:val="000000" w:themeColor="text1"/>
          <w:kern w:val="0"/>
          <w:sz w:val="24"/>
          <w:szCs w:val="24"/>
        </w:rPr>
      </w:pPr>
    </w:p>
    <w:p w:rsidR="005E4B7D" w:rsidRPr="00BA72F7" w:rsidRDefault="005E4B7D" w:rsidP="005E4B7D">
      <w:pPr>
        <w:spacing w:after="0" w:line="384" w:lineRule="auto"/>
        <w:textAlignment w:val="baseline"/>
        <w:rPr>
          <w:rFonts w:ascii="굴림" w:eastAsia="굴림" w:hAnsi="굴림" w:cs="굴림"/>
          <w:b/>
          <w:bCs/>
          <w:color w:val="000000" w:themeColor="text1"/>
          <w:kern w:val="0"/>
          <w:sz w:val="24"/>
          <w:szCs w:val="24"/>
        </w:rPr>
      </w:pPr>
    </w:p>
    <w:p w:rsidR="005E4B7D" w:rsidRPr="00BA72F7" w:rsidRDefault="005E4B7D">
      <w:pPr>
        <w:widowControl/>
        <w:wordWrap/>
        <w:autoSpaceDE/>
        <w:autoSpaceDN/>
        <w:rPr>
          <w:rFonts w:ascii="굴림" w:eastAsia="굴림" w:hAnsi="굴림" w:cs="굴림"/>
          <w:color w:val="000000" w:themeColor="text1"/>
          <w:kern w:val="0"/>
          <w:szCs w:val="20"/>
        </w:rPr>
      </w:pPr>
      <w:r w:rsidRPr="00BA72F7">
        <w:rPr>
          <w:rFonts w:ascii="굴림" w:eastAsia="굴림" w:hAnsi="굴림" w:cs="굴림"/>
          <w:color w:val="000000" w:themeColor="text1"/>
        </w:rPr>
        <w:br w:type="page"/>
      </w:r>
    </w:p>
    <w:tbl>
      <w:tblPr>
        <w:tblOverlap w:val="never"/>
        <w:tblW w:w="9732" w:type="dxa"/>
        <w:tblCellMar>
          <w:top w:w="15" w:type="dxa"/>
          <w:left w:w="15" w:type="dxa"/>
          <w:bottom w:w="15" w:type="dxa"/>
          <w:right w:w="15" w:type="dxa"/>
        </w:tblCellMar>
        <w:tblLook w:val="04A0" w:firstRow="1" w:lastRow="0" w:firstColumn="1" w:lastColumn="0" w:noHBand="0" w:noVBand="1"/>
      </w:tblPr>
      <w:tblGrid>
        <w:gridCol w:w="2573"/>
        <w:gridCol w:w="2357"/>
        <w:gridCol w:w="646"/>
        <w:gridCol w:w="293"/>
        <w:gridCol w:w="2836"/>
        <w:gridCol w:w="1027"/>
      </w:tblGrid>
      <w:tr w:rsidR="00BA72F7" w:rsidRPr="00BA72F7" w:rsidTr="004C3EF5">
        <w:trPr>
          <w:trHeight w:val="11"/>
        </w:trPr>
        <w:tc>
          <w:tcPr>
            <w:tcW w:w="5869" w:type="dxa"/>
            <w:gridSpan w:val="4"/>
            <w:vMerge w:val="restart"/>
            <w:tcBorders>
              <w:top w:val="nil"/>
              <w:left w:val="nil"/>
              <w:bottom w:val="nil"/>
              <w:right w:val="nil"/>
            </w:tcBorders>
            <w:tcMar>
              <w:top w:w="28" w:type="dxa"/>
              <w:left w:w="28" w:type="dxa"/>
              <w:bottom w:w="28" w:type="dxa"/>
              <w:right w:w="28" w:type="dxa"/>
            </w:tcMar>
            <w:vAlign w:val="center"/>
            <w:hideMark/>
          </w:tcPr>
          <w:p w:rsidR="005E4B7D" w:rsidRPr="00BA72F7" w:rsidRDefault="005E4B7D" w:rsidP="004C3EF5">
            <w:pPr>
              <w:spacing w:after="0" w:line="240" w:lineRule="auto"/>
              <w:jc w:val="right"/>
              <w:textAlignment w:val="baseline"/>
              <w:rPr>
                <w:rFonts w:ascii="함초롬바탕" w:eastAsia="굴림" w:hAnsi="굴림" w:cs="굴림"/>
                <w:color w:val="000000" w:themeColor="text1"/>
                <w:kern w:val="0"/>
                <w:szCs w:val="20"/>
              </w:rPr>
            </w:pPr>
            <w:r w:rsidRPr="00BA72F7">
              <w:rPr>
                <w:rFonts w:ascii="한양견고딕" w:eastAsia="한양견고딕" w:hAnsi="굴림" w:cs="굴림" w:hint="eastAsia"/>
                <w:b/>
                <w:bCs/>
                <w:color w:val="000000" w:themeColor="text1"/>
                <w:kern w:val="0"/>
                <w:sz w:val="32"/>
                <w:szCs w:val="32"/>
              </w:rPr>
              <w:lastRenderedPageBreak/>
              <w:t>군수품무역대리업</w:t>
            </w:r>
            <w:r w:rsidRPr="00BA72F7">
              <w:rPr>
                <w:rFonts w:ascii="한양견고딕" w:eastAsia="한양견고딕" w:hAnsi="굴림" w:cs="굴림"/>
                <w:b/>
                <w:bCs/>
                <w:color w:val="000000" w:themeColor="text1"/>
                <w:kern w:val="0"/>
                <w:sz w:val="32"/>
                <w:szCs w:val="32"/>
              </w:rPr>
              <w:t xml:space="preserve"> </w:t>
            </w:r>
            <w:r w:rsidRPr="00BA72F7">
              <w:rPr>
                <w:rFonts w:ascii="한양견고딕" w:eastAsia="한양견고딕" w:hAnsi="굴림" w:cs="굴림" w:hint="eastAsia"/>
                <w:b/>
                <w:bCs/>
                <w:color w:val="000000" w:themeColor="text1"/>
                <w:kern w:val="0"/>
                <w:sz w:val="32"/>
                <w:szCs w:val="32"/>
              </w:rPr>
              <w:t>중개수수료</w:t>
            </w:r>
          </w:p>
          <w:p w:rsidR="005E4B7D" w:rsidRPr="00BA72F7" w:rsidRDefault="005E4B7D" w:rsidP="004C3EF5">
            <w:pPr>
              <w:spacing w:after="0" w:line="240" w:lineRule="auto"/>
              <w:jc w:val="right"/>
              <w:textAlignment w:val="baseline"/>
              <w:rPr>
                <w:rFonts w:ascii="함초롬바탕" w:eastAsia="굴림" w:hAnsi="굴림" w:cs="굴림"/>
                <w:color w:val="000000" w:themeColor="text1"/>
                <w:kern w:val="0"/>
                <w:szCs w:val="20"/>
              </w:rPr>
            </w:pPr>
            <w:r w:rsidRPr="00BA72F7">
              <w:rPr>
                <w:rFonts w:ascii="한양견고딕" w:eastAsia="한양견고딕" w:hAnsi="굴림" w:cs="굴림"/>
                <w:b/>
                <w:bCs/>
                <w:color w:val="000000" w:themeColor="text1"/>
                <w:kern w:val="0"/>
                <w:sz w:val="28"/>
                <w:szCs w:val="28"/>
              </w:rPr>
              <w:t>Agent Commission Declaration</w:t>
            </w:r>
            <w:r w:rsidRPr="00BA72F7">
              <w:rPr>
                <w:rFonts w:ascii="함초롬바탕" w:eastAsia="한양견고딕" w:hAnsi="굴림" w:cs="굴림"/>
                <w:b/>
                <w:bCs/>
                <w:color w:val="000000" w:themeColor="text1"/>
                <w:kern w:val="0"/>
                <w:sz w:val="32"/>
                <w:szCs w:val="32"/>
              </w:rPr>
              <w:t xml:space="preserve"> </w:t>
            </w:r>
          </w:p>
        </w:tc>
        <w:tc>
          <w:tcPr>
            <w:tcW w:w="3863" w:type="dxa"/>
            <w:gridSpan w:val="2"/>
            <w:tcBorders>
              <w:top w:val="nil"/>
              <w:left w:val="nil"/>
              <w:bottom w:val="nil"/>
              <w:right w:val="nil"/>
            </w:tcBorders>
            <w:tcMar>
              <w:top w:w="28" w:type="dxa"/>
              <w:left w:w="28" w:type="dxa"/>
              <w:bottom w:w="28" w:type="dxa"/>
              <w:right w:w="28" w:type="dxa"/>
            </w:tcMar>
            <w:vAlign w:val="center"/>
            <w:hideMark/>
          </w:tcPr>
          <w:p w:rsidR="005E4B7D" w:rsidRPr="00BA72F7" w:rsidRDefault="005E4B7D" w:rsidP="004C3EF5">
            <w:pPr>
              <w:spacing w:after="0" w:line="240" w:lineRule="auto"/>
              <w:ind w:left="74"/>
              <w:textAlignment w:val="baseline"/>
              <w:rPr>
                <w:rFonts w:ascii="함초롬바탕" w:eastAsia="굴림" w:hAnsi="굴림" w:cs="굴림"/>
                <w:color w:val="000000" w:themeColor="text1"/>
                <w:kern w:val="0"/>
                <w:szCs w:val="20"/>
              </w:rPr>
            </w:pPr>
            <w:proofErr w:type="gramStart"/>
            <w:r w:rsidRPr="00BA72F7">
              <w:rPr>
                <w:rFonts w:ascii="한양견고딕" w:eastAsia="한양견고딕" w:hAnsi="굴림" w:cs="굴림"/>
                <w:b/>
                <w:bCs/>
                <w:color w:val="000000" w:themeColor="text1"/>
                <w:kern w:val="0"/>
                <w:sz w:val="32"/>
                <w:szCs w:val="32"/>
              </w:rPr>
              <w:t>[ ]</w:t>
            </w:r>
            <w:proofErr w:type="gramEnd"/>
            <w:r w:rsidRPr="00BA72F7">
              <w:rPr>
                <w:rFonts w:ascii="한양견고딕" w:eastAsia="한양견고딕" w:hAnsi="굴림" w:cs="굴림"/>
                <w:b/>
                <w:bCs/>
                <w:color w:val="000000" w:themeColor="text1"/>
                <w:kern w:val="0"/>
                <w:sz w:val="32"/>
                <w:szCs w:val="32"/>
              </w:rPr>
              <w:t xml:space="preserve"> </w:t>
            </w:r>
            <w:r w:rsidRPr="00BA72F7">
              <w:rPr>
                <w:rFonts w:ascii="한양견고딕" w:eastAsia="한양견고딕" w:hAnsi="굴림" w:cs="굴림" w:hint="eastAsia"/>
                <w:b/>
                <w:bCs/>
                <w:color w:val="000000" w:themeColor="text1"/>
                <w:kern w:val="0"/>
                <w:sz w:val="32"/>
                <w:szCs w:val="32"/>
              </w:rPr>
              <w:t>신고서</w:t>
            </w:r>
            <w:r w:rsidRPr="00BA72F7">
              <w:rPr>
                <w:rFonts w:ascii="함초롬바탕" w:eastAsia="한양견고딕" w:hAnsi="굴림" w:cs="굴림"/>
                <w:b/>
                <w:bCs/>
                <w:color w:val="000000" w:themeColor="text1"/>
                <w:kern w:val="0"/>
                <w:szCs w:val="20"/>
              </w:rPr>
              <w:t xml:space="preserve"> </w:t>
            </w:r>
            <w:r w:rsidRPr="00BA72F7">
              <w:rPr>
                <w:rFonts w:ascii="Arial Unicode MS" w:eastAsia="Arial Unicode MS" w:hAnsi="Arial Unicode MS" w:cs="Arial Unicode MS"/>
                <w:b/>
                <w:bCs/>
                <w:color w:val="000000" w:themeColor="text1"/>
                <w:kern w:val="0"/>
                <w:szCs w:val="20"/>
              </w:rPr>
              <w:t>(initial)</w:t>
            </w:r>
          </w:p>
        </w:tc>
      </w:tr>
      <w:tr w:rsidR="00BA72F7" w:rsidRPr="00BA72F7" w:rsidTr="004C3EF5">
        <w:trPr>
          <w:trHeight w:val="11"/>
        </w:trPr>
        <w:tc>
          <w:tcPr>
            <w:tcW w:w="0" w:type="auto"/>
            <w:gridSpan w:val="4"/>
            <w:vMerge/>
            <w:tcBorders>
              <w:top w:val="nil"/>
              <w:left w:val="nil"/>
              <w:bottom w:val="nil"/>
              <w:right w:val="nil"/>
            </w:tcBorders>
            <w:vAlign w:val="center"/>
            <w:hideMark/>
          </w:tcPr>
          <w:p w:rsidR="005E4B7D" w:rsidRPr="00BA72F7" w:rsidRDefault="005E4B7D" w:rsidP="004C3EF5">
            <w:pPr>
              <w:widowControl/>
              <w:wordWrap/>
              <w:autoSpaceDE/>
              <w:autoSpaceDN/>
              <w:spacing w:after="0" w:line="240" w:lineRule="auto"/>
              <w:jc w:val="left"/>
              <w:rPr>
                <w:rFonts w:ascii="함초롬바탕" w:eastAsia="굴림" w:hAnsi="굴림" w:cs="굴림"/>
                <w:color w:val="000000" w:themeColor="text1"/>
                <w:kern w:val="0"/>
                <w:szCs w:val="20"/>
              </w:rPr>
            </w:pPr>
          </w:p>
        </w:tc>
        <w:tc>
          <w:tcPr>
            <w:tcW w:w="2836" w:type="dxa"/>
            <w:tcBorders>
              <w:top w:val="nil"/>
              <w:left w:val="nil"/>
              <w:bottom w:val="nil"/>
              <w:right w:val="nil"/>
            </w:tcBorders>
            <w:tcMar>
              <w:top w:w="28" w:type="dxa"/>
              <w:left w:w="28" w:type="dxa"/>
              <w:bottom w:w="28" w:type="dxa"/>
              <w:right w:w="28" w:type="dxa"/>
            </w:tcMar>
            <w:vAlign w:val="center"/>
            <w:hideMark/>
          </w:tcPr>
          <w:p w:rsidR="005E4B7D" w:rsidRPr="00BA72F7" w:rsidRDefault="005E4B7D" w:rsidP="004C3EF5">
            <w:pPr>
              <w:spacing w:after="0" w:line="240" w:lineRule="auto"/>
              <w:ind w:left="74"/>
              <w:textAlignment w:val="baseline"/>
              <w:rPr>
                <w:rFonts w:ascii="함초롬바탕" w:eastAsia="굴림" w:hAnsi="굴림" w:cs="굴림"/>
                <w:color w:val="000000" w:themeColor="text1"/>
                <w:kern w:val="0"/>
                <w:szCs w:val="20"/>
              </w:rPr>
            </w:pPr>
            <w:proofErr w:type="gramStart"/>
            <w:r w:rsidRPr="00BA72F7">
              <w:rPr>
                <w:rFonts w:ascii="한양견고딕" w:eastAsia="한양견고딕" w:hAnsi="굴림" w:cs="굴림"/>
                <w:b/>
                <w:bCs/>
                <w:color w:val="000000" w:themeColor="text1"/>
                <w:kern w:val="0"/>
                <w:sz w:val="32"/>
                <w:szCs w:val="32"/>
              </w:rPr>
              <w:t>[ ]</w:t>
            </w:r>
            <w:proofErr w:type="gramEnd"/>
            <w:r w:rsidRPr="00BA72F7">
              <w:rPr>
                <w:rFonts w:ascii="한양견고딕" w:eastAsia="한양견고딕" w:hAnsi="굴림" w:cs="굴림"/>
                <w:b/>
                <w:bCs/>
                <w:color w:val="000000" w:themeColor="text1"/>
                <w:kern w:val="0"/>
                <w:sz w:val="32"/>
                <w:szCs w:val="32"/>
              </w:rPr>
              <w:t xml:space="preserve"> </w:t>
            </w:r>
            <w:r w:rsidRPr="00BA72F7">
              <w:rPr>
                <w:rFonts w:ascii="한양견고딕" w:eastAsia="한양견고딕" w:hAnsi="굴림" w:cs="굴림" w:hint="eastAsia"/>
                <w:b/>
                <w:bCs/>
                <w:color w:val="000000" w:themeColor="text1"/>
                <w:kern w:val="0"/>
                <w:sz w:val="32"/>
                <w:szCs w:val="32"/>
              </w:rPr>
              <w:t>변경</w:t>
            </w:r>
            <w:r w:rsidRPr="00BA72F7">
              <w:rPr>
                <w:rFonts w:ascii="한양견고딕" w:eastAsia="한양견고딕" w:hAnsi="굴림" w:cs="굴림"/>
                <w:b/>
                <w:bCs/>
                <w:color w:val="000000" w:themeColor="text1"/>
                <w:kern w:val="0"/>
                <w:sz w:val="32"/>
                <w:szCs w:val="32"/>
              </w:rPr>
              <w:t xml:space="preserve"> </w:t>
            </w:r>
            <w:r w:rsidRPr="00BA72F7">
              <w:rPr>
                <w:rFonts w:ascii="한양견고딕" w:eastAsia="한양견고딕" w:hAnsi="굴림" w:cs="굴림" w:hint="eastAsia"/>
                <w:b/>
                <w:bCs/>
                <w:color w:val="000000" w:themeColor="text1"/>
                <w:kern w:val="0"/>
                <w:sz w:val="32"/>
                <w:szCs w:val="32"/>
              </w:rPr>
              <w:t>신고서</w:t>
            </w:r>
            <w:r w:rsidRPr="00BA72F7">
              <w:rPr>
                <w:rFonts w:ascii="한양견고딕" w:eastAsia="한양견고딕" w:hAnsi="굴림" w:cs="굴림"/>
                <w:b/>
                <w:bCs/>
                <w:color w:val="000000" w:themeColor="text1"/>
                <w:kern w:val="0"/>
                <w:sz w:val="32"/>
                <w:szCs w:val="32"/>
              </w:rPr>
              <w:t xml:space="preserve"> </w:t>
            </w:r>
          </w:p>
        </w:tc>
        <w:tc>
          <w:tcPr>
            <w:tcW w:w="1027" w:type="dxa"/>
            <w:tcBorders>
              <w:top w:val="nil"/>
              <w:left w:val="nil"/>
              <w:bottom w:val="nil"/>
              <w:right w:val="nil"/>
            </w:tcBorders>
            <w:tcMar>
              <w:top w:w="28" w:type="dxa"/>
              <w:left w:w="28" w:type="dxa"/>
              <w:bottom w:w="28" w:type="dxa"/>
              <w:right w:w="28" w:type="dxa"/>
            </w:tcMar>
            <w:vAlign w:val="center"/>
            <w:hideMark/>
          </w:tcPr>
          <w:p w:rsidR="005E4B7D" w:rsidRPr="00BA72F7" w:rsidRDefault="005E4B7D" w:rsidP="004C3EF5">
            <w:pPr>
              <w:wordWrap/>
              <w:spacing w:after="0" w:line="240" w:lineRule="auto"/>
              <w:ind w:left="74"/>
              <w:jc w:val="left"/>
              <w:textAlignment w:val="baseline"/>
              <w:rPr>
                <w:rFonts w:ascii="함초롬바탕" w:eastAsia="굴림" w:hAnsi="굴림" w:cs="굴림"/>
                <w:color w:val="000000" w:themeColor="text1"/>
                <w:kern w:val="0"/>
                <w:szCs w:val="20"/>
              </w:rPr>
            </w:pPr>
            <w:r w:rsidRPr="00BA72F7">
              <w:rPr>
                <w:rFonts w:ascii="Arial Unicode MS" w:eastAsia="Arial Unicode MS" w:hAnsi="Arial Unicode MS" w:cs="Arial Unicode MS"/>
                <w:b/>
                <w:bCs/>
                <w:color w:val="000000" w:themeColor="text1"/>
                <w:spacing w:val="-8"/>
                <w:kern w:val="0"/>
                <w:szCs w:val="20"/>
              </w:rPr>
              <w:t>(adjusted)</w:t>
            </w:r>
          </w:p>
        </w:tc>
      </w:tr>
      <w:tr w:rsidR="00BA72F7" w:rsidRPr="00BA72F7" w:rsidTr="004C3EF5">
        <w:trPr>
          <w:trHeight w:val="11"/>
        </w:trPr>
        <w:tc>
          <w:tcPr>
            <w:tcW w:w="9732" w:type="dxa"/>
            <w:gridSpan w:val="6"/>
            <w:tcBorders>
              <w:top w:val="nil"/>
              <w:left w:val="nil"/>
              <w:bottom w:val="single" w:sz="2" w:space="0" w:color="000000"/>
              <w:right w:val="nil"/>
            </w:tcBorders>
            <w:tcMar>
              <w:top w:w="0" w:type="dxa"/>
              <w:left w:w="0" w:type="dxa"/>
              <w:bottom w:w="0" w:type="dxa"/>
              <w:right w:w="0" w:type="dxa"/>
            </w:tcMar>
            <w:vAlign w:val="center"/>
            <w:hideMark/>
          </w:tcPr>
          <w:p w:rsidR="005E4B7D" w:rsidRPr="00BA72F7" w:rsidRDefault="005E4B7D" w:rsidP="004C3EF5">
            <w:pPr>
              <w:spacing w:after="0" w:line="240" w:lineRule="auto"/>
              <w:textAlignment w:val="baseline"/>
              <w:rPr>
                <w:rFonts w:ascii="함초롬바탕" w:eastAsia="굴림" w:hAnsi="굴림" w:cs="굴림"/>
                <w:color w:val="000000" w:themeColor="text1"/>
                <w:kern w:val="0"/>
                <w:szCs w:val="20"/>
              </w:rPr>
            </w:pPr>
            <w:r w:rsidRPr="00BA72F7">
              <w:rPr>
                <w:rFonts w:ascii="Arial Unicode MS" w:eastAsia="Arial Unicode MS" w:hAnsi="Arial Unicode MS" w:cs="Arial Unicode MS"/>
                <w:color w:val="000000" w:themeColor="text1"/>
                <w:kern w:val="0"/>
                <w:sz w:val="16"/>
                <w:szCs w:val="16"/>
              </w:rPr>
              <w:t>Do not fill in shaded cells, and tick (</w:t>
            </w:r>
            <w:r w:rsidRPr="00BA72F7">
              <w:rPr>
                <w:rFonts w:ascii="돋움체" w:eastAsia="돋움체" w:hAnsi="돋움체" w:cs="굴림" w:hint="eastAsia"/>
                <w:b/>
                <w:bCs/>
                <w:color w:val="000000" w:themeColor="text1"/>
                <w:kern w:val="0"/>
                <w:sz w:val="16"/>
                <w:szCs w:val="16"/>
              </w:rPr>
              <w:t>√</w:t>
            </w:r>
            <w:r w:rsidRPr="00BA72F7">
              <w:rPr>
                <w:rFonts w:ascii="Arial Unicode MS" w:eastAsia="Arial Unicode MS" w:hAnsi="Arial Unicode MS" w:cs="Arial Unicode MS"/>
                <w:color w:val="000000" w:themeColor="text1"/>
                <w:kern w:val="0"/>
                <w:sz w:val="16"/>
                <w:szCs w:val="16"/>
              </w:rPr>
              <w:t xml:space="preserve">) in </w:t>
            </w:r>
            <w:proofErr w:type="gramStart"/>
            <w:r w:rsidRPr="00BA72F7">
              <w:rPr>
                <w:rFonts w:ascii="Arial Unicode MS" w:eastAsia="Arial Unicode MS" w:hAnsi="Arial Unicode MS" w:cs="Arial Unicode MS"/>
                <w:color w:val="000000" w:themeColor="text1"/>
                <w:kern w:val="0"/>
                <w:sz w:val="16"/>
                <w:szCs w:val="16"/>
              </w:rPr>
              <w:t>[ ]</w:t>
            </w:r>
            <w:proofErr w:type="gramEnd"/>
            <w:r w:rsidRPr="00BA72F7">
              <w:rPr>
                <w:rFonts w:ascii="Arial Unicode MS" w:eastAsia="Arial Unicode MS" w:hAnsi="Arial Unicode MS" w:cs="Arial Unicode MS"/>
                <w:color w:val="000000" w:themeColor="text1"/>
                <w:kern w:val="0"/>
                <w:sz w:val="16"/>
                <w:szCs w:val="16"/>
              </w:rPr>
              <w:t xml:space="preserve"> as appropriate.</w:t>
            </w:r>
          </w:p>
        </w:tc>
      </w:tr>
      <w:tr w:rsidR="00BA72F7" w:rsidRPr="00BA72F7" w:rsidTr="004C3EF5">
        <w:trPr>
          <w:trHeight w:val="14"/>
        </w:trPr>
        <w:tc>
          <w:tcPr>
            <w:tcW w:w="4930" w:type="dxa"/>
            <w:gridSpan w:val="2"/>
            <w:tcBorders>
              <w:top w:val="single" w:sz="2" w:space="0" w:color="000000"/>
              <w:left w:val="nil"/>
              <w:bottom w:val="single" w:sz="2" w:space="0" w:color="666666"/>
              <w:right w:val="single" w:sz="2" w:space="0" w:color="7F7F7F"/>
            </w:tcBorders>
            <w:shd w:val="clear" w:color="auto" w:fill="BBBBBB"/>
            <w:tcMar>
              <w:top w:w="57" w:type="dxa"/>
              <w:left w:w="57" w:type="dxa"/>
              <w:bottom w:w="28" w:type="dxa"/>
              <w:right w:w="57" w:type="dxa"/>
            </w:tcMar>
            <w:hideMark/>
          </w:tcPr>
          <w:p w:rsidR="005E4B7D" w:rsidRPr="00BA72F7" w:rsidRDefault="005E4B7D" w:rsidP="004C3EF5">
            <w:pPr>
              <w:spacing w:after="0" w:line="240" w:lineRule="auto"/>
              <w:textAlignment w:val="baseline"/>
              <w:rPr>
                <w:rFonts w:ascii="함초롬바탕" w:eastAsia="돋움체" w:hAnsi="굴림" w:cs="굴림"/>
                <w:b/>
                <w:bCs/>
                <w:color w:val="000000" w:themeColor="text1"/>
                <w:spacing w:val="-14"/>
                <w:kern w:val="0"/>
                <w:sz w:val="16"/>
                <w:szCs w:val="18"/>
              </w:rPr>
            </w:pPr>
            <w:r w:rsidRPr="00BA72F7">
              <w:rPr>
                <w:rFonts w:ascii="돋움체" w:eastAsia="돋움체" w:hAnsi="돋움체" w:cs="굴림" w:hint="eastAsia"/>
                <w:color w:val="000000" w:themeColor="text1"/>
                <w:spacing w:val="-14"/>
                <w:kern w:val="0"/>
                <w:sz w:val="16"/>
                <w:szCs w:val="18"/>
              </w:rPr>
              <w:t>접수번호</w:t>
            </w:r>
            <w:r w:rsidRPr="00BA72F7">
              <w:rPr>
                <w:rFonts w:ascii="돋움체" w:eastAsia="돋움체" w:hAnsi="돋움체" w:cs="굴림"/>
                <w:color w:val="000000" w:themeColor="text1"/>
                <w:spacing w:val="-14"/>
                <w:kern w:val="0"/>
                <w:sz w:val="16"/>
                <w:szCs w:val="18"/>
              </w:rPr>
              <w:t xml:space="preserve"> </w:t>
            </w:r>
            <w:r w:rsidRPr="00BA72F7">
              <w:rPr>
                <w:rFonts w:ascii="Arial Unicode MS" w:eastAsia="Arial Unicode MS" w:hAnsi="Arial Unicode MS" w:cs="Arial Unicode MS"/>
                <w:color w:val="000000" w:themeColor="text1"/>
                <w:spacing w:val="-4"/>
                <w:kern w:val="0"/>
                <w:sz w:val="16"/>
                <w:szCs w:val="16"/>
              </w:rPr>
              <w:t>No. of Receipt</w:t>
            </w:r>
          </w:p>
        </w:tc>
        <w:tc>
          <w:tcPr>
            <w:tcW w:w="4802" w:type="dxa"/>
            <w:gridSpan w:val="4"/>
            <w:tcBorders>
              <w:top w:val="single" w:sz="2" w:space="0" w:color="000000"/>
              <w:left w:val="single" w:sz="2" w:space="0" w:color="7F7F7F"/>
              <w:bottom w:val="single" w:sz="2" w:space="0" w:color="666666"/>
              <w:right w:val="nil"/>
            </w:tcBorders>
            <w:shd w:val="clear" w:color="auto" w:fill="BBBBBB"/>
            <w:tcMar>
              <w:top w:w="57" w:type="dxa"/>
              <w:left w:w="57" w:type="dxa"/>
              <w:bottom w:w="28" w:type="dxa"/>
              <w:right w:w="57" w:type="dxa"/>
            </w:tcMar>
            <w:hideMark/>
          </w:tcPr>
          <w:p w:rsidR="005E4B7D" w:rsidRPr="00BA72F7" w:rsidRDefault="005E4B7D" w:rsidP="004C3EF5">
            <w:pPr>
              <w:spacing w:after="0" w:line="240" w:lineRule="auto"/>
              <w:textAlignment w:val="baseline"/>
              <w:rPr>
                <w:rFonts w:ascii="굴림" w:eastAsia="굴림" w:hAnsi="굴림" w:cs="굴림"/>
                <w:color w:val="000000" w:themeColor="text1"/>
                <w:kern w:val="0"/>
                <w:sz w:val="16"/>
                <w:szCs w:val="24"/>
              </w:rPr>
            </w:pPr>
            <w:r w:rsidRPr="00BA72F7">
              <w:rPr>
                <w:rFonts w:ascii="돋움체" w:eastAsia="돋움체" w:hAnsi="돋움체" w:cs="굴림" w:hint="eastAsia"/>
                <w:color w:val="000000" w:themeColor="text1"/>
                <w:spacing w:val="-14"/>
                <w:kern w:val="0"/>
                <w:sz w:val="16"/>
                <w:szCs w:val="18"/>
              </w:rPr>
              <w:t>접수일시</w:t>
            </w:r>
            <w:r w:rsidRPr="00BA72F7">
              <w:rPr>
                <w:rFonts w:ascii="돋움체" w:eastAsia="돋움체" w:hAnsi="돋움체" w:cs="굴림"/>
                <w:color w:val="000000" w:themeColor="text1"/>
                <w:spacing w:val="-14"/>
                <w:kern w:val="0"/>
                <w:sz w:val="16"/>
                <w:szCs w:val="18"/>
              </w:rPr>
              <w:t xml:space="preserve"> </w:t>
            </w:r>
            <w:r w:rsidRPr="00BA72F7">
              <w:rPr>
                <w:rFonts w:ascii="Arial Unicode MS" w:eastAsia="Arial Unicode MS" w:hAnsi="Arial Unicode MS" w:cs="Arial Unicode MS"/>
                <w:color w:val="000000" w:themeColor="text1"/>
                <w:spacing w:val="-4"/>
                <w:kern w:val="0"/>
                <w:sz w:val="16"/>
                <w:szCs w:val="16"/>
              </w:rPr>
              <w:t>Date of Receipt</w:t>
            </w:r>
          </w:p>
        </w:tc>
      </w:tr>
      <w:tr w:rsidR="00BA72F7" w:rsidRPr="00BA72F7" w:rsidTr="004C3EF5">
        <w:tc>
          <w:tcPr>
            <w:tcW w:w="9732" w:type="dxa"/>
            <w:gridSpan w:val="6"/>
            <w:tcBorders>
              <w:top w:val="single" w:sz="2" w:space="0" w:color="666666"/>
              <w:left w:val="nil"/>
              <w:bottom w:val="single" w:sz="2" w:space="0" w:color="666666"/>
              <w:right w:val="nil"/>
            </w:tcBorders>
            <w:tcMar>
              <w:top w:w="0" w:type="dxa"/>
              <w:left w:w="0" w:type="dxa"/>
              <w:bottom w:w="0" w:type="dxa"/>
              <w:right w:w="0"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spacing w:val="-14"/>
                <w:kern w:val="0"/>
                <w:sz w:val="16"/>
                <w:szCs w:val="2"/>
              </w:rPr>
            </w:pPr>
          </w:p>
        </w:tc>
      </w:tr>
      <w:tr w:rsidR="00BA72F7" w:rsidRPr="00BA72F7" w:rsidTr="004C3EF5">
        <w:trPr>
          <w:trHeight w:val="16"/>
        </w:trPr>
        <w:tc>
          <w:tcPr>
            <w:tcW w:w="4930" w:type="dxa"/>
            <w:gridSpan w:val="2"/>
            <w:tcBorders>
              <w:top w:val="single" w:sz="2" w:space="0" w:color="666666"/>
              <w:left w:val="nil"/>
              <w:bottom w:val="single" w:sz="2" w:space="0" w:color="666666"/>
              <w:right w:val="single" w:sz="2" w:space="0" w:color="7F7F7F"/>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함초롬바탕" w:eastAsia="돋움체" w:hAnsi="굴림" w:cs="굴림"/>
                <w:color w:val="000000" w:themeColor="text1"/>
                <w:kern w:val="0"/>
                <w:sz w:val="16"/>
              </w:rPr>
            </w:pPr>
            <w:r w:rsidRPr="00BA72F7">
              <w:rPr>
                <w:rFonts w:ascii="돋움체" w:eastAsia="돋움체" w:hAnsi="돋움체" w:cs="굴림" w:hint="eastAsia"/>
                <w:color w:val="000000" w:themeColor="text1"/>
                <w:kern w:val="0"/>
                <w:sz w:val="16"/>
              </w:rPr>
              <w:t>상호</w:t>
            </w:r>
            <w:r w:rsidRPr="00BA72F7">
              <w:rPr>
                <w:rFonts w:ascii="돋움체" w:eastAsia="돋움체" w:hAnsi="돋움체" w:cs="굴림"/>
                <w:color w:val="000000" w:themeColor="text1"/>
                <w:kern w:val="0"/>
                <w:sz w:val="16"/>
              </w:rPr>
              <w:t xml:space="preserve"> </w:t>
            </w:r>
            <w:r w:rsidRPr="00BA72F7">
              <w:rPr>
                <w:rFonts w:ascii="Arial Unicode MS" w:eastAsia="Arial Unicode MS" w:hAnsi="Arial Unicode MS" w:cs="Arial Unicode MS"/>
                <w:color w:val="000000" w:themeColor="text1"/>
                <w:spacing w:val="-2"/>
                <w:kern w:val="0"/>
                <w:sz w:val="16"/>
                <w:szCs w:val="18"/>
              </w:rPr>
              <w:t>Agent Name</w:t>
            </w:r>
          </w:p>
        </w:tc>
        <w:tc>
          <w:tcPr>
            <w:tcW w:w="4802" w:type="dxa"/>
            <w:gridSpan w:val="4"/>
            <w:tcBorders>
              <w:top w:val="single" w:sz="2" w:space="0" w:color="666666"/>
              <w:left w:val="single" w:sz="2" w:space="0" w:color="7F7F7F"/>
              <w:bottom w:val="single" w:sz="2" w:space="0" w:color="666666"/>
              <w:right w:val="nil"/>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함초롬바탕" w:eastAsia="돋움체" w:hAnsi="굴림" w:cs="굴림"/>
                <w:color w:val="000000" w:themeColor="text1"/>
                <w:kern w:val="0"/>
                <w:sz w:val="16"/>
              </w:rPr>
            </w:pPr>
            <w:r w:rsidRPr="00BA72F7">
              <w:rPr>
                <w:rFonts w:ascii="돋움체" w:eastAsia="돋움체" w:hAnsi="돋움체" w:cs="굴림" w:hint="eastAsia"/>
                <w:color w:val="000000" w:themeColor="text1"/>
                <w:kern w:val="0"/>
                <w:sz w:val="16"/>
              </w:rPr>
              <w:t>대표자</w:t>
            </w:r>
            <w:r w:rsidRPr="00BA72F7">
              <w:rPr>
                <w:rFonts w:ascii="돋움체" w:eastAsia="돋움체" w:hAnsi="돋움체" w:cs="굴림"/>
                <w:color w:val="000000" w:themeColor="text1"/>
                <w:kern w:val="0"/>
                <w:sz w:val="16"/>
              </w:rPr>
              <w:t xml:space="preserve"> </w:t>
            </w:r>
            <w:r w:rsidRPr="00BA72F7">
              <w:rPr>
                <w:rFonts w:ascii="돋움체" w:eastAsia="돋움체" w:hAnsi="돋움체" w:cs="굴림" w:hint="eastAsia"/>
                <w:color w:val="000000" w:themeColor="text1"/>
                <w:kern w:val="0"/>
                <w:sz w:val="16"/>
              </w:rPr>
              <w:t>성명</w:t>
            </w:r>
            <w:r w:rsidRPr="00BA72F7">
              <w:rPr>
                <w:rFonts w:ascii="돋움체" w:eastAsia="돋움체" w:hAnsi="돋움체" w:cs="굴림"/>
                <w:color w:val="000000" w:themeColor="text1"/>
                <w:kern w:val="0"/>
                <w:sz w:val="16"/>
              </w:rPr>
              <w:t xml:space="preserve"> </w:t>
            </w:r>
            <w:r w:rsidRPr="00BA72F7">
              <w:rPr>
                <w:rFonts w:ascii="Arial Unicode MS" w:eastAsia="Arial Unicode MS" w:hAnsi="Arial Unicode MS" w:cs="Arial Unicode MS"/>
                <w:color w:val="000000" w:themeColor="text1"/>
                <w:spacing w:val="-4"/>
                <w:kern w:val="0"/>
                <w:sz w:val="16"/>
                <w:szCs w:val="18"/>
              </w:rPr>
              <w:t>CEO</w:t>
            </w:r>
          </w:p>
        </w:tc>
      </w:tr>
      <w:tr w:rsidR="00BA72F7" w:rsidRPr="00BA72F7" w:rsidTr="004C3EF5">
        <w:trPr>
          <w:trHeight w:val="16"/>
        </w:trPr>
        <w:tc>
          <w:tcPr>
            <w:tcW w:w="4930" w:type="dxa"/>
            <w:gridSpan w:val="2"/>
            <w:tcBorders>
              <w:top w:val="single" w:sz="2" w:space="0" w:color="666666"/>
              <w:left w:val="nil"/>
              <w:bottom w:val="single" w:sz="2" w:space="0" w:color="666666"/>
              <w:right w:val="single" w:sz="2" w:space="0" w:color="7F7F7F"/>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rPr>
              <w:t>전화번호</w:t>
            </w:r>
            <w:r w:rsidRPr="00BA72F7">
              <w:rPr>
                <w:rFonts w:ascii="돋움체" w:eastAsia="돋움체" w:hAnsi="돋움체" w:cs="굴림"/>
                <w:color w:val="000000" w:themeColor="text1"/>
                <w:kern w:val="0"/>
                <w:sz w:val="16"/>
              </w:rPr>
              <w:t>Tel</w:t>
            </w:r>
          </w:p>
        </w:tc>
        <w:tc>
          <w:tcPr>
            <w:tcW w:w="4802" w:type="dxa"/>
            <w:gridSpan w:val="4"/>
            <w:tcBorders>
              <w:top w:val="single" w:sz="2" w:space="0" w:color="666666"/>
              <w:left w:val="single" w:sz="2" w:space="0" w:color="7F7F7F"/>
              <w:bottom w:val="single" w:sz="2" w:space="0" w:color="666666"/>
              <w:right w:val="nil"/>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함초롬바탕" w:eastAsia="돋움체" w:hAnsi="굴림" w:cs="굴림"/>
                <w:color w:val="000000" w:themeColor="text1"/>
                <w:kern w:val="0"/>
                <w:sz w:val="16"/>
              </w:rPr>
            </w:pPr>
            <w:r w:rsidRPr="00BA72F7">
              <w:rPr>
                <w:rFonts w:ascii="돋움체" w:eastAsia="돋움체" w:hAnsi="돋움체" w:cs="굴림" w:hint="eastAsia"/>
                <w:color w:val="000000" w:themeColor="text1"/>
                <w:kern w:val="0"/>
                <w:sz w:val="16"/>
              </w:rPr>
              <w:t>팩스번호</w:t>
            </w:r>
            <w:r w:rsidRPr="00BA72F7">
              <w:rPr>
                <w:rFonts w:ascii="돋움체" w:eastAsia="돋움체" w:hAnsi="돋움체" w:cs="굴림"/>
                <w:color w:val="000000" w:themeColor="text1"/>
                <w:kern w:val="0"/>
                <w:sz w:val="16"/>
              </w:rPr>
              <w:t xml:space="preserve"> </w:t>
            </w:r>
            <w:r w:rsidRPr="00BA72F7">
              <w:rPr>
                <w:rFonts w:ascii="Arial Unicode MS" w:eastAsia="Arial Unicode MS" w:hAnsi="Arial Unicode MS" w:cs="Arial Unicode MS"/>
                <w:color w:val="000000" w:themeColor="text1"/>
                <w:kern w:val="0"/>
                <w:sz w:val="16"/>
                <w:szCs w:val="18"/>
              </w:rPr>
              <w:t>Fax</w:t>
            </w:r>
          </w:p>
        </w:tc>
      </w:tr>
      <w:tr w:rsidR="00BA72F7" w:rsidRPr="00BA72F7" w:rsidTr="004C3EF5">
        <w:trPr>
          <w:trHeight w:val="16"/>
        </w:trPr>
        <w:tc>
          <w:tcPr>
            <w:tcW w:w="4930" w:type="dxa"/>
            <w:gridSpan w:val="2"/>
            <w:tcBorders>
              <w:top w:val="single" w:sz="2" w:space="0" w:color="666666"/>
              <w:left w:val="nil"/>
              <w:bottom w:val="single" w:sz="2" w:space="0" w:color="666666"/>
              <w:right w:val="single" w:sz="2" w:space="0" w:color="7F7F7F"/>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함초롬바탕" w:eastAsia="돋움체" w:hAnsi="굴림" w:cs="굴림"/>
                <w:color w:val="000000" w:themeColor="text1"/>
                <w:kern w:val="0"/>
                <w:sz w:val="16"/>
              </w:rPr>
            </w:pPr>
            <w:r w:rsidRPr="00BA72F7">
              <w:rPr>
                <w:rFonts w:ascii="Arial Unicode MS" w:eastAsia="Arial Unicode MS" w:hAnsi="Arial Unicode MS" w:cs="Arial Unicode MS"/>
                <w:color w:val="000000" w:themeColor="text1"/>
                <w:kern w:val="0"/>
                <w:sz w:val="16"/>
              </w:rPr>
              <w:t>E-mail</w:t>
            </w:r>
          </w:p>
        </w:tc>
        <w:tc>
          <w:tcPr>
            <w:tcW w:w="4802" w:type="dxa"/>
            <w:gridSpan w:val="4"/>
            <w:tcBorders>
              <w:top w:val="single" w:sz="2" w:space="0" w:color="666666"/>
              <w:left w:val="single" w:sz="2" w:space="0" w:color="7F7F7F"/>
              <w:bottom w:val="single" w:sz="2" w:space="0" w:color="666666"/>
              <w:right w:val="nil"/>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함초롬바탕" w:eastAsia="돋움체" w:hAnsi="굴림" w:cs="굴림"/>
                <w:color w:val="000000" w:themeColor="text1"/>
                <w:kern w:val="0"/>
                <w:sz w:val="16"/>
              </w:rPr>
            </w:pPr>
            <w:r w:rsidRPr="00BA72F7">
              <w:rPr>
                <w:rFonts w:ascii="돋움체" w:eastAsia="돋움체" w:hAnsi="돋움체" w:cs="굴림" w:hint="eastAsia"/>
                <w:color w:val="000000" w:themeColor="text1"/>
                <w:kern w:val="0"/>
                <w:sz w:val="16"/>
              </w:rPr>
              <w:t>사업자등록번호</w:t>
            </w:r>
            <w:r w:rsidRPr="00BA72F7">
              <w:rPr>
                <w:rFonts w:ascii="Arial Unicode MS" w:eastAsia="Arial Unicode MS" w:hAnsi="Arial Unicode MS" w:cs="Arial Unicode MS"/>
                <w:color w:val="000000" w:themeColor="text1"/>
                <w:spacing w:val="-34"/>
                <w:kern w:val="0"/>
                <w:sz w:val="16"/>
                <w:szCs w:val="18"/>
              </w:rPr>
              <w:t>Business Registration No.</w:t>
            </w:r>
          </w:p>
        </w:tc>
      </w:tr>
      <w:tr w:rsidR="00BA72F7" w:rsidRPr="00BA72F7" w:rsidTr="004C3EF5">
        <w:trPr>
          <w:trHeight w:val="16"/>
        </w:trPr>
        <w:tc>
          <w:tcPr>
            <w:tcW w:w="9732" w:type="dxa"/>
            <w:gridSpan w:val="6"/>
            <w:tcBorders>
              <w:top w:val="single" w:sz="2" w:space="0" w:color="666666"/>
              <w:left w:val="nil"/>
              <w:bottom w:val="single" w:sz="2" w:space="0" w:color="666666"/>
              <w:right w:val="nil"/>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함초롬바탕" w:eastAsia="돋움체" w:hAnsi="굴림" w:cs="굴림"/>
                <w:color w:val="000000" w:themeColor="text1"/>
                <w:kern w:val="0"/>
                <w:sz w:val="16"/>
              </w:rPr>
            </w:pPr>
            <w:r w:rsidRPr="00BA72F7">
              <w:rPr>
                <w:rFonts w:ascii="돋움체" w:eastAsia="돋움체" w:hAnsi="돋움체" w:cs="굴림" w:hint="eastAsia"/>
                <w:color w:val="000000" w:themeColor="text1"/>
                <w:kern w:val="0"/>
                <w:sz w:val="16"/>
              </w:rPr>
              <w:t>주소</w:t>
            </w:r>
            <w:r w:rsidRPr="00BA72F7">
              <w:rPr>
                <w:rFonts w:ascii="돋움체" w:eastAsia="돋움체" w:hAnsi="돋움체" w:cs="굴림"/>
                <w:color w:val="000000" w:themeColor="text1"/>
                <w:kern w:val="0"/>
                <w:sz w:val="16"/>
              </w:rPr>
              <w:t xml:space="preserve"> </w:t>
            </w:r>
            <w:r w:rsidRPr="00BA72F7">
              <w:rPr>
                <w:rFonts w:ascii="Arial Unicode MS" w:eastAsia="Arial Unicode MS" w:hAnsi="Arial Unicode MS" w:cs="Arial Unicode MS"/>
                <w:color w:val="000000" w:themeColor="text1"/>
                <w:spacing w:val="8"/>
                <w:kern w:val="0"/>
                <w:sz w:val="16"/>
                <w:szCs w:val="18"/>
              </w:rPr>
              <w:t>Address</w:t>
            </w:r>
          </w:p>
        </w:tc>
      </w:tr>
      <w:tr w:rsidR="00BA72F7" w:rsidRPr="00BA72F7" w:rsidTr="004C3EF5">
        <w:trPr>
          <w:trHeight w:val="1"/>
        </w:trPr>
        <w:tc>
          <w:tcPr>
            <w:tcW w:w="9732" w:type="dxa"/>
            <w:gridSpan w:val="6"/>
            <w:tcBorders>
              <w:top w:val="single" w:sz="2" w:space="0" w:color="666666"/>
              <w:left w:val="nil"/>
              <w:bottom w:val="single" w:sz="2" w:space="0" w:color="666666"/>
              <w:right w:val="nil"/>
            </w:tcBorders>
            <w:tcMar>
              <w:top w:w="0" w:type="dxa"/>
              <w:left w:w="28" w:type="dxa"/>
              <w:bottom w:w="28" w:type="dxa"/>
              <w:right w:w="28" w:type="dxa"/>
            </w:tcMar>
            <w:vAlign w:val="center"/>
            <w:hideMark/>
          </w:tcPr>
          <w:p w:rsidR="005E4B7D" w:rsidRPr="00BA72F7" w:rsidRDefault="005E4B7D" w:rsidP="004C3EF5">
            <w:pPr>
              <w:spacing w:before="20" w:after="0" w:line="240" w:lineRule="auto"/>
              <w:ind w:left="20"/>
              <w:jc w:val="center"/>
              <w:textAlignment w:val="baseline"/>
              <w:rPr>
                <w:rFonts w:ascii="함초롬바탕" w:eastAsia="돋움체" w:hAnsi="굴림" w:cs="굴림"/>
                <w:color w:val="000000" w:themeColor="text1"/>
                <w:kern w:val="0"/>
                <w:sz w:val="16"/>
                <w:szCs w:val="2"/>
              </w:rPr>
            </w:pPr>
          </w:p>
        </w:tc>
      </w:tr>
      <w:tr w:rsidR="00BA72F7" w:rsidRPr="00BA72F7" w:rsidTr="004C3EF5">
        <w:trPr>
          <w:trHeight w:val="11"/>
        </w:trPr>
        <w:tc>
          <w:tcPr>
            <w:tcW w:w="2573" w:type="dxa"/>
            <w:vMerge w:val="restart"/>
            <w:tcBorders>
              <w:top w:val="single" w:sz="2" w:space="0" w:color="666666"/>
              <w:left w:val="nil"/>
              <w:bottom w:val="single" w:sz="2" w:space="0" w:color="666666"/>
              <w:right w:val="single" w:sz="2" w:space="0" w:color="7F7F7F"/>
            </w:tcBorders>
            <w:tcMar>
              <w:top w:w="28" w:type="dxa"/>
              <w:left w:w="28" w:type="dxa"/>
              <w:bottom w:w="28" w:type="dxa"/>
              <w:right w:w="28" w:type="dxa"/>
            </w:tcMar>
            <w:vAlign w:val="center"/>
            <w:hideMark/>
          </w:tcPr>
          <w:p w:rsidR="005E4B7D" w:rsidRPr="00BA72F7" w:rsidRDefault="005E4B7D" w:rsidP="004C3EF5">
            <w:pPr>
              <w:spacing w:before="20" w:after="0" w:line="240" w:lineRule="auto"/>
              <w:ind w:left="20"/>
              <w:jc w:val="center"/>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rPr>
              <w:t>외국기업과의</w:t>
            </w:r>
            <w:r w:rsidRPr="00BA72F7">
              <w:rPr>
                <w:rFonts w:ascii="돋움체" w:eastAsia="돋움체" w:hAnsi="돋움체" w:cs="굴림"/>
                <w:color w:val="000000" w:themeColor="text1"/>
                <w:kern w:val="0"/>
                <w:sz w:val="16"/>
              </w:rPr>
              <w:t xml:space="preserve"> </w:t>
            </w:r>
            <w:r w:rsidRPr="00BA72F7">
              <w:rPr>
                <w:rFonts w:ascii="돋움체" w:eastAsia="돋움체" w:hAnsi="돋움체" w:cs="굴림" w:hint="eastAsia"/>
                <w:color w:val="000000" w:themeColor="text1"/>
                <w:kern w:val="0"/>
                <w:sz w:val="16"/>
              </w:rPr>
              <w:t>계약사항</w:t>
            </w:r>
          </w:p>
          <w:p w:rsidR="005E4B7D" w:rsidRPr="00BA72F7" w:rsidRDefault="005E4B7D" w:rsidP="004C3EF5">
            <w:pPr>
              <w:spacing w:before="20" w:after="0" w:line="240" w:lineRule="auto"/>
              <w:ind w:left="20"/>
              <w:jc w:val="center"/>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kern w:val="0"/>
                <w:sz w:val="16"/>
              </w:rPr>
              <w:t>Information on International Contract supported by the Agent</w:t>
            </w:r>
          </w:p>
        </w:tc>
        <w:tc>
          <w:tcPr>
            <w:tcW w:w="3003" w:type="dxa"/>
            <w:gridSpan w:val="2"/>
            <w:tcBorders>
              <w:top w:val="single" w:sz="2" w:space="0" w:color="666666"/>
              <w:left w:val="single" w:sz="2" w:space="0" w:color="7F7F7F"/>
              <w:bottom w:val="single" w:sz="2" w:space="0" w:color="666666"/>
              <w:right w:val="nil"/>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돋움체" w:eastAsia="돋움체" w:hAnsi="돋움체" w:cs="굴림"/>
                <w:color w:val="000000" w:themeColor="text1"/>
                <w:spacing w:val="-26"/>
                <w:kern w:val="0"/>
                <w:sz w:val="16"/>
                <w:szCs w:val="20"/>
              </w:rPr>
            </w:pPr>
            <w:r w:rsidRPr="00BA72F7">
              <w:rPr>
                <w:rFonts w:ascii="돋움체" w:eastAsia="돋움체" w:hAnsi="돋움체" w:cs="굴림" w:hint="eastAsia"/>
                <w:color w:val="000000" w:themeColor="text1"/>
                <w:spacing w:val="-26"/>
                <w:kern w:val="0"/>
                <w:sz w:val="16"/>
                <w:szCs w:val="20"/>
              </w:rPr>
              <w:t>중개</w:t>
            </w:r>
            <w:r w:rsidRPr="00BA72F7">
              <w:rPr>
                <w:rFonts w:ascii="돋움체" w:eastAsia="돋움체" w:hAnsi="돋움체" w:cs="굴림"/>
                <w:color w:val="000000" w:themeColor="text1"/>
                <w:spacing w:val="-26"/>
                <w:kern w:val="0"/>
                <w:sz w:val="16"/>
                <w:szCs w:val="20"/>
              </w:rPr>
              <w:t xml:space="preserve"> </w:t>
            </w:r>
            <w:r w:rsidRPr="00BA72F7">
              <w:rPr>
                <w:rFonts w:ascii="돋움체" w:eastAsia="돋움체" w:hAnsi="돋움체" w:cs="굴림" w:hint="eastAsia"/>
                <w:color w:val="000000" w:themeColor="text1"/>
                <w:spacing w:val="-26"/>
                <w:kern w:val="0"/>
                <w:sz w:val="16"/>
                <w:szCs w:val="20"/>
              </w:rPr>
              <w:t>또는</w:t>
            </w:r>
            <w:r w:rsidRPr="00BA72F7">
              <w:rPr>
                <w:rFonts w:ascii="돋움체" w:eastAsia="돋움체" w:hAnsi="돋움체" w:cs="굴림"/>
                <w:color w:val="000000" w:themeColor="text1"/>
                <w:spacing w:val="-26"/>
                <w:kern w:val="0"/>
                <w:sz w:val="16"/>
                <w:szCs w:val="20"/>
              </w:rPr>
              <w:t xml:space="preserve"> </w:t>
            </w:r>
            <w:r w:rsidRPr="00BA72F7">
              <w:rPr>
                <w:rFonts w:ascii="돋움체" w:eastAsia="돋움체" w:hAnsi="돋움체" w:cs="굴림" w:hint="eastAsia"/>
                <w:color w:val="000000" w:themeColor="text1"/>
                <w:spacing w:val="-26"/>
                <w:kern w:val="0"/>
                <w:sz w:val="16"/>
                <w:szCs w:val="20"/>
              </w:rPr>
              <w:t>대리</w:t>
            </w:r>
            <w:r w:rsidRPr="00BA72F7">
              <w:rPr>
                <w:rFonts w:ascii="돋움체" w:eastAsia="돋움체" w:hAnsi="돋움체" w:cs="굴림"/>
                <w:color w:val="000000" w:themeColor="text1"/>
                <w:spacing w:val="-26"/>
                <w:kern w:val="0"/>
                <w:sz w:val="16"/>
                <w:szCs w:val="20"/>
              </w:rPr>
              <w:t xml:space="preserve"> </w:t>
            </w:r>
            <w:r w:rsidRPr="00BA72F7">
              <w:rPr>
                <w:rFonts w:ascii="돋움체" w:eastAsia="돋움체" w:hAnsi="돋움체" w:cs="굴림" w:hint="eastAsia"/>
                <w:color w:val="000000" w:themeColor="text1"/>
                <w:spacing w:val="-26"/>
                <w:kern w:val="0"/>
                <w:sz w:val="16"/>
                <w:szCs w:val="20"/>
              </w:rPr>
              <w:t>행위를</w:t>
            </w:r>
            <w:r w:rsidRPr="00BA72F7">
              <w:rPr>
                <w:rFonts w:ascii="돋움체" w:eastAsia="돋움체" w:hAnsi="돋움체" w:cs="굴림"/>
                <w:color w:val="000000" w:themeColor="text1"/>
                <w:spacing w:val="-26"/>
                <w:kern w:val="0"/>
                <w:sz w:val="16"/>
                <w:szCs w:val="20"/>
              </w:rPr>
              <w:t xml:space="preserve"> </w:t>
            </w:r>
            <w:r w:rsidRPr="00BA72F7">
              <w:rPr>
                <w:rFonts w:ascii="돋움체" w:eastAsia="돋움체" w:hAnsi="돋움체" w:cs="굴림" w:hint="eastAsia"/>
                <w:color w:val="000000" w:themeColor="text1"/>
                <w:spacing w:val="-26"/>
                <w:kern w:val="0"/>
                <w:sz w:val="16"/>
                <w:szCs w:val="20"/>
              </w:rPr>
              <w:t>하는</w:t>
            </w:r>
            <w:r w:rsidRPr="00BA72F7">
              <w:rPr>
                <w:rFonts w:ascii="돋움체" w:eastAsia="돋움체" w:hAnsi="돋움체" w:cs="굴림"/>
                <w:color w:val="000000" w:themeColor="text1"/>
                <w:spacing w:val="-26"/>
                <w:kern w:val="0"/>
                <w:sz w:val="16"/>
                <w:szCs w:val="20"/>
              </w:rPr>
              <w:t xml:space="preserve"> </w:t>
            </w:r>
            <w:r w:rsidRPr="00BA72F7">
              <w:rPr>
                <w:rFonts w:ascii="돋움체" w:eastAsia="돋움체" w:hAnsi="돋움체" w:cs="굴림" w:hint="eastAsia"/>
                <w:color w:val="000000" w:themeColor="text1"/>
                <w:spacing w:val="-26"/>
                <w:kern w:val="0"/>
                <w:sz w:val="16"/>
                <w:szCs w:val="20"/>
              </w:rPr>
              <w:t>사업명</w:t>
            </w:r>
            <w:r w:rsidRPr="00BA72F7">
              <w:rPr>
                <w:rFonts w:ascii="돋움체" w:eastAsia="돋움체" w:hAnsi="돋움체" w:cs="굴림"/>
                <w:color w:val="000000" w:themeColor="text1"/>
                <w:spacing w:val="-26"/>
                <w:kern w:val="0"/>
                <w:sz w:val="16"/>
                <w:szCs w:val="20"/>
              </w:rPr>
              <w:t xml:space="preserve"> </w:t>
            </w:r>
          </w:p>
          <w:p w:rsidR="005E4B7D" w:rsidRPr="00BA72F7" w:rsidRDefault="005E4B7D" w:rsidP="004C3EF5">
            <w:pPr>
              <w:spacing w:before="20" w:after="0" w:line="240" w:lineRule="auto"/>
              <w:ind w:left="20"/>
              <w:textAlignment w:val="baseline"/>
              <w:rPr>
                <w:rFonts w:ascii="함초롬바탕" w:eastAsia="굴림" w:hAnsi="굴림" w:cs="굴림"/>
                <w:color w:val="000000" w:themeColor="text1"/>
                <w:kern w:val="0"/>
                <w:sz w:val="16"/>
                <w:szCs w:val="20"/>
              </w:rPr>
            </w:pPr>
            <w:r w:rsidRPr="00BA72F7">
              <w:rPr>
                <w:rFonts w:ascii="돋움체" w:eastAsia="돋움체" w:hAnsi="돋움체" w:cs="굴림"/>
                <w:color w:val="000000" w:themeColor="text1"/>
                <w:spacing w:val="-26"/>
                <w:kern w:val="0"/>
                <w:sz w:val="16"/>
                <w:szCs w:val="20"/>
              </w:rPr>
              <w:t>P</w:t>
            </w:r>
            <w:r w:rsidRPr="00BA72F7">
              <w:rPr>
                <w:rFonts w:ascii="Arial Unicode MS" w:eastAsia="Arial Unicode MS" w:hAnsi="Arial Unicode MS" w:cs="Arial Unicode MS"/>
                <w:color w:val="000000" w:themeColor="text1"/>
                <w:spacing w:val="-26"/>
                <w:kern w:val="0"/>
                <w:sz w:val="16"/>
                <w:szCs w:val="20"/>
              </w:rPr>
              <w:t>rogram involving the agent</w:t>
            </w:r>
          </w:p>
        </w:tc>
        <w:tc>
          <w:tcPr>
            <w:tcW w:w="4156" w:type="dxa"/>
            <w:gridSpan w:val="3"/>
            <w:tcBorders>
              <w:top w:val="single" w:sz="2" w:space="0" w:color="666666"/>
              <w:left w:val="nil"/>
              <w:bottom w:val="single" w:sz="2" w:space="0" w:color="666666"/>
              <w:right w:val="nil"/>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함초롬바탕" w:eastAsia="돋움체" w:hAnsi="굴림" w:cs="굴림"/>
                <w:b/>
                <w:bCs/>
                <w:color w:val="000000" w:themeColor="text1"/>
                <w:kern w:val="0"/>
                <w:sz w:val="16"/>
              </w:rPr>
            </w:pPr>
          </w:p>
        </w:tc>
      </w:tr>
      <w:tr w:rsidR="00BA72F7" w:rsidRPr="00BA72F7" w:rsidTr="004C3EF5">
        <w:trPr>
          <w:trHeight w:val="11"/>
        </w:trPr>
        <w:tc>
          <w:tcPr>
            <w:tcW w:w="0" w:type="auto"/>
            <w:vMerge/>
            <w:tcBorders>
              <w:top w:val="single" w:sz="2" w:space="0" w:color="666666"/>
              <w:left w:val="nil"/>
              <w:bottom w:val="single" w:sz="2" w:space="0" w:color="666666"/>
              <w:right w:val="single" w:sz="2" w:space="0" w:color="7F7F7F"/>
            </w:tcBorders>
            <w:vAlign w:val="center"/>
            <w:hideMark/>
          </w:tcPr>
          <w:p w:rsidR="005E4B7D" w:rsidRPr="00BA72F7" w:rsidRDefault="005E4B7D" w:rsidP="004C3EF5">
            <w:pPr>
              <w:widowControl/>
              <w:wordWrap/>
              <w:autoSpaceDE/>
              <w:autoSpaceDN/>
              <w:spacing w:after="0" w:line="240" w:lineRule="auto"/>
              <w:jc w:val="left"/>
              <w:rPr>
                <w:rFonts w:ascii="함초롬바탕" w:eastAsia="굴림" w:hAnsi="굴림" w:cs="굴림"/>
                <w:color w:val="000000" w:themeColor="text1"/>
                <w:kern w:val="0"/>
                <w:sz w:val="16"/>
                <w:szCs w:val="20"/>
              </w:rPr>
            </w:pPr>
          </w:p>
        </w:tc>
        <w:tc>
          <w:tcPr>
            <w:tcW w:w="3003" w:type="dxa"/>
            <w:gridSpan w:val="2"/>
            <w:tcBorders>
              <w:top w:val="single" w:sz="2" w:space="0" w:color="666666"/>
              <w:left w:val="single" w:sz="2" w:space="0" w:color="7F7F7F"/>
              <w:bottom w:val="single" w:sz="2" w:space="0" w:color="666666"/>
              <w:right w:val="nil"/>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외국기업명</w:t>
            </w:r>
          </w:p>
          <w:p w:rsidR="005E4B7D" w:rsidRPr="00BA72F7" w:rsidRDefault="005E4B7D" w:rsidP="004C3EF5">
            <w:pPr>
              <w:spacing w:before="20" w:after="0" w:line="240" w:lineRule="auto"/>
              <w:ind w:left="20"/>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kern w:val="0"/>
                <w:sz w:val="16"/>
                <w:szCs w:val="20"/>
              </w:rPr>
              <w:t xml:space="preserve">Name of International </w:t>
            </w:r>
            <w:proofErr w:type="spellStart"/>
            <w:r w:rsidRPr="00BA72F7">
              <w:rPr>
                <w:rFonts w:ascii="Arial Unicode MS" w:eastAsia="Arial Unicode MS" w:hAnsi="Arial Unicode MS" w:cs="Arial Unicode MS"/>
                <w:color w:val="000000" w:themeColor="text1"/>
                <w:kern w:val="0"/>
                <w:sz w:val="16"/>
                <w:szCs w:val="20"/>
              </w:rPr>
              <w:t>ontractor</w:t>
            </w:r>
            <w:proofErr w:type="spellEnd"/>
          </w:p>
        </w:tc>
        <w:tc>
          <w:tcPr>
            <w:tcW w:w="4156" w:type="dxa"/>
            <w:gridSpan w:val="3"/>
            <w:tcBorders>
              <w:top w:val="single" w:sz="2" w:space="0" w:color="666666"/>
              <w:left w:val="nil"/>
              <w:bottom w:val="single" w:sz="2" w:space="0" w:color="666666"/>
              <w:right w:val="nil"/>
            </w:tcBorders>
            <w:tcMar>
              <w:top w:w="28" w:type="dxa"/>
              <w:left w:w="28" w:type="dxa"/>
              <w:bottom w:w="28" w:type="dxa"/>
              <w:right w:w="28" w:type="dxa"/>
            </w:tcMar>
            <w:vAlign w:val="bottom"/>
            <w:hideMark/>
          </w:tcPr>
          <w:p w:rsidR="005E4B7D" w:rsidRPr="00BA72F7" w:rsidRDefault="005E4B7D" w:rsidP="004C3EF5">
            <w:pPr>
              <w:spacing w:before="20" w:after="0" w:line="240" w:lineRule="auto"/>
              <w:ind w:left="20"/>
              <w:jc w:val="right"/>
              <w:textAlignment w:val="baseline"/>
              <w:rPr>
                <w:rFonts w:ascii="함초롬바탕" w:eastAsia="굴림" w:hAnsi="굴림" w:cs="굴림"/>
                <w:color w:val="000000" w:themeColor="text1"/>
                <w:kern w:val="0"/>
                <w:sz w:val="16"/>
                <w:szCs w:val="20"/>
              </w:rPr>
            </w:pPr>
            <w:r w:rsidRPr="00BA72F7">
              <w:rPr>
                <w:rFonts w:ascii="돋움체" w:eastAsia="돋움체" w:hAnsi="돋움체" w:cs="굴림"/>
                <w:color w:val="000000" w:themeColor="text1"/>
                <w:kern w:val="0"/>
                <w:sz w:val="16"/>
                <w:szCs w:val="16"/>
              </w:rPr>
              <w:t>(</w:t>
            </w:r>
            <w:r w:rsidRPr="00BA72F7">
              <w:rPr>
                <w:rFonts w:ascii="돋움체" w:eastAsia="돋움체" w:hAnsi="돋움체" w:cs="굴림" w:hint="eastAsia"/>
                <w:color w:val="000000" w:themeColor="text1"/>
                <w:kern w:val="0"/>
                <w:sz w:val="16"/>
                <w:szCs w:val="16"/>
              </w:rPr>
              <w:t>계약당사자의</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서명</w:t>
            </w:r>
            <w:r w:rsidRPr="00BA72F7">
              <w:rPr>
                <w:rFonts w:ascii="돋움체" w:eastAsia="돋움체" w:hAnsi="돋움체" w:cs="굴림"/>
                <w:color w:val="000000" w:themeColor="text1"/>
                <w:kern w:val="0"/>
                <w:sz w:val="16"/>
                <w:szCs w:val="16"/>
              </w:rPr>
              <w:t>)</w:t>
            </w:r>
          </w:p>
          <w:p w:rsidR="005E4B7D" w:rsidRPr="00BA72F7" w:rsidRDefault="005E4B7D" w:rsidP="004C3EF5">
            <w:pPr>
              <w:spacing w:before="20" w:after="0" w:line="240" w:lineRule="auto"/>
              <w:ind w:left="20"/>
              <w:jc w:val="right"/>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kern w:val="0"/>
                <w:sz w:val="16"/>
                <w:szCs w:val="16"/>
              </w:rPr>
              <w:t>(Signature by Contractor)</w:t>
            </w:r>
          </w:p>
        </w:tc>
      </w:tr>
      <w:tr w:rsidR="00BA72F7" w:rsidRPr="00BA72F7" w:rsidTr="004C3EF5">
        <w:trPr>
          <w:trHeight w:val="11"/>
        </w:trPr>
        <w:tc>
          <w:tcPr>
            <w:tcW w:w="0" w:type="auto"/>
            <w:vMerge/>
            <w:tcBorders>
              <w:top w:val="single" w:sz="2" w:space="0" w:color="666666"/>
              <w:left w:val="nil"/>
              <w:bottom w:val="single" w:sz="2" w:space="0" w:color="666666"/>
              <w:right w:val="single" w:sz="2" w:space="0" w:color="7F7F7F"/>
            </w:tcBorders>
            <w:vAlign w:val="center"/>
            <w:hideMark/>
          </w:tcPr>
          <w:p w:rsidR="005E4B7D" w:rsidRPr="00BA72F7" w:rsidRDefault="005E4B7D" w:rsidP="004C3EF5">
            <w:pPr>
              <w:widowControl/>
              <w:wordWrap/>
              <w:autoSpaceDE/>
              <w:autoSpaceDN/>
              <w:spacing w:after="0" w:line="240" w:lineRule="auto"/>
              <w:jc w:val="left"/>
              <w:rPr>
                <w:rFonts w:ascii="함초롬바탕" w:eastAsia="굴림" w:hAnsi="굴림" w:cs="굴림"/>
                <w:color w:val="000000" w:themeColor="text1"/>
                <w:kern w:val="0"/>
                <w:sz w:val="16"/>
                <w:szCs w:val="20"/>
              </w:rPr>
            </w:pPr>
          </w:p>
        </w:tc>
        <w:tc>
          <w:tcPr>
            <w:tcW w:w="7159" w:type="dxa"/>
            <w:gridSpan w:val="5"/>
            <w:tcBorders>
              <w:top w:val="single" w:sz="2" w:space="0" w:color="666666"/>
              <w:left w:val="single" w:sz="2" w:space="0" w:color="7F7F7F"/>
              <w:bottom w:val="single" w:sz="2" w:space="0" w:color="666666"/>
              <w:right w:val="nil"/>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함초롬바탕" w:eastAsia="돋움체" w:hAnsi="굴림" w:cs="굴림"/>
                <w:b/>
                <w:bCs/>
                <w:color w:val="000000" w:themeColor="text1"/>
                <w:kern w:val="0"/>
                <w:sz w:val="16"/>
              </w:rPr>
            </w:pPr>
            <w:r w:rsidRPr="00BA72F7">
              <w:rPr>
                <w:rFonts w:ascii="돋움체" w:eastAsia="돋움체" w:hAnsi="돋움체" w:cs="굴림" w:hint="eastAsia"/>
                <w:color w:val="000000" w:themeColor="text1"/>
                <w:kern w:val="0"/>
                <w:sz w:val="16"/>
                <w:szCs w:val="20"/>
              </w:rPr>
              <w:t>계약일자</w:t>
            </w:r>
            <w:r w:rsidRPr="00BA72F7">
              <w:rPr>
                <w:rFonts w:ascii="돋움체" w:eastAsia="돋움체" w:hAnsi="돋움체" w:cs="굴림"/>
                <w:color w:val="000000" w:themeColor="text1"/>
                <w:kern w:val="0"/>
                <w:sz w:val="16"/>
                <w:szCs w:val="20"/>
              </w:rPr>
              <w:t xml:space="preserve"> </w:t>
            </w:r>
            <w:r w:rsidRPr="00BA72F7">
              <w:rPr>
                <w:rFonts w:ascii="Arial Unicode MS" w:eastAsia="Arial Unicode MS" w:hAnsi="Arial Unicode MS" w:cs="Arial Unicode MS"/>
                <w:color w:val="000000" w:themeColor="text1"/>
                <w:kern w:val="0"/>
                <w:sz w:val="16"/>
                <w:szCs w:val="20"/>
              </w:rPr>
              <w:t>Effective Date of Contract</w:t>
            </w:r>
          </w:p>
        </w:tc>
      </w:tr>
      <w:tr w:rsidR="00BA72F7" w:rsidRPr="00BA72F7" w:rsidTr="004C3EF5">
        <w:trPr>
          <w:trHeight w:val="11"/>
        </w:trPr>
        <w:tc>
          <w:tcPr>
            <w:tcW w:w="0" w:type="auto"/>
            <w:vMerge/>
            <w:tcBorders>
              <w:top w:val="single" w:sz="2" w:space="0" w:color="666666"/>
              <w:left w:val="nil"/>
              <w:bottom w:val="single" w:sz="2" w:space="0" w:color="666666"/>
              <w:right w:val="single" w:sz="2" w:space="0" w:color="7F7F7F"/>
            </w:tcBorders>
            <w:vAlign w:val="center"/>
            <w:hideMark/>
          </w:tcPr>
          <w:p w:rsidR="005E4B7D" w:rsidRPr="00BA72F7" w:rsidRDefault="005E4B7D" w:rsidP="004C3EF5">
            <w:pPr>
              <w:widowControl/>
              <w:wordWrap/>
              <w:autoSpaceDE/>
              <w:autoSpaceDN/>
              <w:spacing w:after="0" w:line="240" w:lineRule="auto"/>
              <w:jc w:val="left"/>
              <w:rPr>
                <w:rFonts w:ascii="함초롬바탕" w:eastAsia="굴림" w:hAnsi="굴림" w:cs="굴림"/>
                <w:color w:val="000000" w:themeColor="text1"/>
                <w:kern w:val="0"/>
                <w:sz w:val="16"/>
                <w:szCs w:val="20"/>
              </w:rPr>
            </w:pPr>
          </w:p>
        </w:tc>
        <w:tc>
          <w:tcPr>
            <w:tcW w:w="7159" w:type="dxa"/>
            <w:gridSpan w:val="5"/>
            <w:tcBorders>
              <w:top w:val="single" w:sz="2" w:space="0" w:color="666666"/>
              <w:left w:val="single" w:sz="2" w:space="0" w:color="7F7F7F"/>
              <w:bottom w:val="single" w:sz="2" w:space="0" w:color="666666"/>
              <w:right w:val="nil"/>
            </w:tcBorders>
            <w:tcMar>
              <w:top w:w="28" w:type="dxa"/>
              <w:left w:w="28" w:type="dxa"/>
              <w:bottom w:w="28" w:type="dxa"/>
              <w:right w:w="28" w:type="dxa"/>
            </w:tcMar>
            <w:hideMark/>
          </w:tcPr>
          <w:p w:rsidR="005E4B7D" w:rsidRPr="00BA72F7" w:rsidRDefault="005E4B7D" w:rsidP="004C3EF5">
            <w:pPr>
              <w:spacing w:before="20" w:after="0" w:line="240" w:lineRule="auto"/>
              <w:ind w:left="20"/>
              <w:textAlignment w:val="baseline"/>
              <w:rPr>
                <w:rFonts w:ascii="함초롬바탕" w:eastAsia="돋움체" w:hAnsi="굴림" w:cs="굴림"/>
                <w:b/>
                <w:bCs/>
                <w:color w:val="000000" w:themeColor="text1"/>
                <w:kern w:val="0"/>
                <w:sz w:val="16"/>
              </w:rPr>
            </w:pPr>
            <w:r w:rsidRPr="00BA72F7">
              <w:rPr>
                <w:rFonts w:ascii="돋움체" w:eastAsia="돋움체" w:hAnsi="돋움체" w:cs="굴림" w:hint="eastAsia"/>
                <w:color w:val="000000" w:themeColor="text1"/>
                <w:kern w:val="0"/>
                <w:sz w:val="16"/>
                <w:szCs w:val="20"/>
              </w:rPr>
              <w:t>계약기간</w:t>
            </w:r>
            <w:r w:rsidRPr="00BA72F7">
              <w:rPr>
                <w:rFonts w:ascii="돋움체" w:eastAsia="돋움체" w:hAnsi="돋움체" w:cs="굴림"/>
                <w:color w:val="000000" w:themeColor="text1"/>
                <w:kern w:val="0"/>
                <w:sz w:val="16"/>
                <w:szCs w:val="20"/>
              </w:rPr>
              <w:t xml:space="preserve"> </w:t>
            </w:r>
            <w:r w:rsidRPr="00BA72F7">
              <w:rPr>
                <w:rFonts w:ascii="Arial Unicode MS" w:eastAsia="Arial Unicode MS" w:hAnsi="Arial Unicode MS" w:cs="Arial Unicode MS"/>
                <w:color w:val="000000" w:themeColor="text1"/>
                <w:kern w:val="0"/>
                <w:sz w:val="16"/>
                <w:szCs w:val="20"/>
              </w:rPr>
              <w:t>Contract Period</w:t>
            </w:r>
          </w:p>
        </w:tc>
      </w:tr>
      <w:tr w:rsidR="00BA72F7" w:rsidRPr="00BA72F7" w:rsidTr="004C3EF5">
        <w:trPr>
          <w:trHeight w:val="57"/>
        </w:trPr>
        <w:tc>
          <w:tcPr>
            <w:tcW w:w="9732" w:type="dxa"/>
            <w:gridSpan w:val="6"/>
            <w:tcBorders>
              <w:top w:val="single" w:sz="2" w:space="0" w:color="666666"/>
              <w:left w:val="nil"/>
              <w:bottom w:val="single" w:sz="2" w:space="0" w:color="666666"/>
              <w:right w:val="nil"/>
            </w:tcBorders>
            <w:tcMar>
              <w:top w:w="28" w:type="dxa"/>
              <w:left w:w="28" w:type="dxa"/>
              <w:bottom w:w="28" w:type="dxa"/>
              <w:right w:w="28" w:type="dxa"/>
            </w:tcMar>
            <w:vAlign w:val="center"/>
            <w:hideMark/>
          </w:tcPr>
          <w:p w:rsidR="005E4B7D" w:rsidRPr="00BA72F7" w:rsidRDefault="005E4B7D" w:rsidP="004C3EF5">
            <w:pPr>
              <w:spacing w:before="20" w:after="0" w:line="240" w:lineRule="auto"/>
              <w:ind w:left="20"/>
              <w:textAlignment w:val="baseline"/>
              <w:rPr>
                <w:rFonts w:ascii="함초롬바탕" w:eastAsia="굴림" w:hAnsi="굴림" w:cs="굴림"/>
                <w:color w:val="000000" w:themeColor="text1"/>
                <w:kern w:val="0"/>
                <w:szCs w:val="20"/>
              </w:rPr>
            </w:pPr>
            <w:r w:rsidRPr="00BA72F7">
              <w:rPr>
                <w:rFonts w:ascii="돋움체" w:eastAsia="돋움체" w:hAnsi="돋움체" w:cs="굴림" w:hint="eastAsia"/>
                <w:color w:val="000000" w:themeColor="text1"/>
                <w:kern w:val="0"/>
                <w:szCs w:val="20"/>
              </w:rPr>
              <w:t>중개수수료</w:t>
            </w:r>
            <w:r w:rsidRPr="00BA72F7">
              <w:rPr>
                <w:rFonts w:ascii="돋움체" w:eastAsia="돋움체" w:hAnsi="돋움체" w:cs="굴림"/>
                <w:color w:val="000000" w:themeColor="text1"/>
                <w:kern w:val="0"/>
                <w:szCs w:val="20"/>
              </w:rPr>
              <w:t xml:space="preserve"> </w:t>
            </w:r>
            <w:r w:rsidRPr="00BA72F7">
              <w:rPr>
                <w:rFonts w:ascii="Arial Unicode MS" w:eastAsia="Arial Unicode MS" w:hAnsi="Arial Unicode MS" w:cs="Arial Unicode MS"/>
                <w:color w:val="000000" w:themeColor="text1"/>
                <w:kern w:val="0"/>
                <w:sz w:val="18"/>
                <w:szCs w:val="18"/>
              </w:rPr>
              <w:t xml:space="preserve">Agent Commission </w:t>
            </w:r>
          </w:p>
          <w:p w:rsidR="005E4B7D" w:rsidRPr="00BA72F7" w:rsidRDefault="005E4B7D" w:rsidP="004C3EF5">
            <w:pPr>
              <w:spacing w:before="20" w:after="0" w:line="240" w:lineRule="auto"/>
              <w:ind w:left="416"/>
              <w:textAlignment w:val="baseline"/>
              <w:rPr>
                <w:rFonts w:ascii="함초롬바탕" w:eastAsia="굴림" w:hAnsi="굴림" w:cs="굴림"/>
                <w:color w:val="000000" w:themeColor="text1"/>
                <w:kern w:val="0"/>
                <w:szCs w:val="20"/>
              </w:rPr>
            </w:pPr>
            <w:r w:rsidRPr="00BA72F7">
              <w:rPr>
                <w:rFonts w:ascii="돋움체" w:eastAsia="돋움체" w:hAnsi="돋움체" w:cs="굴림" w:hint="eastAsia"/>
                <w:color w:val="000000" w:themeColor="text1"/>
                <w:kern w:val="0"/>
                <w:sz w:val="16"/>
                <w:szCs w:val="16"/>
              </w:rPr>
              <w:t>※</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수수료율</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또는</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수수료</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금액을</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구체적으로</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기재하며</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수수료율</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기재</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시</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수수료</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계산을</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할</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수</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있게</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대상이</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되는</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방위사업청과</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외국기업간</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계약의</w:t>
            </w:r>
            <w:r w:rsidRPr="00BA72F7">
              <w:rPr>
                <w:rFonts w:ascii="돋움체" w:eastAsia="돋움체" w:hAnsi="돋움체" w:cs="굴림"/>
                <w:color w:val="000000" w:themeColor="text1"/>
                <w:kern w:val="0"/>
                <w:sz w:val="16"/>
                <w:szCs w:val="16"/>
              </w:rPr>
              <w:t xml:space="preserve"> </w:t>
            </w:r>
            <w:proofErr w:type="spellStart"/>
            <w:r w:rsidRPr="00BA72F7">
              <w:rPr>
                <w:rFonts w:ascii="돋움체" w:eastAsia="돋움체" w:hAnsi="돋움체" w:cs="굴림" w:hint="eastAsia"/>
                <w:color w:val="000000" w:themeColor="text1"/>
                <w:kern w:val="0"/>
                <w:sz w:val="16"/>
                <w:szCs w:val="16"/>
              </w:rPr>
              <w:t>연차별</w:t>
            </w:r>
            <w:proofErr w:type="spellEnd"/>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계약금액을</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기재합니다</w:t>
            </w:r>
            <w:r w:rsidRPr="00BA72F7">
              <w:rPr>
                <w:rFonts w:ascii="돋움체" w:eastAsia="돋움체" w:hAnsi="돋움체" w:cs="굴림"/>
                <w:color w:val="000000" w:themeColor="text1"/>
                <w:kern w:val="0"/>
                <w:sz w:val="16"/>
                <w:szCs w:val="16"/>
              </w:rPr>
              <w:t xml:space="preserve">. </w:t>
            </w:r>
          </w:p>
          <w:p w:rsidR="005E4B7D" w:rsidRPr="00BA72F7" w:rsidRDefault="005E4B7D" w:rsidP="004C3EF5">
            <w:pPr>
              <w:spacing w:before="20" w:after="0" w:line="240" w:lineRule="auto"/>
              <w:ind w:left="812" w:hanging="396"/>
              <w:textAlignment w:val="baseline"/>
              <w:rPr>
                <w:rFonts w:ascii="Arial Unicode MS" w:eastAsia="Arial Unicode MS" w:hAnsi="Arial Unicode MS" w:cs="Arial Unicode MS"/>
                <w:color w:val="000000" w:themeColor="text1"/>
                <w:kern w:val="0"/>
                <w:sz w:val="16"/>
                <w:szCs w:val="16"/>
              </w:rPr>
            </w:pPr>
            <w:r w:rsidRPr="00BA72F7">
              <w:rPr>
                <w:rFonts w:ascii="Arial Unicode MS" w:eastAsia="Arial Unicode MS" w:hAnsi="Arial Unicode MS" w:cs="Arial Unicode MS"/>
                <w:color w:val="000000" w:themeColor="text1"/>
                <w:kern w:val="0"/>
                <w:sz w:val="16"/>
                <w:szCs w:val="16"/>
              </w:rPr>
              <w:t>Please fill in the specific commission rate or amount, and if the rate is used, state the annual contract amounts paid by DAPA to t</w:t>
            </w:r>
          </w:p>
          <w:p w:rsidR="005E4B7D" w:rsidRPr="00BA72F7" w:rsidRDefault="005E4B7D" w:rsidP="004C3EF5">
            <w:pPr>
              <w:spacing w:before="20" w:after="0" w:line="240" w:lineRule="auto"/>
              <w:ind w:left="812" w:hanging="396"/>
              <w:textAlignment w:val="baseline"/>
              <w:rPr>
                <w:rFonts w:ascii="함초롬바탕" w:eastAsia="굴림" w:hAnsi="굴림" w:cs="굴림"/>
                <w:color w:val="000000" w:themeColor="text1"/>
                <w:kern w:val="0"/>
                <w:szCs w:val="20"/>
              </w:rPr>
            </w:pPr>
            <w:r w:rsidRPr="00BA72F7">
              <w:rPr>
                <w:rFonts w:ascii="Arial Unicode MS" w:eastAsia="Arial Unicode MS" w:hAnsi="Arial Unicode MS" w:cs="Arial Unicode MS"/>
                <w:color w:val="000000" w:themeColor="text1"/>
                <w:kern w:val="0"/>
                <w:sz w:val="16"/>
                <w:szCs w:val="16"/>
              </w:rPr>
              <w:t xml:space="preserve">he International Contractor for the purpose of calculating the amounts of commission. </w:t>
            </w:r>
          </w:p>
          <w:p w:rsidR="005E4B7D" w:rsidRPr="00BA72F7" w:rsidRDefault="005E4B7D" w:rsidP="004C3EF5">
            <w:pPr>
              <w:spacing w:before="20" w:after="0" w:line="240" w:lineRule="auto"/>
              <w:ind w:left="620" w:hanging="300"/>
              <w:textAlignment w:val="baseline"/>
              <w:rPr>
                <w:rFonts w:ascii="함초롬바탕" w:eastAsia="돋움체" w:hAnsi="굴림" w:cs="굴림"/>
                <w:color w:val="000000" w:themeColor="text1"/>
                <w:kern w:val="0"/>
                <w:sz w:val="6"/>
                <w:szCs w:val="6"/>
              </w:rPr>
            </w:pPr>
          </w:p>
          <w:p w:rsidR="005E4B7D" w:rsidRPr="00BA72F7" w:rsidRDefault="005E4B7D" w:rsidP="004C3EF5">
            <w:pPr>
              <w:spacing w:before="20" w:after="0" w:line="240" w:lineRule="auto"/>
              <w:ind w:left="678" w:hanging="330"/>
              <w:textAlignment w:val="baseline"/>
              <w:rPr>
                <w:rFonts w:ascii="함초롬바탕" w:eastAsia="굴림" w:hAnsi="굴림" w:cs="굴림"/>
                <w:color w:val="000000" w:themeColor="text1"/>
                <w:kern w:val="0"/>
                <w:szCs w:val="20"/>
              </w:rPr>
            </w:pPr>
            <w:r w:rsidRPr="00BA72F7">
              <w:rPr>
                <w:rFonts w:ascii="돋움체" w:eastAsia="돋움체" w:hAnsi="돋움체" w:cs="굴림" w:hint="eastAsia"/>
                <w:color w:val="000000" w:themeColor="text1"/>
                <w:kern w:val="0"/>
                <w:position w:val="4"/>
                <w:szCs w:val="20"/>
              </w:rPr>
              <w:t>①</w:t>
            </w:r>
            <w:r w:rsidRPr="00BA72F7">
              <w:rPr>
                <w:rFonts w:ascii="돋움체" w:eastAsia="돋움체" w:hAnsi="돋움체" w:cs="굴림"/>
                <w:color w:val="000000" w:themeColor="text1"/>
                <w:kern w:val="0"/>
                <w:position w:val="4"/>
                <w:szCs w:val="20"/>
              </w:rPr>
              <w:t xml:space="preserve"> </w:t>
            </w:r>
            <w:r w:rsidRPr="00BA72F7">
              <w:rPr>
                <w:rFonts w:ascii="돋움체" w:eastAsia="돋움체" w:hAnsi="돋움체" w:cs="굴림" w:hint="eastAsia"/>
                <w:color w:val="000000" w:themeColor="text1"/>
                <w:kern w:val="0"/>
                <w:position w:val="4"/>
                <w:szCs w:val="20"/>
              </w:rPr>
              <w:t>수수료</w:t>
            </w:r>
            <w:r w:rsidRPr="00BA72F7">
              <w:rPr>
                <w:rFonts w:ascii="돋움체" w:eastAsia="돋움체" w:hAnsi="돋움체" w:cs="굴림"/>
                <w:color w:val="000000" w:themeColor="text1"/>
                <w:kern w:val="0"/>
                <w:position w:val="4"/>
                <w:szCs w:val="20"/>
              </w:rPr>
              <w:t xml:space="preserve"> </w:t>
            </w:r>
            <w:r w:rsidRPr="00BA72F7">
              <w:rPr>
                <w:rFonts w:ascii="돋움체" w:eastAsia="돋움체" w:hAnsi="돋움체" w:cs="굴림" w:hint="eastAsia"/>
                <w:color w:val="000000" w:themeColor="text1"/>
                <w:kern w:val="0"/>
                <w:position w:val="4"/>
                <w:szCs w:val="20"/>
              </w:rPr>
              <w:t>기준으로</w:t>
            </w:r>
            <w:r w:rsidRPr="00BA72F7">
              <w:rPr>
                <w:rFonts w:ascii="돋움체" w:eastAsia="돋움체" w:hAnsi="돋움체" w:cs="굴림"/>
                <w:color w:val="000000" w:themeColor="text1"/>
                <w:kern w:val="0"/>
                <w:position w:val="4"/>
                <w:szCs w:val="20"/>
              </w:rPr>
              <w:t xml:space="preserve"> </w:t>
            </w:r>
            <w:r w:rsidRPr="00BA72F7">
              <w:rPr>
                <w:rFonts w:ascii="돋움체" w:eastAsia="돋움체" w:hAnsi="돋움체" w:cs="굴림" w:hint="eastAsia"/>
                <w:color w:val="000000" w:themeColor="text1"/>
                <w:kern w:val="0"/>
                <w:position w:val="4"/>
                <w:szCs w:val="20"/>
              </w:rPr>
              <w:t>계약한</w:t>
            </w:r>
            <w:r w:rsidRPr="00BA72F7">
              <w:rPr>
                <w:rFonts w:ascii="돋움체" w:eastAsia="돋움체" w:hAnsi="돋움체" w:cs="굴림"/>
                <w:color w:val="000000" w:themeColor="text1"/>
                <w:kern w:val="0"/>
                <w:position w:val="4"/>
                <w:szCs w:val="20"/>
              </w:rPr>
              <w:t xml:space="preserve"> </w:t>
            </w:r>
            <w:r w:rsidRPr="00BA72F7">
              <w:rPr>
                <w:rFonts w:ascii="돋움체" w:eastAsia="돋움체" w:hAnsi="돋움체" w:cs="굴림" w:hint="eastAsia"/>
                <w:color w:val="000000" w:themeColor="text1"/>
                <w:kern w:val="0"/>
                <w:position w:val="4"/>
                <w:szCs w:val="20"/>
              </w:rPr>
              <w:t>경우</w:t>
            </w:r>
            <w:r w:rsidRPr="00BA72F7">
              <w:rPr>
                <w:rFonts w:ascii="돋움체" w:eastAsia="돋움체" w:hAnsi="돋움체" w:cs="굴림"/>
                <w:color w:val="000000" w:themeColor="text1"/>
                <w:kern w:val="0"/>
                <w:position w:val="4"/>
                <w:szCs w:val="20"/>
              </w:rPr>
              <w:t xml:space="preserve"> </w:t>
            </w:r>
            <w:r w:rsidRPr="00BA72F7">
              <w:rPr>
                <w:rFonts w:ascii="Arial Unicode MS" w:eastAsia="Arial Unicode MS" w:hAnsi="Arial Unicode MS" w:cs="Arial Unicode MS"/>
                <w:color w:val="000000" w:themeColor="text1"/>
                <w:kern w:val="0"/>
                <w:position w:val="4"/>
                <w:sz w:val="18"/>
                <w:szCs w:val="18"/>
              </w:rPr>
              <w:t>In cases where the amount of commission is contracted</w:t>
            </w:r>
          </w:p>
          <w:tbl>
            <w:tblPr>
              <w:tblOverlap w:val="never"/>
              <w:tblW w:w="9639" w:type="dxa"/>
              <w:tblInd w:w="20" w:type="dxa"/>
              <w:tblCellMar>
                <w:top w:w="15" w:type="dxa"/>
                <w:left w:w="15" w:type="dxa"/>
                <w:bottom w:w="15" w:type="dxa"/>
                <w:right w:w="15" w:type="dxa"/>
              </w:tblCellMar>
              <w:tblLook w:val="04A0" w:firstRow="1" w:lastRow="0" w:firstColumn="1" w:lastColumn="0" w:noHBand="0" w:noVBand="1"/>
            </w:tblPr>
            <w:tblGrid>
              <w:gridCol w:w="1053"/>
              <w:gridCol w:w="1345"/>
              <w:gridCol w:w="1640"/>
              <w:gridCol w:w="1018"/>
              <w:gridCol w:w="1018"/>
              <w:gridCol w:w="1018"/>
              <w:gridCol w:w="966"/>
              <w:gridCol w:w="1581"/>
            </w:tblGrid>
            <w:tr w:rsidR="00BA72F7" w:rsidRPr="00BA72F7" w:rsidTr="004C3EF5">
              <w:trPr>
                <w:trHeight w:val="11"/>
              </w:trPr>
              <w:tc>
                <w:tcPr>
                  <w:tcW w:w="1053" w:type="dxa"/>
                  <w:vMerge w:val="restart"/>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구분</w:t>
                  </w:r>
                </w:p>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kern w:val="0"/>
                      <w:sz w:val="16"/>
                      <w:szCs w:val="20"/>
                    </w:rPr>
                    <w:t>Item</w:t>
                  </w:r>
                </w:p>
              </w:tc>
              <w:tc>
                <w:tcPr>
                  <w:tcW w:w="1345" w:type="dxa"/>
                  <w:vMerge w:val="restart"/>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총계</w:t>
                  </w:r>
                </w:p>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spacing w:val="-2"/>
                      <w:kern w:val="0"/>
                      <w:sz w:val="16"/>
                      <w:szCs w:val="18"/>
                    </w:rPr>
                    <w:t>Total Amount</w:t>
                  </w:r>
                </w:p>
              </w:tc>
              <w:tc>
                <w:tcPr>
                  <w:tcW w:w="1640"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최초</w:t>
                  </w:r>
                  <w:r w:rsidRPr="00BA72F7">
                    <w:rPr>
                      <w:rFonts w:ascii="돋움체" w:eastAsia="돋움체" w:hAnsi="돋움체" w:cs="굴림"/>
                      <w:color w:val="000000" w:themeColor="text1"/>
                      <w:kern w:val="0"/>
                      <w:sz w:val="16"/>
                      <w:szCs w:val="20"/>
                    </w:rPr>
                    <w:t xml:space="preserve"> </w:t>
                  </w:r>
                  <w:r w:rsidRPr="00BA72F7">
                    <w:rPr>
                      <w:rFonts w:ascii="돋움체" w:eastAsia="돋움체" w:hAnsi="돋움체" w:cs="굴림" w:hint="eastAsia"/>
                      <w:color w:val="000000" w:themeColor="text1"/>
                      <w:kern w:val="0"/>
                      <w:sz w:val="16"/>
                      <w:szCs w:val="20"/>
                    </w:rPr>
                    <w:t>수급연도</w:t>
                  </w:r>
                </w:p>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spacing w:val="-34"/>
                      <w:kern w:val="0"/>
                      <w:sz w:val="16"/>
                      <w:szCs w:val="20"/>
                    </w:rPr>
                    <w:t>First-Year Amount</w:t>
                  </w:r>
                </w:p>
              </w:tc>
              <w:tc>
                <w:tcPr>
                  <w:tcW w:w="4020" w:type="dxa"/>
                  <w:gridSpan w:val="4"/>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중간</w:t>
                  </w:r>
                  <w:r w:rsidRPr="00BA72F7">
                    <w:rPr>
                      <w:rFonts w:ascii="돋움체" w:eastAsia="돋움체" w:hAnsi="돋움체" w:cs="굴림"/>
                      <w:color w:val="000000" w:themeColor="text1"/>
                      <w:kern w:val="0"/>
                      <w:sz w:val="16"/>
                      <w:szCs w:val="20"/>
                    </w:rPr>
                    <w:t xml:space="preserve"> </w:t>
                  </w:r>
                  <w:r w:rsidRPr="00BA72F7">
                    <w:rPr>
                      <w:rFonts w:ascii="돋움체" w:eastAsia="돋움체" w:hAnsi="돋움체" w:cs="굴림" w:hint="eastAsia"/>
                      <w:color w:val="000000" w:themeColor="text1"/>
                      <w:kern w:val="0"/>
                      <w:sz w:val="16"/>
                      <w:szCs w:val="20"/>
                    </w:rPr>
                    <w:t>수급연도</w:t>
                  </w:r>
                </w:p>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kern w:val="0"/>
                      <w:sz w:val="16"/>
                      <w:szCs w:val="20"/>
                    </w:rPr>
                    <w:t>Amounts by Year</w:t>
                  </w:r>
                </w:p>
              </w:tc>
              <w:tc>
                <w:tcPr>
                  <w:tcW w:w="1581"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최종</w:t>
                  </w:r>
                  <w:r w:rsidRPr="00BA72F7">
                    <w:rPr>
                      <w:rFonts w:ascii="돋움체" w:eastAsia="돋움체" w:hAnsi="돋움체" w:cs="굴림"/>
                      <w:color w:val="000000" w:themeColor="text1"/>
                      <w:kern w:val="0"/>
                      <w:sz w:val="16"/>
                      <w:szCs w:val="20"/>
                    </w:rPr>
                    <w:t xml:space="preserve"> </w:t>
                  </w:r>
                  <w:r w:rsidRPr="00BA72F7">
                    <w:rPr>
                      <w:rFonts w:ascii="돋움체" w:eastAsia="돋움체" w:hAnsi="돋움체" w:cs="굴림" w:hint="eastAsia"/>
                      <w:color w:val="000000" w:themeColor="text1"/>
                      <w:kern w:val="0"/>
                      <w:sz w:val="16"/>
                      <w:szCs w:val="20"/>
                    </w:rPr>
                    <w:t>수급연도</w:t>
                  </w:r>
                </w:p>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spacing w:val="-46"/>
                      <w:kern w:val="0"/>
                      <w:sz w:val="16"/>
                      <w:szCs w:val="20"/>
                    </w:rPr>
                    <w:t>Final-Year Amount</w:t>
                  </w:r>
                </w:p>
              </w:tc>
            </w:tr>
            <w:tr w:rsidR="00BA72F7" w:rsidRPr="00BA72F7" w:rsidTr="004C3EF5">
              <w:trPr>
                <w:trHeight w:val="11"/>
              </w:trPr>
              <w:tc>
                <w:tcPr>
                  <w:tcW w:w="0" w:type="auto"/>
                  <w:vMerge/>
                  <w:tcBorders>
                    <w:top w:val="single" w:sz="2" w:space="0" w:color="666666"/>
                    <w:left w:val="single" w:sz="2" w:space="0" w:color="666666"/>
                    <w:bottom w:val="single" w:sz="2" w:space="0" w:color="666666"/>
                    <w:right w:val="single" w:sz="2" w:space="0" w:color="666666"/>
                  </w:tcBorders>
                  <w:vAlign w:val="center"/>
                  <w:hideMark/>
                </w:tcPr>
                <w:p w:rsidR="005E4B7D" w:rsidRPr="00BA72F7" w:rsidRDefault="005E4B7D" w:rsidP="004C3EF5">
                  <w:pPr>
                    <w:widowControl/>
                    <w:wordWrap/>
                    <w:autoSpaceDE/>
                    <w:autoSpaceDN/>
                    <w:spacing w:after="0" w:line="240" w:lineRule="auto"/>
                    <w:jc w:val="left"/>
                    <w:rPr>
                      <w:rFonts w:ascii="함초롬바탕" w:eastAsia="굴림" w:hAnsi="굴림" w:cs="굴림"/>
                      <w:color w:val="000000" w:themeColor="text1"/>
                      <w:kern w:val="0"/>
                      <w:sz w:val="16"/>
                      <w:szCs w:val="20"/>
                    </w:rPr>
                  </w:pPr>
                </w:p>
              </w:tc>
              <w:tc>
                <w:tcPr>
                  <w:tcW w:w="0" w:type="auto"/>
                  <w:vMerge/>
                  <w:tcBorders>
                    <w:top w:val="single" w:sz="2" w:space="0" w:color="666666"/>
                    <w:left w:val="single" w:sz="2" w:space="0" w:color="666666"/>
                    <w:bottom w:val="single" w:sz="2" w:space="0" w:color="666666"/>
                    <w:right w:val="single" w:sz="2" w:space="0" w:color="666666"/>
                  </w:tcBorders>
                  <w:vAlign w:val="center"/>
                  <w:hideMark/>
                </w:tcPr>
                <w:p w:rsidR="005E4B7D" w:rsidRPr="00BA72F7" w:rsidRDefault="005E4B7D" w:rsidP="004C3EF5">
                  <w:pPr>
                    <w:widowControl/>
                    <w:wordWrap/>
                    <w:autoSpaceDE/>
                    <w:autoSpaceDN/>
                    <w:spacing w:after="0" w:line="240" w:lineRule="auto"/>
                    <w:jc w:val="left"/>
                    <w:rPr>
                      <w:rFonts w:ascii="함초롬바탕" w:eastAsia="굴림" w:hAnsi="굴림" w:cs="굴림"/>
                      <w:color w:val="000000" w:themeColor="text1"/>
                      <w:kern w:val="0"/>
                      <w:sz w:val="16"/>
                      <w:szCs w:val="20"/>
                    </w:rPr>
                  </w:pPr>
                </w:p>
              </w:tc>
              <w:tc>
                <w:tcPr>
                  <w:tcW w:w="1640"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c>
                <w:tcPr>
                  <w:tcW w:w="1018"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c>
                <w:tcPr>
                  <w:tcW w:w="1018"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c>
                <w:tcPr>
                  <w:tcW w:w="1018"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c>
                <w:tcPr>
                  <w:tcW w:w="964"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c>
                <w:tcPr>
                  <w:tcW w:w="1581"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r>
            <w:tr w:rsidR="00BA72F7" w:rsidRPr="00BA72F7" w:rsidTr="004C3EF5">
              <w:trPr>
                <w:trHeight w:val="11"/>
              </w:trPr>
              <w:tc>
                <w:tcPr>
                  <w:tcW w:w="1053"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수수료</w:t>
                  </w:r>
                </w:p>
                <w:p w:rsidR="005E4B7D" w:rsidRPr="00BA72F7" w:rsidRDefault="005E4B7D" w:rsidP="004C3EF5">
                  <w:pPr>
                    <w:spacing w:after="0" w:line="240" w:lineRule="auto"/>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spacing w:val="-58"/>
                      <w:kern w:val="0"/>
                      <w:sz w:val="16"/>
                      <w:szCs w:val="20"/>
                    </w:rPr>
                    <w:t>Commission</w:t>
                  </w:r>
                </w:p>
              </w:tc>
              <w:tc>
                <w:tcPr>
                  <w:tcW w:w="1345"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640"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018"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018"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018"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964"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581"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r>
          </w:tbl>
          <w:p w:rsidR="005E4B7D" w:rsidRPr="00BA72F7" w:rsidRDefault="005E4B7D" w:rsidP="004C3EF5">
            <w:pPr>
              <w:spacing w:before="20" w:after="0" w:line="240" w:lineRule="auto"/>
              <w:ind w:left="678" w:hanging="330"/>
              <w:textAlignment w:val="baseline"/>
              <w:rPr>
                <w:rFonts w:ascii="함초롬바탕" w:eastAsia="굴림" w:hAnsi="굴림" w:cs="굴림"/>
                <w:color w:val="000000" w:themeColor="text1"/>
                <w:kern w:val="0"/>
                <w:szCs w:val="20"/>
              </w:rPr>
            </w:pPr>
            <w:r w:rsidRPr="00BA72F7">
              <w:rPr>
                <w:rFonts w:ascii="돋움체" w:eastAsia="돋움체" w:hAnsi="돋움체" w:cs="굴림" w:hint="eastAsia"/>
                <w:color w:val="000000" w:themeColor="text1"/>
                <w:kern w:val="0"/>
                <w:position w:val="4"/>
                <w:szCs w:val="20"/>
              </w:rPr>
              <w:t>②</w:t>
            </w:r>
            <w:r w:rsidRPr="00BA72F7">
              <w:rPr>
                <w:rFonts w:ascii="돋움체" w:eastAsia="돋움체" w:hAnsi="돋움체" w:cs="굴림"/>
                <w:color w:val="000000" w:themeColor="text1"/>
                <w:kern w:val="0"/>
                <w:position w:val="4"/>
                <w:szCs w:val="20"/>
              </w:rPr>
              <w:t xml:space="preserve"> </w:t>
            </w:r>
            <w:r w:rsidRPr="00BA72F7">
              <w:rPr>
                <w:rFonts w:ascii="돋움체" w:eastAsia="돋움체" w:hAnsi="돋움체" w:cs="굴림" w:hint="eastAsia"/>
                <w:color w:val="000000" w:themeColor="text1"/>
                <w:kern w:val="0"/>
                <w:position w:val="4"/>
                <w:szCs w:val="20"/>
              </w:rPr>
              <w:t>수수료율</w:t>
            </w:r>
            <w:r w:rsidRPr="00BA72F7">
              <w:rPr>
                <w:rFonts w:ascii="돋움체" w:eastAsia="돋움체" w:hAnsi="돋움체" w:cs="굴림"/>
                <w:color w:val="000000" w:themeColor="text1"/>
                <w:kern w:val="0"/>
                <w:position w:val="4"/>
                <w:szCs w:val="20"/>
              </w:rPr>
              <w:t xml:space="preserve"> </w:t>
            </w:r>
            <w:r w:rsidRPr="00BA72F7">
              <w:rPr>
                <w:rFonts w:ascii="돋움체" w:eastAsia="돋움체" w:hAnsi="돋움체" w:cs="굴림" w:hint="eastAsia"/>
                <w:color w:val="000000" w:themeColor="text1"/>
                <w:kern w:val="0"/>
                <w:position w:val="4"/>
                <w:szCs w:val="20"/>
              </w:rPr>
              <w:t>기준으로</w:t>
            </w:r>
            <w:r w:rsidRPr="00BA72F7">
              <w:rPr>
                <w:rFonts w:ascii="돋움체" w:eastAsia="돋움체" w:hAnsi="돋움체" w:cs="굴림"/>
                <w:color w:val="000000" w:themeColor="text1"/>
                <w:kern w:val="0"/>
                <w:position w:val="4"/>
                <w:szCs w:val="20"/>
              </w:rPr>
              <w:t xml:space="preserve"> </w:t>
            </w:r>
            <w:r w:rsidRPr="00BA72F7">
              <w:rPr>
                <w:rFonts w:ascii="돋움체" w:eastAsia="돋움체" w:hAnsi="돋움체" w:cs="굴림" w:hint="eastAsia"/>
                <w:color w:val="000000" w:themeColor="text1"/>
                <w:kern w:val="0"/>
                <w:position w:val="4"/>
                <w:szCs w:val="20"/>
              </w:rPr>
              <w:t>계약한</w:t>
            </w:r>
            <w:r w:rsidRPr="00BA72F7">
              <w:rPr>
                <w:rFonts w:ascii="돋움체" w:eastAsia="돋움체" w:hAnsi="돋움체" w:cs="굴림"/>
                <w:color w:val="000000" w:themeColor="text1"/>
                <w:kern w:val="0"/>
                <w:position w:val="4"/>
                <w:szCs w:val="20"/>
              </w:rPr>
              <w:t xml:space="preserve"> </w:t>
            </w:r>
            <w:r w:rsidRPr="00BA72F7">
              <w:rPr>
                <w:rFonts w:ascii="돋움체" w:eastAsia="돋움체" w:hAnsi="돋움체" w:cs="굴림" w:hint="eastAsia"/>
                <w:color w:val="000000" w:themeColor="text1"/>
                <w:kern w:val="0"/>
                <w:position w:val="4"/>
                <w:szCs w:val="20"/>
              </w:rPr>
              <w:t>경우</w:t>
            </w:r>
            <w:r w:rsidRPr="00BA72F7">
              <w:rPr>
                <w:rFonts w:ascii="돋움체" w:eastAsia="돋움체" w:hAnsi="돋움체" w:cs="굴림"/>
                <w:color w:val="000000" w:themeColor="text1"/>
                <w:kern w:val="0"/>
                <w:position w:val="4"/>
                <w:szCs w:val="20"/>
              </w:rPr>
              <w:t xml:space="preserve"> </w:t>
            </w:r>
            <w:r w:rsidRPr="00BA72F7">
              <w:rPr>
                <w:rFonts w:ascii="Arial Unicode MS" w:eastAsia="Arial Unicode MS" w:hAnsi="Arial Unicode MS" w:cs="Arial Unicode MS"/>
                <w:color w:val="000000" w:themeColor="text1"/>
                <w:kern w:val="0"/>
                <w:position w:val="4"/>
                <w:sz w:val="18"/>
                <w:szCs w:val="18"/>
              </w:rPr>
              <w:t>In cases where the rate of commission is contracted</w:t>
            </w:r>
          </w:p>
          <w:tbl>
            <w:tblPr>
              <w:tblOverlap w:val="never"/>
              <w:tblW w:w="9639" w:type="dxa"/>
              <w:tblInd w:w="20" w:type="dxa"/>
              <w:tblCellMar>
                <w:top w:w="15" w:type="dxa"/>
                <w:left w:w="15" w:type="dxa"/>
                <w:bottom w:w="15" w:type="dxa"/>
                <w:right w:w="15" w:type="dxa"/>
              </w:tblCellMar>
              <w:tblLook w:val="04A0" w:firstRow="1" w:lastRow="0" w:firstColumn="1" w:lastColumn="0" w:noHBand="0" w:noVBand="1"/>
            </w:tblPr>
            <w:tblGrid>
              <w:gridCol w:w="1111"/>
              <w:gridCol w:w="1339"/>
              <w:gridCol w:w="1572"/>
              <w:gridCol w:w="1024"/>
              <w:gridCol w:w="1024"/>
              <w:gridCol w:w="1024"/>
              <w:gridCol w:w="1030"/>
              <w:gridCol w:w="1515"/>
            </w:tblGrid>
            <w:tr w:rsidR="00BA72F7" w:rsidRPr="00BA72F7" w:rsidTr="004C3EF5">
              <w:trPr>
                <w:trHeight w:val="11"/>
              </w:trPr>
              <w:tc>
                <w:tcPr>
                  <w:tcW w:w="1111" w:type="dxa"/>
                  <w:vMerge w:val="restart"/>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구분</w:t>
                  </w:r>
                </w:p>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kern w:val="0"/>
                      <w:sz w:val="16"/>
                      <w:szCs w:val="20"/>
                    </w:rPr>
                    <w:t>Item</w:t>
                  </w:r>
                </w:p>
              </w:tc>
              <w:tc>
                <w:tcPr>
                  <w:tcW w:w="1339" w:type="dxa"/>
                  <w:vMerge w:val="restart"/>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총계</w:t>
                  </w:r>
                </w:p>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spacing w:val="-2"/>
                      <w:kern w:val="0"/>
                      <w:sz w:val="16"/>
                      <w:szCs w:val="18"/>
                    </w:rPr>
                    <w:t>Total Amount</w:t>
                  </w:r>
                </w:p>
              </w:tc>
              <w:tc>
                <w:tcPr>
                  <w:tcW w:w="1572"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최초</w:t>
                  </w:r>
                  <w:r w:rsidRPr="00BA72F7">
                    <w:rPr>
                      <w:rFonts w:ascii="돋움체" w:eastAsia="돋움체" w:hAnsi="돋움체" w:cs="굴림"/>
                      <w:color w:val="000000" w:themeColor="text1"/>
                      <w:kern w:val="0"/>
                      <w:sz w:val="16"/>
                      <w:szCs w:val="20"/>
                    </w:rPr>
                    <w:t xml:space="preserve"> </w:t>
                  </w:r>
                  <w:r w:rsidRPr="00BA72F7">
                    <w:rPr>
                      <w:rFonts w:ascii="돋움체" w:eastAsia="돋움체" w:hAnsi="돋움체" w:cs="굴림" w:hint="eastAsia"/>
                      <w:color w:val="000000" w:themeColor="text1"/>
                      <w:kern w:val="0"/>
                      <w:sz w:val="16"/>
                      <w:szCs w:val="20"/>
                    </w:rPr>
                    <w:t>수급연도</w:t>
                  </w:r>
                </w:p>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spacing w:val="-42"/>
                      <w:kern w:val="0"/>
                      <w:sz w:val="16"/>
                      <w:szCs w:val="20"/>
                    </w:rPr>
                    <w:t>First-Year Amount</w:t>
                  </w:r>
                </w:p>
              </w:tc>
              <w:tc>
                <w:tcPr>
                  <w:tcW w:w="4102" w:type="dxa"/>
                  <w:gridSpan w:val="4"/>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중간</w:t>
                  </w:r>
                  <w:r w:rsidRPr="00BA72F7">
                    <w:rPr>
                      <w:rFonts w:ascii="돋움체" w:eastAsia="돋움체" w:hAnsi="돋움체" w:cs="굴림"/>
                      <w:color w:val="000000" w:themeColor="text1"/>
                      <w:kern w:val="0"/>
                      <w:sz w:val="16"/>
                      <w:szCs w:val="20"/>
                    </w:rPr>
                    <w:t xml:space="preserve"> </w:t>
                  </w:r>
                  <w:r w:rsidRPr="00BA72F7">
                    <w:rPr>
                      <w:rFonts w:ascii="돋움체" w:eastAsia="돋움체" w:hAnsi="돋움체" w:cs="굴림" w:hint="eastAsia"/>
                      <w:color w:val="000000" w:themeColor="text1"/>
                      <w:kern w:val="0"/>
                      <w:sz w:val="16"/>
                      <w:szCs w:val="20"/>
                    </w:rPr>
                    <w:t>수급연도</w:t>
                  </w:r>
                </w:p>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kern w:val="0"/>
                      <w:sz w:val="16"/>
                      <w:szCs w:val="20"/>
                    </w:rPr>
                    <w:t>Amounts by Year</w:t>
                  </w:r>
                </w:p>
              </w:tc>
              <w:tc>
                <w:tcPr>
                  <w:tcW w:w="1515"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spacing w:val="-4"/>
                      <w:kern w:val="0"/>
                      <w:sz w:val="16"/>
                      <w:szCs w:val="20"/>
                    </w:rPr>
                    <w:t>최종</w:t>
                  </w:r>
                  <w:r w:rsidRPr="00BA72F7">
                    <w:rPr>
                      <w:rFonts w:ascii="돋움체" w:eastAsia="돋움체" w:hAnsi="돋움체" w:cs="굴림"/>
                      <w:color w:val="000000" w:themeColor="text1"/>
                      <w:spacing w:val="-4"/>
                      <w:kern w:val="0"/>
                      <w:sz w:val="16"/>
                      <w:szCs w:val="20"/>
                    </w:rPr>
                    <w:t xml:space="preserve"> </w:t>
                  </w:r>
                  <w:r w:rsidRPr="00BA72F7">
                    <w:rPr>
                      <w:rFonts w:ascii="돋움체" w:eastAsia="돋움체" w:hAnsi="돋움체" w:cs="굴림" w:hint="eastAsia"/>
                      <w:color w:val="000000" w:themeColor="text1"/>
                      <w:spacing w:val="-4"/>
                      <w:kern w:val="0"/>
                      <w:sz w:val="16"/>
                      <w:szCs w:val="20"/>
                    </w:rPr>
                    <w:t>수급연도</w:t>
                  </w:r>
                </w:p>
                <w:p w:rsidR="005E4B7D" w:rsidRPr="00BA72F7" w:rsidRDefault="005E4B7D" w:rsidP="004C3EF5">
                  <w:pPr>
                    <w:spacing w:after="0" w:line="240" w:lineRule="auto"/>
                    <w:jc w:val="center"/>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spacing w:val="-36"/>
                      <w:kern w:val="0"/>
                      <w:sz w:val="16"/>
                      <w:szCs w:val="18"/>
                    </w:rPr>
                    <w:t>Final-Year Amount</w:t>
                  </w:r>
                </w:p>
              </w:tc>
            </w:tr>
            <w:tr w:rsidR="00BA72F7" w:rsidRPr="00BA72F7" w:rsidTr="004C3EF5">
              <w:trPr>
                <w:trHeight w:val="11"/>
              </w:trPr>
              <w:tc>
                <w:tcPr>
                  <w:tcW w:w="1111" w:type="dxa"/>
                  <w:vMerge/>
                  <w:tcBorders>
                    <w:top w:val="single" w:sz="2" w:space="0" w:color="666666"/>
                    <w:left w:val="single" w:sz="2" w:space="0" w:color="666666"/>
                    <w:bottom w:val="single" w:sz="2" w:space="0" w:color="666666"/>
                    <w:right w:val="single" w:sz="2" w:space="0" w:color="666666"/>
                  </w:tcBorders>
                  <w:vAlign w:val="center"/>
                  <w:hideMark/>
                </w:tcPr>
                <w:p w:rsidR="005E4B7D" w:rsidRPr="00BA72F7" w:rsidRDefault="005E4B7D" w:rsidP="004C3EF5">
                  <w:pPr>
                    <w:widowControl/>
                    <w:wordWrap/>
                    <w:autoSpaceDE/>
                    <w:autoSpaceDN/>
                    <w:spacing w:after="0" w:line="240" w:lineRule="auto"/>
                    <w:jc w:val="left"/>
                    <w:rPr>
                      <w:rFonts w:ascii="함초롬바탕" w:eastAsia="굴림" w:hAnsi="굴림" w:cs="굴림"/>
                      <w:color w:val="000000" w:themeColor="text1"/>
                      <w:kern w:val="0"/>
                      <w:sz w:val="16"/>
                      <w:szCs w:val="20"/>
                    </w:rPr>
                  </w:pPr>
                </w:p>
              </w:tc>
              <w:tc>
                <w:tcPr>
                  <w:tcW w:w="1339" w:type="dxa"/>
                  <w:vMerge/>
                  <w:tcBorders>
                    <w:top w:val="single" w:sz="2" w:space="0" w:color="666666"/>
                    <w:left w:val="single" w:sz="2" w:space="0" w:color="666666"/>
                    <w:bottom w:val="single" w:sz="2" w:space="0" w:color="666666"/>
                    <w:right w:val="single" w:sz="2" w:space="0" w:color="666666"/>
                  </w:tcBorders>
                  <w:vAlign w:val="center"/>
                  <w:hideMark/>
                </w:tcPr>
                <w:p w:rsidR="005E4B7D" w:rsidRPr="00BA72F7" w:rsidRDefault="005E4B7D" w:rsidP="004C3EF5">
                  <w:pPr>
                    <w:widowControl/>
                    <w:wordWrap/>
                    <w:autoSpaceDE/>
                    <w:autoSpaceDN/>
                    <w:spacing w:after="0" w:line="240" w:lineRule="auto"/>
                    <w:jc w:val="left"/>
                    <w:rPr>
                      <w:rFonts w:ascii="함초롬바탕" w:eastAsia="굴림" w:hAnsi="굴림" w:cs="굴림"/>
                      <w:color w:val="000000" w:themeColor="text1"/>
                      <w:kern w:val="0"/>
                      <w:sz w:val="16"/>
                      <w:szCs w:val="20"/>
                    </w:rPr>
                  </w:pPr>
                </w:p>
              </w:tc>
              <w:tc>
                <w:tcPr>
                  <w:tcW w:w="1572"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c>
                <w:tcPr>
                  <w:tcW w:w="1024"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c>
                <w:tcPr>
                  <w:tcW w:w="1024"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c>
                <w:tcPr>
                  <w:tcW w:w="1024"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c>
                <w:tcPr>
                  <w:tcW w:w="1030"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c>
                <w:tcPr>
                  <w:tcW w:w="1515"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16"/>
                      <w:szCs w:val="20"/>
                    </w:rPr>
                  </w:pPr>
                </w:p>
              </w:tc>
            </w:tr>
            <w:tr w:rsidR="00BA72F7" w:rsidRPr="00BA72F7" w:rsidTr="004C3EF5">
              <w:trPr>
                <w:trHeight w:val="11"/>
              </w:trPr>
              <w:tc>
                <w:tcPr>
                  <w:tcW w:w="1111"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수수료율</w:t>
                  </w:r>
                </w:p>
                <w:p w:rsidR="005E4B7D" w:rsidRPr="00BA72F7" w:rsidRDefault="005E4B7D" w:rsidP="004C3EF5">
                  <w:pPr>
                    <w:spacing w:after="0" w:line="240" w:lineRule="auto"/>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spacing w:val="-46"/>
                      <w:kern w:val="0"/>
                      <w:sz w:val="16"/>
                      <w:szCs w:val="20"/>
                    </w:rPr>
                    <w:t>Commission</w:t>
                  </w:r>
                  <w:r w:rsidRPr="00BA72F7">
                    <w:rPr>
                      <w:rFonts w:ascii="함초롬바탕" w:eastAsia="Arial Unicode MS" w:hAnsi="굴림" w:cs="굴림"/>
                      <w:color w:val="000000" w:themeColor="text1"/>
                      <w:kern w:val="0"/>
                      <w:sz w:val="16"/>
                      <w:szCs w:val="20"/>
                    </w:rPr>
                    <w:t xml:space="preserve"> </w:t>
                  </w:r>
                  <w:r w:rsidRPr="00BA72F7">
                    <w:rPr>
                      <w:rFonts w:ascii="Arial Unicode MS" w:eastAsia="Arial Unicode MS" w:hAnsi="Arial Unicode MS" w:cs="Arial Unicode MS"/>
                      <w:color w:val="000000" w:themeColor="text1"/>
                      <w:kern w:val="0"/>
                      <w:sz w:val="16"/>
                      <w:szCs w:val="20"/>
                    </w:rPr>
                    <w:t>Rate</w:t>
                  </w:r>
                </w:p>
              </w:tc>
              <w:tc>
                <w:tcPr>
                  <w:tcW w:w="1339"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572"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024"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024"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024"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030"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515"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r>
            <w:tr w:rsidR="00BA72F7" w:rsidRPr="00BA72F7" w:rsidTr="004C3EF5">
              <w:tc>
                <w:tcPr>
                  <w:tcW w:w="1111"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굴림" w:hAnsi="굴림" w:cs="굴림"/>
                      <w:color w:val="000000" w:themeColor="text1"/>
                      <w:kern w:val="0"/>
                      <w:sz w:val="16"/>
                      <w:szCs w:val="20"/>
                    </w:rPr>
                  </w:pPr>
                  <w:r w:rsidRPr="00BA72F7">
                    <w:rPr>
                      <w:rFonts w:ascii="돋움체" w:eastAsia="돋움체" w:hAnsi="돋움체" w:cs="굴림" w:hint="eastAsia"/>
                      <w:color w:val="000000" w:themeColor="text1"/>
                      <w:kern w:val="0"/>
                      <w:sz w:val="16"/>
                      <w:szCs w:val="20"/>
                    </w:rPr>
                    <w:t>계약금액</w:t>
                  </w:r>
                </w:p>
                <w:p w:rsidR="005E4B7D" w:rsidRPr="00BA72F7" w:rsidRDefault="005E4B7D" w:rsidP="004C3EF5">
                  <w:pPr>
                    <w:spacing w:after="0" w:line="240" w:lineRule="auto"/>
                    <w:textAlignment w:val="baseline"/>
                    <w:rPr>
                      <w:rFonts w:ascii="함초롬바탕" w:eastAsia="굴림" w:hAnsi="굴림" w:cs="굴림"/>
                      <w:color w:val="000000" w:themeColor="text1"/>
                      <w:kern w:val="0"/>
                      <w:sz w:val="16"/>
                      <w:szCs w:val="20"/>
                    </w:rPr>
                  </w:pPr>
                  <w:r w:rsidRPr="00BA72F7">
                    <w:rPr>
                      <w:rFonts w:ascii="Arial Unicode MS" w:eastAsia="Arial Unicode MS" w:hAnsi="Arial Unicode MS" w:cs="Arial Unicode MS"/>
                      <w:color w:val="000000" w:themeColor="text1"/>
                      <w:kern w:val="0"/>
                      <w:sz w:val="12"/>
                      <w:szCs w:val="20"/>
                    </w:rPr>
                    <w:t>Contract Amount</w:t>
                  </w:r>
                </w:p>
              </w:tc>
              <w:tc>
                <w:tcPr>
                  <w:tcW w:w="1339"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572"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024"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024"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024"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030"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c>
                <w:tcPr>
                  <w:tcW w:w="1515" w:type="dxa"/>
                  <w:tcBorders>
                    <w:top w:val="single" w:sz="2" w:space="0" w:color="666666"/>
                    <w:left w:val="single" w:sz="2" w:space="0" w:color="666666"/>
                    <w:bottom w:val="single" w:sz="2" w:space="0" w:color="666666"/>
                    <w:right w:val="single" w:sz="2" w:space="0" w:color="666666"/>
                  </w:tcBorders>
                  <w:tcMar>
                    <w:top w:w="28" w:type="dxa"/>
                    <w:left w:w="102" w:type="dxa"/>
                    <w:bottom w:w="28" w:type="dxa"/>
                    <w:right w:w="102" w:type="dxa"/>
                  </w:tcMar>
                  <w:vAlign w:val="center"/>
                  <w:hideMark/>
                </w:tcPr>
                <w:p w:rsidR="005E4B7D" w:rsidRPr="00BA72F7" w:rsidRDefault="005E4B7D" w:rsidP="004C3EF5">
                  <w:pPr>
                    <w:spacing w:after="0" w:line="240" w:lineRule="auto"/>
                    <w:textAlignment w:val="baseline"/>
                    <w:rPr>
                      <w:rFonts w:ascii="함초롬바탕" w:eastAsia="돋움체" w:hAnsi="굴림" w:cs="굴림"/>
                      <w:color w:val="000000" w:themeColor="text1"/>
                      <w:kern w:val="0"/>
                      <w:sz w:val="16"/>
                      <w:szCs w:val="20"/>
                    </w:rPr>
                  </w:pPr>
                </w:p>
              </w:tc>
            </w:tr>
          </w:tbl>
          <w:p w:rsidR="005E4B7D" w:rsidRPr="00BA72F7" w:rsidRDefault="005E4B7D" w:rsidP="004C3EF5">
            <w:pPr>
              <w:widowControl/>
              <w:wordWrap/>
              <w:autoSpaceDE/>
              <w:autoSpaceDN/>
              <w:spacing w:after="0" w:line="240" w:lineRule="auto"/>
              <w:jc w:val="left"/>
              <w:rPr>
                <w:rFonts w:ascii="굴림" w:eastAsia="굴림" w:hAnsi="굴림" w:cs="굴림"/>
                <w:color w:val="000000" w:themeColor="text1"/>
                <w:kern w:val="0"/>
                <w:sz w:val="22"/>
              </w:rPr>
            </w:pPr>
          </w:p>
        </w:tc>
      </w:tr>
      <w:tr w:rsidR="00BA72F7" w:rsidRPr="00BA72F7" w:rsidTr="004C3EF5">
        <w:trPr>
          <w:trHeight w:val="11"/>
        </w:trPr>
        <w:tc>
          <w:tcPr>
            <w:tcW w:w="9732" w:type="dxa"/>
            <w:gridSpan w:val="6"/>
            <w:tcBorders>
              <w:top w:val="single" w:sz="2" w:space="0" w:color="666666"/>
              <w:left w:val="nil"/>
              <w:bottom w:val="single" w:sz="2" w:space="0" w:color="666666"/>
              <w:right w:val="nil"/>
            </w:tcBorders>
            <w:tcMar>
              <w:top w:w="28" w:type="dxa"/>
              <w:left w:w="28" w:type="dxa"/>
              <w:bottom w:w="28" w:type="dxa"/>
              <w:right w:w="28" w:type="dxa"/>
            </w:tcMar>
            <w:vAlign w:val="center"/>
            <w:hideMark/>
          </w:tcPr>
          <w:p w:rsidR="005E4B7D" w:rsidRPr="00BA72F7" w:rsidRDefault="005E4B7D" w:rsidP="004C3EF5">
            <w:pPr>
              <w:spacing w:before="20" w:after="0" w:line="240" w:lineRule="auto"/>
              <w:ind w:left="20"/>
              <w:textAlignment w:val="baseline"/>
              <w:rPr>
                <w:rFonts w:ascii="함초롬바탕" w:eastAsia="굴림" w:hAnsi="굴림" w:cs="굴림"/>
                <w:color w:val="000000" w:themeColor="text1"/>
                <w:kern w:val="0"/>
                <w:szCs w:val="20"/>
              </w:rPr>
            </w:pPr>
            <w:r w:rsidRPr="00BA72F7">
              <w:rPr>
                <w:rFonts w:ascii="돋움체" w:eastAsia="돋움체" w:hAnsi="돋움체" w:cs="굴림" w:hint="eastAsia"/>
                <w:color w:val="000000" w:themeColor="text1"/>
                <w:kern w:val="0"/>
                <w:szCs w:val="20"/>
              </w:rPr>
              <w:t>중개수수료</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지급시기</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및</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방법</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 w:val="16"/>
                <w:szCs w:val="16"/>
              </w:rPr>
              <w:t>※</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가능한</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구체적으로</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기재하되</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여백이</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부족할</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경우</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별지로</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첨부</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가능합니다</w:t>
            </w:r>
            <w:r w:rsidRPr="00BA72F7">
              <w:rPr>
                <w:rFonts w:ascii="돋움체" w:eastAsia="돋움체" w:hAnsi="돋움체" w:cs="굴림"/>
                <w:color w:val="000000" w:themeColor="text1"/>
                <w:kern w:val="0"/>
                <w:sz w:val="16"/>
                <w:szCs w:val="16"/>
              </w:rPr>
              <w:t>.</w:t>
            </w:r>
          </w:p>
          <w:p w:rsidR="005E4B7D" w:rsidRPr="00BA72F7" w:rsidRDefault="005E4B7D" w:rsidP="004C3EF5">
            <w:pPr>
              <w:spacing w:before="20" w:after="0" w:line="240" w:lineRule="auto"/>
              <w:ind w:left="20"/>
              <w:textAlignment w:val="baseline"/>
              <w:rPr>
                <w:rFonts w:ascii="함초롬바탕" w:eastAsia="굴림" w:hAnsi="굴림" w:cs="굴림"/>
                <w:color w:val="000000" w:themeColor="text1"/>
                <w:kern w:val="0"/>
                <w:szCs w:val="20"/>
              </w:rPr>
            </w:pPr>
            <w:r w:rsidRPr="00BA72F7">
              <w:rPr>
                <w:rFonts w:ascii="Arial Unicode MS" w:eastAsia="Arial Unicode MS" w:hAnsi="Arial Unicode MS" w:cs="Arial Unicode MS"/>
                <w:color w:val="000000" w:themeColor="text1"/>
                <w:kern w:val="0"/>
                <w:sz w:val="16"/>
                <w:szCs w:val="16"/>
              </w:rPr>
              <w:t xml:space="preserve">Time and Method of Commission Payment </w:t>
            </w:r>
            <w:r w:rsidRPr="00BA72F7">
              <w:rPr>
                <w:rFonts w:ascii="Arial Unicode MS" w:eastAsia="Arial Unicode MS" w:hAnsi="Arial Unicode MS" w:cs="Arial Unicode MS" w:hint="eastAsia"/>
                <w:color w:val="000000" w:themeColor="text1"/>
                <w:kern w:val="0"/>
                <w:sz w:val="16"/>
                <w:szCs w:val="16"/>
              </w:rPr>
              <w:t>※</w:t>
            </w:r>
            <w:r w:rsidRPr="00BA72F7">
              <w:rPr>
                <w:rFonts w:ascii="Arial Unicode MS" w:eastAsia="Arial Unicode MS" w:hAnsi="Arial Unicode MS" w:cs="Arial Unicode MS"/>
                <w:color w:val="000000" w:themeColor="text1"/>
                <w:kern w:val="0"/>
                <w:sz w:val="16"/>
                <w:szCs w:val="16"/>
              </w:rPr>
              <w:t xml:space="preserve"> Please be as specific as possible, and attach a separate statement if needed.</w:t>
            </w:r>
          </w:p>
        </w:tc>
      </w:tr>
      <w:tr w:rsidR="00BA72F7" w:rsidRPr="00BA72F7" w:rsidTr="004C3EF5">
        <w:trPr>
          <w:trHeight w:val="46"/>
        </w:trPr>
        <w:tc>
          <w:tcPr>
            <w:tcW w:w="9732" w:type="dxa"/>
            <w:gridSpan w:val="6"/>
            <w:tcBorders>
              <w:top w:val="single" w:sz="2" w:space="0" w:color="666666"/>
              <w:left w:val="nil"/>
              <w:bottom w:val="single" w:sz="18" w:space="0" w:color="000000"/>
              <w:right w:val="nil"/>
            </w:tcBorders>
            <w:tcMar>
              <w:top w:w="0" w:type="dxa"/>
              <w:left w:w="0" w:type="dxa"/>
              <w:bottom w:w="28" w:type="dxa"/>
              <w:right w:w="0" w:type="dxa"/>
            </w:tcMar>
            <w:vAlign w:val="center"/>
            <w:hideMark/>
          </w:tcPr>
          <w:p w:rsidR="005E4B7D" w:rsidRPr="00BA72F7" w:rsidRDefault="005E4B7D" w:rsidP="004C3EF5">
            <w:pPr>
              <w:spacing w:after="0" w:line="240" w:lineRule="auto"/>
              <w:ind w:left="200" w:hanging="200"/>
              <w:textAlignment w:val="baseline"/>
              <w:rPr>
                <w:rFonts w:ascii="함초롬바탕" w:eastAsia="굴림" w:hAnsi="굴림" w:cs="굴림"/>
                <w:color w:val="000000" w:themeColor="text1"/>
                <w:kern w:val="0"/>
                <w:szCs w:val="20"/>
              </w:rPr>
            </w:pPr>
            <w:r w:rsidRPr="00BA72F7">
              <w:rPr>
                <w:rFonts w:ascii="돋움체" w:eastAsia="돋움체" w:hAnsi="돋움체" w:cs="굴림" w:hint="eastAsia"/>
                <w:color w:val="000000" w:themeColor="text1"/>
                <w:kern w:val="0"/>
                <w:szCs w:val="20"/>
              </w:rPr>
              <w:t>「방위사업법」</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제</w:t>
            </w:r>
            <w:r w:rsidRPr="00BA72F7">
              <w:rPr>
                <w:rFonts w:ascii="돋움체" w:eastAsia="돋움체" w:hAnsi="돋움체" w:cs="굴림"/>
                <w:color w:val="000000" w:themeColor="text1"/>
                <w:kern w:val="0"/>
                <w:szCs w:val="20"/>
              </w:rPr>
              <w:t>57</w:t>
            </w:r>
            <w:r w:rsidRPr="00BA72F7">
              <w:rPr>
                <w:rFonts w:ascii="돋움체" w:eastAsia="돋움체" w:hAnsi="돋움체" w:cs="굴림" w:hint="eastAsia"/>
                <w:color w:val="000000" w:themeColor="text1"/>
                <w:kern w:val="0"/>
                <w:szCs w:val="20"/>
              </w:rPr>
              <w:t>조의</w:t>
            </w:r>
            <w:r w:rsidRPr="00BA72F7">
              <w:rPr>
                <w:rFonts w:ascii="돋움체" w:eastAsia="돋움체" w:hAnsi="돋움체" w:cs="굴림"/>
                <w:color w:val="000000" w:themeColor="text1"/>
                <w:kern w:val="0"/>
                <w:szCs w:val="20"/>
              </w:rPr>
              <w:t>4</w:t>
            </w:r>
            <w:r w:rsidRPr="00BA72F7">
              <w:rPr>
                <w:rFonts w:ascii="돋움체" w:eastAsia="돋움체" w:hAnsi="돋움체" w:cs="굴림" w:hint="eastAsia"/>
                <w:color w:val="000000" w:themeColor="text1"/>
                <w:kern w:val="0"/>
                <w:szCs w:val="20"/>
              </w:rPr>
              <w:t>제</w:t>
            </w:r>
            <w:r w:rsidRPr="00BA72F7">
              <w:rPr>
                <w:rFonts w:ascii="돋움체" w:eastAsia="돋움체" w:hAnsi="돋움체" w:cs="굴림"/>
                <w:color w:val="000000" w:themeColor="text1"/>
                <w:kern w:val="0"/>
                <w:szCs w:val="20"/>
              </w:rPr>
              <w:t>1</w:t>
            </w:r>
            <w:r w:rsidRPr="00BA72F7">
              <w:rPr>
                <w:rFonts w:ascii="돋움체" w:eastAsia="돋움체" w:hAnsi="돋움체" w:cs="굴림" w:hint="eastAsia"/>
                <w:color w:val="000000" w:themeColor="text1"/>
                <w:kern w:val="0"/>
                <w:szCs w:val="20"/>
              </w:rPr>
              <w:t>항ㆍ제</w:t>
            </w:r>
            <w:r w:rsidRPr="00BA72F7">
              <w:rPr>
                <w:rFonts w:ascii="돋움체" w:eastAsia="돋움체" w:hAnsi="돋움체" w:cs="굴림"/>
                <w:color w:val="000000" w:themeColor="text1"/>
                <w:kern w:val="0"/>
                <w:szCs w:val="20"/>
              </w:rPr>
              <w:t>2</w:t>
            </w:r>
            <w:r w:rsidRPr="00BA72F7">
              <w:rPr>
                <w:rFonts w:ascii="돋움체" w:eastAsia="돋움체" w:hAnsi="돋움체" w:cs="굴림" w:hint="eastAsia"/>
                <w:color w:val="000000" w:themeColor="text1"/>
                <w:kern w:val="0"/>
                <w:szCs w:val="20"/>
              </w:rPr>
              <w:t>항</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같은</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법</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시행령</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제</w:t>
            </w:r>
            <w:r w:rsidRPr="00BA72F7">
              <w:rPr>
                <w:rFonts w:ascii="돋움체" w:eastAsia="돋움체" w:hAnsi="돋움체" w:cs="굴림"/>
                <w:color w:val="000000" w:themeColor="text1"/>
                <w:kern w:val="0"/>
                <w:szCs w:val="20"/>
              </w:rPr>
              <w:t>68</w:t>
            </w:r>
            <w:r w:rsidRPr="00BA72F7">
              <w:rPr>
                <w:rFonts w:ascii="돋움체" w:eastAsia="돋움체" w:hAnsi="돋움체" w:cs="굴림" w:hint="eastAsia"/>
                <w:color w:val="000000" w:themeColor="text1"/>
                <w:kern w:val="0"/>
                <w:szCs w:val="20"/>
              </w:rPr>
              <w:t>조의</w:t>
            </w:r>
            <w:r w:rsidRPr="00BA72F7">
              <w:rPr>
                <w:rFonts w:ascii="돋움체" w:eastAsia="돋움체" w:hAnsi="돋움체" w:cs="굴림"/>
                <w:color w:val="000000" w:themeColor="text1"/>
                <w:kern w:val="0"/>
                <w:szCs w:val="20"/>
              </w:rPr>
              <w:t>5</w:t>
            </w:r>
            <w:r w:rsidRPr="00BA72F7">
              <w:rPr>
                <w:rFonts w:ascii="돋움체" w:eastAsia="돋움체" w:hAnsi="돋움체" w:cs="굴림" w:hint="eastAsia"/>
                <w:color w:val="000000" w:themeColor="text1"/>
                <w:kern w:val="0"/>
                <w:szCs w:val="20"/>
              </w:rPr>
              <w:t>제</w:t>
            </w:r>
            <w:r w:rsidRPr="00BA72F7">
              <w:rPr>
                <w:rFonts w:ascii="돋움체" w:eastAsia="돋움체" w:hAnsi="돋움체" w:cs="굴림"/>
                <w:color w:val="000000" w:themeColor="text1"/>
                <w:kern w:val="0"/>
                <w:szCs w:val="20"/>
              </w:rPr>
              <w:t>3</w:t>
            </w:r>
            <w:r w:rsidRPr="00BA72F7">
              <w:rPr>
                <w:rFonts w:ascii="돋움체" w:eastAsia="돋움체" w:hAnsi="돋움체" w:cs="굴림" w:hint="eastAsia"/>
                <w:color w:val="000000" w:themeColor="text1"/>
                <w:kern w:val="0"/>
                <w:szCs w:val="20"/>
              </w:rPr>
              <w:t>항ㆍ제</w:t>
            </w:r>
            <w:r w:rsidRPr="00BA72F7">
              <w:rPr>
                <w:rFonts w:ascii="돋움체" w:eastAsia="돋움체" w:hAnsi="돋움체" w:cs="굴림"/>
                <w:color w:val="000000" w:themeColor="text1"/>
                <w:kern w:val="0"/>
                <w:szCs w:val="20"/>
              </w:rPr>
              <w:t>4</w:t>
            </w:r>
            <w:r w:rsidRPr="00BA72F7">
              <w:rPr>
                <w:rFonts w:ascii="돋움체" w:eastAsia="돋움체" w:hAnsi="돋움체" w:cs="굴림" w:hint="eastAsia"/>
                <w:color w:val="000000" w:themeColor="text1"/>
                <w:kern w:val="0"/>
                <w:szCs w:val="20"/>
              </w:rPr>
              <w:t>항</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및</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같은</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법</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시행규칙</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제</w:t>
            </w:r>
            <w:r w:rsidRPr="00BA72F7">
              <w:rPr>
                <w:rFonts w:ascii="돋움체" w:eastAsia="돋움체" w:hAnsi="돋움체" w:cs="굴림"/>
                <w:color w:val="000000" w:themeColor="text1"/>
                <w:kern w:val="0"/>
                <w:szCs w:val="20"/>
              </w:rPr>
              <w:t>57</w:t>
            </w:r>
            <w:r w:rsidRPr="00BA72F7">
              <w:rPr>
                <w:rFonts w:ascii="돋움체" w:eastAsia="돋움체" w:hAnsi="돋움체" w:cs="굴림" w:hint="eastAsia"/>
                <w:color w:val="000000" w:themeColor="text1"/>
                <w:kern w:val="0"/>
                <w:szCs w:val="20"/>
              </w:rPr>
              <w:t>조의</w:t>
            </w:r>
            <w:r w:rsidRPr="00BA72F7">
              <w:rPr>
                <w:rFonts w:ascii="돋움체" w:eastAsia="돋움체" w:hAnsi="돋움체" w:cs="굴림"/>
                <w:color w:val="000000" w:themeColor="text1"/>
                <w:kern w:val="0"/>
                <w:szCs w:val="20"/>
              </w:rPr>
              <w:t>3</w:t>
            </w:r>
            <w:r w:rsidRPr="00BA72F7">
              <w:rPr>
                <w:rFonts w:ascii="돋움체" w:eastAsia="돋움체" w:hAnsi="돋움체" w:cs="굴림" w:hint="eastAsia"/>
                <w:color w:val="000000" w:themeColor="text1"/>
                <w:kern w:val="0"/>
                <w:szCs w:val="20"/>
              </w:rPr>
              <w:t>에</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따라</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위와</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같이</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군수품무역대리업</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중개수수료를</w:t>
            </w:r>
            <w:r w:rsidRPr="00BA72F7">
              <w:rPr>
                <w:rFonts w:ascii="돋움체" w:eastAsia="돋움체" w:hAnsi="돋움체" w:cs="굴림"/>
                <w:color w:val="000000" w:themeColor="text1"/>
                <w:kern w:val="0"/>
                <w:szCs w:val="20"/>
              </w:rPr>
              <w:t xml:space="preserve"> </w:t>
            </w:r>
            <w:proofErr w:type="gramStart"/>
            <w:r w:rsidRPr="00BA72F7">
              <w:rPr>
                <w:rFonts w:ascii="돋움체" w:eastAsia="돋움체" w:hAnsi="돋움체" w:cs="굴림"/>
                <w:color w:val="000000" w:themeColor="text1"/>
                <w:kern w:val="0"/>
                <w:szCs w:val="20"/>
              </w:rPr>
              <w:t>[ ]</w:t>
            </w:r>
            <w:proofErr w:type="gramEnd"/>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신고</w:t>
            </w:r>
            <w:r w:rsidRPr="00BA72F7">
              <w:rPr>
                <w:rFonts w:ascii="돋움체" w:eastAsia="돋움체" w:hAnsi="돋움체" w:cs="굴림"/>
                <w:color w:val="000000" w:themeColor="text1"/>
                <w:kern w:val="0"/>
                <w:szCs w:val="20"/>
              </w:rPr>
              <w:t xml:space="preserve"> [ ] </w:t>
            </w:r>
            <w:r w:rsidRPr="00BA72F7">
              <w:rPr>
                <w:rFonts w:ascii="돋움체" w:eastAsia="돋움체" w:hAnsi="돋움체" w:cs="굴림" w:hint="eastAsia"/>
                <w:color w:val="000000" w:themeColor="text1"/>
                <w:kern w:val="0"/>
                <w:szCs w:val="20"/>
              </w:rPr>
              <w:t>변경신고</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hint="eastAsia"/>
                <w:color w:val="000000" w:themeColor="text1"/>
                <w:kern w:val="0"/>
                <w:szCs w:val="20"/>
              </w:rPr>
              <w:t>합니다</w:t>
            </w:r>
            <w:r w:rsidRPr="00BA72F7">
              <w:rPr>
                <w:rFonts w:ascii="돋움체" w:eastAsia="돋움체" w:hAnsi="돋움체" w:cs="굴림"/>
                <w:color w:val="000000" w:themeColor="text1"/>
                <w:kern w:val="0"/>
                <w:szCs w:val="20"/>
              </w:rPr>
              <w:t>.</w:t>
            </w:r>
          </w:p>
          <w:p w:rsidR="005E4B7D" w:rsidRPr="00BA72F7" w:rsidRDefault="005E4B7D" w:rsidP="004C3EF5">
            <w:pPr>
              <w:spacing w:after="0" w:line="240" w:lineRule="auto"/>
              <w:ind w:left="200" w:hanging="200"/>
              <w:textAlignment w:val="baseline"/>
              <w:rPr>
                <w:rFonts w:ascii="함초롬바탕" w:eastAsia="굴림" w:hAnsi="굴림" w:cs="굴림"/>
                <w:color w:val="000000" w:themeColor="text1"/>
                <w:kern w:val="0"/>
                <w:szCs w:val="20"/>
              </w:rPr>
            </w:pPr>
            <w:r w:rsidRPr="00BA72F7">
              <w:rPr>
                <w:rFonts w:ascii="Arial Unicode MS" w:eastAsia="Arial Unicode MS" w:hAnsi="Arial Unicode MS" w:cs="Arial Unicode MS"/>
                <w:color w:val="000000" w:themeColor="text1"/>
                <w:kern w:val="0"/>
                <w:sz w:val="18"/>
                <w:szCs w:val="18"/>
              </w:rPr>
              <w:t xml:space="preserve">The Agent above hereby submits the Agent Commission Declaration (Initial </w:t>
            </w:r>
            <w:proofErr w:type="gramStart"/>
            <w:r w:rsidRPr="00BA72F7">
              <w:rPr>
                <w:rFonts w:ascii="돋움체" w:eastAsia="돋움체" w:hAnsi="돋움체" w:cs="굴림"/>
                <w:color w:val="000000" w:themeColor="text1"/>
                <w:kern w:val="0"/>
                <w:sz w:val="18"/>
                <w:szCs w:val="18"/>
              </w:rPr>
              <w:t>[ ]</w:t>
            </w:r>
            <w:proofErr w:type="gramEnd"/>
            <w:r w:rsidRPr="00BA72F7">
              <w:rPr>
                <w:rFonts w:ascii="돋움체" w:eastAsia="돋움체" w:hAnsi="돋움체" w:cs="굴림"/>
                <w:color w:val="000000" w:themeColor="text1"/>
                <w:kern w:val="0"/>
                <w:sz w:val="18"/>
                <w:szCs w:val="18"/>
              </w:rPr>
              <w:t xml:space="preserve"> </w:t>
            </w:r>
            <w:r w:rsidRPr="00BA72F7">
              <w:rPr>
                <w:rFonts w:ascii="Arial Unicode MS" w:eastAsia="Arial Unicode MS" w:hAnsi="Arial Unicode MS" w:cs="Arial Unicode MS"/>
                <w:color w:val="000000" w:themeColor="text1"/>
                <w:kern w:val="0"/>
                <w:sz w:val="18"/>
                <w:szCs w:val="18"/>
              </w:rPr>
              <w:t xml:space="preserve">or Adjusted </w:t>
            </w:r>
            <w:r w:rsidRPr="00BA72F7">
              <w:rPr>
                <w:rFonts w:ascii="돋움체" w:eastAsia="돋움체" w:hAnsi="돋움체" w:cs="굴림"/>
                <w:color w:val="000000" w:themeColor="text1"/>
                <w:kern w:val="0"/>
                <w:sz w:val="18"/>
                <w:szCs w:val="18"/>
              </w:rPr>
              <w:t>[ ]</w:t>
            </w:r>
            <w:r w:rsidRPr="00BA72F7">
              <w:rPr>
                <w:rFonts w:ascii="Arial Unicode MS" w:eastAsia="Arial Unicode MS" w:hAnsi="Arial Unicode MS" w:cs="Arial Unicode MS"/>
                <w:color w:val="000000" w:themeColor="text1"/>
                <w:kern w:val="0"/>
                <w:sz w:val="18"/>
                <w:szCs w:val="18"/>
              </w:rPr>
              <w:t xml:space="preserve">) in accordance with Article 57-4(1) and 57-4(2) of the Defense Acquisition Program Act, Article 68-5(3) and 68-5(4) of the Enforcement Decree of the said Act, and Article 57-3 of the Enforcement Rule of the said Act. </w:t>
            </w:r>
          </w:p>
          <w:p w:rsidR="005E4B7D" w:rsidRPr="00BA72F7" w:rsidRDefault="005E4B7D" w:rsidP="004C3EF5">
            <w:pPr>
              <w:spacing w:after="0" w:line="240" w:lineRule="auto"/>
              <w:ind w:left="150" w:right="150"/>
              <w:jc w:val="right"/>
              <w:textAlignment w:val="baseline"/>
              <w:rPr>
                <w:rFonts w:ascii="함초롬바탕" w:eastAsia="굴림" w:hAnsi="굴림" w:cs="굴림"/>
                <w:color w:val="000000" w:themeColor="text1"/>
                <w:kern w:val="0"/>
                <w:szCs w:val="20"/>
              </w:rPr>
            </w:pPr>
            <w:r w:rsidRPr="00BA72F7">
              <w:rPr>
                <w:rFonts w:ascii="Arial Unicode MS" w:eastAsia="Arial Unicode MS" w:hAnsi="Arial Unicode MS" w:cs="Arial Unicode MS"/>
                <w:color w:val="000000" w:themeColor="text1"/>
                <w:kern w:val="0"/>
                <w:sz w:val="18"/>
                <w:szCs w:val="18"/>
              </w:rPr>
              <w:t>(Year)</w:t>
            </w:r>
            <w:r w:rsidRPr="00BA72F7">
              <w:rPr>
                <w:rFonts w:ascii="함초롬바탕" w:eastAsia="돋움체" w:hAnsi="굴림" w:cs="굴림"/>
                <w:color w:val="000000" w:themeColor="text1"/>
                <w:kern w:val="0"/>
                <w:sz w:val="18"/>
                <w:szCs w:val="18"/>
              </w:rPr>
              <w:t xml:space="preserve"> </w:t>
            </w:r>
            <w:r w:rsidRPr="00BA72F7">
              <w:rPr>
                <w:rFonts w:ascii="돋움체" w:eastAsia="돋움체" w:hAnsi="돋움체" w:cs="굴림" w:hint="eastAsia"/>
                <w:color w:val="000000" w:themeColor="text1"/>
                <w:kern w:val="0"/>
                <w:sz w:val="18"/>
                <w:szCs w:val="18"/>
              </w:rPr>
              <w:t>년</w:t>
            </w:r>
            <w:r w:rsidRPr="00BA72F7">
              <w:rPr>
                <w:rFonts w:ascii="돋움체" w:eastAsia="돋움체" w:hAnsi="돋움체" w:cs="굴림"/>
                <w:color w:val="000000" w:themeColor="text1"/>
                <w:kern w:val="0"/>
                <w:sz w:val="18"/>
                <w:szCs w:val="18"/>
              </w:rPr>
              <w:t xml:space="preserve"> </w:t>
            </w:r>
            <w:r w:rsidRPr="00BA72F7">
              <w:rPr>
                <w:rFonts w:ascii="Arial Unicode MS" w:eastAsia="Arial Unicode MS" w:hAnsi="Arial Unicode MS" w:cs="Arial Unicode MS"/>
                <w:color w:val="000000" w:themeColor="text1"/>
                <w:kern w:val="0"/>
                <w:sz w:val="18"/>
                <w:szCs w:val="18"/>
              </w:rPr>
              <w:t>(Month)</w:t>
            </w:r>
            <w:r w:rsidRPr="00BA72F7">
              <w:rPr>
                <w:rFonts w:ascii="함초롬바탕" w:eastAsia="돋움체" w:hAnsi="굴림" w:cs="굴림"/>
                <w:color w:val="000000" w:themeColor="text1"/>
                <w:kern w:val="0"/>
                <w:sz w:val="18"/>
                <w:szCs w:val="18"/>
              </w:rPr>
              <w:t xml:space="preserve"> </w:t>
            </w:r>
            <w:r w:rsidRPr="00BA72F7">
              <w:rPr>
                <w:rFonts w:ascii="돋움체" w:eastAsia="돋움체" w:hAnsi="돋움체" w:cs="굴림" w:hint="eastAsia"/>
                <w:color w:val="000000" w:themeColor="text1"/>
                <w:kern w:val="0"/>
                <w:sz w:val="18"/>
                <w:szCs w:val="18"/>
              </w:rPr>
              <w:t>월</w:t>
            </w:r>
            <w:r w:rsidRPr="00BA72F7">
              <w:rPr>
                <w:rFonts w:ascii="돋움체" w:eastAsia="돋움체" w:hAnsi="돋움체" w:cs="굴림"/>
                <w:color w:val="000000" w:themeColor="text1"/>
                <w:kern w:val="0"/>
                <w:sz w:val="18"/>
                <w:szCs w:val="18"/>
              </w:rPr>
              <w:t xml:space="preserve"> </w:t>
            </w:r>
            <w:r w:rsidRPr="00BA72F7">
              <w:rPr>
                <w:rFonts w:ascii="Arial Unicode MS" w:eastAsia="Arial Unicode MS" w:hAnsi="Arial Unicode MS" w:cs="Arial Unicode MS"/>
                <w:color w:val="000000" w:themeColor="text1"/>
                <w:kern w:val="0"/>
                <w:sz w:val="18"/>
                <w:szCs w:val="18"/>
              </w:rPr>
              <w:t>(Day)</w:t>
            </w:r>
            <w:r w:rsidRPr="00BA72F7">
              <w:rPr>
                <w:rFonts w:ascii="함초롬바탕" w:eastAsia="돋움체" w:hAnsi="굴림" w:cs="굴림"/>
                <w:color w:val="000000" w:themeColor="text1"/>
                <w:kern w:val="0"/>
                <w:sz w:val="18"/>
                <w:szCs w:val="18"/>
              </w:rPr>
              <w:t xml:space="preserve"> </w:t>
            </w:r>
            <w:r w:rsidRPr="00BA72F7">
              <w:rPr>
                <w:rFonts w:ascii="돋움체" w:eastAsia="돋움체" w:hAnsi="돋움체" w:cs="굴림" w:hint="eastAsia"/>
                <w:color w:val="000000" w:themeColor="text1"/>
                <w:kern w:val="0"/>
                <w:sz w:val="18"/>
                <w:szCs w:val="18"/>
              </w:rPr>
              <w:t>일</w:t>
            </w:r>
          </w:p>
          <w:p w:rsidR="005E4B7D" w:rsidRPr="00BA72F7" w:rsidRDefault="005E4B7D" w:rsidP="004C3EF5">
            <w:pPr>
              <w:spacing w:after="0" w:line="240" w:lineRule="auto"/>
              <w:ind w:left="150" w:right="150"/>
              <w:jc w:val="right"/>
              <w:textAlignment w:val="baseline"/>
              <w:rPr>
                <w:rFonts w:ascii="함초롬바탕" w:eastAsia="돋움체" w:hAnsi="굴림" w:cs="굴림"/>
                <w:color w:val="000000" w:themeColor="text1"/>
                <w:kern w:val="0"/>
                <w:sz w:val="18"/>
                <w:szCs w:val="18"/>
              </w:rPr>
            </w:pPr>
          </w:p>
          <w:p w:rsidR="005E4B7D" w:rsidRPr="00BA72F7" w:rsidRDefault="005E4B7D" w:rsidP="004C3EF5">
            <w:pPr>
              <w:spacing w:after="0" w:line="240" w:lineRule="auto"/>
              <w:ind w:left="150"/>
              <w:jc w:val="right"/>
              <w:textAlignment w:val="baseline"/>
              <w:rPr>
                <w:rFonts w:ascii="함초롬바탕" w:eastAsia="굴림" w:hAnsi="굴림" w:cs="굴림"/>
                <w:color w:val="000000" w:themeColor="text1"/>
                <w:kern w:val="0"/>
                <w:szCs w:val="20"/>
              </w:rPr>
            </w:pPr>
            <w:r w:rsidRPr="00BA72F7">
              <w:rPr>
                <w:rFonts w:ascii="돋움체" w:eastAsia="돋움체" w:hAnsi="돋움체" w:cs="굴림" w:hint="eastAsia"/>
                <w:color w:val="000000" w:themeColor="text1"/>
                <w:kern w:val="0"/>
                <w:szCs w:val="20"/>
              </w:rPr>
              <w:t>신고인</w:t>
            </w:r>
            <w:r w:rsidRPr="00BA72F7">
              <w:rPr>
                <w:rFonts w:ascii="돋움체" w:eastAsia="돋움체" w:hAnsi="돋움체" w:cs="굴림"/>
                <w:color w:val="000000" w:themeColor="text1"/>
                <w:kern w:val="0"/>
                <w:szCs w:val="20"/>
              </w:rPr>
              <w:t xml:space="preserve"> </w:t>
            </w:r>
            <w:r w:rsidRPr="00BA72F7">
              <w:rPr>
                <w:rFonts w:ascii="돋움체" w:eastAsia="돋움체" w:hAnsi="돋움체" w:cs="굴림"/>
                <w:color w:val="000000" w:themeColor="text1"/>
                <w:kern w:val="0"/>
                <w:sz w:val="16"/>
                <w:szCs w:val="16"/>
              </w:rPr>
              <w:t>(</w:t>
            </w:r>
            <w:r w:rsidRPr="00BA72F7">
              <w:rPr>
                <w:rFonts w:ascii="돋움체" w:eastAsia="돋움체" w:hAnsi="돋움체" w:cs="굴림" w:hint="eastAsia"/>
                <w:color w:val="000000" w:themeColor="text1"/>
                <w:kern w:val="0"/>
                <w:sz w:val="16"/>
                <w:szCs w:val="16"/>
              </w:rPr>
              <w:t>서명</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또는</w:t>
            </w:r>
            <w:r w:rsidRPr="00BA72F7">
              <w:rPr>
                <w:rFonts w:ascii="돋움체" w:eastAsia="돋움체" w:hAnsi="돋움체" w:cs="굴림"/>
                <w:color w:val="000000" w:themeColor="text1"/>
                <w:kern w:val="0"/>
                <w:sz w:val="16"/>
                <w:szCs w:val="16"/>
              </w:rPr>
              <w:t xml:space="preserve"> </w:t>
            </w:r>
            <w:r w:rsidRPr="00BA72F7">
              <w:rPr>
                <w:rFonts w:ascii="돋움체" w:eastAsia="돋움체" w:hAnsi="돋움체" w:cs="굴림" w:hint="eastAsia"/>
                <w:color w:val="000000" w:themeColor="text1"/>
                <w:kern w:val="0"/>
                <w:sz w:val="16"/>
                <w:szCs w:val="16"/>
              </w:rPr>
              <w:t>인</w:t>
            </w:r>
            <w:r w:rsidRPr="00BA72F7">
              <w:rPr>
                <w:rFonts w:ascii="돋움체" w:eastAsia="돋움체" w:hAnsi="돋움체" w:cs="굴림"/>
                <w:color w:val="000000" w:themeColor="text1"/>
                <w:kern w:val="0"/>
                <w:sz w:val="16"/>
                <w:szCs w:val="16"/>
              </w:rPr>
              <w:t>)</w:t>
            </w:r>
          </w:p>
          <w:p w:rsidR="005E4B7D" w:rsidRPr="00BA72F7" w:rsidRDefault="005E4B7D" w:rsidP="004C3EF5">
            <w:pPr>
              <w:spacing w:after="0" w:line="240" w:lineRule="auto"/>
              <w:ind w:left="150"/>
              <w:jc w:val="right"/>
              <w:textAlignment w:val="baseline"/>
              <w:rPr>
                <w:rFonts w:ascii="함초롬바탕" w:eastAsia="굴림" w:hAnsi="굴림" w:cs="굴림"/>
                <w:color w:val="000000" w:themeColor="text1"/>
                <w:kern w:val="0"/>
                <w:szCs w:val="20"/>
              </w:rPr>
            </w:pPr>
            <w:r w:rsidRPr="00BA72F7">
              <w:rPr>
                <w:rFonts w:ascii="Arial Unicode MS" w:eastAsia="Arial Unicode MS" w:hAnsi="Arial Unicode MS" w:cs="Arial Unicode MS"/>
                <w:color w:val="000000" w:themeColor="text1"/>
                <w:kern w:val="0"/>
                <w:sz w:val="16"/>
                <w:szCs w:val="16"/>
              </w:rPr>
              <w:t>(Applicant) (Signature or Seal)</w:t>
            </w:r>
          </w:p>
          <w:p w:rsidR="005E4B7D" w:rsidRPr="00BA72F7" w:rsidRDefault="005E4B7D" w:rsidP="004C3EF5">
            <w:pPr>
              <w:spacing w:after="0" w:line="240" w:lineRule="auto"/>
              <w:textAlignment w:val="baseline"/>
              <w:rPr>
                <w:rFonts w:ascii="함초롬바탕" w:eastAsia="굴림" w:hAnsi="굴림" w:cs="굴림"/>
                <w:color w:val="000000" w:themeColor="text1"/>
                <w:kern w:val="0"/>
                <w:szCs w:val="20"/>
              </w:rPr>
            </w:pPr>
            <w:r w:rsidRPr="00BA72F7">
              <w:rPr>
                <w:rFonts w:ascii="돋움체" w:eastAsia="돋움체" w:hAnsi="돋움체" w:cs="굴림" w:hint="eastAsia"/>
                <w:b/>
                <w:bCs/>
                <w:color w:val="000000" w:themeColor="text1"/>
                <w:kern w:val="0"/>
                <w:sz w:val="26"/>
                <w:szCs w:val="26"/>
              </w:rPr>
              <w:t>방위사업청장</w:t>
            </w:r>
            <w:r w:rsidRPr="00BA72F7">
              <w:rPr>
                <w:rFonts w:ascii="돋움체" w:eastAsia="돋움체" w:hAnsi="돋움체" w:cs="굴림"/>
                <w:b/>
                <w:bCs/>
                <w:color w:val="000000" w:themeColor="text1"/>
                <w:kern w:val="0"/>
                <w:sz w:val="26"/>
                <w:szCs w:val="26"/>
              </w:rPr>
              <w:t xml:space="preserve"> </w:t>
            </w:r>
            <w:r w:rsidRPr="00BA72F7">
              <w:rPr>
                <w:rFonts w:ascii="돋움체" w:eastAsia="돋움체" w:hAnsi="돋움체" w:cs="굴림" w:hint="eastAsia"/>
                <w:color w:val="000000" w:themeColor="text1"/>
                <w:kern w:val="0"/>
                <w:szCs w:val="20"/>
              </w:rPr>
              <w:t>귀하</w:t>
            </w:r>
            <w:r w:rsidRPr="00BA72F7">
              <w:rPr>
                <w:rFonts w:ascii="돋움체" w:eastAsia="돋움체" w:hAnsi="돋움체" w:cs="굴림"/>
                <w:color w:val="000000" w:themeColor="text1"/>
                <w:kern w:val="0"/>
                <w:szCs w:val="20"/>
              </w:rPr>
              <w:t xml:space="preserve"> </w:t>
            </w:r>
            <w:r w:rsidRPr="00BA72F7">
              <w:rPr>
                <w:rFonts w:ascii="Arial Unicode MS" w:eastAsia="Arial Unicode MS" w:hAnsi="Arial Unicode MS" w:cs="Arial Unicode MS"/>
                <w:color w:val="000000" w:themeColor="text1"/>
                <w:kern w:val="0"/>
                <w:szCs w:val="20"/>
              </w:rPr>
              <w:t xml:space="preserve">Addressed to the </w:t>
            </w:r>
            <w:r w:rsidRPr="00BA72F7">
              <w:rPr>
                <w:rFonts w:ascii="Arial Unicode MS" w:eastAsia="Arial Unicode MS" w:hAnsi="Arial Unicode MS" w:cs="Arial Unicode MS"/>
                <w:b/>
                <w:bCs/>
                <w:color w:val="000000" w:themeColor="text1"/>
                <w:kern w:val="0"/>
                <w:sz w:val="24"/>
                <w:szCs w:val="24"/>
              </w:rPr>
              <w:t>Minister of DAPA</w:t>
            </w:r>
          </w:p>
        </w:tc>
      </w:tr>
      <w:tr w:rsidR="005E4B7D" w:rsidRPr="00BA72F7" w:rsidTr="004C3EF5">
        <w:trPr>
          <w:trHeight w:val="1"/>
        </w:trPr>
        <w:tc>
          <w:tcPr>
            <w:tcW w:w="9732" w:type="dxa"/>
            <w:gridSpan w:val="6"/>
            <w:tcBorders>
              <w:top w:val="single" w:sz="18" w:space="0" w:color="000000"/>
              <w:left w:val="nil"/>
              <w:bottom w:val="single" w:sz="2" w:space="0" w:color="7F7F7F"/>
              <w:right w:val="nil"/>
            </w:tcBorders>
            <w:tcMar>
              <w:top w:w="0" w:type="dxa"/>
              <w:left w:w="0" w:type="dxa"/>
              <w:bottom w:w="0" w:type="dxa"/>
              <w:right w:w="0" w:type="dxa"/>
            </w:tcMar>
            <w:vAlign w:val="center"/>
            <w:hideMark/>
          </w:tcPr>
          <w:p w:rsidR="005E4B7D" w:rsidRPr="00BA72F7" w:rsidRDefault="005E4B7D" w:rsidP="004C3EF5">
            <w:pPr>
              <w:spacing w:after="0" w:line="240" w:lineRule="auto"/>
              <w:jc w:val="center"/>
              <w:textAlignment w:val="baseline"/>
              <w:rPr>
                <w:rFonts w:ascii="함초롬바탕" w:eastAsia="돋움체" w:hAnsi="굴림" w:cs="굴림"/>
                <w:color w:val="000000" w:themeColor="text1"/>
                <w:kern w:val="0"/>
                <w:sz w:val="2"/>
                <w:szCs w:val="2"/>
              </w:rPr>
            </w:pPr>
          </w:p>
        </w:tc>
      </w:tr>
    </w:tbl>
    <w:p w:rsidR="005E4B7D" w:rsidRPr="00BA72F7" w:rsidRDefault="005E4B7D" w:rsidP="005E4B7D">
      <w:pPr>
        <w:pStyle w:val="a4"/>
        <w:spacing w:line="432" w:lineRule="auto"/>
        <w:rPr>
          <w:rFonts w:ascii="굴림" w:eastAsia="굴림" w:hAnsi="굴림" w:cs="굴림"/>
          <w:b/>
          <w:bCs/>
          <w:color w:val="000000" w:themeColor="text1"/>
          <w:sz w:val="24"/>
          <w:szCs w:val="24"/>
        </w:rPr>
      </w:pPr>
    </w:p>
    <w:p w:rsidR="005E4B7D" w:rsidRPr="00BA72F7" w:rsidRDefault="005E4B7D" w:rsidP="005E4B7D">
      <w:pPr>
        <w:pStyle w:val="a4"/>
        <w:spacing w:line="432" w:lineRule="auto"/>
        <w:rPr>
          <w:rFonts w:ascii="굴림" w:eastAsia="굴림" w:hAnsi="굴림" w:cs="굴림"/>
          <w:b/>
          <w:bCs/>
          <w:color w:val="000000" w:themeColor="text1"/>
          <w:sz w:val="24"/>
          <w:szCs w:val="24"/>
        </w:rPr>
      </w:pPr>
    </w:p>
    <w:p w:rsidR="005E4B7D" w:rsidRPr="00BA72F7" w:rsidRDefault="005E4B7D">
      <w:pPr>
        <w:widowControl/>
        <w:wordWrap/>
        <w:autoSpaceDE/>
        <w:autoSpaceDN/>
        <w:rPr>
          <w:rFonts w:ascii="굴림" w:eastAsia="굴림" w:hAnsi="굴림" w:cs="굴림"/>
          <w:b/>
          <w:bCs/>
          <w:color w:val="000000" w:themeColor="text1"/>
          <w:kern w:val="0"/>
          <w:sz w:val="24"/>
          <w:szCs w:val="24"/>
        </w:rPr>
      </w:pPr>
      <w:r w:rsidRPr="00BA72F7">
        <w:rPr>
          <w:rFonts w:ascii="굴림" w:eastAsia="굴림" w:hAnsi="굴림" w:cs="굴림"/>
          <w:b/>
          <w:bCs/>
          <w:color w:val="000000" w:themeColor="text1"/>
          <w:sz w:val="24"/>
          <w:szCs w:val="24"/>
        </w:rPr>
        <w:br w:type="page"/>
      </w:r>
    </w:p>
    <w:p w:rsidR="005E4B7D" w:rsidRPr="00BA72F7" w:rsidRDefault="005E4B7D" w:rsidP="005E4B7D">
      <w:pPr>
        <w:pStyle w:val="a4"/>
        <w:spacing w:line="432" w:lineRule="auto"/>
        <w:rPr>
          <w:rFonts w:ascii="굴림" w:eastAsia="굴림" w:hAnsi="굴림" w:cs="굴림"/>
          <w:b/>
          <w:bCs/>
          <w:color w:val="000000" w:themeColor="text1"/>
          <w:sz w:val="24"/>
          <w:szCs w:val="24"/>
        </w:rPr>
      </w:pPr>
      <w:r w:rsidRPr="00BA72F7">
        <w:rPr>
          <w:rFonts w:ascii="굴림" w:eastAsia="굴림" w:hAnsi="굴림" w:cs="굴림"/>
          <w:b/>
          <w:bCs/>
          <w:color w:val="000000" w:themeColor="text1"/>
          <w:sz w:val="24"/>
          <w:szCs w:val="24"/>
        </w:rPr>
        <w:lastRenderedPageBreak/>
        <w:t>ANNEX 9</w:t>
      </w:r>
    </w:p>
    <w:p w:rsidR="005E4B7D" w:rsidRPr="00BA72F7" w:rsidRDefault="005E4B7D" w:rsidP="005E4B7D">
      <w:pPr>
        <w:pStyle w:val="a4"/>
        <w:spacing w:line="432" w:lineRule="auto"/>
        <w:rPr>
          <w:rFonts w:ascii="굴림" w:eastAsia="굴림" w:hAnsi="굴림" w:cs="굴림"/>
          <w:b/>
          <w:bCs/>
          <w:color w:val="000000" w:themeColor="text1"/>
          <w:sz w:val="24"/>
          <w:szCs w:val="24"/>
        </w:rPr>
      </w:pPr>
    </w:p>
    <w:tbl>
      <w:tblPr>
        <w:tblOverlap w:val="never"/>
        <w:tblW w:w="0" w:type="auto"/>
        <w:tblInd w:w="28"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510"/>
        <w:gridCol w:w="551"/>
        <w:gridCol w:w="1258"/>
        <w:gridCol w:w="898"/>
        <w:gridCol w:w="360"/>
        <w:gridCol w:w="1259"/>
        <w:gridCol w:w="270"/>
        <w:gridCol w:w="988"/>
        <w:gridCol w:w="589"/>
        <w:gridCol w:w="669"/>
        <w:gridCol w:w="983"/>
        <w:gridCol w:w="1159"/>
      </w:tblGrid>
      <w:tr w:rsidR="00BA72F7" w:rsidRPr="00BA72F7" w:rsidTr="004C3EF5">
        <w:trPr>
          <w:trHeight w:val="360"/>
        </w:trPr>
        <w:tc>
          <w:tcPr>
            <w:tcW w:w="9494" w:type="dxa"/>
            <w:gridSpan w:val="12"/>
            <w:tcBorders>
              <w:top w:val="nil"/>
              <w:left w:val="nil"/>
              <w:bottom w:val="nil"/>
              <w:right w:val="nil"/>
            </w:tcBorders>
            <w:tcMar>
              <w:top w:w="28" w:type="dxa"/>
              <w:left w:w="28" w:type="dxa"/>
              <w:bottom w:w="28" w:type="dxa"/>
              <w:right w:w="28" w:type="dxa"/>
            </w:tcMar>
            <w:vAlign w:val="center"/>
          </w:tcPr>
          <w:p w:rsidR="005E4B7D" w:rsidRPr="00BA72F7" w:rsidRDefault="005E4B7D" w:rsidP="004C3EF5">
            <w:pPr>
              <w:pStyle w:val="a4"/>
              <w:wordWrap/>
              <w:jc w:val="center"/>
              <w:rPr>
                <w:rFonts w:ascii="HY견고딕" w:eastAsia="HY견고딕" w:hAnsi="HY견고딕" w:cs="HY견고딕"/>
                <w:color w:val="000000" w:themeColor="text1"/>
              </w:rPr>
            </w:pPr>
            <w:r w:rsidRPr="006A3F1A">
              <w:rPr>
                <w:rFonts w:ascii="HY견고딕" w:eastAsia="HY견고딕" w:hAnsi="HY견고딕" w:cs="HY견고딕"/>
                <w:color w:val="000000" w:themeColor="text1"/>
                <w:w w:val="67"/>
                <w:sz w:val="32"/>
                <w:szCs w:val="32"/>
                <w:fitText w:val="7750" w:id="-609462528"/>
              </w:rPr>
              <w:t>Statement of Compliance with Sole-source Contract Requirement</w:t>
            </w:r>
            <w:r w:rsidRPr="006A3F1A">
              <w:rPr>
                <w:rFonts w:ascii="HY견고딕" w:eastAsia="HY견고딕" w:hAnsi="HY견고딕" w:cs="HY견고딕"/>
                <w:color w:val="000000" w:themeColor="text1"/>
                <w:spacing w:val="10"/>
                <w:w w:val="67"/>
                <w:sz w:val="32"/>
                <w:szCs w:val="32"/>
                <w:fitText w:val="7750" w:id="-609462528"/>
              </w:rPr>
              <w:t>s</w:t>
            </w:r>
          </w:p>
        </w:tc>
      </w:tr>
      <w:tr w:rsidR="00BA72F7" w:rsidRPr="00BA72F7" w:rsidTr="004C3EF5">
        <w:trPr>
          <w:trHeight w:val="318"/>
        </w:trPr>
        <w:tc>
          <w:tcPr>
            <w:tcW w:w="9494" w:type="dxa"/>
            <w:gridSpan w:val="12"/>
            <w:tcBorders>
              <w:top w:val="nil"/>
              <w:left w:val="nil"/>
              <w:bottom w:val="single" w:sz="10" w:space="0" w:color="595959"/>
              <w:right w:val="nil"/>
            </w:tcBorders>
            <w:tcMar>
              <w:top w:w="28" w:type="dxa"/>
              <w:left w:w="28" w:type="dxa"/>
              <w:bottom w:w="28" w:type="dxa"/>
              <w:right w:w="28" w:type="dxa"/>
            </w:tcMar>
            <w:vAlign w:val="bottom"/>
          </w:tcPr>
          <w:p w:rsidR="005E4B7D" w:rsidRPr="00BA72F7" w:rsidRDefault="005E4B7D" w:rsidP="004C3EF5">
            <w:pPr>
              <w:pStyle w:val="a4"/>
              <w:spacing w:line="360" w:lineRule="auto"/>
              <w:rPr>
                <w:rFonts w:eastAsia="굴림"/>
                <w:color w:val="000000" w:themeColor="text1"/>
              </w:rPr>
            </w:pPr>
            <w:r w:rsidRPr="00BA72F7">
              <w:rPr>
                <w:rFonts w:ascii="굴림" w:eastAsia="돋움" w:hAnsi="굴림" w:cs="굴림"/>
                <w:color w:val="000000" w:themeColor="text1"/>
                <w:spacing w:val="-12"/>
                <w:w w:val="97"/>
                <w:sz w:val="18"/>
                <w:szCs w:val="18"/>
              </w:rPr>
              <w:t>•</w:t>
            </w:r>
            <w:r w:rsidRPr="00BA72F7">
              <w:rPr>
                <w:rFonts w:eastAsia="돋움"/>
                <w:color w:val="000000" w:themeColor="text1"/>
                <w:spacing w:val="-19"/>
                <w:w w:val="97"/>
                <w:sz w:val="18"/>
                <w:szCs w:val="18"/>
              </w:rPr>
              <w:t xml:space="preserve"> </w:t>
            </w:r>
            <w:r w:rsidRPr="00BA72F7">
              <w:rPr>
                <w:rFonts w:ascii="돋움" w:eastAsia="돋움" w:hAnsi="돋움" w:cs="돋움"/>
                <w:color w:val="000000" w:themeColor="text1"/>
                <w:spacing w:val="12"/>
                <w:w w:val="97"/>
                <w:sz w:val="18"/>
                <w:szCs w:val="18"/>
              </w:rPr>
              <w:t xml:space="preserve">Please mark </w:t>
            </w:r>
            <w:proofErr w:type="gramStart"/>
            <w:r w:rsidRPr="00BA72F7">
              <w:rPr>
                <w:rFonts w:ascii="돋움" w:eastAsia="돋움" w:hAnsi="돋움" w:cs="돋움"/>
                <w:color w:val="000000" w:themeColor="text1"/>
                <w:spacing w:val="12"/>
                <w:w w:val="97"/>
                <w:sz w:val="18"/>
                <w:szCs w:val="18"/>
              </w:rPr>
              <w:t xml:space="preserve">[ </w:t>
            </w:r>
            <w:r w:rsidRPr="00BA72F7">
              <w:rPr>
                <w:rFonts w:ascii="굴림" w:eastAsia="돋움" w:hAnsi="굴림" w:cs="굴림" w:hint="eastAsia"/>
                <w:color w:val="000000" w:themeColor="text1"/>
                <w:spacing w:val="12"/>
                <w:w w:val="97"/>
                <w:sz w:val="18"/>
                <w:szCs w:val="18"/>
              </w:rPr>
              <w:t>√</w:t>
            </w:r>
            <w:proofErr w:type="gramEnd"/>
            <w:r w:rsidRPr="00BA72F7">
              <w:rPr>
                <w:rFonts w:ascii="돋움" w:eastAsia="돋움" w:hAnsi="돋움" w:cs="돋움"/>
                <w:color w:val="000000" w:themeColor="text1"/>
                <w:spacing w:val="12"/>
                <w:w w:val="97"/>
                <w:sz w:val="18"/>
                <w:szCs w:val="18"/>
              </w:rPr>
              <w:t xml:space="preserve"> ] the applicable items. </w:t>
            </w:r>
            <w:r w:rsidRPr="00BA72F7">
              <w:rPr>
                <w:rFonts w:ascii="돋움" w:eastAsia="돋움" w:hAnsi="돋움" w:cs="돋움"/>
                <w:color w:val="000000" w:themeColor="text1"/>
                <w:spacing w:val="-19"/>
                <w:w w:val="97"/>
                <w:sz w:val="18"/>
                <w:szCs w:val="18"/>
              </w:rPr>
              <w:t>(1page)</w:t>
            </w:r>
          </w:p>
        </w:tc>
      </w:tr>
      <w:tr w:rsidR="00BA72F7" w:rsidRPr="00BA72F7" w:rsidTr="004C3EF5">
        <w:trPr>
          <w:trHeight w:val="224"/>
        </w:trPr>
        <w:tc>
          <w:tcPr>
            <w:tcW w:w="1061" w:type="dxa"/>
            <w:gridSpan w:val="2"/>
            <w:vMerge w:val="restart"/>
            <w:tcBorders>
              <w:top w:val="single" w:sz="10" w:space="0" w:color="595959"/>
              <w:left w:val="nil"/>
              <w:bottom w:val="single" w:sz="10" w:space="0" w:color="595959"/>
              <w:right w:val="single" w:sz="2" w:space="0" w:color="A6A6A6"/>
            </w:tcBorders>
            <w:tcMar>
              <w:top w:w="28" w:type="dxa"/>
              <w:left w:w="28" w:type="dxa"/>
              <w:bottom w:w="28" w:type="dxa"/>
              <w:right w:w="28" w:type="dxa"/>
            </w:tcMar>
            <w:vAlign w:val="center"/>
          </w:tcPr>
          <w:p w:rsidR="005E4B7D" w:rsidRPr="00BA72F7" w:rsidRDefault="005E4B7D" w:rsidP="004C3EF5">
            <w:pPr>
              <w:pStyle w:val="a4"/>
              <w:wordWrap/>
              <w:jc w:val="center"/>
              <w:rPr>
                <w:rFonts w:ascii="Times New Roman" w:eastAsia="굴림"/>
                <w:color w:val="000000" w:themeColor="text1"/>
              </w:rPr>
            </w:pPr>
            <w:r w:rsidRPr="00BA72F7">
              <w:rPr>
                <w:rFonts w:ascii="Times New Roman" w:eastAsia="돋움"/>
                <w:color w:val="000000" w:themeColor="text1"/>
                <w:spacing w:val="-1"/>
                <w:w w:val="97"/>
                <w:sz w:val="22"/>
                <w:szCs w:val="22"/>
              </w:rPr>
              <w:t>Contracting</w:t>
            </w:r>
            <w:r w:rsidRPr="00BA72F7">
              <w:rPr>
                <w:rFonts w:ascii="Times New Roman" w:eastAsia="돋움"/>
                <w:color w:val="000000" w:themeColor="text1"/>
                <w:w w:val="97"/>
                <w:sz w:val="22"/>
                <w:szCs w:val="22"/>
              </w:rPr>
              <w:t xml:space="preserve"> Authority </w:t>
            </w:r>
          </w:p>
        </w:tc>
        <w:tc>
          <w:tcPr>
            <w:tcW w:w="1258" w:type="dxa"/>
            <w:tcBorders>
              <w:top w:val="single" w:sz="10" w:space="0" w:color="595959"/>
              <w:left w:val="single" w:sz="2" w:space="0" w:color="A6A6A6"/>
              <w:bottom w:val="single" w:sz="2" w:space="0" w:color="A6A6A6"/>
              <w:right w:val="nil"/>
            </w:tcBorders>
            <w:tcMar>
              <w:top w:w="28" w:type="dxa"/>
              <w:left w:w="28" w:type="dxa"/>
              <w:bottom w:w="28" w:type="dxa"/>
              <w:right w:w="28" w:type="dxa"/>
            </w:tcMar>
          </w:tcPr>
          <w:p w:rsidR="005E4B7D" w:rsidRPr="00BA72F7" w:rsidRDefault="005E4B7D" w:rsidP="004C3EF5">
            <w:pPr>
              <w:pStyle w:val="a4"/>
              <w:rPr>
                <w:rFonts w:ascii="Times New Roman" w:eastAsia="굴림"/>
                <w:color w:val="000000" w:themeColor="text1"/>
              </w:rPr>
            </w:pPr>
            <w:r w:rsidRPr="00BA72F7">
              <w:rPr>
                <w:rFonts w:ascii="Times New Roman" w:eastAsia="돋움"/>
                <w:color w:val="000000" w:themeColor="text1"/>
                <w:w w:val="86"/>
              </w:rPr>
              <w:t>Ordering agenc</w:t>
            </w:r>
            <w:r w:rsidRPr="00BA72F7">
              <w:rPr>
                <w:rFonts w:ascii="Times New Roman" w:eastAsia="돋움"/>
                <w:color w:val="000000" w:themeColor="text1"/>
                <w:spacing w:val="30"/>
                <w:w w:val="86"/>
              </w:rPr>
              <w:t>y</w:t>
            </w:r>
          </w:p>
        </w:tc>
        <w:tc>
          <w:tcPr>
            <w:tcW w:w="1258" w:type="dxa"/>
            <w:gridSpan w:val="2"/>
            <w:tcBorders>
              <w:top w:val="single" w:sz="10" w:space="0" w:color="595959"/>
              <w:left w:val="nil"/>
              <w:bottom w:val="single" w:sz="2" w:space="0" w:color="A6A6A6"/>
              <w:right w:val="single" w:sz="2" w:space="0" w:color="A6A6A6"/>
            </w:tcBorders>
            <w:tcMar>
              <w:top w:w="28" w:type="dxa"/>
              <w:left w:w="28" w:type="dxa"/>
              <w:bottom w:w="28" w:type="dxa"/>
              <w:right w:w="28" w:type="dxa"/>
            </w:tcMar>
            <w:vAlign w:val="center"/>
          </w:tcPr>
          <w:p w:rsidR="005E4B7D" w:rsidRPr="00BA72F7" w:rsidRDefault="005E4B7D" w:rsidP="004C3EF5">
            <w:pPr>
              <w:pStyle w:val="a4"/>
              <w:rPr>
                <w:rFonts w:ascii="Times New Roman" w:eastAsia="돋움"/>
                <w:color w:val="000000" w:themeColor="text1"/>
                <w:w w:val="97"/>
              </w:rPr>
            </w:pPr>
          </w:p>
        </w:tc>
        <w:tc>
          <w:tcPr>
            <w:tcW w:w="1259" w:type="dxa"/>
            <w:tcBorders>
              <w:top w:val="single" w:sz="10" w:space="0" w:color="595959"/>
              <w:left w:val="single" w:sz="2" w:space="0" w:color="A6A6A6"/>
              <w:bottom w:val="single" w:sz="2" w:space="0" w:color="A6A6A6"/>
              <w:right w:val="nil"/>
            </w:tcBorders>
            <w:tcMar>
              <w:top w:w="28" w:type="dxa"/>
              <w:left w:w="28" w:type="dxa"/>
              <w:bottom w:w="28" w:type="dxa"/>
              <w:right w:w="28" w:type="dxa"/>
            </w:tcMar>
          </w:tcPr>
          <w:p w:rsidR="005E4B7D" w:rsidRPr="00BA72F7" w:rsidRDefault="005E4B7D" w:rsidP="004C3EF5">
            <w:pPr>
              <w:pStyle w:val="a4"/>
              <w:rPr>
                <w:rFonts w:ascii="Times New Roman" w:eastAsia="굴림"/>
                <w:color w:val="000000" w:themeColor="text1"/>
              </w:rPr>
            </w:pPr>
            <w:r w:rsidRPr="00BA72F7">
              <w:rPr>
                <w:rFonts w:ascii="Times New Roman" w:eastAsia="돋움"/>
                <w:color w:val="000000" w:themeColor="text1"/>
                <w:w w:val="97"/>
              </w:rPr>
              <w:t>Department</w:t>
            </w:r>
          </w:p>
        </w:tc>
        <w:tc>
          <w:tcPr>
            <w:tcW w:w="1258" w:type="dxa"/>
            <w:gridSpan w:val="2"/>
            <w:tcBorders>
              <w:top w:val="single" w:sz="10" w:space="0" w:color="595959"/>
              <w:left w:val="nil"/>
              <w:bottom w:val="single" w:sz="2" w:space="0" w:color="A6A6A6"/>
              <w:right w:val="single" w:sz="2" w:space="0" w:color="A6A6A6"/>
            </w:tcBorders>
            <w:tcMar>
              <w:top w:w="28" w:type="dxa"/>
              <w:left w:w="28" w:type="dxa"/>
              <w:bottom w:w="28" w:type="dxa"/>
              <w:right w:w="28" w:type="dxa"/>
            </w:tcMar>
            <w:vAlign w:val="center"/>
          </w:tcPr>
          <w:p w:rsidR="005E4B7D" w:rsidRPr="00BA72F7" w:rsidRDefault="005E4B7D" w:rsidP="004C3EF5">
            <w:pPr>
              <w:pStyle w:val="a4"/>
              <w:rPr>
                <w:rFonts w:ascii="Times New Roman" w:eastAsia="돋움"/>
                <w:color w:val="000000" w:themeColor="text1"/>
                <w:w w:val="97"/>
              </w:rPr>
            </w:pPr>
          </w:p>
        </w:tc>
        <w:tc>
          <w:tcPr>
            <w:tcW w:w="1258" w:type="dxa"/>
            <w:gridSpan w:val="2"/>
            <w:tcBorders>
              <w:top w:val="single" w:sz="10" w:space="0" w:color="595959"/>
              <w:left w:val="single" w:sz="2" w:space="0" w:color="A6A6A6"/>
              <w:bottom w:val="single" w:sz="2" w:space="0" w:color="A6A6A6"/>
              <w:right w:val="nil"/>
            </w:tcBorders>
            <w:tcMar>
              <w:top w:w="28" w:type="dxa"/>
              <w:left w:w="28" w:type="dxa"/>
              <w:bottom w:w="28" w:type="dxa"/>
              <w:right w:w="28" w:type="dxa"/>
            </w:tcMar>
          </w:tcPr>
          <w:p w:rsidR="005E4B7D" w:rsidRPr="00BA72F7" w:rsidRDefault="005E4B7D" w:rsidP="004C3EF5">
            <w:pPr>
              <w:pStyle w:val="a4"/>
              <w:rPr>
                <w:rFonts w:ascii="Times New Roman" w:eastAsia="굴림"/>
                <w:color w:val="000000" w:themeColor="text1"/>
              </w:rPr>
            </w:pPr>
            <w:r w:rsidRPr="00BA72F7">
              <w:rPr>
                <w:rFonts w:ascii="Times New Roman" w:eastAsia="굴림"/>
                <w:color w:val="000000" w:themeColor="text1"/>
              </w:rPr>
              <w:t>Date</w:t>
            </w:r>
          </w:p>
        </w:tc>
        <w:tc>
          <w:tcPr>
            <w:tcW w:w="2139" w:type="dxa"/>
            <w:gridSpan w:val="2"/>
            <w:tcBorders>
              <w:top w:val="single" w:sz="10" w:space="0" w:color="595959"/>
              <w:left w:val="nil"/>
              <w:bottom w:val="single" w:sz="2" w:space="0" w:color="A6A6A6"/>
              <w:right w:val="nil"/>
            </w:tcBorders>
            <w:tcMar>
              <w:top w:w="28" w:type="dxa"/>
              <w:left w:w="28" w:type="dxa"/>
              <w:bottom w:w="28" w:type="dxa"/>
              <w:right w:w="28" w:type="dxa"/>
            </w:tcMar>
            <w:vAlign w:val="center"/>
          </w:tcPr>
          <w:p w:rsidR="005E4B7D" w:rsidRPr="00BA72F7" w:rsidRDefault="005E4B7D" w:rsidP="004C3EF5">
            <w:pPr>
              <w:pStyle w:val="a4"/>
              <w:wordWrap/>
              <w:jc w:val="center"/>
              <w:rPr>
                <w:rFonts w:ascii="Times New Roman" w:eastAsia="돋움"/>
                <w:color w:val="000000" w:themeColor="text1"/>
                <w:w w:val="97"/>
                <w:sz w:val="22"/>
                <w:szCs w:val="22"/>
              </w:rPr>
            </w:pPr>
          </w:p>
        </w:tc>
      </w:tr>
      <w:tr w:rsidR="00BA72F7" w:rsidRPr="00BA72F7" w:rsidTr="004C3EF5">
        <w:trPr>
          <w:trHeight w:val="427"/>
        </w:trPr>
        <w:tc>
          <w:tcPr>
            <w:tcW w:w="1061" w:type="dxa"/>
            <w:gridSpan w:val="2"/>
            <w:vMerge/>
            <w:tcBorders>
              <w:top w:val="single" w:sz="10" w:space="0" w:color="595959"/>
              <w:left w:val="nil"/>
              <w:bottom w:val="single" w:sz="10" w:space="0" w:color="595959"/>
              <w:right w:val="single" w:sz="2" w:space="0" w:color="A6A6A6"/>
            </w:tcBorders>
            <w:vAlign w:val="center"/>
          </w:tcPr>
          <w:p w:rsidR="005E4B7D" w:rsidRPr="00BA72F7" w:rsidRDefault="005E4B7D" w:rsidP="004C3EF5">
            <w:pPr>
              <w:pStyle w:val="a4"/>
              <w:wordWrap/>
              <w:jc w:val="center"/>
              <w:rPr>
                <w:rFonts w:ascii="Times New Roman" w:eastAsia="굴림"/>
                <w:color w:val="000000" w:themeColor="text1"/>
              </w:rPr>
            </w:pPr>
            <w:r w:rsidRPr="00BA72F7">
              <w:rPr>
                <w:rFonts w:ascii="Times New Roman" w:eastAsia="돋움"/>
                <w:color w:val="000000" w:themeColor="text1"/>
                <w:spacing w:val="-1"/>
                <w:w w:val="97"/>
                <w:sz w:val="22"/>
                <w:szCs w:val="22"/>
              </w:rPr>
              <w:t>Contracting</w:t>
            </w:r>
            <w:r w:rsidRPr="00BA72F7">
              <w:rPr>
                <w:rFonts w:ascii="Times New Roman" w:eastAsia="돋움"/>
                <w:color w:val="000000" w:themeColor="text1"/>
                <w:w w:val="97"/>
                <w:sz w:val="22"/>
                <w:szCs w:val="22"/>
              </w:rPr>
              <w:t xml:space="preserve"> Authority </w:t>
            </w:r>
          </w:p>
        </w:tc>
        <w:tc>
          <w:tcPr>
            <w:tcW w:w="5622" w:type="dxa"/>
            <w:gridSpan w:val="7"/>
            <w:tcBorders>
              <w:top w:val="single" w:sz="2" w:space="0" w:color="A6A6A6"/>
              <w:left w:val="single" w:sz="2" w:space="0" w:color="A6A6A6"/>
              <w:bottom w:val="single" w:sz="2" w:space="0" w:color="A6A6A6"/>
              <w:right w:val="nil"/>
            </w:tcBorders>
            <w:tcMar>
              <w:top w:w="28" w:type="dxa"/>
              <w:left w:w="28" w:type="dxa"/>
              <w:bottom w:w="28" w:type="dxa"/>
              <w:right w:w="28" w:type="dxa"/>
            </w:tcMar>
          </w:tcPr>
          <w:p w:rsidR="005E4B7D" w:rsidRPr="00BA72F7" w:rsidRDefault="005E4B7D" w:rsidP="004C3EF5">
            <w:pPr>
              <w:pStyle w:val="a4"/>
              <w:spacing w:line="276" w:lineRule="auto"/>
              <w:rPr>
                <w:rFonts w:ascii="Times New Roman" w:eastAsia="굴림"/>
                <w:color w:val="000000" w:themeColor="text1"/>
              </w:rPr>
            </w:pPr>
            <w:r w:rsidRPr="00BA72F7">
              <w:rPr>
                <w:rFonts w:ascii="Times New Roman" w:eastAsia="돋움"/>
                <w:color w:val="000000" w:themeColor="text1"/>
                <w:w w:val="97"/>
              </w:rPr>
              <w:t>Details of the Order</w:t>
            </w:r>
          </w:p>
        </w:tc>
        <w:tc>
          <w:tcPr>
            <w:tcW w:w="2810" w:type="dxa"/>
            <w:gridSpan w:val="3"/>
            <w:tcBorders>
              <w:top w:val="single" w:sz="2" w:space="0" w:color="A6A6A6"/>
              <w:left w:val="nil"/>
              <w:bottom w:val="single" w:sz="2" w:space="0" w:color="A6A6A6"/>
              <w:right w:val="nil"/>
            </w:tcBorders>
            <w:tcMar>
              <w:top w:w="28" w:type="dxa"/>
              <w:left w:w="28" w:type="dxa"/>
              <w:bottom w:w="28" w:type="dxa"/>
              <w:right w:w="28" w:type="dxa"/>
            </w:tcMar>
            <w:vAlign w:val="center"/>
          </w:tcPr>
          <w:p w:rsidR="005E4B7D" w:rsidRPr="00BA72F7" w:rsidRDefault="005E4B7D" w:rsidP="004C3EF5">
            <w:pPr>
              <w:pStyle w:val="a4"/>
              <w:spacing w:line="276" w:lineRule="auto"/>
              <w:rPr>
                <w:rFonts w:ascii="Times New Roman" w:eastAsia="돋움"/>
                <w:color w:val="000000" w:themeColor="text1"/>
                <w:w w:val="97"/>
              </w:rPr>
            </w:pPr>
            <w:proofErr w:type="gramStart"/>
            <w:r w:rsidRPr="00BA72F7">
              <w:rPr>
                <w:rFonts w:ascii="Times New Roman" w:eastAsia="돋움"/>
                <w:color w:val="000000" w:themeColor="text1"/>
                <w:w w:val="97"/>
              </w:rPr>
              <w:t>[ ]</w:t>
            </w:r>
            <w:proofErr w:type="gramEnd"/>
            <w:r w:rsidRPr="00BA72F7">
              <w:rPr>
                <w:rFonts w:ascii="Times New Roman" w:eastAsia="돋움"/>
                <w:color w:val="000000" w:themeColor="text1"/>
                <w:w w:val="97"/>
              </w:rPr>
              <w:t xml:space="preserve"> construction </w:t>
            </w:r>
          </w:p>
          <w:p w:rsidR="005E4B7D" w:rsidRPr="00BA72F7" w:rsidRDefault="005E4B7D" w:rsidP="004C3EF5">
            <w:pPr>
              <w:pStyle w:val="a4"/>
              <w:spacing w:line="276" w:lineRule="auto"/>
              <w:rPr>
                <w:rFonts w:ascii="Times New Roman" w:eastAsia="돋움"/>
                <w:color w:val="000000" w:themeColor="text1"/>
                <w:w w:val="97"/>
              </w:rPr>
            </w:pPr>
            <w:proofErr w:type="gramStart"/>
            <w:r w:rsidRPr="00BA72F7">
              <w:rPr>
                <w:rFonts w:ascii="Times New Roman" w:eastAsia="돋움"/>
                <w:color w:val="000000" w:themeColor="text1"/>
                <w:w w:val="97"/>
              </w:rPr>
              <w:t>[ ]</w:t>
            </w:r>
            <w:proofErr w:type="gramEnd"/>
            <w:r w:rsidRPr="00BA72F7">
              <w:rPr>
                <w:rFonts w:ascii="Times New Roman" w:eastAsia="돋움"/>
                <w:color w:val="000000" w:themeColor="text1"/>
                <w:w w:val="97"/>
              </w:rPr>
              <w:t xml:space="preserve"> services</w:t>
            </w:r>
          </w:p>
          <w:p w:rsidR="005E4B7D" w:rsidRPr="00BA72F7" w:rsidRDefault="005E4B7D" w:rsidP="004C3EF5">
            <w:pPr>
              <w:pStyle w:val="a4"/>
              <w:spacing w:line="276" w:lineRule="auto"/>
              <w:rPr>
                <w:rFonts w:ascii="Times New Roman" w:eastAsia="굴림"/>
                <w:color w:val="000000" w:themeColor="text1"/>
              </w:rPr>
            </w:pPr>
            <w:proofErr w:type="gramStart"/>
            <w:r w:rsidRPr="00BA72F7">
              <w:rPr>
                <w:rFonts w:ascii="Times New Roman" w:eastAsia="돋움"/>
                <w:color w:val="000000" w:themeColor="text1"/>
                <w:w w:val="97"/>
              </w:rPr>
              <w:t>[ ]</w:t>
            </w:r>
            <w:proofErr w:type="gramEnd"/>
            <w:r w:rsidRPr="00BA72F7">
              <w:rPr>
                <w:rFonts w:ascii="Times New Roman" w:eastAsia="돋움"/>
                <w:color w:val="000000" w:themeColor="text1"/>
                <w:w w:val="97"/>
              </w:rPr>
              <w:t xml:space="preserve"> products [ ] others </w:t>
            </w:r>
          </w:p>
        </w:tc>
      </w:tr>
      <w:tr w:rsidR="00BA72F7" w:rsidRPr="00BA72F7" w:rsidTr="004C3EF5">
        <w:trPr>
          <w:trHeight w:val="205"/>
        </w:trPr>
        <w:tc>
          <w:tcPr>
            <w:tcW w:w="1061" w:type="dxa"/>
            <w:gridSpan w:val="2"/>
            <w:vMerge/>
            <w:tcBorders>
              <w:top w:val="single" w:sz="10" w:space="0" w:color="595959"/>
              <w:left w:val="nil"/>
              <w:bottom w:val="single" w:sz="10" w:space="0" w:color="595959"/>
              <w:right w:val="single" w:sz="2" w:space="0" w:color="A6A6A6"/>
            </w:tcBorders>
            <w:vAlign w:val="center"/>
          </w:tcPr>
          <w:p w:rsidR="005E4B7D" w:rsidRPr="00BA72F7" w:rsidRDefault="005E4B7D" w:rsidP="004C3EF5">
            <w:pPr>
              <w:pStyle w:val="a4"/>
              <w:wordWrap/>
              <w:jc w:val="center"/>
              <w:rPr>
                <w:rFonts w:ascii="Times New Roman" w:eastAsia="굴림"/>
                <w:color w:val="000000" w:themeColor="text1"/>
              </w:rPr>
            </w:pPr>
            <w:r w:rsidRPr="00BA72F7">
              <w:rPr>
                <w:rFonts w:ascii="Times New Roman" w:eastAsia="돋움"/>
                <w:color w:val="000000" w:themeColor="text1"/>
                <w:spacing w:val="-1"/>
                <w:w w:val="97"/>
                <w:sz w:val="22"/>
                <w:szCs w:val="22"/>
              </w:rPr>
              <w:t>Contracting</w:t>
            </w:r>
            <w:r w:rsidRPr="00BA72F7">
              <w:rPr>
                <w:rFonts w:ascii="Times New Roman" w:eastAsia="돋움"/>
                <w:color w:val="000000" w:themeColor="text1"/>
                <w:w w:val="97"/>
                <w:sz w:val="22"/>
                <w:szCs w:val="22"/>
              </w:rPr>
              <w:t xml:space="preserve"> Authority </w:t>
            </w:r>
          </w:p>
        </w:tc>
        <w:tc>
          <w:tcPr>
            <w:tcW w:w="8433" w:type="dxa"/>
            <w:gridSpan w:val="10"/>
            <w:tcBorders>
              <w:top w:val="single" w:sz="2" w:space="0" w:color="A6A6A6"/>
              <w:left w:val="single" w:sz="2" w:space="0" w:color="A6A6A6"/>
              <w:bottom w:val="single" w:sz="10" w:space="0" w:color="595959"/>
              <w:right w:val="nil"/>
            </w:tcBorders>
            <w:tcMar>
              <w:top w:w="28" w:type="dxa"/>
              <w:left w:w="28" w:type="dxa"/>
              <w:bottom w:w="28" w:type="dxa"/>
              <w:right w:w="28" w:type="dxa"/>
            </w:tcMar>
          </w:tcPr>
          <w:p w:rsidR="005E4B7D" w:rsidRPr="00BA72F7" w:rsidRDefault="005E4B7D" w:rsidP="004C3EF5">
            <w:pPr>
              <w:pStyle w:val="a4"/>
              <w:rPr>
                <w:rFonts w:ascii="Times New Roman" w:eastAsia="굴림"/>
                <w:color w:val="000000" w:themeColor="text1"/>
              </w:rPr>
            </w:pPr>
            <w:r w:rsidRPr="00BA72F7">
              <w:rPr>
                <w:rFonts w:ascii="Times New Roman" w:eastAsia="돋움"/>
                <w:color w:val="000000" w:themeColor="text1"/>
                <w:w w:val="97"/>
              </w:rPr>
              <w:t>Reason(s) for a sole source contract</w:t>
            </w:r>
          </w:p>
        </w:tc>
      </w:tr>
      <w:tr w:rsidR="00BA72F7" w:rsidRPr="00BA72F7" w:rsidTr="004C3EF5">
        <w:trPr>
          <w:trHeight w:val="25"/>
        </w:trPr>
        <w:tc>
          <w:tcPr>
            <w:tcW w:w="9494" w:type="dxa"/>
            <w:gridSpan w:val="12"/>
            <w:tcBorders>
              <w:top w:val="single" w:sz="10" w:space="0" w:color="595959"/>
              <w:left w:val="nil"/>
              <w:bottom w:val="single" w:sz="10" w:space="0" w:color="595959"/>
              <w:right w:val="nil"/>
            </w:tcBorders>
            <w:tcMar>
              <w:top w:w="28" w:type="dxa"/>
              <w:left w:w="28" w:type="dxa"/>
              <w:bottom w:w="28" w:type="dxa"/>
              <w:right w:w="28" w:type="dxa"/>
            </w:tcMar>
            <w:vAlign w:val="center"/>
          </w:tcPr>
          <w:p w:rsidR="005E4B7D" w:rsidRPr="00BA72F7" w:rsidRDefault="005E4B7D" w:rsidP="004C3EF5">
            <w:pPr>
              <w:pStyle w:val="a4"/>
              <w:wordWrap/>
              <w:spacing w:line="240" w:lineRule="auto"/>
              <w:jc w:val="center"/>
              <w:rPr>
                <w:rFonts w:ascii="Times New Roman" w:eastAsia="돋움"/>
                <w:color w:val="000000" w:themeColor="text1"/>
                <w:w w:val="97"/>
                <w:sz w:val="2"/>
                <w:szCs w:val="2"/>
              </w:rPr>
            </w:pPr>
          </w:p>
        </w:tc>
      </w:tr>
      <w:tr w:rsidR="00BA72F7" w:rsidRPr="00BA72F7" w:rsidTr="004C3EF5">
        <w:trPr>
          <w:trHeight w:val="427"/>
        </w:trPr>
        <w:tc>
          <w:tcPr>
            <w:tcW w:w="1061" w:type="dxa"/>
            <w:gridSpan w:val="2"/>
            <w:vMerge w:val="restart"/>
            <w:tcBorders>
              <w:top w:val="single" w:sz="10" w:space="0" w:color="595959"/>
              <w:left w:val="nil"/>
              <w:bottom w:val="single" w:sz="10" w:space="0" w:color="595959"/>
              <w:right w:val="single" w:sz="2" w:space="0" w:color="A6A6A6"/>
            </w:tcBorders>
            <w:tcMar>
              <w:top w:w="28" w:type="dxa"/>
              <w:left w:w="28" w:type="dxa"/>
              <w:bottom w:w="28" w:type="dxa"/>
              <w:right w:w="28" w:type="dxa"/>
            </w:tcMar>
            <w:vAlign w:val="center"/>
          </w:tcPr>
          <w:p w:rsidR="005E4B7D" w:rsidRPr="00BA72F7" w:rsidRDefault="005E4B7D" w:rsidP="004C3EF5">
            <w:pPr>
              <w:pStyle w:val="a4"/>
              <w:wordWrap/>
              <w:jc w:val="center"/>
              <w:rPr>
                <w:rFonts w:ascii="Times New Roman" w:eastAsia="굴림"/>
                <w:color w:val="000000" w:themeColor="text1"/>
              </w:rPr>
            </w:pPr>
            <w:r w:rsidRPr="00BA72F7">
              <w:rPr>
                <w:rFonts w:ascii="Times New Roman" w:eastAsia="돋움"/>
                <w:color w:val="000000" w:themeColor="text1"/>
                <w:w w:val="97"/>
                <w:sz w:val="22"/>
                <w:szCs w:val="22"/>
              </w:rPr>
              <w:t>Contractor</w:t>
            </w:r>
          </w:p>
        </w:tc>
        <w:tc>
          <w:tcPr>
            <w:tcW w:w="1258" w:type="dxa"/>
            <w:tcBorders>
              <w:top w:val="single" w:sz="10" w:space="0" w:color="595959"/>
              <w:left w:val="single" w:sz="2" w:space="0" w:color="A6A6A6"/>
              <w:bottom w:val="single" w:sz="2" w:space="0" w:color="A6A6A6"/>
              <w:right w:val="nil"/>
            </w:tcBorders>
            <w:tcMar>
              <w:top w:w="28" w:type="dxa"/>
              <w:left w:w="28" w:type="dxa"/>
              <w:bottom w:w="28" w:type="dxa"/>
              <w:right w:w="28" w:type="dxa"/>
            </w:tcMar>
          </w:tcPr>
          <w:p w:rsidR="005E4B7D" w:rsidRPr="00BA72F7" w:rsidRDefault="005E4B7D" w:rsidP="004C3EF5">
            <w:pPr>
              <w:pStyle w:val="a4"/>
              <w:rPr>
                <w:rFonts w:ascii="Times New Roman" w:eastAsia="굴림"/>
                <w:color w:val="000000" w:themeColor="text1"/>
              </w:rPr>
            </w:pPr>
            <w:r w:rsidRPr="00BA72F7">
              <w:rPr>
                <w:rFonts w:ascii="Times New Roman" w:eastAsia="돋움"/>
                <w:color w:val="000000" w:themeColor="text1"/>
                <w:w w:val="97"/>
              </w:rPr>
              <w:t>Name</w:t>
            </w:r>
          </w:p>
        </w:tc>
        <w:tc>
          <w:tcPr>
            <w:tcW w:w="1258" w:type="dxa"/>
            <w:gridSpan w:val="2"/>
            <w:tcBorders>
              <w:top w:val="single" w:sz="10" w:space="0" w:color="595959"/>
              <w:left w:val="nil"/>
              <w:bottom w:val="single" w:sz="2" w:space="0" w:color="A6A6A6"/>
              <w:right w:val="single" w:sz="2" w:space="0" w:color="A6A6A6"/>
            </w:tcBorders>
            <w:tcMar>
              <w:top w:w="28" w:type="dxa"/>
              <w:left w:w="28" w:type="dxa"/>
              <w:bottom w:w="28" w:type="dxa"/>
              <w:right w:w="28" w:type="dxa"/>
            </w:tcMar>
          </w:tcPr>
          <w:p w:rsidR="005E4B7D" w:rsidRPr="00BA72F7" w:rsidRDefault="005E4B7D" w:rsidP="004C3EF5">
            <w:pPr>
              <w:pStyle w:val="a4"/>
              <w:rPr>
                <w:rFonts w:ascii="Times New Roman" w:eastAsia="돋움"/>
                <w:color w:val="000000" w:themeColor="text1"/>
                <w:w w:val="97"/>
              </w:rPr>
            </w:pPr>
          </w:p>
        </w:tc>
        <w:tc>
          <w:tcPr>
            <w:tcW w:w="1259" w:type="dxa"/>
            <w:tcBorders>
              <w:top w:val="single" w:sz="10" w:space="0" w:color="595959"/>
              <w:left w:val="single" w:sz="2" w:space="0" w:color="A6A6A6"/>
              <w:bottom w:val="single" w:sz="2" w:space="0" w:color="A6A6A6"/>
              <w:right w:val="nil"/>
            </w:tcBorders>
            <w:tcMar>
              <w:top w:w="28" w:type="dxa"/>
              <w:left w:w="28" w:type="dxa"/>
              <w:bottom w:w="28" w:type="dxa"/>
              <w:right w:w="28" w:type="dxa"/>
            </w:tcMar>
          </w:tcPr>
          <w:p w:rsidR="005E4B7D" w:rsidRPr="00BA72F7" w:rsidRDefault="005E4B7D" w:rsidP="004C3EF5">
            <w:pPr>
              <w:pStyle w:val="a4"/>
              <w:wordWrap/>
              <w:spacing w:line="360" w:lineRule="auto"/>
              <w:jc w:val="left"/>
              <w:rPr>
                <w:rFonts w:ascii="Times New Roman" w:eastAsia="굴림"/>
                <w:color w:val="000000" w:themeColor="text1"/>
              </w:rPr>
            </w:pPr>
            <w:r w:rsidRPr="00BA72F7">
              <w:rPr>
                <w:rFonts w:ascii="Times New Roman" w:eastAsia="돋움"/>
                <w:color w:val="000000" w:themeColor="text1"/>
                <w:w w:val="97"/>
              </w:rPr>
              <w:t xml:space="preserve">Affiliation </w:t>
            </w:r>
          </w:p>
        </w:tc>
        <w:tc>
          <w:tcPr>
            <w:tcW w:w="1846" w:type="dxa"/>
            <w:gridSpan w:val="3"/>
            <w:tcBorders>
              <w:top w:val="single" w:sz="10" w:space="0" w:color="595959"/>
              <w:left w:val="nil"/>
              <w:bottom w:val="single" w:sz="2" w:space="0" w:color="A6A6A6"/>
              <w:right w:val="nil"/>
            </w:tcBorders>
            <w:tcMar>
              <w:top w:w="28" w:type="dxa"/>
              <w:left w:w="28" w:type="dxa"/>
              <w:bottom w:w="28" w:type="dxa"/>
              <w:right w:w="28" w:type="dxa"/>
            </w:tcMar>
          </w:tcPr>
          <w:p w:rsidR="005E4B7D" w:rsidRPr="00BA72F7" w:rsidRDefault="005E4B7D" w:rsidP="004C3EF5">
            <w:pPr>
              <w:pStyle w:val="a4"/>
              <w:spacing w:line="276" w:lineRule="auto"/>
              <w:rPr>
                <w:rFonts w:ascii="Times New Roman" w:eastAsia="돋움"/>
                <w:color w:val="000000" w:themeColor="text1"/>
                <w:w w:val="97"/>
                <w:sz w:val="18"/>
                <w:szCs w:val="18"/>
              </w:rPr>
            </w:pPr>
          </w:p>
        </w:tc>
        <w:tc>
          <w:tcPr>
            <w:tcW w:w="2810" w:type="dxa"/>
            <w:gridSpan w:val="3"/>
            <w:tcBorders>
              <w:top w:val="single" w:sz="10" w:space="0" w:color="595959"/>
              <w:left w:val="nil"/>
              <w:bottom w:val="single" w:sz="2" w:space="0" w:color="A6A6A6"/>
              <w:right w:val="nil"/>
            </w:tcBorders>
            <w:tcMar>
              <w:top w:w="28" w:type="dxa"/>
              <w:left w:w="28" w:type="dxa"/>
              <w:bottom w:w="28" w:type="dxa"/>
              <w:right w:w="28" w:type="dxa"/>
            </w:tcMar>
            <w:vAlign w:val="center"/>
          </w:tcPr>
          <w:p w:rsidR="005E4B7D" w:rsidRPr="00BA72F7" w:rsidRDefault="005E4B7D" w:rsidP="004C3EF5">
            <w:pPr>
              <w:pStyle w:val="a4"/>
              <w:wordWrap/>
              <w:spacing w:line="276" w:lineRule="auto"/>
              <w:jc w:val="left"/>
              <w:rPr>
                <w:rFonts w:ascii="Times New Roman" w:eastAsia="돋움"/>
                <w:color w:val="000000" w:themeColor="text1"/>
                <w:w w:val="97"/>
              </w:rPr>
            </w:pPr>
            <w:proofErr w:type="gramStart"/>
            <w:r w:rsidRPr="00BA72F7">
              <w:rPr>
                <w:rFonts w:ascii="Times New Roman" w:eastAsia="돋움"/>
                <w:color w:val="000000" w:themeColor="text1"/>
                <w:w w:val="97"/>
              </w:rPr>
              <w:t>[ ]</w:t>
            </w:r>
            <w:proofErr w:type="gramEnd"/>
            <w:r w:rsidRPr="00BA72F7">
              <w:rPr>
                <w:rFonts w:ascii="Times New Roman" w:eastAsia="돋움"/>
                <w:color w:val="000000" w:themeColor="text1"/>
                <w:w w:val="97"/>
              </w:rPr>
              <w:t xml:space="preserve"> individual </w:t>
            </w:r>
          </w:p>
          <w:p w:rsidR="005E4B7D" w:rsidRPr="00BA72F7" w:rsidRDefault="005E4B7D" w:rsidP="004C3EF5">
            <w:pPr>
              <w:pStyle w:val="a4"/>
              <w:wordWrap/>
              <w:spacing w:line="276" w:lineRule="auto"/>
              <w:jc w:val="left"/>
              <w:rPr>
                <w:rFonts w:ascii="Times New Roman" w:eastAsia="돋움"/>
                <w:color w:val="000000" w:themeColor="text1"/>
                <w:w w:val="97"/>
              </w:rPr>
            </w:pPr>
            <w:proofErr w:type="gramStart"/>
            <w:r w:rsidRPr="00BA72F7">
              <w:rPr>
                <w:rFonts w:ascii="Times New Roman" w:eastAsia="돋움"/>
                <w:color w:val="000000" w:themeColor="text1"/>
                <w:w w:val="97"/>
              </w:rPr>
              <w:t>[ ]</w:t>
            </w:r>
            <w:proofErr w:type="gramEnd"/>
            <w:r w:rsidRPr="00BA72F7">
              <w:rPr>
                <w:rFonts w:ascii="Times New Roman" w:eastAsia="돋움"/>
                <w:color w:val="000000" w:themeColor="text1"/>
                <w:w w:val="97"/>
              </w:rPr>
              <w:t xml:space="preserve"> corporation</w:t>
            </w:r>
          </w:p>
          <w:p w:rsidR="005E4B7D" w:rsidRPr="00BA72F7" w:rsidRDefault="005E4B7D" w:rsidP="004C3EF5">
            <w:pPr>
              <w:pStyle w:val="a4"/>
              <w:wordWrap/>
              <w:spacing w:line="276" w:lineRule="auto"/>
              <w:jc w:val="left"/>
              <w:rPr>
                <w:rFonts w:ascii="Times New Roman" w:eastAsia="굴림"/>
                <w:color w:val="000000" w:themeColor="text1"/>
              </w:rPr>
            </w:pPr>
            <w:proofErr w:type="gramStart"/>
            <w:r w:rsidRPr="00BA72F7">
              <w:rPr>
                <w:rFonts w:ascii="Times New Roman" w:eastAsia="돋움"/>
                <w:color w:val="000000" w:themeColor="text1"/>
                <w:w w:val="97"/>
              </w:rPr>
              <w:t>[ ]</w:t>
            </w:r>
            <w:proofErr w:type="gramEnd"/>
            <w:r w:rsidRPr="00BA72F7">
              <w:rPr>
                <w:rFonts w:ascii="Times New Roman" w:eastAsia="돋움"/>
                <w:color w:val="000000" w:themeColor="text1"/>
                <w:w w:val="97"/>
              </w:rPr>
              <w:t xml:space="preserve"> association [ ] others </w:t>
            </w:r>
          </w:p>
        </w:tc>
      </w:tr>
      <w:tr w:rsidR="00BA72F7" w:rsidRPr="00BA72F7" w:rsidTr="004C3EF5">
        <w:trPr>
          <w:trHeight w:val="205"/>
        </w:trPr>
        <w:tc>
          <w:tcPr>
            <w:tcW w:w="1061" w:type="dxa"/>
            <w:gridSpan w:val="2"/>
            <w:vMerge/>
            <w:tcBorders>
              <w:top w:val="single" w:sz="10" w:space="0" w:color="595959"/>
              <w:left w:val="nil"/>
              <w:bottom w:val="single" w:sz="10" w:space="0" w:color="595959"/>
              <w:right w:val="single" w:sz="2" w:space="0" w:color="A6A6A6"/>
            </w:tcBorders>
            <w:vAlign w:val="center"/>
          </w:tcPr>
          <w:p w:rsidR="005E4B7D" w:rsidRPr="00BA72F7" w:rsidRDefault="005E4B7D" w:rsidP="004C3EF5">
            <w:pPr>
              <w:pStyle w:val="a4"/>
              <w:wordWrap/>
              <w:jc w:val="center"/>
              <w:rPr>
                <w:rFonts w:ascii="Times New Roman" w:eastAsia="굴림"/>
                <w:color w:val="000000" w:themeColor="text1"/>
              </w:rPr>
            </w:pPr>
            <w:r w:rsidRPr="00BA72F7">
              <w:rPr>
                <w:rFonts w:ascii="Times New Roman" w:eastAsia="돋움"/>
                <w:color w:val="000000" w:themeColor="text1"/>
                <w:w w:val="97"/>
                <w:sz w:val="22"/>
                <w:szCs w:val="22"/>
              </w:rPr>
              <w:t>Contractor</w:t>
            </w:r>
          </w:p>
        </w:tc>
        <w:tc>
          <w:tcPr>
            <w:tcW w:w="1258" w:type="dxa"/>
            <w:tcBorders>
              <w:top w:val="single" w:sz="2" w:space="0" w:color="A6A6A6"/>
              <w:left w:val="single" w:sz="2" w:space="0" w:color="A6A6A6"/>
              <w:bottom w:val="single" w:sz="10" w:space="0" w:color="595959"/>
              <w:right w:val="nil"/>
            </w:tcBorders>
            <w:tcMar>
              <w:top w:w="28" w:type="dxa"/>
              <w:left w:w="28" w:type="dxa"/>
              <w:bottom w:w="28" w:type="dxa"/>
              <w:right w:w="28" w:type="dxa"/>
            </w:tcMar>
          </w:tcPr>
          <w:p w:rsidR="005E4B7D" w:rsidRPr="00BA72F7" w:rsidRDefault="005E4B7D" w:rsidP="004C3EF5">
            <w:pPr>
              <w:pStyle w:val="a4"/>
              <w:rPr>
                <w:rFonts w:ascii="Times New Roman" w:eastAsia="굴림"/>
                <w:color w:val="000000" w:themeColor="text1"/>
              </w:rPr>
            </w:pPr>
            <w:r w:rsidRPr="00BA72F7">
              <w:rPr>
                <w:rFonts w:ascii="Times New Roman" w:eastAsia="돋움"/>
                <w:color w:val="000000" w:themeColor="text1"/>
                <w:w w:val="97"/>
              </w:rPr>
              <w:t>Contact Info</w:t>
            </w:r>
          </w:p>
        </w:tc>
        <w:tc>
          <w:tcPr>
            <w:tcW w:w="1258" w:type="dxa"/>
            <w:gridSpan w:val="2"/>
            <w:tcBorders>
              <w:top w:val="single" w:sz="2" w:space="0" w:color="A6A6A6"/>
              <w:left w:val="nil"/>
              <w:bottom w:val="single" w:sz="10" w:space="0" w:color="595959"/>
              <w:right w:val="single" w:sz="2" w:space="0" w:color="A6A6A6"/>
            </w:tcBorders>
            <w:tcMar>
              <w:top w:w="28" w:type="dxa"/>
              <w:left w:w="28" w:type="dxa"/>
              <w:bottom w:w="28" w:type="dxa"/>
              <w:right w:w="28" w:type="dxa"/>
            </w:tcMar>
            <w:vAlign w:val="center"/>
          </w:tcPr>
          <w:p w:rsidR="005E4B7D" w:rsidRPr="00BA72F7" w:rsidRDefault="005E4B7D" w:rsidP="004C3EF5">
            <w:pPr>
              <w:pStyle w:val="a4"/>
              <w:rPr>
                <w:rFonts w:ascii="Times New Roman" w:eastAsia="돋움"/>
                <w:color w:val="000000" w:themeColor="text1"/>
                <w:w w:val="97"/>
              </w:rPr>
            </w:pPr>
          </w:p>
        </w:tc>
        <w:tc>
          <w:tcPr>
            <w:tcW w:w="1259" w:type="dxa"/>
            <w:tcBorders>
              <w:top w:val="single" w:sz="2" w:space="0" w:color="A6A6A6"/>
              <w:left w:val="single" w:sz="2" w:space="0" w:color="A6A6A6"/>
              <w:bottom w:val="single" w:sz="10" w:space="0" w:color="595959"/>
              <w:right w:val="nil"/>
            </w:tcBorders>
            <w:tcMar>
              <w:top w:w="28" w:type="dxa"/>
              <w:left w:w="28" w:type="dxa"/>
              <w:bottom w:w="28" w:type="dxa"/>
              <w:right w:w="28" w:type="dxa"/>
            </w:tcMar>
          </w:tcPr>
          <w:p w:rsidR="005E4B7D" w:rsidRPr="00BA72F7" w:rsidRDefault="005E4B7D" w:rsidP="004C3EF5">
            <w:pPr>
              <w:pStyle w:val="a4"/>
              <w:spacing w:line="360" w:lineRule="auto"/>
              <w:rPr>
                <w:rFonts w:ascii="Times New Roman" w:eastAsia="굴림"/>
                <w:color w:val="000000" w:themeColor="text1"/>
              </w:rPr>
            </w:pPr>
            <w:r w:rsidRPr="00BA72F7">
              <w:rPr>
                <w:rFonts w:ascii="Times New Roman" w:eastAsia="돋움"/>
                <w:color w:val="000000" w:themeColor="text1"/>
                <w:w w:val="97"/>
              </w:rPr>
              <w:t>Address</w:t>
            </w:r>
          </w:p>
        </w:tc>
        <w:tc>
          <w:tcPr>
            <w:tcW w:w="1258" w:type="dxa"/>
            <w:gridSpan w:val="2"/>
            <w:tcBorders>
              <w:top w:val="single" w:sz="2" w:space="0" w:color="A6A6A6"/>
              <w:left w:val="nil"/>
              <w:bottom w:val="single" w:sz="10" w:space="0" w:color="595959"/>
              <w:right w:val="nil"/>
            </w:tcBorders>
            <w:tcMar>
              <w:top w:w="28" w:type="dxa"/>
              <w:left w:w="28" w:type="dxa"/>
              <w:bottom w:w="28" w:type="dxa"/>
              <w:right w:w="28" w:type="dxa"/>
            </w:tcMar>
            <w:vAlign w:val="center"/>
          </w:tcPr>
          <w:p w:rsidR="005E4B7D" w:rsidRPr="00BA72F7" w:rsidRDefault="005E4B7D" w:rsidP="004C3EF5">
            <w:pPr>
              <w:pStyle w:val="a4"/>
              <w:spacing w:line="360" w:lineRule="auto"/>
              <w:rPr>
                <w:rFonts w:ascii="Times New Roman" w:eastAsia="돋움"/>
                <w:color w:val="000000" w:themeColor="text1"/>
                <w:w w:val="97"/>
              </w:rPr>
            </w:pPr>
          </w:p>
        </w:tc>
        <w:tc>
          <w:tcPr>
            <w:tcW w:w="1258" w:type="dxa"/>
            <w:gridSpan w:val="2"/>
            <w:tcBorders>
              <w:top w:val="single" w:sz="2" w:space="0" w:color="A6A6A6"/>
              <w:left w:val="nil"/>
              <w:bottom w:val="single" w:sz="10" w:space="0" w:color="595959"/>
              <w:right w:val="nil"/>
            </w:tcBorders>
            <w:tcMar>
              <w:top w:w="28" w:type="dxa"/>
              <w:left w:w="28" w:type="dxa"/>
              <w:bottom w:w="28" w:type="dxa"/>
              <w:right w:w="28" w:type="dxa"/>
            </w:tcMar>
            <w:vAlign w:val="center"/>
          </w:tcPr>
          <w:p w:rsidR="005E4B7D" w:rsidRPr="00BA72F7" w:rsidRDefault="005E4B7D" w:rsidP="004C3EF5">
            <w:pPr>
              <w:pStyle w:val="a4"/>
              <w:spacing w:line="360" w:lineRule="auto"/>
              <w:rPr>
                <w:rFonts w:ascii="Times New Roman" w:eastAsia="돋움"/>
                <w:color w:val="000000" w:themeColor="text1"/>
                <w:w w:val="97"/>
              </w:rPr>
            </w:pPr>
          </w:p>
        </w:tc>
        <w:tc>
          <w:tcPr>
            <w:tcW w:w="2139" w:type="dxa"/>
            <w:gridSpan w:val="2"/>
            <w:tcBorders>
              <w:top w:val="single" w:sz="2" w:space="0" w:color="A6A6A6"/>
              <w:left w:val="nil"/>
              <w:bottom w:val="single" w:sz="10" w:space="0" w:color="595959"/>
              <w:right w:val="nil"/>
            </w:tcBorders>
            <w:tcMar>
              <w:top w:w="28" w:type="dxa"/>
              <w:left w:w="28" w:type="dxa"/>
              <w:bottom w:w="28" w:type="dxa"/>
              <w:right w:w="28" w:type="dxa"/>
            </w:tcMar>
            <w:vAlign w:val="center"/>
          </w:tcPr>
          <w:p w:rsidR="005E4B7D" w:rsidRPr="00BA72F7" w:rsidRDefault="005E4B7D" w:rsidP="004C3EF5">
            <w:pPr>
              <w:pStyle w:val="a4"/>
              <w:spacing w:line="360" w:lineRule="auto"/>
              <w:rPr>
                <w:rFonts w:ascii="Times New Roman" w:eastAsia="돋움"/>
                <w:color w:val="000000" w:themeColor="text1"/>
                <w:w w:val="97"/>
              </w:rPr>
            </w:pPr>
          </w:p>
        </w:tc>
      </w:tr>
      <w:tr w:rsidR="00BA72F7" w:rsidRPr="00BA72F7" w:rsidTr="004C3EF5">
        <w:trPr>
          <w:trHeight w:val="43"/>
        </w:trPr>
        <w:tc>
          <w:tcPr>
            <w:tcW w:w="9494" w:type="dxa"/>
            <w:gridSpan w:val="12"/>
            <w:tcBorders>
              <w:top w:val="single" w:sz="10" w:space="0" w:color="595959"/>
              <w:left w:val="nil"/>
              <w:bottom w:val="single" w:sz="10" w:space="0" w:color="595959"/>
              <w:right w:val="nil"/>
            </w:tcBorders>
            <w:tcMar>
              <w:top w:w="28" w:type="dxa"/>
              <w:left w:w="28" w:type="dxa"/>
              <w:bottom w:w="28" w:type="dxa"/>
              <w:right w:w="28" w:type="dxa"/>
            </w:tcMar>
          </w:tcPr>
          <w:p w:rsidR="005E4B7D" w:rsidRPr="00BA72F7" w:rsidRDefault="005E4B7D" w:rsidP="004C3EF5">
            <w:pPr>
              <w:pStyle w:val="a4"/>
              <w:rPr>
                <w:rFonts w:ascii="Times New Roman" w:eastAsia="돋움"/>
                <w:color w:val="000000" w:themeColor="text1"/>
                <w:spacing w:val="-5"/>
                <w:w w:val="97"/>
                <w:sz w:val="2"/>
                <w:szCs w:val="2"/>
              </w:rPr>
            </w:pPr>
          </w:p>
        </w:tc>
      </w:tr>
      <w:tr w:rsidR="00BA72F7" w:rsidRPr="00BA72F7" w:rsidTr="004C3EF5">
        <w:trPr>
          <w:trHeight w:val="172"/>
        </w:trPr>
        <w:tc>
          <w:tcPr>
            <w:tcW w:w="9494" w:type="dxa"/>
            <w:gridSpan w:val="12"/>
            <w:tcBorders>
              <w:top w:val="single" w:sz="10" w:space="0" w:color="595959"/>
              <w:left w:val="nil"/>
              <w:bottom w:val="single" w:sz="10" w:space="0" w:color="595959"/>
              <w:right w:val="nil"/>
            </w:tcBorders>
            <w:tcMar>
              <w:top w:w="28" w:type="dxa"/>
              <w:left w:w="28" w:type="dxa"/>
              <w:bottom w:w="28" w:type="dxa"/>
              <w:right w:w="28" w:type="dxa"/>
            </w:tcMar>
            <w:vAlign w:val="center"/>
          </w:tcPr>
          <w:p w:rsidR="005E4B7D" w:rsidRPr="00BA72F7" w:rsidRDefault="005E4B7D" w:rsidP="004C3EF5">
            <w:pPr>
              <w:pStyle w:val="a4"/>
              <w:wordWrap/>
              <w:spacing w:line="288" w:lineRule="auto"/>
              <w:jc w:val="center"/>
              <w:rPr>
                <w:rFonts w:ascii="Times New Roman" w:eastAsia="굴림"/>
                <w:color w:val="000000" w:themeColor="text1"/>
              </w:rPr>
            </w:pPr>
            <w:r w:rsidRPr="00BA72F7">
              <w:rPr>
                <w:rFonts w:ascii="Times New Roman" w:eastAsia="돋움"/>
                <w:b/>
                <w:bCs/>
                <w:color w:val="000000" w:themeColor="text1"/>
                <w:spacing w:val="-13"/>
                <w:w w:val="97"/>
                <w:sz w:val="22"/>
                <w:szCs w:val="22"/>
              </w:rPr>
              <w:t xml:space="preserve">Compliance Checklist for Sole-source Contractors </w:t>
            </w:r>
          </w:p>
        </w:tc>
      </w:tr>
      <w:tr w:rsidR="00BA72F7" w:rsidRPr="00BA72F7" w:rsidTr="004C3EF5">
        <w:trPr>
          <w:trHeight w:val="558"/>
        </w:trPr>
        <w:tc>
          <w:tcPr>
            <w:tcW w:w="510" w:type="dxa"/>
            <w:tcBorders>
              <w:top w:val="single" w:sz="2" w:space="0" w:color="A6A6A6"/>
              <w:left w:val="nil"/>
              <w:bottom w:val="single" w:sz="2" w:space="0" w:color="A6A6A6"/>
              <w:right w:val="single" w:sz="2" w:space="0" w:color="595959"/>
            </w:tcBorders>
            <w:tcMar>
              <w:top w:w="28" w:type="dxa"/>
              <w:left w:w="28" w:type="dxa"/>
              <w:bottom w:w="28" w:type="dxa"/>
              <w:right w:w="28" w:type="dxa"/>
            </w:tcMar>
            <w:vAlign w:val="center"/>
          </w:tcPr>
          <w:p w:rsidR="005E4B7D" w:rsidRPr="00BA72F7" w:rsidRDefault="005E4B7D" w:rsidP="004C3EF5">
            <w:pPr>
              <w:pStyle w:val="a4"/>
              <w:wordWrap/>
              <w:spacing w:line="312" w:lineRule="auto"/>
              <w:jc w:val="center"/>
              <w:rPr>
                <w:rFonts w:ascii="Arial Unicode MS" w:eastAsia="Arial Unicode MS" w:hAnsi="Arial Unicode MS" w:cs="Arial Unicode MS"/>
                <w:color w:val="000000" w:themeColor="text1"/>
                <w:spacing w:val="-14"/>
                <w:w w:val="97"/>
              </w:rPr>
            </w:pPr>
            <w:r w:rsidRPr="00BA72F7">
              <w:rPr>
                <w:rFonts w:ascii="Arial Unicode MS" w:eastAsia="Arial Unicode MS" w:hAnsi="Arial Unicode MS" w:cs="Arial Unicode MS" w:hint="eastAsia"/>
                <w:color w:val="000000" w:themeColor="text1"/>
                <w:spacing w:val="-14"/>
                <w:w w:val="97"/>
              </w:rPr>
              <w:t>①</w:t>
            </w:r>
          </w:p>
        </w:tc>
        <w:tc>
          <w:tcPr>
            <w:tcW w:w="7825" w:type="dxa"/>
            <w:gridSpan w:val="10"/>
            <w:tcBorders>
              <w:top w:val="single" w:sz="2" w:space="0" w:color="A6A6A6"/>
              <w:left w:val="single" w:sz="2" w:space="0" w:color="595959"/>
              <w:bottom w:val="single" w:sz="2" w:space="0" w:color="A6A6A6"/>
              <w:right w:val="single" w:sz="2" w:space="0" w:color="595959"/>
            </w:tcBorders>
            <w:tcMar>
              <w:top w:w="28" w:type="dxa"/>
              <w:left w:w="28" w:type="dxa"/>
              <w:bottom w:w="28" w:type="dxa"/>
              <w:right w:w="28" w:type="dxa"/>
            </w:tcMar>
            <w:vAlign w:val="center"/>
          </w:tcPr>
          <w:p w:rsidR="005E4B7D" w:rsidRPr="00BA72F7" w:rsidRDefault="005E4B7D" w:rsidP="004C3EF5">
            <w:pPr>
              <w:pStyle w:val="a4"/>
              <w:wordWrap/>
              <w:spacing w:line="312" w:lineRule="auto"/>
              <w:ind w:left="100" w:hanging="100"/>
              <w:jc w:val="left"/>
              <w:rPr>
                <w:rFonts w:ascii="Times New Roman" w:eastAsia="굴림"/>
                <w:color w:val="000000" w:themeColor="text1"/>
              </w:rPr>
            </w:pPr>
            <w:r w:rsidRPr="00BA72F7">
              <w:rPr>
                <w:rFonts w:ascii="Times New Roman" w:eastAsia="돋움"/>
                <w:color w:val="000000" w:themeColor="text1"/>
              </w:rPr>
              <w:t>Are you a high-ranking official of the Contracting Authority, his/her spouse, his/her lineal ascendant or descendant, or a lineal ascendant or descendant of his/her spouse (only if he/she earns a living for his/her spouse)?</w:t>
            </w:r>
          </w:p>
        </w:tc>
        <w:tc>
          <w:tcPr>
            <w:tcW w:w="1157" w:type="dxa"/>
            <w:tcBorders>
              <w:top w:val="single" w:sz="2" w:space="0" w:color="A6A6A6"/>
              <w:left w:val="single" w:sz="2" w:space="0" w:color="595959"/>
              <w:bottom w:val="single" w:sz="2" w:space="0" w:color="A6A6A6"/>
              <w:right w:val="nil"/>
            </w:tcBorders>
            <w:tcMar>
              <w:top w:w="0" w:type="dxa"/>
              <w:left w:w="0" w:type="dxa"/>
              <w:bottom w:w="0" w:type="dxa"/>
              <w:right w:w="57" w:type="dxa"/>
            </w:tcMar>
            <w:vAlign w:val="center"/>
          </w:tcPr>
          <w:p w:rsidR="005E4B7D" w:rsidRPr="00BA72F7" w:rsidRDefault="005E4B7D" w:rsidP="004C3EF5">
            <w:pPr>
              <w:pStyle w:val="a4"/>
              <w:wordWrap/>
              <w:spacing w:line="312" w:lineRule="auto"/>
              <w:jc w:val="left"/>
              <w:rPr>
                <w:rFonts w:ascii="Times New Roman" w:eastAsia="돋움"/>
                <w:color w:val="000000" w:themeColor="text1"/>
                <w:sz w:val="16"/>
                <w:szCs w:val="16"/>
              </w:rPr>
            </w:pPr>
            <w:proofErr w:type="gramStart"/>
            <w:r w:rsidRPr="00BA72F7">
              <w:rPr>
                <w:rFonts w:ascii="Times New Roman" w:eastAsia="돋움"/>
                <w:color w:val="000000" w:themeColor="text1"/>
                <w:sz w:val="16"/>
                <w:szCs w:val="16"/>
              </w:rPr>
              <w:t>[ ]</w:t>
            </w:r>
            <w:proofErr w:type="gramEnd"/>
            <w:r w:rsidRPr="00BA72F7">
              <w:rPr>
                <w:rFonts w:ascii="Times New Roman" w:eastAsia="돋움"/>
                <w:color w:val="000000" w:themeColor="text1"/>
                <w:sz w:val="16"/>
                <w:szCs w:val="16"/>
              </w:rPr>
              <w:t xml:space="preserve"> YES [ ] NO</w:t>
            </w:r>
          </w:p>
          <w:p w:rsidR="005E4B7D" w:rsidRPr="00BA72F7" w:rsidRDefault="005E4B7D" w:rsidP="004C3EF5">
            <w:pPr>
              <w:pStyle w:val="a4"/>
              <w:wordWrap/>
              <w:spacing w:line="312" w:lineRule="auto"/>
              <w:jc w:val="left"/>
              <w:rPr>
                <w:rFonts w:ascii="Times New Roman" w:eastAsia="굴림"/>
                <w:color w:val="000000" w:themeColor="text1"/>
              </w:rPr>
            </w:pPr>
            <w:proofErr w:type="gramStart"/>
            <w:r w:rsidRPr="00BA72F7">
              <w:rPr>
                <w:rFonts w:ascii="Times New Roman" w:eastAsia="돋움"/>
                <w:color w:val="000000" w:themeColor="text1"/>
                <w:sz w:val="16"/>
                <w:szCs w:val="16"/>
              </w:rPr>
              <w:t>[ ]</w:t>
            </w:r>
            <w:proofErr w:type="gramEnd"/>
            <w:r w:rsidRPr="00BA72F7">
              <w:rPr>
                <w:rFonts w:ascii="Times New Roman" w:eastAsia="돋움"/>
                <w:color w:val="000000" w:themeColor="text1"/>
                <w:sz w:val="16"/>
                <w:szCs w:val="16"/>
              </w:rPr>
              <w:t xml:space="preserve"> N/A</w:t>
            </w:r>
          </w:p>
        </w:tc>
      </w:tr>
      <w:tr w:rsidR="00BA72F7" w:rsidRPr="00BA72F7" w:rsidTr="004C3EF5">
        <w:trPr>
          <w:trHeight w:val="530"/>
        </w:trPr>
        <w:tc>
          <w:tcPr>
            <w:tcW w:w="510" w:type="dxa"/>
            <w:tcBorders>
              <w:top w:val="single" w:sz="2" w:space="0" w:color="595959"/>
              <w:left w:val="nil"/>
              <w:bottom w:val="single" w:sz="2" w:space="0" w:color="A6A6A6"/>
              <w:right w:val="single" w:sz="2" w:space="0" w:color="595959"/>
            </w:tcBorders>
            <w:tcMar>
              <w:top w:w="28" w:type="dxa"/>
              <w:left w:w="28" w:type="dxa"/>
              <w:bottom w:w="28" w:type="dxa"/>
              <w:right w:w="28" w:type="dxa"/>
            </w:tcMar>
            <w:vAlign w:val="center"/>
          </w:tcPr>
          <w:p w:rsidR="005E4B7D" w:rsidRPr="00BA72F7" w:rsidRDefault="005E4B7D" w:rsidP="004C3EF5">
            <w:pPr>
              <w:pStyle w:val="a4"/>
              <w:wordWrap/>
              <w:spacing w:line="312" w:lineRule="auto"/>
              <w:jc w:val="center"/>
              <w:rPr>
                <w:rFonts w:ascii="Arial Unicode MS" w:eastAsia="Arial Unicode MS" w:hAnsi="Arial Unicode MS" w:cs="Arial Unicode MS"/>
                <w:color w:val="000000" w:themeColor="text1"/>
              </w:rPr>
            </w:pPr>
            <w:r w:rsidRPr="00BA72F7">
              <w:rPr>
                <w:rFonts w:ascii="Arial Unicode MS" w:eastAsia="Arial Unicode MS" w:hAnsi="Arial Unicode MS" w:cs="Arial Unicode MS" w:hint="eastAsia"/>
                <w:color w:val="000000" w:themeColor="text1"/>
                <w:spacing w:val="-14"/>
                <w:w w:val="97"/>
              </w:rPr>
              <w:t>②</w:t>
            </w:r>
          </w:p>
        </w:tc>
        <w:tc>
          <w:tcPr>
            <w:tcW w:w="7825" w:type="dxa"/>
            <w:gridSpan w:val="10"/>
            <w:tcBorders>
              <w:top w:val="single" w:sz="2" w:space="0" w:color="A6A6A6"/>
              <w:left w:val="single" w:sz="2" w:space="0" w:color="595959"/>
              <w:bottom w:val="single" w:sz="2" w:space="0" w:color="A6A6A6"/>
              <w:right w:val="single" w:sz="2" w:space="0" w:color="595959"/>
            </w:tcBorders>
            <w:tcMar>
              <w:top w:w="28" w:type="dxa"/>
              <w:left w:w="28" w:type="dxa"/>
              <w:bottom w:w="28" w:type="dxa"/>
              <w:right w:w="28" w:type="dxa"/>
            </w:tcMar>
            <w:vAlign w:val="center"/>
          </w:tcPr>
          <w:p w:rsidR="005E4B7D" w:rsidRPr="00BA72F7" w:rsidRDefault="005E4B7D" w:rsidP="004C3EF5">
            <w:pPr>
              <w:pStyle w:val="a4"/>
              <w:wordWrap/>
              <w:spacing w:line="312" w:lineRule="auto"/>
              <w:ind w:left="100" w:hanging="100"/>
              <w:jc w:val="left"/>
              <w:rPr>
                <w:rFonts w:ascii="Times New Roman" w:eastAsia="굴림"/>
                <w:color w:val="000000" w:themeColor="text1"/>
              </w:rPr>
            </w:pPr>
            <w:r w:rsidRPr="00BA72F7">
              <w:rPr>
                <w:rFonts w:ascii="Times New Roman" w:eastAsia="돋움"/>
                <w:color w:val="000000" w:themeColor="text1"/>
              </w:rPr>
              <w:t xml:space="preserve">Are you a public official actually/legally in charge of the contract, </w:t>
            </w:r>
            <w:proofErr w:type="gramStart"/>
            <w:r w:rsidRPr="00BA72F7">
              <w:rPr>
                <w:rFonts w:ascii="Times New Roman" w:eastAsia="돋움"/>
                <w:color w:val="000000" w:themeColor="text1"/>
              </w:rPr>
              <w:t>his./</w:t>
            </w:r>
            <w:proofErr w:type="gramEnd"/>
            <w:r w:rsidRPr="00BA72F7">
              <w:rPr>
                <w:rFonts w:ascii="Times New Roman" w:eastAsia="돋움"/>
                <w:color w:val="000000" w:themeColor="text1"/>
              </w:rPr>
              <w:t>her spouse, his/her lineal ascendant or descendant, or a lineal ascendant or descendant of his/her spouse (only if he/she earns a living for his/her spouse)</w:t>
            </w:r>
          </w:p>
        </w:tc>
        <w:tc>
          <w:tcPr>
            <w:tcW w:w="1157" w:type="dxa"/>
            <w:tcBorders>
              <w:top w:val="single" w:sz="2" w:space="0" w:color="A6A6A6"/>
              <w:left w:val="single" w:sz="2" w:space="0" w:color="595959"/>
              <w:bottom w:val="single" w:sz="2" w:space="0" w:color="A6A6A6"/>
              <w:right w:val="nil"/>
            </w:tcBorders>
            <w:tcMar>
              <w:top w:w="0" w:type="dxa"/>
              <w:left w:w="0" w:type="dxa"/>
              <w:bottom w:w="0" w:type="dxa"/>
              <w:right w:w="57" w:type="dxa"/>
            </w:tcMar>
            <w:vAlign w:val="center"/>
          </w:tcPr>
          <w:p w:rsidR="005E4B7D" w:rsidRPr="00BA72F7" w:rsidRDefault="005E4B7D" w:rsidP="004C3EF5">
            <w:pPr>
              <w:pStyle w:val="a4"/>
              <w:wordWrap/>
              <w:spacing w:line="312" w:lineRule="auto"/>
              <w:jc w:val="left"/>
              <w:rPr>
                <w:rFonts w:ascii="Times New Roman" w:eastAsia="돋움"/>
                <w:color w:val="000000" w:themeColor="text1"/>
                <w:sz w:val="16"/>
                <w:szCs w:val="16"/>
              </w:rPr>
            </w:pPr>
            <w:proofErr w:type="gramStart"/>
            <w:r w:rsidRPr="00BA72F7">
              <w:rPr>
                <w:rFonts w:ascii="Times New Roman" w:eastAsia="돋움"/>
                <w:color w:val="000000" w:themeColor="text1"/>
                <w:sz w:val="16"/>
                <w:szCs w:val="16"/>
              </w:rPr>
              <w:t>[ ]</w:t>
            </w:r>
            <w:proofErr w:type="gramEnd"/>
            <w:r w:rsidRPr="00BA72F7">
              <w:rPr>
                <w:rFonts w:ascii="Times New Roman" w:eastAsia="돋움"/>
                <w:color w:val="000000" w:themeColor="text1"/>
                <w:sz w:val="16"/>
                <w:szCs w:val="16"/>
              </w:rPr>
              <w:t xml:space="preserve"> YES [ ] NO</w:t>
            </w:r>
          </w:p>
          <w:p w:rsidR="005E4B7D" w:rsidRPr="00BA72F7" w:rsidRDefault="005E4B7D" w:rsidP="004C3EF5">
            <w:pPr>
              <w:pStyle w:val="a4"/>
              <w:wordWrap/>
              <w:spacing w:line="312" w:lineRule="auto"/>
              <w:jc w:val="left"/>
              <w:rPr>
                <w:rFonts w:ascii="Times New Roman" w:eastAsia="굴림"/>
                <w:color w:val="000000" w:themeColor="text1"/>
              </w:rPr>
            </w:pPr>
            <w:proofErr w:type="gramStart"/>
            <w:r w:rsidRPr="00BA72F7">
              <w:rPr>
                <w:rFonts w:ascii="Times New Roman" w:eastAsia="돋움"/>
                <w:color w:val="000000" w:themeColor="text1"/>
                <w:sz w:val="16"/>
                <w:szCs w:val="16"/>
              </w:rPr>
              <w:t>[ ]</w:t>
            </w:r>
            <w:proofErr w:type="gramEnd"/>
            <w:r w:rsidRPr="00BA72F7">
              <w:rPr>
                <w:rFonts w:ascii="Times New Roman" w:eastAsia="돋움"/>
                <w:color w:val="000000" w:themeColor="text1"/>
                <w:sz w:val="16"/>
                <w:szCs w:val="16"/>
              </w:rPr>
              <w:t xml:space="preserve"> N/A</w:t>
            </w:r>
          </w:p>
        </w:tc>
      </w:tr>
      <w:tr w:rsidR="00BA72F7" w:rsidRPr="00BA72F7" w:rsidTr="004C3EF5">
        <w:trPr>
          <w:trHeight w:val="574"/>
        </w:trPr>
        <w:tc>
          <w:tcPr>
            <w:tcW w:w="510" w:type="dxa"/>
            <w:tcBorders>
              <w:top w:val="single" w:sz="2" w:space="0" w:color="595959"/>
              <w:left w:val="nil"/>
              <w:bottom w:val="single" w:sz="2" w:space="0" w:color="A6A6A6"/>
              <w:right w:val="single" w:sz="2" w:space="0" w:color="595959"/>
            </w:tcBorders>
            <w:tcMar>
              <w:top w:w="28" w:type="dxa"/>
              <w:left w:w="28" w:type="dxa"/>
              <w:bottom w:w="28" w:type="dxa"/>
              <w:right w:w="28" w:type="dxa"/>
            </w:tcMar>
            <w:vAlign w:val="center"/>
          </w:tcPr>
          <w:p w:rsidR="005E4B7D" w:rsidRPr="00BA72F7" w:rsidRDefault="005E4B7D" w:rsidP="004C3EF5">
            <w:pPr>
              <w:pStyle w:val="a4"/>
              <w:wordWrap/>
              <w:spacing w:line="312" w:lineRule="auto"/>
              <w:jc w:val="center"/>
              <w:rPr>
                <w:rFonts w:ascii="Arial Unicode MS" w:eastAsia="Arial Unicode MS" w:hAnsi="Arial Unicode MS" w:cs="Arial Unicode MS"/>
                <w:color w:val="000000" w:themeColor="text1"/>
              </w:rPr>
            </w:pPr>
            <w:r w:rsidRPr="00BA72F7">
              <w:rPr>
                <w:rFonts w:ascii="Arial Unicode MS" w:eastAsia="Arial Unicode MS" w:hAnsi="Arial Unicode MS" w:cs="Arial Unicode MS" w:hint="eastAsia"/>
                <w:color w:val="000000" w:themeColor="text1"/>
                <w:spacing w:val="-14"/>
                <w:w w:val="97"/>
              </w:rPr>
              <w:t>➂</w:t>
            </w:r>
          </w:p>
        </w:tc>
        <w:tc>
          <w:tcPr>
            <w:tcW w:w="7825" w:type="dxa"/>
            <w:gridSpan w:val="10"/>
            <w:tcBorders>
              <w:top w:val="single" w:sz="2" w:space="0" w:color="A6A6A6"/>
              <w:left w:val="single" w:sz="2" w:space="0" w:color="595959"/>
              <w:bottom w:val="single" w:sz="2" w:space="0" w:color="A6A6A6"/>
              <w:right w:val="single" w:sz="2" w:space="0" w:color="595959"/>
            </w:tcBorders>
            <w:tcMar>
              <w:top w:w="28" w:type="dxa"/>
              <w:left w:w="28" w:type="dxa"/>
              <w:bottom w:w="28" w:type="dxa"/>
              <w:right w:w="28" w:type="dxa"/>
            </w:tcMar>
            <w:vAlign w:val="center"/>
          </w:tcPr>
          <w:p w:rsidR="005E4B7D" w:rsidRPr="00BA72F7" w:rsidRDefault="005E4B7D" w:rsidP="004C3EF5">
            <w:pPr>
              <w:pStyle w:val="a4"/>
              <w:wordWrap/>
              <w:spacing w:line="312" w:lineRule="auto"/>
              <w:ind w:left="100" w:hanging="100"/>
              <w:jc w:val="left"/>
              <w:rPr>
                <w:rFonts w:ascii="Times New Roman" w:eastAsia="굴림"/>
                <w:color w:val="000000" w:themeColor="text1"/>
              </w:rPr>
            </w:pPr>
            <w:r w:rsidRPr="00BA72F7">
              <w:rPr>
                <w:rFonts w:ascii="Times New Roman" w:eastAsia="돋움"/>
                <w:color w:val="000000" w:themeColor="text1"/>
              </w:rPr>
              <w:t>Are you a member of the National Defense Committee of the National Assembly of the Republic of Korea, his/her spouse, his/her lineal ascendant or descendant, or a lineal ascendant or descendant of his/her spouse (only if he/she earns a living for his/her spouse)</w:t>
            </w:r>
          </w:p>
        </w:tc>
        <w:tc>
          <w:tcPr>
            <w:tcW w:w="1157" w:type="dxa"/>
            <w:tcBorders>
              <w:top w:val="single" w:sz="2" w:space="0" w:color="A6A6A6"/>
              <w:left w:val="single" w:sz="2" w:space="0" w:color="595959"/>
              <w:bottom w:val="single" w:sz="2" w:space="0" w:color="A6A6A6"/>
              <w:right w:val="nil"/>
            </w:tcBorders>
            <w:tcMar>
              <w:top w:w="0" w:type="dxa"/>
              <w:left w:w="0" w:type="dxa"/>
              <w:bottom w:w="0" w:type="dxa"/>
              <w:right w:w="57" w:type="dxa"/>
            </w:tcMar>
            <w:vAlign w:val="center"/>
          </w:tcPr>
          <w:p w:rsidR="005E4B7D" w:rsidRPr="00BA72F7" w:rsidRDefault="005E4B7D" w:rsidP="004C3EF5">
            <w:pPr>
              <w:pStyle w:val="a4"/>
              <w:wordWrap/>
              <w:spacing w:line="312" w:lineRule="auto"/>
              <w:jc w:val="left"/>
              <w:rPr>
                <w:rFonts w:ascii="Times New Roman" w:eastAsia="돋움"/>
                <w:color w:val="000000" w:themeColor="text1"/>
                <w:sz w:val="16"/>
                <w:szCs w:val="16"/>
              </w:rPr>
            </w:pPr>
            <w:proofErr w:type="gramStart"/>
            <w:r w:rsidRPr="00BA72F7">
              <w:rPr>
                <w:rFonts w:ascii="Times New Roman" w:eastAsia="돋움"/>
                <w:color w:val="000000" w:themeColor="text1"/>
                <w:sz w:val="16"/>
                <w:szCs w:val="16"/>
              </w:rPr>
              <w:t>[ ]</w:t>
            </w:r>
            <w:proofErr w:type="gramEnd"/>
            <w:r w:rsidRPr="00BA72F7">
              <w:rPr>
                <w:rFonts w:ascii="Times New Roman" w:eastAsia="돋움"/>
                <w:color w:val="000000" w:themeColor="text1"/>
                <w:sz w:val="16"/>
                <w:szCs w:val="16"/>
              </w:rPr>
              <w:t xml:space="preserve"> YES [ ] NO</w:t>
            </w:r>
          </w:p>
          <w:p w:rsidR="005E4B7D" w:rsidRPr="00BA72F7" w:rsidRDefault="005E4B7D" w:rsidP="004C3EF5">
            <w:pPr>
              <w:pStyle w:val="a4"/>
              <w:wordWrap/>
              <w:spacing w:line="312" w:lineRule="auto"/>
              <w:jc w:val="left"/>
              <w:rPr>
                <w:rFonts w:ascii="Times New Roman" w:eastAsia="굴림"/>
                <w:color w:val="000000" w:themeColor="text1"/>
              </w:rPr>
            </w:pPr>
            <w:proofErr w:type="gramStart"/>
            <w:r w:rsidRPr="00BA72F7">
              <w:rPr>
                <w:rFonts w:ascii="Times New Roman" w:eastAsia="돋움"/>
                <w:color w:val="000000" w:themeColor="text1"/>
                <w:sz w:val="16"/>
                <w:szCs w:val="16"/>
              </w:rPr>
              <w:t>[ ]</w:t>
            </w:r>
            <w:proofErr w:type="gramEnd"/>
            <w:r w:rsidRPr="00BA72F7">
              <w:rPr>
                <w:rFonts w:ascii="Times New Roman" w:eastAsia="돋움"/>
                <w:color w:val="000000" w:themeColor="text1"/>
                <w:sz w:val="16"/>
                <w:szCs w:val="16"/>
              </w:rPr>
              <w:t xml:space="preserve"> N/A</w:t>
            </w:r>
          </w:p>
        </w:tc>
      </w:tr>
      <w:tr w:rsidR="00BA72F7" w:rsidRPr="00BA72F7" w:rsidTr="004C3EF5">
        <w:trPr>
          <w:trHeight w:val="380"/>
        </w:trPr>
        <w:tc>
          <w:tcPr>
            <w:tcW w:w="510" w:type="dxa"/>
            <w:tcBorders>
              <w:top w:val="single" w:sz="2" w:space="0" w:color="595959"/>
              <w:left w:val="nil"/>
              <w:bottom w:val="single" w:sz="2" w:space="0" w:color="A6A6A6"/>
              <w:right w:val="single" w:sz="2" w:space="0" w:color="595959"/>
            </w:tcBorders>
            <w:tcMar>
              <w:top w:w="28" w:type="dxa"/>
              <w:left w:w="28" w:type="dxa"/>
              <w:bottom w:w="28" w:type="dxa"/>
              <w:right w:w="28" w:type="dxa"/>
            </w:tcMar>
            <w:vAlign w:val="center"/>
          </w:tcPr>
          <w:p w:rsidR="005E4B7D" w:rsidRPr="00BA72F7" w:rsidRDefault="005E4B7D" w:rsidP="004C3EF5">
            <w:pPr>
              <w:pStyle w:val="a4"/>
              <w:wordWrap/>
              <w:spacing w:line="312" w:lineRule="auto"/>
              <w:jc w:val="center"/>
              <w:rPr>
                <w:rFonts w:ascii="Arial Unicode MS" w:eastAsia="Arial Unicode MS" w:hAnsi="Arial Unicode MS" w:cs="Arial Unicode MS"/>
                <w:color w:val="000000" w:themeColor="text1"/>
              </w:rPr>
            </w:pPr>
            <w:r w:rsidRPr="00BA72F7">
              <w:rPr>
                <w:rFonts w:ascii="Arial Unicode MS" w:eastAsia="Arial Unicode MS" w:hAnsi="Arial Unicode MS" w:cs="Arial Unicode MS" w:hint="eastAsia"/>
                <w:color w:val="000000" w:themeColor="text1"/>
                <w:spacing w:val="-14"/>
                <w:w w:val="97"/>
              </w:rPr>
              <w:t>➃</w:t>
            </w:r>
          </w:p>
        </w:tc>
        <w:tc>
          <w:tcPr>
            <w:tcW w:w="7825" w:type="dxa"/>
            <w:gridSpan w:val="10"/>
            <w:tcBorders>
              <w:top w:val="single" w:sz="2" w:space="0" w:color="A6A6A6"/>
              <w:left w:val="single" w:sz="2" w:space="0" w:color="595959"/>
              <w:bottom w:val="single" w:sz="2" w:space="0" w:color="A6A6A6"/>
              <w:right w:val="single" w:sz="2" w:space="0" w:color="595959"/>
            </w:tcBorders>
            <w:tcMar>
              <w:top w:w="28" w:type="dxa"/>
              <w:left w:w="28" w:type="dxa"/>
              <w:bottom w:w="28" w:type="dxa"/>
              <w:right w:w="28" w:type="dxa"/>
            </w:tcMar>
            <w:vAlign w:val="center"/>
          </w:tcPr>
          <w:p w:rsidR="005E4B7D" w:rsidRPr="00BA72F7" w:rsidRDefault="005E4B7D" w:rsidP="004C3EF5">
            <w:pPr>
              <w:pStyle w:val="a4"/>
              <w:wordWrap/>
              <w:spacing w:line="312" w:lineRule="auto"/>
              <w:ind w:left="96" w:hanging="96"/>
              <w:jc w:val="left"/>
              <w:rPr>
                <w:rFonts w:ascii="Times New Roman" w:eastAsia="굴림"/>
                <w:color w:val="000000" w:themeColor="text1"/>
              </w:rPr>
            </w:pPr>
            <w:r w:rsidRPr="00BA72F7">
              <w:rPr>
                <w:rFonts w:ascii="Times New Roman" w:eastAsia="돋움"/>
                <w:color w:val="000000" w:themeColor="text1"/>
              </w:rPr>
              <w:t xml:space="preserve">Does any representative of your corporation or association fall under any categories from </w:t>
            </w:r>
            <w:r w:rsidRPr="00BA72F7">
              <w:rPr>
                <w:rFonts w:ascii="맑은 고딕" w:eastAsia="돋움" w:hAnsi="맑은 고딕" w:cs="맑은 고딕"/>
                <w:color w:val="000000" w:themeColor="text1"/>
                <w:sz w:val="18"/>
                <w:szCs w:val="18"/>
              </w:rPr>
              <w:t>①</w:t>
            </w:r>
            <w:r w:rsidRPr="00BA72F7">
              <w:rPr>
                <w:rFonts w:ascii="Times New Roman" w:eastAsia="돋움"/>
                <w:color w:val="000000" w:themeColor="text1"/>
              </w:rPr>
              <w:t xml:space="preserve"> to </w:t>
            </w:r>
            <w:r w:rsidRPr="00BA72F7">
              <w:rPr>
                <w:rFonts w:ascii="Segoe UI Symbol" w:eastAsia="MS Gothic" w:hAnsi="Segoe UI Symbol" w:cs="Segoe UI Symbol"/>
                <w:color w:val="000000" w:themeColor="text1"/>
                <w:w w:val="97"/>
                <w:sz w:val="18"/>
                <w:szCs w:val="18"/>
              </w:rPr>
              <w:t>➂</w:t>
            </w:r>
            <w:r w:rsidRPr="00BA72F7">
              <w:rPr>
                <w:rFonts w:ascii="Times New Roman" w:eastAsia="돋움"/>
                <w:color w:val="000000" w:themeColor="text1"/>
              </w:rPr>
              <w:t>?</w:t>
            </w:r>
          </w:p>
        </w:tc>
        <w:tc>
          <w:tcPr>
            <w:tcW w:w="1157" w:type="dxa"/>
            <w:tcBorders>
              <w:top w:val="single" w:sz="2" w:space="0" w:color="A6A6A6"/>
              <w:left w:val="single" w:sz="2" w:space="0" w:color="595959"/>
              <w:bottom w:val="single" w:sz="2" w:space="0" w:color="A6A6A6"/>
              <w:right w:val="nil"/>
            </w:tcBorders>
            <w:tcMar>
              <w:top w:w="0" w:type="dxa"/>
              <w:left w:w="0" w:type="dxa"/>
              <w:bottom w:w="0" w:type="dxa"/>
              <w:right w:w="57" w:type="dxa"/>
            </w:tcMar>
            <w:vAlign w:val="center"/>
          </w:tcPr>
          <w:p w:rsidR="005E4B7D" w:rsidRPr="00BA72F7" w:rsidRDefault="005E4B7D" w:rsidP="004C3EF5">
            <w:pPr>
              <w:pStyle w:val="a4"/>
              <w:wordWrap/>
              <w:spacing w:line="312" w:lineRule="auto"/>
              <w:jc w:val="left"/>
              <w:rPr>
                <w:rFonts w:ascii="Times New Roman" w:eastAsia="돋움"/>
                <w:color w:val="000000" w:themeColor="text1"/>
                <w:sz w:val="16"/>
                <w:szCs w:val="16"/>
              </w:rPr>
            </w:pPr>
            <w:proofErr w:type="gramStart"/>
            <w:r w:rsidRPr="00BA72F7">
              <w:rPr>
                <w:rFonts w:ascii="Times New Roman" w:eastAsia="돋움"/>
                <w:color w:val="000000" w:themeColor="text1"/>
                <w:sz w:val="16"/>
                <w:szCs w:val="16"/>
              </w:rPr>
              <w:t>[ ]</w:t>
            </w:r>
            <w:proofErr w:type="gramEnd"/>
            <w:r w:rsidRPr="00BA72F7">
              <w:rPr>
                <w:rFonts w:ascii="Times New Roman" w:eastAsia="돋움"/>
                <w:color w:val="000000" w:themeColor="text1"/>
                <w:sz w:val="16"/>
                <w:szCs w:val="16"/>
              </w:rPr>
              <w:t xml:space="preserve"> YES [ ] NO</w:t>
            </w:r>
          </w:p>
          <w:p w:rsidR="005E4B7D" w:rsidRPr="00BA72F7" w:rsidRDefault="005E4B7D" w:rsidP="004C3EF5">
            <w:pPr>
              <w:pStyle w:val="a4"/>
              <w:wordWrap/>
              <w:spacing w:line="312" w:lineRule="auto"/>
              <w:jc w:val="left"/>
              <w:rPr>
                <w:rFonts w:ascii="Times New Roman" w:eastAsia="굴림"/>
                <w:color w:val="000000" w:themeColor="text1"/>
              </w:rPr>
            </w:pPr>
            <w:proofErr w:type="gramStart"/>
            <w:r w:rsidRPr="00BA72F7">
              <w:rPr>
                <w:rFonts w:ascii="Times New Roman" w:eastAsia="돋움"/>
                <w:color w:val="000000" w:themeColor="text1"/>
                <w:sz w:val="16"/>
                <w:szCs w:val="16"/>
              </w:rPr>
              <w:t>[ ]</w:t>
            </w:r>
            <w:proofErr w:type="gramEnd"/>
            <w:r w:rsidRPr="00BA72F7">
              <w:rPr>
                <w:rFonts w:ascii="Times New Roman" w:eastAsia="돋움"/>
                <w:color w:val="000000" w:themeColor="text1"/>
                <w:sz w:val="16"/>
                <w:szCs w:val="16"/>
              </w:rPr>
              <w:t xml:space="preserve"> N/A</w:t>
            </w:r>
          </w:p>
        </w:tc>
      </w:tr>
      <w:tr w:rsidR="00BA72F7" w:rsidRPr="00BA72F7" w:rsidTr="004C3EF5">
        <w:trPr>
          <w:trHeight w:val="1042"/>
        </w:trPr>
        <w:tc>
          <w:tcPr>
            <w:tcW w:w="510" w:type="dxa"/>
            <w:tcBorders>
              <w:top w:val="single" w:sz="2" w:space="0" w:color="595959"/>
              <w:left w:val="nil"/>
              <w:bottom w:val="single" w:sz="2" w:space="0" w:color="595959"/>
              <w:right w:val="single" w:sz="2" w:space="0" w:color="595959"/>
            </w:tcBorders>
            <w:tcMar>
              <w:top w:w="28" w:type="dxa"/>
              <w:left w:w="28" w:type="dxa"/>
              <w:bottom w:w="28" w:type="dxa"/>
              <w:right w:w="28" w:type="dxa"/>
            </w:tcMar>
            <w:vAlign w:val="center"/>
          </w:tcPr>
          <w:p w:rsidR="005E4B7D" w:rsidRPr="00BA72F7" w:rsidRDefault="005E4B7D" w:rsidP="004C3EF5">
            <w:pPr>
              <w:pStyle w:val="a4"/>
              <w:wordWrap/>
              <w:spacing w:line="312" w:lineRule="auto"/>
              <w:jc w:val="center"/>
              <w:rPr>
                <w:rFonts w:ascii="Arial Unicode MS" w:eastAsia="Arial Unicode MS" w:hAnsi="Arial Unicode MS" w:cs="Arial Unicode MS"/>
                <w:color w:val="000000" w:themeColor="text1"/>
              </w:rPr>
            </w:pPr>
            <w:r w:rsidRPr="00BA72F7">
              <w:rPr>
                <w:rFonts w:ascii="Arial Unicode MS" w:eastAsia="Arial Unicode MS" w:hAnsi="Arial Unicode MS" w:cs="Arial Unicode MS" w:hint="eastAsia"/>
                <w:color w:val="000000" w:themeColor="text1"/>
                <w:spacing w:val="-14"/>
                <w:w w:val="97"/>
              </w:rPr>
              <w:t>➄</w:t>
            </w:r>
          </w:p>
        </w:tc>
        <w:tc>
          <w:tcPr>
            <w:tcW w:w="7825" w:type="dxa"/>
            <w:gridSpan w:val="10"/>
            <w:tcBorders>
              <w:top w:val="single" w:sz="2" w:space="0" w:color="A6A6A6"/>
              <w:left w:val="single" w:sz="2" w:space="0" w:color="595959"/>
              <w:bottom w:val="single" w:sz="2" w:space="0" w:color="595959"/>
              <w:right w:val="single" w:sz="2" w:space="0" w:color="595959"/>
            </w:tcBorders>
            <w:tcMar>
              <w:top w:w="28" w:type="dxa"/>
              <w:left w:w="28" w:type="dxa"/>
              <w:bottom w:w="28" w:type="dxa"/>
              <w:right w:w="28" w:type="dxa"/>
            </w:tcMar>
            <w:vAlign w:val="center"/>
          </w:tcPr>
          <w:p w:rsidR="005E4B7D" w:rsidRPr="00BA72F7" w:rsidRDefault="005E4B7D" w:rsidP="004C3EF5">
            <w:pPr>
              <w:pStyle w:val="a4"/>
              <w:rPr>
                <w:rFonts w:ascii="Times New Roman" w:eastAsia="굴림"/>
                <w:color w:val="000000" w:themeColor="text1"/>
              </w:rPr>
            </w:pPr>
            <w:r w:rsidRPr="00BA72F7">
              <w:rPr>
                <w:rFonts w:ascii="Times New Roman"/>
                <w:color w:val="000000" w:themeColor="text1"/>
              </w:rPr>
              <w:t xml:space="preserve">Do you run a business entity which a person from </w:t>
            </w:r>
            <w:r w:rsidRPr="00BA72F7">
              <w:rPr>
                <w:rFonts w:ascii="맑은 고딕" w:eastAsia="돋움" w:hAnsi="맑은 고딕" w:cs="맑은 고딕"/>
                <w:color w:val="000000" w:themeColor="text1"/>
                <w:sz w:val="18"/>
                <w:szCs w:val="18"/>
              </w:rPr>
              <w:t>①</w:t>
            </w:r>
            <w:r w:rsidRPr="00BA72F7">
              <w:rPr>
                <w:rFonts w:ascii="Times New Roman" w:eastAsia="돋움"/>
                <w:color w:val="000000" w:themeColor="text1"/>
              </w:rPr>
              <w:t xml:space="preserve"> </w:t>
            </w:r>
            <w:r w:rsidRPr="00BA72F7">
              <w:rPr>
                <w:rFonts w:ascii="Times New Roman"/>
                <w:color w:val="000000" w:themeColor="text1"/>
              </w:rPr>
              <w:t xml:space="preserve">to </w:t>
            </w:r>
            <w:r w:rsidRPr="00BA72F7">
              <w:rPr>
                <w:rFonts w:ascii="Segoe UI Symbol" w:eastAsia="MS Gothic" w:hAnsi="Segoe UI Symbol" w:cs="Segoe UI Symbol"/>
                <w:color w:val="000000" w:themeColor="text1"/>
                <w:sz w:val="18"/>
                <w:szCs w:val="18"/>
              </w:rPr>
              <w:t>➂</w:t>
            </w:r>
            <w:r w:rsidRPr="00BA72F7">
              <w:rPr>
                <w:rFonts w:ascii="Times New Roman"/>
                <w:color w:val="000000" w:themeColor="text1"/>
              </w:rPr>
              <w:t xml:space="preserve"> [public official him/herself, his/her spouse, his/her lineal ascendant or descendant, or a lineal ascendant or descendant of his/her spouse (only if  he/she earns a living for his/her spouse)] owns or co-owns 30% or more of the total number of issued stocks, 30% or more of the total number of shares, or 50% or more of the total capital?</w:t>
            </w:r>
          </w:p>
        </w:tc>
        <w:tc>
          <w:tcPr>
            <w:tcW w:w="1157" w:type="dxa"/>
            <w:tcBorders>
              <w:top w:val="single" w:sz="2" w:space="0" w:color="A6A6A6"/>
              <w:left w:val="single" w:sz="2" w:space="0" w:color="595959"/>
              <w:bottom w:val="single" w:sz="2" w:space="0" w:color="595959"/>
              <w:right w:val="nil"/>
            </w:tcBorders>
            <w:tcMar>
              <w:top w:w="0" w:type="dxa"/>
              <w:left w:w="0" w:type="dxa"/>
              <w:bottom w:w="0" w:type="dxa"/>
              <w:right w:w="57" w:type="dxa"/>
            </w:tcMar>
            <w:vAlign w:val="center"/>
          </w:tcPr>
          <w:p w:rsidR="005E4B7D" w:rsidRPr="00BA72F7" w:rsidRDefault="005E4B7D" w:rsidP="004C3EF5">
            <w:pPr>
              <w:pStyle w:val="a4"/>
              <w:wordWrap/>
              <w:jc w:val="left"/>
              <w:rPr>
                <w:rFonts w:ascii="Times New Roman" w:eastAsia="돋움"/>
                <w:color w:val="000000" w:themeColor="text1"/>
                <w:sz w:val="16"/>
                <w:szCs w:val="16"/>
              </w:rPr>
            </w:pPr>
            <w:proofErr w:type="gramStart"/>
            <w:r w:rsidRPr="00BA72F7">
              <w:rPr>
                <w:rFonts w:ascii="Times New Roman" w:eastAsia="돋움"/>
                <w:color w:val="000000" w:themeColor="text1"/>
                <w:sz w:val="16"/>
                <w:szCs w:val="16"/>
              </w:rPr>
              <w:t>[ ]</w:t>
            </w:r>
            <w:proofErr w:type="gramEnd"/>
            <w:r w:rsidRPr="00BA72F7">
              <w:rPr>
                <w:rFonts w:ascii="Times New Roman" w:eastAsia="돋움"/>
                <w:color w:val="000000" w:themeColor="text1"/>
                <w:sz w:val="16"/>
                <w:szCs w:val="16"/>
              </w:rPr>
              <w:t xml:space="preserve"> YES [ ] NO</w:t>
            </w:r>
          </w:p>
          <w:p w:rsidR="005E4B7D" w:rsidRPr="00BA72F7" w:rsidRDefault="005E4B7D" w:rsidP="004C3EF5">
            <w:pPr>
              <w:pStyle w:val="a4"/>
              <w:wordWrap/>
              <w:jc w:val="left"/>
              <w:rPr>
                <w:rFonts w:ascii="Times New Roman" w:eastAsia="굴림"/>
                <w:color w:val="000000" w:themeColor="text1"/>
              </w:rPr>
            </w:pPr>
            <w:proofErr w:type="gramStart"/>
            <w:r w:rsidRPr="00BA72F7">
              <w:rPr>
                <w:rFonts w:ascii="Times New Roman" w:eastAsia="돋움"/>
                <w:color w:val="000000" w:themeColor="text1"/>
                <w:sz w:val="16"/>
                <w:szCs w:val="16"/>
              </w:rPr>
              <w:t>[ ]</w:t>
            </w:r>
            <w:proofErr w:type="gramEnd"/>
            <w:r w:rsidRPr="00BA72F7">
              <w:rPr>
                <w:rFonts w:ascii="Times New Roman" w:eastAsia="돋움"/>
                <w:color w:val="000000" w:themeColor="text1"/>
                <w:sz w:val="16"/>
                <w:szCs w:val="16"/>
              </w:rPr>
              <w:t xml:space="preserve"> N/A</w:t>
            </w:r>
          </w:p>
        </w:tc>
      </w:tr>
      <w:tr w:rsidR="00BA72F7" w:rsidRPr="00BA72F7" w:rsidTr="004C3EF5">
        <w:trPr>
          <w:trHeight w:val="684"/>
        </w:trPr>
        <w:tc>
          <w:tcPr>
            <w:tcW w:w="9494" w:type="dxa"/>
            <w:gridSpan w:val="12"/>
            <w:tcBorders>
              <w:top w:val="single" w:sz="2" w:space="0" w:color="595959"/>
              <w:left w:val="nil"/>
              <w:bottom w:val="nil"/>
              <w:right w:val="nil"/>
            </w:tcBorders>
            <w:tcMar>
              <w:top w:w="28" w:type="dxa"/>
              <w:left w:w="113" w:type="dxa"/>
              <w:bottom w:w="28" w:type="dxa"/>
              <w:right w:w="0" w:type="dxa"/>
            </w:tcMar>
            <w:vAlign w:val="center"/>
          </w:tcPr>
          <w:p w:rsidR="005E4B7D" w:rsidRPr="00BA72F7" w:rsidRDefault="005E4B7D" w:rsidP="004C3EF5">
            <w:pPr>
              <w:pStyle w:val="a4"/>
              <w:ind w:left="218" w:right="20" w:hanging="100"/>
              <w:rPr>
                <w:rFonts w:ascii="Times New Roman" w:eastAsia="돋움"/>
                <w:color w:val="000000" w:themeColor="text1"/>
                <w:sz w:val="16"/>
                <w:szCs w:val="16"/>
              </w:rPr>
            </w:pPr>
            <w:r w:rsidRPr="00BA72F7">
              <w:rPr>
                <w:rFonts w:ascii="Times New Roman" w:eastAsia="돋움"/>
                <w:color w:val="000000" w:themeColor="text1"/>
                <w:sz w:val="16"/>
                <w:szCs w:val="16"/>
              </w:rPr>
              <w:t xml:space="preserve">The Contractor hereby submits this Statement of Compliance with Sole-source Contract Requirements under Article 12 of the Act on the Prevention of Conflicts of Interest Related to Duties of Public Servants. Should it be found in the future that what is written in this form is untrue, the Contractor will accept any penalty as stipulated in the relevant laws and regulations. </w:t>
            </w:r>
          </w:p>
          <w:p w:rsidR="005E4B7D" w:rsidRPr="00BA72F7" w:rsidRDefault="005E4B7D" w:rsidP="004C3EF5">
            <w:pPr>
              <w:pStyle w:val="a4"/>
              <w:wordWrap/>
              <w:snapToGrid w:val="0"/>
              <w:jc w:val="right"/>
              <w:rPr>
                <w:rFonts w:ascii="Times New Roman" w:eastAsia="굴림"/>
                <w:color w:val="000000" w:themeColor="text1"/>
              </w:rPr>
            </w:pPr>
            <w:r w:rsidRPr="00BA72F7">
              <w:rPr>
                <w:rFonts w:ascii="Times New Roman" w:eastAsia="돋움"/>
                <w:color w:val="000000" w:themeColor="text1"/>
                <w:spacing w:val="-12"/>
                <w:w w:val="97"/>
                <w:sz w:val="16"/>
                <w:szCs w:val="16"/>
              </w:rPr>
              <w:t>(</w:t>
            </w:r>
            <w:proofErr w:type="gramStart"/>
            <w:r w:rsidRPr="00BA72F7">
              <w:rPr>
                <w:rFonts w:ascii="Times New Roman" w:eastAsia="돋움"/>
                <w:color w:val="000000" w:themeColor="text1"/>
                <w:spacing w:val="-12"/>
                <w:w w:val="97"/>
                <w:sz w:val="16"/>
                <w:szCs w:val="16"/>
              </w:rPr>
              <w:t xml:space="preserve">Year)   </w:t>
            </w:r>
            <w:proofErr w:type="gramEnd"/>
            <w:r w:rsidRPr="00BA72F7">
              <w:rPr>
                <w:rFonts w:ascii="Times New Roman" w:eastAsia="돋움"/>
                <w:color w:val="000000" w:themeColor="text1"/>
                <w:spacing w:val="-12"/>
                <w:w w:val="97"/>
                <w:sz w:val="16"/>
                <w:szCs w:val="16"/>
              </w:rPr>
              <w:t xml:space="preserve">                (Month)                 (Day)</w:t>
            </w:r>
          </w:p>
        </w:tc>
      </w:tr>
      <w:tr w:rsidR="005E4B7D" w:rsidRPr="00BA72F7" w:rsidTr="004C3EF5">
        <w:trPr>
          <w:trHeight w:val="223"/>
        </w:trPr>
        <w:tc>
          <w:tcPr>
            <w:tcW w:w="3217" w:type="dxa"/>
            <w:gridSpan w:val="4"/>
            <w:tcBorders>
              <w:top w:val="nil"/>
              <w:left w:val="nil"/>
              <w:bottom w:val="single" w:sz="14" w:space="0" w:color="595959"/>
              <w:right w:val="nil"/>
            </w:tcBorders>
            <w:tcMar>
              <w:top w:w="28" w:type="dxa"/>
              <w:left w:w="113" w:type="dxa"/>
              <w:bottom w:w="28" w:type="dxa"/>
              <w:right w:w="113" w:type="dxa"/>
            </w:tcMar>
            <w:vAlign w:val="center"/>
          </w:tcPr>
          <w:p w:rsidR="005E4B7D" w:rsidRPr="00BA72F7" w:rsidRDefault="005E4B7D" w:rsidP="004C3EF5">
            <w:pPr>
              <w:pStyle w:val="a4"/>
              <w:wordWrap/>
              <w:ind w:right="1100"/>
              <w:jc w:val="left"/>
              <w:rPr>
                <w:rFonts w:ascii="Times New Roman" w:eastAsia="굴림"/>
                <w:color w:val="000000" w:themeColor="text1"/>
              </w:rPr>
            </w:pPr>
            <w:r w:rsidRPr="00BA72F7">
              <w:rPr>
                <w:rFonts w:ascii="Times New Roman" w:eastAsia="돋움"/>
                <w:color w:val="000000" w:themeColor="text1"/>
                <w:spacing w:val="8"/>
                <w:w w:val="97"/>
              </w:rPr>
              <w:t xml:space="preserve">Affiliation:  </w:t>
            </w:r>
          </w:p>
        </w:tc>
        <w:tc>
          <w:tcPr>
            <w:tcW w:w="1889" w:type="dxa"/>
            <w:gridSpan w:val="3"/>
            <w:tcBorders>
              <w:top w:val="nil"/>
              <w:left w:val="nil"/>
              <w:bottom w:val="single" w:sz="14" w:space="0" w:color="595959"/>
              <w:right w:val="nil"/>
            </w:tcBorders>
            <w:tcMar>
              <w:top w:w="28" w:type="dxa"/>
              <w:left w:w="113" w:type="dxa"/>
              <w:bottom w:w="28" w:type="dxa"/>
              <w:right w:w="113" w:type="dxa"/>
            </w:tcMar>
            <w:vAlign w:val="center"/>
          </w:tcPr>
          <w:p w:rsidR="005E4B7D" w:rsidRPr="00BA72F7" w:rsidRDefault="005E4B7D" w:rsidP="004C3EF5">
            <w:pPr>
              <w:pStyle w:val="a4"/>
              <w:wordWrap/>
              <w:jc w:val="center"/>
              <w:rPr>
                <w:rFonts w:ascii="Times New Roman" w:eastAsia="굴림"/>
                <w:color w:val="000000" w:themeColor="text1"/>
              </w:rPr>
            </w:pPr>
            <w:r w:rsidRPr="00BA72F7">
              <w:rPr>
                <w:rFonts w:ascii="Times New Roman" w:eastAsia="돋움"/>
                <w:color w:val="000000" w:themeColor="text1"/>
                <w:spacing w:val="8"/>
                <w:w w:val="97"/>
              </w:rPr>
              <w:t>Full Name</w:t>
            </w:r>
          </w:p>
        </w:tc>
        <w:tc>
          <w:tcPr>
            <w:tcW w:w="4387" w:type="dxa"/>
            <w:gridSpan w:val="5"/>
            <w:tcBorders>
              <w:top w:val="nil"/>
              <w:left w:val="nil"/>
              <w:bottom w:val="single" w:sz="14" w:space="0" w:color="595959"/>
              <w:right w:val="nil"/>
            </w:tcBorders>
            <w:tcMar>
              <w:top w:w="28" w:type="dxa"/>
              <w:left w:w="113" w:type="dxa"/>
              <w:bottom w:w="28" w:type="dxa"/>
              <w:right w:w="113" w:type="dxa"/>
            </w:tcMar>
            <w:vAlign w:val="center"/>
          </w:tcPr>
          <w:p w:rsidR="005E4B7D" w:rsidRPr="00BA72F7" w:rsidRDefault="005E4B7D" w:rsidP="004C3EF5">
            <w:pPr>
              <w:pStyle w:val="a4"/>
              <w:wordWrap/>
              <w:snapToGrid w:val="0"/>
              <w:jc w:val="right"/>
              <w:rPr>
                <w:rFonts w:ascii="Times New Roman" w:eastAsia="굴림"/>
                <w:color w:val="000000" w:themeColor="text1"/>
              </w:rPr>
            </w:pPr>
            <w:r w:rsidRPr="00BA72F7">
              <w:rPr>
                <w:rFonts w:ascii="Times New Roman" w:eastAsia="돋움"/>
                <w:color w:val="000000" w:themeColor="text1"/>
                <w:spacing w:val="-12"/>
                <w:w w:val="97"/>
                <w:sz w:val="16"/>
                <w:szCs w:val="16"/>
              </w:rPr>
              <w:t>(Signature or Seal)</w:t>
            </w:r>
          </w:p>
        </w:tc>
      </w:tr>
    </w:tbl>
    <w:p w:rsidR="005E4B7D" w:rsidRPr="00BA72F7" w:rsidRDefault="005E4B7D" w:rsidP="005E4B7D">
      <w:pPr>
        <w:pStyle w:val="a4"/>
        <w:rPr>
          <w:rFonts w:ascii="굴림" w:eastAsia="굴림" w:hAnsi="굴림"/>
          <w:color w:val="000000" w:themeColor="text1"/>
          <w:sz w:val="22"/>
        </w:rPr>
      </w:pPr>
    </w:p>
    <w:p w:rsidR="005E4B7D" w:rsidRPr="00BA72F7" w:rsidRDefault="005E4B7D">
      <w:pPr>
        <w:widowControl/>
        <w:wordWrap/>
        <w:autoSpaceDE/>
        <w:autoSpaceDN/>
        <w:rPr>
          <w:rFonts w:ascii="굴림" w:eastAsia="굴림" w:hAnsi="굴림" w:cs="굴림"/>
          <w:b/>
          <w:color w:val="000000" w:themeColor="text1"/>
          <w:sz w:val="24"/>
          <w:szCs w:val="24"/>
        </w:rPr>
      </w:pPr>
      <w:r w:rsidRPr="00BA72F7">
        <w:rPr>
          <w:rFonts w:ascii="굴림" w:eastAsia="굴림" w:hAnsi="굴림" w:cs="굴림"/>
          <w:b/>
          <w:color w:val="000000" w:themeColor="text1"/>
          <w:sz w:val="24"/>
          <w:szCs w:val="24"/>
        </w:rPr>
        <w:br w:type="page"/>
      </w:r>
    </w:p>
    <w:p w:rsidR="005E4B7D" w:rsidRPr="00BA72F7" w:rsidRDefault="005E4B7D" w:rsidP="005E4B7D">
      <w:pPr>
        <w:wordWrap/>
        <w:spacing w:after="0" w:line="320" w:lineRule="exact"/>
        <w:jc w:val="left"/>
        <w:textAlignment w:val="baseline"/>
        <w:rPr>
          <w:rFonts w:ascii="굴림" w:eastAsia="굴림" w:hAnsi="굴림" w:cs="굴림"/>
          <w:b/>
          <w:color w:val="000000" w:themeColor="text1"/>
          <w:sz w:val="24"/>
          <w:szCs w:val="24"/>
        </w:rPr>
      </w:pPr>
      <w:r w:rsidRPr="00BA72F7">
        <w:rPr>
          <w:rFonts w:ascii="굴림" w:eastAsia="굴림" w:hAnsi="굴림" w:cs="굴림" w:hint="eastAsia"/>
          <w:b/>
          <w:color w:val="000000" w:themeColor="text1"/>
          <w:sz w:val="24"/>
          <w:szCs w:val="24"/>
        </w:rPr>
        <w:lastRenderedPageBreak/>
        <w:t>ANNEX 1</w:t>
      </w:r>
      <w:r w:rsidRPr="00BA72F7">
        <w:rPr>
          <w:rFonts w:ascii="굴림" w:eastAsia="굴림" w:hAnsi="굴림" w:cs="굴림"/>
          <w:b/>
          <w:color w:val="000000" w:themeColor="text1"/>
          <w:sz w:val="24"/>
          <w:szCs w:val="24"/>
        </w:rPr>
        <w:t>0</w:t>
      </w:r>
    </w:p>
    <w:p w:rsidR="005E4B7D" w:rsidRPr="00BA72F7" w:rsidRDefault="005E4B7D" w:rsidP="005E4B7D">
      <w:pPr>
        <w:wordWrap/>
        <w:spacing w:after="0" w:line="320" w:lineRule="exact"/>
        <w:jc w:val="left"/>
        <w:textAlignment w:val="baseline"/>
        <w:rPr>
          <w:rFonts w:ascii="바탕체" w:eastAsia="굴림" w:hAnsi="굴림" w:cs="굴림"/>
          <w:b/>
          <w:color w:val="000000" w:themeColor="text1"/>
          <w:kern w:val="0"/>
          <w:sz w:val="24"/>
          <w:szCs w:val="24"/>
        </w:rPr>
      </w:pPr>
    </w:p>
    <w:p w:rsidR="005E4B7D" w:rsidRPr="00BA72F7" w:rsidRDefault="005E4B7D" w:rsidP="005E4B7D">
      <w:pPr>
        <w:wordWrap/>
        <w:spacing w:after="0" w:line="360" w:lineRule="auto"/>
        <w:jc w:val="center"/>
        <w:textAlignment w:val="baseline"/>
        <w:rPr>
          <w:rFonts w:ascii="굴림" w:eastAsia="굴림" w:hAnsi="굴림" w:cs="굴림"/>
          <w:b/>
          <w:color w:val="000000" w:themeColor="text1"/>
          <w:kern w:val="0"/>
          <w:sz w:val="24"/>
          <w:szCs w:val="24"/>
          <w:u w:val="single"/>
        </w:rPr>
      </w:pPr>
      <w:r w:rsidRPr="00BA72F7">
        <w:rPr>
          <w:rFonts w:ascii="굴림" w:eastAsia="굴림" w:hAnsi="굴림" w:cs="굴림" w:hint="eastAsia"/>
          <w:b/>
          <w:color w:val="000000" w:themeColor="text1"/>
          <w:kern w:val="0"/>
          <w:sz w:val="24"/>
          <w:szCs w:val="24"/>
          <w:u w:val="single"/>
        </w:rPr>
        <w:t>확 약 서(Letter of Commitment)</w:t>
      </w:r>
    </w:p>
    <w:p w:rsidR="005E4B7D" w:rsidRPr="00BA72F7" w:rsidRDefault="005E4B7D" w:rsidP="005E4B7D">
      <w:pPr>
        <w:wordWrap/>
        <w:spacing w:after="0" w:line="360" w:lineRule="auto"/>
        <w:jc w:val="center"/>
        <w:textAlignment w:val="baseline"/>
        <w:rPr>
          <w:rFonts w:ascii="굴림" w:eastAsia="굴림" w:hAnsi="굴림" w:cs="굴림"/>
          <w:color w:val="000000" w:themeColor="text1"/>
          <w:kern w:val="0"/>
          <w:sz w:val="22"/>
        </w:rPr>
      </w:pPr>
      <w:r w:rsidRPr="00BA72F7">
        <w:rPr>
          <w:rFonts w:ascii="굴림" w:eastAsia="굴림" w:hAnsi="굴림" w:cs="굴림" w:hint="eastAsia"/>
          <w:color w:val="000000" w:themeColor="text1"/>
          <w:kern w:val="0"/>
          <w:sz w:val="22"/>
        </w:rPr>
        <w:t>[방위사업법 제28조의2(</w:t>
      </w:r>
      <w:proofErr w:type="spellStart"/>
      <w:r w:rsidRPr="00BA72F7">
        <w:rPr>
          <w:rFonts w:ascii="굴림" w:eastAsia="굴림" w:hAnsi="굴림" w:cs="굴림" w:hint="eastAsia"/>
          <w:color w:val="000000" w:themeColor="text1"/>
          <w:kern w:val="0"/>
          <w:sz w:val="22"/>
        </w:rPr>
        <w:t>위조부품등의</w:t>
      </w:r>
      <w:proofErr w:type="spellEnd"/>
      <w:r w:rsidRPr="00BA72F7">
        <w:rPr>
          <w:rFonts w:ascii="굴림" w:eastAsia="굴림" w:hAnsi="굴림" w:cs="굴림" w:hint="eastAsia"/>
          <w:color w:val="000000" w:themeColor="text1"/>
          <w:kern w:val="0"/>
          <w:sz w:val="22"/>
        </w:rPr>
        <w:t xml:space="preserve"> 정의 및 취급 금지)]</w:t>
      </w:r>
    </w:p>
    <w:p w:rsidR="005E4B7D" w:rsidRPr="00BA72F7" w:rsidRDefault="005E4B7D" w:rsidP="005E4B7D">
      <w:pPr>
        <w:wordWrap/>
        <w:spacing w:after="0" w:line="360" w:lineRule="auto"/>
        <w:jc w:val="center"/>
        <w:textAlignment w:val="baseline"/>
        <w:rPr>
          <w:rFonts w:ascii="굴림" w:eastAsia="굴림" w:hAnsi="굴림" w:cs="굴림"/>
          <w:color w:val="000000" w:themeColor="text1"/>
          <w:kern w:val="0"/>
          <w:sz w:val="22"/>
        </w:rPr>
      </w:pPr>
      <w:r w:rsidRPr="00BA72F7">
        <w:rPr>
          <w:rFonts w:ascii="굴림" w:eastAsia="굴림" w:hAnsi="굴림" w:cs="굴림" w:hint="eastAsia"/>
          <w:color w:val="000000" w:themeColor="text1"/>
          <w:kern w:val="0"/>
          <w:sz w:val="22"/>
        </w:rPr>
        <w:t>[Article 28-2 of the「Defense Acquisition Program Act」(Definition of Counterfeit Parts and Prohibition of Handling)]</w:t>
      </w:r>
    </w:p>
    <w:p w:rsidR="005E4B7D" w:rsidRPr="00BA72F7" w:rsidRDefault="005E4B7D" w:rsidP="005E4B7D">
      <w:pPr>
        <w:wordWrap/>
        <w:spacing w:after="0" w:line="360" w:lineRule="auto"/>
        <w:jc w:val="center"/>
        <w:textAlignment w:val="baseline"/>
        <w:rPr>
          <w:rFonts w:ascii="굴림" w:eastAsia="굴림" w:hAnsi="굴림" w:cs="굴림"/>
          <w:b/>
          <w:bCs/>
          <w:color w:val="000000" w:themeColor="text1"/>
          <w:kern w:val="0"/>
          <w:szCs w:val="20"/>
        </w:rPr>
      </w:pPr>
    </w:p>
    <w:p w:rsidR="005E4B7D" w:rsidRPr="00BA72F7" w:rsidRDefault="005E4B7D" w:rsidP="005E4B7D">
      <w:pPr>
        <w:wordWrap/>
        <w:spacing w:after="0" w:line="360" w:lineRule="auto"/>
        <w:jc w:val="left"/>
        <w:textAlignment w:val="baseline"/>
        <w:rPr>
          <w:rFonts w:ascii="굴림" w:eastAsia="굴림" w:hAnsi="굴림" w:cs="굴림"/>
          <w:color w:val="000000" w:themeColor="text1"/>
          <w:kern w:val="0"/>
          <w:sz w:val="22"/>
        </w:rPr>
      </w:pPr>
      <w:r w:rsidRPr="00BA72F7">
        <w:rPr>
          <w:rFonts w:ascii="굴림" w:eastAsia="굴림" w:hAnsi="굴림" w:cs="굴림" w:hint="eastAsia"/>
          <w:bCs/>
          <w:color w:val="000000" w:themeColor="text1"/>
          <w:kern w:val="0"/>
          <w:sz w:val="22"/>
        </w:rPr>
        <w:t xml:space="preserve">○ </w:t>
      </w:r>
      <w:r w:rsidRPr="00BA72F7">
        <w:rPr>
          <w:rFonts w:ascii="굴림" w:eastAsia="굴림" w:hAnsi="굴림" w:cs="굴림" w:hint="eastAsia"/>
          <w:color w:val="000000" w:themeColor="text1"/>
          <w:kern w:val="0"/>
          <w:sz w:val="22"/>
        </w:rPr>
        <w:t>구매요청번호 (P.R. No.):</w:t>
      </w:r>
    </w:p>
    <w:p w:rsidR="005E4B7D" w:rsidRPr="00BA72F7" w:rsidRDefault="005E4B7D" w:rsidP="005E4B7D">
      <w:pPr>
        <w:wordWrap/>
        <w:spacing w:after="0" w:line="360" w:lineRule="auto"/>
        <w:jc w:val="left"/>
        <w:textAlignment w:val="baseline"/>
        <w:rPr>
          <w:rFonts w:ascii="굴림" w:eastAsia="굴림" w:hAnsi="굴림" w:cs="굴림"/>
          <w:color w:val="000000" w:themeColor="text1"/>
          <w:kern w:val="0"/>
          <w:sz w:val="22"/>
        </w:rPr>
      </w:pPr>
    </w:p>
    <w:p w:rsidR="005E4B7D" w:rsidRPr="00BA72F7" w:rsidRDefault="005E4B7D" w:rsidP="005E4B7D">
      <w:pPr>
        <w:wordWrap/>
        <w:spacing w:after="0" w:line="360" w:lineRule="auto"/>
        <w:jc w:val="left"/>
        <w:textAlignment w:val="baseline"/>
        <w:rPr>
          <w:rFonts w:ascii="굴림" w:eastAsia="굴림" w:hAnsi="굴림" w:cs="굴림"/>
          <w:color w:val="000000" w:themeColor="text1"/>
          <w:kern w:val="0"/>
          <w:sz w:val="22"/>
        </w:rPr>
      </w:pPr>
    </w:p>
    <w:p w:rsidR="005E4B7D" w:rsidRPr="00BA72F7" w:rsidRDefault="005E4B7D" w:rsidP="005E4B7D">
      <w:pPr>
        <w:wordWrap/>
        <w:spacing w:after="0" w:line="360" w:lineRule="auto"/>
        <w:jc w:val="left"/>
        <w:textAlignment w:val="baseline"/>
        <w:rPr>
          <w:rFonts w:ascii="굴림" w:eastAsia="굴림" w:hAnsi="굴림" w:cs="굴림"/>
          <w:color w:val="000000" w:themeColor="text1"/>
          <w:kern w:val="0"/>
          <w:sz w:val="22"/>
        </w:rPr>
      </w:pPr>
    </w:p>
    <w:p w:rsidR="005E4B7D" w:rsidRPr="00BA72F7" w:rsidRDefault="005E4B7D" w:rsidP="005E4B7D">
      <w:pPr>
        <w:wordWrap/>
        <w:spacing w:after="0" w:line="360" w:lineRule="auto"/>
        <w:ind w:firstLine="440"/>
        <w:jc w:val="left"/>
        <w:textAlignment w:val="baseline"/>
        <w:rPr>
          <w:rFonts w:ascii="굴림" w:eastAsia="굴림" w:hAnsi="굴림" w:cs="굴림"/>
          <w:color w:val="000000" w:themeColor="text1"/>
          <w:kern w:val="0"/>
          <w:sz w:val="22"/>
        </w:rPr>
      </w:pPr>
      <w:r w:rsidRPr="00BA72F7">
        <w:rPr>
          <w:rFonts w:ascii="굴림" w:eastAsia="굴림" w:hAnsi="굴림" w:cs="굴림" w:hint="eastAsia"/>
          <w:color w:val="000000" w:themeColor="text1"/>
          <w:kern w:val="0"/>
          <w:sz w:val="22"/>
        </w:rPr>
        <w:t>본인은 귀 청에 납품을 함에 있어 방위사업법 제28조의2(</w:t>
      </w:r>
      <w:proofErr w:type="spellStart"/>
      <w:r w:rsidRPr="00BA72F7">
        <w:rPr>
          <w:rFonts w:ascii="굴림" w:eastAsia="굴림" w:hAnsi="굴림" w:cs="굴림" w:hint="eastAsia"/>
          <w:color w:val="000000" w:themeColor="text1"/>
          <w:kern w:val="0"/>
          <w:sz w:val="22"/>
        </w:rPr>
        <w:t>위조부품등의</w:t>
      </w:r>
      <w:proofErr w:type="spellEnd"/>
      <w:r w:rsidRPr="00BA72F7">
        <w:rPr>
          <w:rFonts w:ascii="굴림" w:eastAsia="굴림" w:hAnsi="굴림" w:cs="굴림" w:hint="eastAsia"/>
          <w:color w:val="000000" w:themeColor="text1"/>
          <w:kern w:val="0"/>
          <w:sz w:val="22"/>
        </w:rPr>
        <w:t xml:space="preserve"> 정의 및 취급 금지)에 의한 </w:t>
      </w:r>
      <w:proofErr w:type="spellStart"/>
      <w:r w:rsidRPr="00BA72F7">
        <w:rPr>
          <w:rFonts w:ascii="굴림" w:eastAsia="굴림" w:hAnsi="굴림" w:cs="굴림" w:hint="eastAsia"/>
          <w:color w:val="000000" w:themeColor="text1"/>
          <w:kern w:val="0"/>
          <w:sz w:val="22"/>
        </w:rPr>
        <w:t>위조부품등에</w:t>
      </w:r>
      <w:proofErr w:type="spellEnd"/>
      <w:r w:rsidRPr="00BA72F7">
        <w:rPr>
          <w:rFonts w:ascii="굴림" w:eastAsia="굴림" w:hAnsi="굴림" w:cs="굴림" w:hint="eastAsia"/>
          <w:color w:val="000000" w:themeColor="text1"/>
          <w:kern w:val="0"/>
          <w:sz w:val="22"/>
        </w:rPr>
        <w:t xml:space="preserve"> 해당하는 물품을 생산, 제조, 가공하거나 위조 </w:t>
      </w:r>
      <w:proofErr w:type="spellStart"/>
      <w:r w:rsidRPr="00BA72F7">
        <w:rPr>
          <w:rFonts w:ascii="굴림" w:eastAsia="굴림" w:hAnsi="굴림" w:cs="굴림" w:hint="eastAsia"/>
          <w:color w:val="000000" w:themeColor="text1"/>
          <w:kern w:val="0"/>
          <w:sz w:val="22"/>
        </w:rPr>
        <w:t>부품등임을</w:t>
      </w:r>
      <w:proofErr w:type="spellEnd"/>
      <w:r w:rsidRPr="00BA72F7">
        <w:rPr>
          <w:rFonts w:ascii="굴림" w:eastAsia="굴림" w:hAnsi="굴림" w:cs="굴림" w:hint="eastAsia"/>
          <w:color w:val="000000" w:themeColor="text1"/>
          <w:kern w:val="0"/>
          <w:sz w:val="22"/>
        </w:rPr>
        <w:t xml:space="preserve"> 알면서 수입, 판매, 사용하지 않을 것을 확약합니다.</w:t>
      </w:r>
    </w:p>
    <w:p w:rsidR="005E4B7D" w:rsidRPr="00BA72F7" w:rsidRDefault="005E4B7D" w:rsidP="005E4B7D">
      <w:pPr>
        <w:wordWrap/>
        <w:spacing w:after="0" w:line="360" w:lineRule="auto"/>
        <w:ind w:firstLine="440"/>
        <w:jc w:val="left"/>
        <w:textAlignment w:val="baseline"/>
        <w:rPr>
          <w:rFonts w:ascii="굴림" w:eastAsia="굴림" w:hAnsi="굴림" w:cs="굴림"/>
          <w:color w:val="000000" w:themeColor="text1"/>
          <w:kern w:val="0"/>
          <w:sz w:val="22"/>
        </w:rPr>
      </w:pPr>
      <w:r w:rsidRPr="00BA72F7">
        <w:rPr>
          <w:rFonts w:ascii="굴림" w:eastAsia="굴림" w:hAnsi="굴림" w:cs="굴림" w:hint="eastAsia"/>
          <w:color w:val="000000" w:themeColor="text1"/>
          <w:kern w:val="0"/>
          <w:sz w:val="22"/>
        </w:rPr>
        <w:t>In making deliveries to DAPA, I confirm that I will not produce, manufacture, or process any item that constitutes counterfeit parts, etc. under Article 28-2 (Definition of Counterfeit Parts and Prohibition of Handling) of the 「Defense Acquisition Program Act」, or knowingly import, sell, or use counterfeit parts, etc.</w:t>
      </w:r>
    </w:p>
    <w:p w:rsidR="005E4B7D" w:rsidRPr="00BA72F7" w:rsidRDefault="005E4B7D" w:rsidP="005E4B7D">
      <w:pPr>
        <w:wordWrap/>
        <w:spacing w:after="0" w:line="360" w:lineRule="auto"/>
        <w:jc w:val="left"/>
        <w:textAlignment w:val="baseline"/>
        <w:rPr>
          <w:rFonts w:ascii="굴림" w:eastAsia="굴림" w:hAnsi="굴림" w:cs="굴림"/>
          <w:color w:val="000000" w:themeColor="text1"/>
          <w:kern w:val="0"/>
          <w:sz w:val="22"/>
        </w:rPr>
      </w:pPr>
    </w:p>
    <w:p w:rsidR="005E4B7D" w:rsidRPr="00BA72F7" w:rsidRDefault="005E4B7D" w:rsidP="005E4B7D">
      <w:pPr>
        <w:wordWrap/>
        <w:spacing w:after="0" w:line="360" w:lineRule="auto"/>
        <w:jc w:val="center"/>
        <w:textAlignment w:val="baseline"/>
        <w:rPr>
          <w:rFonts w:ascii="굴림" w:eastAsia="굴림" w:hAnsi="굴림" w:cs="굴림"/>
          <w:color w:val="000000" w:themeColor="text1"/>
          <w:kern w:val="0"/>
          <w:sz w:val="22"/>
        </w:rPr>
      </w:pPr>
      <w:proofErr w:type="gramStart"/>
      <w:r w:rsidRPr="00BA72F7">
        <w:rPr>
          <w:rFonts w:ascii="굴림" w:eastAsia="굴림" w:hAnsi="굴림" w:cs="굴림" w:hint="eastAsia"/>
          <w:color w:val="000000" w:themeColor="text1"/>
          <w:kern w:val="0"/>
          <w:sz w:val="22"/>
        </w:rPr>
        <w:t>20 .</w:t>
      </w:r>
      <w:proofErr w:type="gramEnd"/>
      <w:r w:rsidRPr="00BA72F7">
        <w:rPr>
          <w:rFonts w:ascii="굴림" w:eastAsia="굴림" w:hAnsi="굴림" w:cs="굴림" w:hint="eastAsia"/>
          <w:color w:val="000000" w:themeColor="text1"/>
          <w:kern w:val="0"/>
          <w:sz w:val="22"/>
        </w:rPr>
        <w:t xml:space="preserve"> </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 xml:space="preserve">. </w:t>
      </w: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w:t>
      </w:r>
    </w:p>
    <w:p w:rsidR="005E4B7D" w:rsidRPr="00BA72F7" w:rsidRDefault="005E4B7D" w:rsidP="005E4B7D">
      <w:pPr>
        <w:wordWrap/>
        <w:spacing w:after="0" w:line="360" w:lineRule="auto"/>
        <w:jc w:val="left"/>
        <w:textAlignment w:val="baseline"/>
        <w:rPr>
          <w:rFonts w:ascii="굴림" w:eastAsia="굴림" w:hAnsi="굴림" w:cs="굴림"/>
          <w:color w:val="000000" w:themeColor="text1"/>
          <w:kern w:val="0"/>
          <w:szCs w:val="20"/>
        </w:rPr>
      </w:pPr>
    </w:p>
    <w:p w:rsidR="005E4B7D" w:rsidRPr="00BA72F7" w:rsidRDefault="005E4B7D" w:rsidP="005E4B7D">
      <w:pPr>
        <w:wordWrap/>
        <w:spacing w:after="0" w:line="360" w:lineRule="auto"/>
        <w:jc w:val="left"/>
        <w:textAlignment w:val="baseline"/>
        <w:rPr>
          <w:rFonts w:ascii="굴림" w:eastAsia="굴림" w:hAnsi="굴림" w:cs="굴림"/>
          <w:color w:val="000000" w:themeColor="text1"/>
          <w:kern w:val="0"/>
          <w:szCs w:val="20"/>
        </w:rPr>
      </w:pPr>
    </w:p>
    <w:p w:rsidR="005E4B7D" w:rsidRPr="00BA72F7" w:rsidRDefault="005E4B7D" w:rsidP="005E4B7D">
      <w:pPr>
        <w:wordWrap/>
        <w:spacing w:after="0" w:line="360" w:lineRule="auto"/>
        <w:jc w:val="left"/>
        <w:textAlignment w:val="baseline"/>
        <w:rPr>
          <w:rFonts w:ascii="굴림" w:eastAsia="굴림" w:hAnsi="굴림" w:cs="굴림"/>
          <w:color w:val="000000" w:themeColor="text1"/>
          <w:kern w:val="0"/>
          <w:sz w:val="22"/>
        </w:rPr>
      </w:pPr>
      <w:proofErr w:type="spellStart"/>
      <w:r w:rsidRPr="00BA72F7">
        <w:rPr>
          <w:rFonts w:ascii="굴림" w:eastAsia="굴림" w:hAnsi="굴림" w:cs="굴림" w:hint="eastAsia"/>
          <w:color w:val="000000" w:themeColor="text1"/>
          <w:kern w:val="0"/>
          <w:sz w:val="22"/>
        </w:rPr>
        <w:t>ㆍ</w:t>
      </w:r>
      <w:proofErr w:type="spellEnd"/>
      <w:r w:rsidRPr="00BA72F7">
        <w:rPr>
          <w:rFonts w:ascii="굴림" w:eastAsia="굴림" w:hAnsi="굴림" w:cs="굴림" w:hint="eastAsia"/>
          <w:color w:val="000000" w:themeColor="text1"/>
          <w:kern w:val="0"/>
          <w:sz w:val="22"/>
        </w:rPr>
        <w:t xml:space="preserve"> 업체명 </w:t>
      </w:r>
      <w:r w:rsidRPr="00BA72F7">
        <w:rPr>
          <w:rFonts w:ascii="굴림" w:eastAsia="굴림" w:hAnsi="굴림" w:cs="굴림"/>
          <w:color w:val="000000" w:themeColor="text1"/>
          <w:kern w:val="0"/>
          <w:sz w:val="22"/>
        </w:rPr>
        <w:t>(</w:t>
      </w:r>
      <w:r w:rsidRPr="00BA72F7">
        <w:rPr>
          <w:rFonts w:ascii="굴림" w:eastAsia="굴림" w:hAnsi="굴림" w:cs="굴림" w:hint="eastAsia"/>
          <w:color w:val="000000" w:themeColor="text1"/>
          <w:kern w:val="0"/>
          <w:sz w:val="22"/>
        </w:rPr>
        <w:t>Name of Company</w:t>
      </w:r>
      <w:r w:rsidRPr="00BA72F7">
        <w:rPr>
          <w:rFonts w:ascii="굴림" w:eastAsia="굴림" w:hAnsi="굴림" w:cs="굴림"/>
          <w:color w:val="000000" w:themeColor="text1"/>
          <w:kern w:val="0"/>
          <w:sz w:val="22"/>
        </w:rPr>
        <w:t>)</w:t>
      </w:r>
    </w:p>
    <w:p w:rsidR="005E4B7D" w:rsidRPr="00BA72F7" w:rsidRDefault="005E4B7D" w:rsidP="005E4B7D">
      <w:pPr>
        <w:wordWrap/>
        <w:spacing w:after="0" w:line="360" w:lineRule="auto"/>
        <w:ind w:left="330" w:hanging="330"/>
        <w:jc w:val="left"/>
        <w:textAlignment w:val="baseline"/>
        <w:rPr>
          <w:rFonts w:ascii="굴림" w:eastAsia="굴림" w:hAnsi="굴림" w:cs="굴림"/>
          <w:color w:val="000000" w:themeColor="text1"/>
          <w:kern w:val="0"/>
          <w:sz w:val="22"/>
        </w:rPr>
      </w:pPr>
      <w:proofErr w:type="spellStart"/>
      <w:r w:rsidRPr="00BA72F7">
        <w:rPr>
          <w:rFonts w:ascii="굴림" w:eastAsia="굴림" w:hAnsi="굴림" w:cs="굴림" w:hint="eastAsia"/>
          <w:color w:val="000000" w:themeColor="text1"/>
          <w:kern w:val="0"/>
          <w:sz w:val="22"/>
        </w:rPr>
        <w:t>ㆍ</w:t>
      </w:r>
      <w:proofErr w:type="spellEnd"/>
      <w:r w:rsidRPr="00BA72F7">
        <w:rPr>
          <w:rFonts w:ascii="굴림" w:eastAsia="굴림" w:hAnsi="굴림" w:cs="굴림" w:hint="eastAsia"/>
          <w:color w:val="000000" w:themeColor="text1"/>
          <w:kern w:val="0"/>
          <w:sz w:val="22"/>
        </w:rPr>
        <w:t xml:space="preserve"> 업체코드 </w:t>
      </w:r>
      <w:r w:rsidRPr="00BA72F7">
        <w:rPr>
          <w:rFonts w:ascii="굴림" w:eastAsia="굴림" w:hAnsi="굴림" w:cs="굴림"/>
          <w:color w:val="000000" w:themeColor="text1"/>
          <w:kern w:val="0"/>
          <w:sz w:val="22"/>
        </w:rPr>
        <w:t>(Company Code)</w:t>
      </w:r>
    </w:p>
    <w:p w:rsidR="005E4B7D" w:rsidRPr="00BA72F7" w:rsidRDefault="005E4B7D" w:rsidP="005E4B7D">
      <w:pPr>
        <w:wordWrap/>
        <w:spacing w:after="0" w:line="360" w:lineRule="auto"/>
        <w:ind w:left="330" w:hanging="330"/>
        <w:jc w:val="left"/>
        <w:textAlignment w:val="baseline"/>
        <w:rPr>
          <w:rFonts w:ascii="굴림" w:eastAsia="굴림" w:hAnsi="굴림" w:cs="굴림"/>
          <w:color w:val="000000" w:themeColor="text1"/>
          <w:kern w:val="0"/>
          <w:sz w:val="22"/>
        </w:rPr>
      </w:pPr>
      <w:proofErr w:type="spellStart"/>
      <w:r w:rsidRPr="00BA72F7">
        <w:rPr>
          <w:rFonts w:ascii="굴림" w:eastAsia="굴림" w:hAnsi="굴림" w:cs="굴림" w:hint="eastAsia"/>
          <w:color w:val="000000" w:themeColor="text1"/>
          <w:kern w:val="0"/>
          <w:sz w:val="22"/>
        </w:rPr>
        <w:t>ㆍ</w:t>
      </w:r>
      <w:proofErr w:type="spellEnd"/>
      <w:r w:rsidRPr="00BA72F7">
        <w:rPr>
          <w:rFonts w:ascii="굴림" w:eastAsia="굴림" w:hAnsi="굴림" w:cs="굴림" w:hint="eastAsia"/>
          <w:color w:val="000000" w:themeColor="text1"/>
          <w:kern w:val="0"/>
          <w:sz w:val="22"/>
        </w:rPr>
        <w:t xml:space="preserve"> 대표 또는 임원 </w:t>
      </w:r>
      <w:r w:rsidRPr="00BA72F7">
        <w:rPr>
          <w:rFonts w:ascii="굴림" w:eastAsia="굴림" w:hAnsi="굴림" w:cs="굴림"/>
          <w:color w:val="000000" w:themeColor="text1"/>
          <w:kern w:val="0"/>
          <w:sz w:val="22"/>
        </w:rPr>
        <w:t>(</w:t>
      </w:r>
      <w:r w:rsidRPr="00BA72F7">
        <w:rPr>
          <w:rFonts w:ascii="굴림" w:eastAsia="굴림" w:hAnsi="굴림" w:cs="굴림" w:hint="eastAsia"/>
          <w:color w:val="000000" w:themeColor="text1"/>
          <w:sz w:val="22"/>
        </w:rPr>
        <w:t>서명</w:t>
      </w:r>
      <w:r w:rsidRPr="00BA72F7">
        <w:rPr>
          <w:rFonts w:ascii="굴림" w:eastAsia="굴림" w:hAnsi="굴림" w:cs="굴림"/>
          <w:color w:val="000000" w:themeColor="text1"/>
          <w:sz w:val="22"/>
        </w:rPr>
        <w:t xml:space="preserve"> </w:t>
      </w:r>
      <w:r w:rsidRPr="00BA72F7">
        <w:rPr>
          <w:rFonts w:ascii="굴림" w:eastAsia="굴림" w:hAnsi="굴림" w:cs="굴림" w:hint="eastAsia"/>
          <w:color w:val="000000" w:themeColor="text1"/>
          <w:sz w:val="22"/>
        </w:rPr>
        <w:t>또는</w:t>
      </w:r>
      <w:r w:rsidRPr="00BA72F7">
        <w:rPr>
          <w:rFonts w:ascii="굴림" w:eastAsia="굴림" w:hAnsi="굴림" w:cs="굴림"/>
          <w:color w:val="000000" w:themeColor="text1"/>
          <w:sz w:val="22"/>
        </w:rPr>
        <w:t xml:space="preserve"> </w:t>
      </w:r>
      <w:r w:rsidRPr="00BA72F7">
        <w:rPr>
          <w:rFonts w:ascii="굴림" w:eastAsia="굴림" w:hAnsi="굴림" w:cs="굴림" w:hint="eastAsia"/>
          <w:color w:val="000000" w:themeColor="text1"/>
          <w:sz w:val="22"/>
        </w:rPr>
        <w:t>인</w:t>
      </w:r>
      <w:r w:rsidRPr="00BA72F7">
        <w:rPr>
          <w:rFonts w:ascii="굴림" w:eastAsia="굴림" w:hAnsi="굴림" w:cs="굴림"/>
          <w:color w:val="000000" w:themeColor="text1"/>
          <w:sz w:val="22"/>
        </w:rPr>
        <w:t>)</w:t>
      </w:r>
      <w:r w:rsidRPr="00BA72F7">
        <w:rPr>
          <w:rFonts w:ascii="굴림" w:eastAsia="굴림" w:hAnsi="굴림" w:cs="굴림"/>
          <w:color w:val="000000" w:themeColor="text1"/>
          <w:kern w:val="0"/>
          <w:sz w:val="22"/>
        </w:rPr>
        <w:t xml:space="preserve"> </w:t>
      </w:r>
    </w:p>
    <w:p w:rsidR="005E4B7D" w:rsidRPr="00BA72F7" w:rsidRDefault="005E4B7D" w:rsidP="005E4B7D">
      <w:pPr>
        <w:wordWrap/>
        <w:spacing w:after="0" w:line="360" w:lineRule="auto"/>
        <w:ind w:leftChars="100" w:left="200" w:firstLineChars="100" w:firstLine="220"/>
        <w:jc w:val="left"/>
        <w:textAlignment w:val="baseline"/>
        <w:rPr>
          <w:rFonts w:ascii="굴림" w:eastAsia="굴림" w:hAnsi="굴림" w:cs="굴림"/>
          <w:color w:val="000000" w:themeColor="text1"/>
          <w:kern w:val="0"/>
          <w:sz w:val="22"/>
        </w:rPr>
      </w:pPr>
      <w:r w:rsidRPr="00BA72F7">
        <w:rPr>
          <w:rFonts w:ascii="굴림" w:eastAsia="굴림" w:hAnsi="굴림" w:cs="굴림"/>
          <w:color w:val="000000" w:themeColor="text1"/>
          <w:kern w:val="0"/>
          <w:sz w:val="22"/>
        </w:rPr>
        <w:t xml:space="preserve"> </w:t>
      </w:r>
      <w:r w:rsidRPr="00BA72F7">
        <w:rPr>
          <w:rFonts w:ascii="굴림" w:eastAsia="굴림" w:hAnsi="굴림" w:cs="굴림" w:hint="eastAsia"/>
          <w:color w:val="000000" w:themeColor="text1"/>
          <w:kern w:val="0"/>
          <w:sz w:val="22"/>
        </w:rPr>
        <w:t>(</w:t>
      </w:r>
      <w:r w:rsidRPr="00BA72F7">
        <w:rPr>
          <w:rFonts w:ascii="굴림" w:eastAsia="굴림" w:hAnsi="굴림" w:cs="굴림"/>
          <w:color w:val="000000" w:themeColor="text1"/>
          <w:kern w:val="0"/>
          <w:sz w:val="22"/>
        </w:rPr>
        <w:t>Head or Executive of the Company) (Sign or Seal)</w:t>
      </w:r>
    </w:p>
    <w:p w:rsidR="005E4B7D" w:rsidRPr="00BA72F7" w:rsidRDefault="005E4B7D" w:rsidP="005E4B7D">
      <w:pPr>
        <w:wordWrap/>
        <w:spacing w:after="0" w:line="360" w:lineRule="auto"/>
        <w:ind w:leftChars="100" w:left="200" w:firstLineChars="100" w:firstLine="220"/>
        <w:jc w:val="left"/>
        <w:textAlignment w:val="baseline"/>
        <w:rPr>
          <w:rFonts w:ascii="굴림" w:eastAsia="굴림" w:hAnsi="굴림" w:cs="굴림"/>
          <w:color w:val="000000" w:themeColor="text1"/>
          <w:kern w:val="0"/>
          <w:sz w:val="22"/>
        </w:rPr>
      </w:pPr>
    </w:p>
    <w:p w:rsidR="005E4B7D" w:rsidRPr="00BA72F7" w:rsidRDefault="005E4B7D" w:rsidP="005E4B7D">
      <w:pPr>
        <w:wordWrap/>
        <w:spacing w:after="0" w:line="360" w:lineRule="auto"/>
        <w:ind w:leftChars="100" w:left="200" w:firstLineChars="100" w:firstLine="220"/>
        <w:jc w:val="left"/>
        <w:textAlignment w:val="baseline"/>
        <w:rPr>
          <w:rFonts w:ascii="굴림" w:eastAsia="굴림" w:hAnsi="굴림" w:cs="굴림"/>
          <w:color w:val="000000" w:themeColor="text1"/>
          <w:kern w:val="0"/>
          <w:sz w:val="22"/>
        </w:rPr>
      </w:pPr>
    </w:p>
    <w:p w:rsidR="005E4B7D" w:rsidRPr="00BA72F7" w:rsidRDefault="005E4B7D" w:rsidP="005E4B7D">
      <w:pPr>
        <w:pStyle w:val="a5"/>
        <w:spacing w:line="288" w:lineRule="auto"/>
        <w:ind w:firstLine="236"/>
        <w:jc w:val="both"/>
        <w:rPr>
          <w:rFonts w:ascii="굴림" w:eastAsia="굴림" w:hAnsi="굴림"/>
          <w:b/>
          <w:bCs/>
          <w:color w:val="000000" w:themeColor="text1"/>
        </w:rPr>
      </w:pPr>
      <w:r w:rsidRPr="00BA72F7">
        <w:rPr>
          <w:rFonts w:ascii="굴림" w:eastAsia="굴림" w:hAnsi="굴림" w:hint="eastAsia"/>
          <w:b/>
          <w:bCs/>
          <w:color w:val="000000" w:themeColor="text1"/>
        </w:rPr>
        <w:t>방위사업청</w:t>
      </w:r>
      <w:r w:rsidRPr="00BA72F7">
        <w:rPr>
          <w:rFonts w:ascii="굴림" w:eastAsia="굴림" w:hAnsi="굴림"/>
          <w:b/>
          <w:bCs/>
          <w:color w:val="000000" w:themeColor="text1"/>
        </w:rPr>
        <w:t xml:space="preserve"> </w:t>
      </w:r>
      <w:r w:rsidRPr="00BA72F7">
        <w:rPr>
          <w:rFonts w:ascii="굴림" w:eastAsia="굴림" w:hAnsi="굴림" w:hint="eastAsia"/>
          <w:b/>
          <w:bCs/>
          <w:color w:val="000000" w:themeColor="text1"/>
        </w:rPr>
        <w:t>계약관</w:t>
      </w:r>
      <w:r w:rsidRPr="00BA72F7">
        <w:rPr>
          <w:rFonts w:ascii="굴림" w:eastAsia="굴림" w:hAnsi="굴림"/>
          <w:b/>
          <w:bCs/>
          <w:color w:val="000000" w:themeColor="text1"/>
        </w:rPr>
        <w:t xml:space="preserve"> </w:t>
      </w:r>
      <w:r w:rsidRPr="00BA72F7">
        <w:rPr>
          <w:rFonts w:ascii="굴림" w:eastAsia="굴림" w:hAnsi="굴림" w:hint="eastAsia"/>
          <w:b/>
          <w:bCs/>
          <w:color w:val="000000" w:themeColor="text1"/>
        </w:rPr>
        <w:t>귀하</w:t>
      </w:r>
    </w:p>
    <w:p w:rsidR="005E4B7D" w:rsidRPr="00BA72F7" w:rsidRDefault="005E4B7D" w:rsidP="005E4B7D">
      <w:pPr>
        <w:framePr w:hSpace="142" w:wrap="around" w:vAnchor="text" w:hAnchor="text" w:y="204"/>
        <w:widowControl/>
        <w:wordWrap/>
        <w:snapToGrid w:val="0"/>
        <w:spacing w:line="240" w:lineRule="exact"/>
        <w:jc w:val="left"/>
        <w:textAlignment w:val="baseline"/>
        <w:rPr>
          <w:rFonts w:ascii="굴림" w:eastAsia="굴림" w:hAnsi="굴림" w:cs="굴림"/>
          <w:bCs/>
          <w:color w:val="000000" w:themeColor="text1"/>
          <w:kern w:val="0"/>
          <w:sz w:val="24"/>
          <w:szCs w:val="24"/>
        </w:rPr>
      </w:pPr>
    </w:p>
    <w:p w:rsidR="005E4B7D" w:rsidRPr="00BA72F7" w:rsidRDefault="005E4B7D" w:rsidP="005E4B7D">
      <w:pPr>
        <w:wordWrap/>
        <w:spacing w:after="0" w:line="360" w:lineRule="auto"/>
        <w:jc w:val="left"/>
        <w:textAlignment w:val="baseline"/>
        <w:rPr>
          <w:rFonts w:ascii="굴림" w:eastAsia="굴림" w:hAnsi="굴림" w:cs="굴림"/>
          <w:color w:val="000000" w:themeColor="text1"/>
          <w:sz w:val="24"/>
          <w:szCs w:val="24"/>
        </w:rPr>
      </w:pPr>
      <w:r w:rsidRPr="00BA72F7">
        <w:rPr>
          <w:rFonts w:ascii="굴림" w:eastAsia="굴림" w:hAnsi="굴림"/>
          <w:bCs/>
          <w:color w:val="000000" w:themeColor="text1"/>
          <w:sz w:val="24"/>
          <w:szCs w:val="24"/>
        </w:rPr>
        <w:t>Attention: DAPA Contracting Officer</w:t>
      </w:r>
    </w:p>
    <w:p w:rsidR="005E4B7D" w:rsidRPr="00BA72F7" w:rsidRDefault="005E4B7D" w:rsidP="005E4B7D">
      <w:pPr>
        <w:pStyle w:val="a4"/>
        <w:rPr>
          <w:rFonts w:ascii="굴림" w:eastAsia="굴림" w:hAnsi="굴림"/>
          <w:color w:val="000000" w:themeColor="text1"/>
          <w:sz w:val="22"/>
        </w:rPr>
      </w:pPr>
    </w:p>
    <w:p w:rsidR="005E4B7D" w:rsidRPr="00BA72F7" w:rsidRDefault="005E4B7D" w:rsidP="00443640">
      <w:pPr>
        <w:widowControl/>
        <w:wordWrap/>
        <w:autoSpaceDE/>
        <w:autoSpaceDN/>
        <w:rPr>
          <w:rFonts w:ascii="굴림" w:eastAsia="굴림" w:hAnsi="굴림" w:cs="굴림"/>
          <w:color w:val="000000" w:themeColor="text1"/>
          <w:szCs w:val="20"/>
        </w:rPr>
      </w:pPr>
    </w:p>
    <w:sectPr w:rsidR="005E4B7D" w:rsidRPr="00BA72F7" w:rsidSect="00D93D8B">
      <w:pgSz w:w="11906" w:h="16838"/>
      <w:pgMar w:top="1418" w:right="1134" w:bottom="1134" w:left="1134" w:header="851" w:footer="0" w:gutter="0"/>
      <w:pgNumType w:start="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769A" w:rsidRDefault="0067769A" w:rsidP="0036037F">
      <w:pPr>
        <w:spacing w:after="0" w:line="240" w:lineRule="auto"/>
      </w:pPr>
      <w:r>
        <w:separator/>
      </w:r>
    </w:p>
  </w:endnote>
  <w:endnote w:type="continuationSeparator" w:id="0">
    <w:p w:rsidR="0067769A" w:rsidRDefault="0067769A" w:rsidP="0036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한컴바탕">
    <w:altName w:val="Arial Unicode MS"/>
    <w:panose1 w:val="02030600000101010101"/>
    <w:charset w:val="81"/>
    <w:family w:val="roman"/>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sig w:usb0="00000003" w:usb1="00000000" w:usb2="00000000" w:usb3="00000000" w:csb0="00000001" w:csb1="00000000"/>
  </w:font>
  <w:font w:name="휴먼명조">
    <w:panose1 w:val="02010504000101010101"/>
    <w:charset w:val="81"/>
    <w:family w:val="roman"/>
    <w:pitch w:val="default"/>
    <w:sig w:usb0="800002A7" w:usb1="19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양신명조">
    <w:altName w:val="맑은 고딕"/>
    <w:charset w:val="81"/>
    <w:family w:val="roman"/>
    <w:pitch w:val="default"/>
    <w:sig w:usb0="00000001" w:usb1="09060000"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CentSchbook BT Bold">
    <w:altName w:val="Times New Roman"/>
    <w:panose1 w:val="00000000000000000000"/>
    <w:charset w:val="00"/>
    <w:family w:val="auto"/>
    <w:notTrueType/>
    <w:pitch w:val="default"/>
    <w:sig w:usb0="00000003" w:usb1="00000000" w:usb2="00000000" w:usb3="00000000" w:csb0="00000001" w:csb1="00000000"/>
  </w:font>
  <w:font w:name="HY견고딕">
    <w:panose1 w:val="02030600000101010101"/>
    <w:charset w:val="81"/>
    <w:family w:val="roman"/>
    <w:pitch w:val="variable"/>
    <w:sig w:usb0="900002A7" w:usb1="29D77CF9" w:usb2="00000010" w:usb3="00000000" w:csb0="00080000" w:csb1="00000000"/>
  </w:font>
  <w:font w:name="HY강M">
    <w:altName w:val="바탕"/>
    <w:panose1 w:val="00000000000000000000"/>
    <w:charset w:val="81"/>
    <w:family w:val="roman"/>
    <w:notTrueType/>
    <w:pitch w:val="default"/>
    <w:sig w:usb0="00000001" w:usb1="09060000" w:usb2="00000010" w:usb3="00000000" w:csb0="00080000" w:csb1="00000000"/>
  </w:font>
  <w:font w:name="한양중고딕">
    <w:altName w:val="맑은 고딕"/>
    <w:panose1 w:val="00000000000000000000"/>
    <w:charset w:val="81"/>
    <w:family w:val="auto"/>
    <w:notTrueType/>
    <w:pitch w:val="variable"/>
    <w:sig w:usb0="00000001" w:usb1="09060000" w:usb2="00000010" w:usb3="00000000" w:csb0="00080000" w:csb1="00000000"/>
  </w:font>
  <w:font w:name="한양견고딕">
    <w:altName w:val="바탕"/>
    <w:panose1 w:val="00000000000000000000"/>
    <w:charset w:val="81"/>
    <w:family w:val="roman"/>
    <w:notTrueType/>
    <w:pitch w:val="default"/>
    <w:sig w:usb0="00000001" w:usb1="09060000" w:usb2="00000010" w:usb3="00000000" w:csb0="00080000" w:csb1="00000000"/>
  </w:font>
  <w:font w:name="Arial Unicode MS">
    <w:altName w:val="돋움"/>
    <w:panose1 w:val="020B0604020202020204"/>
    <w:charset w:val="81"/>
    <w:family w:val="modern"/>
    <w:pitch w:val="variable"/>
    <w:sig w:usb0="F7FFAFFF" w:usb1="E9DFFFFF" w:usb2="0000003F" w:usb3="00000000" w:csb0="003F01FF" w:csb1="00000000"/>
  </w:font>
  <w:font w:name="돋움체">
    <w:panose1 w:val="020B0609000101010101"/>
    <w:charset w:val="81"/>
    <w:family w:val="modern"/>
    <w:pitch w:val="fixed"/>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769A" w:rsidRDefault="0067769A" w:rsidP="0036037F">
      <w:pPr>
        <w:spacing w:after="0" w:line="240" w:lineRule="auto"/>
      </w:pPr>
      <w:r>
        <w:separator/>
      </w:r>
    </w:p>
  </w:footnote>
  <w:footnote w:type="continuationSeparator" w:id="0">
    <w:p w:rsidR="0067769A" w:rsidRDefault="0067769A" w:rsidP="0036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suff w:val="space"/>
      <w:lvlText w:val=""/>
      <w:lvlJc w:val="left"/>
      <w:rPr>
        <w:rFonts w:ascii="한컴바탕" w:eastAsia="한컴바탕" w:hAnsi="한컴바탕" w:cs="한컴바탕"/>
        <w:color w:val="000000"/>
        <w:sz w:val="2"/>
        <w:szCs w:val="2"/>
      </w:rPr>
    </w:lvl>
    <w:lvl w:ilvl="1">
      <w:start w:val="1"/>
      <w:numFmt w:val="decimal"/>
      <w:suff w:val="space"/>
      <w:lvlText w:val=""/>
      <w:lvlJc w:val="left"/>
      <w:rPr>
        <w:rFonts w:ascii="한컴바탕" w:eastAsia="한컴바탕" w:hAnsi="한컴바탕" w:cs="한컴바탕"/>
        <w:color w:val="000000"/>
        <w:sz w:val="2"/>
        <w:szCs w:val="2"/>
      </w:rPr>
    </w:lvl>
    <w:lvl w:ilvl="2">
      <w:start w:val="1"/>
      <w:numFmt w:val="decimal"/>
      <w:suff w:val="space"/>
      <w:lvlText w:val=""/>
      <w:lvlJc w:val="left"/>
      <w:rPr>
        <w:rFonts w:ascii="한컴바탕" w:eastAsia="한컴바탕" w:hAnsi="한컴바탕" w:cs="한컴바탕"/>
        <w:color w:val="000000"/>
        <w:sz w:val="2"/>
        <w:szCs w:val="2"/>
      </w:rPr>
    </w:lvl>
    <w:lvl w:ilvl="3">
      <w:start w:val="1"/>
      <w:numFmt w:val="decimal"/>
      <w:suff w:val="space"/>
      <w:lvlText w:val=""/>
      <w:lvlJc w:val="left"/>
      <w:rPr>
        <w:rFonts w:ascii="한컴바탕" w:eastAsia="한컴바탕" w:hAnsi="한컴바탕" w:cs="한컴바탕"/>
        <w:color w:val="000000"/>
        <w:sz w:val="2"/>
        <w:szCs w:val="2"/>
      </w:rPr>
    </w:lvl>
    <w:lvl w:ilvl="4">
      <w:start w:val="1"/>
      <w:numFmt w:val="decimal"/>
      <w:suff w:val="space"/>
      <w:lvlText w:val=""/>
      <w:lvlJc w:val="left"/>
      <w:rPr>
        <w:rFonts w:ascii="한컴바탕" w:eastAsia="한컴바탕" w:hAnsi="한컴바탕" w:cs="한컴바탕"/>
        <w:color w:val="000000"/>
        <w:sz w:val="2"/>
        <w:szCs w:val="2"/>
      </w:rPr>
    </w:lvl>
    <w:lvl w:ilvl="5">
      <w:start w:val="1"/>
      <w:numFmt w:val="decimal"/>
      <w:suff w:val="space"/>
      <w:lvlText w:val=""/>
      <w:lvlJc w:val="left"/>
      <w:rPr>
        <w:rFonts w:ascii="한컴바탕" w:eastAsia="한컴바탕" w:hAnsi="한컴바탕" w:cs="한컴바탕"/>
        <w:color w:val="000000"/>
        <w:sz w:val="2"/>
        <w:szCs w:val="2"/>
      </w:rPr>
    </w:lvl>
    <w:lvl w:ilvl="6">
      <w:start w:val="1"/>
      <w:numFmt w:val="decimal"/>
      <w:suff w:val="space"/>
      <w:lvlText w:val=""/>
      <w:lvlJc w:val="left"/>
      <w:rPr>
        <w:rFonts w:ascii="한컴바탕" w:eastAsia="한컴바탕" w:hAnsi="한컴바탕" w:cs="한컴바탕"/>
        <w:color w:val="000000"/>
        <w:sz w:val="2"/>
        <w:szCs w:val="2"/>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002"/>
    <w:multiLevelType w:val="multilevel"/>
    <w:tmpl w:val="00000000"/>
    <w:lvl w:ilvl="0">
      <w:start w:val="1"/>
      <w:numFmt w:val="decimal"/>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003"/>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0004"/>
    <w:multiLevelType w:val="multilevel"/>
    <w:tmpl w:val="00000000"/>
    <w:lvl w:ilvl="0">
      <w:start w:val="1"/>
      <w:numFmt w:val="ganada"/>
      <w:lvlText w:val="%1."/>
      <w:lvlJc w:val="left"/>
      <w:rPr>
        <w:rFonts w:ascii="굴림" w:eastAsia="굴림" w:hAnsi="굴림" w:cs="굴림"/>
        <w:color w:val="000000"/>
        <w:sz w:val="20"/>
        <w:szCs w:val="20"/>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0005"/>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0006"/>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0007"/>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0008"/>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0009"/>
    <w:multiLevelType w:val="multilevel"/>
    <w:tmpl w:val="00000000"/>
    <w:lvl w:ilvl="0">
      <w:start w:val="1"/>
      <w:numFmt w:val="decimal"/>
      <w:suff w:val="space"/>
      <w:lvlText w:val="%1."/>
      <w:lvlJc w:val="left"/>
      <w:rPr>
        <w:rFonts w:cs="Times New Roman"/>
      </w:rPr>
    </w:lvl>
    <w:lvl w:ilvl="1">
      <w:start w:val="1"/>
      <w:numFmt w:val="ganada"/>
      <w:suff w:val="space"/>
      <w:lvlText w:val="%2."/>
      <w:lvlJc w:val="left"/>
      <w:rPr>
        <w:rFonts w:cs="Times New Roman"/>
      </w:rPr>
    </w:lvl>
    <w:lvl w:ilvl="2">
      <w:start w:val="1"/>
      <w:numFmt w:val="decimal"/>
      <w:suff w:val="space"/>
      <w:lvlText w:val="%3)"/>
      <w:lvlJc w:val="left"/>
      <w:rPr>
        <w:rFonts w:cs="Times New Roman"/>
      </w:rPr>
    </w:lvl>
    <w:lvl w:ilvl="3">
      <w:start w:val="1"/>
      <w:numFmt w:val="ganada"/>
      <w:suff w:val="space"/>
      <w:lvlText w:val="%4)"/>
      <w:lvlJc w:val="left"/>
      <w:rPr>
        <w:rFonts w:cs="Times New Roman"/>
      </w:rPr>
    </w:lvl>
    <w:lvl w:ilvl="4">
      <w:start w:val="1"/>
      <w:numFmt w:val="decimal"/>
      <w:suff w:val="space"/>
      <w:lvlText w:val="(%5)"/>
      <w:lvlJc w:val="left"/>
      <w:rPr>
        <w:rFonts w:cs="Times New Roman"/>
      </w:rPr>
    </w:lvl>
    <w:lvl w:ilvl="5">
      <w:start w:val="1"/>
      <w:numFmt w:val="ganada"/>
      <w:suff w:val="space"/>
      <w:lvlText w:val="(%6)"/>
      <w:lvlJc w:val="left"/>
      <w:rPr>
        <w:rFonts w:cs="Times New Roman"/>
      </w:rPr>
    </w:lvl>
    <w:lvl w:ilvl="6">
      <w:start w:val="1"/>
      <w:numFmt w:val="decimalEnclosedCircle"/>
      <w:suff w:val="space"/>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000000A"/>
    <w:multiLevelType w:val="multilevel"/>
    <w:tmpl w:val="00000000"/>
    <w:lvl w:ilvl="0">
      <w:start w:val="1"/>
      <w:numFmt w:val="ganada"/>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05CE6C92"/>
    <w:multiLevelType w:val="hybridMultilevel"/>
    <w:tmpl w:val="F00CB548"/>
    <w:lvl w:ilvl="0" w:tplc="A06E2D6C">
      <w:start w:val="1"/>
      <w:numFmt w:val="decimal"/>
      <w:lvlText w:val="%1."/>
      <w:lvlJc w:val="left"/>
      <w:pPr>
        <w:ind w:left="454" w:hanging="352"/>
      </w:pPr>
      <w:rPr>
        <w:rFonts w:ascii="HCI Poppy" w:eastAsia="휴먼명조" w:hAnsi="HCI Poppy" w:cs="Times New Roman" w:hint="default"/>
        <w:w w:val="100"/>
        <w:sz w:val="22"/>
      </w:rPr>
    </w:lvl>
    <w:lvl w:ilvl="1" w:tplc="04090019" w:tentative="1">
      <w:start w:val="1"/>
      <w:numFmt w:val="upperLetter"/>
      <w:lvlText w:val="%2."/>
      <w:lvlJc w:val="left"/>
      <w:pPr>
        <w:ind w:left="902" w:hanging="400"/>
      </w:pPr>
      <w:rPr>
        <w:rFonts w:cs="Times New Roman"/>
      </w:rPr>
    </w:lvl>
    <w:lvl w:ilvl="2" w:tplc="0409001B" w:tentative="1">
      <w:start w:val="1"/>
      <w:numFmt w:val="lowerRoman"/>
      <w:lvlText w:val="%3."/>
      <w:lvlJc w:val="right"/>
      <w:pPr>
        <w:ind w:left="1302" w:hanging="400"/>
      </w:pPr>
      <w:rPr>
        <w:rFonts w:cs="Times New Roman"/>
      </w:rPr>
    </w:lvl>
    <w:lvl w:ilvl="3" w:tplc="0409000F" w:tentative="1">
      <w:start w:val="1"/>
      <w:numFmt w:val="decimal"/>
      <w:lvlText w:val="%4."/>
      <w:lvlJc w:val="left"/>
      <w:pPr>
        <w:ind w:left="1702" w:hanging="400"/>
      </w:pPr>
      <w:rPr>
        <w:rFonts w:cs="Times New Roman"/>
      </w:rPr>
    </w:lvl>
    <w:lvl w:ilvl="4" w:tplc="04090019" w:tentative="1">
      <w:start w:val="1"/>
      <w:numFmt w:val="upperLetter"/>
      <w:lvlText w:val="%5."/>
      <w:lvlJc w:val="left"/>
      <w:pPr>
        <w:ind w:left="2102" w:hanging="400"/>
      </w:pPr>
      <w:rPr>
        <w:rFonts w:cs="Times New Roman"/>
      </w:rPr>
    </w:lvl>
    <w:lvl w:ilvl="5" w:tplc="0409001B" w:tentative="1">
      <w:start w:val="1"/>
      <w:numFmt w:val="lowerRoman"/>
      <w:lvlText w:val="%6."/>
      <w:lvlJc w:val="right"/>
      <w:pPr>
        <w:ind w:left="2502" w:hanging="400"/>
      </w:pPr>
      <w:rPr>
        <w:rFonts w:cs="Times New Roman"/>
      </w:rPr>
    </w:lvl>
    <w:lvl w:ilvl="6" w:tplc="0409000F" w:tentative="1">
      <w:start w:val="1"/>
      <w:numFmt w:val="decimal"/>
      <w:lvlText w:val="%7."/>
      <w:lvlJc w:val="left"/>
      <w:pPr>
        <w:ind w:left="2902" w:hanging="400"/>
      </w:pPr>
      <w:rPr>
        <w:rFonts w:cs="Times New Roman"/>
      </w:rPr>
    </w:lvl>
    <w:lvl w:ilvl="7" w:tplc="04090019" w:tentative="1">
      <w:start w:val="1"/>
      <w:numFmt w:val="upperLetter"/>
      <w:lvlText w:val="%8."/>
      <w:lvlJc w:val="left"/>
      <w:pPr>
        <w:ind w:left="3302" w:hanging="400"/>
      </w:pPr>
      <w:rPr>
        <w:rFonts w:cs="Times New Roman"/>
      </w:rPr>
    </w:lvl>
    <w:lvl w:ilvl="8" w:tplc="0409001B" w:tentative="1">
      <w:start w:val="1"/>
      <w:numFmt w:val="lowerRoman"/>
      <w:lvlText w:val="%9."/>
      <w:lvlJc w:val="right"/>
      <w:pPr>
        <w:ind w:left="3702" w:hanging="400"/>
      </w:pPr>
      <w:rPr>
        <w:rFonts w:cs="Times New Roman"/>
      </w:rPr>
    </w:lvl>
  </w:abstractNum>
  <w:abstractNum w:abstractNumId="11" w15:restartNumberingAfterBreak="0">
    <w:nsid w:val="09121C2A"/>
    <w:multiLevelType w:val="hybridMultilevel"/>
    <w:tmpl w:val="4D26230E"/>
    <w:lvl w:ilvl="0" w:tplc="ACDE6ACA">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C7342B2"/>
    <w:multiLevelType w:val="hybridMultilevel"/>
    <w:tmpl w:val="FE2EEE40"/>
    <w:lvl w:ilvl="0" w:tplc="F3DA9D2A">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18831F6"/>
    <w:multiLevelType w:val="hybridMultilevel"/>
    <w:tmpl w:val="BB60C3BE"/>
    <w:lvl w:ilvl="0" w:tplc="0409000F">
      <w:start w:val="1"/>
      <w:numFmt w:val="decimal"/>
      <w:lvlText w:val="%1."/>
      <w:lvlJc w:val="left"/>
      <w:pPr>
        <w:ind w:left="1460" w:hanging="400"/>
      </w:pPr>
    </w:lvl>
    <w:lvl w:ilvl="1" w:tplc="04090019" w:tentative="1">
      <w:start w:val="1"/>
      <w:numFmt w:val="upperLetter"/>
      <w:lvlText w:val="%2."/>
      <w:lvlJc w:val="left"/>
      <w:pPr>
        <w:ind w:left="1860" w:hanging="400"/>
      </w:pPr>
    </w:lvl>
    <w:lvl w:ilvl="2" w:tplc="0409001B" w:tentative="1">
      <w:start w:val="1"/>
      <w:numFmt w:val="lowerRoman"/>
      <w:lvlText w:val="%3."/>
      <w:lvlJc w:val="right"/>
      <w:pPr>
        <w:ind w:left="2260" w:hanging="400"/>
      </w:pPr>
    </w:lvl>
    <w:lvl w:ilvl="3" w:tplc="0409000F" w:tentative="1">
      <w:start w:val="1"/>
      <w:numFmt w:val="decimal"/>
      <w:lvlText w:val="%4."/>
      <w:lvlJc w:val="left"/>
      <w:pPr>
        <w:ind w:left="2660" w:hanging="400"/>
      </w:pPr>
    </w:lvl>
    <w:lvl w:ilvl="4" w:tplc="04090019" w:tentative="1">
      <w:start w:val="1"/>
      <w:numFmt w:val="upperLetter"/>
      <w:lvlText w:val="%5."/>
      <w:lvlJc w:val="left"/>
      <w:pPr>
        <w:ind w:left="3060" w:hanging="400"/>
      </w:pPr>
    </w:lvl>
    <w:lvl w:ilvl="5" w:tplc="0409001B" w:tentative="1">
      <w:start w:val="1"/>
      <w:numFmt w:val="lowerRoman"/>
      <w:lvlText w:val="%6."/>
      <w:lvlJc w:val="right"/>
      <w:pPr>
        <w:ind w:left="3460" w:hanging="400"/>
      </w:pPr>
    </w:lvl>
    <w:lvl w:ilvl="6" w:tplc="0409000F" w:tentative="1">
      <w:start w:val="1"/>
      <w:numFmt w:val="decimal"/>
      <w:lvlText w:val="%7."/>
      <w:lvlJc w:val="left"/>
      <w:pPr>
        <w:ind w:left="3860" w:hanging="400"/>
      </w:pPr>
    </w:lvl>
    <w:lvl w:ilvl="7" w:tplc="04090019" w:tentative="1">
      <w:start w:val="1"/>
      <w:numFmt w:val="upperLetter"/>
      <w:lvlText w:val="%8."/>
      <w:lvlJc w:val="left"/>
      <w:pPr>
        <w:ind w:left="4260" w:hanging="400"/>
      </w:pPr>
    </w:lvl>
    <w:lvl w:ilvl="8" w:tplc="0409001B" w:tentative="1">
      <w:start w:val="1"/>
      <w:numFmt w:val="lowerRoman"/>
      <w:lvlText w:val="%9."/>
      <w:lvlJc w:val="right"/>
      <w:pPr>
        <w:ind w:left="4660" w:hanging="400"/>
      </w:pPr>
    </w:lvl>
  </w:abstractNum>
  <w:abstractNum w:abstractNumId="14" w15:restartNumberingAfterBreak="0">
    <w:nsid w:val="12190413"/>
    <w:multiLevelType w:val="hybridMultilevel"/>
    <w:tmpl w:val="10EC951E"/>
    <w:lvl w:ilvl="0" w:tplc="37263036">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BD1150"/>
    <w:multiLevelType w:val="hybridMultilevel"/>
    <w:tmpl w:val="85D4B2CE"/>
    <w:lvl w:ilvl="0" w:tplc="71D42DE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A9B58F1"/>
    <w:multiLevelType w:val="hybridMultilevel"/>
    <w:tmpl w:val="677A1C4C"/>
    <w:lvl w:ilvl="0" w:tplc="106681F8">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34706BA"/>
    <w:multiLevelType w:val="hybridMultilevel"/>
    <w:tmpl w:val="A1B0882C"/>
    <w:lvl w:ilvl="0" w:tplc="9AF8C34A">
      <w:start w:val="1"/>
      <w:numFmt w:val="ganada"/>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8" w15:restartNumberingAfterBreak="0">
    <w:nsid w:val="23A11953"/>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83A61B6"/>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1C21219"/>
    <w:multiLevelType w:val="hybridMultilevel"/>
    <w:tmpl w:val="FC8E7C06"/>
    <w:lvl w:ilvl="0" w:tplc="3904D9DA">
      <w:numFmt w:val="bullet"/>
      <w:lvlText w:val="-"/>
      <w:lvlJc w:val="left"/>
      <w:pPr>
        <w:ind w:left="456" w:hanging="360"/>
      </w:pPr>
      <w:rPr>
        <w:rFonts w:ascii="굴림" w:eastAsia="굴림" w:hAnsi="굴림"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21" w15:restartNumberingAfterBreak="0">
    <w:nsid w:val="331562F8"/>
    <w:multiLevelType w:val="hybridMultilevel"/>
    <w:tmpl w:val="4888ECFA"/>
    <w:lvl w:ilvl="0" w:tplc="8B18C176">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33C5053"/>
    <w:multiLevelType w:val="multilevel"/>
    <w:tmpl w:val="8472830E"/>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3" w15:restartNumberingAfterBreak="0">
    <w:nsid w:val="33C00CD4"/>
    <w:multiLevelType w:val="hybridMultilevel"/>
    <w:tmpl w:val="B7641AF0"/>
    <w:lvl w:ilvl="0" w:tplc="FDBCB26E">
      <w:start w:val="1"/>
      <w:numFmt w:val="decimal"/>
      <w:lvlText w:val="(%1)"/>
      <w:lvlJc w:val="left"/>
      <w:pPr>
        <w:ind w:left="690" w:hanging="390"/>
      </w:pPr>
      <w:rPr>
        <w:rFonts w:hint="default"/>
        <w:color w:val="auto"/>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4" w15:restartNumberingAfterBreak="0">
    <w:nsid w:val="349909A1"/>
    <w:multiLevelType w:val="hybridMultilevel"/>
    <w:tmpl w:val="420C4ED6"/>
    <w:lvl w:ilvl="0" w:tplc="0C463900">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7920F57"/>
    <w:multiLevelType w:val="hybridMultilevel"/>
    <w:tmpl w:val="87622764"/>
    <w:lvl w:ilvl="0" w:tplc="BDEED9EA">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26" w15:restartNumberingAfterBreak="0">
    <w:nsid w:val="3D2E58A1"/>
    <w:multiLevelType w:val="hybridMultilevel"/>
    <w:tmpl w:val="B4FCB42E"/>
    <w:lvl w:ilvl="0" w:tplc="F0BAAD5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0B823CA"/>
    <w:multiLevelType w:val="hybridMultilevel"/>
    <w:tmpl w:val="3F5408D8"/>
    <w:lvl w:ilvl="0" w:tplc="876E1E64">
      <w:start w:val="1"/>
      <w:numFmt w:val="decimal"/>
      <w:lvlText w:val="%1."/>
      <w:lvlJc w:val="left"/>
      <w:pPr>
        <w:ind w:left="360" w:hanging="360"/>
      </w:pPr>
      <w:rPr>
        <w:rFonts w:cs="Times New Roman" w:hint="default"/>
      </w:rPr>
    </w:lvl>
    <w:lvl w:ilvl="1" w:tplc="04090019" w:tentative="1">
      <w:start w:val="1"/>
      <w:numFmt w:val="upperLetter"/>
      <w:lvlText w:val="%2."/>
      <w:lvlJc w:val="left"/>
      <w:pPr>
        <w:ind w:left="800" w:hanging="400"/>
      </w:pPr>
      <w:rPr>
        <w:rFonts w:cs="Times New Roman"/>
      </w:rPr>
    </w:lvl>
    <w:lvl w:ilvl="2" w:tplc="0409001B" w:tentative="1">
      <w:start w:val="1"/>
      <w:numFmt w:val="lowerRoman"/>
      <w:lvlText w:val="%3."/>
      <w:lvlJc w:val="right"/>
      <w:pPr>
        <w:ind w:left="1200" w:hanging="400"/>
      </w:pPr>
      <w:rPr>
        <w:rFonts w:cs="Times New Roman"/>
      </w:rPr>
    </w:lvl>
    <w:lvl w:ilvl="3" w:tplc="0409000F" w:tentative="1">
      <w:start w:val="1"/>
      <w:numFmt w:val="decimal"/>
      <w:lvlText w:val="%4."/>
      <w:lvlJc w:val="left"/>
      <w:pPr>
        <w:ind w:left="1600" w:hanging="400"/>
      </w:pPr>
      <w:rPr>
        <w:rFonts w:cs="Times New Roman"/>
      </w:rPr>
    </w:lvl>
    <w:lvl w:ilvl="4" w:tplc="04090019" w:tentative="1">
      <w:start w:val="1"/>
      <w:numFmt w:val="upperLetter"/>
      <w:lvlText w:val="%5."/>
      <w:lvlJc w:val="left"/>
      <w:pPr>
        <w:ind w:left="2000" w:hanging="400"/>
      </w:pPr>
      <w:rPr>
        <w:rFonts w:cs="Times New Roman"/>
      </w:rPr>
    </w:lvl>
    <w:lvl w:ilvl="5" w:tplc="0409001B" w:tentative="1">
      <w:start w:val="1"/>
      <w:numFmt w:val="lowerRoman"/>
      <w:lvlText w:val="%6."/>
      <w:lvlJc w:val="right"/>
      <w:pPr>
        <w:ind w:left="2400" w:hanging="400"/>
      </w:pPr>
      <w:rPr>
        <w:rFonts w:cs="Times New Roman"/>
      </w:rPr>
    </w:lvl>
    <w:lvl w:ilvl="6" w:tplc="0409000F" w:tentative="1">
      <w:start w:val="1"/>
      <w:numFmt w:val="decimal"/>
      <w:lvlText w:val="%7."/>
      <w:lvlJc w:val="left"/>
      <w:pPr>
        <w:ind w:left="2800" w:hanging="400"/>
      </w:pPr>
      <w:rPr>
        <w:rFonts w:cs="Times New Roman"/>
      </w:rPr>
    </w:lvl>
    <w:lvl w:ilvl="7" w:tplc="04090019" w:tentative="1">
      <w:start w:val="1"/>
      <w:numFmt w:val="upperLetter"/>
      <w:lvlText w:val="%8."/>
      <w:lvlJc w:val="left"/>
      <w:pPr>
        <w:ind w:left="3200" w:hanging="400"/>
      </w:pPr>
      <w:rPr>
        <w:rFonts w:cs="Times New Roman"/>
      </w:rPr>
    </w:lvl>
    <w:lvl w:ilvl="8" w:tplc="0409001B" w:tentative="1">
      <w:start w:val="1"/>
      <w:numFmt w:val="lowerRoman"/>
      <w:lvlText w:val="%9."/>
      <w:lvlJc w:val="right"/>
      <w:pPr>
        <w:ind w:left="3600" w:hanging="400"/>
      </w:pPr>
      <w:rPr>
        <w:rFonts w:cs="Times New Roman"/>
      </w:rPr>
    </w:lvl>
  </w:abstractNum>
  <w:abstractNum w:abstractNumId="28" w15:restartNumberingAfterBreak="0">
    <w:nsid w:val="43A12B88"/>
    <w:multiLevelType w:val="hybridMultilevel"/>
    <w:tmpl w:val="416E9ADA"/>
    <w:lvl w:ilvl="0" w:tplc="F69EB77A">
      <w:start w:val="1"/>
      <w:numFmt w:val="decimal"/>
      <w:lvlText w:val="(%1)"/>
      <w:lvlJc w:val="left"/>
      <w:pPr>
        <w:ind w:left="660" w:hanging="360"/>
      </w:pPr>
      <w:rPr>
        <w:rFonts w:hint="default"/>
        <w:color w:val="00000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9" w15:restartNumberingAfterBreak="0">
    <w:nsid w:val="449A1A9A"/>
    <w:multiLevelType w:val="multilevel"/>
    <w:tmpl w:val="803ACA7A"/>
    <w:lvl w:ilvl="0">
      <w:start w:val="1"/>
      <w:numFmt w:val="ganada"/>
      <w:suff w:val="space"/>
      <w:lvlText w:val="%1."/>
      <w:lvlJc w:val="left"/>
      <w:rPr>
        <w:rFonts w:ascii="굴림" w:eastAsia="굴림" w:hAnsi="굴림" w:cs="Times New Roman" w:hint="eastAsia"/>
        <w:color w:val="000000"/>
        <w:w w:val="100"/>
        <w:sz w:val="20"/>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0" w15:restartNumberingAfterBreak="0">
    <w:nsid w:val="44DC7F49"/>
    <w:multiLevelType w:val="multilevel"/>
    <w:tmpl w:val="CB10998E"/>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6880CD8"/>
    <w:multiLevelType w:val="hybridMultilevel"/>
    <w:tmpl w:val="9D565644"/>
    <w:lvl w:ilvl="0" w:tplc="D994B72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6C3DBB"/>
    <w:multiLevelType w:val="multilevel"/>
    <w:tmpl w:val="01740D2A"/>
    <w:lvl w:ilvl="0">
      <w:start w:val="1"/>
      <w:numFmt w:val="lowerLetter"/>
      <w:suff w:val="space"/>
      <w:lvlText w:val="(%1)"/>
      <w:lvlJc w:val="left"/>
      <w:rPr>
        <w:rFonts w:cs="Times New Roman"/>
      </w:rPr>
    </w:lvl>
    <w:lvl w:ilvl="1">
      <w:start w:val="1"/>
      <w:numFmt w:val="upperLetter"/>
      <w:suff w:val="space"/>
      <w:lvlText w:val="%2."/>
      <w:lvlJc w:val="left"/>
      <w:rPr>
        <w:rFonts w:cs="Times New Roman"/>
      </w:rPr>
    </w:lvl>
    <w:lvl w:ilvl="2">
      <w:start w:val="1"/>
      <w:numFmt w:val="lowerRoman"/>
      <w:suff w:val="space"/>
      <w:lvlText w:val="%3."/>
      <w:lvlJc w:val="right"/>
      <w:rPr>
        <w:rFonts w:cs="Times New Roman"/>
      </w:rPr>
    </w:lvl>
    <w:lvl w:ilvl="3">
      <w:start w:val="1"/>
      <w:numFmt w:val="decimal"/>
      <w:suff w:val="space"/>
      <w:lvlText w:val="%4."/>
      <w:lvlJc w:val="left"/>
      <w:rPr>
        <w:rFonts w:cs="Times New Roman"/>
      </w:rPr>
    </w:lvl>
    <w:lvl w:ilvl="4">
      <w:start w:val="1"/>
      <w:numFmt w:val="upperLetter"/>
      <w:suff w:val="space"/>
      <w:lvlText w:val="%5."/>
      <w:lvlJc w:val="left"/>
      <w:rPr>
        <w:rFonts w:cs="Times New Roman"/>
      </w:rPr>
    </w:lvl>
    <w:lvl w:ilvl="5">
      <w:start w:val="1"/>
      <w:numFmt w:val="lowerRoman"/>
      <w:suff w:val="space"/>
      <w:lvlText w:val="%6."/>
      <w:lvlJc w:val="righ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3" w15:restartNumberingAfterBreak="0">
    <w:nsid w:val="50773E1E"/>
    <w:multiLevelType w:val="hybridMultilevel"/>
    <w:tmpl w:val="759E8C70"/>
    <w:lvl w:ilvl="0" w:tplc="9120DC34">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4" w15:restartNumberingAfterBreak="0">
    <w:nsid w:val="568039CD"/>
    <w:multiLevelType w:val="hybridMultilevel"/>
    <w:tmpl w:val="0E0A0940"/>
    <w:lvl w:ilvl="0" w:tplc="1D2437F8">
      <w:start w:val="1"/>
      <w:numFmt w:val="ganada"/>
      <w:lvlText w:val="%1."/>
      <w:lvlJc w:val="left"/>
      <w:pPr>
        <w:ind w:left="465" w:hanging="360"/>
      </w:pPr>
      <w:rPr>
        <w:rFonts w:hint="default"/>
        <w:color w:val="auto"/>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35" w15:restartNumberingAfterBreak="0">
    <w:nsid w:val="5B1F0366"/>
    <w:multiLevelType w:val="hybridMultilevel"/>
    <w:tmpl w:val="5B123E7A"/>
    <w:lvl w:ilvl="0" w:tplc="A42A74F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E3565BC"/>
    <w:multiLevelType w:val="hybridMultilevel"/>
    <w:tmpl w:val="EFAAFBFE"/>
    <w:lvl w:ilvl="0" w:tplc="50CC0FDC">
      <w:start w:val="1"/>
      <w:numFmt w:val="lowerLetter"/>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7" w15:restartNumberingAfterBreak="0">
    <w:nsid w:val="5EEA0A42"/>
    <w:multiLevelType w:val="hybridMultilevel"/>
    <w:tmpl w:val="E25EF034"/>
    <w:lvl w:ilvl="0" w:tplc="3F645ED0">
      <w:start w:val="1"/>
      <w:numFmt w:val="decimal"/>
      <w:lvlText w:val="(%1)"/>
      <w:lvlJc w:val="left"/>
      <w:pPr>
        <w:ind w:left="665" w:hanging="360"/>
      </w:pPr>
      <w:rPr>
        <w:rFonts w:cs="Times New Roman" w:hint="default"/>
      </w:rPr>
    </w:lvl>
    <w:lvl w:ilvl="1" w:tplc="04090019" w:tentative="1">
      <w:start w:val="1"/>
      <w:numFmt w:val="upperLetter"/>
      <w:lvlText w:val="%2."/>
      <w:lvlJc w:val="left"/>
      <w:pPr>
        <w:ind w:left="1105" w:hanging="400"/>
      </w:pPr>
      <w:rPr>
        <w:rFonts w:cs="Times New Roman"/>
      </w:rPr>
    </w:lvl>
    <w:lvl w:ilvl="2" w:tplc="0409001B" w:tentative="1">
      <w:start w:val="1"/>
      <w:numFmt w:val="lowerRoman"/>
      <w:lvlText w:val="%3."/>
      <w:lvlJc w:val="right"/>
      <w:pPr>
        <w:ind w:left="1505" w:hanging="400"/>
      </w:pPr>
      <w:rPr>
        <w:rFonts w:cs="Times New Roman"/>
      </w:rPr>
    </w:lvl>
    <w:lvl w:ilvl="3" w:tplc="0409000F" w:tentative="1">
      <w:start w:val="1"/>
      <w:numFmt w:val="decimal"/>
      <w:lvlText w:val="%4."/>
      <w:lvlJc w:val="left"/>
      <w:pPr>
        <w:ind w:left="1905" w:hanging="400"/>
      </w:pPr>
      <w:rPr>
        <w:rFonts w:cs="Times New Roman"/>
      </w:rPr>
    </w:lvl>
    <w:lvl w:ilvl="4" w:tplc="04090019" w:tentative="1">
      <w:start w:val="1"/>
      <w:numFmt w:val="upperLetter"/>
      <w:lvlText w:val="%5."/>
      <w:lvlJc w:val="left"/>
      <w:pPr>
        <w:ind w:left="2305" w:hanging="400"/>
      </w:pPr>
      <w:rPr>
        <w:rFonts w:cs="Times New Roman"/>
      </w:rPr>
    </w:lvl>
    <w:lvl w:ilvl="5" w:tplc="0409001B" w:tentative="1">
      <w:start w:val="1"/>
      <w:numFmt w:val="lowerRoman"/>
      <w:lvlText w:val="%6."/>
      <w:lvlJc w:val="right"/>
      <w:pPr>
        <w:ind w:left="2705" w:hanging="400"/>
      </w:pPr>
      <w:rPr>
        <w:rFonts w:cs="Times New Roman"/>
      </w:rPr>
    </w:lvl>
    <w:lvl w:ilvl="6" w:tplc="0409000F" w:tentative="1">
      <w:start w:val="1"/>
      <w:numFmt w:val="decimal"/>
      <w:lvlText w:val="%7."/>
      <w:lvlJc w:val="left"/>
      <w:pPr>
        <w:ind w:left="3105" w:hanging="400"/>
      </w:pPr>
      <w:rPr>
        <w:rFonts w:cs="Times New Roman"/>
      </w:rPr>
    </w:lvl>
    <w:lvl w:ilvl="7" w:tplc="04090019" w:tentative="1">
      <w:start w:val="1"/>
      <w:numFmt w:val="upperLetter"/>
      <w:lvlText w:val="%8."/>
      <w:lvlJc w:val="left"/>
      <w:pPr>
        <w:ind w:left="3505" w:hanging="400"/>
      </w:pPr>
      <w:rPr>
        <w:rFonts w:cs="Times New Roman"/>
      </w:rPr>
    </w:lvl>
    <w:lvl w:ilvl="8" w:tplc="0409001B" w:tentative="1">
      <w:start w:val="1"/>
      <w:numFmt w:val="lowerRoman"/>
      <w:lvlText w:val="%9."/>
      <w:lvlJc w:val="right"/>
      <w:pPr>
        <w:ind w:left="3905" w:hanging="400"/>
      </w:pPr>
      <w:rPr>
        <w:rFonts w:cs="Times New Roman"/>
      </w:rPr>
    </w:lvl>
  </w:abstractNum>
  <w:abstractNum w:abstractNumId="38" w15:restartNumberingAfterBreak="0">
    <w:nsid w:val="66010FD8"/>
    <w:multiLevelType w:val="hybridMultilevel"/>
    <w:tmpl w:val="7C8CA406"/>
    <w:lvl w:ilvl="0" w:tplc="739EE9E4">
      <w:start w:val="3"/>
      <w:numFmt w:val="ganada"/>
      <w:lvlText w:val="%1."/>
      <w:lvlJc w:val="left"/>
      <w:pPr>
        <w:ind w:left="760" w:hanging="360"/>
      </w:pPr>
      <w:rPr>
        <w:rFonts w:cs="Times New Roman" w:hint="default"/>
        <w:color w:val="auto"/>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39" w15:restartNumberingAfterBreak="0">
    <w:nsid w:val="70B771D4"/>
    <w:multiLevelType w:val="multilevel"/>
    <w:tmpl w:val="42CC2274"/>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40" w15:restartNumberingAfterBreak="0">
    <w:nsid w:val="72115992"/>
    <w:multiLevelType w:val="hybridMultilevel"/>
    <w:tmpl w:val="D4241088"/>
    <w:lvl w:ilvl="0" w:tplc="5FD00AF0">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2D52624"/>
    <w:multiLevelType w:val="multilevel"/>
    <w:tmpl w:val="C17438D8"/>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73905B2"/>
    <w:multiLevelType w:val="hybridMultilevel"/>
    <w:tmpl w:val="17124F0E"/>
    <w:lvl w:ilvl="0" w:tplc="6DB2C90E">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3" w15:restartNumberingAfterBreak="0">
    <w:nsid w:val="77B81C76"/>
    <w:multiLevelType w:val="hybridMultilevel"/>
    <w:tmpl w:val="C65E920A"/>
    <w:lvl w:ilvl="0" w:tplc="A4363CFA">
      <w:start w:val="1"/>
      <w:numFmt w:val="decimal"/>
      <w:lvlText w:val="%1."/>
      <w:lvlJc w:val="left"/>
      <w:pPr>
        <w:ind w:left="587" w:hanging="360"/>
      </w:pPr>
      <w:rPr>
        <w:rFonts w:hint="default"/>
      </w:rPr>
    </w:lvl>
    <w:lvl w:ilvl="1" w:tplc="04090019" w:tentative="1">
      <w:start w:val="1"/>
      <w:numFmt w:val="upperLetter"/>
      <w:lvlText w:val="%2."/>
      <w:lvlJc w:val="left"/>
      <w:pPr>
        <w:ind w:left="1027" w:hanging="400"/>
      </w:pPr>
    </w:lvl>
    <w:lvl w:ilvl="2" w:tplc="0409001B" w:tentative="1">
      <w:start w:val="1"/>
      <w:numFmt w:val="lowerRoman"/>
      <w:lvlText w:val="%3."/>
      <w:lvlJc w:val="right"/>
      <w:pPr>
        <w:ind w:left="1427" w:hanging="400"/>
      </w:pPr>
    </w:lvl>
    <w:lvl w:ilvl="3" w:tplc="0409000F" w:tentative="1">
      <w:start w:val="1"/>
      <w:numFmt w:val="decimal"/>
      <w:lvlText w:val="%4."/>
      <w:lvlJc w:val="left"/>
      <w:pPr>
        <w:ind w:left="1827" w:hanging="400"/>
      </w:pPr>
    </w:lvl>
    <w:lvl w:ilvl="4" w:tplc="04090019" w:tentative="1">
      <w:start w:val="1"/>
      <w:numFmt w:val="upperLetter"/>
      <w:lvlText w:val="%5."/>
      <w:lvlJc w:val="left"/>
      <w:pPr>
        <w:ind w:left="2227" w:hanging="400"/>
      </w:pPr>
    </w:lvl>
    <w:lvl w:ilvl="5" w:tplc="0409001B" w:tentative="1">
      <w:start w:val="1"/>
      <w:numFmt w:val="lowerRoman"/>
      <w:lvlText w:val="%6."/>
      <w:lvlJc w:val="right"/>
      <w:pPr>
        <w:ind w:left="2627" w:hanging="400"/>
      </w:pPr>
    </w:lvl>
    <w:lvl w:ilvl="6" w:tplc="0409000F" w:tentative="1">
      <w:start w:val="1"/>
      <w:numFmt w:val="decimal"/>
      <w:lvlText w:val="%7."/>
      <w:lvlJc w:val="left"/>
      <w:pPr>
        <w:ind w:left="3027" w:hanging="400"/>
      </w:pPr>
    </w:lvl>
    <w:lvl w:ilvl="7" w:tplc="04090019" w:tentative="1">
      <w:start w:val="1"/>
      <w:numFmt w:val="upperLetter"/>
      <w:lvlText w:val="%8."/>
      <w:lvlJc w:val="left"/>
      <w:pPr>
        <w:ind w:left="3427" w:hanging="400"/>
      </w:pPr>
    </w:lvl>
    <w:lvl w:ilvl="8" w:tplc="0409001B" w:tentative="1">
      <w:start w:val="1"/>
      <w:numFmt w:val="lowerRoman"/>
      <w:lvlText w:val="%9."/>
      <w:lvlJc w:val="right"/>
      <w:pPr>
        <w:ind w:left="3827" w:hanging="400"/>
      </w:pPr>
    </w:lvl>
  </w:abstractNum>
  <w:abstractNum w:abstractNumId="44" w15:restartNumberingAfterBreak="0">
    <w:nsid w:val="79BF5497"/>
    <w:multiLevelType w:val="hybridMultilevel"/>
    <w:tmpl w:val="2402E87E"/>
    <w:lvl w:ilvl="0" w:tplc="86A04AE2">
      <w:start w:val="1"/>
      <w:numFmt w:val="decimal"/>
      <w:lvlText w:val="(%1)"/>
      <w:lvlJc w:val="left"/>
      <w:pPr>
        <w:ind w:left="660" w:hanging="360"/>
      </w:pPr>
      <w:rPr>
        <w:rFonts w:cs="Times New Roman" w:hint="default"/>
      </w:rPr>
    </w:lvl>
    <w:lvl w:ilvl="1" w:tplc="04090019" w:tentative="1">
      <w:start w:val="1"/>
      <w:numFmt w:val="upperLetter"/>
      <w:lvlText w:val="%2."/>
      <w:lvlJc w:val="left"/>
      <w:pPr>
        <w:ind w:left="1100" w:hanging="400"/>
      </w:pPr>
      <w:rPr>
        <w:rFonts w:cs="Times New Roman"/>
      </w:rPr>
    </w:lvl>
    <w:lvl w:ilvl="2" w:tplc="0409001B" w:tentative="1">
      <w:start w:val="1"/>
      <w:numFmt w:val="lowerRoman"/>
      <w:lvlText w:val="%3."/>
      <w:lvlJc w:val="right"/>
      <w:pPr>
        <w:ind w:left="1500" w:hanging="400"/>
      </w:pPr>
      <w:rPr>
        <w:rFonts w:cs="Times New Roman"/>
      </w:rPr>
    </w:lvl>
    <w:lvl w:ilvl="3" w:tplc="0409000F" w:tentative="1">
      <w:start w:val="1"/>
      <w:numFmt w:val="decimal"/>
      <w:lvlText w:val="%4."/>
      <w:lvlJc w:val="left"/>
      <w:pPr>
        <w:ind w:left="1900" w:hanging="400"/>
      </w:pPr>
      <w:rPr>
        <w:rFonts w:cs="Times New Roman"/>
      </w:rPr>
    </w:lvl>
    <w:lvl w:ilvl="4" w:tplc="04090019" w:tentative="1">
      <w:start w:val="1"/>
      <w:numFmt w:val="upperLetter"/>
      <w:lvlText w:val="%5."/>
      <w:lvlJc w:val="left"/>
      <w:pPr>
        <w:ind w:left="2300" w:hanging="400"/>
      </w:pPr>
      <w:rPr>
        <w:rFonts w:cs="Times New Roman"/>
      </w:rPr>
    </w:lvl>
    <w:lvl w:ilvl="5" w:tplc="0409001B" w:tentative="1">
      <w:start w:val="1"/>
      <w:numFmt w:val="lowerRoman"/>
      <w:lvlText w:val="%6."/>
      <w:lvlJc w:val="right"/>
      <w:pPr>
        <w:ind w:left="2700" w:hanging="400"/>
      </w:pPr>
      <w:rPr>
        <w:rFonts w:cs="Times New Roman"/>
      </w:rPr>
    </w:lvl>
    <w:lvl w:ilvl="6" w:tplc="0409000F" w:tentative="1">
      <w:start w:val="1"/>
      <w:numFmt w:val="decimal"/>
      <w:lvlText w:val="%7."/>
      <w:lvlJc w:val="left"/>
      <w:pPr>
        <w:ind w:left="3100" w:hanging="400"/>
      </w:pPr>
      <w:rPr>
        <w:rFonts w:cs="Times New Roman"/>
      </w:rPr>
    </w:lvl>
    <w:lvl w:ilvl="7" w:tplc="04090019" w:tentative="1">
      <w:start w:val="1"/>
      <w:numFmt w:val="upperLetter"/>
      <w:lvlText w:val="%8."/>
      <w:lvlJc w:val="left"/>
      <w:pPr>
        <w:ind w:left="3500" w:hanging="400"/>
      </w:pPr>
      <w:rPr>
        <w:rFonts w:cs="Times New Roman"/>
      </w:rPr>
    </w:lvl>
    <w:lvl w:ilvl="8" w:tplc="0409001B" w:tentative="1">
      <w:start w:val="1"/>
      <w:numFmt w:val="lowerRoman"/>
      <w:lvlText w:val="%9."/>
      <w:lvlJc w:val="right"/>
      <w:pPr>
        <w:ind w:left="3900" w:hanging="400"/>
      </w:pPr>
      <w:rPr>
        <w:rFonts w:cs="Times New Roman"/>
      </w:rPr>
    </w:lvl>
  </w:abstractNum>
  <w:abstractNum w:abstractNumId="45" w15:restartNumberingAfterBreak="0">
    <w:nsid w:val="7EC2267C"/>
    <w:multiLevelType w:val="hybridMultilevel"/>
    <w:tmpl w:val="4C14F32C"/>
    <w:lvl w:ilvl="0" w:tplc="6C86B864">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430CB1"/>
    <w:multiLevelType w:val="hybridMultilevel"/>
    <w:tmpl w:val="3356C440"/>
    <w:lvl w:ilvl="0" w:tplc="877E5656">
      <w:start w:val="1"/>
      <w:numFmt w:val="decimal"/>
      <w:lvlText w:val="%1."/>
      <w:lvlJc w:val="left"/>
      <w:pPr>
        <w:ind w:left="340" w:hanging="340"/>
      </w:pPr>
      <w:rPr>
        <w:rFonts w:ascii="굴림" w:eastAsia="굴림" w:hAnsi="굴림" w:cs="굴림"/>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num w:numId="1">
    <w:abstractNumId w:val="18"/>
  </w:num>
  <w:num w:numId="2">
    <w:abstractNumId w:val="1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45"/>
  </w:num>
  <w:num w:numId="14">
    <w:abstractNumId w:val="16"/>
  </w:num>
  <w:num w:numId="15">
    <w:abstractNumId w:val="20"/>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3"/>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42"/>
  </w:num>
  <w:num w:numId="24">
    <w:abstractNumId w:val="10"/>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3"/>
  </w:num>
  <w:num w:numId="28">
    <w:abstractNumId w:val="23"/>
  </w:num>
  <w:num w:numId="29">
    <w:abstractNumId w:val="24"/>
  </w:num>
  <w:num w:numId="30">
    <w:abstractNumId w:val="28"/>
  </w:num>
  <w:num w:numId="31">
    <w:abstractNumId w:val="17"/>
  </w:num>
  <w:num w:numId="32">
    <w:abstractNumId w:val="12"/>
  </w:num>
  <w:num w:numId="33">
    <w:abstractNumId w:val="46"/>
  </w:num>
  <w:num w:numId="34">
    <w:abstractNumId w:val="27"/>
  </w:num>
  <w:num w:numId="35">
    <w:abstractNumId w:val="25"/>
  </w:num>
  <w:num w:numId="36">
    <w:abstractNumId w:val="33"/>
  </w:num>
  <w:num w:numId="37">
    <w:abstractNumId w:val="37"/>
  </w:num>
  <w:num w:numId="38">
    <w:abstractNumId w:val="36"/>
  </w:num>
  <w:num w:numId="39">
    <w:abstractNumId w:val="44"/>
  </w:num>
  <w:num w:numId="40">
    <w:abstractNumId w:val="38"/>
  </w:num>
  <w:num w:numId="41">
    <w:abstractNumId w:val="26"/>
  </w:num>
  <w:num w:numId="42">
    <w:abstractNumId w:val="35"/>
  </w:num>
  <w:num w:numId="43">
    <w:abstractNumId w:val="31"/>
  </w:num>
  <w:num w:numId="44">
    <w:abstractNumId w:val="14"/>
  </w:num>
  <w:num w:numId="45">
    <w:abstractNumId w:val="11"/>
  </w:num>
  <w:num w:numId="46">
    <w:abstractNumId w:val="15"/>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1085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3C"/>
    <w:rsid w:val="00000AF7"/>
    <w:rsid w:val="00002769"/>
    <w:rsid w:val="0001058A"/>
    <w:rsid w:val="000143DC"/>
    <w:rsid w:val="00024C13"/>
    <w:rsid w:val="00033377"/>
    <w:rsid w:val="00042EBC"/>
    <w:rsid w:val="00044367"/>
    <w:rsid w:val="00051046"/>
    <w:rsid w:val="000574B8"/>
    <w:rsid w:val="00065CFB"/>
    <w:rsid w:val="00084C0A"/>
    <w:rsid w:val="00092E0F"/>
    <w:rsid w:val="000A6481"/>
    <w:rsid w:val="000B2E42"/>
    <w:rsid w:val="000D1A69"/>
    <w:rsid w:val="000D6C43"/>
    <w:rsid w:val="000E5839"/>
    <w:rsid w:val="000E5DA4"/>
    <w:rsid w:val="000E70FF"/>
    <w:rsid w:val="000F637B"/>
    <w:rsid w:val="001460EB"/>
    <w:rsid w:val="0015383F"/>
    <w:rsid w:val="00182EB7"/>
    <w:rsid w:val="00183442"/>
    <w:rsid w:val="001944F6"/>
    <w:rsid w:val="001A04F9"/>
    <w:rsid w:val="001C3814"/>
    <w:rsid w:val="001D1303"/>
    <w:rsid w:val="001D2BEB"/>
    <w:rsid w:val="001F2065"/>
    <w:rsid w:val="001F674D"/>
    <w:rsid w:val="0026197F"/>
    <w:rsid w:val="002876A6"/>
    <w:rsid w:val="00292C90"/>
    <w:rsid w:val="002937B5"/>
    <w:rsid w:val="0029534A"/>
    <w:rsid w:val="002C1414"/>
    <w:rsid w:val="002C79FC"/>
    <w:rsid w:val="002F437F"/>
    <w:rsid w:val="002F4C63"/>
    <w:rsid w:val="002F7A90"/>
    <w:rsid w:val="003154CE"/>
    <w:rsid w:val="00327349"/>
    <w:rsid w:val="0033704D"/>
    <w:rsid w:val="00337303"/>
    <w:rsid w:val="00343EF5"/>
    <w:rsid w:val="00344045"/>
    <w:rsid w:val="00351DCB"/>
    <w:rsid w:val="0036037F"/>
    <w:rsid w:val="00361008"/>
    <w:rsid w:val="00371A03"/>
    <w:rsid w:val="00372A05"/>
    <w:rsid w:val="00383A64"/>
    <w:rsid w:val="00397BEB"/>
    <w:rsid w:val="003B1CC3"/>
    <w:rsid w:val="003D46F4"/>
    <w:rsid w:val="0040149A"/>
    <w:rsid w:val="00407E75"/>
    <w:rsid w:val="00421C52"/>
    <w:rsid w:val="00424618"/>
    <w:rsid w:val="004253A2"/>
    <w:rsid w:val="00425B9F"/>
    <w:rsid w:val="00443640"/>
    <w:rsid w:val="004544E7"/>
    <w:rsid w:val="0046762B"/>
    <w:rsid w:val="00472C19"/>
    <w:rsid w:val="00475735"/>
    <w:rsid w:val="004A4EB6"/>
    <w:rsid w:val="004B6BB4"/>
    <w:rsid w:val="004C3EF5"/>
    <w:rsid w:val="004D09A5"/>
    <w:rsid w:val="004D1D70"/>
    <w:rsid w:val="004D50FA"/>
    <w:rsid w:val="004D55B0"/>
    <w:rsid w:val="004D78F3"/>
    <w:rsid w:val="004E59E7"/>
    <w:rsid w:val="004F185E"/>
    <w:rsid w:val="004F6F20"/>
    <w:rsid w:val="005155A6"/>
    <w:rsid w:val="00563081"/>
    <w:rsid w:val="0056639B"/>
    <w:rsid w:val="00567742"/>
    <w:rsid w:val="005720B7"/>
    <w:rsid w:val="005807E6"/>
    <w:rsid w:val="00587676"/>
    <w:rsid w:val="00597ED1"/>
    <w:rsid w:val="005B5D55"/>
    <w:rsid w:val="005B6B1D"/>
    <w:rsid w:val="005C7138"/>
    <w:rsid w:val="005D1DE2"/>
    <w:rsid w:val="005D5A16"/>
    <w:rsid w:val="005E4B7D"/>
    <w:rsid w:val="005F277A"/>
    <w:rsid w:val="0063606B"/>
    <w:rsid w:val="00654FF5"/>
    <w:rsid w:val="00655C7D"/>
    <w:rsid w:val="006572AB"/>
    <w:rsid w:val="00663422"/>
    <w:rsid w:val="00675ECF"/>
    <w:rsid w:val="00676301"/>
    <w:rsid w:val="0067769A"/>
    <w:rsid w:val="00683DB5"/>
    <w:rsid w:val="006A14FB"/>
    <w:rsid w:val="006A3F1A"/>
    <w:rsid w:val="006A6C9D"/>
    <w:rsid w:val="006B269F"/>
    <w:rsid w:val="006B26FC"/>
    <w:rsid w:val="006E0912"/>
    <w:rsid w:val="006E2A83"/>
    <w:rsid w:val="006E31E0"/>
    <w:rsid w:val="00716D73"/>
    <w:rsid w:val="0072747B"/>
    <w:rsid w:val="00727904"/>
    <w:rsid w:val="00743318"/>
    <w:rsid w:val="0076626F"/>
    <w:rsid w:val="00773F7B"/>
    <w:rsid w:val="00776AA0"/>
    <w:rsid w:val="00791159"/>
    <w:rsid w:val="007B2D77"/>
    <w:rsid w:val="007B7864"/>
    <w:rsid w:val="007C5B4C"/>
    <w:rsid w:val="007C777B"/>
    <w:rsid w:val="007D11E4"/>
    <w:rsid w:val="007D31B8"/>
    <w:rsid w:val="007E0D93"/>
    <w:rsid w:val="007E1591"/>
    <w:rsid w:val="007F73CA"/>
    <w:rsid w:val="007F7584"/>
    <w:rsid w:val="00812CD9"/>
    <w:rsid w:val="0084226A"/>
    <w:rsid w:val="00844D22"/>
    <w:rsid w:val="00846BCC"/>
    <w:rsid w:val="0087309E"/>
    <w:rsid w:val="00873225"/>
    <w:rsid w:val="0087690F"/>
    <w:rsid w:val="008840BE"/>
    <w:rsid w:val="0088505D"/>
    <w:rsid w:val="00895E45"/>
    <w:rsid w:val="008A355E"/>
    <w:rsid w:val="008B5548"/>
    <w:rsid w:val="008D2D65"/>
    <w:rsid w:val="008F1A2E"/>
    <w:rsid w:val="00913B47"/>
    <w:rsid w:val="00921D5C"/>
    <w:rsid w:val="00926EB0"/>
    <w:rsid w:val="00931E74"/>
    <w:rsid w:val="00971BFE"/>
    <w:rsid w:val="009756C2"/>
    <w:rsid w:val="00983493"/>
    <w:rsid w:val="00991902"/>
    <w:rsid w:val="009A579A"/>
    <w:rsid w:val="009C1A05"/>
    <w:rsid w:val="00A230BF"/>
    <w:rsid w:val="00A32403"/>
    <w:rsid w:val="00A34307"/>
    <w:rsid w:val="00A5018F"/>
    <w:rsid w:val="00A505B4"/>
    <w:rsid w:val="00A648F2"/>
    <w:rsid w:val="00A73D41"/>
    <w:rsid w:val="00A761D9"/>
    <w:rsid w:val="00A77C35"/>
    <w:rsid w:val="00A86407"/>
    <w:rsid w:val="00A864B0"/>
    <w:rsid w:val="00A9389D"/>
    <w:rsid w:val="00AC3D11"/>
    <w:rsid w:val="00AD1788"/>
    <w:rsid w:val="00AD41FA"/>
    <w:rsid w:val="00AE2082"/>
    <w:rsid w:val="00AE5566"/>
    <w:rsid w:val="00B01DDD"/>
    <w:rsid w:val="00B10E86"/>
    <w:rsid w:val="00B428D0"/>
    <w:rsid w:val="00B44E6B"/>
    <w:rsid w:val="00B6169A"/>
    <w:rsid w:val="00B61B20"/>
    <w:rsid w:val="00B67CBC"/>
    <w:rsid w:val="00B777BD"/>
    <w:rsid w:val="00B8253F"/>
    <w:rsid w:val="00B8574D"/>
    <w:rsid w:val="00BA72F7"/>
    <w:rsid w:val="00BB63C2"/>
    <w:rsid w:val="00BC0D74"/>
    <w:rsid w:val="00BC5CAB"/>
    <w:rsid w:val="00BC694F"/>
    <w:rsid w:val="00C430BB"/>
    <w:rsid w:val="00C43929"/>
    <w:rsid w:val="00C673FC"/>
    <w:rsid w:val="00C67BFD"/>
    <w:rsid w:val="00C777CC"/>
    <w:rsid w:val="00C87311"/>
    <w:rsid w:val="00C90C4E"/>
    <w:rsid w:val="00C976CF"/>
    <w:rsid w:val="00CD21CA"/>
    <w:rsid w:val="00CF1EB1"/>
    <w:rsid w:val="00CF4956"/>
    <w:rsid w:val="00CF6C0E"/>
    <w:rsid w:val="00D0243E"/>
    <w:rsid w:val="00D1703B"/>
    <w:rsid w:val="00D2169B"/>
    <w:rsid w:val="00D34495"/>
    <w:rsid w:val="00D40248"/>
    <w:rsid w:val="00D61480"/>
    <w:rsid w:val="00D721E6"/>
    <w:rsid w:val="00D804E4"/>
    <w:rsid w:val="00D81E51"/>
    <w:rsid w:val="00D9082E"/>
    <w:rsid w:val="00D93D8B"/>
    <w:rsid w:val="00DA473C"/>
    <w:rsid w:val="00DB210A"/>
    <w:rsid w:val="00DB6766"/>
    <w:rsid w:val="00DD6C0E"/>
    <w:rsid w:val="00E02A7F"/>
    <w:rsid w:val="00E14A83"/>
    <w:rsid w:val="00E15F74"/>
    <w:rsid w:val="00E24692"/>
    <w:rsid w:val="00E2638B"/>
    <w:rsid w:val="00E266AE"/>
    <w:rsid w:val="00E309D6"/>
    <w:rsid w:val="00E30AB6"/>
    <w:rsid w:val="00E35190"/>
    <w:rsid w:val="00E35A5E"/>
    <w:rsid w:val="00E37362"/>
    <w:rsid w:val="00E45400"/>
    <w:rsid w:val="00E463EC"/>
    <w:rsid w:val="00E75AF5"/>
    <w:rsid w:val="00EA21DD"/>
    <w:rsid w:val="00EF2793"/>
    <w:rsid w:val="00EF2ECF"/>
    <w:rsid w:val="00F03640"/>
    <w:rsid w:val="00F05A3D"/>
    <w:rsid w:val="00F23B29"/>
    <w:rsid w:val="00F27502"/>
    <w:rsid w:val="00F6048E"/>
    <w:rsid w:val="00F92647"/>
    <w:rsid w:val="00F9746B"/>
    <w:rsid w:val="00FB11F2"/>
    <w:rsid w:val="00FB24F3"/>
    <w:rsid w:val="00FC282F"/>
    <w:rsid w:val="00FC38AD"/>
    <w:rsid w:val="00FE2183"/>
    <w:rsid w:val="00FF397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1CC52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iPriority="1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iPriority="3" w:unhideWhenUsed="1"/>
    <w:lsdException w:name="Plain Text" w:semiHidden="1" w:uiPriority="13"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2"/>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9"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4B7D"/>
    <w:pPr>
      <w:keepNext/>
      <w:outlineLvl w:val="0"/>
    </w:pPr>
    <w:rPr>
      <w:rFonts w:asciiTheme="majorHAnsi" w:eastAsiaTheme="majorEastAsia" w:hAnsiTheme="majorHAnsi"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link w:val="Char"/>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6" w:lineRule="auto"/>
    </w:pPr>
    <w:rPr>
      <w:rFonts w:ascii="바탕체" w:eastAsia="바탕체" w:hAnsi="Times New Roman" w:cs="Times New Roman"/>
      <w:color w:val="000000"/>
      <w:kern w:val="0"/>
      <w:szCs w:val="20"/>
    </w:rPr>
  </w:style>
  <w:style w:type="character" w:customStyle="1" w:styleId="Char">
    <w:name w:val="바탕글 Char"/>
    <w:basedOn w:val="a0"/>
    <w:link w:val="a4"/>
    <w:locked/>
    <w:rsid w:val="00443640"/>
    <w:rPr>
      <w:rFonts w:ascii="바탕체" w:eastAsia="바탕체" w:hAnsi="Times New Roman" w:cs="Times New Roman"/>
      <w:color w:val="000000"/>
      <w:kern w:val="0"/>
      <w:szCs w:val="20"/>
    </w:rPr>
  </w:style>
  <w:style w:type="paragraph" w:styleId="a5">
    <w:name w:val="Normal (Web)"/>
    <w:basedOn w:val="a"/>
    <w:pPr>
      <w:widowControl/>
      <w:wordWrap/>
      <w:autoSpaceDE/>
      <w:autoSpaceDN/>
      <w:spacing w:after="0" w:line="240" w:lineRule="auto"/>
      <w:jc w:val="left"/>
    </w:pPr>
    <w:rPr>
      <w:rFonts w:ascii="Times New Roman" w:eastAsia="바탕" w:hAnsi="Times New Roman" w:cs="Times New Roman"/>
      <w:sz w:val="24"/>
      <w:szCs w:val="24"/>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table" w:customStyle="1" w:styleId="10">
    <w:name w:val="표 구분선1"/>
    <w:basedOn w:val="a1"/>
    <w:next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바탕글11"/>
    <w:basedOn w:val="a"/>
    <w:pPr>
      <w:spacing w:after="0" w:line="295" w:lineRule="auto"/>
      <w:textAlignment w:val="baseline"/>
    </w:pPr>
    <w:rPr>
      <w:rFonts w:ascii="바탕체" w:eastAsia="굴림" w:hAnsi="굴림" w:cs="굴림"/>
      <w:color w:val="000000"/>
      <w:kern w:val="0"/>
      <w:szCs w:val="20"/>
    </w:rPr>
  </w:style>
  <w:style w:type="paragraph" w:styleId="a8">
    <w:name w:val="List Paragraph"/>
    <w:basedOn w:val="a"/>
    <w:uiPriority w:val="34"/>
    <w:qFormat/>
    <w:pPr>
      <w:ind w:leftChars="400" w:left="800"/>
    </w:pPr>
  </w:style>
  <w:style w:type="paragraph" w:customStyle="1" w:styleId="12">
    <w:name w:val="표준1"/>
    <w:basedOn w:val="a"/>
    <w:rsid w:val="0072747B"/>
    <w:pPr>
      <w:spacing w:line="256" w:lineRule="auto"/>
      <w:textAlignment w:val="baseline"/>
    </w:pPr>
    <w:rPr>
      <w:rFonts w:ascii="한컴바탕" w:eastAsia="굴림" w:hAnsi="굴림" w:cs="굴림"/>
      <w:color w:val="000000"/>
      <w:szCs w:val="20"/>
    </w:rPr>
  </w:style>
  <w:style w:type="paragraph" w:customStyle="1" w:styleId="2">
    <w:name w:val="표준2"/>
    <w:basedOn w:val="a"/>
    <w:rsid w:val="00A505B4"/>
    <w:pPr>
      <w:spacing w:line="256" w:lineRule="auto"/>
      <w:textAlignment w:val="baseline"/>
    </w:pPr>
    <w:rPr>
      <w:rFonts w:ascii="한컴바탕" w:eastAsia="굴림" w:hAnsi="굴림" w:cs="굴림"/>
      <w:color w:val="000000"/>
      <w:szCs w:val="20"/>
    </w:rPr>
  </w:style>
  <w:style w:type="paragraph" w:styleId="a9">
    <w:name w:val="Balloon Text"/>
    <w:basedOn w:val="a"/>
    <w:link w:val="Char2"/>
    <w:uiPriority w:val="99"/>
    <w:unhideWhenUsed/>
    <w:rsid w:val="0044364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rsid w:val="00443640"/>
    <w:rPr>
      <w:rFonts w:asciiTheme="majorHAnsi" w:eastAsiaTheme="majorEastAsia" w:hAnsiTheme="majorHAnsi" w:cstheme="majorBidi"/>
      <w:sz w:val="18"/>
      <w:szCs w:val="18"/>
    </w:rPr>
  </w:style>
  <w:style w:type="paragraph" w:customStyle="1" w:styleId="Normal1">
    <w:name w:val="Normal1"/>
    <w:basedOn w:val="a"/>
    <w:rsid w:val="00443640"/>
    <w:pPr>
      <w:spacing w:line="256" w:lineRule="auto"/>
      <w:textAlignment w:val="baseline"/>
    </w:pPr>
    <w:rPr>
      <w:rFonts w:ascii="한컴바탕" w:eastAsia="굴림" w:hAnsi="굴림" w:cs="굴림"/>
      <w:color w:val="000000"/>
      <w:szCs w:val="20"/>
    </w:rPr>
  </w:style>
  <w:style w:type="paragraph" w:customStyle="1" w:styleId="aa">
    <w:name w:val="메모"/>
    <w:basedOn w:val="a"/>
    <w:uiPriority w:val="13"/>
    <w:rsid w:val="00443640"/>
    <w:pPr>
      <w:wordWrap/>
      <w:spacing w:after="0" w:line="312" w:lineRule="auto"/>
      <w:jc w:val="left"/>
      <w:textAlignment w:val="baseline"/>
    </w:pPr>
    <w:rPr>
      <w:rFonts w:ascii="함초롬돋움" w:eastAsia="굴림" w:hAnsi="굴림" w:cs="굴림"/>
      <w:color w:val="000000"/>
      <w:spacing w:val="-10"/>
      <w:kern w:val="0"/>
      <w:sz w:val="18"/>
      <w:szCs w:val="18"/>
    </w:rPr>
  </w:style>
  <w:style w:type="paragraph" w:styleId="ab">
    <w:name w:val="Document Map"/>
    <w:basedOn w:val="a"/>
    <w:link w:val="Char3"/>
    <w:uiPriority w:val="3"/>
    <w:rsid w:val="00443640"/>
    <w:pPr>
      <w:shd w:val="clear" w:color="auto" w:fill="000080"/>
      <w:adjustRightInd w:val="0"/>
      <w:spacing w:after="0" w:line="240" w:lineRule="auto"/>
      <w:textAlignment w:val="baseline"/>
    </w:pPr>
    <w:rPr>
      <w:rFonts w:ascii="ÇÑÄÄ¹ÙÅÁ" w:eastAsia="맑은 고딕" w:hAnsi="ÇÑÄÄ¹ÙÅÁ" w:cs="ÇÑÄÄ¹ÙÅÁ"/>
      <w:color w:val="000000"/>
      <w:kern w:val="20"/>
      <w:szCs w:val="20"/>
    </w:rPr>
  </w:style>
  <w:style w:type="character" w:customStyle="1" w:styleId="Char3">
    <w:name w:val="문서 구조 Char"/>
    <w:basedOn w:val="a0"/>
    <w:link w:val="ab"/>
    <w:uiPriority w:val="3"/>
    <w:rsid w:val="00443640"/>
    <w:rPr>
      <w:rFonts w:ascii="ÇÑÄÄ¹ÙÅÁ" w:eastAsia="맑은 고딕" w:hAnsi="ÇÑÄÄ¹ÙÅÁ" w:cs="ÇÑÄÄ¹ÙÅÁ"/>
      <w:color w:val="000000"/>
      <w:kern w:val="20"/>
      <w:szCs w:val="20"/>
      <w:shd w:val="clear" w:color="auto" w:fill="000080"/>
    </w:rPr>
  </w:style>
  <w:style w:type="character" w:styleId="ac">
    <w:name w:val="Hyperlink"/>
    <w:uiPriority w:val="99"/>
    <w:rsid w:val="00443640"/>
    <w:rPr>
      <w:rFonts w:ascii="Times New Roman" w:eastAsia="바탕" w:hAnsi="Times New Roman" w:cs="Times New Roman"/>
      <w:color w:val="0000FF"/>
      <w:sz w:val="20"/>
      <w:szCs w:val="20"/>
      <w:u w:val="single" w:color="0000FF"/>
    </w:rPr>
  </w:style>
  <w:style w:type="paragraph" w:customStyle="1" w:styleId="MS">
    <w:name w:val="MS바탕글"/>
    <w:rsid w:val="00443640"/>
    <w:pPr>
      <w:adjustRightInd w:val="0"/>
      <w:snapToGrid w:val="0"/>
      <w:spacing w:after="0" w:line="384" w:lineRule="auto"/>
      <w:textAlignment w:val="baseline"/>
    </w:pPr>
    <w:rPr>
      <w:rFonts w:ascii="ÇÑÄÄ¹ÙÅÁ" w:eastAsia="맑은 고딕" w:hAnsi="ÇÑÄÄ¹ÙÅÁ" w:cs="ÇÑÄÄ¹ÙÅÁ"/>
      <w:color w:val="000000"/>
      <w:kern w:val="0"/>
      <w:szCs w:val="20"/>
    </w:rPr>
  </w:style>
  <w:style w:type="paragraph" w:customStyle="1" w:styleId="MsoList0">
    <w:name w:val="MsoList"/>
    <w:rsid w:val="00443640"/>
    <w:pPr>
      <w:adjustRightInd w:val="0"/>
      <w:snapToGrid w:val="0"/>
      <w:spacing w:after="0" w:line="384" w:lineRule="auto"/>
      <w:ind w:left="426"/>
      <w:textAlignment w:val="baseline"/>
    </w:pPr>
    <w:rPr>
      <w:rFonts w:ascii="ÇÑÄÄ¹ÙÅÁ" w:eastAsia="맑은 고딕" w:hAnsi="ÇÑÄÄ¹ÙÅÁ" w:cs="ÇÑÄÄ¹ÙÅÁ"/>
      <w:color w:val="000000"/>
      <w:kern w:val="0"/>
      <w:szCs w:val="20"/>
    </w:rPr>
  </w:style>
  <w:style w:type="paragraph" w:customStyle="1" w:styleId="MsoListParagraph0">
    <w:name w:val="MsoListParagraph"/>
    <w:rsid w:val="00443640"/>
    <w:pPr>
      <w:adjustRightInd w:val="0"/>
      <w:snapToGrid w:val="0"/>
      <w:spacing w:after="0" w:line="384" w:lineRule="auto"/>
      <w:ind w:left="800"/>
      <w:textAlignment w:val="baseline"/>
    </w:pPr>
    <w:rPr>
      <w:rFonts w:ascii="ÇÑÄÄ¹ÙÅÁ" w:eastAsia="맑은 고딕" w:hAnsi="ÇÑÄÄ¹ÙÅÁ" w:cs="ÇÑÄÄ¹ÙÅÁ"/>
      <w:color w:val="000000"/>
      <w:kern w:val="0"/>
      <w:szCs w:val="20"/>
    </w:rPr>
  </w:style>
  <w:style w:type="paragraph" w:styleId="ad">
    <w:name w:val="Normal Indent"/>
    <w:basedOn w:val="a"/>
    <w:uiPriority w:val="11"/>
    <w:rsid w:val="00443640"/>
    <w:pPr>
      <w:autoSpaceDE/>
      <w:autoSpaceDN/>
      <w:adjustRightInd w:val="0"/>
      <w:spacing w:after="0" w:line="360" w:lineRule="atLeast"/>
      <w:ind w:left="851"/>
      <w:textAlignment w:val="baseline"/>
    </w:pPr>
    <w:rPr>
      <w:rFonts w:ascii="Times New Roman" w:eastAsia="맑은 고딕" w:hAnsi="Times New Roman" w:cs="Times New Roman"/>
      <w:color w:val="000000"/>
      <w:kern w:val="0"/>
      <w:szCs w:val="20"/>
    </w:rPr>
  </w:style>
  <w:style w:type="character" w:styleId="ae">
    <w:name w:val="Placeholder Text"/>
    <w:uiPriority w:val="12"/>
    <w:rsid w:val="00443640"/>
    <w:rPr>
      <w:rFonts w:ascii="Times New Roman" w:eastAsia="바탕" w:hAnsi="Times New Roman" w:cs="Times New Roman"/>
      <w:color w:val="808080"/>
      <w:sz w:val="20"/>
      <w:szCs w:val="20"/>
    </w:rPr>
  </w:style>
  <w:style w:type="paragraph" w:styleId="af">
    <w:name w:val="Plain Text"/>
    <w:basedOn w:val="a"/>
    <w:link w:val="Char4"/>
    <w:uiPriority w:val="13"/>
    <w:rsid w:val="00443640"/>
    <w:pPr>
      <w:adjustRightInd w:val="0"/>
      <w:spacing w:after="0" w:line="240" w:lineRule="auto"/>
      <w:textAlignment w:val="baseline"/>
    </w:pPr>
    <w:rPr>
      <w:rFonts w:ascii="바탕" w:eastAsia="바탕" w:hAnsi="바탕" w:cs="바탕"/>
      <w:color w:val="000000"/>
      <w:kern w:val="20"/>
      <w:szCs w:val="20"/>
    </w:rPr>
  </w:style>
  <w:style w:type="character" w:customStyle="1" w:styleId="Char4">
    <w:name w:val="글자만 Char"/>
    <w:basedOn w:val="a0"/>
    <w:link w:val="af"/>
    <w:uiPriority w:val="13"/>
    <w:rsid w:val="00443640"/>
    <w:rPr>
      <w:rFonts w:ascii="바탕" w:eastAsia="바탕" w:hAnsi="바탕" w:cs="바탕"/>
      <w:color w:val="000000"/>
      <w:kern w:val="20"/>
      <w:szCs w:val="20"/>
    </w:rPr>
  </w:style>
  <w:style w:type="paragraph" w:customStyle="1" w:styleId="hs0">
    <w:name w:val="hs0"/>
    <w:uiPriority w:val="16"/>
    <w:rsid w:val="00443640"/>
    <w:pPr>
      <w:adjustRightInd w:val="0"/>
      <w:spacing w:after="0" w:line="320" w:lineRule="atLeast"/>
      <w:textAlignment w:val="baseline"/>
    </w:pPr>
    <w:rPr>
      <w:rFonts w:ascii="바탕" w:eastAsia="바탕" w:hAnsi="바탕" w:cs="바탕"/>
      <w:color w:val="000000"/>
      <w:kern w:val="0"/>
      <w:szCs w:val="20"/>
    </w:rPr>
  </w:style>
  <w:style w:type="paragraph" w:customStyle="1" w:styleId="af0">
    <w:name w:val="기본바탕"/>
    <w:rsid w:val="00443640"/>
    <w:pPr>
      <w:adjustRightInd w:val="0"/>
      <w:snapToGrid w:val="0"/>
      <w:spacing w:after="0" w:line="360" w:lineRule="auto"/>
      <w:ind w:left="400" w:right="200"/>
      <w:textAlignment w:val="baseline"/>
    </w:pPr>
    <w:rPr>
      <w:rFonts w:ascii="ÇÑÄÄ¹ÙÅÁ" w:eastAsia="맑은 고딕" w:hAnsi="ÇÑÄÄ¹ÙÅÁ" w:cs="ÇÑÄÄ¹ÙÅÁ"/>
      <w:color w:val="000000"/>
      <w:kern w:val="0"/>
      <w:szCs w:val="20"/>
    </w:rPr>
  </w:style>
  <w:style w:type="paragraph" w:customStyle="1" w:styleId="13">
    <w:name w:val="바탕글1"/>
    <w:uiPriority w:val="21"/>
    <w:rsid w:val="00443640"/>
    <w:pPr>
      <w:adjustRightInd w:val="0"/>
      <w:snapToGrid w:val="0"/>
      <w:spacing w:after="0" w:line="384" w:lineRule="auto"/>
      <w:textAlignment w:val="baseline"/>
    </w:pPr>
    <w:rPr>
      <w:rFonts w:ascii="바탕" w:eastAsia="바탕" w:hAnsi="바탕" w:cs="바탕"/>
      <w:color w:val="000000"/>
      <w:kern w:val="0"/>
      <w:szCs w:val="20"/>
    </w:rPr>
  </w:style>
  <w:style w:type="paragraph" w:customStyle="1" w:styleId="af1">
    <w:name w:val="신명"/>
    <w:uiPriority w:val="20"/>
    <w:rsid w:val="00443640"/>
    <w:pPr>
      <w:adjustRightInd w:val="0"/>
      <w:spacing w:before="300" w:after="300" w:line="240" w:lineRule="auto"/>
      <w:jc w:val="left"/>
      <w:textAlignment w:val="baseline"/>
    </w:pPr>
    <w:rPr>
      <w:rFonts w:ascii="굴림" w:eastAsia="굴림" w:hAnsi="굴림" w:cs="굴림"/>
      <w:color w:val="000000"/>
      <w:kern w:val="0"/>
      <w:sz w:val="24"/>
      <w:szCs w:val="24"/>
    </w:rPr>
  </w:style>
  <w:style w:type="paragraph" w:customStyle="1" w:styleId="14">
    <w:name w:val="일반 (웹)1"/>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20">
    <w:name w:val="일반 (웹)2"/>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15">
    <w:name w:val="바탕글 사본1"/>
    <w:basedOn w:val="a"/>
    <w:rsid w:val="00443640"/>
    <w:pPr>
      <w:snapToGrid w:val="0"/>
      <w:spacing w:after="0" w:line="384" w:lineRule="auto"/>
      <w:textAlignment w:val="baseline"/>
    </w:pPr>
    <w:rPr>
      <w:rFonts w:ascii="바탕" w:eastAsia="굴림" w:hAnsi="굴림" w:cs="굴림"/>
      <w:color w:val="000000"/>
      <w:kern w:val="0"/>
      <w:szCs w:val="20"/>
    </w:rPr>
  </w:style>
  <w:style w:type="paragraph" w:customStyle="1" w:styleId="26">
    <w:name w:val="신명 견명 26"/>
    <w:basedOn w:val="a"/>
    <w:rsid w:val="00443640"/>
    <w:pPr>
      <w:snapToGrid w:val="0"/>
      <w:spacing w:after="0" w:line="384" w:lineRule="auto"/>
      <w:textAlignment w:val="baseline"/>
    </w:pPr>
    <w:rPr>
      <w:rFonts w:ascii="한양신명조" w:eastAsia="굴림" w:hAnsi="굴림" w:cs="굴림"/>
      <w:color w:val="000000"/>
      <w:w w:val="90"/>
      <w:kern w:val="0"/>
      <w:sz w:val="52"/>
      <w:szCs w:val="52"/>
    </w:rPr>
  </w:style>
  <w:style w:type="paragraph" w:customStyle="1" w:styleId="3">
    <w:name w:val="표준3"/>
    <w:basedOn w:val="a"/>
    <w:rsid w:val="00443640"/>
    <w:pPr>
      <w:spacing w:line="256" w:lineRule="auto"/>
      <w:textAlignment w:val="baseline"/>
    </w:pPr>
    <w:rPr>
      <w:rFonts w:ascii="한컴바탕" w:eastAsia="굴림" w:hAnsi="굴림" w:cs="굴림"/>
      <w:color w:val="000000"/>
      <w:szCs w:val="20"/>
    </w:rPr>
  </w:style>
  <w:style w:type="paragraph" w:customStyle="1" w:styleId="4">
    <w:name w:val="표준4"/>
    <w:basedOn w:val="a"/>
    <w:rsid w:val="00443640"/>
    <w:pPr>
      <w:spacing w:line="256" w:lineRule="auto"/>
      <w:textAlignment w:val="baseline"/>
    </w:pPr>
    <w:rPr>
      <w:rFonts w:ascii="한컴바탕" w:eastAsia="굴림" w:hAnsi="굴림" w:cs="굴림"/>
      <w:color w:val="000000"/>
      <w:szCs w:val="20"/>
    </w:rPr>
  </w:style>
  <w:style w:type="paragraph" w:customStyle="1" w:styleId="5">
    <w:name w:val="표준5"/>
    <w:basedOn w:val="a"/>
    <w:rsid w:val="00443640"/>
    <w:pPr>
      <w:spacing w:line="256" w:lineRule="auto"/>
      <w:textAlignment w:val="baseline"/>
    </w:pPr>
    <w:rPr>
      <w:rFonts w:ascii="한컴바탕" w:eastAsia="굴림" w:hAnsi="굴림" w:cs="굴림"/>
      <w:color w:val="000000"/>
      <w:szCs w:val="20"/>
    </w:rPr>
  </w:style>
  <w:style w:type="character" w:customStyle="1" w:styleId="Char5">
    <w:name w:val="메모 텍스트 Char"/>
    <w:basedOn w:val="a0"/>
    <w:link w:val="af2"/>
    <w:uiPriority w:val="99"/>
    <w:semiHidden/>
    <w:rsid w:val="00443640"/>
  </w:style>
  <w:style w:type="paragraph" w:styleId="af2">
    <w:name w:val="annotation text"/>
    <w:basedOn w:val="a"/>
    <w:link w:val="Char5"/>
    <w:uiPriority w:val="99"/>
    <w:semiHidden/>
    <w:unhideWhenUsed/>
    <w:rsid w:val="00443640"/>
    <w:pPr>
      <w:jc w:val="left"/>
    </w:pPr>
  </w:style>
  <w:style w:type="character" w:customStyle="1" w:styleId="Char6">
    <w:name w:val="메모 주제 Char"/>
    <w:basedOn w:val="Char5"/>
    <w:link w:val="af3"/>
    <w:uiPriority w:val="99"/>
    <w:semiHidden/>
    <w:rsid w:val="00443640"/>
    <w:rPr>
      <w:b/>
      <w:bCs/>
    </w:rPr>
  </w:style>
  <w:style w:type="paragraph" w:styleId="af3">
    <w:name w:val="annotation subject"/>
    <w:basedOn w:val="af2"/>
    <w:next w:val="af2"/>
    <w:link w:val="Char6"/>
    <w:uiPriority w:val="99"/>
    <w:semiHidden/>
    <w:unhideWhenUsed/>
    <w:rsid w:val="00443640"/>
    <w:rPr>
      <w:b/>
      <w:bCs/>
    </w:rPr>
  </w:style>
  <w:style w:type="paragraph" w:customStyle="1" w:styleId="7">
    <w:name w:val="표준7"/>
    <w:basedOn w:val="a"/>
    <w:rsid w:val="00443640"/>
    <w:pPr>
      <w:spacing w:line="256" w:lineRule="auto"/>
      <w:textAlignment w:val="baseline"/>
    </w:pPr>
    <w:rPr>
      <w:rFonts w:ascii="한컴바탕" w:eastAsia="굴림" w:hAnsi="굴림" w:cs="굴림"/>
      <w:color w:val="000000"/>
      <w:szCs w:val="20"/>
    </w:rPr>
  </w:style>
  <w:style w:type="paragraph" w:customStyle="1" w:styleId="16">
    <w:name w:val="목록 단락1"/>
    <w:basedOn w:val="a"/>
    <w:rsid w:val="00443640"/>
    <w:pPr>
      <w:spacing w:line="256" w:lineRule="auto"/>
      <w:ind w:left="800"/>
      <w:textAlignment w:val="baseline"/>
    </w:pPr>
    <w:rPr>
      <w:rFonts w:ascii="한컴바탕" w:eastAsia="굴림" w:hAnsi="굴림" w:cs="굴림"/>
      <w:color w:val="000000"/>
      <w:szCs w:val="20"/>
    </w:rPr>
  </w:style>
  <w:style w:type="paragraph" w:customStyle="1" w:styleId="6">
    <w:name w:val="표준6"/>
    <w:basedOn w:val="a"/>
    <w:rsid w:val="00443640"/>
    <w:pPr>
      <w:spacing w:line="256" w:lineRule="auto"/>
      <w:textAlignment w:val="baseline"/>
    </w:pPr>
    <w:rPr>
      <w:rFonts w:ascii="한컴바탕" w:eastAsia="굴림" w:hAnsi="굴림" w:cs="굴림"/>
      <w:color w:val="000000"/>
      <w:szCs w:val="20"/>
    </w:rPr>
  </w:style>
  <w:style w:type="paragraph" w:customStyle="1" w:styleId="8">
    <w:name w:val="표준8"/>
    <w:basedOn w:val="a"/>
    <w:rsid w:val="00443640"/>
    <w:pPr>
      <w:spacing w:line="256" w:lineRule="auto"/>
      <w:textAlignment w:val="baseline"/>
    </w:pPr>
    <w:rPr>
      <w:rFonts w:ascii="한컴바탕" w:eastAsia="굴림" w:hAnsi="굴림" w:cs="굴림"/>
      <w:color w:val="000000"/>
      <w:szCs w:val="20"/>
    </w:rPr>
  </w:style>
  <w:style w:type="paragraph" w:customStyle="1" w:styleId="21">
    <w:name w:val="목록 단락2"/>
    <w:basedOn w:val="a"/>
    <w:rsid w:val="00443640"/>
    <w:pPr>
      <w:spacing w:line="256" w:lineRule="auto"/>
      <w:ind w:left="800"/>
      <w:textAlignment w:val="baseline"/>
    </w:pPr>
    <w:rPr>
      <w:rFonts w:ascii="한컴바탕" w:eastAsia="굴림" w:hAnsi="굴림" w:cs="굴림"/>
      <w:color w:val="000000"/>
      <w:szCs w:val="20"/>
    </w:rPr>
  </w:style>
  <w:style w:type="paragraph" w:customStyle="1" w:styleId="9">
    <w:name w:val="표준9"/>
    <w:basedOn w:val="a"/>
    <w:rsid w:val="00443640"/>
    <w:pPr>
      <w:spacing w:line="256" w:lineRule="auto"/>
      <w:textAlignment w:val="baseline"/>
    </w:pPr>
    <w:rPr>
      <w:rFonts w:ascii="한컴바탕" w:eastAsia="굴림" w:hAnsi="굴림" w:cs="굴림"/>
      <w:color w:val="000000"/>
      <w:szCs w:val="20"/>
    </w:rPr>
  </w:style>
  <w:style w:type="paragraph" w:customStyle="1" w:styleId="100">
    <w:name w:val="표준10"/>
    <w:basedOn w:val="a"/>
    <w:rsid w:val="00443640"/>
    <w:pPr>
      <w:spacing w:line="256" w:lineRule="auto"/>
      <w:textAlignment w:val="baseline"/>
    </w:pPr>
    <w:rPr>
      <w:rFonts w:ascii="한컴바탕" w:eastAsia="굴림" w:hAnsi="굴림" w:cs="굴림"/>
      <w:color w:val="000000"/>
      <w:szCs w:val="20"/>
    </w:rPr>
  </w:style>
  <w:style w:type="paragraph" w:customStyle="1" w:styleId="110">
    <w:name w:val="표준11"/>
    <w:basedOn w:val="a"/>
    <w:rsid w:val="00443640"/>
    <w:pPr>
      <w:spacing w:line="256" w:lineRule="auto"/>
      <w:textAlignment w:val="baseline"/>
    </w:pPr>
    <w:rPr>
      <w:rFonts w:ascii="한컴바탕" w:eastAsia="굴림" w:hAnsi="굴림" w:cs="굴림"/>
      <w:color w:val="000000"/>
      <w:szCs w:val="20"/>
    </w:rPr>
  </w:style>
  <w:style w:type="paragraph" w:customStyle="1" w:styleId="120">
    <w:name w:val="표준12"/>
    <w:basedOn w:val="a"/>
    <w:rsid w:val="005E4B7D"/>
    <w:pPr>
      <w:spacing w:line="254" w:lineRule="auto"/>
      <w:textAlignment w:val="baseline"/>
    </w:pPr>
    <w:rPr>
      <w:rFonts w:ascii="굴림" w:eastAsia="굴림" w:hAnsi="굴림" w:cs="굴림"/>
      <w:color w:val="000000"/>
      <w:szCs w:val="20"/>
    </w:rPr>
  </w:style>
  <w:style w:type="character" w:styleId="af4">
    <w:name w:val="FollowedHyperlink"/>
    <w:basedOn w:val="a0"/>
    <w:uiPriority w:val="99"/>
    <w:semiHidden/>
    <w:unhideWhenUsed/>
    <w:rsid w:val="005E4B7D"/>
    <w:rPr>
      <w:color w:val="954F72" w:themeColor="followedHyperlink"/>
      <w:u w:val="single"/>
    </w:rPr>
  </w:style>
  <w:style w:type="character" w:styleId="af5">
    <w:name w:val="annotation reference"/>
    <w:basedOn w:val="a0"/>
    <w:uiPriority w:val="99"/>
    <w:semiHidden/>
    <w:unhideWhenUsed/>
    <w:rsid w:val="005E4B7D"/>
    <w:rPr>
      <w:sz w:val="18"/>
      <w:szCs w:val="18"/>
    </w:rPr>
  </w:style>
  <w:style w:type="paragraph" w:styleId="af6">
    <w:name w:val="Revision"/>
    <w:hidden/>
    <w:uiPriority w:val="99"/>
    <w:semiHidden/>
    <w:rsid w:val="005E4B7D"/>
    <w:pPr>
      <w:spacing w:after="0" w:line="240" w:lineRule="auto"/>
      <w:jc w:val="left"/>
    </w:pPr>
  </w:style>
  <w:style w:type="paragraph" w:customStyle="1" w:styleId="af7">
    <w:name w:val="유의서 제목"/>
    <w:basedOn w:val="a4"/>
    <w:link w:val="Char7"/>
    <w:qFormat/>
    <w:rsid w:val="005E4B7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384" w:lineRule="auto"/>
      <w:jc w:val="center"/>
      <w:textAlignment w:val="baseline"/>
    </w:pPr>
    <w:rPr>
      <w:rFonts w:ascii="휴먼명조" w:eastAsia="휴먼명조" w:hAnsi="휴먼명조" w:cs="휴먼명조"/>
      <w:b/>
      <w:bCs/>
      <w:color w:val="262626"/>
      <w:sz w:val="50"/>
      <w:szCs w:val="50"/>
    </w:rPr>
  </w:style>
  <w:style w:type="character" w:customStyle="1" w:styleId="Char7">
    <w:name w:val="유의서 제목 Char"/>
    <w:basedOn w:val="Char"/>
    <w:link w:val="af7"/>
    <w:locked/>
    <w:rsid w:val="005E4B7D"/>
    <w:rPr>
      <w:rFonts w:ascii="휴먼명조" w:eastAsia="휴먼명조" w:hAnsi="휴먼명조" w:cs="휴먼명조"/>
      <w:b/>
      <w:bCs/>
      <w:color w:val="262626"/>
      <w:kern w:val="0"/>
      <w:sz w:val="50"/>
      <w:szCs w:val="50"/>
    </w:rPr>
  </w:style>
  <w:style w:type="character" w:styleId="af8">
    <w:name w:val="Subtle Emphasis"/>
    <w:basedOn w:val="a0"/>
    <w:uiPriority w:val="19"/>
    <w:qFormat/>
    <w:rsid w:val="005E4B7D"/>
    <w:rPr>
      <w:rFonts w:cs="Times New Roman"/>
      <w:i/>
      <w:iCs/>
      <w:color w:val="404040" w:themeColor="text1" w:themeTint="BF"/>
    </w:rPr>
  </w:style>
  <w:style w:type="paragraph" w:customStyle="1" w:styleId="112">
    <w:name w:val="바탕글112"/>
    <w:basedOn w:val="a"/>
    <w:rsid w:val="005E4B7D"/>
    <w:pPr>
      <w:spacing w:after="0" w:line="384" w:lineRule="auto"/>
      <w:textAlignment w:val="baseline"/>
    </w:pPr>
    <w:rPr>
      <w:rFonts w:ascii="함초롬바탕" w:eastAsia="굴림" w:hAnsi="굴림" w:cs="굴림"/>
      <w:color w:val="000000"/>
      <w:kern w:val="0"/>
      <w:szCs w:val="20"/>
    </w:rPr>
  </w:style>
  <w:style w:type="character" w:customStyle="1" w:styleId="1Char">
    <w:name w:val="제목 1 Char"/>
    <w:basedOn w:val="a0"/>
    <w:link w:val="1"/>
    <w:uiPriority w:val="9"/>
    <w:rsid w:val="005E4B7D"/>
    <w:rPr>
      <w:rFonts w:asciiTheme="majorHAnsi" w:eastAsiaTheme="majorEastAsia" w:hAnsiTheme="majorHAnsi" w:cs="Times New Roman"/>
      <w:sz w:val="28"/>
      <w:szCs w:val="28"/>
    </w:rPr>
  </w:style>
  <w:style w:type="paragraph" w:styleId="af9">
    <w:name w:val="Body Text"/>
    <w:basedOn w:val="a"/>
    <w:link w:val="Char8"/>
    <w:uiPriority w:val="1"/>
    <w:rsid w:val="005E4B7D"/>
    <w:pPr>
      <w:adjustRightInd w:val="0"/>
      <w:spacing w:after="0" w:line="384" w:lineRule="auto"/>
      <w:ind w:left="300"/>
      <w:textAlignment w:val="baseline"/>
    </w:pPr>
    <w:rPr>
      <w:rFonts w:ascii="함초롬바탕" w:eastAsia="함초롬바탕" w:hAnsi="함초롬바탕" w:cs="함초롬바탕"/>
      <w:color w:val="000000"/>
      <w:kern w:val="0"/>
      <w:szCs w:val="20"/>
    </w:rPr>
  </w:style>
  <w:style w:type="character" w:customStyle="1" w:styleId="Char8">
    <w:name w:val="본문 Char"/>
    <w:basedOn w:val="a0"/>
    <w:link w:val="af9"/>
    <w:uiPriority w:val="1"/>
    <w:rsid w:val="005E4B7D"/>
    <w:rPr>
      <w:rFonts w:ascii="함초롬바탕" w:eastAsia="함초롬바탕" w:hAnsi="함초롬바탕" w:cs="함초롬바탕"/>
      <w:color w:val="000000"/>
      <w:kern w:val="0"/>
      <w:szCs w:val="20"/>
    </w:rPr>
  </w:style>
  <w:style w:type="paragraph" w:customStyle="1" w:styleId="17">
    <w:name w:val="개요 1"/>
    <w:uiPriority w:val="2"/>
    <w:rsid w:val="005E4B7D"/>
    <w:pPr>
      <w:widowControl w:val="0"/>
      <w:wordWrap w:val="0"/>
      <w:autoSpaceDE w:val="0"/>
      <w:autoSpaceDN w:val="0"/>
      <w:adjustRightInd w:val="0"/>
      <w:spacing w:after="0" w:line="384" w:lineRule="auto"/>
      <w:ind w:left="200"/>
      <w:textAlignment w:val="baseline"/>
    </w:pPr>
    <w:rPr>
      <w:rFonts w:ascii="함초롬바탕" w:eastAsia="함초롬바탕" w:hAnsi="함초롬바탕" w:cs="함초롬바탕"/>
      <w:color w:val="000000"/>
      <w:kern w:val="0"/>
      <w:szCs w:val="20"/>
    </w:rPr>
  </w:style>
  <w:style w:type="paragraph" w:customStyle="1" w:styleId="22">
    <w:name w:val="개요 2"/>
    <w:uiPriority w:val="3"/>
    <w:rsid w:val="005E4B7D"/>
    <w:pPr>
      <w:widowControl w:val="0"/>
      <w:wordWrap w:val="0"/>
      <w:autoSpaceDE w:val="0"/>
      <w:autoSpaceDN w:val="0"/>
      <w:adjustRightInd w:val="0"/>
      <w:spacing w:after="0" w:line="384" w:lineRule="auto"/>
      <w:ind w:left="400"/>
      <w:textAlignment w:val="baseline"/>
    </w:pPr>
    <w:rPr>
      <w:rFonts w:ascii="함초롬바탕" w:eastAsia="함초롬바탕" w:hAnsi="함초롬바탕" w:cs="함초롬바탕"/>
      <w:color w:val="000000"/>
      <w:kern w:val="0"/>
      <w:szCs w:val="20"/>
    </w:rPr>
  </w:style>
  <w:style w:type="paragraph" w:customStyle="1" w:styleId="30">
    <w:name w:val="개요 3"/>
    <w:uiPriority w:val="4"/>
    <w:rsid w:val="005E4B7D"/>
    <w:pPr>
      <w:widowControl w:val="0"/>
      <w:wordWrap w:val="0"/>
      <w:autoSpaceDE w:val="0"/>
      <w:autoSpaceDN w:val="0"/>
      <w:adjustRightInd w:val="0"/>
      <w:spacing w:after="0" w:line="384" w:lineRule="auto"/>
      <w:ind w:left="600"/>
      <w:textAlignment w:val="baseline"/>
    </w:pPr>
    <w:rPr>
      <w:rFonts w:ascii="함초롬바탕" w:eastAsia="함초롬바탕" w:hAnsi="함초롬바탕" w:cs="함초롬바탕"/>
      <w:color w:val="000000"/>
      <w:kern w:val="0"/>
      <w:szCs w:val="20"/>
    </w:rPr>
  </w:style>
  <w:style w:type="paragraph" w:customStyle="1" w:styleId="40">
    <w:name w:val="개요 4"/>
    <w:uiPriority w:val="5"/>
    <w:rsid w:val="005E4B7D"/>
    <w:pPr>
      <w:widowControl w:val="0"/>
      <w:wordWrap w:val="0"/>
      <w:autoSpaceDE w:val="0"/>
      <w:autoSpaceDN w:val="0"/>
      <w:adjustRightInd w:val="0"/>
      <w:spacing w:after="0" w:line="384" w:lineRule="auto"/>
      <w:ind w:left="800"/>
      <w:textAlignment w:val="baseline"/>
    </w:pPr>
    <w:rPr>
      <w:rFonts w:ascii="함초롬바탕" w:eastAsia="함초롬바탕" w:hAnsi="함초롬바탕" w:cs="함초롬바탕"/>
      <w:color w:val="000000"/>
      <w:kern w:val="0"/>
      <w:szCs w:val="20"/>
    </w:rPr>
  </w:style>
  <w:style w:type="paragraph" w:customStyle="1" w:styleId="50">
    <w:name w:val="개요 5"/>
    <w:uiPriority w:val="6"/>
    <w:rsid w:val="005E4B7D"/>
    <w:pPr>
      <w:widowControl w:val="0"/>
      <w:wordWrap w:val="0"/>
      <w:autoSpaceDE w:val="0"/>
      <w:autoSpaceDN w:val="0"/>
      <w:adjustRightInd w:val="0"/>
      <w:spacing w:after="0" w:line="384" w:lineRule="auto"/>
      <w:ind w:left="1000"/>
      <w:textAlignment w:val="baseline"/>
    </w:pPr>
    <w:rPr>
      <w:rFonts w:ascii="함초롬바탕" w:eastAsia="함초롬바탕" w:hAnsi="함초롬바탕" w:cs="함초롬바탕"/>
      <w:color w:val="000000"/>
      <w:kern w:val="0"/>
      <w:szCs w:val="20"/>
    </w:rPr>
  </w:style>
  <w:style w:type="paragraph" w:customStyle="1" w:styleId="60">
    <w:name w:val="개요 6"/>
    <w:uiPriority w:val="7"/>
    <w:rsid w:val="005E4B7D"/>
    <w:pPr>
      <w:widowControl w:val="0"/>
      <w:wordWrap w:val="0"/>
      <w:autoSpaceDE w:val="0"/>
      <w:autoSpaceDN w:val="0"/>
      <w:adjustRightInd w:val="0"/>
      <w:spacing w:after="0" w:line="384" w:lineRule="auto"/>
      <w:ind w:left="1200"/>
      <w:textAlignment w:val="baseline"/>
    </w:pPr>
    <w:rPr>
      <w:rFonts w:ascii="함초롬바탕" w:eastAsia="함초롬바탕" w:hAnsi="함초롬바탕" w:cs="함초롬바탕"/>
      <w:color w:val="000000"/>
      <w:kern w:val="0"/>
      <w:szCs w:val="20"/>
    </w:rPr>
  </w:style>
  <w:style w:type="paragraph" w:customStyle="1" w:styleId="70">
    <w:name w:val="개요 7"/>
    <w:uiPriority w:val="8"/>
    <w:rsid w:val="005E4B7D"/>
    <w:pPr>
      <w:widowControl w:val="0"/>
      <w:wordWrap w:val="0"/>
      <w:autoSpaceDE w:val="0"/>
      <w:autoSpaceDN w:val="0"/>
      <w:adjustRightInd w:val="0"/>
      <w:spacing w:after="0" w:line="384" w:lineRule="auto"/>
      <w:ind w:left="1400"/>
      <w:textAlignment w:val="baseline"/>
    </w:pPr>
    <w:rPr>
      <w:rFonts w:ascii="함초롬바탕" w:eastAsia="함초롬바탕" w:hAnsi="함초롬바탕" w:cs="함초롬바탕"/>
      <w:color w:val="000000"/>
      <w:kern w:val="0"/>
      <w:szCs w:val="20"/>
    </w:rPr>
  </w:style>
  <w:style w:type="paragraph" w:customStyle="1" w:styleId="afa">
    <w:name w:val="쪽 번호"/>
    <w:uiPriority w:val="9"/>
    <w:rsid w:val="005E4B7D"/>
    <w:pPr>
      <w:widowControl w:val="0"/>
      <w:wordWrap w:val="0"/>
      <w:autoSpaceDE w:val="0"/>
      <w:autoSpaceDN w:val="0"/>
      <w:adjustRightInd w:val="0"/>
      <w:spacing w:after="0" w:line="384" w:lineRule="auto"/>
      <w:textAlignment w:val="baseline"/>
    </w:pPr>
    <w:rPr>
      <w:rFonts w:ascii="함초롬돋움" w:eastAsia="함초롬돋움" w:hAnsi="함초롬돋움" w:cs="함초롬돋움"/>
      <w:color w:val="000000"/>
      <w:kern w:val="0"/>
      <w:szCs w:val="20"/>
    </w:rPr>
  </w:style>
  <w:style w:type="paragraph" w:customStyle="1" w:styleId="afb">
    <w:name w:val="머리말"/>
    <w:uiPriority w:val="10"/>
    <w:rsid w:val="005E4B7D"/>
    <w:pPr>
      <w:widowControl w:val="0"/>
      <w:autoSpaceDE w:val="0"/>
      <w:autoSpaceDN w:val="0"/>
      <w:adjustRightInd w:val="0"/>
      <w:spacing w:after="0" w:line="360" w:lineRule="auto"/>
      <w:textAlignment w:val="baseline"/>
    </w:pPr>
    <w:rPr>
      <w:rFonts w:ascii="함초롬돋움" w:eastAsia="함초롬돋움" w:hAnsi="함초롬돋움" w:cs="함초롬돋움"/>
      <w:color w:val="000000"/>
      <w:kern w:val="0"/>
      <w:sz w:val="18"/>
      <w:szCs w:val="18"/>
    </w:rPr>
  </w:style>
  <w:style w:type="paragraph" w:customStyle="1" w:styleId="afc">
    <w:name w:val="각주"/>
    <w:uiPriority w:val="11"/>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d">
    <w:name w:val="미주"/>
    <w:uiPriority w:val="12"/>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e">
    <w:name w:val="차례 제목"/>
    <w:uiPriority w:val="14"/>
    <w:rsid w:val="005E4B7D"/>
    <w:pPr>
      <w:widowControl w:val="0"/>
      <w:autoSpaceDE w:val="0"/>
      <w:autoSpaceDN w:val="0"/>
      <w:adjustRightInd w:val="0"/>
      <w:spacing w:before="240" w:after="60" w:line="384" w:lineRule="auto"/>
      <w:jc w:val="left"/>
      <w:textAlignment w:val="baseline"/>
    </w:pPr>
    <w:rPr>
      <w:rFonts w:ascii="함초롬돋움" w:eastAsia="함초롬돋움" w:hAnsi="함초롬돋움" w:cs="함초롬돋움"/>
      <w:color w:val="2E74B5"/>
      <w:kern w:val="0"/>
      <w:sz w:val="32"/>
      <w:szCs w:val="32"/>
    </w:rPr>
  </w:style>
  <w:style w:type="paragraph" w:customStyle="1" w:styleId="18">
    <w:name w:val="차례 1"/>
    <w:uiPriority w:val="15"/>
    <w:rsid w:val="005E4B7D"/>
    <w:pPr>
      <w:widowControl w:val="0"/>
      <w:autoSpaceDE w:val="0"/>
      <w:autoSpaceDN w:val="0"/>
      <w:adjustRightInd w:val="0"/>
      <w:spacing w:after="140" w:line="384" w:lineRule="auto"/>
      <w:jc w:val="left"/>
      <w:textAlignment w:val="baseline"/>
    </w:pPr>
    <w:rPr>
      <w:rFonts w:ascii="함초롬돋움" w:eastAsia="함초롬돋움" w:hAnsi="함초롬돋움" w:cs="함초롬돋움"/>
      <w:color w:val="000000"/>
      <w:kern w:val="0"/>
      <w:sz w:val="22"/>
    </w:rPr>
  </w:style>
  <w:style w:type="paragraph" w:customStyle="1" w:styleId="23">
    <w:name w:val="차례 2"/>
    <w:uiPriority w:val="16"/>
    <w:rsid w:val="005E4B7D"/>
    <w:pPr>
      <w:widowControl w:val="0"/>
      <w:autoSpaceDE w:val="0"/>
      <w:autoSpaceDN w:val="0"/>
      <w:adjustRightInd w:val="0"/>
      <w:spacing w:after="140" w:line="384" w:lineRule="auto"/>
      <w:ind w:left="220"/>
      <w:jc w:val="left"/>
      <w:textAlignment w:val="baseline"/>
    </w:pPr>
    <w:rPr>
      <w:rFonts w:ascii="함초롬돋움" w:eastAsia="함초롬돋움" w:hAnsi="함초롬돋움" w:cs="함초롬돋움"/>
      <w:color w:val="000000"/>
      <w:kern w:val="0"/>
      <w:sz w:val="22"/>
    </w:rPr>
  </w:style>
  <w:style w:type="paragraph" w:customStyle="1" w:styleId="31">
    <w:name w:val="차례 3"/>
    <w:uiPriority w:val="17"/>
    <w:rsid w:val="005E4B7D"/>
    <w:pPr>
      <w:widowControl w:val="0"/>
      <w:autoSpaceDE w:val="0"/>
      <w:autoSpaceDN w:val="0"/>
      <w:adjustRightInd w:val="0"/>
      <w:spacing w:after="140" w:line="384" w:lineRule="auto"/>
      <w:ind w:left="440"/>
      <w:jc w:val="left"/>
      <w:textAlignment w:val="baseline"/>
    </w:pPr>
    <w:rPr>
      <w:rFonts w:ascii="함초롬돋움" w:eastAsia="함초롬돋움" w:hAnsi="함초롬돋움" w:cs="함초롬돋움"/>
      <w:color w:val="000000"/>
      <w:kern w:val="0"/>
      <w:sz w:val="22"/>
    </w:rPr>
  </w:style>
  <w:style w:type="paragraph" w:styleId="24">
    <w:name w:val="Body Text 2"/>
    <w:basedOn w:val="a"/>
    <w:link w:val="2Char"/>
    <w:uiPriority w:val="22"/>
    <w:rsid w:val="005E4B7D"/>
    <w:pPr>
      <w:adjustRightInd w:val="0"/>
      <w:spacing w:after="180" w:line="480" w:lineRule="auto"/>
      <w:textAlignment w:val="baseline"/>
    </w:pPr>
    <w:rPr>
      <w:rFonts w:ascii="바탕" w:eastAsia="바탕" w:hAnsi="바탕" w:cs="바탕"/>
      <w:color w:val="000000"/>
      <w:kern w:val="20"/>
      <w:szCs w:val="20"/>
    </w:rPr>
  </w:style>
  <w:style w:type="character" w:customStyle="1" w:styleId="2Char">
    <w:name w:val="본문 2 Char"/>
    <w:basedOn w:val="a0"/>
    <w:link w:val="24"/>
    <w:uiPriority w:val="22"/>
    <w:rsid w:val="005E4B7D"/>
    <w:rPr>
      <w:rFonts w:ascii="바탕" w:eastAsia="바탕" w:hAnsi="바탕" w:cs="바탕"/>
      <w:color w:val="000000"/>
      <w:kern w:val="20"/>
      <w:szCs w:val="20"/>
    </w:rPr>
  </w:style>
  <w:style w:type="paragraph" w:customStyle="1" w:styleId="aff">
    <w:name w:val="선그리기"/>
    <w:uiPriority w:val="23"/>
    <w:rsid w:val="005E4B7D"/>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Cs w:val="20"/>
    </w:rPr>
  </w:style>
  <w:style w:type="paragraph" w:styleId="aff0">
    <w:name w:val="Title"/>
    <w:basedOn w:val="a"/>
    <w:next w:val="a"/>
    <w:link w:val="Char9"/>
    <w:uiPriority w:val="10"/>
    <w:qFormat/>
    <w:rsid w:val="005E4B7D"/>
    <w:pPr>
      <w:spacing w:before="240" w:after="120"/>
      <w:jc w:val="center"/>
      <w:outlineLvl w:val="0"/>
    </w:pPr>
    <w:rPr>
      <w:rFonts w:asciiTheme="majorHAnsi" w:eastAsia="돋움" w:hAnsiTheme="majorHAnsi" w:cs="Times New Roman"/>
      <w:b/>
      <w:bCs/>
      <w:sz w:val="32"/>
      <w:szCs w:val="32"/>
    </w:rPr>
  </w:style>
  <w:style w:type="character" w:customStyle="1" w:styleId="Char9">
    <w:name w:val="제목 Char"/>
    <w:basedOn w:val="a0"/>
    <w:link w:val="aff0"/>
    <w:uiPriority w:val="10"/>
    <w:rsid w:val="005E4B7D"/>
    <w:rPr>
      <w:rFonts w:asciiTheme="majorHAnsi" w:eastAsia="돋움" w:hAnsiTheme="majorHAnsi" w:cs="Times New Roman"/>
      <w:b/>
      <w:bCs/>
      <w:sz w:val="32"/>
      <w:szCs w:val="32"/>
    </w:rPr>
  </w:style>
  <w:style w:type="character" w:styleId="aff1">
    <w:name w:val="Unresolved Mention"/>
    <w:basedOn w:val="a0"/>
    <w:uiPriority w:val="99"/>
    <w:semiHidden/>
    <w:unhideWhenUsed/>
    <w:rsid w:val="005E4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90578">
      <w:bodyDiv w:val="1"/>
      <w:marLeft w:val="0"/>
      <w:marRight w:val="0"/>
      <w:marTop w:val="0"/>
      <w:marBottom w:val="0"/>
      <w:divBdr>
        <w:top w:val="none" w:sz="0" w:space="0" w:color="auto"/>
        <w:left w:val="none" w:sz="0" w:space="0" w:color="auto"/>
        <w:bottom w:val="none" w:sz="0" w:space="0" w:color="auto"/>
        <w:right w:val="none" w:sz="0" w:space="0" w:color="auto"/>
      </w:divBdr>
    </w:div>
    <w:div w:id="313489710">
      <w:bodyDiv w:val="1"/>
      <w:marLeft w:val="0"/>
      <w:marRight w:val="0"/>
      <w:marTop w:val="0"/>
      <w:marBottom w:val="0"/>
      <w:divBdr>
        <w:top w:val="none" w:sz="0" w:space="0" w:color="auto"/>
        <w:left w:val="none" w:sz="0" w:space="0" w:color="auto"/>
        <w:bottom w:val="none" w:sz="0" w:space="0" w:color="auto"/>
        <w:right w:val="none" w:sz="0" w:space="0" w:color="auto"/>
      </w:divBdr>
    </w:div>
    <w:div w:id="1023820376">
      <w:bodyDiv w:val="1"/>
      <w:marLeft w:val="0"/>
      <w:marRight w:val="0"/>
      <w:marTop w:val="0"/>
      <w:marBottom w:val="0"/>
      <w:divBdr>
        <w:top w:val="none" w:sz="0" w:space="0" w:color="auto"/>
        <w:left w:val="none" w:sz="0" w:space="0" w:color="auto"/>
        <w:bottom w:val="none" w:sz="0" w:space="0" w:color="auto"/>
        <w:right w:val="none" w:sz="0" w:space="0" w:color="auto"/>
      </w:divBdr>
    </w:div>
    <w:div w:id="1811634194">
      <w:bodyDiv w:val="1"/>
      <w:marLeft w:val="0"/>
      <w:marRight w:val="0"/>
      <w:marTop w:val="0"/>
      <w:marBottom w:val="0"/>
      <w:divBdr>
        <w:top w:val="none" w:sz="0" w:space="0" w:color="auto"/>
        <w:left w:val="none" w:sz="0" w:space="0" w:color="auto"/>
        <w:bottom w:val="none" w:sz="0" w:space="0" w:color="auto"/>
        <w:right w:val="none" w:sz="0" w:space="0" w:color="auto"/>
      </w:divBdr>
    </w:div>
    <w:div w:id="200829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d2b.go.k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7F1D3-4CA4-43EC-9A93-4FCB5F63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7435</Words>
  <Characters>42382</Characters>
  <Application>Microsoft Office Word</Application>
  <DocSecurity>0</DocSecurity>
  <Lines>353</Lines>
  <Paragraphs>99</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49718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2026-06-12T00:28:00Z</dcterms:created>
  <dcterms:modified xsi:type="dcterms:W3CDTF">2026-06-29T05:38:00Z</dcterms:modified>
  <cp:version>1100.0100.01</cp:version>
</cp:coreProperties>
</file>