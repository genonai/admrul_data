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5B4" w:rsidRPr="00251788" w:rsidRDefault="00A505B4" w:rsidP="00A505B4">
      <w:pPr>
        <w:widowControl/>
        <w:wordWrap/>
        <w:autoSpaceDE/>
        <w:autoSpaceDN/>
        <w:spacing w:after="0" w:line="312" w:lineRule="auto"/>
        <w:rPr>
          <w:rFonts w:ascii="맑은 고딕" w:eastAsia="맑은 고딕" w:hAnsi="맑은 고딕"/>
        </w:rPr>
      </w:pPr>
    </w:p>
    <w:p w:rsidR="00A505B4" w:rsidRPr="00251788" w:rsidRDefault="00A505B4" w:rsidP="00A505B4">
      <w:pPr>
        <w:widowControl/>
        <w:wordWrap/>
        <w:autoSpaceDE/>
        <w:autoSpaceDN/>
        <w:spacing w:after="0" w:line="312" w:lineRule="auto"/>
        <w:rPr>
          <w:rFonts w:ascii="맑은 고딕" w:eastAsia="맑은 고딕" w:hAnsi="맑은 고딕"/>
        </w:rPr>
      </w:pPr>
    </w:p>
    <w:p w:rsidR="00A505B4" w:rsidRPr="00E75AF5" w:rsidRDefault="00A505B4" w:rsidP="00A505B4">
      <w:pPr>
        <w:widowControl/>
        <w:wordWrap/>
        <w:autoSpaceDE/>
        <w:autoSpaceDN/>
        <w:spacing w:after="0" w:line="312" w:lineRule="auto"/>
        <w:jc w:val="center"/>
        <w:rPr>
          <w:rFonts w:ascii="맑은 고딕" w:eastAsia="맑은 고딕" w:hAnsi="맑은 고딕"/>
          <w:b/>
          <w:sz w:val="40"/>
          <w:szCs w:val="40"/>
        </w:rPr>
      </w:pPr>
      <w:r w:rsidRPr="00E75AF5">
        <w:rPr>
          <w:rFonts w:ascii="맑은 고딕" w:eastAsia="맑은 고딕" w:hAnsi="맑은 고딕" w:hint="eastAsia"/>
          <w:b/>
          <w:sz w:val="40"/>
          <w:szCs w:val="40"/>
        </w:rPr>
        <w:t>국외조달</w:t>
      </w:r>
      <w:r w:rsidRPr="00E75AF5">
        <w:rPr>
          <w:rFonts w:ascii="맑은 고딕" w:eastAsia="맑은 고딕" w:hAnsi="맑은 고딕"/>
          <w:b/>
          <w:sz w:val="40"/>
          <w:szCs w:val="40"/>
        </w:rPr>
        <w:t>(</w:t>
      </w:r>
      <w:r w:rsidRPr="00E75AF5">
        <w:rPr>
          <w:rFonts w:ascii="맑은 고딕" w:eastAsia="맑은 고딕" w:hAnsi="맑은 고딕" w:hint="eastAsia"/>
          <w:b/>
          <w:sz w:val="40"/>
          <w:szCs w:val="40"/>
        </w:rPr>
        <w:t>한도액</w:t>
      </w:r>
      <w:r w:rsidR="00A34307" w:rsidRPr="00E75AF5">
        <w:rPr>
          <w:rFonts w:ascii="맑은 고딕" w:eastAsia="맑은 고딕" w:hAnsi="맑은 고딕" w:hint="eastAsia"/>
          <w:b/>
          <w:sz w:val="40"/>
          <w:szCs w:val="40"/>
        </w:rPr>
        <w:t xml:space="preserve"> 해외</w:t>
      </w:r>
      <w:r w:rsidRPr="00E75AF5">
        <w:rPr>
          <w:rFonts w:ascii="맑은 고딕" w:eastAsia="맑은 고딕" w:hAnsi="맑은 고딕" w:hint="eastAsia"/>
          <w:b/>
          <w:sz w:val="40"/>
          <w:szCs w:val="40"/>
        </w:rPr>
        <w:t>정비</w:t>
      </w:r>
      <w:r w:rsidRPr="00E75AF5">
        <w:rPr>
          <w:rFonts w:ascii="맑은 고딕" w:eastAsia="맑은 고딕" w:hAnsi="맑은 고딕"/>
          <w:b/>
          <w:sz w:val="40"/>
          <w:szCs w:val="40"/>
        </w:rPr>
        <w:t>) 계약일반조건</w:t>
      </w:r>
    </w:p>
    <w:p w:rsidR="00A505B4" w:rsidRPr="00251788" w:rsidRDefault="00A505B4" w:rsidP="00A505B4">
      <w:pPr>
        <w:widowControl/>
        <w:wordWrap/>
        <w:autoSpaceDE/>
        <w:autoSpaceDN/>
        <w:spacing w:after="0" w:line="312" w:lineRule="auto"/>
        <w:rPr>
          <w:rFonts w:ascii="맑은 고딕" w:eastAsia="맑은 고딕" w:hAnsi="맑은 고딕"/>
        </w:rPr>
      </w:pPr>
    </w:p>
    <w:p w:rsidR="00A505B4" w:rsidRPr="00251788" w:rsidRDefault="00A505B4" w:rsidP="00A505B4">
      <w:pPr>
        <w:widowControl/>
        <w:wordWrap/>
        <w:autoSpaceDE/>
        <w:autoSpaceDN/>
        <w:spacing w:after="0" w:line="312" w:lineRule="auto"/>
        <w:rPr>
          <w:rFonts w:ascii="맑은 고딕" w:eastAsia="맑은 고딕" w:hAnsi="맑은 고딕"/>
        </w:rPr>
      </w:pP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지침 제2007-7</w:t>
      </w:r>
      <w:proofErr w:type="gramStart"/>
      <w:r w:rsidRPr="00251788">
        <w:rPr>
          <w:rFonts w:ascii="맑은 고딕" w:eastAsia="맑은 고딕" w:hAnsi="맑은 고딕"/>
          <w:sz w:val="24"/>
          <w:szCs w:val="24"/>
        </w:rPr>
        <w:t>호  (</w:t>
      </w:r>
      <w:proofErr w:type="gramEnd"/>
      <w:r w:rsidRPr="00251788">
        <w:rPr>
          <w:rFonts w:ascii="맑은 고딕" w:eastAsia="맑은 고딕" w:hAnsi="맑은 고딕"/>
          <w:sz w:val="24"/>
          <w:szCs w:val="24"/>
        </w:rPr>
        <w:t>2007.  2. 15. 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지침 제2009-11호 (2009.  2.  2.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지침 제2011-39호 (2011. 11.  4.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제57호      (2012. 10. 26.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제120호     (2013.  2.  6.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제208호     (2014.  2. 26.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제270호     (2015.  1. 12.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제330호     (2016.  7. 18.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hint="eastAsia"/>
          <w:sz w:val="24"/>
          <w:szCs w:val="24"/>
        </w:rPr>
        <w:t>방위사업청</w:t>
      </w:r>
      <w:r w:rsidRPr="00251788">
        <w:rPr>
          <w:rFonts w:ascii="맑은 고딕" w:eastAsia="맑은 고딕" w:hAnsi="맑은 고딕"/>
          <w:sz w:val="24"/>
          <w:szCs w:val="24"/>
        </w:rPr>
        <w:t xml:space="preserve"> 예규 제427호     (2018.  4. 13.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제481호     (2019.  1. 23.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제585호     (2019. 10.  1.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제624호     (2020.  2. 13.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제651호     (2020.  6. 12.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제775호     (2022.  3. 03. 개정)</w:t>
      </w:r>
    </w:p>
    <w:p w:rsidR="00A505B4" w:rsidRPr="00251788"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제826호     (2022. 12. 16. 개정)</w:t>
      </w:r>
    </w:p>
    <w:p w:rsidR="00A505B4" w:rsidRDefault="00A505B4" w:rsidP="00A505B4">
      <w:pPr>
        <w:widowControl/>
        <w:wordWrap/>
        <w:autoSpaceDE/>
        <w:autoSpaceDN/>
        <w:spacing w:after="0" w:line="312" w:lineRule="auto"/>
        <w:jc w:val="center"/>
        <w:rPr>
          <w:rFonts w:ascii="맑은 고딕" w:eastAsia="맑은 고딕" w:hAnsi="맑은 고딕"/>
          <w:sz w:val="24"/>
          <w:szCs w:val="24"/>
        </w:rPr>
      </w:pPr>
      <w:r w:rsidRPr="00251788">
        <w:rPr>
          <w:rFonts w:ascii="맑은 고딕" w:eastAsia="맑은 고딕" w:hAnsi="맑은 고딕"/>
          <w:sz w:val="24"/>
          <w:szCs w:val="24"/>
        </w:rPr>
        <w:t>방위사업청 예규 제</w:t>
      </w:r>
      <w:r w:rsidRPr="00251788">
        <w:rPr>
          <w:rFonts w:ascii="맑은 고딕" w:eastAsia="맑은 고딕" w:hAnsi="맑은 고딕" w:hint="eastAsia"/>
          <w:sz w:val="24"/>
          <w:szCs w:val="24"/>
        </w:rPr>
        <w:t>918</w:t>
      </w:r>
      <w:r w:rsidRPr="00251788">
        <w:rPr>
          <w:rFonts w:ascii="맑은 고딕" w:eastAsia="맑은 고딕" w:hAnsi="맑은 고딕"/>
          <w:sz w:val="24"/>
          <w:szCs w:val="24"/>
        </w:rPr>
        <w:t>호     (2024.  5.  1. 개정)</w:t>
      </w:r>
    </w:p>
    <w:p w:rsidR="00A505B4" w:rsidRPr="007266E0" w:rsidRDefault="00A505B4" w:rsidP="00A505B4">
      <w:pPr>
        <w:widowControl/>
        <w:wordWrap/>
        <w:autoSpaceDE/>
        <w:autoSpaceDN/>
        <w:spacing w:after="0" w:line="312" w:lineRule="auto"/>
        <w:jc w:val="center"/>
        <w:rPr>
          <w:rFonts w:ascii="맑은 고딕" w:eastAsia="맑은 고딕" w:hAnsi="맑은 고딕"/>
          <w:sz w:val="24"/>
          <w:szCs w:val="24"/>
        </w:rPr>
      </w:pPr>
      <w:r w:rsidRPr="007266E0">
        <w:rPr>
          <w:rFonts w:ascii="맑은 고딕" w:eastAsia="맑은 고딕" w:hAnsi="맑은 고딕"/>
          <w:sz w:val="24"/>
          <w:szCs w:val="24"/>
        </w:rPr>
        <w:t>방위사업청 예규 제</w:t>
      </w:r>
      <w:r w:rsidRPr="007266E0">
        <w:rPr>
          <w:rFonts w:ascii="맑은 고딕" w:eastAsia="맑은 고딕" w:hAnsi="맑은 고딕" w:hint="eastAsia"/>
          <w:sz w:val="24"/>
          <w:szCs w:val="24"/>
        </w:rPr>
        <w:t>9</w:t>
      </w:r>
      <w:r w:rsidRPr="007266E0">
        <w:rPr>
          <w:rFonts w:ascii="맑은 고딕" w:eastAsia="맑은 고딕" w:hAnsi="맑은 고딕"/>
          <w:sz w:val="24"/>
          <w:szCs w:val="24"/>
        </w:rPr>
        <w:t xml:space="preserve">65호     (2025.  </w:t>
      </w:r>
      <w:r w:rsidRPr="007266E0">
        <w:rPr>
          <w:rFonts w:ascii="맑은 고딕" w:eastAsia="맑은 고딕" w:hAnsi="맑은 고딕" w:hint="eastAsia"/>
          <w:sz w:val="24"/>
          <w:szCs w:val="24"/>
        </w:rPr>
        <w:t>1</w:t>
      </w:r>
      <w:r w:rsidRPr="007266E0">
        <w:rPr>
          <w:rFonts w:ascii="맑은 고딕" w:eastAsia="맑은 고딕" w:hAnsi="맑은 고딕"/>
          <w:sz w:val="24"/>
          <w:szCs w:val="24"/>
        </w:rPr>
        <w:t>.  2. 개정)</w:t>
      </w:r>
    </w:p>
    <w:p w:rsidR="00A505B4" w:rsidRPr="00E35190" w:rsidRDefault="00A505B4" w:rsidP="00A505B4">
      <w:pPr>
        <w:widowControl/>
        <w:wordWrap/>
        <w:autoSpaceDE/>
        <w:autoSpaceDN/>
        <w:spacing w:after="0" w:line="312" w:lineRule="auto"/>
        <w:jc w:val="center"/>
        <w:rPr>
          <w:rFonts w:ascii="맑은 고딕" w:eastAsia="맑은 고딕" w:hAnsi="맑은 고딕"/>
          <w:color w:val="0000FF"/>
          <w:sz w:val="24"/>
          <w:szCs w:val="24"/>
        </w:rPr>
      </w:pPr>
      <w:r w:rsidRPr="00E35190">
        <w:rPr>
          <w:rFonts w:ascii="맑은 고딕" w:eastAsia="맑은 고딕" w:hAnsi="맑은 고딕"/>
          <w:color w:val="0000FF"/>
          <w:sz w:val="24"/>
          <w:szCs w:val="24"/>
        </w:rPr>
        <w:t>방위사업청 예규 제</w:t>
      </w:r>
      <w:r w:rsidR="009C1047">
        <w:rPr>
          <w:rFonts w:ascii="맑은 고딕" w:eastAsia="맑은 고딕" w:hAnsi="맑은 고딕"/>
          <w:color w:val="0000FF"/>
          <w:sz w:val="24"/>
          <w:szCs w:val="24"/>
        </w:rPr>
        <w:t>1033</w:t>
      </w:r>
      <w:bookmarkStart w:id="0" w:name="_GoBack"/>
      <w:bookmarkEnd w:id="0"/>
      <w:r w:rsidRPr="00E35190">
        <w:rPr>
          <w:rFonts w:ascii="맑은 고딕" w:eastAsia="맑은 고딕" w:hAnsi="맑은 고딕"/>
          <w:color w:val="0000FF"/>
          <w:sz w:val="24"/>
          <w:szCs w:val="24"/>
        </w:rPr>
        <w:t xml:space="preserve">호 </w:t>
      </w:r>
      <w:r>
        <w:rPr>
          <w:rFonts w:ascii="맑은 고딕" w:eastAsia="맑은 고딕" w:hAnsi="맑은 고딕"/>
          <w:color w:val="0000FF"/>
          <w:sz w:val="24"/>
          <w:szCs w:val="24"/>
        </w:rPr>
        <w:t xml:space="preserve"> </w:t>
      </w:r>
      <w:r w:rsidRPr="00E35190">
        <w:rPr>
          <w:rFonts w:ascii="맑은 고딕" w:eastAsia="맑은 고딕" w:hAnsi="맑은 고딕"/>
          <w:color w:val="0000FF"/>
          <w:sz w:val="24"/>
          <w:szCs w:val="24"/>
        </w:rPr>
        <w:t xml:space="preserve">  (202</w:t>
      </w:r>
      <w:r w:rsidR="005B474D">
        <w:rPr>
          <w:rFonts w:ascii="맑은 고딕" w:eastAsia="맑은 고딕" w:hAnsi="맑은 고딕"/>
          <w:color w:val="0000FF"/>
          <w:sz w:val="24"/>
          <w:szCs w:val="24"/>
        </w:rPr>
        <w:t>6</w:t>
      </w:r>
      <w:r w:rsidRPr="00E35190">
        <w:rPr>
          <w:rFonts w:ascii="맑은 고딕" w:eastAsia="맑은 고딕" w:hAnsi="맑은 고딕"/>
          <w:color w:val="0000FF"/>
          <w:sz w:val="24"/>
          <w:szCs w:val="24"/>
        </w:rPr>
        <w:t xml:space="preserve">.  </w:t>
      </w:r>
      <w:r w:rsidR="005B474D">
        <w:rPr>
          <w:rFonts w:ascii="맑은 고딕" w:eastAsia="맑은 고딕" w:hAnsi="맑은 고딕"/>
          <w:color w:val="0000FF"/>
          <w:sz w:val="24"/>
          <w:szCs w:val="24"/>
        </w:rPr>
        <w:t>1</w:t>
      </w:r>
      <w:r w:rsidRPr="00E35190">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005B474D">
        <w:rPr>
          <w:rFonts w:ascii="맑은 고딕" w:eastAsia="맑은 고딕" w:hAnsi="맑은 고딕"/>
          <w:color w:val="0000FF"/>
          <w:sz w:val="24"/>
          <w:szCs w:val="24"/>
        </w:rPr>
        <w:t>2</w:t>
      </w:r>
      <w:r w:rsidRPr="00E35190">
        <w:rPr>
          <w:rFonts w:ascii="맑은 고딕" w:eastAsia="맑은 고딕" w:hAnsi="맑은 고딕"/>
          <w:color w:val="0000FF"/>
          <w:sz w:val="24"/>
          <w:szCs w:val="24"/>
        </w:rPr>
        <w:t>. 개정)</w:t>
      </w:r>
    </w:p>
    <w:p w:rsidR="00A505B4" w:rsidRPr="007266E0" w:rsidRDefault="00A505B4" w:rsidP="00A505B4">
      <w:pPr>
        <w:widowControl/>
        <w:wordWrap/>
        <w:autoSpaceDE/>
        <w:autoSpaceDN/>
        <w:spacing w:after="0" w:line="312" w:lineRule="auto"/>
        <w:jc w:val="center"/>
        <w:rPr>
          <w:rFonts w:ascii="맑은 고딕" w:eastAsia="맑은 고딕" w:hAnsi="맑은 고딕"/>
          <w:sz w:val="24"/>
          <w:szCs w:val="24"/>
        </w:rPr>
      </w:pPr>
    </w:p>
    <w:p w:rsidR="00A505B4" w:rsidRPr="00251788" w:rsidRDefault="00A505B4" w:rsidP="00A505B4">
      <w:pPr>
        <w:widowControl/>
        <w:wordWrap/>
        <w:autoSpaceDE/>
        <w:autoSpaceDN/>
        <w:spacing w:after="0" w:line="312" w:lineRule="auto"/>
        <w:rPr>
          <w:rFonts w:ascii="맑은 고딕" w:eastAsia="맑은 고딕" w:hAnsi="맑은 고딕"/>
          <w:szCs w:val="20"/>
        </w:rPr>
      </w:pPr>
    </w:p>
    <w:p w:rsidR="00A505B4" w:rsidRPr="00251788" w:rsidRDefault="00A505B4" w:rsidP="00A505B4">
      <w:pPr>
        <w:widowControl/>
        <w:wordWrap/>
        <w:autoSpaceDE/>
        <w:autoSpaceDN/>
        <w:spacing w:after="0" w:line="312" w:lineRule="auto"/>
        <w:jc w:val="center"/>
        <w:rPr>
          <w:rFonts w:ascii="맑은 고딕" w:eastAsia="맑은 고딕" w:hAnsi="맑은 고딕"/>
          <w:sz w:val="28"/>
          <w:szCs w:val="28"/>
        </w:rPr>
      </w:pPr>
      <w:r w:rsidRPr="00251788">
        <w:rPr>
          <w:rFonts w:ascii="맑은 고딕" w:eastAsia="맑은 고딕" w:hAnsi="맑은 고딕" w:hint="eastAsia"/>
          <w:sz w:val="28"/>
          <w:szCs w:val="28"/>
        </w:rPr>
        <w:t>방 위 사 업 청</w:t>
      </w:r>
      <w:r w:rsidRPr="00251788">
        <w:rPr>
          <w:rFonts w:ascii="맑은 고딕" w:eastAsia="맑은 고딕" w:hAnsi="맑은 고딕"/>
          <w:sz w:val="28"/>
          <w:szCs w:val="28"/>
        </w:rPr>
        <w:br w:type="page"/>
      </w:r>
    </w:p>
    <w:tbl>
      <w:tblPr>
        <w:tblStyle w:val="a3"/>
        <w:tblW w:w="0" w:type="auto"/>
        <w:tblLook w:val="04A0" w:firstRow="1" w:lastRow="0" w:firstColumn="1" w:lastColumn="0" w:noHBand="0" w:noVBand="1"/>
      </w:tblPr>
      <w:tblGrid>
        <w:gridCol w:w="4814"/>
        <w:gridCol w:w="4814"/>
      </w:tblGrid>
      <w:tr w:rsidR="00A505B4" w:rsidRPr="00251788" w:rsidTr="00A34307">
        <w:tc>
          <w:tcPr>
            <w:tcW w:w="4814" w:type="dxa"/>
            <w:tcBorders>
              <w:top w:val="single" w:sz="4" w:space="0" w:color="FFFFFF"/>
              <w:left w:val="single" w:sz="4" w:space="0" w:color="FFFFFF"/>
              <w:right w:val="single" w:sz="4" w:space="0" w:color="FFFFFF"/>
            </w:tcBorders>
          </w:tcPr>
          <w:p w:rsidR="00A505B4" w:rsidRPr="007266E0" w:rsidRDefault="00A505B4" w:rsidP="00A34307">
            <w:pPr>
              <w:widowControl/>
              <w:wordWrap/>
              <w:autoSpaceDE/>
              <w:autoSpaceDN/>
              <w:jc w:val="center"/>
              <w:rPr>
                <w:rFonts w:ascii="맑은 고딕" w:eastAsia="맑은 고딕" w:hAnsi="맑은 고딕"/>
                <w:b/>
                <w:color w:val="0000FF"/>
                <w:sz w:val="24"/>
                <w:u w:val="single"/>
              </w:rPr>
            </w:pPr>
            <w:r w:rsidRPr="007266E0">
              <w:rPr>
                <w:rFonts w:ascii="맑은 고딕" w:eastAsia="맑은 고딕" w:hAnsi="맑은 고딕" w:hint="eastAsia"/>
                <w:b/>
                <w:color w:val="0000FF"/>
                <w:sz w:val="24"/>
                <w:u w:val="single"/>
              </w:rPr>
              <w:lastRenderedPageBreak/>
              <w:t>국외조달(한도액</w:t>
            </w:r>
            <w:r w:rsidR="00A34307">
              <w:rPr>
                <w:rFonts w:ascii="맑은 고딕" w:eastAsia="맑은 고딕" w:hAnsi="맑은 고딕" w:hint="eastAsia"/>
                <w:b/>
                <w:color w:val="0000FF"/>
                <w:sz w:val="24"/>
                <w:u w:val="single"/>
              </w:rPr>
              <w:t xml:space="preserve"> 해외</w:t>
            </w:r>
            <w:r w:rsidRPr="007266E0">
              <w:rPr>
                <w:rFonts w:ascii="맑은 고딕" w:eastAsia="맑은 고딕" w:hAnsi="맑은 고딕" w:hint="eastAsia"/>
                <w:b/>
                <w:color w:val="0000FF"/>
                <w:sz w:val="24"/>
                <w:u w:val="single"/>
              </w:rPr>
              <w:t>정비)</w:t>
            </w:r>
            <w:r w:rsidRPr="007266E0">
              <w:rPr>
                <w:rFonts w:ascii="맑은 고딕" w:eastAsia="맑은 고딕" w:hAnsi="맑은 고딕"/>
                <w:b/>
                <w:color w:val="0000FF"/>
                <w:sz w:val="24"/>
                <w:u w:val="single"/>
              </w:rPr>
              <w:t xml:space="preserve"> </w:t>
            </w:r>
            <w:r w:rsidRPr="007266E0">
              <w:rPr>
                <w:rFonts w:ascii="맑은 고딕" w:eastAsia="맑은 고딕" w:hAnsi="맑은 고딕" w:hint="eastAsia"/>
                <w:b/>
                <w:color w:val="0000FF"/>
                <w:sz w:val="24"/>
                <w:u w:val="single"/>
              </w:rPr>
              <w:t>계약일반조건</w:t>
            </w:r>
          </w:p>
          <w:p w:rsidR="00A505B4" w:rsidRPr="00251788" w:rsidRDefault="00A505B4" w:rsidP="00A34307">
            <w:pPr>
              <w:widowControl/>
              <w:wordWrap/>
              <w:autoSpaceDE/>
              <w:autoSpaceDN/>
              <w:jc w:val="center"/>
              <w:rPr>
                <w:rFonts w:ascii="맑은 고딕" w:eastAsia="맑은 고딕" w:hAnsi="맑은 고딕"/>
                <w:b/>
              </w:rPr>
            </w:pPr>
          </w:p>
        </w:tc>
        <w:tc>
          <w:tcPr>
            <w:tcW w:w="4814" w:type="dxa"/>
            <w:tcBorders>
              <w:top w:val="single" w:sz="4" w:space="0" w:color="FFFFFF"/>
              <w:left w:val="single" w:sz="4" w:space="0" w:color="FFFFFF"/>
              <w:right w:val="single" w:sz="4" w:space="0" w:color="FFFFFF"/>
            </w:tcBorders>
          </w:tcPr>
          <w:p w:rsidR="00A505B4" w:rsidRPr="007266E0" w:rsidRDefault="00A505B4" w:rsidP="00A34307">
            <w:pPr>
              <w:widowControl/>
              <w:wordWrap/>
              <w:autoSpaceDE/>
              <w:autoSpaceDN/>
              <w:jc w:val="center"/>
              <w:rPr>
                <w:rFonts w:ascii="맑은 고딕" w:eastAsia="맑은 고딕" w:hAnsi="맑은 고딕"/>
                <w:b/>
                <w:color w:val="0000FF"/>
                <w:sz w:val="24"/>
                <w:u w:val="single"/>
              </w:rPr>
            </w:pPr>
            <w:r w:rsidRPr="007266E0">
              <w:rPr>
                <w:rFonts w:ascii="맑은 고딕" w:eastAsia="맑은 고딕" w:hAnsi="맑은 고딕" w:hint="eastAsia"/>
                <w:b/>
                <w:color w:val="0000FF"/>
                <w:sz w:val="24"/>
                <w:u w:val="single"/>
              </w:rPr>
              <w:t>G</w:t>
            </w:r>
            <w:r w:rsidRPr="007266E0">
              <w:rPr>
                <w:rFonts w:ascii="맑은 고딕" w:eastAsia="맑은 고딕" w:hAnsi="맑은 고딕"/>
                <w:b/>
                <w:color w:val="0000FF"/>
                <w:sz w:val="24"/>
                <w:u w:val="single"/>
              </w:rPr>
              <w:t xml:space="preserve">eneral </w:t>
            </w:r>
            <w:r w:rsidRPr="007266E0">
              <w:rPr>
                <w:rFonts w:ascii="맑은 고딕" w:eastAsia="맑은 고딕" w:hAnsi="맑은 고딕" w:hint="eastAsia"/>
                <w:b/>
                <w:color w:val="0000FF"/>
                <w:sz w:val="24"/>
                <w:u w:val="single"/>
              </w:rPr>
              <w:t>Terms &amp; Conditions</w:t>
            </w:r>
          </w:p>
          <w:p w:rsidR="00A505B4" w:rsidRPr="007266E0" w:rsidRDefault="00A505B4" w:rsidP="00A34307">
            <w:pPr>
              <w:widowControl/>
              <w:wordWrap/>
              <w:autoSpaceDE/>
              <w:autoSpaceDN/>
              <w:jc w:val="center"/>
              <w:rPr>
                <w:rFonts w:ascii="맑은 고딕" w:eastAsia="맑은 고딕" w:hAnsi="맑은 고딕"/>
                <w:b/>
                <w:spacing w:val="-8"/>
              </w:rPr>
            </w:pPr>
            <w:r w:rsidRPr="007266E0">
              <w:rPr>
                <w:rFonts w:ascii="맑은 고딕" w:eastAsia="맑은 고딕" w:hAnsi="맑은 고딕"/>
                <w:b/>
                <w:color w:val="0000FF"/>
                <w:spacing w:val="-8"/>
                <w:sz w:val="22"/>
              </w:rPr>
              <w:t>(Basic Ordering Agreement for Repair Service)</w:t>
            </w:r>
          </w:p>
        </w:tc>
      </w:tr>
      <w:tr w:rsidR="00A505B4" w:rsidRPr="00251788" w:rsidTr="00A34307">
        <w:tc>
          <w:tcPr>
            <w:tcW w:w="4814" w:type="dxa"/>
          </w:tcPr>
          <w:p w:rsidR="00A505B4" w:rsidRPr="00251788" w:rsidRDefault="00A505B4" w:rsidP="00A34307">
            <w:pPr>
              <w:widowControl/>
              <w:wordWrap/>
              <w:autoSpaceDE/>
              <w:autoSpaceDN/>
              <w:jc w:val="center"/>
              <w:rPr>
                <w:rFonts w:ascii="맑은 고딕" w:eastAsia="맑은 고딕" w:hAnsi="맑은 고딕"/>
              </w:rPr>
            </w:pPr>
            <w:proofErr w:type="gramStart"/>
            <w:r w:rsidRPr="00251788">
              <w:rPr>
                <w:rFonts w:ascii="맑은 고딕" w:eastAsia="맑은 고딕" w:hAnsi="맑은 고딕" w:hint="eastAsia"/>
              </w:rPr>
              <w:t>한  글</w:t>
            </w:r>
            <w:proofErr w:type="gramEnd"/>
          </w:p>
        </w:tc>
        <w:tc>
          <w:tcPr>
            <w:tcW w:w="4814" w:type="dxa"/>
          </w:tcPr>
          <w:p w:rsidR="00A505B4" w:rsidRPr="00251788" w:rsidRDefault="00A505B4" w:rsidP="00A34307">
            <w:pPr>
              <w:widowControl/>
              <w:wordWrap/>
              <w:autoSpaceDE/>
              <w:autoSpaceDN/>
              <w:jc w:val="center"/>
              <w:rPr>
                <w:rFonts w:ascii="맑은 고딕" w:eastAsia="맑은 고딕" w:hAnsi="맑은 고딕"/>
              </w:rPr>
            </w:pPr>
            <w:r w:rsidRPr="00251788">
              <w:rPr>
                <w:rFonts w:ascii="맑은 고딕" w:eastAsia="맑은 고딕" w:hAnsi="맑은 고딕" w:hint="eastAsia"/>
              </w:rPr>
              <w:t>ENGLISH</w:t>
            </w:r>
          </w:p>
        </w:tc>
      </w:tr>
      <w:tr w:rsidR="00A505B4" w:rsidRPr="00251788" w:rsidTr="00A34307">
        <w:tc>
          <w:tcPr>
            <w:tcW w:w="4814" w:type="dxa"/>
          </w:tcPr>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 총 칙 (계약의 범위)</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본 계약은 계약상대자와 방위사업청 간에 [계약체결일 삽입] 체결되었다.  </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xml:space="preserve">. 방위사업청은 대한민국을 대표하여 본 </w:t>
            </w:r>
            <w:r w:rsidRPr="0016519B">
              <w:rPr>
                <w:rFonts w:asciiTheme="minorEastAsia" w:hAnsiTheme="minorEastAsia"/>
                <w:color w:val="0000FF"/>
                <w:szCs w:val="20"/>
              </w:rPr>
              <w:t xml:space="preserve">계약의 </w:t>
            </w:r>
            <w:r w:rsidRPr="0016519B">
              <w:rPr>
                <w:rFonts w:asciiTheme="minorEastAsia" w:hAnsiTheme="minorEastAsia" w:hint="eastAsia"/>
                <w:color w:val="0000FF"/>
                <w:szCs w:val="20"/>
              </w:rPr>
              <w:t>조건</w:t>
            </w:r>
            <w:r w:rsidRPr="0016519B">
              <w:rPr>
                <w:rFonts w:asciiTheme="minorEastAsia" w:hAnsiTheme="minorEastAsia"/>
                <w:color w:val="0000FF"/>
                <w:szCs w:val="20"/>
              </w:rPr>
              <w:t>에</w:t>
            </w:r>
            <w:r w:rsidRPr="007266E0">
              <w:rPr>
                <w:rFonts w:asciiTheme="minorEastAsia" w:hAnsiTheme="minorEastAsia"/>
                <w:szCs w:val="20"/>
              </w:rPr>
              <w:t xml:space="preserve"> 따라 계약상대자로부터 한도액정비용역을 획득하고, 계약상대자는 본 </w:t>
            </w:r>
            <w:r w:rsidRPr="0016519B">
              <w:rPr>
                <w:rFonts w:asciiTheme="minorEastAsia" w:hAnsiTheme="minorEastAsia"/>
                <w:color w:val="0000FF"/>
                <w:szCs w:val="20"/>
              </w:rPr>
              <w:t xml:space="preserve">계약의 </w:t>
            </w:r>
            <w:r w:rsidRPr="0016519B">
              <w:rPr>
                <w:rFonts w:asciiTheme="minorEastAsia" w:hAnsiTheme="minorEastAsia" w:hint="eastAsia"/>
                <w:color w:val="0000FF"/>
                <w:szCs w:val="20"/>
              </w:rPr>
              <w:t>조건</w:t>
            </w:r>
            <w:r w:rsidRPr="0016519B">
              <w:rPr>
                <w:rFonts w:asciiTheme="minorEastAsia" w:hAnsiTheme="minorEastAsia"/>
                <w:color w:val="0000FF"/>
                <w:szCs w:val="20"/>
              </w:rPr>
              <w:t>에</w:t>
            </w:r>
            <w:r w:rsidRPr="007266E0">
              <w:rPr>
                <w:rFonts w:asciiTheme="minorEastAsia" w:hAnsiTheme="minorEastAsia"/>
                <w:szCs w:val="20"/>
              </w:rPr>
              <w:t xml:space="preserve"> 따라 한도액정비용역을 방위사업청에 제공한다. 이때, 계약의 범위 및 계약물품은 붙임 1에 명시된 </w:t>
            </w:r>
            <w:proofErr w:type="spellStart"/>
            <w:r w:rsidRPr="007266E0">
              <w:rPr>
                <w:rFonts w:asciiTheme="minorEastAsia" w:hAnsiTheme="minorEastAsia"/>
                <w:szCs w:val="20"/>
              </w:rPr>
              <w:t>주장비</w:t>
            </w:r>
            <w:proofErr w:type="spellEnd"/>
            <w:r w:rsidRPr="007266E0">
              <w:rPr>
                <w:rFonts w:asciiTheme="minorEastAsia" w:hAnsiTheme="minorEastAsia"/>
                <w:szCs w:val="20"/>
              </w:rPr>
              <w:t>, 시스템 및 하부시스템의 정비 용역이다.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방위사업청과 계약상대자는 다음과 같이 합의한다.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 용어정의 및 해석기준</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 xml:space="preserve">가. </w:t>
            </w:r>
            <w:r w:rsidRPr="006A4DA3">
              <w:rPr>
                <w:rFonts w:asciiTheme="minorEastAsia" w:hAnsiTheme="minorEastAsia"/>
                <w:color w:val="0000FF"/>
                <w:szCs w:val="20"/>
              </w:rPr>
              <w:t>“계약상대자”란</w:t>
            </w:r>
            <w:r w:rsidRPr="007266E0">
              <w:rPr>
                <w:rFonts w:asciiTheme="minorEastAsia" w:hAnsiTheme="minorEastAsia"/>
                <w:szCs w:val="20"/>
              </w:rPr>
              <w:t xml:space="preserve"> [</w:t>
            </w:r>
            <w:proofErr w:type="spellStart"/>
            <w:r w:rsidRPr="007266E0">
              <w:rPr>
                <w:rFonts w:asciiTheme="minorEastAsia" w:hAnsiTheme="minorEastAsia"/>
                <w:szCs w:val="20"/>
              </w:rPr>
              <w:t>국가명</w:t>
            </w:r>
            <w:proofErr w:type="spellEnd"/>
            <w:r w:rsidRPr="007266E0">
              <w:rPr>
                <w:rFonts w:asciiTheme="minorEastAsia" w:hAnsiTheme="minorEastAsia"/>
                <w:szCs w:val="20"/>
              </w:rPr>
              <w:t xml:space="preserve"> 삽입] 법률에 따라 적법하게 설립된 [</w:t>
            </w:r>
            <w:proofErr w:type="spellStart"/>
            <w:r w:rsidRPr="007266E0">
              <w:rPr>
                <w:rFonts w:asciiTheme="minorEastAsia" w:hAnsiTheme="minorEastAsia"/>
                <w:szCs w:val="20"/>
              </w:rPr>
              <w:t>법인명</w:t>
            </w:r>
            <w:proofErr w:type="spellEnd"/>
            <w:r w:rsidRPr="007266E0">
              <w:rPr>
                <w:rFonts w:asciiTheme="minorEastAsia" w:hAnsiTheme="minorEastAsia"/>
                <w:szCs w:val="20"/>
              </w:rPr>
              <w:t xml:space="preserve"> 삽</w:t>
            </w:r>
            <w:r w:rsidRPr="007266E0">
              <w:rPr>
                <w:rFonts w:asciiTheme="minorEastAsia" w:hAnsiTheme="minorEastAsia" w:hint="eastAsia"/>
                <w:szCs w:val="20"/>
              </w:rPr>
              <w:t>입</w:t>
            </w:r>
            <w:r w:rsidRPr="007266E0">
              <w:rPr>
                <w:rFonts w:asciiTheme="minorEastAsia" w:hAnsiTheme="minorEastAsia"/>
                <w:szCs w:val="20"/>
              </w:rPr>
              <w:t>]으로서, 대한민국</w:t>
            </w:r>
            <w:r>
              <w:rPr>
                <w:rFonts w:asciiTheme="minorEastAsia" w:hAnsiTheme="minorEastAsia" w:hint="eastAsia"/>
                <w:szCs w:val="20"/>
              </w:rPr>
              <w:t xml:space="preserve"> </w:t>
            </w:r>
            <w:r w:rsidRPr="007266E0">
              <w:rPr>
                <w:rFonts w:asciiTheme="minorEastAsia" w:hAnsiTheme="minorEastAsia"/>
                <w:szCs w:val="20"/>
              </w:rPr>
              <w:t>법률에 따라 적법하게 물품을 매도하기 위해 본 계약을 체결</w:t>
            </w:r>
            <w:r w:rsidRPr="007266E0">
              <w:rPr>
                <w:rFonts w:asciiTheme="minorEastAsia" w:hAnsiTheme="minorEastAsia" w:hint="eastAsia"/>
                <w:szCs w:val="20"/>
              </w:rPr>
              <w:t>한 자로서</w:t>
            </w:r>
            <w:r w:rsidRPr="007266E0">
              <w:rPr>
                <w:rFonts w:asciiTheme="minorEastAsia" w:hAnsiTheme="minorEastAsia"/>
                <w:szCs w:val="20"/>
              </w:rPr>
              <w:t xml:space="preserve">, 본 계약상의 권리, 의무를 가지는 자를 말한다.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7266E0">
              <w:rPr>
                <w:rFonts w:asciiTheme="minorEastAsia" w:hAnsiTheme="minorEastAsia"/>
                <w:szCs w:val="20"/>
              </w:rPr>
              <w:t xml:space="preserve">나. </w:t>
            </w:r>
            <w:r w:rsidRPr="001643FA">
              <w:rPr>
                <w:rFonts w:asciiTheme="minorEastAsia" w:hAnsiTheme="minorEastAsia"/>
                <w:color w:val="0000FF"/>
                <w:szCs w:val="20"/>
              </w:rPr>
              <w:t>“방위사업청”이란</w:t>
            </w:r>
            <w:r w:rsidRPr="0016519B">
              <w:rPr>
                <w:rFonts w:asciiTheme="minorEastAsia" w:hAnsiTheme="minorEastAsia"/>
                <w:color w:val="000000" w:themeColor="text1"/>
                <w:szCs w:val="20"/>
              </w:rPr>
              <w:t xml:space="preserve"> 대한민국 법률에 따라 설립된 국가기관으로서, 대한민국을 대리하여 </w:t>
            </w:r>
            <w:r w:rsidRPr="0016519B">
              <w:rPr>
                <w:rFonts w:asciiTheme="minorEastAsia" w:hAnsiTheme="minorEastAsia"/>
                <w:color w:val="000000" w:themeColor="text1"/>
                <w:szCs w:val="20"/>
              </w:rPr>
              <w:lastRenderedPageBreak/>
              <w:t xml:space="preserve">물품을 매수하기 위해 본 계약을 체결하고, 본 계약상의 권리, 의무를 </w:t>
            </w:r>
            <w:proofErr w:type="spellStart"/>
            <w:r w:rsidRPr="0016519B">
              <w:rPr>
                <w:rFonts w:asciiTheme="minorEastAsia" w:hAnsiTheme="minorEastAsia"/>
                <w:color w:val="000000" w:themeColor="text1"/>
                <w:szCs w:val="20"/>
              </w:rPr>
              <w:t>행사</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이행하는</w:t>
            </w:r>
            <w:proofErr w:type="spellEnd"/>
            <w:r w:rsidRPr="0016519B">
              <w:rPr>
                <w:rFonts w:asciiTheme="minorEastAsia" w:hAnsiTheme="minorEastAsia"/>
                <w:color w:val="000000" w:themeColor="text1"/>
                <w:szCs w:val="20"/>
              </w:rPr>
              <w:t xml:space="preserve"> 자를 말한다.</w:t>
            </w:r>
          </w:p>
          <w:p w:rsidR="00A505B4" w:rsidRPr="0026318E"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 xml:space="preserve">다. </w:t>
            </w:r>
            <w:r w:rsidRPr="0026318E">
              <w:rPr>
                <w:rFonts w:asciiTheme="minorEastAsia" w:hAnsiTheme="minorEastAsia"/>
                <w:color w:val="0000FF"/>
                <w:szCs w:val="20"/>
              </w:rPr>
              <w:t>“최종사용자”란</w:t>
            </w:r>
            <w:r w:rsidRPr="007266E0">
              <w:rPr>
                <w:rFonts w:asciiTheme="minorEastAsia" w:hAnsiTheme="minorEastAsia"/>
                <w:szCs w:val="20"/>
              </w:rPr>
              <w:t xml:space="preserve"> 해당 계약 목적물을 운용하는 대한민국 군의 부대 또는 부서를 말한다.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0143DC" w:rsidRDefault="00A505B4" w:rsidP="00A34307">
            <w:pPr>
              <w:widowControl/>
              <w:wordWrap/>
              <w:autoSpaceDE/>
              <w:autoSpaceDN/>
              <w:ind w:left="348" w:hangingChars="174" w:hanging="348"/>
              <w:jc w:val="left"/>
              <w:rPr>
                <w:rFonts w:ascii="맑은 고딕" w:eastAsia="맑은 고딕" w:hAnsi="맑은 고딕"/>
                <w:color w:val="0000FF"/>
              </w:rPr>
            </w:pPr>
            <w:r w:rsidRPr="007266E0">
              <w:rPr>
                <w:rFonts w:asciiTheme="minorEastAsia" w:hAnsiTheme="minorEastAsia" w:hint="eastAsia"/>
                <w:szCs w:val="20"/>
              </w:rPr>
              <w:t>라</w:t>
            </w:r>
            <w:r w:rsidRPr="007266E0">
              <w:rPr>
                <w:rFonts w:asciiTheme="minorEastAsia" w:hAnsiTheme="minorEastAsia"/>
                <w:szCs w:val="20"/>
              </w:rPr>
              <w:t xml:space="preserve">. </w:t>
            </w:r>
            <w:r w:rsidRPr="00655C7D">
              <w:rPr>
                <w:rFonts w:ascii="맑은 고딕" w:eastAsia="맑은 고딕" w:hAnsi="맑은 고딕"/>
                <w:color w:val="0000FF"/>
              </w:rPr>
              <w:t>“군수품무역대리업체</w:t>
            </w:r>
            <w:r>
              <w:rPr>
                <w:rFonts w:ascii="맑은 고딕" w:eastAsia="맑은 고딕" w:hAnsi="맑은 고딕"/>
                <w:color w:val="0000FF"/>
              </w:rPr>
              <w:t>”</w:t>
            </w:r>
            <w:r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마. 본 계약서와 그 밖의 첨부서류에 사용된 약어 “BOA”는 “한도액 구매 주문계약”을 뜻하는 것으로, 방위사업청은 한도액을 설정하고, 그 한도액 내에서 물품을 계약서 상의 주문기간 동안 계약상대자에게 요구하고, 계약상대자는 물품을 인도하는 계약이다.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바</w:t>
            </w:r>
            <w:r w:rsidRPr="007266E0">
              <w:rPr>
                <w:rFonts w:asciiTheme="minorEastAsia" w:hAnsiTheme="minorEastAsia"/>
                <w:szCs w:val="20"/>
              </w:rPr>
              <w:t xml:space="preserve">. </w:t>
            </w:r>
            <w:r w:rsidRPr="0026318E">
              <w:rPr>
                <w:rFonts w:asciiTheme="minorEastAsia" w:hAnsiTheme="minorEastAsia"/>
                <w:color w:val="0000FF"/>
                <w:szCs w:val="20"/>
              </w:rPr>
              <w:t>“정비용역”이란</w:t>
            </w:r>
            <w:r w:rsidRPr="007266E0">
              <w:rPr>
                <w:rFonts w:asciiTheme="minorEastAsia" w:hAnsiTheme="minorEastAsia"/>
                <w:szCs w:val="20"/>
              </w:rPr>
              <w:t xml:space="preserve"> 본 계약에 따라 방위사업청의 요구사항을 계약상대자가 수행하는 시험, 개량, 수리, 정비 등을 포함하는 제반 서비스를 말하고, 이는 방위사업청의 기준, 요구사항 등과 반드시 부합되어야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사</w:t>
            </w:r>
            <w:r w:rsidRPr="007266E0">
              <w:rPr>
                <w:rFonts w:asciiTheme="minorEastAsia" w:hAnsiTheme="minorEastAsia"/>
                <w:szCs w:val="20"/>
              </w:rPr>
              <w:t xml:space="preserve">. </w:t>
            </w:r>
            <w:r w:rsidRPr="0026318E">
              <w:rPr>
                <w:rFonts w:asciiTheme="minorEastAsia" w:hAnsiTheme="minorEastAsia"/>
                <w:color w:val="0000FF"/>
                <w:szCs w:val="20"/>
              </w:rPr>
              <w:t>“정비된 물품의 인도”란</w:t>
            </w:r>
            <w:r w:rsidRPr="007266E0">
              <w:rPr>
                <w:rFonts w:asciiTheme="minorEastAsia" w:hAnsiTheme="minorEastAsia"/>
                <w:szCs w:val="20"/>
              </w:rPr>
              <w:t xml:space="preserve"> 본 계약서에 명시된 인도조건과 구매주문서에 따라 정비된 물품을 인도하는 것을 의미한다.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아</w:t>
            </w:r>
            <w:r w:rsidRPr="007266E0">
              <w:rPr>
                <w:rFonts w:asciiTheme="minorEastAsia" w:hAnsiTheme="minorEastAsia"/>
                <w:szCs w:val="20"/>
              </w:rPr>
              <w:t xml:space="preserve">. </w:t>
            </w:r>
            <w:r w:rsidRPr="0026318E">
              <w:rPr>
                <w:rFonts w:asciiTheme="minorEastAsia" w:hAnsiTheme="minorEastAsia"/>
                <w:color w:val="0000FF"/>
                <w:szCs w:val="20"/>
              </w:rPr>
              <w:t>“</w:t>
            </w:r>
            <w:proofErr w:type="spellStart"/>
            <w:r w:rsidRPr="0026318E">
              <w:rPr>
                <w:rFonts w:asciiTheme="minorEastAsia" w:hAnsiTheme="minorEastAsia"/>
                <w:color w:val="0000FF"/>
                <w:szCs w:val="20"/>
              </w:rPr>
              <w:t>요정비</w:t>
            </w:r>
            <w:proofErr w:type="spellEnd"/>
            <w:r w:rsidRPr="0026318E">
              <w:rPr>
                <w:rFonts w:asciiTheme="minorEastAsia" w:hAnsiTheme="minorEastAsia"/>
                <w:color w:val="0000FF"/>
                <w:szCs w:val="20"/>
              </w:rPr>
              <w:t xml:space="preserve"> 물품”이란</w:t>
            </w:r>
            <w:r w:rsidRPr="007266E0">
              <w:rPr>
                <w:rFonts w:asciiTheme="minorEastAsia" w:hAnsiTheme="minorEastAsia"/>
                <w:szCs w:val="20"/>
              </w:rPr>
              <w:t xml:space="preserve"> 정비용역을 요할 수 있는 물품으로서 이에 대하여 방위사업청은 본 </w:t>
            </w:r>
            <w:r w:rsidRPr="007266E0">
              <w:rPr>
                <w:rFonts w:asciiTheme="minorEastAsia" w:hAnsiTheme="minorEastAsia"/>
                <w:szCs w:val="20"/>
              </w:rPr>
              <w:lastRenderedPageBreak/>
              <w:t>계약에 따라 견적요청서 및 구매주문서를 발행할 수 있다.</w:t>
            </w:r>
          </w:p>
          <w:p w:rsidR="00A505B4"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자</w:t>
            </w:r>
            <w:r w:rsidRPr="007266E0">
              <w:rPr>
                <w:rFonts w:asciiTheme="minorEastAsia" w:hAnsiTheme="minorEastAsia"/>
                <w:szCs w:val="20"/>
              </w:rPr>
              <w:t xml:space="preserve">. </w:t>
            </w:r>
            <w:r w:rsidRPr="0026318E">
              <w:rPr>
                <w:rFonts w:asciiTheme="minorEastAsia" w:hAnsiTheme="minorEastAsia"/>
                <w:color w:val="0000FF"/>
                <w:szCs w:val="20"/>
              </w:rPr>
              <w:t>“정비된 물품”이란</w:t>
            </w:r>
            <w:r w:rsidRPr="007266E0">
              <w:rPr>
                <w:rFonts w:asciiTheme="minorEastAsia" w:hAnsiTheme="minorEastAsia"/>
                <w:szCs w:val="20"/>
              </w:rPr>
              <w:t xml:space="preserve"> 계약상대자가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물품에 대한 정비용역을 완료한 물품으로서, 본래의 성능과 규격을 회복한 물품을 말한다.  </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차</w:t>
            </w:r>
            <w:r w:rsidRPr="007266E0">
              <w:rPr>
                <w:rFonts w:asciiTheme="minorEastAsia" w:hAnsiTheme="minorEastAsia"/>
                <w:szCs w:val="20"/>
              </w:rPr>
              <w:t xml:space="preserve">. </w:t>
            </w:r>
            <w:r w:rsidRPr="0026318E">
              <w:rPr>
                <w:rFonts w:asciiTheme="minorEastAsia" w:hAnsiTheme="minorEastAsia"/>
                <w:color w:val="0000FF"/>
                <w:szCs w:val="20"/>
              </w:rPr>
              <w:t>“견적요청서”란</w:t>
            </w:r>
            <w:r w:rsidRPr="007266E0">
              <w:rPr>
                <w:rFonts w:asciiTheme="minorEastAsia" w:hAnsiTheme="minorEastAsia"/>
                <w:szCs w:val="20"/>
              </w:rPr>
              <w:t xml:space="preserve"> 방위사업청이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재고 번호, 부품번호, </w:t>
            </w:r>
            <w:proofErr w:type="spellStart"/>
            <w:r w:rsidRPr="007266E0">
              <w:rPr>
                <w:rFonts w:asciiTheme="minorEastAsia" w:hAnsiTheme="minorEastAsia"/>
                <w:szCs w:val="20"/>
              </w:rPr>
              <w:t>부품명</w:t>
            </w:r>
            <w:proofErr w:type="spellEnd"/>
            <w:r w:rsidRPr="007266E0">
              <w:rPr>
                <w:rFonts w:asciiTheme="minorEastAsia" w:hAnsiTheme="minorEastAsia"/>
                <w:szCs w:val="20"/>
              </w:rPr>
              <w:t xml:space="preserve">, 일련번호 등 상세내역을 전자문서유통체계, 전자우편 또는 팩스를 통하여 계약상대자에게 정비용역을 의뢰하는 서류를 말하고 필요시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주기적 고장, 반복적 결함에 대한 정비이력부도 포함된다. 견적요청서의 양식은 </w:t>
            </w:r>
            <w:r w:rsidRPr="0026318E">
              <w:rPr>
                <w:rFonts w:asciiTheme="minorEastAsia" w:hAnsiTheme="minorEastAsia" w:hint="eastAsia"/>
                <w:color w:val="0000FF"/>
                <w:szCs w:val="20"/>
              </w:rPr>
              <w:t>별첨</w:t>
            </w:r>
            <w:r w:rsidRPr="007266E0">
              <w:rPr>
                <w:rFonts w:asciiTheme="minorEastAsia" w:hAnsiTheme="minorEastAsia"/>
                <w:szCs w:val="20"/>
              </w:rPr>
              <w:t xml:space="preserve"> 7에 첨부되어 있다. </w:t>
            </w:r>
          </w:p>
          <w:p w:rsidR="00A505B4" w:rsidRPr="0026318E"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카</w:t>
            </w:r>
            <w:r w:rsidRPr="007266E0">
              <w:rPr>
                <w:rFonts w:asciiTheme="minorEastAsia" w:hAnsiTheme="minorEastAsia"/>
                <w:szCs w:val="20"/>
              </w:rPr>
              <w:t xml:space="preserve">. </w:t>
            </w:r>
            <w:r w:rsidRPr="0026318E">
              <w:rPr>
                <w:rFonts w:asciiTheme="minorEastAsia" w:hAnsiTheme="minorEastAsia"/>
                <w:color w:val="0000FF"/>
                <w:szCs w:val="20"/>
              </w:rPr>
              <w:t>“견적통보서”란</w:t>
            </w:r>
            <w:r w:rsidRPr="007266E0">
              <w:rPr>
                <w:rFonts w:asciiTheme="minorEastAsia" w:hAnsiTheme="minorEastAsia"/>
                <w:szCs w:val="20"/>
              </w:rPr>
              <w:t xml:space="preserve"> 방위사업청의 견적요청서에 답하여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정밀하게 점검하고 평가한 후 계약상대자가 조속히 방위사업청에 제시하는 계약상대자의 공식적인 통지를 말하고 견적통보서에는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상태, 수리예정가격과 정비된 물품의 인도일정이 포함된다. 견적통보서의 양식은 </w:t>
            </w:r>
            <w:r w:rsidRPr="0026318E">
              <w:rPr>
                <w:rFonts w:asciiTheme="minorEastAsia" w:hAnsiTheme="minorEastAsia" w:hint="eastAsia"/>
                <w:color w:val="0000FF"/>
                <w:szCs w:val="20"/>
              </w:rPr>
              <w:t>별첨</w:t>
            </w:r>
            <w:r w:rsidRPr="007266E0">
              <w:rPr>
                <w:rFonts w:asciiTheme="minorEastAsia" w:hAnsiTheme="minorEastAsia"/>
                <w:szCs w:val="20"/>
              </w:rPr>
              <w:t xml:space="preserve"> 9에 첨부되어 있다.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타</w:t>
            </w:r>
            <w:r w:rsidRPr="007266E0">
              <w:rPr>
                <w:rFonts w:asciiTheme="minorEastAsia" w:hAnsiTheme="minorEastAsia"/>
                <w:szCs w:val="20"/>
              </w:rPr>
              <w:t xml:space="preserve">. </w:t>
            </w:r>
            <w:r w:rsidRPr="0026318E">
              <w:rPr>
                <w:rFonts w:asciiTheme="minorEastAsia" w:hAnsiTheme="minorEastAsia"/>
                <w:color w:val="0000FF"/>
                <w:szCs w:val="20"/>
              </w:rPr>
              <w:t>“구매주문서”란</w:t>
            </w:r>
            <w:r w:rsidRPr="007266E0">
              <w:rPr>
                <w:rFonts w:asciiTheme="minorEastAsia" w:hAnsiTheme="minorEastAsia"/>
                <w:szCs w:val="20"/>
              </w:rPr>
              <w:t xml:space="preserve"> 방위사업청이 계약상대자로부터 견적통보서를 접수한 후 계약상대자에게 수리 및 정비를 요청하는 서류로서 정비 가격, 정비된 물품의 인도일정과 기타 인도조건 등을 명시하여야 한다. 구매주문서의 양식은 </w:t>
            </w:r>
            <w:r w:rsidRPr="0026318E">
              <w:rPr>
                <w:rFonts w:asciiTheme="minorEastAsia" w:hAnsiTheme="minorEastAsia" w:hint="eastAsia"/>
                <w:color w:val="0000FF"/>
                <w:szCs w:val="20"/>
              </w:rPr>
              <w:t>별첨</w:t>
            </w:r>
            <w:r w:rsidRPr="007266E0">
              <w:rPr>
                <w:rFonts w:asciiTheme="minorEastAsia" w:hAnsiTheme="minorEastAsia"/>
                <w:szCs w:val="20"/>
              </w:rPr>
              <w:t xml:space="preserve"> 8에 첨부되어 있다.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파</w:t>
            </w:r>
            <w:r w:rsidRPr="007266E0">
              <w:rPr>
                <w:rFonts w:asciiTheme="minorEastAsia" w:hAnsiTheme="minorEastAsia"/>
                <w:szCs w:val="20"/>
              </w:rPr>
              <w:t xml:space="preserve">. </w:t>
            </w:r>
            <w:r w:rsidRPr="0026318E">
              <w:rPr>
                <w:rFonts w:asciiTheme="minorEastAsia" w:hAnsiTheme="minorEastAsia"/>
                <w:color w:val="0000FF"/>
                <w:szCs w:val="20"/>
              </w:rPr>
              <w:t>“수락통보서”란</w:t>
            </w:r>
            <w:r w:rsidRPr="007266E0">
              <w:rPr>
                <w:rFonts w:asciiTheme="minorEastAsia" w:hAnsiTheme="minorEastAsia"/>
                <w:szCs w:val="20"/>
              </w:rPr>
              <w:t xml:space="preserve"> </w:t>
            </w:r>
            <w:proofErr w:type="spellStart"/>
            <w:r w:rsidRPr="007266E0">
              <w:rPr>
                <w:rFonts w:asciiTheme="minorEastAsia" w:hAnsiTheme="minorEastAsia"/>
                <w:szCs w:val="20"/>
              </w:rPr>
              <w:t>방위사업청으로부터</w:t>
            </w:r>
            <w:proofErr w:type="spellEnd"/>
            <w:r w:rsidRPr="007266E0">
              <w:rPr>
                <w:rFonts w:asciiTheme="minorEastAsia" w:hAnsiTheme="minorEastAsia"/>
                <w:szCs w:val="20"/>
              </w:rPr>
              <w:t xml:space="preserve"> 구매주문서를 접수</w:t>
            </w:r>
            <w:r>
              <w:rPr>
                <w:rFonts w:asciiTheme="minorEastAsia" w:hAnsiTheme="minorEastAsia" w:hint="eastAsia"/>
                <w:szCs w:val="20"/>
              </w:rPr>
              <w:t xml:space="preserve"> </w:t>
            </w:r>
            <w:r w:rsidRPr="007266E0">
              <w:rPr>
                <w:rFonts w:asciiTheme="minorEastAsia" w:hAnsiTheme="minorEastAsia"/>
                <w:szCs w:val="20"/>
              </w:rPr>
              <w:t xml:space="preserve">후 정비용역을 이행하겠다는 계약상대자의 공식적인 통지를 말하고, 수락통보서에는 정비가격, 인도일정과 기타 인도조건 등을 명시해야 한다. </w:t>
            </w:r>
            <w:r w:rsidRPr="0026318E">
              <w:rPr>
                <w:rFonts w:asciiTheme="minorEastAsia" w:hAnsiTheme="minorEastAsia" w:hint="eastAsia"/>
                <w:color w:val="0000FF"/>
                <w:szCs w:val="20"/>
              </w:rPr>
              <w:t>수락</w:t>
            </w:r>
            <w:r w:rsidRPr="0026318E">
              <w:rPr>
                <w:rFonts w:asciiTheme="minorEastAsia" w:hAnsiTheme="minorEastAsia"/>
                <w:color w:val="0000FF"/>
                <w:szCs w:val="20"/>
              </w:rPr>
              <w:t>통보서</w:t>
            </w:r>
            <w:r w:rsidRPr="007266E0">
              <w:rPr>
                <w:rFonts w:asciiTheme="minorEastAsia" w:hAnsiTheme="minorEastAsia"/>
                <w:szCs w:val="20"/>
              </w:rPr>
              <w:t xml:space="preserve"> 양식은 본 계약 </w:t>
            </w:r>
            <w:r w:rsidRPr="0026318E">
              <w:rPr>
                <w:rFonts w:asciiTheme="minorEastAsia" w:hAnsiTheme="minorEastAsia" w:hint="eastAsia"/>
                <w:color w:val="0000FF"/>
                <w:szCs w:val="20"/>
              </w:rPr>
              <w:t>별첨</w:t>
            </w:r>
            <w:r w:rsidRPr="007266E0">
              <w:rPr>
                <w:rFonts w:asciiTheme="minorEastAsia" w:hAnsiTheme="minorEastAsia"/>
                <w:szCs w:val="20"/>
              </w:rPr>
              <w:t xml:space="preserve"> 10에 첨부되어 있다.</w:t>
            </w: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하</w:t>
            </w:r>
            <w:r w:rsidRPr="007266E0">
              <w:rPr>
                <w:rFonts w:asciiTheme="minorEastAsia" w:hAnsiTheme="minorEastAsia"/>
                <w:szCs w:val="20"/>
              </w:rPr>
              <w:t xml:space="preserve">. </w:t>
            </w:r>
            <w:r w:rsidRPr="00C43938">
              <w:rPr>
                <w:rFonts w:asciiTheme="minorEastAsia" w:hAnsiTheme="minorEastAsia"/>
                <w:color w:val="0000FF"/>
                <w:szCs w:val="20"/>
              </w:rPr>
              <w:t>“주문기간”이란</w:t>
            </w:r>
            <w:r w:rsidRPr="007266E0">
              <w:rPr>
                <w:rFonts w:asciiTheme="minorEastAsia" w:hAnsiTheme="minorEastAsia"/>
                <w:szCs w:val="20"/>
              </w:rPr>
              <w:t xml:space="preserve"> 본 계약서 제4조 다항에서 정의한 의미를 갖는다.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거</w:t>
            </w:r>
            <w:r w:rsidRPr="007266E0">
              <w:rPr>
                <w:rFonts w:asciiTheme="minorEastAsia" w:hAnsiTheme="minorEastAsia"/>
                <w:szCs w:val="20"/>
              </w:rPr>
              <w:t xml:space="preserve">. </w:t>
            </w:r>
            <w:r w:rsidRPr="00C43938">
              <w:rPr>
                <w:rFonts w:asciiTheme="minorEastAsia" w:hAnsiTheme="minorEastAsia"/>
                <w:color w:val="0000FF"/>
                <w:szCs w:val="20"/>
              </w:rPr>
              <w:t>“운송인”이란</w:t>
            </w:r>
            <w:r w:rsidRPr="007266E0">
              <w:rPr>
                <w:rFonts w:asciiTheme="minorEastAsia" w:hAnsiTheme="minorEastAsia"/>
                <w:szCs w:val="20"/>
              </w:rPr>
              <w:t xml:space="preserve"> 방위사업청 또는 계약상대자와의 운송 계약에 따라, 요정비물품 또는 정비된 물품을 운송하거나 운송을 알선하는 자를 말한다.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너</w:t>
            </w:r>
            <w:r w:rsidRPr="007266E0">
              <w:rPr>
                <w:rFonts w:asciiTheme="minorEastAsia" w:hAnsiTheme="minorEastAsia"/>
                <w:szCs w:val="20"/>
              </w:rPr>
              <w:t xml:space="preserve">. 기간이 "일수"로 규정된 경우, 그 기간은 계속적 방법으로 계산한다. "며칠부터 며칠까지"로 표시된 기간은 </w:t>
            </w:r>
            <w:proofErr w:type="spellStart"/>
            <w:r w:rsidRPr="007266E0">
              <w:rPr>
                <w:rFonts w:asciiTheme="minorEastAsia" w:hAnsiTheme="minorEastAsia"/>
                <w:szCs w:val="20"/>
              </w:rPr>
              <w:t>표시초일과</w:t>
            </w:r>
            <w:proofErr w:type="spellEnd"/>
            <w:r w:rsidRPr="007266E0">
              <w:rPr>
                <w:rFonts w:asciiTheme="minorEastAsia" w:hAnsiTheme="minorEastAsia"/>
                <w:szCs w:val="20"/>
              </w:rPr>
              <w:t xml:space="preserve"> </w:t>
            </w:r>
            <w:proofErr w:type="spellStart"/>
            <w:r w:rsidRPr="007266E0">
              <w:rPr>
                <w:rFonts w:asciiTheme="minorEastAsia" w:hAnsiTheme="minorEastAsia"/>
                <w:szCs w:val="20"/>
              </w:rPr>
              <w:t>표시말일을</w:t>
            </w:r>
            <w:proofErr w:type="spellEnd"/>
            <w:r w:rsidRPr="007266E0">
              <w:rPr>
                <w:rFonts w:asciiTheme="minorEastAsia" w:hAnsiTheme="minorEastAsia"/>
                <w:szCs w:val="20"/>
              </w:rPr>
              <w:t xml:space="preserve"> 포함한다.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더</w:t>
            </w:r>
            <w:r w:rsidRPr="007266E0">
              <w:rPr>
                <w:rFonts w:asciiTheme="minorEastAsia" w:hAnsiTheme="minorEastAsia"/>
                <w:szCs w:val="20"/>
              </w:rPr>
              <w:t>. 본 계약의 양 당사자가 별도로 서면합의 하지 않는 한 본 계약 또는 본 계약과 관련한 문서에 명시된 FCA, FOB, CFR, DAP조건 또는 기타 인도 조건은 Incoterms 2020 (국제 상업 회의소, 공표 제723E호)에 따라 규율한다.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러</w:t>
            </w:r>
            <w:r w:rsidRPr="007266E0">
              <w:rPr>
                <w:rFonts w:asciiTheme="minorEastAsia" w:hAnsiTheme="minorEastAsia"/>
                <w:szCs w:val="20"/>
              </w:rPr>
              <w:t>. 계약이행보증금을 위한 보증신용장을 포함하여 본 계약의 이행을 위하여 개설되는 모든 신용장은, 적용가능 범위내에서 신용장 통일규칙 (2007 개정. 국제 상업회의소, 공표 제600호</w:t>
            </w:r>
            <w:proofErr w:type="gramStart"/>
            <w:r w:rsidRPr="007266E0">
              <w:rPr>
                <w:rFonts w:asciiTheme="minorEastAsia" w:hAnsiTheme="minorEastAsia"/>
                <w:szCs w:val="20"/>
              </w:rPr>
              <w:t>) 에</w:t>
            </w:r>
            <w:proofErr w:type="gramEnd"/>
            <w:r w:rsidRPr="007266E0">
              <w:rPr>
                <w:rFonts w:asciiTheme="minorEastAsia" w:hAnsiTheme="minorEastAsia"/>
                <w:szCs w:val="20"/>
              </w:rPr>
              <w:t xml:space="preserve"> 의하여 개설, 통지, 운용된다.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lastRenderedPageBreak/>
              <w:t>머</w:t>
            </w:r>
            <w:r w:rsidRPr="007266E0">
              <w:rPr>
                <w:rFonts w:asciiTheme="minorEastAsia" w:hAnsiTheme="minorEastAsia"/>
                <w:szCs w:val="20"/>
              </w:rPr>
              <w:t xml:space="preserve">. </w:t>
            </w:r>
            <w:r w:rsidRPr="00E217C5">
              <w:rPr>
                <w:rFonts w:asciiTheme="minorEastAsia" w:hAnsiTheme="minorEastAsia"/>
                <w:color w:val="0000FF"/>
                <w:szCs w:val="20"/>
              </w:rPr>
              <w:t>“경제적 수리 한계 초과(BER)”는</w:t>
            </w:r>
            <w:r w:rsidRPr="007266E0">
              <w:rPr>
                <w:rFonts w:asciiTheme="minorEastAsia" w:hAnsiTheme="minorEastAsia"/>
                <w:szCs w:val="20"/>
              </w:rPr>
              <w:t xml:space="preserve">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예상 정비비용이 신품 구매가격의 65%를 초과할 것으로 예상되는 것을 말한다.</w:t>
            </w:r>
          </w:p>
          <w:p w:rsidR="00A505B4" w:rsidRPr="007266E0" w:rsidRDefault="00A505B4" w:rsidP="00A34307">
            <w:pPr>
              <w:widowControl/>
              <w:wordWrap/>
              <w:autoSpaceDE/>
              <w:autoSpaceDN/>
              <w:jc w:val="left"/>
              <w:rPr>
                <w:rFonts w:asciiTheme="minorEastAsia" w:hAnsiTheme="minorEastAsia"/>
                <w:szCs w:val="20"/>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r w:rsidRPr="007266E0">
              <w:rPr>
                <w:rFonts w:asciiTheme="minorEastAsia" w:hAnsiTheme="minorEastAsia" w:hint="eastAsia"/>
                <w:szCs w:val="20"/>
              </w:rPr>
              <w:t>버</w:t>
            </w:r>
            <w:r w:rsidRPr="007266E0">
              <w:rPr>
                <w:rFonts w:asciiTheme="minorEastAsia" w:hAnsiTheme="minorEastAsia"/>
                <w:szCs w:val="20"/>
              </w:rPr>
              <w:t xml:space="preserve">. </w:t>
            </w:r>
            <w:r w:rsidRPr="000E5DA4">
              <w:rPr>
                <w:rFonts w:ascii="맑은 고딕" w:eastAsia="맑은 고딕" w:hAnsi="맑은 고딕" w:hint="eastAsia"/>
                <w:color w:val="0000FF"/>
              </w:rPr>
              <w:t>계약문서</w:t>
            </w:r>
          </w:p>
          <w:p w:rsidR="00A505B4" w:rsidRPr="000E5DA4" w:rsidRDefault="00A505B4" w:rsidP="00A34307">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A505B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A505B4" w:rsidRPr="00E217C5"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3. 계약금액</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본 계약의 총 계약금액은 붙임 3에 명시</w:t>
            </w:r>
            <w:r>
              <w:rPr>
                <w:rFonts w:asciiTheme="minorEastAsia" w:hAnsiTheme="minorEastAsia" w:hint="eastAsia"/>
                <w:szCs w:val="20"/>
              </w:rPr>
              <w:t>되어 있다.</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방위사업청은 주문기간 내에 위 총 계약금액의 범위 내에 계약상대자에게 물품을 주문할 수 있다.</w:t>
            </w:r>
          </w:p>
          <w:p w:rsidR="00A505B4" w:rsidRPr="00E217C5"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4. 계약의 이행</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계약상대자는</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자신의 위험과 비용으로, 물품의 수출에 필요한 수출허가 및/또는 계약상대자의 정부 승인을 받아야 하고, 필요한 경우, 이와 관련된 다른 국가의 정부 승인도 받아야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방위사업청의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수령 후 30일 내에 견적통보서를 제출하여야 하고, 방위사업청의 구매주문서를 접수 후, 해당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물품에 대한 "정비용역"을 이행한다.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(3) 붙임 4에 명시된 인도조건에 따라 자신의 위험과 비용으로 물품을 </w:t>
            </w:r>
            <w:proofErr w:type="spellStart"/>
            <w:r w:rsidRPr="007266E0">
              <w:rPr>
                <w:rFonts w:asciiTheme="minorEastAsia" w:hAnsiTheme="minorEastAsia"/>
                <w:szCs w:val="20"/>
              </w:rPr>
              <w:t>방위사업청에게</w:t>
            </w:r>
            <w:proofErr w:type="spellEnd"/>
            <w:r w:rsidRPr="007266E0">
              <w:rPr>
                <w:rFonts w:asciiTheme="minorEastAsia" w:hAnsiTheme="minorEastAsia"/>
                <w:szCs w:val="20"/>
              </w:rPr>
              <w:t xml:space="preserve"> 인도하여야 하고, 이때 본 계약에서 요구하는 상업송장과 기타 제반 서류를 제공하여야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(4) </w:t>
            </w:r>
            <w:r w:rsidRPr="00E217C5">
              <w:rPr>
                <w:rFonts w:asciiTheme="minorEastAsia" w:hAnsiTheme="minorEastAsia" w:hint="eastAsia"/>
                <w:color w:val="0000FF"/>
                <w:szCs w:val="20"/>
              </w:rPr>
              <w:t>별첨</w:t>
            </w:r>
            <w:r w:rsidRPr="007266E0">
              <w:rPr>
                <w:rFonts w:asciiTheme="minorEastAsia" w:hAnsiTheme="minorEastAsia"/>
                <w:szCs w:val="20"/>
              </w:rPr>
              <w:t xml:space="preserve"> 5에서 정한 </w:t>
            </w:r>
            <w:proofErr w:type="spellStart"/>
            <w:r w:rsidRPr="007266E0">
              <w:rPr>
                <w:rFonts w:asciiTheme="minorEastAsia" w:hAnsiTheme="minorEastAsia"/>
                <w:szCs w:val="20"/>
              </w:rPr>
              <w:t>청렴</w:t>
            </w:r>
            <w:r w:rsidRPr="007266E0">
              <w:rPr>
                <w:rFonts w:asciiTheme="minorEastAsia" w:hAnsiTheme="minorEastAsia" w:hint="eastAsia"/>
                <w:szCs w:val="20"/>
              </w:rPr>
              <w:t>·공정계약</w:t>
            </w:r>
            <w:proofErr w:type="spellEnd"/>
            <w:r w:rsidRPr="007266E0">
              <w:rPr>
                <w:rFonts w:asciiTheme="minorEastAsia" w:hAnsiTheme="minorEastAsia"/>
                <w:szCs w:val="20"/>
              </w:rPr>
              <w:t xml:space="preserve"> 특수조건을 엄격히 준수하여야 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Chars="37" w:left="414" w:hangingChars="170" w:hanging="340"/>
              <w:jc w:val="left"/>
              <w:rPr>
                <w:rFonts w:asciiTheme="minorEastAsia" w:hAnsiTheme="minorEastAsia"/>
                <w:szCs w:val="20"/>
              </w:rPr>
            </w:pPr>
            <w:r w:rsidRPr="007266E0">
              <w:rPr>
                <w:rFonts w:asciiTheme="minorEastAsia" w:hAnsiTheme="minorEastAsia"/>
                <w:szCs w:val="20"/>
              </w:rPr>
              <w:t xml:space="preserve">(5) </w:t>
            </w:r>
            <w:r w:rsidRPr="007266E0">
              <w:rPr>
                <w:rFonts w:asciiTheme="minorEastAsia" w:hAnsiTheme="minorEastAsia" w:hint="eastAsia"/>
                <w:szCs w:val="20"/>
              </w:rPr>
              <w:t>대한민국의 업체로서 물품 등을 매도하고자 하는 경우,</w:t>
            </w:r>
            <w:r w:rsidRPr="007266E0">
              <w:rPr>
                <w:rFonts w:asciiTheme="minorEastAsia" w:hAnsiTheme="minorEastAsia"/>
                <w:szCs w:val="20"/>
              </w:rPr>
              <w:t xml:space="preserve"> </w:t>
            </w:r>
            <w:r w:rsidRPr="007266E0">
              <w:rPr>
                <w:rFonts w:asciiTheme="minorEastAsia" w:hAnsiTheme="minorEastAsia" w:hint="eastAsia"/>
                <w:szCs w:val="20"/>
              </w:rPr>
              <w:t>대한민국 외의 국가에서 생산된 물품 등을 공급하여야 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(6) </w:t>
            </w:r>
            <w:r w:rsidRPr="007266E0">
              <w:rPr>
                <w:rFonts w:asciiTheme="minorEastAsia" w:hAnsiTheme="minorEastAsia" w:hint="eastAsia"/>
                <w:szCs w:val="20"/>
              </w:rPr>
              <w:t>계약서와 일치하는 내용으로 상업서류를 작성하고 대금지급에 필요한 서류 일체를 제출한다.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방위사업청은</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계약상대자에게 구매주문서를 통하여 “정비용역” 및 “정비된 물품의 인도”에 대한 지시를 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계약상대자의 "정비된 물품의 인도"에 대한 대가로 본 계약서 제7조에 명시된 조건 및 </w:t>
            </w:r>
            <w:r w:rsidRPr="00AC171A">
              <w:rPr>
                <w:rFonts w:asciiTheme="minorEastAsia" w:hAnsiTheme="minorEastAsia"/>
                <w:color w:val="0000FF"/>
                <w:szCs w:val="20"/>
              </w:rPr>
              <w:t>지</w:t>
            </w:r>
            <w:r w:rsidRPr="00AC171A">
              <w:rPr>
                <w:rFonts w:asciiTheme="minorEastAsia" w:hAnsiTheme="minorEastAsia" w:hint="eastAsia"/>
                <w:color w:val="0000FF"/>
                <w:szCs w:val="20"/>
              </w:rPr>
              <w:t>급</w:t>
            </w:r>
            <w:r w:rsidRPr="007266E0">
              <w:rPr>
                <w:rFonts w:asciiTheme="minorEastAsia" w:hAnsiTheme="minorEastAsia"/>
                <w:szCs w:val="20"/>
              </w:rPr>
              <w:t xml:space="preserve"> 일정에 따라 계약상대자에게 대금을 지급해야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lastRenderedPageBreak/>
              <w:t>다</w:t>
            </w:r>
            <w:r w:rsidRPr="007266E0">
              <w:rPr>
                <w:rFonts w:asciiTheme="minorEastAsia" w:hAnsiTheme="minorEastAsia"/>
                <w:szCs w:val="20"/>
              </w:rPr>
              <w:t>. 주문기간</w:t>
            </w:r>
          </w:p>
          <w:p w:rsidR="00A505B4" w:rsidRPr="007266E0" w:rsidRDefault="00A505B4" w:rsidP="00A34307">
            <w:pPr>
              <w:widowControl/>
              <w:wordWrap/>
              <w:autoSpaceDE/>
              <w:autoSpaceDN/>
              <w:ind w:leftChars="62" w:left="124"/>
              <w:jc w:val="left"/>
              <w:rPr>
                <w:rFonts w:asciiTheme="minorEastAsia" w:hAnsiTheme="minorEastAsia"/>
                <w:szCs w:val="20"/>
              </w:rPr>
            </w:pPr>
            <w:r w:rsidRPr="007266E0">
              <w:rPr>
                <w:rFonts w:asciiTheme="minorEastAsia" w:hAnsiTheme="minorEastAsia"/>
                <w:szCs w:val="20"/>
              </w:rPr>
              <w:t>"주문기간"이란 본 계약서가 발효되는 날부터 붙임 4에 명시된 일자까지의 기간이다. 계약상대자는 (1) 주문기간 내에 발급되는 방위사업청의 견적요청서에 대하여 견적통보서를 제출할 의무와 (2) 주문기간 내에 발급되는 방위사업청의 구매주문서에서 요구되는 "정비용역"과 "정비된 물품의 인도"</w:t>
            </w:r>
            <w:proofErr w:type="spellStart"/>
            <w:r w:rsidRPr="007266E0">
              <w:rPr>
                <w:rFonts w:asciiTheme="minorEastAsia" w:hAnsiTheme="minorEastAsia"/>
                <w:szCs w:val="20"/>
              </w:rPr>
              <w:t>를</w:t>
            </w:r>
            <w:proofErr w:type="spellEnd"/>
            <w:r w:rsidRPr="007266E0">
              <w:rPr>
                <w:rFonts w:asciiTheme="minorEastAsia" w:hAnsiTheme="minorEastAsia"/>
                <w:szCs w:val="20"/>
              </w:rPr>
              <w:t xml:space="preserve"> 이행할 의무가 있다.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주문 절차</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방위사업청은 우편, 전자우편 또는 팩스로 계약상대자에게 </w:t>
            </w:r>
            <w:r w:rsidRPr="007637A1">
              <w:rPr>
                <w:rFonts w:asciiTheme="minorEastAsia" w:hAnsiTheme="minorEastAsia"/>
                <w:color w:val="0000FF"/>
                <w:szCs w:val="20"/>
              </w:rPr>
              <w:t>견적요청서를</w:t>
            </w:r>
            <w:r w:rsidRPr="007266E0">
              <w:rPr>
                <w:rFonts w:asciiTheme="minorEastAsia" w:hAnsiTheme="minorEastAsia"/>
                <w:szCs w:val="20"/>
              </w:rPr>
              <w:t xml:space="preserve"> 제출하고 선 지급필 선하증권 또는 항공화물 운송장으로 계약상대자가 지정한 항구/공항으로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선적한다. 방위사업청은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계약상대자에게 선적 후 계약상대자가 적시에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수령할 수 있도록 운송서류, 송장, 선적 정보 등을 빠른 시일내에 계약상대자에게 제공한다.</w:t>
            </w:r>
          </w:p>
          <w:p w:rsidR="00A505B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637A1"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계약상대자는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자신의 비용과 책임으로 통관 후 수령여부를 물품수령 후 20일 이내에 방위사업청에 통지한다.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(3) 계약상대자는 정비공장으로 입고된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상태를 철저히 검사하여야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(4) 계약상대자는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분해, 검사 및 평가를 한 후 인수일로부터 30일 이내에 예정 수리비, 예정인도일자,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결함 구성품 및/또는 부품의 대체품 명세를 포함한 견적통보서를 방위사업청에 제출한다. 또한, 계약상대자는 방위사업청의 요청이 </w:t>
            </w:r>
            <w:r w:rsidRPr="007266E0">
              <w:rPr>
                <w:rFonts w:asciiTheme="minorEastAsia" w:hAnsiTheme="minorEastAsia"/>
                <w:szCs w:val="20"/>
              </w:rPr>
              <w:lastRenderedPageBreak/>
              <w:t>있을 경우 다음 사항을 포함한 세부 견적명세서를 제공하여야 한다.</w:t>
            </w:r>
          </w:p>
          <w:p w:rsidR="00A505B4" w:rsidRPr="007266E0" w:rsidRDefault="00A505B4" w:rsidP="00A34307">
            <w:pPr>
              <w:widowControl/>
              <w:wordWrap/>
              <w:autoSpaceDE/>
              <w:autoSpaceDN/>
              <w:ind w:left="642" w:hangingChars="321" w:hanging="642"/>
              <w:jc w:val="left"/>
              <w:rPr>
                <w:rFonts w:asciiTheme="minorEastAsia" w:hAnsiTheme="minorEastAsia"/>
                <w:szCs w:val="20"/>
              </w:rPr>
            </w:pPr>
          </w:p>
          <w:p w:rsidR="00A505B4" w:rsidRPr="007266E0" w:rsidRDefault="00A505B4" w:rsidP="00A34307">
            <w:pPr>
              <w:widowControl/>
              <w:wordWrap/>
              <w:autoSpaceDE/>
              <w:autoSpaceDN/>
              <w:ind w:left="642" w:hangingChars="321" w:hanging="642"/>
              <w:jc w:val="left"/>
              <w:rPr>
                <w:rFonts w:asciiTheme="minorEastAsia" w:hAnsiTheme="minorEastAsia"/>
                <w:szCs w:val="20"/>
              </w:rPr>
            </w:pPr>
          </w:p>
          <w:p w:rsidR="00A505B4" w:rsidRPr="007266E0" w:rsidRDefault="00A505B4" w:rsidP="00A34307">
            <w:pPr>
              <w:widowControl/>
              <w:wordWrap/>
              <w:autoSpaceDE/>
              <w:autoSpaceDN/>
              <w:ind w:left="642" w:hangingChars="321" w:hanging="642"/>
              <w:jc w:val="left"/>
              <w:rPr>
                <w:rFonts w:asciiTheme="minorEastAsia" w:hAnsiTheme="minorEastAsia"/>
                <w:szCs w:val="20"/>
              </w:rPr>
            </w:pP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(가) 신규 구매가격</w:t>
            </w: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(나) 각 </w:t>
            </w:r>
            <w:proofErr w:type="spellStart"/>
            <w:r w:rsidRPr="007266E0">
              <w:rPr>
                <w:rFonts w:asciiTheme="minorEastAsia" w:hAnsiTheme="minorEastAsia"/>
                <w:szCs w:val="20"/>
              </w:rPr>
              <w:t>정비품</w:t>
            </w:r>
            <w:proofErr w:type="spellEnd"/>
            <w:r w:rsidRPr="007266E0">
              <w:rPr>
                <w:rFonts w:asciiTheme="minorEastAsia" w:hAnsiTheme="minorEastAsia"/>
                <w:szCs w:val="20"/>
              </w:rPr>
              <w:t xml:space="preserve"> 가격, 인건비 및 검사비를 포함한 결합품목의 실 </w:t>
            </w:r>
            <w:proofErr w:type="spellStart"/>
            <w:r w:rsidRPr="007266E0">
              <w:rPr>
                <w:rFonts w:asciiTheme="minorEastAsia" w:hAnsiTheme="minorEastAsia"/>
                <w:szCs w:val="20"/>
              </w:rPr>
              <w:t>정비비</w:t>
            </w:r>
            <w:proofErr w:type="spellEnd"/>
          </w:p>
          <w:p w:rsidR="00A505B4"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(다) 정비작업 분할도</w:t>
            </w:r>
          </w:p>
          <w:p w:rsidR="00A505B4" w:rsidRPr="007266E0" w:rsidRDefault="00A505B4" w:rsidP="00A34307">
            <w:pPr>
              <w:widowControl/>
              <w:wordWrap/>
              <w:autoSpaceDE/>
              <w:autoSpaceDN/>
              <w:ind w:left="642" w:hangingChars="321" w:hanging="642"/>
              <w:jc w:val="left"/>
              <w:rPr>
                <w:rFonts w:asciiTheme="minorEastAsia" w:hAnsiTheme="minorEastAsia"/>
                <w:szCs w:val="20"/>
              </w:rPr>
            </w:pP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(라) 필요한 자재 목록</w:t>
            </w: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(마) 확정 인도시기</w:t>
            </w: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(바) 요정비품에 대한 결함분석자료</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(5) 방위사업청은 계약상대자로부터 견적통보서 접수 후 정비가 필요한 경우 견적통보서 접수 후 20일 이내에 구매주문서(</w:t>
            </w:r>
            <w:r w:rsidRPr="00592F56">
              <w:rPr>
                <w:rFonts w:asciiTheme="minorEastAsia" w:hAnsiTheme="minorEastAsia" w:hint="eastAsia"/>
                <w:color w:val="0000FF"/>
                <w:szCs w:val="20"/>
              </w:rPr>
              <w:t>별첨</w:t>
            </w:r>
            <w:r w:rsidRPr="007266E0">
              <w:rPr>
                <w:rFonts w:asciiTheme="minorEastAsia" w:hAnsiTheme="minorEastAsia"/>
                <w:szCs w:val="20"/>
              </w:rPr>
              <w:t xml:space="preserve"> 8)를 계약상대자에게 발행하고, 계약상대자는 방위사업청이 발급한 구매주문서를 접수한 후 가능한 빠른 방법으로 수락통보서(</w:t>
            </w:r>
            <w:r w:rsidRPr="000159C4">
              <w:rPr>
                <w:rFonts w:asciiTheme="minorEastAsia" w:hAnsiTheme="minorEastAsia" w:hint="eastAsia"/>
                <w:color w:val="0000FF"/>
                <w:szCs w:val="20"/>
              </w:rPr>
              <w:t>별첨</w:t>
            </w:r>
            <w:r>
              <w:rPr>
                <w:rFonts w:asciiTheme="minorEastAsia" w:hAnsiTheme="minorEastAsia" w:hint="eastAsia"/>
                <w:szCs w:val="20"/>
              </w:rPr>
              <w:t xml:space="preserve"> </w:t>
            </w:r>
            <w:r w:rsidRPr="007266E0">
              <w:rPr>
                <w:rFonts w:asciiTheme="minorEastAsia" w:hAnsiTheme="minorEastAsia"/>
                <w:szCs w:val="20"/>
              </w:rPr>
              <w:t>10)를 방위사업청에 제출하고 정비용역을 개시하여야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(6) 계약상대자는 요정비물품의 정비가 경제적 수리 한계 초과(BER)로 판단되거나 수리불가로 판정된 경우 방위사업청에 관련 입증자료(정비비용 및 이유 포함)를 제출해야 하고, 방위사업청은 이에 대한 처리 지침을 계약상대자에게 통보해야 한다. 계약상대자는 방위사업청의 지침에 따라 </w:t>
            </w:r>
            <w:proofErr w:type="spellStart"/>
            <w:r w:rsidRPr="007266E0">
              <w:rPr>
                <w:rFonts w:asciiTheme="minorEastAsia" w:hAnsiTheme="minorEastAsia"/>
                <w:szCs w:val="20"/>
              </w:rPr>
              <w:t>요정비</w:t>
            </w:r>
            <w:proofErr w:type="spellEnd"/>
            <w:r>
              <w:rPr>
                <w:rFonts w:asciiTheme="minorEastAsia" w:hAnsiTheme="minorEastAsia" w:hint="eastAsia"/>
                <w:szCs w:val="20"/>
              </w:rPr>
              <w:t xml:space="preserve"> </w:t>
            </w:r>
            <w:r w:rsidRPr="007266E0">
              <w:rPr>
                <w:rFonts w:asciiTheme="minorEastAsia" w:hAnsiTheme="minorEastAsia"/>
                <w:szCs w:val="20"/>
              </w:rPr>
              <w:t>물품을 대한민국으로 반송하거나 계약상대자의 시설에서 폐기 처분한다.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(7) 위와 같이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계약상대자의 시설에서 폐기할 경우, 계약상대자는 검사, 평가, 폐기 등과 관련한 적절한 비용을 방위사업청에 청구할 수 있다.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물품의 </w:t>
            </w:r>
            <w:r w:rsidRPr="007266E0">
              <w:rPr>
                <w:rFonts w:asciiTheme="minorEastAsia" w:hAnsiTheme="minorEastAsia"/>
                <w:szCs w:val="20"/>
              </w:rPr>
              <w:lastRenderedPageBreak/>
              <w:t xml:space="preserve">잔존가치가 이와 같은 비용을 초과할 경우, 계약상대자는 그 차액을 방위사업청에 </w:t>
            </w:r>
            <w:r w:rsidRPr="00AC171A">
              <w:rPr>
                <w:rFonts w:asciiTheme="minorEastAsia" w:hAnsiTheme="minorEastAsia"/>
                <w:color w:val="0000FF"/>
                <w:szCs w:val="20"/>
              </w:rPr>
              <w:t>지</w:t>
            </w:r>
            <w:r w:rsidRPr="00AC171A">
              <w:rPr>
                <w:rFonts w:asciiTheme="minorEastAsia" w:hAnsiTheme="minorEastAsia" w:hint="eastAsia"/>
                <w:color w:val="0000FF"/>
                <w:szCs w:val="20"/>
              </w:rPr>
              <w:t>급</w:t>
            </w:r>
            <w:r w:rsidRPr="00AC171A">
              <w:rPr>
                <w:rFonts w:asciiTheme="minorEastAsia" w:hAnsiTheme="minorEastAsia"/>
                <w:color w:val="0000FF"/>
                <w:szCs w:val="20"/>
              </w:rPr>
              <w:t>하여야</w:t>
            </w:r>
            <w:r w:rsidRPr="007266E0">
              <w:rPr>
                <w:rFonts w:asciiTheme="minorEastAsia" w:hAnsiTheme="minorEastAsia"/>
                <w:szCs w:val="20"/>
              </w:rPr>
              <w:t xml:space="preserve"> 한다. 또한, 계약상대자가 </w:t>
            </w:r>
            <w:proofErr w:type="spellStart"/>
            <w:r w:rsidRPr="007266E0">
              <w:rPr>
                <w:rFonts w:asciiTheme="minorEastAsia" w:hAnsiTheme="minorEastAsia"/>
                <w:szCs w:val="20"/>
              </w:rPr>
              <w:t>요정비</w:t>
            </w:r>
            <w:proofErr w:type="spellEnd"/>
            <w:r w:rsidRPr="007266E0">
              <w:rPr>
                <w:rFonts w:asciiTheme="minorEastAsia" w:hAnsiTheme="minorEastAsia"/>
                <w:szCs w:val="20"/>
              </w:rPr>
              <w:t xml:space="preserve"> 물품을 재조립하여 대한민국으로 반송할 경우, 계약상대자는 적절한 관련 제비용을 방위사업청에 청구할 수 있다.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(8) 계약상대자는 </w:t>
            </w:r>
            <w:proofErr w:type="spellStart"/>
            <w:r w:rsidRPr="007266E0">
              <w:rPr>
                <w:rFonts w:asciiTheme="minorEastAsia" w:hAnsiTheme="minorEastAsia"/>
                <w:szCs w:val="20"/>
              </w:rPr>
              <w:t>요정비</w:t>
            </w:r>
            <w:proofErr w:type="spellEnd"/>
            <w:r>
              <w:rPr>
                <w:rFonts w:asciiTheme="minorEastAsia" w:hAnsiTheme="minorEastAsia" w:hint="eastAsia"/>
                <w:szCs w:val="20"/>
              </w:rPr>
              <w:t xml:space="preserve"> 물</w:t>
            </w:r>
            <w:r w:rsidRPr="007266E0">
              <w:rPr>
                <w:rFonts w:asciiTheme="minorEastAsia" w:hAnsiTheme="minorEastAsia"/>
                <w:szCs w:val="20"/>
              </w:rPr>
              <w:t xml:space="preserve">품의 정비 및 인도 완료 이후에 다음사항을 포함한 세부적인 정비내역 및 진행 보고서를 방위사업청에 제출한다: </w:t>
            </w: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(가) 정비/대체 품목 목록 </w:t>
            </w:r>
          </w:p>
          <w:p w:rsidR="00A505B4" w:rsidRPr="007266E0" w:rsidRDefault="00A505B4" w:rsidP="00A34307">
            <w:pPr>
              <w:widowControl/>
              <w:wordWrap/>
              <w:autoSpaceDE/>
              <w:autoSpaceDN/>
              <w:ind w:left="642" w:hangingChars="321" w:hanging="642"/>
              <w:jc w:val="left"/>
              <w:rPr>
                <w:rFonts w:asciiTheme="minorEastAsia" w:hAnsiTheme="minorEastAsia"/>
                <w:szCs w:val="20"/>
              </w:rPr>
            </w:pPr>
            <w:r w:rsidRPr="007266E0">
              <w:rPr>
                <w:rFonts w:asciiTheme="minorEastAsia" w:hAnsiTheme="minorEastAsia"/>
                <w:szCs w:val="20"/>
              </w:rPr>
              <w:t xml:space="preserve">  (나) 분기단위 계약물품의 정비 및 인도현황 보고서</w:t>
            </w: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 </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(9) 본 계약 하의 정비용역 주문절차는 전자문서유통체계, 전자우편 또는 팩스를 통하여 아래와 같은 절차로 이루어진다</w:t>
            </w:r>
            <w:proofErr w:type="gramStart"/>
            <w:r w:rsidRPr="007266E0">
              <w:rPr>
                <w:rFonts w:asciiTheme="minorEastAsia" w:hAnsiTheme="minorEastAsia"/>
                <w:szCs w:val="20"/>
              </w:rPr>
              <w:t>. :</w:t>
            </w:r>
            <w:proofErr w:type="gramEnd"/>
            <w:r w:rsidRPr="007266E0">
              <w:rPr>
                <w:rFonts w:asciiTheme="minorEastAsia" w:hAnsiTheme="minorEastAsia"/>
                <w:szCs w:val="20"/>
              </w:rPr>
              <w:t xml:space="preserve"> 견적요청서 → 견적통보서 → 구매주문서 → 수락통보서</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마</w:t>
            </w:r>
            <w:r w:rsidRPr="007266E0">
              <w:rPr>
                <w:rFonts w:asciiTheme="minorEastAsia" w:hAnsiTheme="minorEastAsia"/>
                <w:szCs w:val="20"/>
              </w:rPr>
              <w:t>. 통지</w:t>
            </w:r>
          </w:p>
          <w:p w:rsidR="00A505B4" w:rsidRPr="007266E0" w:rsidRDefault="00A505B4" w:rsidP="00A34307">
            <w:pPr>
              <w:widowControl/>
              <w:wordWrap/>
              <w:autoSpaceDE/>
              <w:autoSpaceDN/>
              <w:ind w:leftChars="62" w:left="124"/>
              <w:jc w:val="left"/>
              <w:rPr>
                <w:rFonts w:asciiTheme="minorEastAsia" w:hAnsiTheme="minorEastAsia"/>
                <w:szCs w:val="20"/>
              </w:rPr>
            </w:pPr>
            <w:r w:rsidRPr="007266E0">
              <w:rPr>
                <w:rFonts w:asciiTheme="minorEastAsia" w:hAnsiTheme="minorEastAsia" w:hint="eastAsia"/>
                <w:szCs w:val="20"/>
              </w:rPr>
              <w:t>계약상대자와</w:t>
            </w:r>
            <w:r w:rsidRPr="007266E0">
              <w:rPr>
                <w:rFonts w:asciiTheme="minorEastAsia" w:hAnsiTheme="minorEastAsia"/>
                <w:szCs w:val="20"/>
              </w:rPr>
              <w:t xml:space="preserve"> 방위사업청의 고지나 요청사항은 전자문서유통체계, 전자우편, 팩스 또는 기타 전송수단을 통해 통지되고, 특정한 목적을 위하여 통지되는 경우 수취인이 실제로 수취하는 시각에 통지가 완료된 것으로 간주한다.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5. 계약이행보증금</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계약상대자는 제29조에 규정된 본 계약의 발효일로부터 30일 이내에, 계약총액의 10%에 해당하는 계약이행보증금을 </w:t>
            </w:r>
            <w:proofErr w:type="spellStart"/>
            <w:r w:rsidRPr="007266E0">
              <w:rPr>
                <w:rFonts w:asciiTheme="minorEastAsia" w:hAnsiTheme="minorEastAsia"/>
                <w:szCs w:val="20"/>
              </w:rPr>
              <w:t>방위사업청에게</w:t>
            </w:r>
            <w:proofErr w:type="spellEnd"/>
            <w:r w:rsidRPr="007266E0">
              <w:rPr>
                <w:rFonts w:asciiTheme="minorEastAsia" w:hAnsiTheme="minorEastAsia"/>
                <w:szCs w:val="20"/>
              </w:rPr>
              <w:t xml:space="preserve"> 제공하여야 한다. 본 </w:t>
            </w:r>
            <w:r w:rsidRPr="007266E0">
              <w:rPr>
                <w:rFonts w:asciiTheme="minorEastAsia" w:hAnsiTheme="minorEastAsia"/>
                <w:szCs w:val="20"/>
              </w:rPr>
              <w:lastRenderedPageBreak/>
              <w:t>계약조건에 따라 계약이행이 완료된 물품의 품질보증기간이 만료된 경우에 그 완료된 물품에 해당하는 계약이행보증금은 감액할 수 있다.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348" w:hangingChars="174" w:hanging="348"/>
              <w:jc w:val="left"/>
              <w:rPr>
                <w:rFonts w:ascii="맑은 고딕" w:eastAsia="맑은 고딕" w:hAnsi="맑은 고딕"/>
              </w:rPr>
            </w:pPr>
            <w:r w:rsidRPr="007266E0">
              <w:rPr>
                <w:rFonts w:asciiTheme="minorEastAsia" w:hAnsiTheme="minorEastAsia" w:hint="eastAsia"/>
                <w:szCs w:val="20"/>
              </w:rPr>
              <w:t>나</w:t>
            </w:r>
            <w:r w:rsidRPr="007266E0">
              <w:rPr>
                <w:rFonts w:asciiTheme="minorEastAsia" w:hAnsiTheme="minorEastAsia"/>
                <w:szCs w:val="20"/>
              </w:rPr>
              <w:t xml:space="preserve">. </w:t>
            </w:r>
            <w:r w:rsidRPr="006A6C9D">
              <w:rPr>
                <w:rFonts w:ascii="맑은 고딕" w:eastAsia="맑은 고딕" w:hAnsi="맑은 고딕"/>
              </w:rPr>
              <w:t xml:space="preserve">계약이행보증금은 현금 예치, 보증신용장 또는 보증보험증권으로 </w:t>
            </w:r>
            <w:r w:rsidRPr="00676301">
              <w:rPr>
                <w:rFonts w:ascii="맑은 고딕" w:eastAsia="맑은 고딕" w:hAnsi="맑은 고딕" w:hint="eastAsia"/>
                <w:color w:val="0000FF"/>
              </w:rPr>
              <w:t>제</w:t>
            </w:r>
            <w:r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보증보험증권으로 설정된 계약이행보증금은 계약상대자가 개설한 보증증권회사에서 방위사업청의 청구에 의하여 지급이 가능한 것이어야 한다.</w:t>
            </w:r>
          </w:p>
          <w:p w:rsidR="00A505B4" w:rsidRPr="00592F56"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xml:space="preserve">. 계약이행보증금은 방위사업청의 사전 서면동의 없이 변경, 수정, 또는 취소될 수 없고, 제19조에 명시된 품질보증기간 만료시까지 유효해야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라. 계약상대자가 제15조에 명시된 바와 같이 계약을 불이행하였을 경우, 방위사업청은 계약이행보증금을 몰수한다.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lastRenderedPageBreak/>
              <w:t>마</w:t>
            </w:r>
            <w:r w:rsidRPr="007266E0">
              <w:rPr>
                <w:rFonts w:asciiTheme="minorEastAsia" w:hAnsiTheme="minorEastAsia"/>
                <w:szCs w:val="20"/>
              </w:rPr>
              <w:t>. 계약이행보증금의 통화는 붙임3에서 명시된 통화로 표시되어야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바</w:t>
            </w:r>
            <w:r w:rsidRPr="007266E0">
              <w:rPr>
                <w:rFonts w:asciiTheme="minorEastAsia" w:hAnsiTheme="minorEastAsia"/>
                <w:szCs w:val="20"/>
              </w:rPr>
              <w:t xml:space="preserve">. 물품의 인도가 지연되어 최종 인도일의 연장이 방위사업청에 의해 허가될 경우, 그 지연된 기간만큼 계약이행보증금의 유효기일도 연장되어야 하며, 계약상대자는 즉시, 연장에 관한 사항을 개설은행을 통하여 </w:t>
            </w:r>
            <w:proofErr w:type="spellStart"/>
            <w:r w:rsidRPr="007266E0">
              <w:rPr>
                <w:rFonts w:asciiTheme="minorEastAsia" w:hAnsiTheme="minorEastAsia"/>
                <w:szCs w:val="20"/>
              </w:rPr>
              <w:t>방위사업청에게</w:t>
            </w:r>
            <w:proofErr w:type="spellEnd"/>
            <w:r w:rsidRPr="007266E0">
              <w:rPr>
                <w:rFonts w:asciiTheme="minorEastAsia" w:hAnsiTheme="minorEastAsia"/>
                <w:szCs w:val="20"/>
              </w:rPr>
              <w:t xml:space="preserve"> 통지해야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6. 선금환급보증</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본 계약에 따라 계약상대자에게 선금이 지급될 경우 계약상대자는 방위사업청을 수익자로 한 보증보험증권 또는 </w:t>
            </w:r>
            <w:proofErr w:type="spellStart"/>
            <w:r w:rsidRPr="007266E0">
              <w:rPr>
                <w:rFonts w:asciiTheme="minorEastAsia" w:hAnsiTheme="minorEastAsia"/>
                <w:szCs w:val="20"/>
              </w:rPr>
              <w:t>일람출급</w:t>
            </w:r>
            <w:proofErr w:type="spellEnd"/>
            <w:r w:rsidRPr="007266E0">
              <w:rPr>
                <w:rFonts w:asciiTheme="minorEastAsia" w:hAnsiTheme="minorEastAsia"/>
                <w:szCs w:val="20"/>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Pr="002D4FA5">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w:t>
            </w:r>
            <w:r w:rsidRPr="007266E0">
              <w:rPr>
                <w:rFonts w:asciiTheme="minorEastAsia" w:hAnsiTheme="minorEastAsia"/>
                <w:szCs w:val="20"/>
              </w:rPr>
              <w:t>4와 같다.</w:t>
            </w:r>
          </w:p>
          <w:p w:rsidR="00A505B4" w:rsidRPr="00475AD4"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348" w:hangingChars="174" w:hanging="348"/>
              <w:jc w:val="left"/>
              <w:rPr>
                <w:rFonts w:ascii="맑은 고딕" w:eastAsia="맑은 고딕" w:hAnsi="맑은 고딕"/>
              </w:rPr>
            </w:pPr>
            <w:r w:rsidRPr="007266E0">
              <w:rPr>
                <w:rFonts w:asciiTheme="minorEastAsia" w:hAnsiTheme="minorEastAsia" w:hint="eastAsia"/>
                <w:szCs w:val="20"/>
              </w:rPr>
              <w:t>나</w:t>
            </w:r>
            <w:r w:rsidRPr="007266E0">
              <w:rPr>
                <w:rFonts w:asciiTheme="minorEastAsia" w:hAnsiTheme="minorEastAsia"/>
                <w:szCs w:val="20"/>
              </w:rPr>
              <w:t xml:space="preserve">. 계약상대자는 선금이 지급되기 최소 14일 전에 </w:t>
            </w:r>
            <w:r w:rsidRPr="0016519B">
              <w:rPr>
                <w:rFonts w:asciiTheme="minorEastAsia" w:hAnsiTheme="minorEastAsia"/>
                <w:color w:val="000000" w:themeColor="text1"/>
                <w:szCs w:val="20"/>
              </w:rPr>
              <w:t xml:space="preserve">선금환급보증을 </w:t>
            </w:r>
            <w:r w:rsidRPr="00C777CC">
              <w:rPr>
                <w:rFonts w:ascii="맑은 고딕" w:eastAsia="맑은 고딕" w:hAnsi="맑은 고딕" w:hint="eastAsia"/>
                <w:color w:val="0000FF"/>
              </w:rPr>
              <w:t>제공하고</w:t>
            </w:r>
            <w:r w:rsidRPr="006A6C9D">
              <w:rPr>
                <w:rFonts w:ascii="맑은 고딕" w:eastAsia="맑은 고딕" w:hAnsi="맑은 고딕"/>
              </w:rPr>
              <w:t xml:space="preserve">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통지하여야 한다. 계약상대자가 선금환급보증을 이와 같이 </w:t>
            </w:r>
            <w:r w:rsidRPr="00371A03">
              <w:rPr>
                <w:rFonts w:ascii="맑은 고딕" w:eastAsia="맑은 고딕" w:hAnsi="맑은 고딕" w:hint="eastAsia"/>
                <w:color w:val="0000FF"/>
              </w:rPr>
              <w:t>제공</w:t>
            </w:r>
            <w:r w:rsidRPr="00371A03">
              <w:rPr>
                <w:rFonts w:ascii="맑은 고딕" w:eastAsia="맑은 고딕" w:hAnsi="맑은 고딕"/>
                <w:color w:val="0000FF"/>
              </w:rPr>
              <w:t>하지</w:t>
            </w:r>
            <w:r w:rsidRPr="006A6C9D">
              <w:rPr>
                <w:rFonts w:ascii="맑은 고딕" w:eastAsia="맑은 고딕" w:hAnsi="맑은 고딕"/>
              </w:rPr>
              <w:t xml:space="preserve"> 않을 경우, 계약상대자에게 선금이 지급되지 않는다.</w:t>
            </w:r>
          </w:p>
          <w:p w:rsidR="00A505B4" w:rsidRPr="00475AD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xml:space="preserve">. 선금환급보증은 방위사업청의 사전 서면동의 없이 변경, 조정, 또는 취소될 수 없고, 물품의 인도일로부터 90일이 경과할 때 또는 선금 잔액이 소진되는 때 중에 늦게 도달하는 때까지 유효하여야 한다. 본 계약 조건에 따라 각 물품의 인도와 </w:t>
            </w:r>
            <w:r w:rsidRPr="00AC171A">
              <w:rPr>
                <w:rFonts w:asciiTheme="minorEastAsia" w:hAnsiTheme="minorEastAsia"/>
                <w:color w:val="0000FF"/>
                <w:szCs w:val="20"/>
              </w:rPr>
              <w:t>대금지</w:t>
            </w:r>
            <w:r w:rsidRPr="00AC171A">
              <w:rPr>
                <w:rFonts w:asciiTheme="minorEastAsia" w:hAnsiTheme="minorEastAsia" w:hint="eastAsia"/>
                <w:color w:val="0000FF"/>
                <w:szCs w:val="20"/>
              </w:rPr>
              <w:t>급</w:t>
            </w:r>
            <w:r w:rsidRPr="007266E0">
              <w:rPr>
                <w:rFonts w:asciiTheme="minorEastAsia" w:hAnsiTheme="minorEastAsia"/>
                <w:szCs w:val="20"/>
              </w:rPr>
              <w:t xml:space="preserve">이 완료된 경우, 선금환급보증금액은 계약금액에 비례하여 </w:t>
            </w:r>
            <w:r w:rsidRPr="007266E0">
              <w:rPr>
                <w:rFonts w:asciiTheme="minorEastAsia" w:hAnsiTheme="minorEastAsia"/>
                <w:szCs w:val="20"/>
              </w:rPr>
              <w:lastRenderedPageBreak/>
              <w:t>감액된다. 단, 감액은 각 물품의 인도일로부터 90일이 경과하기 전에는 이루어질 수 없다.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선금환급보증의 통화는 붙임3에서 명시된 통화로 표시되어야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마</w:t>
            </w:r>
            <w:r w:rsidRPr="007266E0">
              <w:rPr>
                <w:rFonts w:asciiTheme="minorEastAsia" w:hAnsiTheme="minorEastAsia"/>
                <w:szCs w:val="20"/>
              </w:rPr>
              <w:t xml:space="preserve">. 선금환급보증의 금액은 선금액에 동 보증의 유효기간 만료일까지 </w:t>
            </w:r>
            <w:r w:rsidRPr="007266E0">
              <w:rPr>
                <w:rFonts w:asciiTheme="minorEastAsia" w:hAnsiTheme="minorEastAsia" w:hint="eastAsia"/>
                <w:szCs w:val="20"/>
              </w:rPr>
              <w:t>무위험지표금리</w:t>
            </w:r>
            <w:r w:rsidRPr="007266E0">
              <w:rPr>
                <w:rFonts w:asciiTheme="minorEastAsia" w:hAnsiTheme="minorEastAsia"/>
                <w:szCs w:val="20"/>
              </w:rPr>
              <w:t xml:space="preserve">(계약통화 해당국가에서 고시하는 180일 평균 금리, 보증서 발행일 기준)에 2%를 더한 이자율로 발생되는 약정이자액을 가산한 금액 이상이어야 한다. 물품의 인도가 지연되는 경우, 그 지연기간 만큼 선금환급보증의 유효기간도 연장되어야 하며, 그 금액은 동 연장기간 동안 발생하는 추가이자 만큼 증액되어야 한다. </w:t>
            </w:r>
            <w:r w:rsidRPr="007266E0">
              <w:rPr>
                <w:rFonts w:asciiTheme="minorEastAsia" w:hAnsiTheme="minorEastAsia" w:hint="eastAsia"/>
                <w:szCs w:val="20"/>
              </w:rPr>
              <w:t>계약통화</w:t>
            </w:r>
            <w:r w:rsidRPr="007266E0">
              <w:rPr>
                <w:rFonts w:asciiTheme="minorEastAsia" w:hAnsiTheme="minorEastAsia"/>
                <w:szCs w:val="20"/>
              </w:rPr>
              <w:t xml:space="preserve"> 무위험지표금리 </w:t>
            </w:r>
            <w:r w:rsidRPr="007266E0">
              <w:rPr>
                <w:rFonts w:asciiTheme="minorEastAsia" w:hAnsiTheme="minorEastAsia" w:hint="eastAsia"/>
                <w:szCs w:val="20"/>
              </w:rPr>
              <w:t>적용이</w:t>
            </w:r>
            <w:r w:rsidRPr="007266E0">
              <w:rPr>
                <w:rFonts w:asciiTheme="minorEastAsia" w:hAnsiTheme="minorEastAsia"/>
                <w:szCs w:val="20"/>
              </w:rPr>
              <w:t xml:space="preserve"> 제한되는 경우에는 별도로 합의하지 않는 한 USD 기준 금리를 적용한다.</w:t>
            </w:r>
          </w:p>
          <w:p w:rsidR="00A505B4" w:rsidRPr="00475AD4" w:rsidRDefault="00A505B4" w:rsidP="00A34307">
            <w:pPr>
              <w:widowControl/>
              <w:wordWrap/>
              <w:autoSpaceDE/>
              <w:autoSpaceDN/>
              <w:ind w:left="313" w:hangingChars="174" w:hanging="313"/>
              <w:jc w:val="left"/>
              <w:rPr>
                <w:rFonts w:asciiTheme="minorEastAsia" w:hAnsiTheme="minorEastAsia"/>
                <w:sz w:val="18"/>
                <w:szCs w:val="20"/>
              </w:rPr>
            </w:pPr>
            <w:r w:rsidRPr="00475AD4">
              <w:rPr>
                <w:rFonts w:asciiTheme="minorEastAsia" w:hAnsiTheme="minorEastAsia"/>
                <w:sz w:val="18"/>
                <w:szCs w:val="20"/>
              </w:rPr>
              <w:t xml:space="preserve">    * </w:t>
            </w:r>
            <w:proofErr w:type="gramStart"/>
            <w:r w:rsidRPr="00475AD4">
              <w:rPr>
                <w:rFonts w:asciiTheme="minorEastAsia" w:hAnsiTheme="minorEastAsia"/>
                <w:sz w:val="18"/>
                <w:szCs w:val="20"/>
              </w:rPr>
              <w:t>무위험지표금리 :</w:t>
            </w:r>
            <w:proofErr w:type="gramEnd"/>
            <w:r w:rsidRPr="00475AD4">
              <w:rPr>
                <w:rFonts w:asciiTheme="minorEastAsia" w:hAnsiTheme="minorEastAsia"/>
                <w:sz w:val="18"/>
                <w:szCs w:val="20"/>
              </w:rPr>
              <w:t xml:space="preserve"> LIBOR 대체지표금리</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바</w:t>
            </w:r>
            <w:r w:rsidRPr="007266E0">
              <w:rPr>
                <w:rFonts w:asciiTheme="minorEastAsia" w:hAnsiTheme="minorEastAsia"/>
                <w:szCs w:val="20"/>
              </w:rPr>
              <w:t>. 선금환급보증은 방위사업청이 지정한 대한민국의 은행에서, 계약상대자의 귀책사유 또는 불가항력으로 인해 물품이 인도되지 못 했다는 내용을 기재한 방위사업청의 서면 청구에 의해, 일람불로 지급 가능한 것이어야 한다.</w:t>
            </w:r>
          </w:p>
          <w:p w:rsidR="00A505B4"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lastRenderedPageBreak/>
              <w:t xml:space="preserve">사. 선금을 전부 사용하지 않고 계약을 종결할 경우, 계약상대자는 방위사업청의 요구에 따라 선금의 잔액을 반환하여야 한다. </w:t>
            </w:r>
          </w:p>
          <w:p w:rsidR="00A505B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7. 대금결제</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방위사업청은 계약금액을 붙임3에 명시된 미화, 원화 및/또는 그 밖의 국가의 법정통화로 지급한다.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나. 대금결제 방식은 [송금/신용장]으로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송금 방식을 선택한 경우, 계약상대자는 물품의 인도 후, 붙임 7에 명시된 서류를 </w:t>
            </w:r>
            <w:proofErr w:type="spellStart"/>
            <w:r w:rsidRPr="007266E0">
              <w:rPr>
                <w:rFonts w:asciiTheme="minorEastAsia" w:hAnsiTheme="minorEastAsia"/>
                <w:szCs w:val="20"/>
              </w:rPr>
              <w:t>방위사업청에게</w:t>
            </w:r>
            <w:proofErr w:type="spellEnd"/>
            <w:r w:rsidRPr="007266E0">
              <w:rPr>
                <w:rFonts w:asciiTheme="minorEastAsia" w:hAnsiTheme="minorEastAsia"/>
                <w:szCs w:val="20"/>
              </w:rPr>
              <w:t xml:space="preserve"> 송부하여야 한다. 방위사업청은 그러한 서류를 수령한 후 21일 내에 붙임 7에 명시된 계약상대자의 은행구좌로 계약금액을 전신환으로 송금한다.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05077E" w:rsidRDefault="00A505B4" w:rsidP="00A34307">
            <w:pPr>
              <w:widowControl/>
              <w:wordWrap/>
              <w:autoSpaceDE/>
              <w:autoSpaceDN/>
              <w:ind w:left="418" w:hangingChars="209" w:hanging="418"/>
              <w:jc w:val="left"/>
              <w:rPr>
                <w:rFonts w:asciiTheme="minorEastAsia" w:hAnsiTheme="minorEastAsia"/>
                <w:color w:val="0000FF"/>
                <w:szCs w:val="20"/>
              </w:rPr>
            </w:pPr>
            <w:r w:rsidRPr="007266E0">
              <w:rPr>
                <w:rFonts w:asciiTheme="minorEastAsia" w:hAnsiTheme="minorEastAsia"/>
                <w:szCs w:val="20"/>
              </w:rPr>
              <w:t xml:space="preserve"> (2) 신용장 방식을 선택한 경우, 계약상대자는 물품의 인도 후 붙임 7에 명시된 서류를 매입은행에 제출하고, 방위사업청은 그러한 서류를 신용장 개설은행으로부터 수령 후 신용장에 명시된 </w:t>
            </w:r>
            <w:r w:rsidRPr="0005077E">
              <w:rPr>
                <w:rFonts w:asciiTheme="minorEastAsia" w:hAnsiTheme="minorEastAsia"/>
                <w:color w:val="0000FF"/>
                <w:szCs w:val="20"/>
              </w:rPr>
              <w:t>대금지</w:t>
            </w:r>
            <w:r w:rsidRPr="0005077E">
              <w:rPr>
                <w:rFonts w:asciiTheme="minorEastAsia" w:hAnsiTheme="minorEastAsia" w:hint="eastAsia"/>
                <w:color w:val="0000FF"/>
                <w:szCs w:val="20"/>
              </w:rPr>
              <w:t>급</w:t>
            </w:r>
            <w:r w:rsidRPr="0016519B">
              <w:rPr>
                <w:rFonts w:asciiTheme="minorEastAsia" w:hAnsiTheme="minorEastAsia"/>
                <w:color w:val="000000" w:themeColor="text1"/>
                <w:szCs w:val="20"/>
              </w:rPr>
              <w:t xml:space="preserve"> 조건에 따라 대금을 </w:t>
            </w:r>
            <w:r w:rsidRPr="0005077E">
              <w:rPr>
                <w:rFonts w:asciiTheme="minorEastAsia" w:hAnsiTheme="minorEastAsia"/>
                <w:color w:val="0000FF"/>
                <w:szCs w:val="20"/>
              </w:rPr>
              <w:t>지</w:t>
            </w:r>
            <w:r w:rsidRPr="0005077E">
              <w:rPr>
                <w:rFonts w:asciiTheme="minorEastAsia" w:hAnsiTheme="minorEastAsia" w:hint="eastAsia"/>
                <w:color w:val="0000FF"/>
                <w:szCs w:val="20"/>
              </w:rPr>
              <w:t>급</w:t>
            </w:r>
            <w:r w:rsidRPr="0005077E">
              <w:rPr>
                <w:rFonts w:asciiTheme="minorEastAsia" w:hAnsiTheme="minorEastAsia"/>
                <w:color w:val="0000FF"/>
                <w:szCs w:val="20"/>
              </w:rPr>
              <w:t>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A505B4" w:rsidRPr="00475AD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xml:space="preserve">. 계약상대자가 「방위사업법」 또는 「국가를 당사자로 하는 계약에 관한 </w:t>
            </w:r>
            <w:proofErr w:type="spellStart"/>
            <w:r w:rsidRPr="007266E0">
              <w:rPr>
                <w:rFonts w:asciiTheme="minorEastAsia" w:hAnsiTheme="minorEastAsia"/>
                <w:szCs w:val="20"/>
              </w:rPr>
              <w:t>법률」에</w:t>
            </w:r>
            <w:proofErr w:type="spellEnd"/>
            <w:r w:rsidRPr="007266E0">
              <w:rPr>
                <w:rFonts w:asciiTheme="minorEastAsia" w:hAnsiTheme="minorEastAsia"/>
                <w:szCs w:val="20"/>
              </w:rPr>
              <w:t xml:space="preserve"> 따라 입찰참가자격 제한을 받고 그 제한기간 중에 있는 경우 에는 선금은 지급되지 않는다.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p>
          <w:p w:rsidR="00A505B4" w:rsidRPr="007266E0" w:rsidRDefault="00A505B4" w:rsidP="00A34307">
            <w:pPr>
              <w:widowControl/>
              <w:wordWrap/>
              <w:autoSpaceDE/>
              <w:autoSpaceDN/>
              <w:jc w:val="left"/>
              <w:rPr>
                <w:rFonts w:asciiTheme="minorEastAsia" w:hAnsiTheme="minorEastAsia"/>
                <w:b/>
                <w:szCs w:val="20"/>
              </w:rPr>
            </w:pPr>
          </w:p>
          <w:p w:rsidR="00A505B4" w:rsidRPr="007266E0" w:rsidRDefault="00A505B4" w:rsidP="00A34307">
            <w:pPr>
              <w:widowControl/>
              <w:wordWrap/>
              <w:autoSpaceDE/>
              <w:autoSpaceDN/>
              <w:jc w:val="left"/>
              <w:rPr>
                <w:rFonts w:asciiTheme="minorEastAsia" w:hAnsiTheme="minorEastAsia"/>
                <w:b/>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 xml:space="preserve">8. 물품의 </w:t>
            </w:r>
            <w:r w:rsidRPr="007266E0">
              <w:rPr>
                <w:rFonts w:asciiTheme="minorEastAsia" w:hAnsiTheme="minorEastAsia" w:hint="eastAsia"/>
                <w:b/>
                <w:szCs w:val="20"/>
              </w:rPr>
              <w:t>사양</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교체된 구성품이나 부품은 신품이어야 하고, 인도되는 물품이나 그 일부는 모든 면에서 방위사업청의 구매목적에 부합해야 하며, 계약상대자가 통상적으로 타 구매자에게 공급하는 물품과 모든 면에서 </w:t>
            </w:r>
            <w:r w:rsidRPr="0005077E">
              <w:rPr>
                <w:rFonts w:asciiTheme="minorEastAsia" w:hAnsiTheme="minorEastAsia"/>
                <w:color w:val="0000FF"/>
                <w:szCs w:val="20"/>
              </w:rPr>
              <w:t>동등</w:t>
            </w:r>
            <w:r w:rsidRPr="0005077E">
              <w:rPr>
                <w:rFonts w:asciiTheme="minorEastAsia" w:hAnsiTheme="minorEastAsia" w:hint="eastAsia"/>
                <w:color w:val="0000FF"/>
                <w:szCs w:val="20"/>
              </w:rPr>
              <w:t>하거나 그 이상의</w:t>
            </w:r>
            <w:r w:rsidRPr="0016519B">
              <w:rPr>
                <w:rFonts w:asciiTheme="minorEastAsia" w:hAnsiTheme="minorEastAsia"/>
                <w:color w:val="000000" w:themeColor="text1"/>
                <w:szCs w:val="20"/>
              </w:rPr>
              <w:t xml:space="preserve"> </w:t>
            </w:r>
            <w:r w:rsidRPr="007266E0">
              <w:rPr>
                <w:rFonts w:asciiTheme="minorEastAsia" w:hAnsiTheme="minorEastAsia"/>
                <w:szCs w:val="20"/>
              </w:rPr>
              <w:t>성능의 것이어야 한다.</w:t>
            </w:r>
          </w:p>
          <w:p w:rsidR="00A505B4" w:rsidRPr="00774E4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 xml:space="preserve">나. 정비용역은 계약상대자의 표준수리 공정을 통하여 이행되어야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다. 본 계약과 관련된 도면 및 설명서를 계약상대자가 제출할 경우 모든 도면 및 설명서는 본 계약의 물품사양과 일치하여야 하고, 본 계약의 체결 시 방위사업청에 의하여 승인된 도면 및 설명서는 본 계약의 일부를 구성한다.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 xml:space="preserve">라. 계약상대자에 의하여 대체부품이 공급되는 경우 원 부품과 본질적으로 동일한 것이어야 하며, 방위사업청에 어떠한 추가비용을 부과하지 않고 공급되어야 한다. 계약상대자가 구매주문서에 명시된 부품번호와 상이한 부품번호나 대체품을 공급하고자 할 경우 인도예정일 45일 전까지 </w:t>
            </w:r>
            <w:proofErr w:type="spellStart"/>
            <w:r w:rsidRPr="007266E0">
              <w:rPr>
                <w:rFonts w:asciiTheme="minorEastAsia" w:hAnsiTheme="minorEastAsia"/>
                <w:szCs w:val="20"/>
              </w:rPr>
              <w:t>방위사업청에게</w:t>
            </w:r>
            <w:proofErr w:type="spellEnd"/>
            <w:r w:rsidRPr="007266E0">
              <w:rPr>
                <w:rFonts w:asciiTheme="minorEastAsia" w:hAnsiTheme="minorEastAsia"/>
                <w:szCs w:val="20"/>
              </w:rPr>
              <w:t xml:space="preserve"> 그 변경사항을 통지하여 사전승인을 받아야 하며, </w:t>
            </w:r>
            <w:r w:rsidRPr="007266E0">
              <w:rPr>
                <w:rFonts w:asciiTheme="minorEastAsia" w:hAnsiTheme="minorEastAsia"/>
                <w:szCs w:val="20"/>
              </w:rPr>
              <w:lastRenderedPageBreak/>
              <w:t>이 경우 부품의</w:t>
            </w:r>
            <w:r>
              <w:rPr>
                <w:rFonts w:asciiTheme="minorEastAsia" w:hAnsiTheme="minorEastAsia" w:hint="eastAsia"/>
                <w:szCs w:val="20"/>
              </w:rPr>
              <w:t xml:space="preserve"> </w:t>
            </w:r>
            <w:r w:rsidRPr="00774E44">
              <w:rPr>
                <w:rFonts w:asciiTheme="minorEastAsia" w:hAnsiTheme="minorEastAsia" w:hint="eastAsia"/>
                <w:color w:val="0000FF"/>
                <w:szCs w:val="20"/>
              </w:rPr>
              <w:t>기능 및</w:t>
            </w:r>
            <w:r w:rsidRPr="00774E44">
              <w:rPr>
                <w:rFonts w:asciiTheme="minorEastAsia" w:hAnsiTheme="minorEastAsia"/>
                <w:color w:val="0000FF"/>
                <w:szCs w:val="20"/>
              </w:rPr>
              <w:t xml:space="preserve"> 성능에는</w:t>
            </w:r>
            <w:r w:rsidRPr="007266E0">
              <w:rPr>
                <w:rFonts w:asciiTheme="minorEastAsia" w:hAnsiTheme="minorEastAsia"/>
                <w:szCs w:val="20"/>
              </w:rPr>
              <w:t xml:space="preserve"> 전혀 차이가 없어야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9. 도색 및 보호피막</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본 계약에 따라 공급되는 물품은 안전하게 운송되고, 물품의 성능이 방위사업청의 사용목적을 충족시키도록 그 표면에 도색 및/또는 보호피막 처리가 되어야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10. 검사 및 수락</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계약에 의해 공급되는 물품은 별도로 명시되지 않는 한, 인도 이전에 계약상대자의 자체 검사관에 의해 품질검사를 받아야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검사에 필요한 모든 경비는 계약서에 별도의 명시가 없다면 계약상대자가 부담하여야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xml:space="preserve">. 검사결과 수락된 물품은 검사자의 표식이 날인되거나 형판 인쇄 또는 라벨이 부착되어야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D87FE1" w:rsidRDefault="00A505B4" w:rsidP="00A34307">
            <w:pPr>
              <w:pStyle w:val="12"/>
              <w:wordWrap/>
              <w:snapToGrid w:val="0"/>
              <w:spacing w:line="240" w:lineRule="auto"/>
              <w:ind w:left="400" w:hangingChars="200" w:hanging="400"/>
              <w:jc w:val="left"/>
              <w:rPr>
                <w:rFonts w:asciiTheme="minorEastAsia" w:eastAsiaTheme="minorEastAsia" w:hAnsiTheme="minorEastAsia"/>
              </w:rPr>
            </w:pPr>
            <w:r w:rsidRPr="00D87FE1">
              <w:rPr>
                <w:rFonts w:asciiTheme="minorEastAsia" w:eastAsiaTheme="minorEastAsia" w:hAnsiTheme="minorEastAsia" w:hint="eastAsia"/>
                <w:color w:val="000000" w:themeColor="text1"/>
              </w:rPr>
              <w:t>라</w:t>
            </w:r>
            <w:r w:rsidRPr="00D87FE1">
              <w:rPr>
                <w:rFonts w:asciiTheme="minorEastAsia" w:eastAsiaTheme="minorEastAsia" w:hAnsiTheme="minorEastAsia"/>
                <w:color w:val="000000" w:themeColor="text1"/>
              </w:rPr>
              <w:t xml:space="preserve">. </w:t>
            </w:r>
            <w:r w:rsidRPr="00D87FE1">
              <w:rPr>
                <w:rFonts w:asciiTheme="minorEastAsia" w:eastAsiaTheme="minorEastAsia" w:hAnsiTheme="minorEastAsia" w:hint="eastAsia"/>
                <w:kern w:val="0"/>
              </w:rPr>
              <w:t>계약상대자는</w:t>
            </w:r>
            <w:r w:rsidRPr="00D87FE1">
              <w:rPr>
                <w:rFonts w:asciiTheme="minorEastAsia" w:eastAsiaTheme="minorEastAsia" w:hAnsiTheme="minorEastAsia"/>
                <w:color w:val="0000FF"/>
                <w:kern w:val="0"/>
              </w:rPr>
              <w:t xml:space="preserve"> </w:t>
            </w:r>
            <w:r w:rsidRPr="00D87FE1">
              <w:rPr>
                <w:rFonts w:asciiTheme="minorEastAsia" w:eastAsiaTheme="minorEastAsia" w:hAnsiTheme="minorEastAsia" w:hint="eastAsia"/>
                <w:color w:val="0000FF"/>
                <w:kern w:val="0"/>
              </w:rPr>
              <w:t xml:space="preserve">다음 서류를 </w:t>
            </w:r>
            <w:proofErr w:type="spellStart"/>
            <w:r w:rsidRPr="00D87FE1">
              <w:rPr>
                <w:rFonts w:asciiTheme="minorEastAsia" w:eastAsiaTheme="minorEastAsia" w:hAnsiTheme="minorEastAsia" w:hint="eastAsia"/>
                <w:color w:val="0000FF"/>
                <w:kern w:val="0"/>
              </w:rPr>
              <w:t>방위사업청에게</w:t>
            </w:r>
            <w:proofErr w:type="spellEnd"/>
            <w:r w:rsidRPr="00D87FE1">
              <w:rPr>
                <w:rFonts w:asciiTheme="minorEastAsia" w:eastAsiaTheme="minorEastAsia" w:hAnsiTheme="minorEastAsia" w:hint="eastAsia"/>
                <w:color w:val="0000FF"/>
                <w:kern w:val="0"/>
              </w:rPr>
              <w:t xml:space="preserve"> 제출하여야 한다.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(1) 인도 물품의</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명칭과 수량을 표시하는 서류 (본 서류는 같은 </w:t>
            </w:r>
            <w:r w:rsidRPr="00D87FE1">
              <w:rPr>
                <w:rFonts w:asciiTheme="minorEastAsia" w:eastAsiaTheme="minorEastAsia" w:hAnsiTheme="minorEastAsia" w:hint="eastAsia"/>
                <w:color w:val="0000FF"/>
                <w:kern w:val="0"/>
              </w:rPr>
              <w:t>정보가 명시된</w:t>
            </w:r>
            <w:r w:rsidRPr="00D87FE1">
              <w:rPr>
                <w:rFonts w:asciiTheme="minorEastAsia" w:eastAsiaTheme="minorEastAsia" w:hAnsiTheme="minorEastAsia"/>
                <w:kern w:val="0"/>
              </w:rPr>
              <w:t xml:space="preserve"> </w:t>
            </w:r>
            <w:proofErr w:type="spellStart"/>
            <w:r w:rsidRPr="00D87FE1">
              <w:rPr>
                <w:rFonts w:asciiTheme="minorEastAsia" w:eastAsiaTheme="minorEastAsia" w:hAnsiTheme="minorEastAsia" w:hint="eastAsia"/>
                <w:kern w:val="0"/>
              </w:rPr>
              <w:t>상업송장으로</w:t>
            </w:r>
            <w:proofErr w:type="spellEnd"/>
            <w:r w:rsidRPr="00D87FE1">
              <w:rPr>
                <w:rFonts w:asciiTheme="minorEastAsia" w:eastAsiaTheme="minorEastAsia" w:hAnsiTheme="minorEastAsia" w:hint="eastAsia"/>
                <w:kern w:val="0"/>
              </w:rPr>
              <w:t xml:space="preserve"> 대체할 수 </w:t>
            </w:r>
            <w:r w:rsidRPr="00D87FE1">
              <w:rPr>
                <w:rFonts w:asciiTheme="minorEastAsia" w:eastAsiaTheme="minorEastAsia" w:hAnsiTheme="minorEastAsia" w:hint="eastAsia"/>
                <w:color w:val="0000FF"/>
                <w:kern w:val="0"/>
              </w:rPr>
              <w:t>있음)</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kern w:val="0"/>
              </w:rPr>
              <w:lastRenderedPageBreak/>
              <w:t xml:space="preserve">(2) </w:t>
            </w:r>
            <w:r w:rsidRPr="00D87FE1">
              <w:rPr>
                <w:rFonts w:asciiTheme="minorEastAsia" w:eastAsiaTheme="minorEastAsia" w:hAnsiTheme="minorEastAsia" w:hint="eastAsia"/>
                <w:color w:val="0000FF"/>
                <w:kern w:val="0"/>
              </w:rPr>
              <w:t xml:space="preserve">인도 </w:t>
            </w:r>
            <w:r w:rsidRPr="00C70F63">
              <w:rPr>
                <w:rFonts w:asciiTheme="minorEastAsia" w:eastAsiaTheme="minorEastAsia" w:hAnsiTheme="minorEastAsia" w:hint="eastAsia"/>
                <w:color w:val="auto"/>
                <w:kern w:val="0"/>
              </w:rPr>
              <w:t>물품이 물품의 사양과</w:t>
            </w:r>
            <w:r w:rsidRPr="00C70F63">
              <w:rPr>
                <w:rFonts w:asciiTheme="minorEastAsia" w:eastAsiaTheme="minorEastAsia" w:hAnsiTheme="minorEastAsia"/>
                <w:color w:val="auto"/>
                <w:kern w:val="0"/>
              </w:rPr>
              <w:t xml:space="preserve"> </w:t>
            </w:r>
            <w:r w:rsidRPr="00C70F63">
              <w:rPr>
                <w:rFonts w:asciiTheme="minorEastAsia" w:eastAsiaTheme="minorEastAsia" w:hAnsiTheme="minorEastAsia" w:hint="eastAsia"/>
                <w:color w:val="auto"/>
                <w:kern w:val="0"/>
              </w:rPr>
              <w:t xml:space="preserve">일치함을 </w:t>
            </w:r>
            <w:r w:rsidRPr="00D87FE1">
              <w:rPr>
                <w:rFonts w:asciiTheme="minorEastAsia" w:eastAsiaTheme="minorEastAsia" w:hAnsiTheme="minorEastAsia" w:hint="eastAsia"/>
                <w:kern w:val="0"/>
              </w:rPr>
              <w:t xml:space="preserve">보증하는 품질검사인증서류 (품질검사인증서, 제작자검사증명서, 시험검사 확인서, 국제산업규격, </w:t>
            </w:r>
            <w:proofErr w:type="spellStart"/>
            <w:r w:rsidRPr="00D87FE1">
              <w:rPr>
                <w:rFonts w:asciiTheme="minorEastAsia" w:eastAsiaTheme="minorEastAsia" w:hAnsiTheme="minorEastAsia" w:hint="eastAsia"/>
                <w:kern w:val="0"/>
              </w:rPr>
              <w:t>공급국</w:t>
            </w:r>
            <w:proofErr w:type="spellEnd"/>
            <w:r w:rsidRPr="00D87FE1">
              <w:rPr>
                <w:rFonts w:asciiTheme="minorEastAsia" w:eastAsiaTheme="minorEastAsia" w:hAnsiTheme="minorEastAsia" w:hint="eastAsia"/>
                <w:kern w:val="0"/>
              </w:rPr>
              <w:t xml:space="preserve"> 품질 확인서 등 합의된 양식에 따라</w:t>
            </w:r>
            <w:r w:rsidRPr="00D87FE1">
              <w:rPr>
                <w:rFonts w:asciiTheme="minorEastAsia" w:eastAsiaTheme="minorEastAsia" w:hAnsiTheme="minorEastAsia"/>
                <w:color w:val="0000FF"/>
                <w:kern w:val="0"/>
              </w:rPr>
              <w:t xml:space="preserve"> </w:t>
            </w:r>
            <w:r w:rsidRPr="00D87FE1">
              <w:rPr>
                <w:rFonts w:asciiTheme="minorEastAsia" w:eastAsiaTheme="minorEastAsia" w:hAnsiTheme="minorEastAsia" w:hint="eastAsia"/>
                <w:color w:val="0000FF"/>
                <w:kern w:val="0"/>
              </w:rPr>
              <w:t>제출)</w:t>
            </w: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jc w:val="left"/>
              <w:rPr>
                <w:rFonts w:asciiTheme="minorEastAsia" w:eastAsiaTheme="minorEastAsia" w:hAnsiTheme="minorEastAsia"/>
                <w:kern w:val="0"/>
              </w:rPr>
            </w:pPr>
          </w:p>
          <w:p w:rsidR="00A505B4" w:rsidRPr="00D87FE1" w:rsidRDefault="00A505B4" w:rsidP="00A34307">
            <w:pPr>
              <w:pStyle w:val="12"/>
              <w:wordWrap/>
              <w:snapToGrid w:val="0"/>
              <w:spacing w:line="240" w:lineRule="auto"/>
              <w:ind w:left="400" w:hangingChars="200" w:hanging="400"/>
              <w:jc w:val="left"/>
              <w:rPr>
                <w:rFonts w:asciiTheme="minorEastAsia" w:eastAsiaTheme="minorEastAsia" w:hAnsiTheme="minorEastAsia"/>
              </w:rPr>
            </w:pPr>
            <w:r w:rsidRPr="00D87FE1">
              <w:rPr>
                <w:rFonts w:asciiTheme="minorEastAsia" w:eastAsiaTheme="minorEastAsia" w:hAnsiTheme="minorEastAsia" w:hint="eastAsia"/>
                <w:kern w:val="0"/>
              </w:rPr>
              <w:t>마</w:t>
            </w:r>
            <w:r w:rsidRPr="00D87FE1">
              <w:rPr>
                <w:rFonts w:asciiTheme="minorEastAsia" w:eastAsiaTheme="minorEastAsia" w:hAnsiTheme="minorEastAsia" w:hint="eastAsia"/>
                <w:color w:val="0000FF"/>
                <w:kern w:val="0"/>
              </w:rPr>
              <w:t xml:space="preserve">. 계약상대자는 </w:t>
            </w:r>
            <w:proofErr w:type="spellStart"/>
            <w:r w:rsidRPr="00D87FE1">
              <w:rPr>
                <w:rFonts w:asciiTheme="minorEastAsia" w:eastAsiaTheme="minorEastAsia" w:hAnsiTheme="minorEastAsia" w:hint="eastAsia"/>
                <w:color w:val="0000FF"/>
                <w:kern w:val="0"/>
              </w:rPr>
              <w:t>라항에</w:t>
            </w:r>
            <w:proofErr w:type="spellEnd"/>
            <w:r w:rsidRPr="00D87FE1">
              <w:rPr>
                <w:rFonts w:asciiTheme="minorEastAsia" w:eastAsiaTheme="minorEastAsia" w:hAnsiTheme="minorEastAsia" w:hint="eastAsia"/>
                <w:color w:val="0000FF"/>
                <w:kern w:val="0"/>
              </w:rPr>
              <w:t xml:space="preserve"> 따른</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서류의 기재내용과 진술보증이 정확하고 사실임을 </w:t>
            </w:r>
            <w:r w:rsidRPr="00D87FE1">
              <w:rPr>
                <w:rFonts w:asciiTheme="minorEastAsia" w:eastAsiaTheme="minorEastAsia" w:hAnsiTheme="minorEastAsia" w:hint="eastAsia"/>
                <w:color w:val="0000FF"/>
                <w:kern w:val="0"/>
              </w:rPr>
              <w:t>담보하여야 하며, 서류의</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기재내용과 진술보증이 정확하지 않거나 사실이 아니라고 밝혀질 경우,</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(1) 해당</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인도는 “물품의 </w:t>
            </w:r>
            <w:proofErr w:type="spellStart"/>
            <w:r w:rsidRPr="00D87FE1">
              <w:rPr>
                <w:rFonts w:asciiTheme="minorEastAsia" w:eastAsiaTheme="minorEastAsia" w:hAnsiTheme="minorEastAsia" w:hint="eastAsia"/>
                <w:kern w:val="0"/>
              </w:rPr>
              <w:t>인도”에</w:t>
            </w:r>
            <w:proofErr w:type="spellEnd"/>
            <w:r w:rsidRPr="00D87FE1">
              <w:rPr>
                <w:rFonts w:asciiTheme="minorEastAsia" w:eastAsiaTheme="minorEastAsia" w:hAnsiTheme="minorEastAsia" w:hint="eastAsia"/>
                <w:kern w:val="0"/>
              </w:rPr>
              <w:t xml:space="preserve"> 해당한다고 볼 수 없고, 상기 서류가 정확하지 않거나 사실이 아니라고 </w:t>
            </w:r>
            <w:proofErr w:type="spellStart"/>
            <w:r w:rsidRPr="00D87FE1">
              <w:rPr>
                <w:rFonts w:asciiTheme="minorEastAsia" w:eastAsiaTheme="minorEastAsia" w:hAnsiTheme="minorEastAsia" w:hint="eastAsia"/>
                <w:kern w:val="0"/>
              </w:rPr>
              <w:t>밝혀지기</w:t>
            </w:r>
            <w:proofErr w:type="spellEnd"/>
            <w:r w:rsidRPr="00D87FE1">
              <w:rPr>
                <w:rFonts w:asciiTheme="minorEastAsia" w:eastAsiaTheme="minorEastAsia" w:hAnsiTheme="minorEastAsia" w:hint="eastAsia"/>
                <w:kern w:val="0"/>
              </w:rPr>
              <w:t xml:space="preserve"> </w:t>
            </w:r>
            <w:r>
              <w:rPr>
                <w:rFonts w:ascii="맑은 고딕" w:eastAsia="맑은 고딕" w:hAnsi="맑은 고딕" w:hint="eastAsia"/>
                <w:color w:val="0000FF"/>
                <w:kern w:val="0"/>
              </w:rPr>
              <w:t>전에 행해진</w:t>
            </w:r>
            <w:r>
              <w:rPr>
                <w:rFonts w:ascii="맑은 고딕" w:eastAsia="맑은 고딕" w:hAnsi="맑은 고딕" w:hint="eastAsia"/>
                <w:kern w:val="0"/>
              </w:rPr>
              <w:t xml:space="preserve"> </w:t>
            </w:r>
            <w:r w:rsidRPr="00D87FE1">
              <w:rPr>
                <w:rFonts w:asciiTheme="minorEastAsia" w:eastAsiaTheme="minorEastAsia" w:hAnsiTheme="minorEastAsia" w:hint="eastAsia"/>
                <w:kern w:val="0"/>
              </w:rPr>
              <w:t xml:space="preserve">그 어떠한 방위사업청의 </w:t>
            </w:r>
            <w:r w:rsidRPr="00D87FE1">
              <w:rPr>
                <w:rFonts w:asciiTheme="minorEastAsia" w:eastAsiaTheme="minorEastAsia" w:hAnsiTheme="minorEastAsia" w:hint="eastAsia"/>
                <w:color w:val="0000FF"/>
                <w:kern w:val="0"/>
              </w:rPr>
              <w:t>행위 및 진술도</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해당 인도를 수락한다고 해석될 수 없다.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(2)</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방위사업청은 신속히 해당 물품을 계약상대자에게 반송(계약상대자가 비용과 위험을 부담)하고, </w:t>
            </w:r>
            <w:r w:rsidRPr="00D87FE1">
              <w:rPr>
                <w:rFonts w:asciiTheme="minorEastAsia" w:eastAsiaTheme="minorEastAsia" w:hAnsiTheme="minorEastAsia" w:hint="eastAsia"/>
                <w:color w:val="0000FF"/>
                <w:kern w:val="0"/>
              </w:rPr>
              <w:t>계약상대자는</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해당 인도의 대가로 </w:t>
            </w:r>
            <w:r w:rsidRPr="00D87FE1">
              <w:rPr>
                <w:rFonts w:asciiTheme="minorEastAsia" w:eastAsiaTheme="minorEastAsia" w:hAnsiTheme="minorEastAsia" w:hint="eastAsia"/>
                <w:color w:val="0000FF"/>
                <w:kern w:val="0"/>
              </w:rPr>
              <w:t>지급된</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대금을 즉시 </w:t>
            </w:r>
            <w:proofErr w:type="spellStart"/>
            <w:r w:rsidRPr="00D87FE1">
              <w:rPr>
                <w:rFonts w:asciiTheme="minorEastAsia" w:eastAsiaTheme="minorEastAsia" w:hAnsiTheme="minorEastAsia" w:hint="eastAsia"/>
                <w:kern w:val="0"/>
              </w:rPr>
              <w:t>방위사업청에게</w:t>
            </w:r>
            <w:proofErr w:type="spellEnd"/>
            <w:r w:rsidRPr="00D87FE1">
              <w:rPr>
                <w:rFonts w:asciiTheme="minorEastAsia" w:eastAsiaTheme="minorEastAsia" w:hAnsiTheme="minorEastAsia" w:hint="eastAsia"/>
                <w:kern w:val="0"/>
              </w:rPr>
              <w:t xml:space="preserve"> 돌려주어야 한다.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(3) 그로 인해</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물품의 인도가 지연될 경우, 제1</w:t>
            </w:r>
            <w:r>
              <w:rPr>
                <w:rFonts w:asciiTheme="minorEastAsia" w:eastAsiaTheme="minorEastAsia" w:hAnsiTheme="minorEastAsia"/>
                <w:kern w:val="0"/>
              </w:rPr>
              <w:t>7</w:t>
            </w:r>
            <w:r w:rsidRPr="00D87FE1">
              <w:rPr>
                <w:rFonts w:asciiTheme="minorEastAsia" w:eastAsiaTheme="minorEastAsia" w:hAnsiTheme="minorEastAsia" w:hint="eastAsia"/>
                <w:kern w:val="0"/>
              </w:rPr>
              <w:t>조에 따라 계약상대자에게 지체상금이 부과되며, 지연이 계속되면 이는 제</w:t>
            </w:r>
            <w:r>
              <w:rPr>
                <w:rFonts w:asciiTheme="minorEastAsia" w:eastAsiaTheme="minorEastAsia" w:hAnsiTheme="minorEastAsia" w:hint="eastAsia"/>
                <w:kern w:val="0"/>
              </w:rPr>
              <w:t>1</w:t>
            </w:r>
            <w:r>
              <w:rPr>
                <w:rFonts w:asciiTheme="minorEastAsia" w:eastAsiaTheme="minorEastAsia" w:hAnsiTheme="minorEastAsia"/>
                <w:kern w:val="0"/>
              </w:rPr>
              <w:t>5</w:t>
            </w:r>
            <w:r w:rsidRPr="00D87FE1">
              <w:rPr>
                <w:rFonts w:asciiTheme="minorEastAsia" w:eastAsiaTheme="minorEastAsia" w:hAnsiTheme="minorEastAsia" w:hint="eastAsia"/>
                <w:kern w:val="0"/>
              </w:rPr>
              <w:t>조에 규정된 “</w:t>
            </w:r>
            <w:proofErr w:type="spellStart"/>
            <w:r w:rsidRPr="00D87FE1">
              <w:rPr>
                <w:rFonts w:asciiTheme="minorEastAsia" w:eastAsiaTheme="minorEastAsia" w:hAnsiTheme="minorEastAsia" w:hint="eastAsia"/>
                <w:kern w:val="0"/>
              </w:rPr>
              <w:t>계약불이행”에</w:t>
            </w:r>
            <w:proofErr w:type="spellEnd"/>
            <w:r w:rsidRPr="00D87FE1">
              <w:rPr>
                <w:rFonts w:asciiTheme="minorEastAsia" w:eastAsiaTheme="minorEastAsia" w:hAnsiTheme="minorEastAsia" w:hint="eastAsia"/>
                <w:kern w:val="0"/>
              </w:rPr>
              <w:t xml:space="preserve"> 해당한다.</w:t>
            </w:r>
          </w:p>
          <w:p w:rsidR="00A505B4" w:rsidRPr="006C69A7"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lastRenderedPageBreak/>
              <w:t>11. 물품의 포장</w:t>
            </w:r>
          </w:p>
          <w:p w:rsidR="00A505B4" w:rsidRPr="007266E0" w:rsidRDefault="00A505B4" w:rsidP="00A34307">
            <w:pPr>
              <w:widowControl/>
              <w:wordWrap/>
              <w:autoSpaceDE/>
              <w:autoSpaceDN/>
              <w:jc w:val="left"/>
              <w:rPr>
                <w:rFonts w:asciiTheme="minorEastAsia" w:hAnsiTheme="minorEastAsia"/>
                <w:szCs w:val="20"/>
              </w:rPr>
            </w:pPr>
          </w:p>
          <w:p w:rsidR="00A505B4" w:rsidRPr="00C42C99" w:rsidRDefault="00A505B4" w:rsidP="00A34307">
            <w:pPr>
              <w:pStyle w:val="2"/>
              <w:snapToGrid w:val="0"/>
              <w:spacing w:line="240" w:lineRule="auto"/>
              <w:ind w:left="300" w:hangingChars="150" w:hanging="300"/>
              <w:rPr>
                <w:rFonts w:asciiTheme="minorEastAsia" w:eastAsiaTheme="minorEastAsia" w:hAnsiTheme="minorEastAsia"/>
              </w:rPr>
            </w:pPr>
            <w:r w:rsidRPr="00C42C99">
              <w:rPr>
                <w:rFonts w:asciiTheme="minorEastAsia" w:eastAsiaTheme="minorEastAsia" w:hAnsiTheme="minorEastAsia" w:hint="eastAsia"/>
              </w:rPr>
              <w:t>가</w:t>
            </w:r>
            <w:r w:rsidRPr="00C42C99">
              <w:rPr>
                <w:rFonts w:asciiTheme="minorEastAsia" w:eastAsiaTheme="minorEastAsia" w:hAnsiTheme="minorEastAsia"/>
              </w:rPr>
              <w:t xml:space="preserve">. </w:t>
            </w:r>
            <w:r w:rsidRPr="00C42C99">
              <w:rPr>
                <w:rFonts w:asciiTheme="minorEastAsia" w:eastAsiaTheme="minorEastAsia" w:hAnsiTheme="minorEastAsia" w:hint="eastAsia"/>
                <w:kern w:val="0"/>
              </w:rPr>
              <w:t xml:space="preserve">계약상대자는 물품이 안전하게 운송인에게 인도되고 </w:t>
            </w:r>
            <w:r w:rsidRPr="00C42C99">
              <w:rPr>
                <w:rFonts w:asciiTheme="minorEastAsia" w:eastAsiaTheme="minorEastAsia" w:hAnsiTheme="minorEastAsia" w:hint="eastAsia"/>
                <w:color w:val="0000FF"/>
                <w:kern w:val="0"/>
              </w:rPr>
              <w:t>운송인이</w:t>
            </w:r>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안전하게 최종사용자에게 </w:t>
            </w:r>
            <w:r w:rsidRPr="00C42C99">
              <w:rPr>
                <w:rFonts w:asciiTheme="minorEastAsia" w:eastAsiaTheme="minorEastAsia" w:hAnsiTheme="minorEastAsia" w:hint="eastAsia"/>
                <w:color w:val="0000FF"/>
                <w:kern w:val="0"/>
              </w:rPr>
              <w:t>운송할</w:t>
            </w:r>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수 있도록, </w:t>
            </w:r>
            <w:r w:rsidRPr="00C42C99">
              <w:rPr>
                <w:rFonts w:asciiTheme="minorEastAsia" w:eastAsiaTheme="minorEastAsia" w:hAnsiTheme="minorEastAsia" w:hint="eastAsia"/>
                <w:color w:val="0000FF"/>
                <w:kern w:val="0"/>
              </w:rPr>
              <w:t>물품</w:t>
            </w:r>
            <w:r w:rsidRPr="00C42C99">
              <w:rPr>
                <w:rFonts w:asciiTheme="minorEastAsia" w:eastAsiaTheme="minorEastAsia" w:hAnsiTheme="minorEastAsia" w:hint="eastAsia"/>
                <w:kern w:val="0"/>
              </w:rPr>
              <w:t xml:space="preserve">의 특성에 따라 물품이 파손 또는 </w:t>
            </w:r>
            <w:proofErr w:type="spellStart"/>
            <w:r w:rsidRPr="00C42C99">
              <w:rPr>
                <w:rFonts w:asciiTheme="minorEastAsia" w:eastAsiaTheme="minorEastAsia" w:hAnsiTheme="minorEastAsia" w:hint="eastAsia"/>
                <w:kern w:val="0"/>
              </w:rPr>
              <w:t>멸실되지</w:t>
            </w:r>
            <w:proofErr w:type="spellEnd"/>
            <w:r w:rsidRPr="00C42C99">
              <w:rPr>
                <w:rFonts w:asciiTheme="minorEastAsia" w:eastAsiaTheme="minorEastAsia" w:hAnsiTheme="minorEastAsia" w:hint="eastAsia"/>
                <w:kern w:val="0"/>
              </w:rPr>
              <w:t xml:space="preserve"> </w:t>
            </w:r>
            <w:r w:rsidRPr="00C42C99">
              <w:rPr>
                <w:rFonts w:asciiTheme="minorEastAsia" w:eastAsiaTheme="minorEastAsia" w:hAnsiTheme="minorEastAsia" w:hint="eastAsia"/>
                <w:color w:val="0000FF"/>
                <w:kern w:val="0"/>
              </w:rPr>
              <w:t>않게 단위포장(낱개포장), 내부포장 및 외부포장을 구분하여</w:t>
            </w:r>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포장하여야 하며, </w:t>
            </w:r>
            <w:r w:rsidRPr="00C42C99">
              <w:rPr>
                <w:rFonts w:asciiTheme="minorEastAsia" w:eastAsiaTheme="minorEastAsia" w:hAnsiTheme="minorEastAsia" w:hint="eastAsia"/>
                <w:color w:val="0000FF"/>
                <w:kern w:val="0"/>
              </w:rPr>
              <w:t>단위포장, 내부포장</w:t>
            </w:r>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및 외부포장에는 최종사용자가 용이하게 식별할 수 있도록 품명, </w:t>
            </w:r>
            <w:r w:rsidRPr="00C42C99">
              <w:rPr>
                <w:rFonts w:asciiTheme="minorEastAsia" w:eastAsiaTheme="minorEastAsia" w:hAnsiTheme="minorEastAsia" w:hint="eastAsia"/>
                <w:color w:val="0000FF"/>
                <w:kern w:val="0"/>
              </w:rPr>
              <w:t>재고번호,</w:t>
            </w:r>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제조일자, </w:t>
            </w:r>
            <w:r w:rsidRPr="00C42C99">
              <w:rPr>
                <w:rFonts w:asciiTheme="minorEastAsia" w:eastAsiaTheme="minorEastAsia" w:hAnsiTheme="minorEastAsia" w:hint="eastAsia"/>
                <w:color w:val="0000FF"/>
                <w:kern w:val="0"/>
              </w:rPr>
              <w:t xml:space="preserve">유효일자, 수량 등을 ‘국방 표준 바코드 운용 </w:t>
            </w:r>
            <w:proofErr w:type="spellStart"/>
            <w:r w:rsidRPr="00C42C99">
              <w:rPr>
                <w:rFonts w:asciiTheme="minorEastAsia" w:eastAsiaTheme="minorEastAsia" w:hAnsiTheme="minorEastAsia" w:hint="eastAsia"/>
                <w:color w:val="0000FF"/>
                <w:kern w:val="0"/>
              </w:rPr>
              <w:t>지침서’에</w:t>
            </w:r>
            <w:proofErr w:type="spellEnd"/>
            <w:r w:rsidRPr="00C42C99">
              <w:rPr>
                <w:rFonts w:asciiTheme="minorEastAsia" w:eastAsiaTheme="minorEastAsia" w:hAnsiTheme="minorEastAsia"/>
                <w:kern w:val="0"/>
              </w:rPr>
              <w:t xml:space="preserve"> </w:t>
            </w:r>
            <w:r w:rsidRPr="00C42C99">
              <w:rPr>
                <w:rFonts w:asciiTheme="minorEastAsia" w:eastAsiaTheme="minorEastAsia" w:hAnsiTheme="minorEastAsia" w:hint="eastAsia"/>
                <w:kern w:val="0"/>
              </w:rPr>
              <w:t xml:space="preserve">따라 표시하여야 한다. 외부포장은 운송인이 수용가능한 수출표준 외부포장으로 하여야 하며, </w:t>
            </w:r>
            <w:proofErr w:type="spellStart"/>
            <w:r w:rsidRPr="00C42C99">
              <w:rPr>
                <w:rFonts w:asciiTheme="minorEastAsia" w:eastAsiaTheme="minorEastAsia" w:hAnsiTheme="minorEastAsia" w:hint="eastAsia"/>
                <w:kern w:val="0"/>
              </w:rPr>
              <w:t>수송중</w:t>
            </w:r>
            <w:proofErr w:type="spellEnd"/>
            <w:r w:rsidRPr="00C42C99">
              <w:rPr>
                <w:rFonts w:asciiTheme="minorEastAsia" w:eastAsiaTheme="minorEastAsia" w:hAnsiTheme="minorEastAsia" w:hint="eastAsia"/>
                <w:kern w:val="0"/>
              </w:rPr>
              <w:t xml:space="preserve"> 화물의 변질, 파손, 도난, 유실 등을 방지할 수 있는 목재나 골판지 등의 튼튼한 소재를 사용하여 포장을 하되 외관상 다른 화물과 구분할 수 있는 화물 단위로 포장하여야 한다.</w:t>
            </w:r>
          </w:p>
          <w:p w:rsidR="00A505B4" w:rsidRPr="00C42C99"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물품</w:t>
            </w:r>
            <w:r w:rsidRPr="007266E0">
              <w:rPr>
                <w:rFonts w:asciiTheme="minorEastAsia" w:hAnsiTheme="minorEastAsia" w:hint="eastAsia"/>
                <w:szCs w:val="20"/>
              </w:rPr>
              <w:t>은</w:t>
            </w:r>
            <w:r w:rsidRPr="007266E0">
              <w:rPr>
                <w:rFonts w:asciiTheme="minorEastAsia" w:hAnsiTheme="minorEastAsia"/>
                <w:szCs w:val="20"/>
              </w:rPr>
              <w:t xml:space="preserve"> 운임이 최소화되도록 불필요한 중량이나 적재공간이 발생하지 않</w:t>
            </w:r>
            <w:r w:rsidRPr="007266E0">
              <w:rPr>
                <w:rFonts w:asciiTheme="minorEastAsia" w:hAnsiTheme="minorEastAsia" w:hint="eastAsia"/>
                <w:szCs w:val="20"/>
              </w:rPr>
              <w:t>게 포장되어야 하고</w:t>
            </w:r>
            <w:r w:rsidRPr="007266E0">
              <w:rPr>
                <w:rFonts w:asciiTheme="minorEastAsia" w:hAnsiTheme="minorEastAsia"/>
                <w:szCs w:val="20"/>
              </w:rPr>
              <w:t xml:space="preserve">, 불충분하거나 부적절한 포장으로 인해 발생되는 손실에 대해서는 계약상대자가 책임진다, 포장물질의 재료는 부득이한 경우를 제외하고 환경 친화적인 것이어야 하며, </w:t>
            </w:r>
            <w:r w:rsidRPr="007266E0">
              <w:rPr>
                <w:rFonts w:asciiTheme="minorEastAsia" w:hAnsiTheme="minorEastAsia" w:hint="eastAsia"/>
                <w:szCs w:val="20"/>
              </w:rPr>
              <w:t>목재를</w:t>
            </w:r>
            <w:r w:rsidRPr="007266E0">
              <w:rPr>
                <w:rFonts w:asciiTheme="minorEastAsia" w:hAnsiTheme="minorEastAsia"/>
                <w:szCs w:val="20"/>
              </w:rPr>
              <w:t xml:space="preserve"> 사용하여 포장을 할 경우에는 국제식물보호협약(IPPC)에서 정한 </w:t>
            </w:r>
            <w:r w:rsidRPr="007266E0">
              <w:rPr>
                <w:rFonts w:asciiTheme="minorEastAsia" w:hAnsiTheme="minorEastAsia" w:hint="eastAsia"/>
                <w:szCs w:val="20"/>
              </w:rPr>
              <w:t>기준에</w:t>
            </w:r>
            <w:r w:rsidRPr="007266E0">
              <w:rPr>
                <w:rFonts w:asciiTheme="minorEastAsia" w:hAnsiTheme="minorEastAsia"/>
                <w:szCs w:val="20"/>
              </w:rPr>
              <w:t xml:space="preserve"> 따라 소독처리 및 마크표기를 하여야 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각 포장 또는 컨테이너 마다 세부 포장명세서 1부가 동봉되어야 하며, 배럴, 드럼 등 특수한 포장단위일 경우에는 세부포장명세가 포장외부에 형판인쇄 되어야 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024C13" w:rsidRPr="007266E0" w:rsidRDefault="00024C13"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12. 운송포장의 표기</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각 포장단위 또는 컨테이너는 적송품이 신속, 용이하게 식별될 수 있도록 표시되어야 한다.</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동 표시에는 아래 사항이 포함된다.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firstLineChars="50" w:firstLine="100"/>
              <w:jc w:val="left"/>
              <w:rPr>
                <w:rFonts w:asciiTheme="minorEastAsia" w:hAnsiTheme="minorEastAsia"/>
                <w:szCs w:val="20"/>
              </w:rPr>
            </w:pPr>
            <w:r w:rsidRPr="007266E0">
              <w:rPr>
                <w:rFonts w:asciiTheme="minorEastAsia" w:hAnsiTheme="minorEastAsia"/>
                <w:szCs w:val="20"/>
              </w:rPr>
              <w:t xml:space="preserve">(1) </w:t>
            </w:r>
            <w:proofErr w:type="spellStart"/>
            <w:r w:rsidRPr="007266E0">
              <w:rPr>
                <w:rFonts w:asciiTheme="minorEastAsia" w:hAnsiTheme="minorEastAsia"/>
                <w:szCs w:val="20"/>
              </w:rPr>
              <w:t>수입자</w:t>
            </w:r>
            <w:proofErr w:type="spellEnd"/>
            <w:r w:rsidRPr="007266E0">
              <w:rPr>
                <w:rFonts w:asciiTheme="minorEastAsia" w:hAnsiTheme="minorEastAsia" w:hint="eastAsia"/>
                <w:szCs w:val="20"/>
              </w:rPr>
              <w:t>(Importer)</w:t>
            </w:r>
            <w:r w:rsidRPr="007266E0">
              <w:rPr>
                <w:rFonts w:asciiTheme="minorEastAsia" w:hAnsiTheme="minorEastAsia"/>
                <w:szCs w:val="20"/>
              </w:rPr>
              <w:t>: 방위사업청</w:t>
            </w:r>
          </w:p>
          <w:p w:rsidR="00A505B4" w:rsidRPr="007266E0" w:rsidRDefault="00A505B4" w:rsidP="00A34307">
            <w:pPr>
              <w:pStyle w:val="a8"/>
              <w:widowControl/>
              <w:wordWrap/>
              <w:autoSpaceDE/>
              <w:autoSpaceDN/>
              <w:ind w:leftChars="0" w:left="465"/>
              <w:jc w:val="left"/>
              <w:rPr>
                <w:rFonts w:asciiTheme="minorEastAsia" w:hAnsiTheme="minorEastAsia"/>
                <w:szCs w:val="20"/>
              </w:rPr>
            </w:pPr>
          </w:p>
          <w:p w:rsidR="00A505B4" w:rsidRPr="007266E0" w:rsidRDefault="00A505B4" w:rsidP="00A34307">
            <w:pPr>
              <w:widowControl/>
              <w:wordWrap/>
              <w:autoSpaceDE/>
              <w:autoSpaceDN/>
              <w:ind w:left="105"/>
              <w:jc w:val="left"/>
              <w:rPr>
                <w:rFonts w:asciiTheme="minorEastAsia" w:hAnsiTheme="minorEastAsia"/>
                <w:szCs w:val="20"/>
              </w:rPr>
            </w:pPr>
            <w:r w:rsidRPr="007266E0">
              <w:rPr>
                <w:rFonts w:asciiTheme="minorEastAsia" w:hAnsiTheme="minorEastAsia" w:hint="eastAsia"/>
                <w:szCs w:val="20"/>
              </w:rPr>
              <w:t xml:space="preserve">(2) </w:t>
            </w:r>
            <w:r w:rsidRPr="007266E0">
              <w:rPr>
                <w:rFonts w:asciiTheme="minorEastAsia" w:hAnsiTheme="minorEastAsia"/>
                <w:szCs w:val="20"/>
              </w:rPr>
              <w:t>수하인</w:t>
            </w:r>
            <w:r w:rsidRPr="007266E0">
              <w:rPr>
                <w:rFonts w:asciiTheme="minorEastAsia" w:hAnsiTheme="minorEastAsia" w:hint="eastAsia"/>
                <w:szCs w:val="20"/>
              </w:rPr>
              <w:t>(Consignee)</w:t>
            </w:r>
            <w:r w:rsidRPr="007266E0">
              <w:rPr>
                <w:rFonts w:asciiTheme="minorEastAsia" w:hAnsiTheme="minorEastAsia"/>
                <w:szCs w:val="20"/>
              </w:rPr>
              <w:t xml:space="preserve">: </w:t>
            </w:r>
            <w:r w:rsidRPr="007266E0">
              <w:rPr>
                <w:rFonts w:asciiTheme="minorEastAsia" w:hAnsiTheme="minorEastAsia" w:hint="eastAsia"/>
                <w:szCs w:val="20"/>
              </w:rPr>
              <w:t>방위사업청</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ordWrap/>
              <w:autoSpaceDE/>
              <w:autoSpaceDN/>
              <w:ind w:leftChars="50" w:left="400" w:hangingChars="150" w:hanging="300"/>
              <w:jc w:val="left"/>
              <w:rPr>
                <w:rFonts w:asciiTheme="minorEastAsia" w:hAnsiTheme="minorEastAsia"/>
                <w:szCs w:val="20"/>
              </w:rPr>
            </w:pPr>
            <w:r w:rsidRPr="007266E0">
              <w:rPr>
                <w:rFonts w:asciiTheme="minorEastAsia" w:hAnsiTheme="minorEastAsia" w:hint="eastAsia"/>
                <w:szCs w:val="20"/>
              </w:rPr>
              <w:t>(</w:t>
            </w:r>
            <w:r w:rsidRPr="007266E0">
              <w:rPr>
                <w:rFonts w:asciiTheme="minorEastAsia" w:hAnsiTheme="minorEastAsia"/>
                <w:szCs w:val="20"/>
              </w:rPr>
              <w:t xml:space="preserve">3) </w:t>
            </w:r>
            <w:r w:rsidRPr="007266E0">
              <w:rPr>
                <w:rFonts w:asciiTheme="minorEastAsia" w:hAnsiTheme="minorEastAsia" w:hint="eastAsia"/>
                <w:szCs w:val="20"/>
              </w:rPr>
              <w:t>참조(</w:t>
            </w:r>
            <w:r w:rsidRPr="007266E0">
              <w:rPr>
                <w:rFonts w:asciiTheme="minorEastAsia" w:hAnsiTheme="minorEastAsia"/>
                <w:szCs w:val="20"/>
              </w:rPr>
              <w:t>CC</w:t>
            </w:r>
            <w:r w:rsidRPr="007266E0">
              <w:rPr>
                <w:rFonts w:asciiTheme="minorEastAsia" w:hAnsiTheme="minorEastAsia" w:hint="eastAsia"/>
                <w:szCs w:val="20"/>
              </w:rPr>
              <w:t>)</w:t>
            </w:r>
            <w:r w:rsidRPr="007266E0">
              <w:rPr>
                <w:rFonts w:asciiTheme="minorEastAsia" w:hAnsiTheme="minorEastAsia"/>
                <w:szCs w:val="20"/>
              </w:rPr>
              <w:t xml:space="preserve">: </w:t>
            </w:r>
            <w:r w:rsidRPr="007266E0">
              <w:rPr>
                <w:rFonts w:asciiTheme="minorEastAsia" w:hAnsiTheme="minorEastAsia" w:hint="eastAsia"/>
                <w:szCs w:val="20"/>
              </w:rPr>
              <w:t xml:space="preserve">대한민국 국군 수송사령부 또는 공군 </w:t>
            </w:r>
            <w:r w:rsidRPr="007266E0">
              <w:rPr>
                <w:rFonts w:asciiTheme="minorEastAsia" w:hAnsiTheme="minorEastAsia"/>
                <w:szCs w:val="20"/>
              </w:rPr>
              <w:t xml:space="preserve">60 </w:t>
            </w:r>
            <w:r w:rsidRPr="007266E0">
              <w:rPr>
                <w:rFonts w:asciiTheme="minorEastAsia" w:hAnsiTheme="minorEastAsia" w:hint="eastAsia"/>
                <w:szCs w:val="20"/>
              </w:rPr>
              <w:t>수송 전대</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(4) 계약번호</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(5) 최종사용자</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(6) </w:t>
            </w:r>
            <w:proofErr w:type="spellStart"/>
            <w:r w:rsidRPr="007266E0">
              <w:rPr>
                <w:rFonts w:asciiTheme="minorEastAsia" w:hAnsiTheme="minorEastAsia"/>
                <w:szCs w:val="20"/>
              </w:rPr>
              <w:t>하역항</w:t>
            </w:r>
            <w:proofErr w:type="spellEnd"/>
            <w:r w:rsidRPr="007266E0">
              <w:rPr>
                <w:rFonts w:asciiTheme="minorEastAsia" w:hAnsiTheme="minorEastAsia"/>
                <w:szCs w:val="20"/>
              </w:rPr>
              <w:t xml:space="preserve"> 또는 하역공항 </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(7) 포장 또는 컨테이너의 수, 품목번호, 포장 또는 컨테이너화 된 물품의 수량</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(8) 물품명세</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(9) </w:t>
            </w:r>
            <w:proofErr w:type="spellStart"/>
            <w:r w:rsidRPr="007266E0">
              <w:rPr>
                <w:rFonts w:asciiTheme="minorEastAsia" w:hAnsiTheme="minorEastAsia"/>
                <w:szCs w:val="20"/>
              </w:rPr>
              <w:t>순중량</w:t>
            </w:r>
            <w:proofErr w:type="spellEnd"/>
            <w:r w:rsidRPr="007266E0">
              <w:rPr>
                <w:rFonts w:asciiTheme="minorEastAsia" w:hAnsiTheme="minorEastAsia"/>
                <w:szCs w:val="20"/>
              </w:rPr>
              <w:t xml:space="preserve">, </w:t>
            </w:r>
            <w:proofErr w:type="spellStart"/>
            <w:r w:rsidRPr="007266E0">
              <w:rPr>
                <w:rFonts w:asciiTheme="minorEastAsia" w:hAnsiTheme="minorEastAsia"/>
                <w:szCs w:val="20"/>
              </w:rPr>
              <w:t>총중량</w:t>
            </w:r>
            <w:proofErr w:type="spellEnd"/>
            <w:r w:rsidRPr="007266E0">
              <w:rPr>
                <w:rFonts w:asciiTheme="minorEastAsia" w:hAnsiTheme="minorEastAsia"/>
                <w:szCs w:val="20"/>
              </w:rPr>
              <w:t xml:space="preserve"> 및 용적</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(10) 계약상대자 표지 및/또는 등록상표</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(11) 주의표지</w:t>
            </w: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(12) </w:t>
            </w:r>
            <w:r w:rsidRPr="007266E0">
              <w:rPr>
                <w:rFonts w:asciiTheme="minorEastAsia" w:hAnsiTheme="minorEastAsia" w:hint="eastAsia"/>
                <w:szCs w:val="20"/>
              </w:rPr>
              <w:t>목재포장재를</w:t>
            </w:r>
            <w:r w:rsidRPr="007266E0">
              <w:rPr>
                <w:rFonts w:asciiTheme="minorEastAsia" w:hAnsiTheme="minorEastAsia"/>
                <w:szCs w:val="20"/>
              </w:rPr>
              <w:t xml:space="preserve"> </w:t>
            </w:r>
            <w:r w:rsidRPr="007266E0">
              <w:rPr>
                <w:rFonts w:asciiTheme="minorEastAsia" w:hAnsiTheme="minorEastAsia" w:hint="eastAsia"/>
                <w:szCs w:val="20"/>
              </w:rPr>
              <w:t>이용할</w:t>
            </w:r>
            <w:r w:rsidRPr="007266E0">
              <w:rPr>
                <w:rFonts w:asciiTheme="minorEastAsia" w:hAnsiTheme="minorEastAsia"/>
                <w:szCs w:val="20"/>
              </w:rPr>
              <w:t xml:space="preserve"> 경우, 모든 형태(박스, 받침대 등)의 목재포장재에 소독처리 마크</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(13) 기타 본 계약에서 요구되는 표식</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13. 인도준비 완료 통지</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Pr="00663422">
              <w:rPr>
                <w:rFonts w:ascii="맑은 고딕" w:eastAsia="맑은 고딕" w:hAnsi="맑은 고딕" w:hint="eastAsia"/>
                <w:color w:val="0000FF"/>
              </w:rPr>
              <w:t xml:space="preserve">최소한 인도예정일 </w:t>
            </w:r>
            <w:r w:rsidRPr="00663422">
              <w:rPr>
                <w:rFonts w:ascii="맑은 고딕" w:eastAsia="맑은 고딕" w:hAnsi="맑은 고딕"/>
                <w:color w:val="0000FF"/>
              </w:rPr>
              <w:t>30</w:t>
            </w:r>
            <w:r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w:t>
            </w:r>
            <w:r w:rsidRPr="006A6C9D">
              <w:rPr>
                <w:rFonts w:ascii="맑은 고딕" w:eastAsia="맑은 고딕" w:hAnsi="맑은 고딕"/>
              </w:rPr>
              <w:lastRenderedPageBreak/>
              <w:t xml:space="preserve">물품에 관한 부피나 중량 등이 포함된 간단한 명세, 송장금액 등과 같은 관련자료들을 </w:t>
            </w:r>
            <w:r w:rsidRPr="00663422">
              <w:rPr>
                <w:rFonts w:ascii="맑은 고딕" w:eastAsia="맑은 고딕" w:hAnsi="맑은 고딕"/>
                <w:color w:val="0000FF"/>
              </w:rPr>
              <w:t>포함</w:t>
            </w:r>
            <w:r w:rsidRPr="00663422">
              <w:rPr>
                <w:rFonts w:ascii="맑은 고딕" w:eastAsia="맑은 고딕" w:hAnsi="맑은 고딕" w:hint="eastAsia"/>
                <w:color w:val="0000FF"/>
              </w:rPr>
              <w:t>한다.</w:t>
            </w:r>
          </w:p>
          <w:p w:rsidR="00A505B4" w:rsidRPr="00915102" w:rsidRDefault="00A505B4" w:rsidP="00A34307">
            <w:pPr>
              <w:widowControl/>
              <w:wordWrap/>
              <w:autoSpaceDE/>
              <w:autoSpaceDN/>
              <w:jc w:val="left"/>
              <w:rPr>
                <w:rFonts w:asciiTheme="minorEastAsia" w:hAnsiTheme="minorEastAsia"/>
                <w:color w:val="000000" w:themeColor="text1"/>
                <w:szCs w:val="20"/>
              </w:rPr>
            </w:pPr>
          </w:p>
          <w:p w:rsidR="00A505B4" w:rsidRPr="00C70F63"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14. 분할납품</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구매주문서에 별도로 명시하지 않는 한 물품의 분할납품은 허용된다.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15. 계약불이행</w:t>
            </w:r>
          </w:p>
          <w:p w:rsidR="00A505B4" w:rsidRPr="007266E0" w:rsidRDefault="00A505B4" w:rsidP="00A34307">
            <w:pPr>
              <w:widowControl/>
              <w:wordWrap/>
              <w:autoSpaceDE/>
              <w:autoSpaceDN/>
              <w:jc w:val="left"/>
              <w:rPr>
                <w:rFonts w:asciiTheme="minorEastAsia" w:hAnsiTheme="minorEastAsia"/>
                <w:szCs w:val="20"/>
              </w:rPr>
            </w:pPr>
          </w:p>
          <w:p w:rsidR="00A32403" w:rsidRPr="00251788" w:rsidRDefault="00A32403" w:rsidP="00A32403">
            <w:pPr>
              <w:widowControl/>
              <w:wordWrap/>
              <w:autoSpaceDE/>
              <w:autoSpaceDN/>
              <w:spacing w:line="320" w:lineRule="exact"/>
              <w:ind w:left="348" w:hangingChars="174" w:hanging="348"/>
              <w:jc w:val="left"/>
              <w:rPr>
                <w:rFonts w:ascii="맑은 고딕" w:eastAsia="맑은 고딕" w:hAnsi="맑은 고딕"/>
              </w:rPr>
            </w:pPr>
            <w:r w:rsidRPr="00251788">
              <w:rPr>
                <w:rFonts w:ascii="맑은 고딕" w:eastAsia="맑은 고딕" w:hAnsi="맑은 고딕" w:hint="eastAsia"/>
              </w:rPr>
              <w:t>가</w:t>
            </w:r>
            <w:r w:rsidRPr="00251788">
              <w:rPr>
                <w:rFonts w:ascii="맑은 고딕" w:eastAsia="맑은 고딕" w:hAnsi="맑은 고딕"/>
              </w:rPr>
              <w:t>. "계약불이행"이란 본 계약상의 주요 의무를 이행하지 않음을 의미한다.</w:t>
            </w:r>
          </w:p>
          <w:p w:rsidR="00A32403" w:rsidRPr="00251788" w:rsidRDefault="00A32403" w:rsidP="00A32403">
            <w:pPr>
              <w:widowControl/>
              <w:wordWrap/>
              <w:autoSpaceDE/>
              <w:autoSpaceDN/>
              <w:spacing w:line="320" w:lineRule="exact"/>
              <w:jc w:val="left"/>
              <w:rPr>
                <w:rFonts w:ascii="맑은 고딕" w:eastAsia="맑은 고딕" w:hAnsi="맑은 고딕"/>
              </w:rPr>
            </w:pPr>
          </w:p>
          <w:p w:rsidR="00A32403" w:rsidRPr="00251788" w:rsidRDefault="00A32403" w:rsidP="00A32403">
            <w:pPr>
              <w:widowControl/>
              <w:wordWrap/>
              <w:autoSpaceDE/>
              <w:autoSpaceDN/>
              <w:spacing w:line="320" w:lineRule="exact"/>
              <w:jc w:val="left"/>
              <w:rPr>
                <w:rFonts w:ascii="맑은 고딕" w:eastAsia="맑은 고딕" w:hAnsi="맑은 고딕"/>
              </w:rPr>
            </w:pPr>
          </w:p>
          <w:p w:rsidR="00A32403" w:rsidRPr="00251788" w:rsidRDefault="00A32403" w:rsidP="00A32403">
            <w:pPr>
              <w:widowControl/>
              <w:wordWrap/>
              <w:autoSpaceDE/>
              <w:autoSpaceDN/>
              <w:spacing w:line="320" w:lineRule="exact"/>
              <w:ind w:left="348" w:hangingChars="174" w:hanging="348"/>
              <w:jc w:val="left"/>
              <w:rPr>
                <w:rFonts w:ascii="맑은 고딕" w:eastAsia="맑은 고딕" w:hAnsi="맑은 고딕"/>
              </w:rPr>
            </w:pPr>
            <w:r w:rsidRPr="00251788">
              <w:rPr>
                <w:rFonts w:ascii="맑은 고딕" w:eastAsia="맑은 고딕" w:hAnsi="맑은 고딕" w:hint="eastAsia"/>
              </w:rPr>
              <w:t>나</w:t>
            </w:r>
            <w:r w:rsidRPr="00251788">
              <w:rPr>
                <w:rFonts w:ascii="맑은 고딕" w:eastAsia="맑은 고딕" w:hAnsi="맑은 고딕"/>
              </w:rPr>
              <w:t>. 아래 열거한 경우는 계약불이행에 해당한다.</w:t>
            </w:r>
          </w:p>
          <w:p w:rsidR="00A505B4" w:rsidRPr="00A32403" w:rsidRDefault="00A505B4" w:rsidP="00A34307">
            <w:pPr>
              <w:pStyle w:val="12"/>
              <w:wordWrap/>
              <w:snapToGrid w:val="0"/>
              <w:spacing w:line="240" w:lineRule="auto"/>
              <w:jc w:val="left"/>
              <w:rPr>
                <w:rFonts w:asciiTheme="minorEastAsia" w:eastAsiaTheme="minorEastAsia" w:hAnsiTheme="minorEastAsia"/>
                <w:kern w:val="0"/>
              </w:rPr>
            </w:pPr>
          </w:p>
          <w:p w:rsidR="00A505B4" w:rsidRDefault="00A505B4" w:rsidP="00A34307">
            <w:pPr>
              <w:pStyle w:val="12"/>
              <w:wordWrap/>
              <w:snapToGrid w:val="0"/>
              <w:spacing w:line="240" w:lineRule="auto"/>
              <w:jc w:val="left"/>
              <w:rPr>
                <w:rFonts w:asciiTheme="minorEastAsia" w:eastAsiaTheme="minorEastAsia" w:hAnsiTheme="minorEastAsia"/>
                <w:kern w:val="0"/>
              </w:rPr>
            </w:pPr>
          </w:p>
          <w:p w:rsidR="00A32403" w:rsidRPr="00A00450" w:rsidRDefault="00A32403" w:rsidP="00A34307">
            <w:pPr>
              <w:pStyle w:val="12"/>
              <w:wordWrap/>
              <w:snapToGrid w:val="0"/>
              <w:spacing w:line="240" w:lineRule="auto"/>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r w:rsidRPr="00A00450">
              <w:rPr>
                <w:rFonts w:asciiTheme="minorEastAsia" w:eastAsiaTheme="minorEastAsia" w:hAnsiTheme="minorEastAsia" w:hint="eastAsia"/>
                <w:kern w:val="0"/>
              </w:rPr>
              <w:t xml:space="preserve">(1) </w:t>
            </w:r>
            <w:r w:rsidRPr="00A00450">
              <w:rPr>
                <w:rFonts w:asciiTheme="minorEastAsia" w:eastAsiaTheme="minorEastAsia" w:hAnsiTheme="minorEastAsia" w:hint="eastAsia"/>
                <w:color w:val="0000FF"/>
                <w:kern w:val="0"/>
              </w:rPr>
              <w:t>붙임 4에 명시된 인도조건 및 일정에 따라</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 xml:space="preserve">물품의 인도를 이행하지 </w:t>
            </w:r>
            <w:r w:rsidRPr="00A00450">
              <w:rPr>
                <w:rFonts w:asciiTheme="minorEastAsia" w:eastAsiaTheme="minorEastAsia" w:hAnsiTheme="minorEastAsia" w:hint="eastAsia"/>
                <w:color w:val="0000FF"/>
                <w:kern w:val="0"/>
              </w:rPr>
              <w:t>않은</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경우</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본 계약에서 요구한 물품의 모든 성능 요건을 충족하지 못하는 경우</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(3) 계약상대자가 이행기일 이전에 본 계약의 이행을 거절하는 경우</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7266E0">
              <w:rPr>
                <w:rFonts w:asciiTheme="minorEastAsia" w:hAnsiTheme="minorEastAsia"/>
                <w:szCs w:val="20"/>
              </w:rPr>
              <w:t xml:space="preserve"> (4) </w:t>
            </w:r>
            <w:r w:rsidRPr="0016519B">
              <w:rPr>
                <w:rFonts w:asciiTheme="minorEastAsia" w:hAnsiTheme="minorEastAsia"/>
                <w:color w:val="000000" w:themeColor="text1"/>
                <w:szCs w:val="20"/>
              </w:rPr>
              <w:t xml:space="preserve">계약이행보증금 또는 선금환급보증금을 </w:t>
            </w:r>
            <w:r w:rsidRPr="00227345">
              <w:rPr>
                <w:rFonts w:asciiTheme="minorEastAsia" w:hAnsiTheme="minorEastAsia" w:hint="eastAsia"/>
                <w:color w:val="0000FF"/>
                <w:szCs w:val="20"/>
              </w:rPr>
              <w:t>제공</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않거나, 본 계약이 요구하는 </w:t>
            </w:r>
            <w:r w:rsidRPr="00227345">
              <w:rPr>
                <w:rFonts w:asciiTheme="minorEastAsia" w:hAnsiTheme="minorEastAsia" w:hint="eastAsia"/>
                <w:color w:val="0000FF"/>
                <w:szCs w:val="20"/>
              </w:rPr>
              <w:t>제공</w:t>
            </w:r>
            <w:r w:rsidRPr="00227345">
              <w:rPr>
                <w:rFonts w:asciiTheme="minorEastAsia" w:hAnsiTheme="minorEastAsia"/>
                <w:color w:val="0000FF"/>
                <w:szCs w:val="20"/>
              </w:rPr>
              <w:t xml:space="preserve">조건을 </w:t>
            </w:r>
            <w:r w:rsidRPr="00227345">
              <w:rPr>
                <w:rFonts w:asciiTheme="minorEastAsia" w:hAnsiTheme="minorEastAsia" w:hint="eastAsia"/>
                <w:color w:val="0000FF"/>
                <w:szCs w:val="20"/>
              </w:rPr>
              <w:t>준수</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않은 경우 또는 유효기간을 연장하지 않은 경우</w:t>
            </w:r>
          </w:p>
          <w:p w:rsidR="00A505B4" w:rsidRPr="000B0C9C"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(5) 제19조에 명시된 계약상대자의 하자보증 의무를 이행하지 않는 경우</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(6) 기타, 계약상대자가 본</w:t>
            </w:r>
            <w:r w:rsidR="00A32403" w:rsidRPr="00251788">
              <w:rPr>
                <w:rFonts w:ascii="맑은 고딕" w:eastAsia="맑은 고딕" w:hAnsi="맑은 고딕"/>
              </w:rPr>
              <w:t xml:space="preserve"> 계약상의 주요의무를 이행하지 않은 경우</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32403" w:rsidRPr="007266E0" w:rsidRDefault="00A32403"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16. 계약해제/해지</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계약상대자가 본 계약을 불이행하였을 경우, 방위사업청은 이를 계약상대자에게 문서로 통보하고, 계약상대자가 통보를 받은 날로부터 50일 내에 계약불이행을 치유하지 않을 경우, 방위사업청은</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본 계약의 전부 또는 일부를 해제/해지하고,</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제5조에 규정된 계약이행보증금 전액을 몰수한다. 다만, 계약목적을 달성하는데 지장이 없고, 잔여 계약이행 부분과 구조적·기능적으로 독립적이어서 분리가 가능하여 계약이 일부만 해제/해지된 경우에는 그에 해당하는 계약이행보증금을 몰수할 수 있다.</w:t>
            </w:r>
          </w:p>
          <w:p w:rsidR="00A505B4" w:rsidRDefault="00A505B4" w:rsidP="00A34307">
            <w:pPr>
              <w:widowControl/>
              <w:wordWrap/>
              <w:autoSpaceDE/>
              <w:autoSpaceDN/>
              <w:ind w:left="418" w:hangingChars="209" w:hanging="418"/>
              <w:jc w:val="left"/>
              <w:rPr>
                <w:rFonts w:asciiTheme="minorEastAsia" w:hAnsiTheme="minorEastAsia"/>
                <w:szCs w:val="20"/>
              </w:rPr>
            </w:pPr>
          </w:p>
          <w:p w:rsidR="00A505B4" w:rsidRDefault="00A505B4" w:rsidP="00A34307">
            <w:pPr>
              <w:widowControl/>
              <w:wordWrap/>
              <w:autoSpaceDE/>
              <w:autoSpaceDN/>
              <w:ind w:left="418" w:hangingChars="209" w:hanging="418"/>
              <w:jc w:val="left"/>
              <w:rPr>
                <w:rFonts w:asciiTheme="minorEastAsia" w:hAnsiTheme="minorEastAsia"/>
                <w:szCs w:val="20"/>
              </w:rPr>
            </w:pPr>
          </w:p>
          <w:p w:rsidR="00A505B4" w:rsidRDefault="00A505B4" w:rsidP="00A34307">
            <w:pPr>
              <w:widowControl/>
              <w:wordWrap/>
              <w:autoSpaceDE/>
              <w:autoSpaceDN/>
              <w:ind w:left="418" w:hangingChars="209" w:hanging="418"/>
              <w:jc w:val="left"/>
              <w:rPr>
                <w:rFonts w:asciiTheme="minorEastAsia" w:hAnsiTheme="minorEastAsia"/>
                <w:szCs w:val="20"/>
              </w:rPr>
            </w:pPr>
          </w:p>
          <w:p w:rsidR="00A505B4" w:rsidRDefault="00A505B4" w:rsidP="00A34307">
            <w:pPr>
              <w:widowControl/>
              <w:wordWrap/>
              <w:autoSpaceDE/>
              <w:autoSpaceDN/>
              <w:ind w:left="418" w:hangingChars="209" w:hanging="418"/>
              <w:jc w:val="left"/>
              <w:rPr>
                <w:rFonts w:asciiTheme="minorEastAsia" w:hAnsiTheme="minorEastAsia"/>
                <w:szCs w:val="20"/>
              </w:rPr>
            </w:pPr>
          </w:p>
          <w:p w:rsidR="00A505B4" w:rsidRPr="0026421F" w:rsidRDefault="00A505B4" w:rsidP="00A34307">
            <w:pPr>
              <w:widowControl/>
              <w:wordWrap/>
              <w:autoSpaceDE/>
              <w:autoSpaceDN/>
              <w:ind w:left="418" w:hangingChars="209" w:hanging="418"/>
              <w:jc w:val="left"/>
              <w:rPr>
                <w:rFonts w:asciiTheme="minorEastAsia" w:hAnsiTheme="minorEastAsia"/>
                <w:color w:val="0000FF"/>
                <w:szCs w:val="20"/>
              </w:rPr>
            </w:pPr>
            <w:r w:rsidRPr="0026421F">
              <w:rPr>
                <w:rFonts w:asciiTheme="minorEastAsia" w:hAnsiTheme="minorEastAsia" w:hint="eastAsia"/>
                <w:color w:val="0000FF"/>
                <w:szCs w:val="20"/>
              </w:rPr>
              <w:t xml:space="preserve"> </w:t>
            </w:r>
            <w:r w:rsidRPr="0026421F">
              <w:rPr>
                <w:rFonts w:asciiTheme="minorEastAsia" w:hAnsiTheme="minorEastAsia"/>
                <w:color w:val="0000FF"/>
                <w:szCs w:val="20"/>
              </w:rPr>
              <w:t xml:space="preserve"> (3) 계약상대자에게 지급된 선금의 전부 또는 일부 및 그 이자를 제6조에 규정된 선금환급보증 조항에 따라 회수할 수 있다.</w:t>
            </w:r>
          </w:p>
          <w:p w:rsidR="00A505B4" w:rsidRPr="0026421F"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96" w:hangingChars="48" w:hanging="96"/>
              <w:jc w:val="left"/>
              <w:rPr>
                <w:rFonts w:asciiTheme="minorEastAsia" w:hAnsiTheme="minorEastAsia"/>
                <w:szCs w:val="20"/>
              </w:rPr>
            </w:pPr>
            <w:r w:rsidRPr="007266E0">
              <w:rPr>
                <w:rFonts w:asciiTheme="minorEastAsia" w:hAnsiTheme="minorEastAsia"/>
                <w:szCs w:val="20"/>
              </w:rPr>
              <w:t xml:space="preserve"> 다만, 합리적인 입증에 따라, 계약불이행으로 인한 실손해액이 몰수된 계약이행보증금의 액수를 초과할 경우, 계약상대자는 방위사업청에 초과된 실손해액 만큼을 배상하여야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32403" w:rsidRPr="007266E0" w:rsidRDefault="00A32403"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xml:space="preserve"> </w:t>
            </w:r>
            <w:r w:rsidRPr="007266E0">
              <w:rPr>
                <w:rFonts w:asciiTheme="minorEastAsia" w:hAnsiTheme="minorEastAsia" w:hint="eastAsia"/>
                <w:szCs w:val="20"/>
              </w:rPr>
              <w:t>계약상대자가</w:t>
            </w:r>
            <w:r w:rsidRPr="007266E0">
              <w:rPr>
                <w:rFonts w:asciiTheme="minorEastAsia" w:hAnsiTheme="minorEastAsia"/>
                <w:szCs w:val="20"/>
              </w:rPr>
              <w:t xml:space="preserve"> 입찰에 관한 서류 등을 허위 또는 부정한 방법으로 제출하여 계약이 체결된 경우 </w:t>
            </w:r>
            <w:r w:rsidRPr="007266E0">
              <w:rPr>
                <w:rFonts w:asciiTheme="minorEastAsia" w:hAnsiTheme="minorEastAsia" w:hint="eastAsia"/>
                <w:szCs w:val="20"/>
              </w:rPr>
              <w:t>방위사업청은</w:t>
            </w:r>
            <w:r w:rsidRPr="007266E0">
              <w:rPr>
                <w:rFonts w:asciiTheme="minorEastAsia" w:hAnsiTheme="minorEastAsia"/>
                <w:szCs w:val="20"/>
              </w:rPr>
              <w:t xml:space="preserve"> 계약의 전부 또는 일부를 해제/</w:t>
            </w:r>
            <w:proofErr w:type="gramStart"/>
            <w:r w:rsidRPr="007266E0">
              <w:rPr>
                <w:rFonts w:asciiTheme="minorEastAsia" w:hAnsiTheme="minorEastAsia"/>
                <w:szCs w:val="20"/>
              </w:rPr>
              <w:t>해지 할</w:t>
            </w:r>
            <w:proofErr w:type="gramEnd"/>
            <w:r w:rsidRPr="007266E0">
              <w:rPr>
                <w:rFonts w:asciiTheme="minorEastAsia" w:hAnsiTheme="minorEastAsia"/>
                <w:szCs w:val="20"/>
              </w:rPr>
              <w:t xml:space="preserve"> 수 있으며, 본 조 가항 (2)호를 적용한다.</w:t>
            </w: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방위사업청이 본 조 가항</w:t>
            </w:r>
            <w:r w:rsidRPr="007266E0">
              <w:rPr>
                <w:rFonts w:asciiTheme="minorEastAsia" w:hAnsiTheme="minorEastAsia" w:hint="eastAsia"/>
                <w:szCs w:val="20"/>
              </w:rPr>
              <w:t xml:space="preserve">, </w:t>
            </w:r>
            <w:proofErr w:type="spellStart"/>
            <w:r w:rsidRPr="007266E0">
              <w:rPr>
                <w:rFonts w:asciiTheme="minorEastAsia" w:hAnsiTheme="minorEastAsia" w:hint="eastAsia"/>
                <w:szCs w:val="20"/>
              </w:rPr>
              <w:t>나항</w:t>
            </w:r>
            <w:r w:rsidRPr="007266E0">
              <w:rPr>
                <w:rFonts w:asciiTheme="minorEastAsia" w:hAnsiTheme="minorEastAsia"/>
                <w:szCs w:val="20"/>
              </w:rPr>
              <w:t>에</w:t>
            </w:r>
            <w:proofErr w:type="spellEnd"/>
            <w:r w:rsidRPr="007266E0">
              <w:rPr>
                <w:rFonts w:asciiTheme="minorEastAsia" w:hAnsiTheme="minorEastAsia"/>
                <w:szCs w:val="20"/>
              </w:rPr>
              <w:t xml:space="preserve"> 따라 본 계약의 전부 또는 일부를 해제/해지할 경우 방위사업청은 등기우편 등 수취인이 접수, 확인이 가능한 방법으로 그 취지를 계약상대자에게 통지하여야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xml:space="preserve">. 본 조항에 따라 계약의 전부 또는 일부가 해제/해지된 경우, 방위사업청은 해제/해지 후 6개월 이내에 다른 공급원으로부터 본 계약의 목적에 부합되는 정비용역을 조달할 수 있으며, </w:t>
            </w:r>
            <w:r w:rsidRPr="007266E0">
              <w:rPr>
                <w:rFonts w:asciiTheme="minorEastAsia" w:hAnsiTheme="minorEastAsia" w:hint="eastAsia"/>
                <w:szCs w:val="20"/>
              </w:rPr>
              <w:t>이로</w:t>
            </w:r>
            <w:r w:rsidRPr="007266E0">
              <w:rPr>
                <w:rFonts w:asciiTheme="minorEastAsia" w:hAnsiTheme="minorEastAsia"/>
                <w:szCs w:val="20"/>
              </w:rPr>
              <w:t xml:space="preserve"> 인해 발생하는 계약금액 상승 등 </w:t>
            </w:r>
            <w:r w:rsidRPr="007266E0">
              <w:rPr>
                <w:rFonts w:asciiTheme="minorEastAsia" w:hAnsiTheme="minorEastAsia" w:hint="eastAsia"/>
                <w:szCs w:val="20"/>
              </w:rPr>
              <w:t>일체의</w:t>
            </w:r>
            <w:r w:rsidRPr="007266E0">
              <w:rPr>
                <w:rFonts w:asciiTheme="minorEastAsia" w:hAnsiTheme="minorEastAsia"/>
                <w:szCs w:val="20"/>
              </w:rPr>
              <w:t xml:space="preserve"> 초과비용은 본 조 가항 단서조항에 명시된 계약불이행으로 인한 실손해액으로 본다.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마</w:t>
            </w:r>
            <w:r w:rsidRPr="007266E0">
              <w:rPr>
                <w:rFonts w:asciiTheme="minorEastAsia" w:hAnsiTheme="minorEastAsia"/>
                <w:szCs w:val="20"/>
              </w:rPr>
              <w:t>. 본 계약의 일부 해지 사유가 발생한 경우, 방위사업청은 본 조에 규정된 권리 이외에, 인도되지 않고 있는 정비된 물품이나 본 계약의 이행을 위한 반제품에 대하여 그 소유권 이전 및 인도를 요구할 수 있다.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바</w:t>
            </w:r>
            <w:r w:rsidRPr="007266E0">
              <w:rPr>
                <w:rFonts w:asciiTheme="minorEastAsia" w:hAnsiTheme="minorEastAsia"/>
                <w:szCs w:val="20"/>
              </w:rPr>
              <w:t xml:space="preserve">. 방위사업청은 계약상대자가 청렴서약을 위반한 </w:t>
            </w:r>
            <w:proofErr w:type="spellStart"/>
            <w:r w:rsidRPr="007266E0">
              <w:rPr>
                <w:rFonts w:asciiTheme="minorEastAsia" w:hAnsiTheme="minorEastAsia"/>
                <w:szCs w:val="20"/>
              </w:rPr>
              <w:t>경우「방위사업법</w:t>
            </w:r>
            <w:proofErr w:type="spellEnd"/>
            <w:r w:rsidRPr="007266E0">
              <w:rPr>
                <w:rFonts w:asciiTheme="minorEastAsia" w:hAnsiTheme="minorEastAsia"/>
                <w:szCs w:val="20"/>
              </w:rPr>
              <w:t xml:space="preserve">」 제59조, 동법 시행령 제70조 및 시행규칙 제58조에 따라 </w:t>
            </w:r>
            <w:r w:rsidRPr="007266E0">
              <w:rPr>
                <w:rFonts w:asciiTheme="minorEastAsia" w:hAnsiTheme="minorEastAsia"/>
                <w:szCs w:val="20"/>
              </w:rPr>
              <w:lastRenderedPageBreak/>
              <w:t>입찰참가자격의 제한, 계약의 해제·해지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대하여 등록취소 등의 제재조치를 취할 수 있다.</w:t>
            </w: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17. 지체상금</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계약상대자가 해당 수락통보서에 정해진 일정대로 "정비된 물품의 인도"</w:t>
            </w:r>
            <w:proofErr w:type="spellStart"/>
            <w:r w:rsidRPr="007266E0">
              <w:rPr>
                <w:rFonts w:asciiTheme="minorEastAsia" w:hAnsiTheme="minorEastAsia"/>
                <w:szCs w:val="20"/>
              </w:rPr>
              <w:t>를</w:t>
            </w:r>
            <w:proofErr w:type="spellEnd"/>
            <w:r w:rsidRPr="007266E0">
              <w:rPr>
                <w:rFonts w:asciiTheme="minorEastAsia" w:hAnsiTheme="minorEastAsia"/>
                <w:szCs w:val="20"/>
              </w:rPr>
              <w:t xml:space="preserve"> 이행하지 못하는 </w:t>
            </w:r>
            <w:r w:rsidRPr="00E165B8">
              <w:rPr>
                <w:rFonts w:asciiTheme="minorEastAsia" w:hAnsiTheme="minorEastAsia"/>
                <w:color w:val="0000FF"/>
                <w:szCs w:val="20"/>
              </w:rPr>
              <w:t>경우</w:t>
            </w:r>
            <w:r w:rsidRPr="00E165B8">
              <w:rPr>
                <w:rFonts w:asciiTheme="minorEastAsia" w:hAnsiTheme="minorEastAsia" w:hint="eastAsia"/>
                <w:color w:val="0000FF"/>
                <w:szCs w:val="20"/>
              </w:rPr>
              <w:t>,</w:t>
            </w:r>
            <w:r w:rsidRPr="00E165B8">
              <w:rPr>
                <w:rFonts w:asciiTheme="minorEastAsia" w:hAnsiTheme="minorEastAsia"/>
                <w:color w:val="0000FF"/>
                <w:szCs w:val="20"/>
              </w:rPr>
              <w:t xml:space="preserve"> </w:t>
            </w:r>
            <w:r w:rsidRPr="00E165B8">
              <w:rPr>
                <w:rFonts w:asciiTheme="minorEastAsia" w:hAnsiTheme="minorEastAsia" w:hint="eastAsia"/>
                <w:color w:val="0000FF"/>
                <w:szCs w:val="20"/>
              </w:rPr>
              <w:t>상기 제1</w:t>
            </w:r>
            <w:r w:rsidRPr="00E165B8">
              <w:rPr>
                <w:rFonts w:asciiTheme="minorEastAsia" w:hAnsiTheme="minorEastAsia"/>
                <w:color w:val="0000FF"/>
                <w:szCs w:val="20"/>
              </w:rPr>
              <w:t>6</w:t>
            </w:r>
            <w:r w:rsidRPr="00E165B8">
              <w:rPr>
                <w:rFonts w:asciiTheme="minorEastAsia" w:hAnsiTheme="minorEastAsia" w:hint="eastAsia"/>
                <w:color w:val="0000FF"/>
                <w:szCs w:val="20"/>
              </w:rPr>
              <w:t>조 가항에 언급된 치유기간과 관계없이,</w:t>
            </w:r>
            <w:r>
              <w:rPr>
                <w:rFonts w:asciiTheme="minorEastAsia" w:hAnsiTheme="minorEastAsia"/>
                <w:szCs w:val="20"/>
              </w:rPr>
              <w:t xml:space="preserve"> </w:t>
            </w:r>
            <w:r w:rsidRPr="007266E0">
              <w:rPr>
                <w:rFonts w:asciiTheme="minorEastAsia" w:hAnsiTheme="minorEastAsia"/>
                <w:szCs w:val="20"/>
              </w:rPr>
              <w:t xml:space="preserve">지연 1일당 인도 지연 물품가격의 0.25%의 비율로 지체상금이 </w:t>
            </w:r>
            <w:r w:rsidRPr="00BF224C">
              <w:rPr>
                <w:rFonts w:asciiTheme="minorEastAsia" w:hAnsiTheme="minorEastAsia"/>
                <w:color w:val="0000FF"/>
                <w:szCs w:val="20"/>
              </w:rPr>
              <w:t>부과되</w:t>
            </w:r>
            <w:r w:rsidRPr="00BF224C">
              <w:rPr>
                <w:rFonts w:asciiTheme="minorEastAsia" w:hAnsiTheme="minorEastAsia" w:hint="eastAsia"/>
                <w:color w:val="0000FF"/>
                <w:szCs w:val="20"/>
              </w:rPr>
              <w:t>며,</w:t>
            </w:r>
            <w:r w:rsidRPr="00BF224C">
              <w:rPr>
                <w:rFonts w:asciiTheme="minorEastAsia" w:hAnsiTheme="minorEastAsia"/>
                <w:color w:val="0000FF"/>
                <w:szCs w:val="20"/>
              </w:rPr>
              <w:t xml:space="preserve"> </w:t>
            </w:r>
            <w:r w:rsidRPr="00BF224C">
              <w:rPr>
                <w:rFonts w:asciiTheme="minorEastAsia" w:hAnsiTheme="minorEastAsia" w:hint="eastAsia"/>
                <w:color w:val="0000FF"/>
                <w:szCs w:val="20"/>
              </w:rPr>
              <w:t>이는</w:t>
            </w:r>
            <w:r w:rsidRPr="007266E0">
              <w:rPr>
                <w:rFonts w:asciiTheme="minorEastAsia" w:hAnsiTheme="minorEastAsia"/>
                <w:szCs w:val="20"/>
              </w:rPr>
              <w:t xml:space="preserve"> 방위사업청이 </w:t>
            </w:r>
            <w:r w:rsidRPr="00E165B8">
              <w:rPr>
                <w:rFonts w:asciiTheme="minorEastAsia" w:hAnsiTheme="minorEastAsia"/>
                <w:color w:val="0000FF"/>
                <w:szCs w:val="20"/>
              </w:rPr>
              <w:t>지</w:t>
            </w:r>
            <w:r w:rsidRPr="00E165B8">
              <w:rPr>
                <w:rFonts w:asciiTheme="minorEastAsia" w:hAnsiTheme="minorEastAsia" w:hint="eastAsia"/>
                <w:color w:val="0000FF"/>
                <w:szCs w:val="20"/>
              </w:rPr>
              <w:t>급</w:t>
            </w:r>
            <w:r w:rsidRPr="00E165B8">
              <w:rPr>
                <w:rFonts w:asciiTheme="minorEastAsia" w:hAnsiTheme="minorEastAsia"/>
                <w:color w:val="0000FF"/>
                <w:szCs w:val="20"/>
              </w:rPr>
              <w:t>할</w:t>
            </w:r>
            <w:r w:rsidRPr="007266E0">
              <w:rPr>
                <w:rFonts w:asciiTheme="minorEastAsia" w:hAnsiTheme="minorEastAsia"/>
                <w:szCs w:val="20"/>
              </w:rPr>
              <w:t xml:space="preserve"> 대금에서 차감된다.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xml:space="preserve">. 지체상금의 누계 총액은 인도 지연된 물품가격의 10%를 한도로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18. 불가항력</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계약상대자는 천재지변, 화재, 폭발, 폭동, 소요, 동원령 선포, 전쟁의 위협 또는 존재, 봉쇄, 출항금지, 선박의 징발, 유행병, 본 계약 발효 이후의 관련법령 개정과 같이 </w:t>
            </w:r>
            <w:r w:rsidRPr="007266E0">
              <w:rPr>
                <w:rFonts w:asciiTheme="minorEastAsia" w:hAnsiTheme="minorEastAsia"/>
                <w:szCs w:val="20"/>
              </w:rPr>
              <w:lastRenderedPageBreak/>
              <w:t>계약상대자가 적절히 통제할 수 없는 원인 (이하 “불가항력 사유”)으로 인한 물품 전부 또는 그 일부의 인도지연에 대하여는 책임지지 아니한다.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계약상대자는 불가항력 사유 발생한 즉시 방위사업청으로 전자우편 또는 팩스로 그 사실을 통보해야 하고, 발생일로부터 20일 안에 항공우편으로 통지하여야 한다. 동 통지문에는 그러한 불가항력 사유로 인하여 물품의 제조 또는 인도에 영향을 받은 국가의 공인기관이</w:t>
            </w:r>
            <w:r w:rsidRPr="007266E0">
              <w:rPr>
                <w:rFonts w:asciiTheme="minorEastAsia" w:hAnsiTheme="minorEastAsia" w:hint="eastAsia"/>
                <w:szCs w:val="20"/>
              </w:rPr>
              <w:t>나</w:t>
            </w:r>
            <w:r w:rsidRPr="007266E0">
              <w:rPr>
                <w:rFonts w:asciiTheme="minorEastAsia" w:hAnsiTheme="minorEastAsia"/>
                <w:szCs w:val="20"/>
              </w:rPr>
              <w:t xml:space="preserve"> 해당 국가기관의 위임, 위탁을 받은 </w:t>
            </w:r>
            <w:r w:rsidRPr="007266E0">
              <w:rPr>
                <w:rFonts w:asciiTheme="minorEastAsia" w:hAnsiTheme="minorEastAsia" w:hint="eastAsia"/>
                <w:szCs w:val="20"/>
              </w:rPr>
              <w:t xml:space="preserve">기관 또는 </w:t>
            </w:r>
            <w:r w:rsidRPr="007266E0">
              <w:rPr>
                <w:rFonts w:asciiTheme="minorEastAsia" w:hAnsiTheme="minorEastAsia"/>
                <w:szCs w:val="20"/>
              </w:rPr>
              <w:t>단체에서 발행하는 증명서가 첨부되어야 하며, 다음 사실을 입증하여야 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계약상대자가 본 계약체결 당시 해당 불가항력 사유를 합리적으로 예측할 수 없었고,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해당 불가항력 사유로 인한 인도 불이행이나 지연을 계약상대자가 적절히 통제할 수 없었음.</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불가항력 사유가 90일 이상 존속되어 본 계약의 목적을 달성할 수 없다고 판단하는 경우, 방위사업청은 본 계약의 전부 또는 일부를 해제/해지할 수 있고, 본</w:t>
            </w:r>
            <w:r w:rsidRPr="007266E0">
              <w:rPr>
                <w:rFonts w:asciiTheme="minorEastAsia" w:hAnsiTheme="minorEastAsia" w:hint="eastAsia"/>
                <w:szCs w:val="20"/>
              </w:rPr>
              <w:t xml:space="preserve"> </w:t>
            </w:r>
            <w:r w:rsidRPr="007266E0">
              <w:rPr>
                <w:rFonts w:asciiTheme="minorEastAsia" w:hAnsiTheme="minorEastAsia"/>
                <w:szCs w:val="20"/>
              </w:rPr>
              <w:t>조 가항에도 불구하고, 선금환급보증을 추심할 수 있다.  이러한 경우 본 계약 당사자는 그 해제/해지에 관하여 손해배상을 청구할 수 없다.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19. 품질보증 및 담보책임</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계약상대자는 아래 열거된 사항을 보증한다.</w:t>
            </w: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내장된 악세서리, 장비 및 부품의 교체가 적용 가능한 명세와 일치한다는 것</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인도된 물품이 본 계약의 요구사항에 엄격히 일치한다는 것</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(3) </w:t>
            </w:r>
            <w:r w:rsidRPr="00B14CB6">
              <w:rPr>
                <w:rFonts w:asciiTheme="minorEastAsia" w:hAnsiTheme="minorEastAsia"/>
                <w:color w:val="0000FF"/>
                <w:szCs w:val="20"/>
              </w:rPr>
              <w:t>물품이</w:t>
            </w:r>
            <w:r w:rsidRPr="007266E0">
              <w:rPr>
                <w:rFonts w:asciiTheme="minorEastAsia" w:hAnsiTheme="minorEastAsia"/>
                <w:szCs w:val="20"/>
              </w:rPr>
              <w:t xml:space="preserve"> 본 계약 체결 당시 계약상대자에게 명시적 또는 묵시적으로 통보한 특정의 방위 목적에 적합하다는 것</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(4) </w:t>
            </w:r>
            <w:r w:rsidRPr="00B14CB6">
              <w:rPr>
                <w:rFonts w:asciiTheme="minorEastAsia" w:hAnsiTheme="minorEastAsia" w:hint="eastAsia"/>
                <w:color w:val="0000FF"/>
                <w:szCs w:val="20"/>
              </w:rPr>
              <w:t>물</w:t>
            </w:r>
            <w:r w:rsidRPr="00B14CB6">
              <w:rPr>
                <w:rFonts w:asciiTheme="minorEastAsia" w:hAnsiTheme="minorEastAsia"/>
                <w:color w:val="0000FF"/>
                <w:szCs w:val="20"/>
              </w:rPr>
              <w:t>품에는</w:t>
            </w:r>
            <w:r w:rsidRPr="007266E0">
              <w:rPr>
                <w:rFonts w:asciiTheme="minorEastAsia" w:hAnsiTheme="minorEastAsia"/>
                <w:szCs w:val="20"/>
              </w:rPr>
              <w:t xml:space="preserve"> 재료, 제작기술, 상태, 운용 등에 있어서 하자가 전혀 없다는 것</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(5) 정비된 물품이 본 계약에서 약정한 대로 운송 및 보관하는 데에 적절한 방법으로 포장되어 있다는 것</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xml:space="preserve">. </w:t>
            </w:r>
            <w:r w:rsidRPr="007266E0">
              <w:rPr>
                <w:rFonts w:asciiTheme="minorEastAsia" w:hAnsiTheme="minorEastAsia" w:hint="eastAsia"/>
                <w:szCs w:val="20"/>
              </w:rPr>
              <w:t>본 조</w:t>
            </w:r>
            <w:r w:rsidRPr="007266E0">
              <w:rPr>
                <w:rFonts w:asciiTheme="minorEastAsia" w:hAnsiTheme="minorEastAsia"/>
                <w:szCs w:val="20"/>
              </w:rPr>
              <w:t xml:space="preserve"> 가항에 명시된 계약상대자의 품질보증은 물품의 </w:t>
            </w:r>
            <w:r w:rsidRPr="00B14CB6">
              <w:rPr>
                <w:rFonts w:asciiTheme="minorEastAsia" w:hAnsiTheme="minorEastAsia"/>
                <w:color w:val="0000FF"/>
                <w:szCs w:val="20"/>
              </w:rPr>
              <w:t>인도일로부터</w:t>
            </w:r>
            <w:r w:rsidRPr="007266E0">
              <w:rPr>
                <w:rFonts w:asciiTheme="minorEastAsia" w:hAnsiTheme="minorEastAsia"/>
                <w:szCs w:val="20"/>
              </w:rPr>
              <w:t xml:space="preserve"> 12개월이 만료될 때까지 변동 없이 계속되어야 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7266E0">
              <w:rPr>
                <w:rFonts w:asciiTheme="minorEastAsia" w:hAnsiTheme="minorEastAsia" w:hint="eastAsia"/>
                <w:szCs w:val="20"/>
              </w:rPr>
              <w:t>다</w:t>
            </w:r>
            <w:r w:rsidRPr="007266E0">
              <w:rPr>
                <w:rFonts w:asciiTheme="minorEastAsia" w:hAnsiTheme="minorEastAsia"/>
                <w:szCs w:val="20"/>
              </w:rPr>
              <w:t xml:space="preserve">. 방위사업청 또는 최종사용자는 발견된 결함에 대해 지체 없이 계약상대자에게 우편, </w:t>
            </w:r>
            <w:r w:rsidRPr="002C79FC">
              <w:rPr>
                <w:rFonts w:ascii="맑은 고딕" w:eastAsia="맑은 고딕" w:hAnsi="맑은 고딕"/>
                <w:color w:val="0000FF"/>
              </w:rPr>
              <w:t>전자우편</w:t>
            </w:r>
            <w:r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7266E0">
              <w:rPr>
                <w:rFonts w:asciiTheme="minorEastAsia" w:hAnsiTheme="minorEastAsia"/>
                <w:szCs w:val="20"/>
              </w:rPr>
              <w:t xml:space="preserve"> 통지하고, 수리 또는 대체를 요청하며, 계약상대자는 </w:t>
            </w:r>
            <w:proofErr w:type="spellStart"/>
            <w:r w:rsidRPr="007266E0">
              <w:rPr>
                <w:rFonts w:asciiTheme="minorEastAsia" w:hAnsiTheme="minorEastAsia"/>
                <w:szCs w:val="20"/>
              </w:rPr>
              <w:t>통지받은</w:t>
            </w:r>
            <w:proofErr w:type="spellEnd"/>
            <w:r w:rsidRPr="007266E0">
              <w:rPr>
                <w:rFonts w:asciiTheme="minorEastAsia" w:hAnsiTheme="minorEastAsia"/>
                <w:szCs w:val="20"/>
              </w:rPr>
              <w:t xml:space="preserve"> 날로부터 30일 이내에 하자구상 계획을 </w:t>
            </w:r>
            <w:r w:rsidRPr="00B14CB6">
              <w:rPr>
                <w:rFonts w:asciiTheme="minorEastAsia" w:hAnsiTheme="minorEastAsia"/>
                <w:color w:val="0000FF"/>
                <w:szCs w:val="20"/>
              </w:rPr>
              <w:t>방위사업청</w:t>
            </w:r>
            <w:r w:rsidRPr="00B14CB6">
              <w:rPr>
                <w:rFonts w:asciiTheme="minorEastAsia" w:hAnsiTheme="minorEastAsia" w:hint="eastAsia"/>
                <w:color w:val="0000FF"/>
                <w:szCs w:val="20"/>
              </w:rPr>
              <w:t xml:space="preserve"> 및 최종사용자</w:t>
            </w:r>
            <w:r w:rsidRPr="00B14CB6">
              <w:rPr>
                <w:rFonts w:asciiTheme="minorEastAsia" w:hAnsiTheme="minorEastAsia"/>
                <w:color w:val="0000FF"/>
                <w:szCs w:val="20"/>
              </w:rPr>
              <w:t>에게</w:t>
            </w:r>
            <w:r w:rsidRPr="007266E0">
              <w:rPr>
                <w:rFonts w:asciiTheme="minorEastAsia" w:hAnsiTheme="minorEastAsia"/>
                <w:szCs w:val="20"/>
              </w:rPr>
              <w:t xml:space="preserve"> 제출하여야 하고, 최단 시일 내에 자신의 </w:t>
            </w:r>
            <w:r w:rsidRPr="00E46C37">
              <w:rPr>
                <w:rFonts w:asciiTheme="minorEastAsia" w:hAnsiTheme="minorEastAsia"/>
                <w:color w:val="000000" w:themeColor="text1"/>
                <w:szCs w:val="20"/>
              </w:rPr>
              <w:t>위험과 비용으로 수리 또는 대체를 완료하여야 한다.</w:t>
            </w:r>
          </w:p>
          <w:p w:rsidR="00A505B4"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Default="00A505B4" w:rsidP="00A34307">
            <w:pPr>
              <w:widowControl/>
              <w:wordWrap/>
              <w:autoSpaceDE/>
              <w:autoSpaceDN/>
              <w:ind w:leftChars="200" w:left="400"/>
              <w:jc w:val="left"/>
              <w:rPr>
                <w:rFonts w:asciiTheme="minorEastAsia" w:hAnsiTheme="minorEastAsia"/>
                <w:color w:val="000000" w:themeColor="text1"/>
                <w:szCs w:val="20"/>
              </w:rPr>
            </w:pPr>
            <w:r w:rsidRPr="00B14CB6">
              <w:rPr>
                <w:rFonts w:asciiTheme="minorEastAsia" w:hAnsiTheme="minorEastAsia"/>
                <w:color w:val="0000FF"/>
                <w:szCs w:val="20"/>
              </w:rPr>
              <w:lastRenderedPageBreak/>
              <w:t>하자물품의</w:t>
            </w:r>
            <w:r w:rsidRPr="00E46C37">
              <w:rPr>
                <w:rFonts w:asciiTheme="minorEastAsia" w:hAnsiTheme="minorEastAsia"/>
                <w:color w:val="000000" w:themeColor="text1"/>
                <w:szCs w:val="20"/>
              </w:rPr>
              <w:t xml:space="preserve"> 수리 또는 대체를 위하여 하자물품을 계약상대자에게 반송할 때에는 </w:t>
            </w:r>
            <w:r w:rsidRPr="00B14CB6">
              <w:rPr>
                <w:rFonts w:asciiTheme="minorEastAsia" w:hAnsiTheme="minorEastAsia"/>
                <w:color w:val="0000FF"/>
                <w:szCs w:val="20"/>
              </w:rPr>
              <w:t>방위사업청</w:t>
            </w:r>
            <w:r w:rsidRPr="00B14CB6">
              <w:rPr>
                <w:rFonts w:asciiTheme="minorEastAsia" w:hAnsiTheme="minorEastAsia" w:hint="eastAsia"/>
                <w:color w:val="0000FF"/>
                <w:szCs w:val="20"/>
              </w:rPr>
              <w:t xml:space="preserve"> 또는 최종사용자가</w:t>
            </w:r>
            <w:r w:rsidRPr="00E46C37">
              <w:rPr>
                <w:rFonts w:asciiTheme="minorEastAsia" w:hAnsiTheme="minorEastAsia"/>
                <w:color w:val="000000" w:themeColor="text1"/>
                <w:szCs w:val="20"/>
              </w:rPr>
              <w:t xml:space="preserve"> 지정한 시간, 장소에서 계약상대자</w:t>
            </w:r>
            <w:r>
              <w:rPr>
                <w:rFonts w:asciiTheme="minorEastAsia" w:hAnsiTheme="minorEastAsia" w:hint="eastAsia"/>
                <w:color w:val="000000" w:themeColor="text1"/>
                <w:szCs w:val="20"/>
              </w:rPr>
              <w:t xml:space="preserve"> </w:t>
            </w:r>
            <w:r w:rsidRPr="00E46C37">
              <w:rPr>
                <w:rFonts w:asciiTheme="minorEastAsia" w:hAnsiTheme="minorEastAsia"/>
                <w:color w:val="000000" w:themeColor="text1"/>
                <w:szCs w:val="20"/>
              </w:rPr>
              <w:t>또는 계약상대</w:t>
            </w:r>
            <w:r w:rsidRPr="00E46C37">
              <w:rPr>
                <w:rFonts w:asciiTheme="minorEastAsia" w:hAnsiTheme="minorEastAsia" w:hint="eastAsia"/>
                <w:color w:val="000000" w:themeColor="text1"/>
                <w:szCs w:val="20"/>
              </w:rPr>
              <w:t>자가</w:t>
            </w:r>
            <w:r w:rsidRPr="00E46C37">
              <w:rPr>
                <w:rFonts w:asciiTheme="minorEastAsia" w:hAnsiTheme="minorEastAsia"/>
                <w:color w:val="000000" w:themeColor="text1"/>
                <w:szCs w:val="20"/>
              </w:rPr>
              <w:t xml:space="preserve"> 지정한 수송업체가 직접 인수하여 수송하여야 한다.</w:t>
            </w:r>
          </w:p>
          <w:p w:rsidR="00A505B4" w:rsidRPr="00E46C37" w:rsidRDefault="00A505B4" w:rsidP="00A34307">
            <w:pPr>
              <w:widowControl/>
              <w:wordWrap/>
              <w:autoSpaceDE/>
              <w:autoSpaceDN/>
              <w:ind w:leftChars="200" w:left="400"/>
              <w:jc w:val="left"/>
              <w:rPr>
                <w:rFonts w:asciiTheme="minorEastAsia" w:hAnsiTheme="minorEastAsia"/>
                <w:color w:val="000000" w:themeColor="text1"/>
                <w:szCs w:val="20"/>
              </w:rPr>
            </w:pPr>
            <w:r w:rsidRPr="00E46C37">
              <w:rPr>
                <w:rFonts w:asciiTheme="minorEastAsia" w:hAnsiTheme="minorEastAsia" w:hint="eastAsia"/>
                <w:color w:val="000000" w:themeColor="text1"/>
                <w:szCs w:val="20"/>
              </w:rPr>
              <w:t>이때,</w:t>
            </w:r>
            <w:r w:rsidRPr="00E46C37">
              <w:rPr>
                <w:rFonts w:asciiTheme="minorEastAsia" w:hAnsiTheme="minorEastAsia"/>
                <w:color w:val="000000" w:themeColor="text1"/>
                <w:szCs w:val="20"/>
              </w:rPr>
              <w:t xml:space="preserve"> </w:t>
            </w:r>
            <w:r w:rsidRPr="00E46C37">
              <w:rPr>
                <w:rFonts w:asciiTheme="minorEastAsia" w:hAnsiTheme="minorEastAsia" w:hint="eastAsia"/>
                <w:color w:val="000000" w:themeColor="text1"/>
                <w:szCs w:val="20"/>
              </w:rPr>
              <w:t xml:space="preserve">최종사용자는 계약상대자로부터 하자물품의 반출요청을 받은 날로부터 </w:t>
            </w:r>
            <w:r w:rsidRPr="00E46C37">
              <w:rPr>
                <w:rFonts w:asciiTheme="minorEastAsia" w:hAnsiTheme="minorEastAsia"/>
                <w:color w:val="000000" w:themeColor="text1"/>
                <w:szCs w:val="20"/>
              </w:rPr>
              <w:t>30</w:t>
            </w:r>
            <w:r w:rsidRPr="00E46C37">
              <w:rPr>
                <w:rFonts w:asciiTheme="minorEastAsia" w:hAnsiTheme="minorEastAsia" w:hint="eastAsia"/>
                <w:color w:val="000000" w:themeColor="text1"/>
                <w:szCs w:val="20"/>
              </w:rPr>
              <w:t>일 이내에 해당물품을 계약상대자에게 반출하여야 하며,</w:t>
            </w:r>
            <w:r w:rsidRPr="00E46C37">
              <w:rPr>
                <w:rFonts w:asciiTheme="minorEastAsia" w:hAnsiTheme="minorEastAsia"/>
                <w:color w:val="000000" w:themeColor="text1"/>
                <w:szCs w:val="20"/>
              </w:rPr>
              <w:t xml:space="preserve"> </w:t>
            </w:r>
            <w:r w:rsidRPr="00E46C37">
              <w:rPr>
                <w:rFonts w:asciiTheme="minorEastAsia" w:hAnsiTheme="minorEastAsia" w:hint="eastAsia"/>
                <w:color w:val="000000" w:themeColor="text1"/>
                <w:szCs w:val="20"/>
              </w:rPr>
              <w:t>이를 초과한 일수는 지연일수에 포함하지 아니한다.</w:t>
            </w:r>
            <w:r w:rsidRPr="00E46C37">
              <w:rPr>
                <w:rFonts w:asciiTheme="minorEastAsia" w:hAnsiTheme="minorEastAsia"/>
                <w:color w:val="000000" w:themeColor="text1"/>
                <w:szCs w:val="20"/>
              </w:rPr>
              <w:t xml:space="preserve"> </w:t>
            </w:r>
          </w:p>
          <w:p w:rsidR="00A505B4" w:rsidRPr="00E46C37" w:rsidRDefault="00A505B4" w:rsidP="00A34307">
            <w:pPr>
              <w:widowControl/>
              <w:wordWrap/>
              <w:autoSpaceDE/>
              <w:autoSpaceDN/>
              <w:jc w:val="left"/>
              <w:rPr>
                <w:rFonts w:asciiTheme="minorEastAsia" w:hAnsiTheme="minorEastAsia"/>
                <w:color w:val="000000" w:themeColor="text1"/>
                <w:szCs w:val="20"/>
              </w:rPr>
            </w:pPr>
          </w:p>
          <w:p w:rsidR="00A505B4" w:rsidRPr="00E46C37" w:rsidRDefault="00A505B4" w:rsidP="00A34307">
            <w:pPr>
              <w:widowControl/>
              <w:wordWrap/>
              <w:autoSpaceDE/>
              <w:autoSpaceDN/>
              <w:jc w:val="left"/>
              <w:rPr>
                <w:rFonts w:asciiTheme="minorEastAsia" w:hAnsiTheme="minorEastAsia"/>
                <w:color w:val="000000" w:themeColor="text1"/>
                <w:szCs w:val="20"/>
              </w:rPr>
            </w:pPr>
          </w:p>
          <w:p w:rsidR="00A505B4" w:rsidRPr="00E46C37" w:rsidRDefault="00A505B4" w:rsidP="00A34307">
            <w:pPr>
              <w:widowControl/>
              <w:wordWrap/>
              <w:autoSpaceDE/>
              <w:autoSpaceDN/>
              <w:jc w:val="left"/>
              <w:rPr>
                <w:rFonts w:asciiTheme="minorEastAsia" w:hAnsiTheme="minorEastAsia"/>
                <w:color w:val="000000" w:themeColor="text1"/>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방위사업청은 계약상대자가 결함 물품의 수리/대체를 하자구상 통지일로부터 180일 이내에 완료하지 못한 경우, 그 180일 초과일부터 아래와 같이 산정한 하자구상 지연배상금을 부과한다</w:t>
            </w:r>
            <w:r w:rsidRPr="003B7BD5">
              <w:rPr>
                <w:rFonts w:asciiTheme="minorEastAsia" w:hAnsiTheme="minorEastAsia"/>
                <w:szCs w:val="20"/>
              </w:rPr>
              <w:t>. 이때</w:t>
            </w:r>
            <w:r w:rsidRPr="003B7BD5">
              <w:rPr>
                <w:rFonts w:asciiTheme="minorEastAsia" w:hAnsiTheme="minorEastAsia"/>
                <w:color w:val="0000FF"/>
                <w:szCs w:val="20"/>
              </w:rPr>
              <w:t xml:space="preserve"> </w:t>
            </w:r>
            <w:r w:rsidRPr="003B7BD5">
              <w:rPr>
                <w:rFonts w:asciiTheme="minorEastAsia" w:hAnsiTheme="minorEastAsia" w:hint="eastAsia"/>
                <w:color w:val="0000FF"/>
                <w:szCs w:val="20"/>
              </w:rPr>
              <w:t xml:space="preserve">하자구상 </w:t>
            </w:r>
            <w:r w:rsidRPr="003B7BD5">
              <w:rPr>
                <w:rFonts w:asciiTheme="minorEastAsia" w:hAnsiTheme="minorEastAsia"/>
                <w:color w:val="0000FF"/>
                <w:szCs w:val="20"/>
              </w:rPr>
              <w:t>지연배상금의</w:t>
            </w:r>
            <w:r w:rsidRPr="007266E0">
              <w:rPr>
                <w:rFonts w:asciiTheme="minorEastAsia" w:hAnsiTheme="minorEastAsia"/>
                <w:szCs w:val="20"/>
              </w:rPr>
              <w:t xml:space="preserve"> 최대한도는 </w:t>
            </w:r>
            <w:r w:rsidRPr="003B7BD5">
              <w:rPr>
                <w:rFonts w:asciiTheme="minorEastAsia" w:hAnsiTheme="minorEastAsia"/>
                <w:color w:val="0000FF"/>
                <w:szCs w:val="20"/>
              </w:rPr>
              <w:t>지연</w:t>
            </w:r>
            <w:r w:rsidRPr="003B7BD5">
              <w:rPr>
                <w:rFonts w:asciiTheme="minorEastAsia" w:hAnsiTheme="minorEastAsia" w:hint="eastAsia"/>
                <w:color w:val="0000FF"/>
                <w:szCs w:val="20"/>
              </w:rPr>
              <w:t>된</w:t>
            </w:r>
            <w:r w:rsidRPr="007266E0">
              <w:rPr>
                <w:rFonts w:asciiTheme="minorEastAsia" w:hAnsiTheme="minorEastAsia"/>
                <w:szCs w:val="20"/>
              </w:rPr>
              <w:t xml:space="preserve"> 하자품목 정비 계약금액의 10%로 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w:t>
            </w:r>
            <w:r w:rsidRPr="003B7BD5">
              <w:rPr>
                <w:rFonts w:asciiTheme="minorEastAsia" w:hAnsiTheme="minorEastAsia" w:hint="eastAsia"/>
                <w:color w:val="0000FF"/>
                <w:szCs w:val="20"/>
              </w:rPr>
              <w:t xml:space="preserve">하자구상 </w:t>
            </w:r>
            <w:r w:rsidRPr="003B7BD5">
              <w:rPr>
                <w:rFonts w:asciiTheme="minorEastAsia" w:hAnsiTheme="minorEastAsia"/>
                <w:color w:val="0000FF"/>
                <w:szCs w:val="20"/>
              </w:rPr>
              <w:t>지연배상금</w:t>
            </w:r>
            <w:r w:rsidRPr="007266E0">
              <w:rPr>
                <w:rFonts w:asciiTheme="minorEastAsia" w:hAnsiTheme="minorEastAsia"/>
                <w:szCs w:val="20"/>
              </w:rPr>
              <w:t xml:space="preserve"> = (하자품목 정비 계약금액)×(하자구상 지연일수)×(</w:t>
            </w:r>
            <w:proofErr w:type="spellStart"/>
            <w:r w:rsidRPr="007266E0">
              <w:rPr>
                <w:rFonts w:asciiTheme="minorEastAsia" w:hAnsiTheme="minorEastAsia"/>
                <w:szCs w:val="20"/>
              </w:rPr>
              <w:t>지체상금률</w:t>
            </w:r>
            <w:proofErr w:type="spellEnd"/>
            <w:r w:rsidRPr="007266E0">
              <w:rPr>
                <w:rFonts w:asciiTheme="minorEastAsia" w:hAnsiTheme="minorEastAsia"/>
                <w:szCs w:val="20"/>
              </w:rPr>
              <w:t>, 0.25%)</w:t>
            </w:r>
          </w:p>
          <w:p w:rsidR="00A505B4" w:rsidRPr="003B7BD5"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계약상대자가 결함 내용과 원인 조사, 전용선 특수운송 등으로 하자구상 계획서에 180일 이상 장기 소요되는 사유 및 기한을 제시하여 방위사업청이 인정한 경우에는 그 기한 경과일 </w:t>
            </w:r>
            <w:proofErr w:type="spellStart"/>
            <w:r w:rsidRPr="007266E0">
              <w:rPr>
                <w:rFonts w:asciiTheme="minorEastAsia" w:hAnsiTheme="minorEastAsia"/>
                <w:szCs w:val="20"/>
              </w:rPr>
              <w:t>부터</w:t>
            </w:r>
            <w:proofErr w:type="spellEnd"/>
            <w:r w:rsidRPr="007266E0">
              <w:rPr>
                <w:rFonts w:asciiTheme="minorEastAsia" w:hAnsiTheme="minorEastAsia"/>
                <w:szCs w:val="20"/>
              </w:rPr>
              <w:t xml:space="preserve"> 하자구상 지연일수로 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lastRenderedPageBreak/>
              <w:t xml:space="preserve"> (3) 하자구상 지연배상금은 계약 납기 지체상금과는 별도로 계산한다.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 xml:space="preserve">마. 만일 계약상대자가 하자구상 통지일로부터 180일 이내에 결함물품을 수리/대체하지 못 할 경우, 방위사업청은 아래 항목에 대하여 배상을 받을 수 있다. 다만, 이 경우 </w:t>
            </w:r>
            <w:r w:rsidRPr="003B7BD5">
              <w:rPr>
                <w:rFonts w:asciiTheme="minorEastAsia" w:hAnsiTheme="minorEastAsia" w:hint="eastAsia"/>
                <w:color w:val="0000FF"/>
                <w:szCs w:val="20"/>
              </w:rPr>
              <w:t xml:space="preserve">하자구상 </w:t>
            </w:r>
            <w:r w:rsidRPr="003B7BD5">
              <w:rPr>
                <w:rFonts w:asciiTheme="minorEastAsia" w:hAnsiTheme="minorEastAsia"/>
                <w:color w:val="0000FF"/>
                <w:szCs w:val="20"/>
              </w:rPr>
              <w:t>지연배상금은</w:t>
            </w:r>
            <w:r w:rsidRPr="007266E0">
              <w:rPr>
                <w:rFonts w:asciiTheme="minorEastAsia" w:hAnsiTheme="minorEastAsia"/>
                <w:szCs w:val="20"/>
              </w:rPr>
              <w:t xml:space="preserve"> 별도로 부과하지 아니한다.</w:t>
            </w: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결함이 있는 물품과 관련한 정비용역의 계약금액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결함이 있는 물품과 관련한 정비용역의 계약금액의 30%에 해당하는 손해배상금(현금)</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(3) 다른 조달원으로부터 유사 정비용역 또는 대체정비용역 조달 시 발생되는 추가 비용 등을 포함한 기타 추가적 손실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szCs w:val="20"/>
              </w:rPr>
              <w:t>바</w:t>
            </w:r>
            <w:r w:rsidRPr="007266E0">
              <w:rPr>
                <w:rFonts w:asciiTheme="minorEastAsia" w:hAnsiTheme="minorEastAsia" w:hint="eastAsia"/>
                <w:szCs w:val="20"/>
              </w:rPr>
              <w:t xml:space="preserve">. 만일 계약상대자가 정비가 필요한 물품이나 결함물품(하자 </w:t>
            </w:r>
            <w:proofErr w:type="spellStart"/>
            <w:r w:rsidRPr="007266E0">
              <w:rPr>
                <w:rFonts w:asciiTheme="minorEastAsia" w:hAnsiTheme="minorEastAsia" w:hint="eastAsia"/>
                <w:szCs w:val="20"/>
              </w:rPr>
              <w:t>구상품</w:t>
            </w:r>
            <w:proofErr w:type="spellEnd"/>
            <w:r w:rsidRPr="007266E0">
              <w:rPr>
                <w:rFonts w:asciiTheme="minorEastAsia" w:hAnsiTheme="minorEastAsia" w:hint="eastAsia"/>
                <w:szCs w:val="20"/>
              </w:rPr>
              <w:t>)을 분실했을</w:t>
            </w:r>
            <w:r w:rsidRPr="007266E0">
              <w:rPr>
                <w:rFonts w:asciiTheme="minorEastAsia" w:hAnsiTheme="minorEastAsia"/>
                <w:szCs w:val="20"/>
              </w:rPr>
              <w:t xml:space="preserve"> </w:t>
            </w:r>
            <w:r w:rsidRPr="007266E0">
              <w:rPr>
                <w:rFonts w:asciiTheme="minorEastAsia" w:hAnsiTheme="minorEastAsia" w:hint="eastAsia"/>
                <w:szCs w:val="20"/>
              </w:rPr>
              <w:t xml:space="preserve">경우, 대체품을 </w:t>
            </w:r>
            <w:proofErr w:type="spellStart"/>
            <w:r w:rsidRPr="007266E0">
              <w:rPr>
                <w:rFonts w:asciiTheme="minorEastAsia" w:hAnsiTheme="minorEastAsia" w:hint="eastAsia"/>
                <w:szCs w:val="20"/>
              </w:rPr>
              <w:t>조달해야한다</w:t>
            </w:r>
            <w:proofErr w:type="spellEnd"/>
            <w:r w:rsidRPr="007266E0">
              <w:rPr>
                <w:rFonts w:asciiTheme="minorEastAsia" w:hAnsiTheme="minorEastAsia" w:hint="eastAsia"/>
                <w:szCs w:val="20"/>
              </w:rPr>
              <w:t>. 다만, 대체품 조달이 불가할 시 계약상대자는</w:t>
            </w:r>
            <w:r w:rsidRPr="007266E0">
              <w:rPr>
                <w:rFonts w:asciiTheme="minorEastAsia" w:hAnsiTheme="minorEastAsia"/>
                <w:szCs w:val="20"/>
              </w:rPr>
              <w:t xml:space="preserve"> </w:t>
            </w:r>
            <w:r w:rsidRPr="007266E0">
              <w:rPr>
                <w:rFonts w:asciiTheme="minorEastAsia" w:hAnsiTheme="minorEastAsia" w:hint="eastAsia"/>
                <w:szCs w:val="20"/>
              </w:rPr>
              <w:t>대체품 조달 불가 입증 후 최종사용자 승인을 받아 금액 배상을 하여야</w:t>
            </w:r>
            <w:r>
              <w:rPr>
                <w:rFonts w:asciiTheme="minorEastAsia" w:hAnsiTheme="minorEastAsia" w:hint="eastAsia"/>
                <w:szCs w:val="20"/>
              </w:rPr>
              <w:t xml:space="preserve"> </w:t>
            </w:r>
            <w:r w:rsidRPr="007266E0">
              <w:rPr>
                <w:rFonts w:asciiTheme="minorEastAsia" w:hAnsiTheme="minorEastAsia" w:hint="eastAsia"/>
                <w:szCs w:val="20"/>
              </w:rPr>
              <w:t>하며, 그 범위는 아래 항목 전부로 한다.</w:t>
            </w:r>
          </w:p>
          <w:p w:rsidR="00A505B4" w:rsidRPr="007266E0" w:rsidRDefault="00A505B4" w:rsidP="00A34307">
            <w:pPr>
              <w:widowControl/>
              <w:wordWrap/>
              <w:autoSpaceDE/>
              <w:autoSpaceDN/>
              <w:ind w:left="348" w:hangingChars="174" w:hanging="348"/>
              <w:jc w:val="left"/>
              <w:rPr>
                <w:rFonts w:asciiTheme="minorEastAsia" w:hAnsiTheme="minorEastAsia"/>
                <w:szCs w:val="20"/>
              </w:rPr>
            </w:pPr>
          </w:p>
          <w:p w:rsidR="00A505B4" w:rsidRDefault="00A505B4" w:rsidP="00A34307">
            <w:pPr>
              <w:widowControl/>
              <w:wordWrap/>
              <w:autoSpaceDE/>
              <w:autoSpaceDN/>
              <w:ind w:leftChars="200" w:left="400"/>
              <w:jc w:val="left"/>
              <w:rPr>
                <w:rFonts w:asciiTheme="minorEastAsia" w:hAnsiTheme="minorEastAsia"/>
                <w:szCs w:val="20"/>
              </w:rPr>
            </w:pPr>
            <w:r w:rsidRPr="007266E0">
              <w:rPr>
                <w:rFonts w:asciiTheme="minorEastAsia" w:hAnsiTheme="minorEastAsia" w:hint="eastAsia"/>
                <w:szCs w:val="20"/>
              </w:rPr>
              <w:t>(1)</w:t>
            </w:r>
            <w:r w:rsidRPr="007266E0">
              <w:rPr>
                <w:rFonts w:asciiTheme="minorEastAsia" w:hAnsiTheme="minorEastAsia"/>
                <w:szCs w:val="20"/>
              </w:rPr>
              <w:t xml:space="preserve"> </w:t>
            </w:r>
            <w:r w:rsidRPr="007266E0">
              <w:rPr>
                <w:rFonts w:asciiTheme="minorEastAsia" w:hAnsiTheme="minorEastAsia" w:hint="eastAsia"/>
                <w:szCs w:val="20"/>
              </w:rPr>
              <w:t xml:space="preserve">분실품의 도입단가 </w:t>
            </w:r>
          </w:p>
          <w:p w:rsidR="00A505B4" w:rsidRPr="007266E0" w:rsidRDefault="00A505B4" w:rsidP="00A34307">
            <w:pPr>
              <w:widowControl/>
              <w:wordWrap/>
              <w:autoSpaceDE/>
              <w:autoSpaceDN/>
              <w:ind w:leftChars="200" w:left="418" w:hangingChars="9" w:hanging="18"/>
              <w:jc w:val="left"/>
              <w:rPr>
                <w:rFonts w:asciiTheme="minorEastAsia" w:hAnsiTheme="minorEastAsia"/>
                <w:szCs w:val="20"/>
              </w:rPr>
            </w:pPr>
            <w:r w:rsidRPr="007266E0">
              <w:rPr>
                <w:rFonts w:asciiTheme="minorEastAsia" w:hAnsiTheme="minorEastAsia" w:hint="eastAsia"/>
                <w:szCs w:val="20"/>
              </w:rPr>
              <w:t>(2) 배상금(분실품의 도입단가의 30%)</w:t>
            </w:r>
          </w:p>
          <w:p w:rsidR="00A505B4" w:rsidRDefault="00A505B4" w:rsidP="00A34307">
            <w:pPr>
              <w:widowControl/>
              <w:wordWrap/>
              <w:autoSpaceDE/>
              <w:autoSpaceDN/>
              <w:ind w:leftChars="200" w:left="418" w:hangingChars="9" w:hanging="18"/>
              <w:jc w:val="left"/>
              <w:rPr>
                <w:rFonts w:asciiTheme="minorEastAsia" w:hAnsiTheme="minorEastAsia"/>
                <w:szCs w:val="20"/>
              </w:rPr>
            </w:pPr>
          </w:p>
          <w:p w:rsidR="00A505B4" w:rsidRPr="007266E0" w:rsidRDefault="00A505B4" w:rsidP="00A34307">
            <w:pPr>
              <w:widowControl/>
              <w:wordWrap/>
              <w:autoSpaceDE/>
              <w:autoSpaceDN/>
              <w:ind w:leftChars="200" w:left="700" w:hangingChars="150" w:hanging="300"/>
              <w:jc w:val="left"/>
              <w:rPr>
                <w:rFonts w:asciiTheme="minorEastAsia" w:hAnsiTheme="minorEastAsia"/>
                <w:szCs w:val="20"/>
              </w:rPr>
            </w:pPr>
            <w:r w:rsidRPr="007266E0">
              <w:rPr>
                <w:rFonts w:asciiTheme="minorEastAsia" w:hAnsiTheme="minorEastAsia" w:hint="eastAsia"/>
                <w:szCs w:val="20"/>
              </w:rPr>
              <w:t>(3) (대급지급 이후 분실 시) 이미 지급된 해당 물품의 정비계약금액</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사</w:t>
            </w:r>
            <w:r w:rsidRPr="007266E0">
              <w:rPr>
                <w:rFonts w:asciiTheme="minorEastAsia" w:hAnsiTheme="minorEastAsia"/>
                <w:szCs w:val="20"/>
              </w:rPr>
              <w:t xml:space="preserve">. 하자나 불일치한 정비된 물품의 전부 또는 일부가 수리되거나 대체되면 그 정비된 물품이 최초로 인도 또는 설치 및/또는 </w:t>
            </w:r>
            <w:r w:rsidRPr="007266E0">
              <w:rPr>
                <w:rFonts w:asciiTheme="minorEastAsia" w:hAnsiTheme="minorEastAsia"/>
                <w:szCs w:val="20"/>
              </w:rPr>
              <w:lastRenderedPageBreak/>
              <w:t xml:space="preserve">통합되었을 때와 동일한 범위에서 본 조의 규정을 적용한다. 이 경우 품질보증의 기간은 별도로 합의하지 않는 한 본 조 </w:t>
            </w:r>
            <w:proofErr w:type="spellStart"/>
            <w:r w:rsidRPr="007266E0">
              <w:rPr>
                <w:rFonts w:asciiTheme="minorEastAsia" w:hAnsiTheme="minorEastAsia"/>
                <w:szCs w:val="20"/>
              </w:rPr>
              <w:t>나항에</w:t>
            </w:r>
            <w:proofErr w:type="spellEnd"/>
            <w:r w:rsidRPr="007266E0">
              <w:rPr>
                <w:rFonts w:asciiTheme="minorEastAsia" w:hAnsiTheme="minorEastAsia"/>
                <w:szCs w:val="20"/>
              </w:rPr>
              <w:t xml:space="preserve"> 규정된 기간과 동일하며, 수리 또는 대체된 정비된 물품의 인도된 일자로부터 계산한다. </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32403" w:rsidRPr="007266E0" w:rsidRDefault="00A32403"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아</w:t>
            </w:r>
            <w:r w:rsidRPr="007266E0">
              <w:rPr>
                <w:rFonts w:asciiTheme="minorEastAsia" w:hAnsiTheme="minorEastAsia"/>
                <w:szCs w:val="20"/>
              </w:rPr>
              <w:t>. 결함의 내용과 원인을 조사하기 위한 검사의 결과 결함이 계약상대자의 잘못으로 판명된 경우, 해당 검사로 인해 발생하는 제 경비는 계약상대자가 부담하고, 수리를 위하여 반품할 경우, 필요한 해체, 포장, 운송비등 제반 비용이나, 대체물품의 당초 결함이 발견된 장소까지의 운송비등 수리/대체를 위한 제반 비용은 계약상대자의 부담한다.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자</w:t>
            </w:r>
            <w:r w:rsidRPr="007266E0">
              <w:rPr>
                <w:rFonts w:asciiTheme="minorEastAsia" w:hAnsiTheme="minorEastAsia"/>
                <w:szCs w:val="20"/>
              </w:rPr>
              <w:t xml:space="preserve">. 최종사용자에 납품된 계약물품의 하자발생 후 하자구상이 완료되고, 계약이행이 종료되었음에도 계약상대자가 하자구상 </w:t>
            </w:r>
            <w:proofErr w:type="spellStart"/>
            <w:r w:rsidRPr="007266E0">
              <w:rPr>
                <w:rFonts w:asciiTheme="minorEastAsia" w:hAnsiTheme="minorEastAsia"/>
                <w:szCs w:val="20"/>
              </w:rPr>
              <w:t>완료후</w:t>
            </w:r>
            <w:proofErr w:type="spellEnd"/>
            <w:r w:rsidRPr="007266E0">
              <w:rPr>
                <w:rFonts w:asciiTheme="minorEastAsia" w:hAnsiTheme="minorEastAsia"/>
                <w:szCs w:val="20"/>
              </w:rPr>
              <w:t xml:space="preserve"> 6개월 이내 하자 잔존물을 회수해 가지 않을 경우 방위사업청 또는 최종사용자는 하자 잔존물을 경매, 폐기 등 임의 처분할 수 있다.  이 경우에 계약상대자는 민·형사상 이의를 제기할 수 없다.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20. 보안 유지</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계약상대자는 본 계약과 관련하는 어떠한 자료나 정보도 대한민국의 보안관련 법규와 엄격히 일치하도록 "대한민국의 비밀사항"</w:t>
            </w:r>
            <w:proofErr w:type="spellStart"/>
            <w:r w:rsidRPr="007266E0">
              <w:rPr>
                <w:rFonts w:asciiTheme="minorEastAsia" w:hAnsiTheme="minorEastAsia"/>
                <w:szCs w:val="20"/>
              </w:rPr>
              <w:t>으로서</w:t>
            </w:r>
            <w:proofErr w:type="spellEnd"/>
            <w:r w:rsidRPr="007266E0">
              <w:rPr>
                <w:rFonts w:asciiTheme="minorEastAsia" w:hAnsiTheme="minorEastAsia"/>
                <w:szCs w:val="20"/>
              </w:rPr>
              <w:t xml:space="preserve"> 관리 및 보존할 것을 보증한다.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"비밀"표시의 여부와 관계없이 본 계약과 관련하여 획득된 모든 정보는 방위사업청의 사전승인 없이 공개되어서는 안 된다.</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본 조에 규정된 계약상대자의 책임은, 본 계약의 종결 또는 이행 완료 후에도 지속된다.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21. 계약가격의 적정성</w:t>
            </w: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 </w:t>
            </w: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계약상대자는 본 계약에 명기된 일체의 가격에 어떠한 </w:t>
            </w:r>
            <w:proofErr w:type="spellStart"/>
            <w:r w:rsidRPr="007266E0">
              <w:rPr>
                <w:rFonts w:asciiTheme="minorEastAsia" w:hAnsiTheme="minorEastAsia"/>
                <w:szCs w:val="20"/>
              </w:rPr>
              <w:t>부적정</w:t>
            </w:r>
            <w:proofErr w:type="spellEnd"/>
            <w:r w:rsidRPr="007266E0">
              <w:rPr>
                <w:rFonts w:asciiTheme="minorEastAsia" w:hAnsiTheme="minorEastAsia"/>
                <w:szCs w:val="20"/>
              </w:rPr>
              <w:t xml:space="preserve"> 가격도 포함되어 있지 않음을 보장하며, 본 계약이 계약상대자와 방위사업청 사이에 직접 체결되었음을 보장한다.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계약상대자는 본 계약에 기재된 가격이 수출관례에 따른 정상가격을 초과하지 않으며, 그 가격이 본 계약의 유효기간 동안 계약상대자가 유사한 경우의 다른 매수인에게 제시된 혹은 제시하게 될 가격보다 고가가 아니라는 것을 보장한다.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xml:space="preserve">. 계약상대자가 본 조의 규정을 위반할 때, 방위사업청은 본 계약을 해제/해지하거나 </w:t>
            </w:r>
            <w:r w:rsidRPr="00AC171A">
              <w:rPr>
                <w:rFonts w:asciiTheme="minorEastAsia" w:hAnsiTheme="minorEastAsia"/>
                <w:color w:val="0000FF"/>
                <w:szCs w:val="20"/>
              </w:rPr>
              <w:t>기 지</w:t>
            </w:r>
            <w:r w:rsidRPr="00AC171A">
              <w:rPr>
                <w:rFonts w:asciiTheme="minorEastAsia" w:hAnsiTheme="minorEastAsia" w:hint="eastAsia"/>
                <w:color w:val="0000FF"/>
                <w:szCs w:val="20"/>
              </w:rPr>
              <w:t>급</w:t>
            </w:r>
            <w:r w:rsidRPr="00AC171A">
              <w:rPr>
                <w:rFonts w:asciiTheme="minorEastAsia" w:hAnsiTheme="minorEastAsia"/>
                <w:color w:val="0000FF"/>
                <w:szCs w:val="20"/>
              </w:rPr>
              <w:t>된</w:t>
            </w:r>
            <w:r w:rsidRPr="007266E0">
              <w:rPr>
                <w:rFonts w:asciiTheme="minorEastAsia" w:hAnsiTheme="minorEastAsia"/>
                <w:szCs w:val="20"/>
              </w:rPr>
              <w:t xml:space="preserve"> 초과 가격의 환불을 청구할 수 있다.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22. 지식재산권</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hint="eastAsia"/>
                <w:szCs w:val="20"/>
              </w:rPr>
              <w:t>정비용역</w:t>
            </w:r>
            <w:r w:rsidRPr="007266E0">
              <w:rPr>
                <w:rFonts w:asciiTheme="minorEastAsia" w:hAnsiTheme="minorEastAsia"/>
                <w:szCs w:val="20"/>
              </w:rPr>
              <w:t xml:space="preserve">, 정비된 물품 또는 그 일부분이 지식재산권을 침해하고 있다는 소의 제기 등 </w:t>
            </w:r>
            <w:r w:rsidRPr="007266E0">
              <w:rPr>
                <w:rFonts w:asciiTheme="minorEastAsia" w:hAnsiTheme="minorEastAsia"/>
                <w:szCs w:val="20"/>
              </w:rPr>
              <w:lastRenderedPageBreak/>
              <w:t>기타 주장에 대하여, 계약상대자는 자신의 비용과 선택에 따라 다음과 같은 조치를 취해야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Pr="006A6C9D">
              <w:rPr>
                <w:rFonts w:ascii="맑은 고딕" w:eastAsia="맑은 고딕" w:hAnsi="맑은 고딕"/>
              </w:rPr>
              <w:t xml:space="preserve"> 지식재산권침해의 소 또는 주장의 </w:t>
            </w:r>
            <w:proofErr w:type="spellStart"/>
            <w:r w:rsidRPr="006A6C9D">
              <w:rPr>
                <w:rFonts w:ascii="맑은 고딕" w:eastAsia="맑은 고딕" w:hAnsi="맑은 고딕"/>
              </w:rPr>
              <w:t>상대측과</w:t>
            </w:r>
            <w:proofErr w:type="spellEnd"/>
            <w:r w:rsidRPr="006A6C9D">
              <w:rPr>
                <w:rFonts w:ascii="맑은 고딕" w:eastAsia="맑은 고딕" w:hAnsi="맑은 고딕"/>
              </w:rPr>
              <w:t xml:space="preserve"> 화해 등 원만한 분쟁 해결,</w:t>
            </w:r>
          </w:p>
          <w:p w:rsidR="00A505B4" w:rsidRPr="0088505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Pr="006A6C9D">
              <w:rPr>
                <w:rFonts w:ascii="맑은 고딕" w:eastAsia="맑은 고딕" w:hAnsi="맑은 고딕"/>
              </w:rPr>
              <w:t xml:space="preserve"> 지식재산권침해 주장 물품의 사용권 획득,</w:t>
            </w:r>
          </w:p>
          <w:p w:rsidR="00A505B4" w:rsidRPr="0088505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3)</w:t>
            </w:r>
            <w:r>
              <w:rPr>
                <w:rFonts w:ascii="맑은 고딕" w:eastAsia="맑은 고딕" w:hAnsi="맑은 고딕"/>
              </w:rPr>
              <w:t xml:space="preserve"> </w:t>
            </w:r>
            <w:r w:rsidRPr="006A6C9D">
              <w:rPr>
                <w:rFonts w:ascii="맑은 고딕" w:eastAsia="맑은 고딕" w:hAnsi="맑은 고딕"/>
              </w:rPr>
              <w:t>지식재산권침해 주장 물품을 본 계약에 부합하는 동등하면서도 지식재산권을 침해하지 않는 물품으로의 대체 또는 변형, 또는</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4)</w:t>
            </w:r>
            <w:r>
              <w:rPr>
                <w:rFonts w:ascii="맑은 고딕" w:eastAsia="맑은 고딕" w:hAnsi="맑은 고딕"/>
              </w:rPr>
              <w:t xml:space="preserve"> </w:t>
            </w:r>
            <w:r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A505B4" w:rsidRPr="00627060" w:rsidRDefault="00A505B4" w:rsidP="00A34307">
            <w:pPr>
              <w:widowControl/>
              <w:wordWrap/>
              <w:autoSpaceDE/>
              <w:autoSpaceDN/>
              <w:jc w:val="left"/>
              <w:rPr>
                <w:rFonts w:asciiTheme="minorEastAsia" w:hAnsiTheme="minorEastAsia"/>
                <w:color w:val="000000" w:themeColor="text1"/>
                <w:szCs w:val="20"/>
              </w:rPr>
            </w:pPr>
          </w:p>
          <w:p w:rsidR="00A505B4" w:rsidRPr="003765C6"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23. 비용</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계약상대자가 계약상의 의무를 이행하는 동안 대한민국 외에서 발생하는 행정비용, 제반 은행비용 및 기타 우편료를 포함하는 관련비용 등은 계약상대자의 부담으로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24. 양도 및 당사자 대체</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계약상대자는 방위사업청의 사전 서면 동의 없이 본 계약 또는 그 일부를 제3자에게 양도하거나 이전하거나, 제3자를 새로운 계약 당사자로 대체할 수 없고, 제3자와의 흡수/합병시에도 본 계약의 계약상대자의 권리와 의무는 존속되도록 조치하여야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63606B" w:rsidRDefault="00A505B4" w:rsidP="00A34307">
            <w:pPr>
              <w:widowControl/>
              <w:wordWrap/>
              <w:autoSpaceDE/>
              <w:autoSpaceDN/>
              <w:jc w:val="left"/>
              <w:rPr>
                <w:rFonts w:ascii="맑은 고딕" w:eastAsia="맑은 고딕" w:hAnsi="맑은 고딕"/>
              </w:rPr>
            </w:pPr>
            <w:r w:rsidRPr="007266E0">
              <w:rPr>
                <w:rFonts w:asciiTheme="minorEastAsia" w:hAnsiTheme="minorEastAsia"/>
                <w:b/>
                <w:szCs w:val="20"/>
              </w:rPr>
              <w:t xml:space="preserve">25. </w:t>
            </w:r>
            <w:r w:rsidRPr="0063606B">
              <w:rPr>
                <w:rFonts w:ascii="맑은 고딕" w:eastAsia="맑은 고딕" w:hAnsi="맑은 고딕"/>
                <w:b/>
              </w:rPr>
              <w:t>준거법</w:t>
            </w:r>
          </w:p>
          <w:p w:rsidR="00A505B4" w:rsidRPr="006A6C9D" w:rsidRDefault="00A505B4" w:rsidP="00A34307">
            <w:pPr>
              <w:widowControl/>
              <w:wordWrap/>
              <w:autoSpaceDE/>
              <w:autoSpaceDN/>
              <w:jc w:val="left"/>
              <w:rPr>
                <w:rFonts w:ascii="맑은 고딕" w:eastAsia="맑은 고딕" w:hAnsi="맑은 고딕"/>
              </w:rPr>
            </w:pPr>
          </w:p>
          <w:p w:rsidR="00A505B4" w:rsidRPr="00B6169A" w:rsidRDefault="00A505B4" w:rsidP="00A34307">
            <w:pPr>
              <w:widowControl/>
              <w:wordWrap/>
              <w:autoSpaceDE/>
              <w:autoSpaceDN/>
              <w:jc w:val="left"/>
              <w:rPr>
                <w:rFonts w:ascii="맑은 고딕" w:eastAsia="맑은 고딕" w:hAnsi="맑은 고딕"/>
                <w:color w:val="0000FF"/>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26. 분쟁의 해결</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xml:space="preserve">. 소송에 따라 분쟁을 해결하는 경우 양 당사자는 분쟁에 관하여 대한민국, 서울중앙지방법원이 전속적 관할권을 갖고 있음을 인정하고 이에 동의한다.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다</w:t>
            </w:r>
            <w:r w:rsidRPr="007266E0">
              <w:rPr>
                <w:rFonts w:asciiTheme="minorEastAsia" w:hAnsiTheme="minorEastAsia"/>
                <w:szCs w:val="20"/>
              </w:rPr>
              <w:t>. 상호 합의에 따라 중재를 통해 해결할 경우 대한상사중재원의 국제중재규칙에 따라 대한민국 서울에서의 중재에 따라 최종 판정한다. 이 경우 사용하는 언어는 한국어로 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라</w:t>
            </w:r>
            <w:r w:rsidRPr="007266E0">
              <w:rPr>
                <w:rFonts w:asciiTheme="minorEastAsia" w:hAnsiTheme="minorEastAsia"/>
                <w:szCs w:val="20"/>
              </w:rPr>
              <w:t xml:space="preserve">. 중재인은 총 3인으로 구성되며, 방위사업청과 계약상대자가 각 1인을 지정하고, 각 지정된 중재인들이 합의하여 제3의 중립 중재인을 </w:t>
            </w:r>
            <w:r w:rsidRPr="007266E0">
              <w:rPr>
                <w:rFonts w:asciiTheme="minorEastAsia" w:hAnsiTheme="minorEastAsia"/>
                <w:szCs w:val="20"/>
              </w:rPr>
              <w:lastRenderedPageBreak/>
              <w:t>지정한다. 제3의 중립중재인의 선정에 대하여 중재인들의 합의가 이루어지지 않은 경우에는 대한상사중재원이 임명한다.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마</w:t>
            </w:r>
            <w:r w:rsidRPr="007266E0">
              <w:rPr>
                <w:rFonts w:asciiTheme="minorEastAsia" w:hAnsiTheme="minorEastAsia"/>
                <w:szCs w:val="20"/>
              </w:rPr>
              <w:t xml:space="preserve">. </w:t>
            </w:r>
            <w:r w:rsidRPr="007266E0">
              <w:rPr>
                <w:rFonts w:asciiTheme="minorEastAsia" w:hAnsiTheme="minorEastAsia" w:hint="eastAsia"/>
                <w:szCs w:val="20"/>
              </w:rPr>
              <w:t>중재나 소송의</w:t>
            </w:r>
            <w:r w:rsidRPr="007266E0">
              <w:rPr>
                <w:rFonts w:asciiTheme="minorEastAsia" w:hAnsiTheme="minorEastAsia"/>
                <w:szCs w:val="20"/>
              </w:rPr>
              <w:t xml:space="preserve"> 진행 중의 단계에서 사용되는 “방위사업청”이라는 명칭은 대한민국 정부를 대표한다.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 xml:space="preserve">27. </w:t>
            </w:r>
            <w:proofErr w:type="spellStart"/>
            <w:r w:rsidRPr="007266E0">
              <w:rPr>
                <w:rFonts w:asciiTheme="minorEastAsia" w:hAnsiTheme="minorEastAsia"/>
                <w:b/>
                <w:szCs w:val="20"/>
              </w:rPr>
              <w:t>불포기</w:t>
            </w:r>
            <w:proofErr w:type="spellEnd"/>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hint="eastAsia"/>
                <w:szCs w:val="20"/>
              </w:rPr>
              <w:t>방위사업청이</w:t>
            </w:r>
            <w:r w:rsidRPr="007266E0">
              <w:rPr>
                <w:rFonts w:asciiTheme="minorEastAsia" w:hAnsiTheme="minorEastAsia"/>
                <w:szCs w:val="20"/>
              </w:rPr>
              <w:t xml:space="preserve"> </w:t>
            </w:r>
            <w:r w:rsidRPr="007266E0">
              <w:rPr>
                <w:rFonts w:asciiTheme="minorEastAsia" w:hAnsiTheme="minorEastAsia" w:hint="eastAsia"/>
                <w:szCs w:val="20"/>
              </w:rPr>
              <w:t>권리를</w:t>
            </w:r>
            <w:r w:rsidRPr="007266E0">
              <w:rPr>
                <w:rFonts w:asciiTheme="minorEastAsia" w:hAnsiTheme="minorEastAsia"/>
                <w:szCs w:val="20"/>
              </w:rPr>
              <w:t xml:space="preserve"> 행사하지 않거나 지연하고 있다고 하더라도 그 권리 및 기타의 권리에 대한 포기로 간주되지 않는다. 본계약의 각 조에 규정된 방위사업청의 권리는 유일한 것이 아니고, 대한민국 법률에 따라 보장된 어떠한 권리에 부가하여 존재한다.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28. 완전합의</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가</w:t>
            </w:r>
            <w:r w:rsidRPr="007266E0">
              <w:rPr>
                <w:rFonts w:asciiTheme="minorEastAsia" w:hAnsiTheme="minorEastAsia"/>
                <w:szCs w:val="20"/>
              </w:rPr>
              <w:t xml:space="preserve">. 본 계약의 모든 장, 붙임, </w:t>
            </w:r>
            <w:r w:rsidRPr="0051060A">
              <w:rPr>
                <w:rFonts w:asciiTheme="minorEastAsia" w:hAnsiTheme="minorEastAsia" w:hint="eastAsia"/>
                <w:color w:val="0000FF"/>
                <w:szCs w:val="20"/>
              </w:rPr>
              <w:t xml:space="preserve">별첨 </w:t>
            </w:r>
            <w:r w:rsidRPr="007266E0">
              <w:rPr>
                <w:rFonts w:asciiTheme="minorEastAsia" w:hAnsiTheme="minorEastAsia"/>
                <w:szCs w:val="20"/>
              </w:rPr>
              <w:t>및 그에 따라 첨부된 기타의 서류는 본 계약에 대한 양 당사자의 완전하고 유일한 합의를 구성하며, 본 계약에 명시되지 않은 기타의 표현, 합의, 확약 또는 제안은 무효이다.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48" w:hangingChars="174" w:hanging="348"/>
              <w:jc w:val="left"/>
              <w:rPr>
                <w:rFonts w:asciiTheme="minorEastAsia" w:hAnsiTheme="minorEastAsia"/>
                <w:szCs w:val="20"/>
              </w:rPr>
            </w:pPr>
            <w:r w:rsidRPr="007266E0">
              <w:rPr>
                <w:rFonts w:asciiTheme="minorEastAsia" w:hAnsiTheme="minorEastAsia" w:hint="eastAsia"/>
                <w:szCs w:val="20"/>
              </w:rPr>
              <w:t>나</w:t>
            </w:r>
            <w:r w:rsidRPr="007266E0">
              <w:rPr>
                <w:rFonts w:asciiTheme="minorEastAsia" w:hAnsiTheme="minorEastAsia"/>
                <w:szCs w:val="20"/>
              </w:rPr>
              <w:t>. 본 계약에 대한 대체, 수정, 또는 변경은 계약 당사자가 정당하게 인정한 대표자에 의하여 서면으로 작성, 서명되지 않은 한 어떠한 효력도 발하지 못한다.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lastRenderedPageBreak/>
              <w:t>29. 계약의 발효</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계약의 발효일은 다음과 같다.</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(1) </w:t>
            </w:r>
            <w:proofErr w:type="gramStart"/>
            <w:r w:rsidRPr="007266E0">
              <w:rPr>
                <w:rFonts w:asciiTheme="minorEastAsia" w:hAnsiTheme="minorEastAsia"/>
                <w:szCs w:val="20"/>
              </w:rPr>
              <w:t>송금방식 :</w:t>
            </w:r>
            <w:proofErr w:type="gramEnd"/>
            <w:r w:rsidRPr="007266E0">
              <w:rPr>
                <w:rFonts w:asciiTheme="minorEastAsia" w:hAnsiTheme="minorEastAsia"/>
                <w:szCs w:val="20"/>
              </w:rPr>
              <w:t xml:space="preserve"> 계약상대자와 방위사업청이 계약서에 서명한 일자</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18" w:hangingChars="209" w:hanging="418"/>
              <w:jc w:val="left"/>
              <w:rPr>
                <w:rFonts w:asciiTheme="minorEastAsia" w:hAnsiTheme="minorEastAsia"/>
                <w:szCs w:val="20"/>
              </w:rPr>
            </w:pPr>
            <w:r w:rsidRPr="007266E0">
              <w:rPr>
                <w:rFonts w:asciiTheme="minorEastAsia" w:hAnsiTheme="minorEastAsia"/>
                <w:szCs w:val="20"/>
              </w:rPr>
              <w:t xml:space="preserve"> (2) </w:t>
            </w:r>
            <w:proofErr w:type="gramStart"/>
            <w:r w:rsidRPr="007266E0">
              <w:rPr>
                <w:rFonts w:asciiTheme="minorEastAsia" w:hAnsiTheme="minorEastAsia"/>
                <w:szCs w:val="20"/>
              </w:rPr>
              <w:t>신용장방식 :</w:t>
            </w:r>
            <w:proofErr w:type="gramEnd"/>
            <w:r w:rsidRPr="007266E0">
              <w:rPr>
                <w:rFonts w:asciiTheme="minorEastAsia" w:hAnsiTheme="minorEastAsia"/>
                <w:szCs w:val="20"/>
              </w:rPr>
              <w:t xml:space="preserve"> 계약상대자와 방위사업청이 계약서에 서명하고, 방위사업청이 신용장을 개설한 일자</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30. 표제어</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hint="eastAsia"/>
                <w:szCs w:val="20"/>
              </w:rPr>
              <w:t>본</w:t>
            </w:r>
            <w:r w:rsidRPr="007266E0">
              <w:rPr>
                <w:rFonts w:asciiTheme="minorEastAsia" w:hAnsiTheme="minorEastAsia"/>
                <w:szCs w:val="20"/>
              </w:rPr>
              <w:t xml:space="preserve"> 계약 전반에 걸쳐 사용된 표제어는 편의상 참고하기 위한 것이며, 그러한 </w:t>
            </w:r>
            <w:r w:rsidRPr="0051060A">
              <w:rPr>
                <w:rFonts w:asciiTheme="minorEastAsia" w:hAnsiTheme="minorEastAsia"/>
                <w:color w:val="0000FF"/>
                <w:szCs w:val="20"/>
              </w:rPr>
              <w:t>표제어</w:t>
            </w:r>
            <w:r w:rsidRPr="0051060A">
              <w:rPr>
                <w:rFonts w:asciiTheme="minorEastAsia" w:hAnsiTheme="minorEastAsia" w:hint="eastAsia"/>
                <w:color w:val="0000FF"/>
                <w:szCs w:val="20"/>
              </w:rPr>
              <w:t>가</w:t>
            </w:r>
            <w:r w:rsidRPr="007266E0">
              <w:rPr>
                <w:rFonts w:asciiTheme="minorEastAsia" w:hAnsiTheme="minorEastAsia"/>
                <w:szCs w:val="20"/>
              </w:rPr>
              <w:t xml:space="preserve"> 해당 조항의 의미를 </w:t>
            </w:r>
            <w:proofErr w:type="gramStart"/>
            <w:r w:rsidRPr="007266E0">
              <w:rPr>
                <w:rFonts w:asciiTheme="minorEastAsia" w:hAnsiTheme="minorEastAsia"/>
                <w:szCs w:val="20"/>
              </w:rPr>
              <w:t>제한 하거나</w:t>
            </w:r>
            <w:proofErr w:type="gramEnd"/>
            <w:r w:rsidRPr="007266E0">
              <w:rPr>
                <w:rFonts w:asciiTheme="minorEastAsia" w:hAnsiTheme="minorEastAsia"/>
                <w:szCs w:val="20"/>
              </w:rPr>
              <w:t xml:space="preserve"> 확대하는 것으로 간주하거나 해석하여서는 안된다.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31. 언어</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본 계약서의 해석상 영문과 한국어가 상이하거나 이견이 있을 경우, 한국어가 우선한다.</w:t>
            </w:r>
          </w:p>
          <w:p w:rsidR="00A505B4"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jc w:val="left"/>
              <w:rPr>
                <w:rFonts w:asciiTheme="minorEastAsia" w:hAnsiTheme="minorEastAsia"/>
                <w:szCs w:val="20"/>
              </w:rPr>
            </w:pPr>
          </w:p>
          <w:p w:rsidR="00A32403" w:rsidRPr="007266E0" w:rsidRDefault="00A32403" w:rsidP="00A34307">
            <w:pPr>
              <w:widowControl/>
              <w:wordWrap/>
              <w:autoSpaceDE/>
              <w:autoSpaceDN/>
              <w:jc w:val="left"/>
              <w:rPr>
                <w:rFonts w:asciiTheme="minorEastAsia" w:hAnsiTheme="minorEastAsia"/>
                <w:szCs w:val="20"/>
              </w:rPr>
            </w:pPr>
          </w:p>
        </w:tc>
        <w:tc>
          <w:tcPr>
            <w:tcW w:w="4814" w:type="dxa"/>
          </w:tcPr>
          <w:p w:rsidR="00A505B4" w:rsidRPr="007266E0" w:rsidRDefault="00A505B4" w:rsidP="00A34307">
            <w:pPr>
              <w:widowControl/>
              <w:wordWrap/>
              <w:autoSpaceDE/>
              <w:autoSpaceDN/>
              <w:jc w:val="left"/>
              <w:rPr>
                <w:rFonts w:asciiTheme="minorEastAsia" w:hAnsiTheme="minorEastAsia"/>
                <w:b/>
                <w:color w:val="0000FF"/>
                <w:szCs w:val="20"/>
              </w:rPr>
            </w:pPr>
            <w:r w:rsidRPr="007266E0">
              <w:rPr>
                <w:rFonts w:asciiTheme="minorEastAsia" w:hAnsiTheme="minorEastAsia"/>
                <w:b/>
                <w:szCs w:val="20"/>
              </w:rPr>
              <w:lastRenderedPageBreak/>
              <w:t xml:space="preserve">1. </w:t>
            </w:r>
            <w:r w:rsidRPr="007266E0">
              <w:rPr>
                <w:rFonts w:asciiTheme="minorEastAsia" w:hAnsiTheme="minorEastAsia" w:hint="eastAsia"/>
                <w:b/>
                <w:color w:val="0000FF"/>
                <w:szCs w:val="20"/>
              </w:rPr>
              <w:t>G</w:t>
            </w:r>
            <w:r w:rsidRPr="007266E0">
              <w:rPr>
                <w:rFonts w:asciiTheme="minorEastAsia" w:hAnsiTheme="minorEastAsia"/>
                <w:b/>
                <w:color w:val="0000FF"/>
                <w:szCs w:val="20"/>
              </w:rPr>
              <w:t>eneral Provisions (Scope of the Contract)</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200" w:hangingChars="100" w:hanging="200"/>
              <w:jc w:val="left"/>
              <w:rPr>
                <w:rFonts w:ascii="맑은 고딕" w:eastAsia="맑은 고딕" w:hAnsi="맑은 고딕"/>
              </w:rPr>
            </w:pPr>
            <w:r w:rsidRPr="007266E0">
              <w:rPr>
                <w:rFonts w:asciiTheme="minorEastAsia" w:hAnsiTheme="minorEastAsia"/>
                <w:szCs w:val="20"/>
              </w:rPr>
              <w:t xml:space="preserve">a. </w:t>
            </w:r>
            <w:r w:rsidRPr="0016519B">
              <w:rPr>
                <w:rFonts w:asciiTheme="minorEastAsia" w:hAnsiTheme="minorEastAsia"/>
                <w:color w:val="000000" w:themeColor="text1"/>
                <w:szCs w:val="20"/>
              </w:rPr>
              <w:t>This contract (the “Contract”)</w:t>
            </w:r>
            <w:r w:rsidRPr="00991902">
              <w:rPr>
                <w:rFonts w:ascii="맑은 고딕" w:eastAsia="맑은 고딕" w:hAnsi="맑은 고딕"/>
                <w:color w:val="0000FF"/>
              </w:rPr>
              <w:t>, dated as</w:t>
            </w:r>
            <w:r w:rsidRPr="006A6C9D">
              <w:rPr>
                <w:rFonts w:ascii="맑은 고딕" w:eastAsia="맑은 고딕" w:hAnsi="맑은 고딕"/>
              </w:rPr>
              <w:t xml:space="preserve"> of [insert the date of execution] </w:t>
            </w:r>
            <w:r w:rsidRPr="00991902">
              <w:rPr>
                <w:rFonts w:ascii="맑은 고딕" w:eastAsia="맑은 고딕" w:hAnsi="맑은 고딕"/>
                <w:color w:val="0000FF"/>
              </w:rPr>
              <w:t xml:space="preserve">is made and entered into by and between </w:t>
            </w:r>
            <w:r w:rsidRPr="006A6C9D">
              <w:rPr>
                <w:rFonts w:ascii="맑은 고딕" w:eastAsia="맑은 고딕" w:hAnsi="맑은 고딕"/>
              </w:rPr>
              <w:t>DAPA and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DAPA, as a representative of </w:t>
            </w:r>
            <w:r w:rsidRPr="007266E0">
              <w:rPr>
                <w:rFonts w:asciiTheme="minorEastAsia" w:hAnsiTheme="minorEastAsia"/>
                <w:color w:val="0000FF"/>
                <w:szCs w:val="20"/>
              </w:rPr>
              <w:t>the</w:t>
            </w:r>
            <w:r>
              <w:rPr>
                <w:rFonts w:asciiTheme="minorEastAsia" w:hAnsiTheme="minorEastAsia"/>
                <w:szCs w:val="20"/>
              </w:rPr>
              <w:t xml:space="preserve"> </w:t>
            </w:r>
            <w:r w:rsidRPr="007266E0">
              <w:rPr>
                <w:rFonts w:asciiTheme="minorEastAsia" w:hAnsiTheme="minorEastAsia"/>
                <w:szCs w:val="20"/>
              </w:rPr>
              <w:t>Republic of Korea, shall acquire the Basic Ordering Repair Service from the Contractor in accordance with the terms and conditions of the Contract</w:t>
            </w:r>
            <w:r>
              <w:rPr>
                <w:rFonts w:asciiTheme="minorEastAsia" w:hAnsiTheme="minorEastAsia"/>
                <w:szCs w:val="20"/>
              </w:rPr>
              <w:t xml:space="preserve">, </w:t>
            </w:r>
            <w:r w:rsidRPr="007266E0">
              <w:rPr>
                <w:rFonts w:asciiTheme="minorEastAsia" w:hAnsiTheme="minorEastAsia"/>
                <w:color w:val="0000FF"/>
                <w:szCs w:val="20"/>
              </w:rPr>
              <w:t>and the</w:t>
            </w:r>
            <w:r w:rsidRPr="007266E0">
              <w:rPr>
                <w:rFonts w:asciiTheme="minorEastAsia" w:hAnsiTheme="minorEastAsia"/>
                <w:szCs w:val="20"/>
              </w:rPr>
              <w:t xml:space="preserve"> Contractor shall provide the Basic Ordering Repair Service in accordance with the terms and conditions of the Contract</w:t>
            </w:r>
            <w:r>
              <w:rPr>
                <w:rFonts w:asciiTheme="minorEastAsia" w:hAnsiTheme="minorEastAsia"/>
                <w:szCs w:val="20"/>
              </w:rPr>
              <w:t>.</w:t>
            </w:r>
            <w:r w:rsidRPr="007266E0">
              <w:rPr>
                <w:rFonts w:asciiTheme="minorEastAsia" w:hAnsiTheme="minorEastAsia"/>
                <w:szCs w:val="20"/>
              </w:rPr>
              <w:t xml:space="preserve"> </w:t>
            </w:r>
            <w:r w:rsidRPr="007266E0">
              <w:rPr>
                <w:rFonts w:asciiTheme="minorEastAsia" w:hAnsiTheme="minorEastAsia"/>
                <w:color w:val="0000FF"/>
                <w:szCs w:val="20"/>
              </w:rPr>
              <w:t xml:space="preserve">And </w:t>
            </w:r>
            <w:r w:rsidRPr="007266E0">
              <w:rPr>
                <w:rFonts w:asciiTheme="minorEastAsia" w:hAnsiTheme="minorEastAsia"/>
                <w:szCs w:val="20"/>
              </w:rPr>
              <w:t>its detailed information shall be stipulated in the Schedule</w:t>
            </w:r>
            <w:r w:rsidRPr="007266E0">
              <w:rPr>
                <w:rFonts w:asciiTheme="minorEastAsia" w:hAnsiTheme="minorEastAsia"/>
                <w:color w:val="0000FF"/>
                <w:szCs w:val="20"/>
              </w:rPr>
              <w:t xml:space="preserve"> 1.</w:t>
            </w:r>
            <w:r w:rsidRPr="007266E0">
              <w:rPr>
                <w:rFonts w:asciiTheme="minorEastAsia" w:hAnsiTheme="minorEastAsia"/>
                <w:szCs w:val="20"/>
              </w:rPr>
              <w:t xml:space="preserve"> The scope of the Contract includes Repair Service of the main equipment, system and the subsystem.</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DAPA and the Contractor hereby agree as follows.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 Definitions and Interpretations</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a. "Contractor" shall mean [insert the name of the Contractor, e.g. corporation, partnership, limited liability company, etc.] duly incorporated or organized under the laws of [insert the country where the Contractor is incorporated], who lawfully executes </w:t>
            </w:r>
            <w:r w:rsidRPr="006A4DA3">
              <w:rPr>
                <w:rFonts w:asciiTheme="minorEastAsia" w:hAnsiTheme="minorEastAsia"/>
                <w:color w:val="0000FF"/>
                <w:szCs w:val="20"/>
              </w:rPr>
              <w:t>the</w:t>
            </w:r>
            <w:r w:rsidRPr="007266E0">
              <w:rPr>
                <w:rFonts w:asciiTheme="minorEastAsia" w:hAnsiTheme="minorEastAsia"/>
                <w:szCs w:val="20"/>
              </w:rPr>
              <w:t xml:space="preserve"> Contract to provide DAPA the Repair Service, and assumes all rights and </w:t>
            </w:r>
            <w:r w:rsidRPr="00EA21DD">
              <w:rPr>
                <w:rFonts w:ascii="맑은 고딕" w:eastAsia="맑은 고딕" w:hAnsi="맑은 고딕"/>
                <w:color w:val="0000FF"/>
              </w:rPr>
              <w:t>obligations</w:t>
            </w:r>
            <w:r w:rsidRPr="006A6C9D">
              <w:rPr>
                <w:rFonts w:ascii="맑은 고딕" w:eastAsia="맑은 고딕" w:hAnsi="맑은 고딕"/>
              </w:rPr>
              <w:t xml:space="preserve"> under the Contract in accordance with the laws of the Republic of Korea.</w:t>
            </w:r>
          </w:p>
          <w:p w:rsidR="00A505B4" w:rsidRPr="0026318E"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200" w:hangingChars="100" w:hanging="200"/>
              <w:jc w:val="left"/>
              <w:rPr>
                <w:rFonts w:asciiTheme="minorEastAsia" w:hAnsiTheme="minorEastAsia"/>
                <w:color w:val="000000" w:themeColor="text1"/>
                <w:szCs w:val="20"/>
              </w:rPr>
            </w:pPr>
            <w:r w:rsidRPr="007266E0">
              <w:rPr>
                <w:rFonts w:asciiTheme="minorEastAsia" w:hAnsiTheme="minorEastAsia"/>
                <w:szCs w:val="20"/>
              </w:rPr>
              <w:t>b</w:t>
            </w:r>
            <w:r>
              <w:rPr>
                <w:rFonts w:asciiTheme="minorEastAsia" w:hAnsiTheme="minorEastAsia"/>
                <w:szCs w:val="20"/>
              </w:rPr>
              <w:t xml:space="preserve">. </w:t>
            </w:r>
            <w:r w:rsidRPr="006A6C9D">
              <w:rPr>
                <w:rFonts w:ascii="맑은 고딕" w:eastAsia="맑은 고딕" w:hAnsi="맑은 고딕"/>
              </w:rPr>
              <w:t xml:space="preserve">“Defense Acquisition Program Administration” (hereinafter referred to as “DAPA”) shall mean </w:t>
            </w:r>
            <w:r w:rsidRPr="006A6C9D">
              <w:rPr>
                <w:rFonts w:ascii="맑은 고딕" w:eastAsia="맑은 고딕" w:hAnsi="맑은 고딕"/>
              </w:rPr>
              <w:lastRenderedPageBreak/>
              <w:t xml:space="preserve">the government agency established under the laws of the Republic of Korea, who executes </w:t>
            </w:r>
            <w:r w:rsidRPr="00773F7B">
              <w:rPr>
                <w:rFonts w:ascii="맑은 고딕" w:eastAsia="맑은 고딕" w:hAnsi="맑은 고딕"/>
                <w:color w:val="0000FF"/>
              </w:rPr>
              <w:t>the</w:t>
            </w:r>
            <w:r w:rsidRPr="006A6C9D">
              <w:rPr>
                <w:rFonts w:ascii="맑은 고딕" w:eastAsia="맑은 고딕" w:hAnsi="맑은 고딕"/>
              </w:rPr>
              <w:t xml:space="preserve"> Contract to </w:t>
            </w:r>
            <w:r w:rsidRPr="00EA21DD">
              <w:rPr>
                <w:rFonts w:ascii="맑은 고딕" w:eastAsia="맑은 고딕" w:hAnsi="맑은 고딕"/>
                <w:color w:val="0000FF"/>
              </w:rPr>
              <w:t>purchase</w:t>
            </w:r>
            <w:r w:rsidRPr="006A6C9D">
              <w:rPr>
                <w:rFonts w:ascii="맑은 고딕" w:eastAsia="맑은 고딕" w:hAnsi="맑은 고딕"/>
              </w:rPr>
              <w:t xml:space="preserve"> the Commodity on behalf of </w:t>
            </w:r>
            <w:r w:rsidRPr="00EA21DD">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Republic of Korea, and assumes all rights and </w:t>
            </w:r>
            <w:r w:rsidRPr="00EA21DD">
              <w:rPr>
                <w:rFonts w:ascii="맑은 고딕" w:eastAsia="맑은 고딕" w:hAnsi="맑은 고딕"/>
                <w:color w:val="0000FF"/>
              </w:rPr>
              <w:t>obligations</w:t>
            </w:r>
            <w:r w:rsidRPr="006A6C9D">
              <w:rPr>
                <w:rFonts w:ascii="맑은 고딕" w:eastAsia="맑은 고딕" w:hAnsi="맑은 고딕"/>
              </w:rPr>
              <w:t xml:space="preserve"> under the Contract.</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c. </w:t>
            </w:r>
            <w:r w:rsidRPr="006A6C9D">
              <w:rPr>
                <w:rFonts w:ascii="맑은 고딕" w:eastAsia="맑은 고딕" w:hAnsi="맑은 고딕"/>
              </w:rPr>
              <w:t xml:space="preserve">“End User” shall mean </w:t>
            </w:r>
            <w:r w:rsidRPr="002F437F">
              <w:rPr>
                <w:rFonts w:ascii="맑은 고딕" w:eastAsia="맑은 고딕" w:hAnsi="맑은 고딕"/>
                <w:color w:val="0000FF"/>
              </w:rPr>
              <w:t>the</w:t>
            </w:r>
            <w:r w:rsidRPr="006A6C9D">
              <w:rPr>
                <w:rFonts w:ascii="맑은 고딕" w:eastAsia="맑은 고딕" w:hAnsi="맑은 고딕"/>
              </w:rPr>
              <w:t xml:space="preserve"> military unit or department of the Republic of Korea, which will be in charge of operating the </w:t>
            </w:r>
            <w:r w:rsidRPr="00C87311">
              <w:rPr>
                <w:rFonts w:ascii="맑은 고딕" w:eastAsia="맑은 고딕" w:hAnsi="맑은 고딕"/>
                <w:color w:val="0000FF"/>
              </w:rPr>
              <w:t>object of purchase and sale contemplated</w:t>
            </w:r>
            <w:r>
              <w:rPr>
                <w:rFonts w:ascii="맑은 고딕" w:eastAsia="맑은 고딕" w:hAnsi="맑은 고딕"/>
              </w:rPr>
              <w:t xml:space="preserve"> under the Con</w:t>
            </w:r>
            <w:r w:rsidRPr="006A6C9D">
              <w:rPr>
                <w:rFonts w:ascii="맑은 고딕" w:eastAsia="맑은 고딕" w:hAnsi="맑은 고딕"/>
              </w:rPr>
              <w:t>tract.</w:t>
            </w:r>
          </w:p>
          <w:p w:rsidR="00A505B4" w:rsidRDefault="00A505B4" w:rsidP="00A34307">
            <w:pPr>
              <w:widowControl/>
              <w:wordWrap/>
              <w:autoSpaceDE/>
              <w:autoSpaceDN/>
              <w:ind w:left="196" w:hangingChars="98" w:hanging="196"/>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d. “Munitions Sales </w:t>
            </w:r>
            <w:proofErr w:type="gramStart"/>
            <w:r w:rsidRPr="007266E0">
              <w:rPr>
                <w:rFonts w:asciiTheme="minorEastAsia" w:hAnsiTheme="minorEastAsia"/>
                <w:szCs w:val="20"/>
              </w:rPr>
              <w:t>Agent“ (</w:t>
            </w:r>
            <w:proofErr w:type="gramEnd"/>
            <w:r w:rsidRPr="007266E0">
              <w:rPr>
                <w:rFonts w:asciiTheme="minorEastAsia" w:hAnsiTheme="minorEastAsia"/>
                <w:szCs w:val="20"/>
              </w:rPr>
              <w:t xml:space="preserve">hereinafter referred to as ”Commissioned Agent“) shall mean a person or entity who works as a commissioned agent defined in Article 3(12) of the Defense Acquisition Program Act and who is responsible for all the obligations in Annex 1.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e. The term "BOA" used in </w:t>
            </w:r>
            <w:r w:rsidRPr="0026318E">
              <w:rPr>
                <w:rFonts w:asciiTheme="minorEastAsia" w:hAnsiTheme="minorEastAsia"/>
                <w:color w:val="0000FF"/>
                <w:szCs w:val="20"/>
              </w:rPr>
              <w:t>the</w:t>
            </w:r>
            <w:r w:rsidRPr="007266E0">
              <w:rPr>
                <w:rFonts w:asciiTheme="minorEastAsia" w:hAnsiTheme="minorEastAsia"/>
                <w:szCs w:val="20"/>
              </w:rPr>
              <w:t xml:space="preserve"> Contract and other documents attached hereto stands for the "Basic Ordering Agreement", under which DAPA shall request the Commodity to the Contractor up to the agreed maximum amount within the agreed period of time, and the Contractor shall deliver the Commodity as requested in accordance with the Contract.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f. "Repair Service" </w:t>
            </w:r>
            <w:r w:rsidRPr="0026318E">
              <w:rPr>
                <w:rFonts w:asciiTheme="minorEastAsia" w:hAnsiTheme="minorEastAsia"/>
                <w:color w:val="0000FF"/>
                <w:szCs w:val="20"/>
              </w:rPr>
              <w:t>shall mean</w:t>
            </w:r>
            <w:r w:rsidRPr="007266E0">
              <w:rPr>
                <w:rFonts w:asciiTheme="minorEastAsia" w:hAnsiTheme="minorEastAsia"/>
                <w:szCs w:val="20"/>
              </w:rPr>
              <w:t xml:space="preserve"> all services including testing, upgrading, repair and overhaul services furnished by the Contractor in accordance with the DAPA’s Purchase Order, which must conform to the DAPA’s standards and requirements.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g. "Delivery of Repaired Item(s)" shall mean delivery of Repaired Item(s) in accordance with the delivery conditions and schedule under the Contract and Purchase Order.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h. "Repairable Item(s)" </w:t>
            </w:r>
            <w:r w:rsidRPr="00756374">
              <w:rPr>
                <w:rFonts w:asciiTheme="minorEastAsia" w:hAnsiTheme="minorEastAsia"/>
                <w:color w:val="0000FF"/>
                <w:szCs w:val="20"/>
              </w:rPr>
              <w:t>shall mean</w:t>
            </w:r>
            <w:r w:rsidRPr="007266E0">
              <w:rPr>
                <w:rFonts w:asciiTheme="minorEastAsia" w:hAnsiTheme="minorEastAsia"/>
                <w:szCs w:val="20"/>
              </w:rPr>
              <w:t xml:space="preserve"> the item(s) which may require the Repair Services, and </w:t>
            </w:r>
            <w:r w:rsidRPr="007266E0">
              <w:rPr>
                <w:rFonts w:asciiTheme="minorEastAsia" w:hAnsiTheme="minorEastAsia"/>
                <w:szCs w:val="20"/>
              </w:rPr>
              <w:lastRenderedPageBreak/>
              <w:t xml:space="preserve">regarding which DAPA may issue Request for Quotation and/or Purchase Order under this Contract.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proofErr w:type="spellStart"/>
            <w:r w:rsidRPr="007266E0">
              <w:rPr>
                <w:rFonts w:asciiTheme="minorEastAsia" w:hAnsiTheme="minorEastAsia"/>
                <w:szCs w:val="20"/>
              </w:rPr>
              <w:t>i</w:t>
            </w:r>
            <w:proofErr w:type="spellEnd"/>
            <w:r w:rsidRPr="007266E0">
              <w:rPr>
                <w:rFonts w:asciiTheme="minorEastAsia" w:hAnsiTheme="minorEastAsia"/>
                <w:szCs w:val="20"/>
              </w:rPr>
              <w:t xml:space="preserve">. "Repaired Item(s)" </w:t>
            </w:r>
            <w:r w:rsidRPr="00756374">
              <w:rPr>
                <w:rFonts w:asciiTheme="minorEastAsia" w:hAnsiTheme="minorEastAsia"/>
                <w:color w:val="0000FF"/>
                <w:szCs w:val="20"/>
              </w:rPr>
              <w:t>shall mean</w:t>
            </w:r>
            <w:r w:rsidRPr="007266E0">
              <w:rPr>
                <w:rFonts w:asciiTheme="minorEastAsia" w:hAnsiTheme="minorEastAsia"/>
                <w:szCs w:val="20"/>
              </w:rPr>
              <w:t xml:space="preserve"> the item(s) for which the Contractor has completed the Repair Service, and that recovered in its original performance and specifications.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j. "Request for Quotation" </w:t>
            </w:r>
            <w:r w:rsidRPr="00756374">
              <w:rPr>
                <w:rFonts w:asciiTheme="minorEastAsia" w:hAnsiTheme="minorEastAsia"/>
                <w:color w:val="0000FF"/>
                <w:szCs w:val="20"/>
              </w:rPr>
              <w:t>shall mean</w:t>
            </w:r>
            <w:r>
              <w:rPr>
                <w:rFonts w:asciiTheme="minorEastAsia" w:hAnsiTheme="minorEastAsia"/>
                <w:szCs w:val="20"/>
              </w:rPr>
              <w:t xml:space="preserve"> </w:t>
            </w:r>
            <w:r w:rsidRPr="007266E0">
              <w:rPr>
                <w:rFonts w:asciiTheme="minorEastAsia" w:hAnsiTheme="minorEastAsia"/>
                <w:szCs w:val="20"/>
              </w:rPr>
              <w:t>the DAPA's request for the Repair Service for Repairable Item(s), by Electronic Data Interchange (EDI), email, or fax with detailed descriptions of the Repairable Items such as national stock number, part number, nomenclature, serial number. The maintenance historical data of habitual malfunctions, periodical and/or repetitious defects of the Repairable Item shall be included, if necessary. The form of the Request for Quotation is attached hereto in Annex 7.</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k. "Notice of Quotation"</w:t>
            </w:r>
            <w:r>
              <w:rPr>
                <w:rFonts w:asciiTheme="minorEastAsia" w:hAnsiTheme="minorEastAsia"/>
                <w:szCs w:val="20"/>
              </w:rPr>
              <w:t xml:space="preserve"> </w:t>
            </w:r>
            <w:r w:rsidRPr="00756374">
              <w:rPr>
                <w:rFonts w:asciiTheme="minorEastAsia" w:hAnsiTheme="minorEastAsia"/>
                <w:color w:val="0000FF"/>
                <w:szCs w:val="20"/>
              </w:rPr>
              <w:t>shall mean</w:t>
            </w:r>
            <w:r w:rsidRPr="007266E0">
              <w:rPr>
                <w:rFonts w:asciiTheme="minorEastAsia" w:hAnsiTheme="minorEastAsia"/>
                <w:szCs w:val="20"/>
              </w:rPr>
              <w:t xml:space="preserve"> the official notice made by the Contractor to DAPA in response to the DAPA’s Request for Quotation, immediately after precise examination and evaluation of the applicable Repairable Item(s). The Notice of Quotation shall include the conditions of the Repairable Item, estimated repair price and the scheduled delivery date for the applicable Repaired Item. The form of the Notice of Quotation is attached hereto in Annex 9.</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l. </w:t>
            </w:r>
            <w:r w:rsidRPr="007266E0">
              <w:rPr>
                <w:rFonts w:asciiTheme="minorEastAsia" w:hAnsiTheme="minorEastAsia"/>
                <w:spacing w:val="-2"/>
                <w:szCs w:val="20"/>
              </w:rPr>
              <w:t>"Purchase Order"</w:t>
            </w:r>
            <w:r w:rsidRPr="00756374">
              <w:rPr>
                <w:rFonts w:asciiTheme="minorEastAsia" w:hAnsiTheme="minorEastAsia"/>
                <w:color w:val="0000FF"/>
                <w:spacing w:val="-2"/>
                <w:szCs w:val="20"/>
              </w:rPr>
              <w:t xml:space="preserve"> shall mean</w:t>
            </w:r>
            <w:r w:rsidRPr="007266E0">
              <w:rPr>
                <w:rFonts w:asciiTheme="minorEastAsia" w:hAnsiTheme="minorEastAsia"/>
                <w:spacing w:val="-2"/>
                <w:szCs w:val="20"/>
              </w:rPr>
              <w:t xml:space="preserve"> the document for DAPA’s request of repair and maintenance to the Contractor after DAPA receives the Notice of Quotation from the Contractor. This document shall indicate the price of the Repair Service, delivery schedule of Repaired Item and other delivery terms. The form of Purchase Order is attached hereto in Annex </w:t>
            </w:r>
            <w:r w:rsidRPr="0026318E">
              <w:rPr>
                <w:rFonts w:asciiTheme="minorEastAsia" w:hAnsiTheme="minorEastAsia"/>
                <w:color w:val="0000FF"/>
                <w:spacing w:val="-2"/>
                <w:szCs w:val="20"/>
              </w:rPr>
              <w:t>8.</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m. "Notice of Acceptance" </w:t>
            </w:r>
            <w:r w:rsidRPr="00C43938">
              <w:rPr>
                <w:rFonts w:asciiTheme="minorEastAsia" w:hAnsiTheme="minorEastAsia"/>
                <w:color w:val="0000FF"/>
                <w:szCs w:val="20"/>
              </w:rPr>
              <w:t>shall mean</w:t>
            </w:r>
            <w:r w:rsidRPr="007266E0">
              <w:rPr>
                <w:rFonts w:asciiTheme="minorEastAsia" w:hAnsiTheme="minorEastAsia"/>
                <w:szCs w:val="20"/>
              </w:rPr>
              <w:t xml:space="preserve"> the official notice made by the Contractor to DAPA in response to the DAPA’s Purchase Order to perform the Repair Service. The Notice of Acceptance shall include the repair price, the scheduled delivery date and etc. for the applicable Repaired Item. The form of Notice of Acceptance is attached hereto in Annex </w:t>
            </w:r>
            <w:r w:rsidRPr="00C43938">
              <w:rPr>
                <w:rFonts w:asciiTheme="minorEastAsia" w:hAnsiTheme="minorEastAsia"/>
                <w:color w:val="0000FF"/>
                <w:szCs w:val="20"/>
              </w:rPr>
              <w:t>10.</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n. "Ordering Period" shall have the meaning as defined in </w:t>
            </w:r>
            <w:r w:rsidRPr="007637A1">
              <w:rPr>
                <w:rFonts w:asciiTheme="minorEastAsia" w:hAnsiTheme="minorEastAsia" w:hint="eastAsia"/>
                <w:color w:val="0000FF"/>
                <w:szCs w:val="20"/>
              </w:rPr>
              <w:t>s</w:t>
            </w:r>
            <w:r w:rsidRPr="007637A1">
              <w:rPr>
                <w:rFonts w:asciiTheme="minorEastAsia" w:hAnsiTheme="minorEastAsia"/>
                <w:color w:val="0000FF"/>
                <w:szCs w:val="20"/>
              </w:rPr>
              <w:t>ubparagraph c of Article 4</w:t>
            </w:r>
            <w:r w:rsidRPr="007266E0">
              <w:rPr>
                <w:rFonts w:asciiTheme="minorEastAsia" w:hAnsiTheme="minorEastAsia"/>
                <w:szCs w:val="20"/>
              </w:rPr>
              <w:t xml:space="preserve"> hereof.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o. </w:t>
            </w:r>
            <w:r w:rsidRPr="00C43938">
              <w:rPr>
                <w:rFonts w:asciiTheme="minorEastAsia" w:hAnsiTheme="minorEastAsia"/>
                <w:color w:val="0000FF"/>
                <w:spacing w:val="-2"/>
                <w:szCs w:val="20"/>
              </w:rPr>
              <w:t>"</w:t>
            </w:r>
            <w:proofErr w:type="gramStart"/>
            <w:r w:rsidRPr="00C43938">
              <w:rPr>
                <w:rFonts w:asciiTheme="minorEastAsia" w:hAnsiTheme="minorEastAsia"/>
                <w:color w:val="0000FF"/>
                <w:spacing w:val="-2"/>
                <w:szCs w:val="20"/>
              </w:rPr>
              <w:t>Carrier”(</w:t>
            </w:r>
            <w:proofErr w:type="gramEnd"/>
            <w:r w:rsidRPr="00C43938">
              <w:rPr>
                <w:rFonts w:asciiTheme="minorEastAsia" w:hAnsiTheme="minorEastAsia"/>
                <w:color w:val="0000FF"/>
                <w:spacing w:val="-2"/>
                <w:szCs w:val="20"/>
              </w:rPr>
              <w:t>or “Freight Forwarder") shall mean</w:t>
            </w:r>
            <w:r w:rsidRPr="007266E0">
              <w:rPr>
                <w:rFonts w:asciiTheme="minorEastAsia" w:hAnsiTheme="minorEastAsia"/>
                <w:spacing w:val="-2"/>
                <w:szCs w:val="20"/>
              </w:rPr>
              <w:t xml:space="preserve"> any person or entity, who undertakes to perform or to procure performance of the carriage of the Repairable Item(s) and/or Repaired Item(s) under a contract between DAPA and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p. When a time or period is stipulated "in number of days", it is counted on a continuous basis. A time or period expressed as "from" a given date "to" a given date shall include the two given dates preceded by "from" and "to."</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q. Unless otherwise agreed in writing between both parties, FCA, FOB, CFR, DAP or other delivery terms stipulated in this Contract and any other related documents shall be governed by Incoterms 2020 (Publication No. 723E of the International Chamber of Commerce).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r. Any type of documentary credit employed under </w:t>
            </w:r>
            <w:r w:rsidRPr="00C418F5">
              <w:rPr>
                <w:rFonts w:asciiTheme="minorEastAsia" w:hAnsiTheme="minorEastAsia"/>
                <w:color w:val="0000FF"/>
                <w:szCs w:val="20"/>
              </w:rPr>
              <w:t>the</w:t>
            </w:r>
            <w:r w:rsidRPr="007266E0">
              <w:rPr>
                <w:rFonts w:asciiTheme="minorEastAsia" w:hAnsiTheme="minorEastAsia"/>
                <w:szCs w:val="20"/>
              </w:rPr>
              <w:t xml:space="preserve"> Contract, including the standby letter of credit for Performance Bond, shall be issued, advised and operated subject to the Uniform Customs and Practice for Documentary Credits (2007 Revision, Publication No. 600 of the International Chamber of Commerce), insofar as they are applicable.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lastRenderedPageBreak/>
              <w:t xml:space="preserve">s. “Beyond Economic Repair (BER)” </w:t>
            </w:r>
            <w:r w:rsidRPr="00E217C5">
              <w:rPr>
                <w:rFonts w:asciiTheme="minorEastAsia" w:hAnsiTheme="minorEastAsia"/>
                <w:color w:val="0000FF"/>
                <w:szCs w:val="20"/>
              </w:rPr>
              <w:t>shall mean</w:t>
            </w:r>
            <w:r w:rsidRPr="007266E0">
              <w:rPr>
                <w:rFonts w:asciiTheme="minorEastAsia" w:hAnsiTheme="minorEastAsia"/>
                <w:szCs w:val="20"/>
              </w:rPr>
              <w:t xml:space="preserve"> that the estimate price of the Repairable Item is over 65% of the price of new item.</w:t>
            </w:r>
          </w:p>
          <w:p w:rsidR="00A505B4" w:rsidRPr="007266E0" w:rsidRDefault="00A505B4" w:rsidP="00A34307">
            <w:pPr>
              <w:widowControl/>
              <w:wordWrap/>
              <w:autoSpaceDE/>
              <w:autoSpaceDN/>
              <w:jc w:val="left"/>
              <w:rPr>
                <w:rFonts w:asciiTheme="minorEastAsia" w:hAnsiTheme="minorEastAsia"/>
                <w:szCs w:val="20"/>
              </w:rPr>
            </w:pPr>
          </w:p>
          <w:p w:rsidR="00A505B4" w:rsidRPr="006B26FC" w:rsidRDefault="00A505B4" w:rsidP="00A34307">
            <w:pPr>
              <w:widowControl/>
              <w:wordWrap/>
              <w:autoSpaceDE/>
              <w:autoSpaceDN/>
              <w:ind w:left="196" w:hangingChars="98" w:hanging="196"/>
              <w:jc w:val="left"/>
              <w:rPr>
                <w:rFonts w:ascii="맑은 고딕" w:eastAsia="맑은 고딕" w:hAnsi="맑은 고딕"/>
                <w:color w:val="0000FF"/>
              </w:rPr>
            </w:pPr>
            <w:r w:rsidRPr="007266E0">
              <w:rPr>
                <w:rFonts w:asciiTheme="minorEastAsia" w:hAnsiTheme="minorEastAsia"/>
                <w:szCs w:val="20"/>
              </w:rPr>
              <w:t xml:space="preserve">t. </w:t>
            </w:r>
            <w:r w:rsidRPr="006B26FC">
              <w:rPr>
                <w:rFonts w:ascii="맑은 고딕" w:eastAsia="맑은 고딕" w:hAnsi="맑은 고딕"/>
                <w:color w:val="0000FF"/>
              </w:rPr>
              <w:t>Contract Documents</w:t>
            </w:r>
          </w:p>
          <w:p w:rsidR="00A505B4" w:rsidRPr="006B26FC" w:rsidRDefault="00A505B4" w:rsidP="00A34307">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A505B4" w:rsidRPr="006B26FC" w:rsidRDefault="00A505B4" w:rsidP="00A34307">
            <w:pPr>
              <w:widowControl/>
              <w:wordWrap/>
              <w:autoSpaceDE/>
              <w:autoSpaceDN/>
              <w:ind w:left="400" w:hangingChars="200" w:hanging="400"/>
              <w:jc w:val="left"/>
              <w:rPr>
                <w:rFonts w:ascii="맑은 고딕" w:eastAsia="맑은 고딕" w:hAnsi="맑은 고딕"/>
                <w:color w:val="0000FF"/>
              </w:rPr>
            </w:pPr>
          </w:p>
          <w:p w:rsidR="00A505B4" w:rsidRPr="006B26FC" w:rsidRDefault="00A505B4" w:rsidP="00A34307">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3. Total Contract Amount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a. The total cumulative purchase value under this BOA is stipulated in Schedule 3 attached hereto</w:t>
            </w:r>
            <w:r>
              <w:rPr>
                <w:rFonts w:asciiTheme="minorEastAsia" w:hAnsiTheme="minorEastAsia"/>
                <w:szCs w:val="20"/>
              </w:rPr>
              <w: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DAPA shall place orders to the contractor within the limit of Total Contract Amount during the Ordering Period.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 xml:space="preserve">4. Performance of </w:t>
            </w:r>
            <w:r w:rsidRPr="00E217C5">
              <w:rPr>
                <w:rFonts w:asciiTheme="minorEastAsia" w:hAnsiTheme="minorEastAsia"/>
                <w:b/>
                <w:color w:val="0000FF"/>
                <w:szCs w:val="20"/>
              </w:rPr>
              <w:t>th</w:t>
            </w:r>
            <w:r w:rsidRPr="00E217C5">
              <w:rPr>
                <w:rFonts w:asciiTheme="minorEastAsia" w:hAnsiTheme="minorEastAsia" w:hint="eastAsia"/>
                <w:b/>
                <w:color w:val="0000FF"/>
                <w:szCs w:val="20"/>
              </w:rPr>
              <w:t>e</w:t>
            </w:r>
            <w:r w:rsidRPr="007266E0">
              <w:rPr>
                <w:rFonts w:asciiTheme="minorEastAsia" w:hAnsiTheme="minorEastAsia"/>
                <w:b/>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The Contractor </w:t>
            </w:r>
            <w:r w:rsidRPr="007266E0">
              <w:rPr>
                <w:rFonts w:asciiTheme="minorEastAsia" w:hAnsiTheme="minorEastAsia" w:hint="eastAsia"/>
                <w:szCs w:val="20"/>
              </w:rPr>
              <w:t>shall</w:t>
            </w:r>
            <w:r w:rsidRPr="007266E0">
              <w:rPr>
                <w:rFonts w:asciiTheme="minorEastAsia" w:hAnsiTheme="minorEastAsia"/>
                <w:szCs w:val="20"/>
              </w:rPr>
              <w:t>:</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Obtain at his own risk and expense any </w:t>
            </w:r>
            <w:r w:rsidRPr="00E217C5">
              <w:rPr>
                <w:rFonts w:asciiTheme="minorEastAsia" w:hAnsiTheme="minorEastAsia"/>
                <w:color w:val="0000FF"/>
                <w:szCs w:val="20"/>
              </w:rPr>
              <w:t xml:space="preserve">required </w:t>
            </w:r>
            <w:r w:rsidRPr="007266E0">
              <w:rPr>
                <w:rFonts w:asciiTheme="minorEastAsia" w:hAnsiTheme="minorEastAsia"/>
                <w:szCs w:val="20"/>
              </w:rPr>
              <w:t>export license and/or the Contractor's government approval necessary for export of the Repaired Item(s), and if required, obtain the approval from the governments of other countries related thereto;</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Within thirty (30) days from the date of receipt of Repairable Item(s), submit Notice of Quotation, and upon receipt of the DAPA’s Purchase Order, perform the Repair Service for the applicable Repairable Item(s);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(3) Deliver the Commodity to DAPA in accordance with the delivery condition specified under the Schedule 4, at its own risk and expenses, and provide the commercial invoice and other documents as shall be required by this Contract and/or the applicable Purchase Order;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(4) Strictly abide by the </w:t>
            </w:r>
            <w:r w:rsidRPr="00E217C5">
              <w:rPr>
                <w:rFonts w:asciiTheme="minorEastAsia" w:hAnsiTheme="minorEastAsia"/>
                <w:szCs w:val="20"/>
              </w:rPr>
              <w:t>Special Terms and Conditions of the Integrity</w:t>
            </w:r>
            <w:r w:rsidRPr="00E217C5">
              <w:rPr>
                <w:rFonts w:asciiTheme="minorEastAsia" w:hAnsiTheme="minorEastAsia" w:hint="eastAsia"/>
                <w:szCs w:val="20"/>
              </w:rPr>
              <w:t xml:space="preserve">·Fairness </w:t>
            </w:r>
            <w:proofErr w:type="gramStart"/>
            <w:r w:rsidRPr="00E217C5">
              <w:rPr>
                <w:rFonts w:asciiTheme="minorEastAsia" w:hAnsiTheme="minorEastAsia"/>
                <w:szCs w:val="20"/>
              </w:rPr>
              <w:t>Pledge</w:t>
            </w:r>
            <w:r w:rsidRPr="00E217C5">
              <w:rPr>
                <w:rFonts w:asciiTheme="minorEastAsia" w:hAnsiTheme="minorEastAsia"/>
                <w:b/>
                <w:szCs w:val="20"/>
              </w:rPr>
              <w:t xml:space="preserve"> </w:t>
            </w:r>
            <w:r w:rsidRPr="00E217C5">
              <w:rPr>
                <w:rFonts w:asciiTheme="minorEastAsia" w:hAnsiTheme="minorEastAsia"/>
                <w:szCs w:val="20"/>
              </w:rPr>
              <w:t xml:space="preserve"> shown</w:t>
            </w:r>
            <w:proofErr w:type="gramEnd"/>
            <w:r w:rsidRPr="00E217C5">
              <w:rPr>
                <w:rFonts w:asciiTheme="minorEastAsia" w:hAnsiTheme="minorEastAsia"/>
                <w:szCs w:val="20"/>
              </w:rPr>
              <w:t xml:space="preserve"> in Annex 5 attached hereto.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Chars="50" w:left="440" w:hangingChars="170" w:hanging="340"/>
              <w:jc w:val="left"/>
              <w:rPr>
                <w:rFonts w:asciiTheme="minorEastAsia" w:hAnsiTheme="minorEastAsia"/>
                <w:szCs w:val="20"/>
              </w:rPr>
            </w:pPr>
            <w:r w:rsidRPr="007266E0">
              <w:rPr>
                <w:rFonts w:asciiTheme="minorEastAsia" w:hAnsiTheme="minorEastAsia" w:hint="eastAsia"/>
                <w:szCs w:val="20"/>
              </w:rPr>
              <w:t>(5)</w:t>
            </w:r>
            <w:r w:rsidRPr="007266E0">
              <w:rPr>
                <w:rFonts w:asciiTheme="minorEastAsia" w:hAnsiTheme="minorEastAsia"/>
                <w:szCs w:val="20"/>
              </w:rPr>
              <w:t xml:space="preserve"> </w:t>
            </w:r>
            <w:r w:rsidRPr="007266E0">
              <w:rPr>
                <w:rFonts w:asciiTheme="minorEastAsia" w:hAnsiTheme="minorEastAsia" w:hint="eastAsia"/>
                <w:szCs w:val="20"/>
              </w:rPr>
              <w:t xml:space="preserve">Supply the Commodity produced outside the Republic of Korea, if it, as the Republic of Korean </w:t>
            </w:r>
            <w:r w:rsidRPr="007266E0">
              <w:rPr>
                <w:rFonts w:asciiTheme="minorEastAsia" w:hAnsiTheme="minorEastAsia"/>
                <w:szCs w:val="20"/>
              </w:rPr>
              <w:t>entity</w:t>
            </w:r>
            <w:r w:rsidRPr="007266E0">
              <w:rPr>
                <w:rFonts w:asciiTheme="minorEastAsia" w:hAnsiTheme="minorEastAsia" w:hint="eastAsia"/>
                <w:szCs w:val="20"/>
              </w:rPr>
              <w:t>, intends to sell the Commodity or other items.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400" w:hangingChars="200" w:hanging="400"/>
              <w:jc w:val="left"/>
              <w:rPr>
                <w:rFonts w:asciiTheme="minorEastAsia" w:hAnsiTheme="minorEastAsia"/>
                <w:szCs w:val="20"/>
              </w:rPr>
            </w:pPr>
            <w:r w:rsidRPr="007266E0">
              <w:rPr>
                <w:rFonts w:asciiTheme="minorEastAsia" w:hAnsiTheme="minorEastAsia"/>
                <w:szCs w:val="20"/>
              </w:rPr>
              <w:t xml:space="preserve"> (6) </w:t>
            </w:r>
            <w:r w:rsidRPr="007266E0">
              <w:rPr>
                <w:rFonts w:asciiTheme="minorEastAsia" w:hAnsiTheme="minorEastAsia" w:hint="eastAsia"/>
                <w:szCs w:val="20"/>
              </w:rPr>
              <w:t>Prepare commercial documents consistent with</w:t>
            </w:r>
            <w:r w:rsidRPr="007266E0">
              <w:rPr>
                <w:rFonts w:asciiTheme="minorEastAsia" w:hAnsiTheme="minorEastAsia"/>
                <w:szCs w:val="20"/>
              </w:rPr>
              <w:t xml:space="preserve"> the terms and conditions of the Contract and submit all necessary documents for payment.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DAPA </w:t>
            </w:r>
            <w:proofErr w:type="gramStart"/>
            <w:r w:rsidRPr="007266E0">
              <w:rPr>
                <w:rFonts w:asciiTheme="minorEastAsia" w:hAnsiTheme="minorEastAsia" w:hint="eastAsia"/>
                <w:szCs w:val="20"/>
              </w:rPr>
              <w:t>shall</w:t>
            </w:r>
            <w:r w:rsidRPr="007266E0">
              <w:rPr>
                <w:rFonts w:asciiTheme="minorEastAsia" w:hAnsiTheme="minorEastAsia"/>
                <w:szCs w:val="20"/>
              </w:rPr>
              <w:t xml:space="preserve"> :</w:t>
            </w:r>
            <w:proofErr w:type="gramEnd"/>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Provide the Contractor with instructions on necessary Repair Service and Delivery of the Repaired Item(s) by issuing the Purchase Order;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Make payment(s) to the Contractor in consideration for Delivery of the Repaired Item(s) in accordance with terms, conditions and payment schedule specified in Article 7 hereof.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lastRenderedPageBreak/>
              <w:t>c. Ordering Period</w:t>
            </w:r>
          </w:p>
          <w:p w:rsidR="00A505B4" w:rsidRPr="007266E0" w:rsidRDefault="00A505B4" w:rsidP="00A34307">
            <w:pPr>
              <w:widowControl/>
              <w:wordWrap/>
              <w:autoSpaceDE/>
              <w:autoSpaceDN/>
              <w:ind w:leftChars="56" w:left="112"/>
              <w:jc w:val="left"/>
              <w:rPr>
                <w:rFonts w:asciiTheme="minorEastAsia" w:hAnsiTheme="minorEastAsia"/>
                <w:szCs w:val="20"/>
              </w:rPr>
            </w:pPr>
            <w:r w:rsidRPr="007266E0">
              <w:rPr>
                <w:rFonts w:asciiTheme="minorEastAsia" w:hAnsiTheme="minorEastAsia"/>
                <w:szCs w:val="20"/>
              </w:rPr>
              <w:t>The "Ordering Period" shall mean the period of time from the effective date of this Contract to the date specified in Schedule 4 The Contractor agrees (1) to provide the Notice of Quotation in response to DAPA’s Request for Quotation issued within the Ordering Period, and (2) to perform the Repair Service and effect the Delivery of Repaired Item(s) in response to the DAPA’s Purchase Order issued within the Ordering Period.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d. Ordering Procedure</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DAPA shall place Request for Quotation to the Contractor by mail, email or fax and ship the Repairable Item to the port/airport designated by the Contractor on a freight prepaid basis. Upon shipment of Repairable Item to the Contractor, transport documents, commercial invoice, and pertinent shipping information shall be dispatched in a shortest period to the Contractor to ensure on–time receipt of the Repairable Item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After customs clearance of the Repairable Item at its own risk and expense, the Contractor must confirm the receipt thereof to DAPA within 20 days after the receipt.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(3) Conditions of Repairable Items arrived at Contractor’s repair facilities shall be thoroughly inspected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(4) The Contractor shall disassemble, inspect, evaluate the Repairable Item and submit the Notice of Quotation to DAPA within thirty (30) days after the receipt of the Repairable Item indicating estimated repair price, scheduled delivery date, the specification of the items to replace the defective </w:t>
            </w:r>
            <w:r w:rsidRPr="007266E0">
              <w:rPr>
                <w:rFonts w:asciiTheme="minorEastAsia" w:hAnsiTheme="minorEastAsia"/>
                <w:szCs w:val="20"/>
              </w:rPr>
              <w:lastRenderedPageBreak/>
              <w:t xml:space="preserve">components and/or parts of the Repaired Item. Moreover, upon DAPA’s request, the Contractor shall provide detailed list of quotation including the followings: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(a) price of new item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(b) actual cost of maintenance including the cost of items subject for repair, labor cost and inspection cost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(c) repair work division table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(d) list of necessary materials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(e) confirmed delivery date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(f) evaluation data for defects of Repairable Items.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(5) In case it is necessary to repair, DAPA shall issue the Purchase Order within twenty (20) days after the receipt of the Notice of Quotation from the Contractor. The Contractor shall commence the Repair Service after the receipt of the Purchase Order issued by DAPA. The Contractor shall notify DAPA acknowledging the receipt of Purchase Orders with the earliest possible means by sending to DAPA the Notice of Acceptance in Annex 10.</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(6) If the Contractor determines that repair of a Repairable Item is Beyond Economic Repair (BER) or </w:t>
            </w:r>
            <w:proofErr w:type="spellStart"/>
            <w:r w:rsidRPr="007266E0">
              <w:rPr>
                <w:rFonts w:asciiTheme="minorEastAsia" w:hAnsiTheme="minorEastAsia"/>
                <w:szCs w:val="20"/>
              </w:rPr>
              <w:t>irrepairable</w:t>
            </w:r>
            <w:proofErr w:type="spellEnd"/>
            <w:r w:rsidRPr="007266E0">
              <w:rPr>
                <w:rFonts w:asciiTheme="minorEastAsia" w:hAnsiTheme="minorEastAsia"/>
                <w:szCs w:val="20"/>
              </w:rPr>
              <w:t xml:space="preserve">, it shall submit relevant materials to prove (including cost of repair and reason), and DAPA shall notify the instruction regarding this matter. The Contractor, in accordance with the DAPA’s instruction, shall return the Repairable Item to DAPA or scrap at the Contractor’s facility. </w:t>
            </w:r>
          </w:p>
          <w:p w:rsidR="00A505B4" w:rsidRPr="007266E0"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(7) </w:t>
            </w:r>
            <w:r w:rsidRPr="007266E0">
              <w:rPr>
                <w:rFonts w:asciiTheme="minorEastAsia" w:hAnsiTheme="minorEastAsia"/>
                <w:spacing w:val="-4"/>
                <w:szCs w:val="20"/>
              </w:rPr>
              <w:t xml:space="preserve">In the aforementioned case, if the Contractor scraps the Repairable Item at its facilities, the Contractor shall invoice DAPA the reasonable cost for the inspection, evaluation and </w:t>
            </w:r>
            <w:r w:rsidRPr="007266E0">
              <w:rPr>
                <w:rFonts w:asciiTheme="minorEastAsia" w:hAnsiTheme="minorEastAsia"/>
                <w:spacing w:val="-4"/>
                <w:szCs w:val="20"/>
              </w:rPr>
              <w:lastRenderedPageBreak/>
              <w:t>scrapping for the Repairable Item. If the residual value of the Repairable Item is higher than the above-mentioned cost, the Contractor shall pay the excess amount to DAPA. In case the Repairable Item is returned to Korea after re-assembly upon the DAPA’s instruction, the Contractor shall invoice to DAPA reasonable cost for all the activities related thereto.</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(8) The Contractor, after completion of repair and delivery of Repairable Item, shall submit detailed list of repairs and process report to DAPA including the followings: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(a) list of repair/replacement items </w:t>
            </w:r>
          </w:p>
          <w:p w:rsidR="00A505B4" w:rsidRPr="007266E0" w:rsidRDefault="00A505B4" w:rsidP="00A34307">
            <w:pPr>
              <w:widowControl/>
              <w:wordWrap/>
              <w:autoSpaceDE/>
              <w:autoSpaceDN/>
              <w:ind w:left="504" w:hangingChars="252" w:hanging="504"/>
              <w:jc w:val="left"/>
              <w:rPr>
                <w:rFonts w:asciiTheme="minorEastAsia" w:hAnsiTheme="minorEastAsia"/>
                <w:szCs w:val="20"/>
              </w:rPr>
            </w:pPr>
            <w:r w:rsidRPr="007266E0">
              <w:rPr>
                <w:rFonts w:asciiTheme="minorEastAsia" w:hAnsiTheme="minorEastAsia"/>
                <w:szCs w:val="20"/>
              </w:rPr>
              <w:t xml:space="preserve">  (b) Quarterly report of repair of the Repairable Items and delivery status.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(9) DAPA shall order the Repair Service under this Contract through Electronic Data Interchange (EDI), email, or fax in accordance with following procedures</w:t>
            </w:r>
            <w:proofErr w:type="gramStart"/>
            <w:r w:rsidRPr="007266E0">
              <w:rPr>
                <w:rFonts w:asciiTheme="minorEastAsia" w:hAnsiTheme="minorEastAsia"/>
                <w:szCs w:val="20"/>
              </w:rPr>
              <w:t>. :</w:t>
            </w:r>
            <w:proofErr w:type="gramEnd"/>
            <w:r w:rsidRPr="007266E0">
              <w:rPr>
                <w:rFonts w:asciiTheme="minorEastAsia" w:hAnsiTheme="minorEastAsia"/>
                <w:szCs w:val="20"/>
              </w:rPr>
              <w:t xml:space="preserve"> Request for Quotation → Notice of Quotation → Purchase Order → Notice of Acceptance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e. Notice</w:t>
            </w:r>
          </w:p>
          <w:p w:rsidR="00A505B4" w:rsidRPr="007266E0" w:rsidRDefault="00A505B4" w:rsidP="00A34307">
            <w:pPr>
              <w:widowControl/>
              <w:wordWrap/>
              <w:autoSpaceDE/>
              <w:autoSpaceDN/>
              <w:ind w:leftChars="56" w:left="112"/>
              <w:jc w:val="left"/>
              <w:rPr>
                <w:rFonts w:asciiTheme="minorEastAsia" w:hAnsiTheme="minorEastAsia"/>
                <w:szCs w:val="20"/>
              </w:rPr>
            </w:pPr>
            <w:r w:rsidRPr="007266E0">
              <w:rPr>
                <w:rFonts w:asciiTheme="minorEastAsia" w:hAnsiTheme="minorEastAsia"/>
                <w:szCs w:val="20"/>
              </w:rPr>
              <w:t>Unless specifically stated otherwise, all communications between DAPA and the Contractor in connection with this Contract shall be by Electronic Document Interface (EDI), email, fax, or other transmission. In case of a notice for specific purpose, it shall be deemed to have been properly and effectively given at the time when it is actually received by either party.</w:t>
            </w:r>
          </w:p>
          <w:p w:rsidR="00A505B4" w:rsidRDefault="00A505B4" w:rsidP="00A34307">
            <w:pPr>
              <w:widowControl/>
              <w:wordWrap/>
              <w:autoSpaceDE/>
              <w:autoSpaceDN/>
              <w:jc w:val="left"/>
              <w:rPr>
                <w:rFonts w:asciiTheme="minorEastAsia" w:hAnsiTheme="minorEastAsia"/>
                <w:b/>
                <w:szCs w:val="20"/>
              </w:rPr>
            </w:pPr>
          </w:p>
          <w:p w:rsidR="00A505B4" w:rsidRDefault="00A505B4" w:rsidP="00A34307">
            <w:pPr>
              <w:widowControl/>
              <w:wordWrap/>
              <w:autoSpaceDE/>
              <w:autoSpaceDN/>
              <w:jc w:val="left"/>
              <w:rPr>
                <w:rFonts w:asciiTheme="minorEastAsia" w:hAnsiTheme="minorEastAsia"/>
                <w:b/>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5. Performance Bond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The Contractor shall provide to DAPA with a Performance bond in a definite sum equal to ten percent (10%) of the total contract amount within thirty (30) days from the effective date of </w:t>
            </w:r>
            <w:r w:rsidRPr="00592F56">
              <w:rPr>
                <w:rFonts w:asciiTheme="minorEastAsia" w:hAnsiTheme="minorEastAsia"/>
                <w:color w:val="0000FF"/>
                <w:szCs w:val="20"/>
              </w:rPr>
              <w:lastRenderedPageBreak/>
              <w:t>the</w:t>
            </w:r>
            <w:r w:rsidRPr="00592F56">
              <w:rPr>
                <w:rFonts w:asciiTheme="minorEastAsia" w:hAnsiTheme="minorEastAsia"/>
                <w:szCs w:val="20"/>
              </w:rPr>
              <w:t xml:space="preserve"> </w:t>
            </w:r>
            <w:r w:rsidRPr="007266E0">
              <w:rPr>
                <w:rFonts w:asciiTheme="minorEastAsia" w:hAnsiTheme="minorEastAsia"/>
                <w:szCs w:val="20"/>
              </w:rPr>
              <w:t>Contract as specified in Article 29 hereof. In case the performance of the Contract is complete for a Commodity in compliance with the terms and conditions of the contract and the warranty of the Commodity expires, the corresponding portion may be reduced from the total amount of the Performance Bond.</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b. </w:t>
            </w:r>
            <w:r w:rsidRPr="006A6C9D">
              <w:rPr>
                <w:rFonts w:ascii="맑은 고딕" w:eastAsia="맑은 고딕" w:hAnsi="맑은 고딕"/>
              </w:rPr>
              <w:t xml:space="preserve">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A505B4" w:rsidRPr="007F7584"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Pr="00A864B0">
              <w:rPr>
                <w:rFonts w:ascii="맑은 고딕" w:eastAsia="맑은 고딕" w:hAnsi="맑은 고딕"/>
                <w:color w:val="0000FF"/>
              </w:rPr>
              <w:t>a</w:t>
            </w:r>
            <w:r>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jc w:val="left"/>
              <w:rPr>
                <w:rFonts w:ascii="맑은 고딕" w:eastAsia="맑은 고딕" w:hAnsi="맑은 고딕"/>
              </w:rPr>
            </w:pPr>
          </w:p>
          <w:p w:rsidR="00A505B4" w:rsidRPr="00CF6C0E" w:rsidRDefault="00A505B4" w:rsidP="00A34307">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In case of Performance Bond established in the form of surety bond, it shall be payable upon the DAPA’s request at the guarantee insurance company, where the Contractor has issued the surety bond.</w:t>
            </w:r>
          </w:p>
          <w:p w:rsidR="00A505B4" w:rsidRPr="00592F5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c. The Performance Bond shall not be amended, modified or cancelled without prior written consent by DAPA, and be valid until the expiry of the warranty period as specified in Article 19. </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d. </w:t>
            </w:r>
            <w:r w:rsidRPr="0016519B">
              <w:rPr>
                <w:rFonts w:asciiTheme="minorEastAsia" w:hAnsiTheme="minorEastAsia"/>
                <w:color w:val="000000" w:themeColor="text1"/>
                <w:szCs w:val="20"/>
              </w:rPr>
              <w:t xml:space="preserve">In case the Contractor commits a contractual breach of </w:t>
            </w:r>
            <w:r w:rsidRPr="002D4FA5">
              <w:rPr>
                <w:rFonts w:asciiTheme="minorEastAsia" w:hAnsiTheme="minorEastAsia"/>
                <w:color w:val="0000FF"/>
                <w:szCs w:val="20"/>
              </w:rPr>
              <w:t>th</w:t>
            </w:r>
            <w:r w:rsidRPr="002D4FA5">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as stipulated in the Article 1</w:t>
            </w:r>
            <w:r>
              <w:rPr>
                <w:rFonts w:asciiTheme="minorEastAsia" w:hAnsiTheme="minorEastAsia"/>
                <w:color w:val="000000" w:themeColor="text1"/>
                <w:szCs w:val="20"/>
              </w:rPr>
              <w:t>5</w:t>
            </w:r>
            <w:r w:rsidRPr="0016519B">
              <w:rPr>
                <w:rFonts w:asciiTheme="minorEastAsia" w:hAnsiTheme="minorEastAsia"/>
                <w:color w:val="000000" w:themeColor="text1"/>
                <w:szCs w:val="20"/>
              </w:rPr>
              <w:t xml:space="preserve"> hereof, DAPA shall </w:t>
            </w:r>
            <w:r w:rsidRPr="00C777CC">
              <w:rPr>
                <w:rFonts w:ascii="맑은 고딕" w:eastAsia="맑은 고딕" w:hAnsi="맑은 고딕"/>
                <w:color w:val="0000FF"/>
              </w:rPr>
              <w:t>call or collect on</w:t>
            </w:r>
            <w:r w:rsidRPr="0016519B">
              <w:rPr>
                <w:rFonts w:asciiTheme="minorEastAsia" w:hAnsiTheme="minorEastAsia"/>
                <w:color w:val="000000" w:themeColor="text1"/>
                <w:szCs w:val="20"/>
              </w:rPr>
              <w:t xml:space="preserve"> the Performance Bond.</w:t>
            </w:r>
          </w:p>
          <w:p w:rsidR="00A505B4" w:rsidRPr="00592F5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lastRenderedPageBreak/>
              <w:t>e. The currency of the Performance Bond shall be expressed in the currency as stipulated in Schedule 3 attached hereto.</w:t>
            </w:r>
          </w:p>
          <w:p w:rsidR="00A505B4" w:rsidRPr="007266E0" w:rsidRDefault="00A505B4" w:rsidP="00A34307">
            <w:pPr>
              <w:widowControl/>
              <w:wordWrap/>
              <w:autoSpaceDE/>
              <w:autoSpaceDN/>
              <w:ind w:left="196" w:hangingChars="98" w:hanging="196"/>
              <w:jc w:val="left"/>
              <w:rPr>
                <w:rFonts w:asciiTheme="minorEastAsia" w:hAnsiTheme="minorEastAsia"/>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f. </w:t>
            </w:r>
            <w:r w:rsidRPr="006A6C9D">
              <w:rPr>
                <w:rFonts w:ascii="맑은 고딕" w:eastAsia="맑은 고딕" w:hAnsi="맑은 고딕"/>
              </w:rPr>
              <w:t>In case any delay in Delivery of Commodity occurs and the latest date of Delivery of Commodity is consequently extended for a given period, the validity of the Performance Bond shall be extended for an equal given period</w:t>
            </w:r>
            <w:r>
              <w:rPr>
                <w:rFonts w:ascii="맑은 고딕" w:eastAsia="맑은 고딕" w:hAnsi="맑은 고딕" w:hint="eastAsia"/>
              </w:rPr>
              <w:t>,</w:t>
            </w:r>
            <w:r>
              <w:rPr>
                <w:rFonts w:ascii="맑은 고딕" w:eastAsia="맑은 고딕" w:hAnsi="맑은 고딕"/>
              </w:rPr>
              <w:t xml:space="preserve"> </w:t>
            </w:r>
            <w:r w:rsidRPr="001D1303">
              <w:rPr>
                <w:rFonts w:ascii="맑은 고딕" w:eastAsia="맑은 고딕" w:hAnsi="맑은 고딕" w:hint="eastAsia"/>
                <w:color w:val="0000FF"/>
              </w:rPr>
              <w:t>and</w:t>
            </w:r>
            <w:r w:rsidRPr="001D1303">
              <w:rPr>
                <w:rFonts w:ascii="맑은 고딕" w:eastAsia="맑은 고딕" w:hAnsi="맑은 고딕"/>
                <w:color w:val="0000FF"/>
              </w:rPr>
              <w:t xml:space="preserve"> </w:t>
            </w:r>
            <w:r w:rsidRPr="001D1303">
              <w:rPr>
                <w:rFonts w:ascii="맑은 고딕" w:eastAsia="맑은 고딕" w:hAnsi="맑은 고딕" w:hint="eastAsia"/>
                <w:color w:val="0000FF"/>
              </w:rPr>
              <w:t>u</w:t>
            </w:r>
            <w:r w:rsidRPr="001D1303">
              <w:rPr>
                <w:rFonts w:ascii="맑은 고딕" w:eastAsia="맑은 고딕" w:hAnsi="맑은 고딕"/>
                <w:color w:val="0000FF"/>
              </w:rPr>
              <w:t>pon</w:t>
            </w:r>
            <w:r w:rsidRPr="006A6C9D">
              <w:rPr>
                <w:rFonts w:ascii="맑은 고딕" w:eastAsia="맑은 고딕" w:hAnsi="맑은 고딕"/>
              </w:rPr>
              <w:t xml:space="preserve"> such an extension, the Contractor 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6. Repayment Guarantee</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a. </w:t>
            </w:r>
            <w:r w:rsidRPr="006A6C9D">
              <w:rPr>
                <w:rFonts w:ascii="맑은 고딕" w:eastAsia="맑은 고딕" w:hAnsi="맑은 고딕"/>
              </w:rPr>
              <w:t xml:space="preserve">In case any advance payment is to be paid to the Contractor under </w:t>
            </w:r>
            <w:r w:rsidRPr="00C777CC">
              <w:rPr>
                <w:rFonts w:ascii="맑은 고딕" w:eastAsia="맑은 고딕" w:hAnsi="맑은 고딕"/>
                <w:color w:val="0000FF"/>
              </w:rPr>
              <w:t>the</w:t>
            </w:r>
            <w:r w:rsidRPr="006A6C9D">
              <w:rPr>
                <w:rFonts w:ascii="맑은 고딕" w:eastAsia="맑은 고딕" w:hAnsi="맑은 고딕"/>
              </w:rPr>
              <w:t xml:space="preserve"> Contract, the Contractor shall provide to DAPA a repayment </w:t>
            </w:r>
            <w:proofErr w:type="gramStart"/>
            <w:r w:rsidRPr="006A6C9D">
              <w:rPr>
                <w:rFonts w:ascii="맑은 고딕" w:eastAsia="맑은 고딕" w:hAnsi="맑은 고딕"/>
              </w:rPr>
              <w:t>guarantee</w:t>
            </w:r>
            <w:proofErr w:type="gramEnd"/>
            <w:r w:rsidRPr="006A6C9D">
              <w:rPr>
                <w:rFonts w:ascii="맑은 고딕" w:eastAsia="맑은 고딕" w:hAnsi="맑은 고딕"/>
              </w:rPr>
              <w:t xml:space="preserve"> in the form of </w:t>
            </w:r>
            <w:r w:rsidRPr="00C777CC">
              <w:rPr>
                <w:rFonts w:ascii="맑은 고딕" w:eastAsia="맑은 고딕" w:hAnsi="맑은 고딕"/>
                <w:color w:val="0000FF"/>
              </w:rPr>
              <w:t xml:space="preserve">an advance payment guarantee or a </w:t>
            </w:r>
            <w:r w:rsidRPr="006A6C9D">
              <w:rPr>
                <w:rFonts w:ascii="맑은 고딕" w:eastAsia="맑은 고딕" w:hAnsi="맑은 고딕"/>
              </w:rPr>
              <w:t xml:space="preserve">standby letter of credit issued to DAPA payable at sight in favor of DAPA (the “Repayment Guarantee”). The format of such Repayment Guarantee is </w:t>
            </w:r>
            <w:r w:rsidRPr="00C777CC">
              <w:rPr>
                <w:rFonts w:ascii="맑은 고딕" w:eastAsia="맑은 고딕" w:hAnsi="맑은 고딕"/>
                <w:color w:val="0000FF"/>
              </w:rPr>
              <w:t>attached</w:t>
            </w:r>
            <w:r w:rsidRPr="006A6C9D">
              <w:rPr>
                <w:rFonts w:ascii="맑은 고딕" w:eastAsia="맑은 고딕" w:hAnsi="맑은 고딕"/>
              </w:rPr>
              <w:t xml:space="preserve"> in Annex 4 hereto.</w:t>
            </w:r>
          </w:p>
          <w:p w:rsidR="00A505B4" w:rsidRPr="00475AD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The Repayment Guarantee shall be established and</w:t>
            </w:r>
            <w:r>
              <w:rPr>
                <w:rFonts w:asciiTheme="minorEastAsia" w:hAnsiTheme="minorEastAsia"/>
                <w:szCs w:val="20"/>
              </w:rPr>
              <w:t xml:space="preserve"> </w:t>
            </w:r>
            <w:r w:rsidRPr="002D4FA5">
              <w:rPr>
                <w:rFonts w:asciiTheme="minorEastAsia" w:hAnsiTheme="minorEastAsia" w:hint="eastAsia"/>
                <w:color w:val="0000FF"/>
                <w:szCs w:val="20"/>
              </w:rPr>
              <w:t>provided</w:t>
            </w:r>
            <w:r w:rsidRPr="007266E0">
              <w:rPr>
                <w:rFonts w:asciiTheme="minorEastAsia" w:hAnsiTheme="minorEastAsia"/>
                <w:szCs w:val="20"/>
              </w:rPr>
              <w:t xml:space="preserve"> to DAPA at least fourteen (14) days before the advance payment is made to the Contractor. No advance payment shall be paid to the Contractor in the event that the Contractor fails to establish the Repayment Guarantee as stipulated in this paragraph.</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The Repayment Guarantee shall not be amended, adjusted or cancelled without</w:t>
            </w:r>
            <w:r w:rsidRPr="00475AD4">
              <w:rPr>
                <w:rFonts w:asciiTheme="minorEastAsia" w:hAnsiTheme="minorEastAsia"/>
                <w:color w:val="0000FF"/>
                <w:szCs w:val="20"/>
              </w:rPr>
              <w:t xml:space="preserve"> the</w:t>
            </w:r>
            <w:r>
              <w:rPr>
                <w:rFonts w:asciiTheme="minorEastAsia" w:hAnsiTheme="minorEastAsia"/>
                <w:szCs w:val="20"/>
              </w:rPr>
              <w:t xml:space="preserve"> </w:t>
            </w:r>
            <w:r w:rsidRPr="007266E0">
              <w:rPr>
                <w:rFonts w:asciiTheme="minorEastAsia" w:hAnsiTheme="minorEastAsia"/>
                <w:szCs w:val="20"/>
              </w:rPr>
              <w:t xml:space="preserve">prior written consent of DAPA, and shall be valid until the total amount of advance payment is completely expended or 90 days after the final delivery date of the Commodity, whichever is later. Upon each Delivery of </w:t>
            </w:r>
            <w:r w:rsidRPr="007266E0">
              <w:rPr>
                <w:rFonts w:asciiTheme="minorEastAsia" w:hAnsiTheme="minorEastAsia"/>
                <w:szCs w:val="20"/>
              </w:rPr>
              <w:lastRenderedPageBreak/>
              <w:t xml:space="preserve">Commodity and payment is completed in compliance with </w:t>
            </w:r>
            <w:r w:rsidRPr="00475AD4">
              <w:rPr>
                <w:rFonts w:asciiTheme="minorEastAsia" w:hAnsiTheme="minorEastAsia"/>
                <w:color w:val="0000FF"/>
                <w:szCs w:val="20"/>
              </w:rPr>
              <w:t>the</w:t>
            </w:r>
            <w:r w:rsidRPr="007266E0">
              <w:rPr>
                <w:rFonts w:asciiTheme="minorEastAsia" w:hAnsiTheme="minorEastAsia"/>
                <w:szCs w:val="20"/>
              </w:rPr>
              <w:t xml:space="preserve"> Contract, the amount of the Repayment Guarantee shall be reduced in proportion to the contract value of each delivered item. Such reduction shall not be </w:t>
            </w:r>
            <w:proofErr w:type="gramStart"/>
            <w:r w:rsidRPr="007266E0">
              <w:rPr>
                <w:rFonts w:asciiTheme="minorEastAsia" w:hAnsiTheme="minorEastAsia"/>
                <w:szCs w:val="20"/>
              </w:rPr>
              <w:t>effected</w:t>
            </w:r>
            <w:proofErr w:type="gramEnd"/>
            <w:r w:rsidRPr="007266E0">
              <w:rPr>
                <w:rFonts w:asciiTheme="minorEastAsia" w:hAnsiTheme="minorEastAsia"/>
                <w:szCs w:val="20"/>
              </w:rPr>
              <w:t xml:space="preserve"> before expiration of ninety (90) days from the date of each Delivery of Commodity.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d. The currency of the Repayment Guarantee shall be expressed in the currency as stipulated in Schedule 3 attached hereto.</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pacing w:val="-4"/>
                <w:szCs w:val="20"/>
              </w:rPr>
            </w:pPr>
            <w:r w:rsidRPr="007266E0">
              <w:rPr>
                <w:rFonts w:asciiTheme="minorEastAsia" w:hAnsiTheme="minorEastAsia"/>
                <w:szCs w:val="20"/>
              </w:rPr>
              <w:t xml:space="preserve">e. </w:t>
            </w:r>
            <w:r w:rsidRPr="007266E0">
              <w:rPr>
                <w:rFonts w:asciiTheme="minorEastAsia" w:hAnsiTheme="minorEastAsia"/>
                <w:spacing w:val="-4"/>
                <w:szCs w:val="20"/>
              </w:rPr>
              <w:t xml:space="preserve">The amount of the Repayment Guarantee shall be greater than or equal to the advance payment plus its interest which will be accrued until the expiry date of the Repayment Guarantee at the interest rate of Risk-Free </w:t>
            </w:r>
            <w:r w:rsidRPr="007266E0">
              <w:rPr>
                <w:rFonts w:asciiTheme="minorEastAsia" w:hAnsiTheme="minorEastAsia" w:hint="eastAsia"/>
                <w:spacing w:val="-4"/>
                <w:szCs w:val="20"/>
              </w:rPr>
              <w:t xml:space="preserve">Reference </w:t>
            </w:r>
            <w:r w:rsidRPr="007266E0">
              <w:rPr>
                <w:rFonts w:asciiTheme="minorEastAsia" w:hAnsiTheme="minorEastAsia"/>
                <w:spacing w:val="-4"/>
                <w:szCs w:val="20"/>
              </w:rPr>
              <w:t>Rate (180-day average rate announced by the country of Contract currency, on the issuance date of the Repayment Guarantee) plus two percent (2%). If any delay in the Delivery of the Commodity occurs, the validity of the Repayment Guarantee shall be extended for the given period, and its amount shall be increased by the additional interest to be accrued for the extended period of time. In the event that the application of RFR based on the Contract currency is restricted, the USD base rate shall be applied unless otherwise agreed.</w:t>
            </w:r>
          </w:p>
          <w:p w:rsidR="00A505B4" w:rsidRPr="00475AD4" w:rsidRDefault="00A505B4" w:rsidP="00A34307">
            <w:pPr>
              <w:widowControl/>
              <w:wordWrap/>
              <w:autoSpaceDE/>
              <w:autoSpaceDN/>
              <w:ind w:left="289" w:hangingChars="168" w:hanging="289"/>
              <w:jc w:val="left"/>
              <w:rPr>
                <w:rFonts w:asciiTheme="minorEastAsia" w:hAnsiTheme="minorEastAsia"/>
                <w:sz w:val="18"/>
                <w:szCs w:val="20"/>
              </w:rPr>
            </w:pPr>
            <w:r w:rsidRPr="00475AD4">
              <w:rPr>
                <w:rFonts w:asciiTheme="minorEastAsia" w:hAnsiTheme="minorEastAsia"/>
                <w:spacing w:val="-4"/>
                <w:sz w:val="18"/>
                <w:szCs w:val="20"/>
              </w:rPr>
              <w:t xml:space="preserve">  * Risk-Free Reference Rate (RFR</w:t>
            </w:r>
            <w:proofErr w:type="gramStart"/>
            <w:r w:rsidRPr="00475AD4">
              <w:rPr>
                <w:rFonts w:asciiTheme="minorEastAsia" w:hAnsiTheme="minorEastAsia"/>
                <w:spacing w:val="-4"/>
                <w:sz w:val="18"/>
                <w:szCs w:val="20"/>
              </w:rPr>
              <w:t>) :</w:t>
            </w:r>
            <w:proofErr w:type="gramEnd"/>
            <w:r w:rsidRPr="00475AD4">
              <w:rPr>
                <w:rFonts w:asciiTheme="minorEastAsia" w:hAnsiTheme="minorEastAsia"/>
                <w:spacing w:val="-4"/>
                <w:sz w:val="18"/>
                <w:szCs w:val="20"/>
              </w:rPr>
              <w:t xml:space="preserve"> Alternative Reference Rate to LIBOR</w:t>
            </w:r>
          </w:p>
          <w:p w:rsidR="00A505B4" w:rsidRPr="007266E0" w:rsidRDefault="00A505B4" w:rsidP="00A34307">
            <w:pPr>
              <w:widowControl/>
              <w:wordWrap/>
              <w:autoSpaceDE/>
              <w:autoSpaceDN/>
              <w:ind w:left="196" w:hangingChars="98" w:hanging="196"/>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f. The Repayment Guarantee shall be payable at sight at the counters of the Korean bank nominated by DAPA against the DAPA's written statement to the effect that Delivery of the Commodity has not been performed by reason of the Contractor's fault or Force Majeure Event.</w:t>
            </w:r>
          </w:p>
          <w:p w:rsidR="00A505B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lastRenderedPageBreak/>
              <w:t xml:space="preserve">g. In the event the contractor does not use the entire amount of the Total advance payment, DAPA shall be entitled to reimbursement for the remaining amount of advanced payment.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7. Payment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All payments under </w:t>
            </w:r>
            <w:r w:rsidRPr="00475AD4">
              <w:rPr>
                <w:rFonts w:asciiTheme="minorEastAsia" w:hAnsiTheme="minorEastAsia"/>
                <w:color w:val="0000FF"/>
                <w:szCs w:val="20"/>
              </w:rPr>
              <w:t>the</w:t>
            </w:r>
            <w:r w:rsidRPr="007266E0">
              <w:rPr>
                <w:rFonts w:asciiTheme="minorEastAsia" w:hAnsiTheme="minorEastAsia"/>
                <w:szCs w:val="20"/>
              </w:rPr>
              <w:t xml:space="preserve"> Contract shall be made in U.S. Dollar, Korean Won, and/or other country's legal currency specified in Schedule 3 attached hereto.</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The payment method </w:t>
            </w:r>
            <w:r w:rsidRPr="00475AD4">
              <w:rPr>
                <w:rFonts w:asciiTheme="minorEastAsia" w:hAnsiTheme="minorEastAsia"/>
                <w:color w:val="0000FF"/>
                <w:szCs w:val="20"/>
              </w:rPr>
              <w:t>shall</w:t>
            </w:r>
            <w:r w:rsidRPr="007266E0">
              <w:rPr>
                <w:rFonts w:asciiTheme="minorEastAsia" w:hAnsiTheme="minorEastAsia"/>
                <w:szCs w:val="20"/>
              </w:rPr>
              <w:t xml:space="preserve"> be [cash payment/documentary letter of credit]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In case of </w:t>
            </w:r>
            <w:r w:rsidRPr="00475AD4">
              <w:rPr>
                <w:rFonts w:asciiTheme="minorEastAsia" w:hAnsiTheme="minorEastAsia"/>
                <w:color w:val="0000FF"/>
                <w:szCs w:val="20"/>
              </w:rPr>
              <w:t xml:space="preserve">a </w:t>
            </w:r>
            <w:r w:rsidRPr="007266E0">
              <w:rPr>
                <w:rFonts w:asciiTheme="minorEastAsia" w:hAnsiTheme="minorEastAsia"/>
                <w:szCs w:val="20"/>
              </w:rPr>
              <w:t xml:space="preserve">cash payment, the Contractor shall send the documents as specified in Schedule 7 attached hereto to DAPA without undue delay immediately after the delivery of Commodity. DAPA shall remit the appropriate payment by telegraphic transfer to the Contractor's bank account as stipulated in Schedule 7 attached hereto within twenty-one (21) days after receiving such documents.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In case of </w:t>
            </w:r>
            <w:r w:rsidRPr="00475AD4">
              <w:rPr>
                <w:rFonts w:asciiTheme="minorEastAsia" w:hAnsiTheme="minorEastAsia"/>
                <w:color w:val="0000FF"/>
                <w:szCs w:val="20"/>
              </w:rPr>
              <w:t xml:space="preserve">a </w:t>
            </w:r>
            <w:r w:rsidRPr="007266E0">
              <w:rPr>
                <w:rFonts w:asciiTheme="minorEastAsia" w:hAnsiTheme="minorEastAsia"/>
                <w:szCs w:val="20"/>
              </w:rPr>
              <w:t>documentary letter of credit, the Contractor shall present the documents as specified in Schedule 7 attached hereto to the negotiating bank immediately after the delivery of the Commodity, and DAPA shall make the payment in accordance with the relevant conditions of the documentary letter of credit after it has received such documents from the issuing bank of the documentary letter of credit.</w:t>
            </w: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 </w:t>
            </w: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c. </w:t>
            </w:r>
            <w:r w:rsidRPr="006A6C9D">
              <w:rPr>
                <w:rFonts w:ascii="맑은 고딕" w:eastAsia="맑은 고딕" w:hAnsi="맑은 고딕"/>
              </w:rPr>
              <w:t xml:space="preserve">Any payment under </w:t>
            </w:r>
            <w:r w:rsidRPr="00421C52">
              <w:rPr>
                <w:rFonts w:ascii="맑은 고딕" w:eastAsia="맑은 고딕" w:hAnsi="맑은 고딕"/>
                <w:color w:val="0000FF"/>
              </w:rPr>
              <w:t>the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p>
          <w:p w:rsidR="00A505B4"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d.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A505B4" w:rsidRPr="00475AD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8. Specifications of the Commodity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a. The components or any parts in connection with the Repair Service shall be new one(s), and the Commodity or any part thereof to be delivered shall be complying with the purpose of the DAPA's procurement, and be equivalent</w:t>
            </w:r>
            <w:r>
              <w:rPr>
                <w:rFonts w:asciiTheme="minorEastAsia" w:hAnsiTheme="minorEastAsia"/>
                <w:szCs w:val="20"/>
              </w:rPr>
              <w:t xml:space="preserve"> </w:t>
            </w:r>
            <w:r w:rsidRPr="00774E44">
              <w:rPr>
                <w:rFonts w:asciiTheme="minorEastAsia" w:hAnsiTheme="minorEastAsia"/>
                <w:color w:val="0000FF"/>
                <w:szCs w:val="20"/>
              </w:rPr>
              <w:t>or superior</w:t>
            </w:r>
            <w:r w:rsidRPr="007266E0">
              <w:rPr>
                <w:rFonts w:asciiTheme="minorEastAsia" w:hAnsiTheme="minorEastAsia"/>
                <w:szCs w:val="20"/>
              </w:rPr>
              <w:t xml:space="preserve"> in all respects to the commodity </w:t>
            </w:r>
            <w:r w:rsidRPr="00774E44">
              <w:rPr>
                <w:rFonts w:asciiTheme="minorEastAsia" w:hAnsiTheme="minorEastAsia"/>
                <w:color w:val="0000FF"/>
                <w:szCs w:val="20"/>
              </w:rPr>
              <w:t>generally</w:t>
            </w:r>
            <w:r w:rsidRPr="007266E0">
              <w:rPr>
                <w:rFonts w:asciiTheme="minorEastAsia" w:hAnsiTheme="minorEastAsia"/>
                <w:szCs w:val="20"/>
              </w:rPr>
              <w:t xml:space="preserve"> supplied to other buyers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Repair Service shall be performed through the standard repair process of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c. In case the Contractor furnishes any drawings and/or instructions in connection with the Contract, the drawing(s) and/or instructions shall be in conformity with the contractual specifications. Such drawing(s) and/or instructions approved by DAPA at the time of conclusion of </w:t>
            </w:r>
            <w:r w:rsidRPr="00774E44">
              <w:rPr>
                <w:rFonts w:asciiTheme="minorEastAsia" w:hAnsiTheme="minorEastAsia"/>
                <w:color w:val="0000FF"/>
                <w:szCs w:val="20"/>
              </w:rPr>
              <w:t>the</w:t>
            </w:r>
            <w:r w:rsidRPr="007266E0">
              <w:rPr>
                <w:rFonts w:asciiTheme="minorEastAsia" w:hAnsiTheme="minorEastAsia"/>
                <w:szCs w:val="20"/>
              </w:rPr>
              <w:t xml:space="preserve"> Contract shall make part of </w:t>
            </w:r>
            <w:r w:rsidRPr="00774E44">
              <w:rPr>
                <w:rFonts w:asciiTheme="minorEastAsia" w:hAnsiTheme="minorEastAsia"/>
                <w:color w:val="0000FF"/>
                <w:szCs w:val="20"/>
              </w:rPr>
              <w:t>the</w:t>
            </w:r>
            <w:r w:rsidRPr="007266E0">
              <w:rPr>
                <w:rFonts w:asciiTheme="minorEastAsia" w:hAnsiTheme="minorEastAsia"/>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C673FC" w:rsidRDefault="00A505B4" w:rsidP="00A34307">
            <w:pPr>
              <w:widowControl/>
              <w:wordWrap/>
              <w:autoSpaceDE/>
              <w:autoSpaceDN/>
              <w:ind w:left="196" w:hangingChars="98" w:hanging="196"/>
              <w:jc w:val="left"/>
              <w:rPr>
                <w:rFonts w:ascii="맑은 고딕" w:eastAsia="맑은 고딕" w:hAnsi="맑은 고딕"/>
                <w:color w:val="0000FF"/>
              </w:rPr>
            </w:pPr>
            <w:r w:rsidRPr="007266E0">
              <w:rPr>
                <w:rFonts w:asciiTheme="minorEastAsia" w:hAnsiTheme="minorEastAsia"/>
                <w:szCs w:val="20"/>
              </w:rPr>
              <w:t xml:space="preserve">d. In case alternative parts are supplied by the Contractor, those shall be substantially identical to the original parts agreed by the parties at the time of executing the Contract, and furnished by the Contractor without any additional cost charged to DAPA. In case the Contractor intends to deliver any item, with a part number different to that stipulated in the price list or purchase order, or replacements, </w:t>
            </w:r>
            <w:r w:rsidRPr="007266E0">
              <w:rPr>
                <w:rFonts w:asciiTheme="minorEastAsia" w:hAnsiTheme="minorEastAsia"/>
                <w:szCs w:val="20"/>
              </w:rPr>
              <w:lastRenderedPageBreak/>
              <w:t>the Contractor shall notify DAPA thereof in forty-five (45) days prior to the delivery date for the DAPA's approval</w:t>
            </w:r>
            <w:r>
              <w:rPr>
                <w:rFonts w:asciiTheme="minorEastAsia" w:hAnsiTheme="minorEastAsia"/>
                <w:szCs w:val="20"/>
              </w:rPr>
              <w:t xml:space="preserve">, </w:t>
            </w:r>
            <w:r w:rsidRPr="00774E44">
              <w:rPr>
                <w:rFonts w:asciiTheme="minorEastAsia" w:hAnsiTheme="minorEastAsia" w:hint="eastAsia"/>
                <w:color w:val="0000FF"/>
                <w:szCs w:val="20"/>
              </w:rPr>
              <w:t>a</w:t>
            </w:r>
            <w:r w:rsidRPr="00774E44">
              <w:rPr>
                <w:rFonts w:asciiTheme="minorEastAsia" w:hAnsiTheme="minorEastAsia"/>
                <w:color w:val="0000FF"/>
                <w:szCs w:val="20"/>
              </w:rPr>
              <w:t>nd in such</w:t>
            </w:r>
            <w:r w:rsidRPr="007266E0">
              <w:rPr>
                <w:rFonts w:asciiTheme="minorEastAsia" w:hAnsiTheme="minorEastAsia"/>
                <w:szCs w:val="20"/>
              </w:rPr>
              <w:t xml:space="preserve"> case, such part shall be exactly the same as that specified in </w:t>
            </w:r>
            <w:r w:rsidRPr="00774E44">
              <w:rPr>
                <w:rFonts w:asciiTheme="minorEastAsia" w:hAnsiTheme="minorEastAsia"/>
                <w:color w:val="0000FF"/>
                <w:szCs w:val="20"/>
              </w:rPr>
              <w:t>the</w:t>
            </w:r>
            <w:r w:rsidRPr="007266E0">
              <w:rPr>
                <w:rFonts w:asciiTheme="minorEastAsia" w:hAnsiTheme="minorEastAsia"/>
                <w:szCs w:val="20"/>
              </w:rPr>
              <w:t xml:space="preserve"> Contract in </w:t>
            </w:r>
            <w:r w:rsidRPr="00C673FC">
              <w:rPr>
                <w:rFonts w:ascii="맑은 고딕" w:eastAsia="맑은 고딕" w:hAnsi="맑은 고딕" w:hint="eastAsia"/>
                <w:color w:val="0000FF"/>
              </w:rPr>
              <w:t>t</w:t>
            </w:r>
            <w:r w:rsidRPr="00C673FC">
              <w:rPr>
                <w:rFonts w:ascii="맑은 고딕" w:eastAsia="맑은 고딕" w:hAnsi="맑은 고딕"/>
                <w:color w:val="0000FF"/>
              </w:rPr>
              <w:t>erms of its functionality and capability.</w:t>
            </w:r>
          </w:p>
          <w:p w:rsidR="00A505B4" w:rsidRPr="00774E44"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9. Painting and Protective Coating</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The surface of the Commodity shall be painted and/or be applied by protective coating to ensure safe transport and to meet the DAPA’s purpose of use.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10. Inspection and Acceptance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a. The Commodity, unless specified otherwise, shall be inspected by the Contractor’s inspector before delivery.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Unless otherwise provided in </w:t>
            </w:r>
            <w:r w:rsidRPr="00774E44">
              <w:rPr>
                <w:rFonts w:asciiTheme="minorEastAsia" w:hAnsiTheme="minorEastAsia"/>
                <w:color w:val="0000FF"/>
                <w:szCs w:val="20"/>
              </w:rPr>
              <w:t>the</w:t>
            </w:r>
            <w:r w:rsidRPr="007266E0">
              <w:rPr>
                <w:rFonts w:asciiTheme="minorEastAsia" w:hAnsiTheme="minorEastAsia"/>
                <w:szCs w:val="20"/>
              </w:rPr>
              <w:t xml:space="preserve"> Contract, all costs and the expenses in connection with the inspection shall be borne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The Repaired Item(s) which has been inspected and accepted in compliance with all the contractual requirements shall be stamped, stenciled or labeled with the inspector's own emblem.</w:t>
            </w:r>
          </w:p>
          <w:p w:rsidR="00A505B4" w:rsidRPr="007266E0" w:rsidRDefault="00A505B4" w:rsidP="00A34307">
            <w:pPr>
              <w:widowControl/>
              <w:wordWrap/>
              <w:autoSpaceDE/>
              <w:autoSpaceDN/>
              <w:jc w:val="left"/>
              <w:rPr>
                <w:rFonts w:asciiTheme="minorEastAsia" w:hAnsiTheme="minorEastAsia"/>
                <w:szCs w:val="20"/>
              </w:rPr>
            </w:pPr>
          </w:p>
          <w:p w:rsidR="00A505B4" w:rsidRPr="00EF2ECF" w:rsidRDefault="00A505B4" w:rsidP="00A34307">
            <w:pPr>
              <w:widowControl/>
              <w:wordWrap/>
              <w:autoSpaceDE/>
              <w:autoSpaceDN/>
              <w:ind w:left="196" w:hangingChars="98" w:hanging="196"/>
              <w:jc w:val="left"/>
              <w:rPr>
                <w:rFonts w:ascii="맑은 고딕" w:eastAsia="맑은 고딕" w:hAnsi="맑은 고딕"/>
                <w:color w:val="0000FF"/>
              </w:rPr>
            </w:pPr>
            <w:r w:rsidRPr="0016519B">
              <w:rPr>
                <w:rFonts w:asciiTheme="minorEastAsia" w:hAnsiTheme="minorEastAsia"/>
                <w:color w:val="000000" w:themeColor="text1"/>
                <w:szCs w:val="20"/>
              </w:rPr>
              <w:t xml:space="preserve">d. </w:t>
            </w:r>
            <w:r w:rsidRPr="006A6C9D">
              <w:rPr>
                <w:rFonts w:ascii="맑은 고딕" w:eastAsia="맑은 고딕" w:hAnsi="맑은 고딕"/>
              </w:rPr>
              <w:t>The Contractor shall submit</w:t>
            </w:r>
            <w:r>
              <w:rPr>
                <w:rFonts w:ascii="맑은 고딕" w:eastAsia="맑은 고딕" w:hAnsi="맑은 고딕"/>
              </w:rPr>
              <w:t xml:space="preserve"> </w:t>
            </w:r>
            <w:r w:rsidRPr="00EF2ECF">
              <w:rPr>
                <w:rFonts w:ascii="맑은 고딕" w:eastAsia="맑은 고딕" w:hAnsi="맑은 고딕"/>
                <w:color w:val="0000FF"/>
              </w:rPr>
              <w:t>following documents to DAPA</w:t>
            </w:r>
            <w:r>
              <w:rPr>
                <w:rFonts w:ascii="맑은 고딕" w:eastAsia="맑은 고딕" w:hAnsi="맑은 고딕"/>
                <w:color w:val="0000FF"/>
              </w:rPr>
              <w:t>.</w:t>
            </w:r>
          </w:p>
          <w:p w:rsidR="00A505B4" w:rsidRPr="00EF2ECF" w:rsidRDefault="00A505B4" w:rsidP="00A34307">
            <w:pPr>
              <w:widowControl/>
              <w:wordWrap/>
              <w:autoSpaceDE/>
              <w:autoSpaceDN/>
              <w:ind w:left="196" w:hangingChars="98" w:hanging="196"/>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(1) </w:t>
            </w:r>
            <w:r w:rsidRPr="00383A64">
              <w:rPr>
                <w:rFonts w:ascii="맑은 고딕" w:eastAsia="맑은 고딕" w:hAnsi="맑은 고딕"/>
                <w:color w:val="0000FF"/>
              </w:rPr>
              <w:t>A</w:t>
            </w:r>
            <w:r w:rsidRPr="006A6C9D">
              <w:rPr>
                <w:rFonts w:ascii="맑은 고딕" w:eastAsia="맑은 고딕" w:hAnsi="맑은 고딕"/>
              </w:rPr>
              <w:t xml:space="preserve"> document listing Commodities and the quantity thereof being delivered in the given shipment (which may be replaced by a shipping document containing the same information such as commercial invoice)</w:t>
            </w:r>
          </w:p>
          <w:p w:rsidR="00A505B4" w:rsidRDefault="00A505B4" w:rsidP="00A34307">
            <w:pPr>
              <w:widowControl/>
              <w:wordWrap/>
              <w:autoSpaceDE/>
              <w:autoSpaceDN/>
              <w:ind w:left="400" w:hangingChars="200" w:hanging="400"/>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color w:val="0000FF"/>
              </w:rPr>
            </w:pPr>
            <w:r w:rsidRPr="006A6C9D">
              <w:rPr>
                <w:rFonts w:ascii="맑은 고딕" w:eastAsia="맑은 고딕" w:hAnsi="맑은 고딕"/>
              </w:rPr>
              <w:lastRenderedPageBreak/>
              <w:t xml:space="preserve"> </w:t>
            </w:r>
            <w:r w:rsidRPr="00383A64">
              <w:rPr>
                <w:rFonts w:ascii="맑은 고딕" w:eastAsia="맑은 고딕" w:hAnsi="맑은 고딕"/>
                <w:color w:val="0000FF"/>
              </w:rPr>
              <w:t>(2) A</w:t>
            </w:r>
            <w:r w:rsidRPr="006A6C9D">
              <w:rPr>
                <w:rFonts w:ascii="맑은 고딕" w:eastAsia="맑은 고딕" w:hAnsi="맑은 고딕"/>
              </w:rPr>
              <w:t xml:space="preserve"> form of </w:t>
            </w:r>
            <w:r>
              <w:rPr>
                <w:rFonts w:ascii="맑은 고딕" w:eastAsia="맑은 고딕" w:hAnsi="맑은 고딕"/>
              </w:rPr>
              <w:t>c</w:t>
            </w:r>
            <w:r w:rsidRPr="006A6C9D">
              <w:rPr>
                <w:rFonts w:ascii="맑은 고딕" w:eastAsia="맑은 고딕" w:hAnsi="맑은 고딕"/>
              </w:rPr>
              <w:t xml:space="preserve">ertificate of </w:t>
            </w:r>
            <w:r>
              <w:rPr>
                <w:rFonts w:ascii="맑은 고딕" w:eastAsia="맑은 고딕" w:hAnsi="맑은 고딕"/>
              </w:rPr>
              <w:t>q</w:t>
            </w:r>
            <w:r w:rsidRPr="006A6C9D">
              <w:rPr>
                <w:rFonts w:ascii="맑은 고딕" w:eastAsia="맑은 고딕" w:hAnsi="맑은 고딕"/>
              </w:rPr>
              <w:t xml:space="preserve">uality inspection </w:t>
            </w:r>
            <w:r w:rsidRPr="00383A64">
              <w:rPr>
                <w:rFonts w:ascii="맑은 고딕" w:eastAsia="맑은 고딕" w:hAnsi="맑은 고딕"/>
                <w:color w:val="0000FF"/>
              </w:rPr>
              <w:t>attesting</w:t>
            </w:r>
            <w:r w:rsidRPr="006A6C9D">
              <w:rPr>
                <w:rFonts w:ascii="맑은 고딕" w:eastAsia="맑은 고딕" w:hAnsi="맑은 고딕"/>
              </w:rPr>
              <w:t xml:space="preserve"> to the conformance of such Commodity to</w:t>
            </w:r>
            <w:r>
              <w:rPr>
                <w:rFonts w:ascii="맑은 고딕" w:eastAsia="맑은 고딕" w:hAnsi="맑은 고딕"/>
              </w:rPr>
              <w:t xml:space="preserve"> the Specifications of the</w:t>
            </w:r>
            <w:r w:rsidRPr="006A6C9D">
              <w:rPr>
                <w:rFonts w:ascii="맑은 고딕" w:eastAsia="맑은 고딕" w:hAnsi="맑은 고딕"/>
              </w:rPr>
              <w:t xml:space="preserve"> </w:t>
            </w:r>
            <w:r w:rsidRPr="00C70F63">
              <w:rPr>
                <w:rFonts w:ascii="맑은 고딕" w:eastAsia="맑은 고딕" w:hAnsi="맑은 고딕"/>
              </w:rPr>
              <w:t>Commodity</w:t>
            </w:r>
            <w:r w:rsidRPr="00D87FE1">
              <w:rPr>
                <w:rFonts w:ascii="맑은 고딕" w:eastAsia="맑은 고딕" w:hAnsi="맑은 고딕"/>
                <w:color w:val="0000FF"/>
              </w:rPr>
              <w:t xml:space="preserve"> </w:t>
            </w:r>
            <w:r w:rsidRPr="006A6C9D">
              <w:rPr>
                <w:rFonts w:ascii="맑은 고딕" w:eastAsia="맑은 고딕" w:hAnsi="맑은 고딕"/>
              </w:rPr>
              <w:t>(</w:t>
            </w:r>
            <w:r w:rsidRPr="00EF2ECF">
              <w:rPr>
                <w:rFonts w:ascii="맑은 고딕" w:eastAsia="맑은 고딕" w:hAnsi="맑은 고딕"/>
                <w:color w:val="0000FF"/>
              </w:rPr>
              <w:t xml:space="preserve">A certificate of quality inspection shall be </w:t>
            </w:r>
            <w:r w:rsidRPr="006A6C9D">
              <w:rPr>
                <w:rFonts w:ascii="맑은 고딕" w:eastAsia="맑은 고딕" w:hAnsi="맑은 고딕"/>
              </w:rPr>
              <w:t xml:space="preserve">mutually agreed form such as Certificate of conformity, Manufacturer’s inspection certificate, certificate of inspection, international industrial standards, quality certificate of the supplying country, </w:t>
            </w:r>
            <w:r w:rsidRPr="00EF2ECF">
              <w:rPr>
                <w:rFonts w:ascii="맑은 고딕" w:eastAsia="맑은 고딕" w:hAnsi="맑은 고딕"/>
                <w:color w:val="0000FF"/>
              </w:rPr>
              <w:t>etc.</w:t>
            </w:r>
            <w:r>
              <w:rPr>
                <w:rFonts w:ascii="맑은 고딕" w:eastAsia="맑은 고딕" w:hAnsi="맑은 고딕" w:hint="eastAsia"/>
                <w:color w:val="0000FF"/>
              </w:rPr>
              <w:t>)</w:t>
            </w:r>
          </w:p>
          <w:p w:rsidR="00A505B4" w:rsidRDefault="00A505B4" w:rsidP="00A34307">
            <w:pPr>
              <w:widowControl/>
              <w:wordWrap/>
              <w:autoSpaceDE/>
              <w:autoSpaceDN/>
              <w:ind w:left="400" w:hangingChars="200" w:hanging="400"/>
              <w:jc w:val="left"/>
              <w:rPr>
                <w:rFonts w:ascii="맑은 고딕" w:eastAsia="맑은 고딕" w:hAnsi="맑은 고딕"/>
              </w:rPr>
            </w:pPr>
            <w:r>
              <w:rPr>
                <w:rFonts w:ascii="맑은 고딕" w:eastAsia="맑은 고딕" w:hAnsi="맑은 고딕"/>
              </w:rPr>
              <w:t xml:space="preserve"> </w:t>
            </w:r>
          </w:p>
          <w:p w:rsidR="00A505B4" w:rsidRDefault="00A505B4" w:rsidP="00A34307">
            <w:pPr>
              <w:widowControl/>
              <w:wordWrap/>
              <w:autoSpaceDE/>
              <w:autoSpaceDN/>
              <w:ind w:left="200" w:hangingChars="100" w:hanging="200"/>
              <w:jc w:val="left"/>
              <w:rPr>
                <w:rFonts w:ascii="맑은 고딕" w:eastAsia="맑은 고딕" w:hAnsi="맑은 고딕"/>
              </w:rPr>
            </w:pPr>
            <w:r>
              <w:rPr>
                <w:rFonts w:ascii="맑은 고딕" w:eastAsia="맑은 고딕" w:hAnsi="맑은 고딕" w:hint="eastAsia"/>
                <w:color w:val="0000FF"/>
              </w:rPr>
              <w:t>e</w:t>
            </w:r>
            <w:r w:rsidRPr="00EF2ECF">
              <w:rPr>
                <w:rFonts w:ascii="맑은 고딕" w:eastAsia="맑은 고딕" w:hAnsi="맑은 고딕"/>
                <w:color w:val="0000FF"/>
              </w:rPr>
              <w:t>.</w:t>
            </w:r>
            <w:r w:rsidRPr="006A6C9D">
              <w:rPr>
                <w:rFonts w:ascii="맑은 고딕" w:eastAsia="맑은 고딕" w:hAnsi="맑은 고딕"/>
              </w:rPr>
              <w:t xml:space="preserve"> The Contractor shall</w:t>
            </w:r>
            <w:r w:rsidRPr="00EF2ECF">
              <w:rPr>
                <w:rFonts w:ascii="맑은 고딕" w:eastAsia="맑은 고딕" w:hAnsi="맑은 고딕"/>
                <w:color w:val="0000FF"/>
              </w:rPr>
              <w:t xml:space="preserve"> represent and warrant</w:t>
            </w:r>
            <w:r w:rsidRPr="006A6C9D">
              <w:rPr>
                <w:rFonts w:ascii="맑은 고딕" w:eastAsia="맑은 고딕" w:hAnsi="맑은 고딕"/>
              </w:rPr>
              <w:t xml:space="preserve"> that all statements, representation</w:t>
            </w:r>
            <w:r w:rsidRPr="00EF2ECF">
              <w:rPr>
                <w:rFonts w:ascii="맑은 고딕" w:eastAsia="맑은 고딕" w:hAnsi="맑은 고딕"/>
                <w:color w:val="0000FF"/>
              </w:rPr>
              <w:t>s</w:t>
            </w:r>
            <w:r w:rsidRPr="006A6C9D">
              <w:rPr>
                <w:rFonts w:ascii="맑은 고딕" w:eastAsia="맑은 고딕" w:hAnsi="맑은 고딕"/>
              </w:rPr>
              <w:t xml:space="preserve"> and warranties made in the documents</w:t>
            </w:r>
            <w:r>
              <w:rPr>
                <w:rFonts w:ascii="맑은 고딕" w:eastAsia="맑은 고딕" w:hAnsi="맑은 고딕"/>
              </w:rPr>
              <w:t xml:space="preserve"> </w:t>
            </w:r>
            <w:r w:rsidRPr="007F73CA">
              <w:rPr>
                <w:rFonts w:ascii="맑은 고딕" w:eastAsia="맑은 고딕" w:hAnsi="맑은 고딕"/>
                <w:color w:val="0000FF"/>
              </w:rPr>
              <w:t xml:space="preserve">submitted pursuant to paragraph </w:t>
            </w:r>
            <w:r>
              <w:rPr>
                <w:rFonts w:ascii="맑은 고딕" w:eastAsia="맑은 고딕" w:hAnsi="맑은 고딕" w:hint="eastAsia"/>
                <w:color w:val="0000FF"/>
              </w:rPr>
              <w:t>d</w:t>
            </w:r>
            <w:r w:rsidRPr="007F73CA">
              <w:rPr>
                <w:rFonts w:ascii="맑은 고딕" w:eastAsia="맑은 고딕" w:hAnsi="맑은 고딕"/>
                <w:color w:val="0000FF"/>
              </w:rPr>
              <w:t xml:space="preserve"> of this </w:t>
            </w:r>
            <w:r w:rsidRPr="007F73CA">
              <w:rPr>
                <w:rFonts w:ascii="맑은 고딕" w:eastAsia="맑은 고딕" w:hAnsi="맑은 고딕" w:hint="eastAsia"/>
                <w:color w:val="0000FF"/>
              </w:rPr>
              <w:t>A</w:t>
            </w:r>
            <w:r w:rsidRPr="007F73CA">
              <w:rPr>
                <w:rFonts w:ascii="맑은 고딕" w:eastAsia="맑은 고딕" w:hAnsi="맑은 고딕"/>
                <w:color w:val="0000FF"/>
              </w:rPr>
              <w:t>rticle</w:t>
            </w:r>
            <w:r>
              <w:rPr>
                <w:rFonts w:ascii="맑은 고딕" w:eastAsia="맑은 고딕" w:hAnsi="맑은 고딕"/>
                <w:color w:val="0000FF"/>
              </w:rPr>
              <w:t xml:space="preserve"> </w:t>
            </w:r>
            <w:r w:rsidRPr="006A6C9D">
              <w:rPr>
                <w:rFonts w:ascii="맑은 고딕" w:eastAsia="맑은 고딕" w:hAnsi="맑은 고딕"/>
              </w:rPr>
              <w:t xml:space="preserve">shall be true and </w:t>
            </w:r>
            <w:r w:rsidRPr="00472C19">
              <w:rPr>
                <w:rFonts w:ascii="맑은 고딕" w:eastAsia="맑은 고딕" w:hAnsi="맑은 고딕"/>
                <w:color w:val="0000FF"/>
              </w:rPr>
              <w:t>correct, and in</w:t>
            </w:r>
            <w:r w:rsidRPr="006A6C9D">
              <w:rPr>
                <w:rFonts w:ascii="맑은 고딕" w:eastAsia="맑은 고딕" w:hAnsi="맑은 고딕"/>
              </w:rPr>
              <w:t xml:space="preserve"> case any statement</w:t>
            </w:r>
            <w:r>
              <w:rPr>
                <w:rFonts w:ascii="맑은 고딕" w:eastAsia="맑은 고딕" w:hAnsi="맑은 고딕"/>
              </w:rPr>
              <w:t xml:space="preserve">, </w:t>
            </w:r>
            <w:r w:rsidRPr="006A6C9D">
              <w:rPr>
                <w:rFonts w:ascii="맑은 고딕" w:eastAsia="맑은 고딕" w:hAnsi="맑은 고딕"/>
              </w:rPr>
              <w:t>representation or warranty made in the documents is found to be untrue or incorrect,</w:t>
            </w:r>
          </w:p>
          <w:p w:rsidR="00A505B4" w:rsidRPr="00D87FE1" w:rsidRDefault="00A505B4" w:rsidP="00A34307">
            <w:pPr>
              <w:widowControl/>
              <w:wordWrap/>
              <w:autoSpaceDE/>
              <w:autoSpaceDN/>
              <w:ind w:left="200" w:hangingChars="100" w:hanging="200"/>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rPr>
            </w:pPr>
            <w:r w:rsidRPr="00472C19">
              <w:rPr>
                <w:rFonts w:ascii="맑은 고딕" w:eastAsia="맑은 고딕" w:hAnsi="맑은 고딕" w:hint="eastAsia"/>
                <w:color w:val="0000FF"/>
              </w:rPr>
              <w:t xml:space="preserve"> </w:t>
            </w:r>
            <w:r w:rsidRPr="00472C19">
              <w:rPr>
                <w:rFonts w:ascii="맑은 고딕" w:eastAsia="맑은 고딕" w:hAnsi="맑은 고딕"/>
                <w:color w:val="0000FF"/>
              </w:rPr>
              <w:t xml:space="preserve">(1) </w:t>
            </w:r>
            <w:r w:rsidRPr="00472C19">
              <w:rPr>
                <w:rFonts w:ascii="맑은 고딕" w:eastAsia="맑은 고딕" w:hAnsi="맑은 고딕"/>
              </w:rPr>
              <w:t>the de</w:t>
            </w:r>
            <w:r w:rsidRPr="00472C19">
              <w:rPr>
                <w:rFonts w:ascii="맑은 고딕" w:eastAsia="맑은 고딕" w:hAnsi="맑은 고딕"/>
                <w:color w:val="000000" w:themeColor="text1"/>
              </w:rPr>
              <w:t>livery</w:t>
            </w:r>
            <w:r w:rsidRPr="006A6C9D">
              <w:rPr>
                <w:rFonts w:ascii="맑은 고딕" w:eastAsia="맑은 고딕" w:hAnsi="맑은 고딕"/>
              </w:rPr>
              <w:t xml:space="preserve"> of Commodity with such untrue or incorrect documents shall not constitute Delivery of Commodity, nor shall any of the DAPA's actions or statement</w:t>
            </w:r>
            <w:r w:rsidRPr="00472C19">
              <w:rPr>
                <w:rFonts w:ascii="맑은 고딕" w:eastAsia="맑은 고딕" w:hAnsi="맑은 고딕"/>
                <w:color w:val="0000FF"/>
              </w:rPr>
              <w:t>s</w:t>
            </w:r>
            <w:r w:rsidRPr="006A6C9D">
              <w:rPr>
                <w:rFonts w:ascii="맑은 고딕" w:eastAsia="맑은 고딕" w:hAnsi="맑은 고딕"/>
              </w:rPr>
              <w:t xml:space="preserve"> made prior to knowledge of such untrue or incorrect documents be deemed </w:t>
            </w:r>
            <w:r w:rsidRPr="0040149A">
              <w:rPr>
                <w:rFonts w:ascii="맑은 고딕" w:eastAsia="맑은 고딕" w:hAnsi="맑은 고딕"/>
                <w:color w:val="0000FF"/>
              </w:rPr>
              <w:t>Acceptance</w:t>
            </w:r>
            <w:r w:rsidRPr="00472C19">
              <w:rPr>
                <w:rFonts w:ascii="맑은 고딕" w:eastAsia="맑은 고딕" w:hAnsi="맑은 고딕"/>
              </w:rPr>
              <w:t xml:space="preserve"> of</w:t>
            </w:r>
            <w:r w:rsidRPr="006A6C9D">
              <w:rPr>
                <w:rFonts w:ascii="맑은 고딕" w:eastAsia="맑은 고딕" w:hAnsi="맑은 고딕"/>
              </w:rPr>
              <w:t xml:space="preserve"> shipment by DAPA</w:t>
            </w:r>
            <w:r>
              <w:rPr>
                <w:rFonts w:ascii="맑은 고딕" w:eastAsia="맑은 고딕" w:hAnsi="맑은 고딕" w:hint="eastAsia"/>
              </w:rPr>
              <w:t>.</w:t>
            </w:r>
          </w:p>
          <w:p w:rsidR="00A505B4" w:rsidRDefault="00A505B4" w:rsidP="00A34307">
            <w:pPr>
              <w:widowControl/>
              <w:wordWrap/>
              <w:autoSpaceDE/>
              <w:autoSpaceDN/>
              <w:ind w:left="400" w:hangingChars="200" w:hanging="400"/>
              <w:jc w:val="left"/>
              <w:rPr>
                <w:rFonts w:ascii="맑은 고딕" w:eastAsia="맑은 고딕" w:hAnsi="맑은 고딕"/>
              </w:rPr>
            </w:pPr>
          </w:p>
          <w:p w:rsidR="00A505B4" w:rsidRDefault="00A505B4" w:rsidP="00A34307">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(2) </w:t>
            </w:r>
            <w:r w:rsidRPr="006A6C9D">
              <w:rPr>
                <w:rFonts w:ascii="맑은 고딕" w:eastAsia="맑은 고딕" w:hAnsi="맑은 고딕"/>
              </w:rPr>
              <w:t xml:space="preserve">the concerned Commodity shall be promptly returned to the Contractor at the risk and expenses of the Contractor, and </w:t>
            </w:r>
            <w:r w:rsidRPr="0040149A">
              <w:rPr>
                <w:rFonts w:ascii="맑은 고딕" w:eastAsia="맑은 고딕" w:hAnsi="맑은 고딕"/>
                <w:color w:val="0000FF"/>
              </w:rPr>
              <w:t>any</w:t>
            </w:r>
            <w:r w:rsidRPr="006A6C9D">
              <w:rPr>
                <w:rFonts w:ascii="맑은 고딕" w:eastAsia="맑은 고딕" w:hAnsi="맑은 고딕"/>
              </w:rPr>
              <w:t xml:space="preserve"> money paid in consideration of the concerned delivery shall be immediately returned to DAPA.</w:t>
            </w:r>
          </w:p>
          <w:p w:rsidR="00A505B4" w:rsidRDefault="00A505B4" w:rsidP="00A34307">
            <w:pPr>
              <w:widowControl/>
              <w:wordWrap/>
              <w:autoSpaceDE/>
              <w:autoSpaceDN/>
              <w:ind w:leftChars="50" w:left="4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(3) </w:t>
            </w:r>
            <w:r>
              <w:rPr>
                <w:rFonts w:ascii="맑은 고딕" w:eastAsia="맑은 고딕" w:hAnsi="맑은 고딕"/>
                <w:color w:val="0000FF"/>
              </w:rPr>
              <w:t>if the</w:t>
            </w:r>
            <w:r w:rsidRPr="006A6C9D">
              <w:rPr>
                <w:rFonts w:ascii="맑은 고딕" w:eastAsia="맑은 고딕" w:hAnsi="맑은 고딕"/>
              </w:rPr>
              <w:t xml:space="preserve"> Delivery of Commodity</w:t>
            </w:r>
            <w:r w:rsidRPr="004D09A5">
              <w:rPr>
                <w:rFonts w:ascii="맑은 고딕" w:eastAsia="맑은 고딕" w:hAnsi="맑은 고딕"/>
                <w:color w:val="0000FF"/>
              </w:rPr>
              <w:t xml:space="preserve"> is delayed as a result thereof,</w:t>
            </w:r>
            <w:r>
              <w:rPr>
                <w:rFonts w:ascii="맑은 고딕" w:eastAsia="맑은 고딕" w:hAnsi="맑은 고딕"/>
              </w:rPr>
              <w:t xml:space="preserve"> </w:t>
            </w:r>
            <w:r w:rsidRPr="006A6C9D">
              <w:rPr>
                <w:rFonts w:ascii="맑은 고딕" w:eastAsia="맑은 고딕" w:hAnsi="맑은 고딕"/>
              </w:rPr>
              <w:t>liquidated damages</w:t>
            </w:r>
            <w:r>
              <w:rPr>
                <w:rFonts w:ascii="맑은 고딕" w:eastAsia="맑은 고딕" w:hAnsi="맑은 고딕"/>
              </w:rPr>
              <w:t xml:space="preserve"> </w:t>
            </w:r>
            <w:r w:rsidRPr="001460EB">
              <w:rPr>
                <w:rFonts w:ascii="맑은 고딕" w:eastAsia="맑은 고딕" w:hAnsi="맑은 고딕"/>
                <w:color w:val="0000FF"/>
              </w:rPr>
              <w:t>for late delivery</w:t>
            </w:r>
            <w:r w:rsidRPr="006A6C9D">
              <w:rPr>
                <w:rFonts w:ascii="맑은 고딕" w:eastAsia="맑은 고딕" w:hAnsi="맑은 고딕"/>
              </w:rPr>
              <w:t xml:space="preserve"> shall be levied</w:t>
            </w:r>
            <w:r w:rsidRPr="008F1A2E">
              <w:rPr>
                <w:rFonts w:ascii="맑은 고딕" w:eastAsia="맑은 고딕" w:hAnsi="맑은 고딕"/>
                <w:color w:val="0000FF"/>
              </w:rPr>
              <w:t xml:space="preserve"> upon the Contractor</w:t>
            </w:r>
            <w:r>
              <w:rPr>
                <w:rFonts w:ascii="맑은 고딕" w:eastAsia="맑은 고딕" w:hAnsi="맑은 고딕"/>
              </w:rPr>
              <w:t xml:space="preserve"> </w:t>
            </w:r>
            <w:r w:rsidRPr="006A6C9D">
              <w:rPr>
                <w:rFonts w:ascii="맑은 고딕" w:eastAsia="맑은 고딕" w:hAnsi="맑은 고딕"/>
              </w:rPr>
              <w:t xml:space="preserve">pursuant to Article </w:t>
            </w:r>
            <w:r>
              <w:rPr>
                <w:rFonts w:ascii="맑은 고딕" w:eastAsia="맑은 고딕" w:hAnsi="맑은 고딕" w:hint="eastAsia"/>
              </w:rPr>
              <w:t>1</w:t>
            </w:r>
            <w:r>
              <w:rPr>
                <w:rFonts w:ascii="맑은 고딕" w:eastAsia="맑은 고딕" w:hAnsi="맑은 고딕"/>
              </w:rPr>
              <w:t>7</w:t>
            </w:r>
            <w:r w:rsidRPr="008F1A2E">
              <w:rPr>
                <w:rFonts w:ascii="맑은 고딕" w:eastAsia="맑은 고딕" w:hAnsi="맑은 고딕"/>
                <w:color w:val="0000FF"/>
              </w:rPr>
              <w:t xml:space="preserve">, </w:t>
            </w:r>
            <w:r w:rsidRPr="006A6C9D">
              <w:rPr>
                <w:rFonts w:ascii="맑은 고딕" w:eastAsia="맑은 고딕" w:hAnsi="맑은 고딕"/>
              </w:rPr>
              <w:t xml:space="preserve">if the delay continues, it shall </w:t>
            </w:r>
            <w:r>
              <w:rPr>
                <w:rFonts w:ascii="맑은 고딕" w:eastAsia="맑은 고딕" w:hAnsi="맑은 고딕"/>
              </w:rPr>
              <w:t>c</w:t>
            </w:r>
            <w:r w:rsidRPr="006A6C9D">
              <w:rPr>
                <w:rFonts w:ascii="맑은 고딕" w:eastAsia="맑은 고딕" w:hAnsi="맑은 고딕"/>
              </w:rPr>
              <w:t xml:space="preserve">onstitute </w:t>
            </w:r>
            <w:r w:rsidRPr="008F1A2E">
              <w:rPr>
                <w:rFonts w:ascii="맑은 고딕" w:eastAsia="맑은 고딕" w:hAnsi="맑은 고딕"/>
                <w:color w:val="0000FF"/>
              </w:rPr>
              <w:t>a “Breach of the Contract”</w:t>
            </w:r>
            <w:r w:rsidRPr="006A6C9D">
              <w:rPr>
                <w:rFonts w:ascii="맑은 고딕" w:eastAsia="맑은 고딕" w:hAnsi="맑은 고딕"/>
              </w:rPr>
              <w:t xml:space="preserve"> under Article </w:t>
            </w:r>
            <w:r w:rsidRPr="008F1A2E">
              <w:rPr>
                <w:rFonts w:ascii="맑은 고딕" w:eastAsia="맑은 고딕" w:hAnsi="맑은 고딕"/>
                <w:color w:val="0000FF"/>
              </w:rPr>
              <w:t>1</w:t>
            </w:r>
            <w:r>
              <w:rPr>
                <w:rFonts w:ascii="맑은 고딕" w:eastAsia="맑은 고딕" w:hAnsi="맑은 고딕"/>
                <w:color w:val="0000FF"/>
              </w:rPr>
              <w:t>5</w:t>
            </w:r>
            <w:r w:rsidRPr="008F1A2E">
              <w:rPr>
                <w:rFonts w:ascii="맑은 고딕" w:eastAsia="맑은 고딕" w:hAnsi="맑은 고딕"/>
                <w:color w:val="0000FF"/>
              </w:rPr>
              <w:t>.</w:t>
            </w:r>
            <w:r w:rsidRPr="006A6C9D">
              <w:rPr>
                <w:rFonts w:ascii="맑은 고딕" w:eastAsia="맑은 고딕" w:hAnsi="맑은 고딕"/>
              </w:rPr>
              <w:t xml:space="preserve">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C69A7"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lastRenderedPageBreak/>
              <w:t>11. Packing of the Commodity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200" w:hangingChars="100" w:hanging="200"/>
              <w:jc w:val="left"/>
              <w:rPr>
                <w:rFonts w:asciiTheme="minorEastAsia" w:hAnsiTheme="minorEastAsia"/>
                <w:szCs w:val="20"/>
              </w:rPr>
            </w:pPr>
            <w:r w:rsidRPr="007266E0">
              <w:rPr>
                <w:rFonts w:asciiTheme="minorEastAsia" w:hAnsiTheme="minorEastAsia"/>
                <w:szCs w:val="20"/>
              </w:rPr>
              <w:t xml:space="preserve">a. </w:t>
            </w:r>
            <w:r w:rsidRPr="007266E0">
              <w:rPr>
                <w:rFonts w:asciiTheme="minorEastAsia" w:hAnsiTheme="minorEastAsia"/>
                <w:spacing w:val="-4"/>
                <w:szCs w:val="20"/>
              </w:rPr>
              <w:t xml:space="preserve">The Contractor shall be responsible for packing the Commodity by </w:t>
            </w:r>
            <w:proofErr w:type="gramStart"/>
            <w:r w:rsidRPr="007266E0">
              <w:rPr>
                <w:rFonts w:asciiTheme="minorEastAsia" w:hAnsiTheme="minorEastAsia"/>
                <w:spacing w:val="-4"/>
                <w:szCs w:val="20"/>
              </w:rPr>
              <w:t>unit(</w:t>
            </w:r>
            <w:proofErr w:type="gramEnd"/>
            <w:r w:rsidRPr="007266E0">
              <w:rPr>
                <w:rFonts w:asciiTheme="minorEastAsia" w:hAnsiTheme="minorEastAsia"/>
                <w:spacing w:val="-4"/>
                <w:szCs w:val="20"/>
              </w:rPr>
              <w:t xml:space="preserve">individual packing), as well as interior packing and outer packing  considering the characteristics of the Commodity to avoid any breakages or loss and ensure safe delivery to the Carrier and to the End User by the Carrier. The Contractor shall indicate on interior and outer packing the name of the Commodity, National Stock Number, </w:t>
            </w:r>
            <w:r w:rsidRPr="008208D5">
              <w:rPr>
                <w:rFonts w:asciiTheme="minorEastAsia" w:hAnsiTheme="minorEastAsia"/>
                <w:color w:val="0000FF"/>
                <w:spacing w:val="-4"/>
                <w:szCs w:val="20"/>
              </w:rPr>
              <w:t xml:space="preserve">the </w:t>
            </w:r>
            <w:r w:rsidRPr="007266E0">
              <w:rPr>
                <w:rFonts w:asciiTheme="minorEastAsia" w:hAnsiTheme="minorEastAsia"/>
                <w:spacing w:val="-4"/>
                <w:szCs w:val="20"/>
              </w:rPr>
              <w:t xml:space="preserve">date of Manufacture, </w:t>
            </w:r>
            <w:r w:rsidRPr="008208D5">
              <w:rPr>
                <w:rFonts w:asciiTheme="minorEastAsia" w:hAnsiTheme="minorEastAsia"/>
                <w:color w:val="0000FF"/>
                <w:spacing w:val="-4"/>
                <w:szCs w:val="20"/>
              </w:rPr>
              <w:t xml:space="preserve">the </w:t>
            </w:r>
            <w:r w:rsidRPr="007266E0">
              <w:rPr>
                <w:rFonts w:asciiTheme="minorEastAsia" w:hAnsiTheme="minorEastAsia"/>
                <w:spacing w:val="-4"/>
                <w:szCs w:val="20"/>
              </w:rPr>
              <w:t xml:space="preserve">effective date of the Commodity, quantity, etc. in accordance with the Standard Guidelines for Barcode Operation Program of the Ministry of national Defense for the </w:t>
            </w:r>
            <w:r w:rsidRPr="00D57FA4">
              <w:rPr>
                <w:rFonts w:asciiTheme="minorEastAsia" w:hAnsiTheme="minorEastAsia" w:hint="eastAsia"/>
                <w:color w:val="0000FF"/>
                <w:szCs w:val="20"/>
              </w:rPr>
              <w:t>readily</w:t>
            </w:r>
            <w:r w:rsidRPr="00D57FA4">
              <w:rPr>
                <w:rFonts w:asciiTheme="minorEastAsia" w:hAnsiTheme="minorEastAsia"/>
                <w:color w:val="0000FF"/>
                <w:szCs w:val="20"/>
              </w:rPr>
              <w:t xml:space="preserve"> </w:t>
            </w:r>
            <w:r w:rsidRPr="00D57FA4">
              <w:rPr>
                <w:rFonts w:asciiTheme="minorEastAsia" w:hAnsiTheme="minorEastAsia" w:hint="eastAsia"/>
                <w:color w:val="0000FF"/>
                <w:szCs w:val="20"/>
              </w:rPr>
              <w:t>available</w:t>
            </w:r>
            <w:r>
              <w:rPr>
                <w:rFonts w:asciiTheme="minorEastAsia" w:hAnsiTheme="minorEastAsia"/>
                <w:color w:val="000000" w:themeColor="text1"/>
                <w:szCs w:val="20"/>
              </w:rPr>
              <w:t xml:space="preserve"> </w:t>
            </w:r>
            <w:r w:rsidRPr="007266E0">
              <w:rPr>
                <w:rFonts w:asciiTheme="minorEastAsia" w:hAnsiTheme="minorEastAsia"/>
                <w:spacing w:val="-4"/>
                <w:szCs w:val="20"/>
              </w:rPr>
              <w:t>identification by the End User. Outer packing shall be in accordance with export packing standard</w:t>
            </w:r>
            <w:r w:rsidRPr="008208D5">
              <w:rPr>
                <w:rFonts w:asciiTheme="minorEastAsia" w:hAnsiTheme="minorEastAsia"/>
                <w:color w:val="0000FF"/>
                <w:spacing w:val="-4"/>
                <w:szCs w:val="20"/>
              </w:rPr>
              <w:t>s</w:t>
            </w:r>
            <w:r w:rsidRPr="007266E0">
              <w:rPr>
                <w:rFonts w:asciiTheme="minorEastAsia" w:hAnsiTheme="minorEastAsia"/>
                <w:spacing w:val="-4"/>
                <w:szCs w:val="20"/>
              </w:rPr>
              <w:t xml:space="preserve"> acceptable by the Carrier, and the Contractor shall pack the Commodity with sturdy materials such as wood</w:t>
            </w:r>
            <w:r>
              <w:rPr>
                <w:rFonts w:asciiTheme="minorEastAsia" w:hAnsiTheme="minorEastAsia"/>
                <w:spacing w:val="-4"/>
                <w:szCs w:val="20"/>
              </w:rPr>
              <w:t xml:space="preserve"> </w:t>
            </w:r>
            <w:r w:rsidRPr="008208D5">
              <w:rPr>
                <w:rFonts w:asciiTheme="minorEastAsia" w:hAnsiTheme="minorEastAsia"/>
                <w:color w:val="0000FF"/>
                <w:spacing w:val="-4"/>
                <w:szCs w:val="20"/>
              </w:rPr>
              <w:t>or</w:t>
            </w:r>
            <w:r w:rsidRPr="007266E0">
              <w:rPr>
                <w:rFonts w:asciiTheme="minorEastAsia" w:hAnsiTheme="minorEastAsia"/>
                <w:spacing w:val="-4"/>
                <w:szCs w:val="20"/>
              </w:rPr>
              <w:t xml:space="preserve"> corrugated cardboard to prevent deterioration, damage, theft, and loss of the cargo during delivery while making it distinguishable from other cargoes in appearance.</w:t>
            </w:r>
            <w:r w:rsidRPr="007266E0">
              <w:rPr>
                <w:rFonts w:asciiTheme="minorEastAsia" w:hAnsiTheme="minorEastAsia"/>
                <w:szCs w:val="20"/>
              </w:rPr>
              <w:t xml:space="preserve"> </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w:t>
            </w:r>
            <w:r>
              <w:rPr>
                <w:rFonts w:asciiTheme="minorEastAsia" w:hAnsiTheme="minorEastAsia"/>
                <w:szCs w:val="20"/>
              </w:rPr>
              <w:t xml:space="preserve"> used</w:t>
            </w:r>
            <w:r w:rsidRPr="007266E0">
              <w:rPr>
                <w:rFonts w:asciiTheme="minorEastAsia" w:hAnsiTheme="minorEastAsia"/>
                <w:szCs w:val="20"/>
              </w:rPr>
              <w:t xml:space="preserve"> </w:t>
            </w:r>
            <w:r w:rsidRPr="0016519B">
              <w:rPr>
                <w:rFonts w:asciiTheme="minorEastAsia" w:hAnsiTheme="minorEastAsia"/>
                <w:color w:val="000000" w:themeColor="text1"/>
                <w:szCs w:val="20"/>
              </w:rPr>
              <w:t xml:space="preserve">for </w:t>
            </w:r>
            <w:r w:rsidRPr="00915102">
              <w:rPr>
                <w:rFonts w:asciiTheme="minorEastAsia" w:hAnsiTheme="minorEastAsia" w:hint="eastAsia"/>
                <w:color w:val="0000FF"/>
                <w:szCs w:val="20"/>
              </w:rPr>
              <w:t>the</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packing of </w:t>
            </w:r>
            <w:r w:rsidRPr="00915102">
              <w:rPr>
                <w:rFonts w:asciiTheme="minorEastAsia" w:hAnsiTheme="minorEastAsia" w:hint="eastAsia"/>
                <w:color w:val="0000FF"/>
                <w:szCs w:val="20"/>
              </w:rPr>
              <w:t>the</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Commodity, such wooden materials shall be disinfected and </w:t>
            </w:r>
            <w:r w:rsidRPr="00915102">
              <w:rPr>
                <w:rFonts w:asciiTheme="minorEastAsia" w:hAnsiTheme="minorEastAsia" w:hint="eastAsia"/>
                <w:color w:val="0000FF"/>
                <w:szCs w:val="20"/>
              </w:rPr>
              <w:t>properly</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marked according to the standards of International Plant Protection Convention (IPPC).</w:t>
            </w:r>
          </w:p>
          <w:p w:rsidR="00A505B4" w:rsidRPr="008208D5"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In each package or container, one (1) copy of the detailed packing list shall be enclosed. In case the Repaired Item(s) is packed in</w:t>
            </w:r>
            <w:r w:rsidRPr="00637B23">
              <w:rPr>
                <w:rFonts w:asciiTheme="minorEastAsia" w:hAnsiTheme="minorEastAsia"/>
                <w:color w:val="0000FF"/>
                <w:szCs w:val="20"/>
              </w:rPr>
              <w:t xml:space="preserve"> the</w:t>
            </w:r>
            <w:r>
              <w:rPr>
                <w:rFonts w:asciiTheme="minorEastAsia" w:hAnsiTheme="minorEastAsia"/>
                <w:szCs w:val="20"/>
              </w:rPr>
              <w:t xml:space="preserve"> </w:t>
            </w:r>
            <w:r w:rsidRPr="007266E0">
              <w:rPr>
                <w:rFonts w:asciiTheme="minorEastAsia" w:hAnsiTheme="minorEastAsia"/>
                <w:szCs w:val="20"/>
              </w:rPr>
              <w:t xml:space="preserve">special package such as </w:t>
            </w:r>
            <w:r w:rsidRPr="00637B23">
              <w:rPr>
                <w:rFonts w:asciiTheme="minorEastAsia" w:hAnsiTheme="minorEastAsia"/>
                <w:color w:val="0000FF"/>
                <w:szCs w:val="20"/>
              </w:rPr>
              <w:t>a</w:t>
            </w:r>
            <w:r>
              <w:rPr>
                <w:rFonts w:asciiTheme="minorEastAsia" w:hAnsiTheme="minorEastAsia"/>
                <w:szCs w:val="20"/>
              </w:rPr>
              <w:t xml:space="preserve"> </w:t>
            </w:r>
            <w:r w:rsidRPr="007266E0">
              <w:rPr>
                <w:rFonts w:asciiTheme="minorEastAsia" w:hAnsiTheme="minorEastAsia"/>
                <w:szCs w:val="20"/>
              </w:rPr>
              <w:t xml:space="preserve">barrel or drum, the </w:t>
            </w:r>
            <w:r w:rsidRPr="007266E0">
              <w:rPr>
                <w:rFonts w:asciiTheme="minorEastAsia" w:hAnsiTheme="minorEastAsia"/>
                <w:szCs w:val="20"/>
              </w:rPr>
              <w:lastRenderedPageBreak/>
              <w:t>detail packing list shall be stenciled on the outside of such a special package.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12. Marking of Transit Packs</w:t>
            </w:r>
          </w:p>
          <w:p w:rsidR="00A505B4" w:rsidRPr="007266E0" w:rsidRDefault="00A505B4" w:rsidP="00A34307">
            <w:pPr>
              <w:widowControl/>
              <w:wordWrap/>
              <w:autoSpaceDE/>
              <w:autoSpaceDN/>
              <w:jc w:val="left"/>
              <w:rPr>
                <w:rFonts w:asciiTheme="minorEastAsia" w:hAnsiTheme="minorEastAsia"/>
                <w:szCs w:val="20"/>
              </w:rPr>
            </w:pPr>
          </w:p>
          <w:p w:rsidR="00A505B4" w:rsidRPr="00637B23" w:rsidRDefault="00A505B4" w:rsidP="00A34307">
            <w:pPr>
              <w:widowControl/>
              <w:wordWrap/>
              <w:autoSpaceDE/>
              <w:autoSpaceDN/>
              <w:ind w:left="196" w:hangingChars="98" w:hanging="196"/>
              <w:jc w:val="left"/>
              <w:rPr>
                <w:rFonts w:asciiTheme="minorEastAsia" w:hAnsiTheme="minorEastAsia"/>
                <w:szCs w:val="20"/>
              </w:rPr>
            </w:pPr>
            <w:r w:rsidRPr="00637B23">
              <w:rPr>
                <w:rFonts w:asciiTheme="minorEastAsia" w:hAnsiTheme="minorEastAsia"/>
                <w:szCs w:val="20"/>
              </w:rPr>
              <w:t xml:space="preserve">a. Each package or container shall be marked </w:t>
            </w:r>
            <w:r w:rsidRPr="00637B23">
              <w:rPr>
                <w:rFonts w:ascii="맑은 고딕" w:eastAsia="맑은 고딕" w:hAnsi="맑은 고딕"/>
                <w:color w:val="0000FF"/>
              </w:rPr>
              <w:t>in a manner that allow prompt</w:t>
            </w:r>
            <w:r w:rsidRPr="00637B23">
              <w:rPr>
                <w:rFonts w:asciiTheme="minorEastAsia" w:hAnsiTheme="minorEastAsia"/>
                <w:szCs w:val="20"/>
              </w:rPr>
              <w:t xml:space="preserve"> and easy identification of the consignment.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Such marking shall </w:t>
            </w:r>
            <w:r w:rsidRPr="00C70F63">
              <w:rPr>
                <w:rFonts w:asciiTheme="minorEastAsia" w:hAnsiTheme="minorEastAsia"/>
                <w:color w:val="0000FF"/>
                <w:szCs w:val="20"/>
              </w:rPr>
              <w:t>include</w:t>
            </w:r>
            <w:r w:rsidRPr="007266E0">
              <w:rPr>
                <w:rFonts w:asciiTheme="minorEastAsia" w:hAnsiTheme="minorEastAsia"/>
                <w:szCs w:val="20"/>
              </w:rPr>
              <w:t xml:space="preserve"> the following:</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ordWrap/>
              <w:autoSpaceDE/>
              <w:autoSpaceDN/>
              <w:ind w:leftChars="50" w:left="400" w:hangingChars="150" w:hanging="300"/>
              <w:jc w:val="left"/>
              <w:rPr>
                <w:rFonts w:asciiTheme="minorEastAsia" w:hAnsiTheme="minorEastAsia"/>
                <w:szCs w:val="20"/>
              </w:rPr>
            </w:pPr>
            <w:r w:rsidRPr="007266E0">
              <w:rPr>
                <w:rFonts w:asciiTheme="minorEastAsia" w:hAnsiTheme="minorEastAsia"/>
                <w:szCs w:val="20"/>
              </w:rPr>
              <w:t xml:space="preserve">(1) </w:t>
            </w:r>
            <w:proofErr w:type="gramStart"/>
            <w:r w:rsidRPr="007266E0">
              <w:rPr>
                <w:rFonts w:asciiTheme="minorEastAsia" w:hAnsiTheme="minorEastAsia"/>
                <w:szCs w:val="20"/>
              </w:rPr>
              <w:t>Importer :</w:t>
            </w:r>
            <w:proofErr w:type="gramEnd"/>
            <w:r w:rsidRPr="007266E0">
              <w:rPr>
                <w:rFonts w:asciiTheme="minorEastAsia" w:hAnsiTheme="minorEastAsia"/>
                <w:szCs w:val="20"/>
              </w:rPr>
              <w:t xml:space="preserve"> Defense Acquisition Program Administration</w:t>
            </w:r>
          </w:p>
          <w:p w:rsidR="00A505B4" w:rsidRPr="007266E0" w:rsidRDefault="00A505B4" w:rsidP="00A34307">
            <w:pPr>
              <w:widowControl/>
              <w:wordWrap/>
              <w:autoSpaceDE/>
              <w:autoSpaceDN/>
              <w:ind w:leftChars="50" w:left="400" w:hangingChars="150" w:hanging="300"/>
              <w:jc w:val="left"/>
              <w:rPr>
                <w:rFonts w:asciiTheme="minorEastAsia" w:hAnsiTheme="minorEastAsia"/>
                <w:szCs w:val="20"/>
              </w:rPr>
            </w:pPr>
            <w:r w:rsidRPr="007266E0">
              <w:rPr>
                <w:rFonts w:asciiTheme="minorEastAsia" w:hAnsiTheme="minorEastAsia"/>
                <w:szCs w:val="20"/>
              </w:rPr>
              <w:t xml:space="preserve"> (2) </w:t>
            </w:r>
            <w:proofErr w:type="gramStart"/>
            <w:r w:rsidRPr="007266E0">
              <w:rPr>
                <w:rFonts w:asciiTheme="minorEastAsia" w:hAnsiTheme="minorEastAsia"/>
                <w:szCs w:val="20"/>
              </w:rPr>
              <w:t>Consignee :</w:t>
            </w:r>
            <w:proofErr w:type="gramEnd"/>
            <w:r w:rsidRPr="007266E0">
              <w:rPr>
                <w:rFonts w:asciiTheme="minorEastAsia" w:hAnsiTheme="minorEastAsia"/>
                <w:szCs w:val="20"/>
              </w:rPr>
              <w:t xml:space="preserve"> Defense Acquisition Program Administration</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hint="eastAsia"/>
                <w:szCs w:val="20"/>
              </w:rPr>
              <w:t xml:space="preserve">(3) </w:t>
            </w:r>
            <w:proofErr w:type="gramStart"/>
            <w:r w:rsidRPr="007266E0">
              <w:rPr>
                <w:rFonts w:asciiTheme="minorEastAsia" w:hAnsiTheme="minorEastAsia"/>
                <w:szCs w:val="20"/>
              </w:rPr>
              <w:t>CC</w:t>
            </w:r>
            <w:r w:rsidRPr="007266E0">
              <w:rPr>
                <w:rFonts w:asciiTheme="minorEastAsia" w:hAnsiTheme="minorEastAsia" w:hint="eastAsia"/>
                <w:szCs w:val="20"/>
              </w:rPr>
              <w:t xml:space="preserve"> :</w:t>
            </w:r>
            <w:proofErr w:type="gramEnd"/>
            <w:r w:rsidRPr="007266E0">
              <w:rPr>
                <w:rFonts w:asciiTheme="minorEastAsia" w:hAnsiTheme="minorEastAsia" w:hint="eastAsia"/>
                <w:szCs w:val="20"/>
              </w:rPr>
              <w:t xml:space="preserve"> </w:t>
            </w:r>
            <w:r w:rsidRPr="007266E0">
              <w:rPr>
                <w:rFonts w:asciiTheme="minorEastAsia" w:hAnsiTheme="minorEastAsia"/>
                <w:szCs w:val="20"/>
              </w:rPr>
              <w:t>Defense Transportation CMD or 60th Transportation Group AFLC</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(4) Contract Number </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(5) End User</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(6) Port or Airport of discharge</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(7) Number of packages or containers, item numbers and quantity of the Commodity packed or contained</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(8) Commodity description</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(9) Net weight, Gross weight and Cubic measurement</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(10) Contractor's marks and/or trade marks</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(11) Caution marks</w:t>
            </w: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(12) When using wood packing materials, disinfection marks on all forms of wood packing materials (boxes, pallets, etc.)</w:t>
            </w: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 (13) Other markings required by </w:t>
            </w:r>
            <w:r w:rsidRPr="00C70F63">
              <w:rPr>
                <w:rFonts w:asciiTheme="minorEastAsia" w:hAnsiTheme="minorEastAsia"/>
                <w:color w:val="0000FF"/>
                <w:szCs w:val="20"/>
              </w:rPr>
              <w:t>the</w:t>
            </w:r>
            <w:r w:rsidRPr="007266E0">
              <w:rPr>
                <w:rFonts w:asciiTheme="minorEastAsia" w:hAnsiTheme="minorEastAsia"/>
                <w:szCs w:val="20"/>
              </w:rPr>
              <w:t xml:space="preserve"> Contract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13. Notification of Readiness for Delivery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At least thirty (30) days prior to the scheduled delivery date, the Contractor shall notify by mail, email or fax to DAPA and the </w:t>
            </w:r>
            <w:r w:rsidRPr="00C70F63">
              <w:rPr>
                <w:rFonts w:asciiTheme="minorEastAsia" w:hAnsiTheme="minorEastAsia"/>
                <w:color w:val="0000FF"/>
                <w:szCs w:val="20"/>
              </w:rPr>
              <w:t xml:space="preserve">Carrier </w:t>
            </w:r>
            <w:r w:rsidRPr="007266E0">
              <w:rPr>
                <w:rFonts w:asciiTheme="minorEastAsia" w:hAnsiTheme="minorEastAsia"/>
                <w:szCs w:val="20"/>
              </w:rPr>
              <w:t xml:space="preserve">of the readiness for delivery. Such notification shall </w:t>
            </w:r>
            <w:r w:rsidRPr="007266E0">
              <w:rPr>
                <w:rFonts w:asciiTheme="minorEastAsia" w:hAnsiTheme="minorEastAsia"/>
                <w:szCs w:val="20"/>
              </w:rPr>
              <w:lastRenderedPageBreak/>
              <w:t>include pertinent information such as Contract number, brief description of the Commodity to be delivered, invoice amount and other necessary data.</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14. Partial Performance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Partial delivery of the Commodity shall be permitted unless specifically stated otherwise in the Purchase Order.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 xml:space="preserve">15. Breach of </w:t>
            </w:r>
            <w:r w:rsidRPr="00C70F63">
              <w:rPr>
                <w:rFonts w:asciiTheme="minorEastAsia" w:hAnsiTheme="minorEastAsia"/>
                <w:b/>
                <w:color w:val="0000FF"/>
                <w:szCs w:val="20"/>
              </w:rPr>
              <w:t xml:space="preserve">the </w:t>
            </w:r>
            <w:r w:rsidRPr="007266E0">
              <w:rPr>
                <w:rFonts w:asciiTheme="minorEastAsia" w:hAnsiTheme="minorEastAsia"/>
                <w:b/>
                <w:szCs w:val="20"/>
              </w:rPr>
              <w:t>Contract</w:t>
            </w:r>
          </w:p>
          <w:p w:rsidR="00A505B4" w:rsidRPr="007266E0" w:rsidRDefault="00A505B4" w:rsidP="00A34307">
            <w:pPr>
              <w:widowControl/>
              <w:wordWrap/>
              <w:autoSpaceDE/>
              <w:autoSpaceDN/>
              <w:jc w:val="left"/>
              <w:rPr>
                <w:rFonts w:asciiTheme="minorEastAsia" w:hAnsiTheme="minorEastAsia"/>
                <w:szCs w:val="20"/>
              </w:rPr>
            </w:pPr>
          </w:p>
          <w:p w:rsidR="00A32403" w:rsidRPr="00251788" w:rsidRDefault="00A32403" w:rsidP="00A32403">
            <w:pPr>
              <w:widowControl/>
              <w:wordWrap/>
              <w:autoSpaceDE/>
              <w:autoSpaceDN/>
              <w:spacing w:line="320" w:lineRule="exact"/>
              <w:ind w:left="196" w:hangingChars="98" w:hanging="196"/>
              <w:jc w:val="left"/>
              <w:rPr>
                <w:rFonts w:ascii="맑은 고딕" w:eastAsia="맑은 고딕" w:hAnsi="맑은 고딕"/>
              </w:rPr>
            </w:pPr>
            <w:r w:rsidRPr="00251788">
              <w:rPr>
                <w:rFonts w:ascii="맑은 고딕" w:eastAsia="맑은 고딕" w:hAnsi="맑은 고딕"/>
              </w:rPr>
              <w:t xml:space="preserve">a. A party shall be deemed to have committed a material breach when it fails to perform substantial obligations under the Contract. </w:t>
            </w:r>
          </w:p>
          <w:p w:rsidR="00A32403" w:rsidRPr="00251788" w:rsidRDefault="00A32403" w:rsidP="00A32403">
            <w:pPr>
              <w:widowControl/>
              <w:wordWrap/>
              <w:autoSpaceDE/>
              <w:autoSpaceDN/>
              <w:spacing w:line="320" w:lineRule="exact"/>
              <w:jc w:val="left"/>
              <w:rPr>
                <w:rFonts w:ascii="맑은 고딕" w:eastAsia="맑은 고딕" w:hAnsi="맑은 고딕"/>
              </w:rPr>
            </w:pPr>
          </w:p>
          <w:p w:rsidR="00A32403" w:rsidRPr="00251788" w:rsidRDefault="00A32403" w:rsidP="00A32403">
            <w:pPr>
              <w:widowControl/>
              <w:wordWrap/>
              <w:autoSpaceDE/>
              <w:autoSpaceDN/>
              <w:spacing w:line="320" w:lineRule="exact"/>
              <w:ind w:left="196" w:hangingChars="98" w:hanging="196"/>
              <w:jc w:val="left"/>
              <w:rPr>
                <w:rFonts w:ascii="맑은 고딕" w:eastAsia="맑은 고딕" w:hAnsi="맑은 고딕"/>
              </w:rPr>
            </w:pPr>
            <w:r w:rsidRPr="00251788">
              <w:rPr>
                <w:rFonts w:ascii="맑은 고딕" w:eastAsia="맑은 고딕" w:hAnsi="맑은 고딕"/>
              </w:rPr>
              <w:t xml:space="preserve">b. Any of the events enumerated below constitutes the Contractor's material breach of </w:t>
            </w:r>
            <w:r w:rsidRPr="00A32403">
              <w:rPr>
                <w:rFonts w:ascii="맑은 고딕" w:eastAsia="맑은 고딕" w:hAnsi="맑은 고딕"/>
                <w:color w:val="0000FF"/>
              </w:rPr>
              <w:t>the</w:t>
            </w:r>
            <w:r w:rsidRPr="00251788">
              <w:rPr>
                <w:rFonts w:ascii="맑은 고딕" w:eastAsia="맑은 고딕" w:hAnsi="맑은 고딕"/>
              </w:rPr>
              <w:t xml:space="preserve"> Contract:</w:t>
            </w:r>
          </w:p>
          <w:p w:rsidR="00A505B4" w:rsidRPr="00A32403" w:rsidRDefault="00A505B4"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(1) Failure to </w:t>
            </w:r>
            <w:r w:rsidRPr="00351DCB">
              <w:rPr>
                <w:rFonts w:ascii="맑은 고딕" w:eastAsia="맑은 고딕" w:hAnsi="맑은 고딕"/>
                <w:color w:val="0000FF"/>
              </w:rPr>
              <w:t>deliver the Commodity pursuant to the Delivery Conditions and Schedule set forth in Sched</w:t>
            </w:r>
            <w:r w:rsidRPr="00CD21CA">
              <w:rPr>
                <w:rFonts w:ascii="맑은 고딕" w:eastAsia="맑은 고딕" w:hAnsi="맑은 고딕"/>
                <w:color w:val="0000FF"/>
              </w:rPr>
              <w:t>ule</w:t>
            </w:r>
            <w:r w:rsidRPr="00351DCB">
              <w:rPr>
                <w:rFonts w:ascii="맑은 고딕" w:eastAsia="맑은 고딕" w:hAnsi="맑은 고딕"/>
                <w:color w:val="0000FF"/>
              </w:rPr>
              <w:t xml:space="preserve"> 4</w:t>
            </w:r>
            <w:r>
              <w:rPr>
                <w:rFonts w:ascii="맑은 고딕" w:eastAsia="맑은 고딕" w:hAnsi="맑은 고딕" w:hint="eastAsia"/>
                <w:color w:val="0000FF"/>
              </w:rPr>
              <w:t>;</w:t>
            </w:r>
          </w:p>
          <w:p w:rsidR="00A505B4" w:rsidRPr="000B0C9C"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Failure to satisfy all the requirements and/or specifications of the Repaired Item(s) as specified in the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(3) Anticipatory repudiation of </w:t>
            </w:r>
            <w:r w:rsidRPr="000B0C9C">
              <w:rPr>
                <w:rFonts w:asciiTheme="minorEastAsia" w:hAnsiTheme="minorEastAsia"/>
                <w:color w:val="0000FF"/>
                <w:szCs w:val="20"/>
              </w:rPr>
              <w:t>the</w:t>
            </w:r>
            <w:r w:rsidRPr="007266E0">
              <w:rPr>
                <w:rFonts w:asciiTheme="minorEastAsia" w:hAnsiTheme="minorEastAsia"/>
                <w:szCs w:val="20"/>
              </w:rPr>
              <w:t xml:space="preserve"> Contract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(4) Failure to establish the Performance Bond or the Repayment Guarantee, or</w:t>
            </w:r>
            <w:r w:rsidRPr="000B0C9C">
              <w:rPr>
                <w:rFonts w:asciiTheme="minorEastAsia" w:hAnsiTheme="minorEastAsia"/>
                <w:color w:val="0000FF"/>
                <w:szCs w:val="20"/>
              </w:rPr>
              <w:t xml:space="preserve"> to </w:t>
            </w:r>
            <w:r w:rsidRPr="007266E0">
              <w:rPr>
                <w:rFonts w:asciiTheme="minorEastAsia" w:hAnsiTheme="minorEastAsia"/>
                <w:szCs w:val="20"/>
              </w:rPr>
              <w:t xml:space="preserve">amend or extend the validity </w:t>
            </w:r>
            <w:r w:rsidRPr="000B0C9C">
              <w:rPr>
                <w:rFonts w:asciiTheme="minorEastAsia" w:hAnsiTheme="minorEastAsia"/>
                <w:color w:val="0000FF"/>
                <w:szCs w:val="20"/>
              </w:rPr>
              <w:t xml:space="preserve">thereof </w:t>
            </w:r>
            <w:r w:rsidRPr="007266E0">
              <w:rPr>
                <w:rFonts w:asciiTheme="minorEastAsia" w:hAnsiTheme="minorEastAsia"/>
                <w:szCs w:val="20"/>
              </w:rPr>
              <w:t>as required by the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(5) Failure to perform the Contractors warranty obligations specified in Article 19 hereof;</w:t>
            </w:r>
          </w:p>
          <w:p w:rsidR="00A505B4"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(6) Any </w:t>
            </w:r>
            <w:r w:rsidR="00A32403" w:rsidRPr="00251788">
              <w:rPr>
                <w:rFonts w:ascii="맑은 고딕" w:eastAsia="맑은 고딕" w:hAnsi="맑은 고딕"/>
              </w:rPr>
              <w:t xml:space="preserve">other significant non-performance of any of the Contractor's major obligations stipulated in </w:t>
            </w:r>
            <w:r w:rsidR="00A32403" w:rsidRPr="00A32403">
              <w:rPr>
                <w:rFonts w:ascii="맑은 고딕" w:eastAsia="맑은 고딕" w:hAnsi="맑은 고딕"/>
                <w:color w:val="0000FF"/>
              </w:rPr>
              <w:t>the</w:t>
            </w:r>
            <w:r w:rsidR="00A32403" w:rsidRPr="00251788">
              <w:rPr>
                <w:rFonts w:ascii="맑은 고딕" w:eastAsia="맑은 고딕" w:hAnsi="맑은 고딕"/>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jc w:val="left"/>
              <w:rPr>
                <w:rFonts w:ascii="맑은 고딕" w:eastAsia="맑은 고딕" w:hAnsi="맑은 고딕"/>
                <w:b/>
              </w:rPr>
            </w:pPr>
            <w:r w:rsidRPr="007266E0">
              <w:rPr>
                <w:rFonts w:asciiTheme="minorEastAsia" w:hAnsiTheme="minorEastAsia"/>
                <w:b/>
                <w:szCs w:val="20"/>
              </w:rPr>
              <w:t xml:space="preserve">16. </w:t>
            </w:r>
            <w:r w:rsidRPr="00C976CF">
              <w:rPr>
                <w:rFonts w:ascii="맑은 고딕" w:eastAsia="맑은 고딕" w:hAnsi="맑은 고딕"/>
                <w:b/>
                <w:color w:val="0000FF"/>
              </w:rPr>
              <w:t>Rescission</w:t>
            </w:r>
            <w:r w:rsidRPr="006A6C9D">
              <w:rPr>
                <w:rFonts w:ascii="맑은 고딕" w:eastAsia="맑은 고딕" w:hAnsi="맑은 고딕"/>
                <w:b/>
              </w:rPr>
              <w:t>/Termination</w:t>
            </w:r>
          </w:p>
          <w:p w:rsidR="00A505B4" w:rsidRPr="007266E0"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7266E0">
              <w:rPr>
                <w:rFonts w:asciiTheme="minorEastAsia" w:hAnsiTheme="minorEastAsia"/>
                <w:szCs w:val="20"/>
              </w:rPr>
              <w:t xml:space="preserve">a. </w:t>
            </w:r>
            <w:r w:rsidRPr="006A6C9D">
              <w:rPr>
                <w:rFonts w:ascii="맑은 고딕" w:eastAsia="맑은 고딕" w:hAnsi="맑은 고딕"/>
              </w:rPr>
              <w:t xml:space="preserve">If the Contractor commits a </w:t>
            </w:r>
            <w:r w:rsidRPr="00A648F2">
              <w:rPr>
                <w:rFonts w:ascii="맑은 고딕" w:eastAsia="맑은 고딕" w:hAnsi="맑은 고딕"/>
                <w:color w:val="0000FF"/>
              </w:rPr>
              <w:t>Breach</w:t>
            </w:r>
            <w:r w:rsidRPr="006A6C9D">
              <w:rPr>
                <w:rFonts w:ascii="맑은 고딕" w:eastAsia="맑은 고딕" w:hAnsi="맑은 고딕"/>
              </w:rPr>
              <w:t xml:space="preserve"> of </w:t>
            </w:r>
            <w:r w:rsidRPr="00A648F2">
              <w:rPr>
                <w:rFonts w:ascii="맑은 고딕" w:eastAsia="맑은 고딕" w:hAnsi="맑은 고딕"/>
                <w:color w:val="0000FF"/>
              </w:rPr>
              <w:t>the</w:t>
            </w:r>
            <w:r w:rsidRPr="006A6C9D">
              <w:rPr>
                <w:rFonts w:ascii="맑은 고딕" w:eastAsia="맑은 고딕" w:hAnsi="맑은 고딕"/>
              </w:rPr>
              <w:t xml:space="preserve"> Contract, DAPA shall send to the Contractor a written notification of such </w:t>
            </w:r>
            <w:r w:rsidRPr="00567742">
              <w:rPr>
                <w:rFonts w:ascii="맑은 고딕" w:eastAsia="맑은 고딕" w:hAnsi="맑은 고딕"/>
                <w:color w:val="0000FF"/>
              </w:rPr>
              <w:t>breach</w:t>
            </w:r>
            <w:r w:rsidRPr="006A6C9D">
              <w:rPr>
                <w:rFonts w:ascii="맑은 고딕" w:eastAsia="맑은 고딕" w:hAnsi="맑은 고딕"/>
              </w:rPr>
              <w:t xml:space="preserve">, and if such </w:t>
            </w:r>
            <w:r w:rsidRPr="00567742">
              <w:rPr>
                <w:rFonts w:ascii="맑은 고딕" w:eastAsia="맑은 고딕" w:hAnsi="맑은 고딕"/>
                <w:color w:val="0000FF"/>
              </w:rPr>
              <w:t>breach</w:t>
            </w:r>
            <w:r w:rsidRPr="006A6C9D">
              <w:rPr>
                <w:rFonts w:ascii="맑은 고딕" w:eastAsia="맑은 고딕" w:hAnsi="맑은 고딕"/>
              </w:rPr>
              <w:t xml:space="preserve"> is not cured by the Contractor within fifty (50) days from Contractor’s receipt of the DAPA's notification, DAPA is entitled to the following:</w:t>
            </w:r>
          </w:p>
          <w:p w:rsidR="00A505B4" w:rsidRPr="000B0C9C"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w:t>
            </w:r>
            <w:r w:rsidRPr="00567742">
              <w:rPr>
                <w:rFonts w:ascii="맑은 고딕" w:eastAsia="맑은 고딕" w:hAnsi="맑은 고딕"/>
                <w:color w:val="0000FF"/>
              </w:rPr>
              <w:t>rescind</w:t>
            </w:r>
            <w:r w:rsidRPr="0016519B">
              <w:rPr>
                <w:rFonts w:asciiTheme="minorEastAsia" w:hAnsiTheme="minorEastAsia"/>
                <w:color w:val="000000" w:themeColor="text1"/>
                <w:szCs w:val="20"/>
              </w:rPr>
              <w:t xml:space="preserve"> </w:t>
            </w:r>
            <w:r w:rsidRPr="007266E0">
              <w:rPr>
                <w:rFonts w:asciiTheme="minorEastAsia" w:hAnsiTheme="minorEastAsia"/>
                <w:szCs w:val="20"/>
              </w:rPr>
              <w:t>or terminate the Contract in whole or in part,</w:t>
            </w:r>
          </w:p>
          <w:p w:rsidR="00A505B4" w:rsidRPr="000B0C9C"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confiscate the whole amount of the performance Bond stipulated in Article 5 hereof. However, in the event there is a part of the Contract that does not affect the ability to achieve the purpose of the Contract and is severable from the rest of the Contract due to its independence in terms of structure and function, and therefore be partially terminated, only the corresponding portion of the Performance Bond may be confiscated. </w:t>
            </w:r>
          </w:p>
          <w:p w:rsidR="00A505B4" w:rsidRDefault="00A505B4" w:rsidP="00A34307">
            <w:pPr>
              <w:widowControl/>
              <w:wordWrap/>
              <w:autoSpaceDE/>
              <w:autoSpaceDN/>
              <w:jc w:val="left"/>
              <w:rPr>
                <w:rFonts w:asciiTheme="minorEastAsia" w:hAnsiTheme="minorEastAsia"/>
                <w:szCs w:val="20"/>
              </w:rPr>
            </w:pPr>
          </w:p>
          <w:p w:rsidR="00A505B4" w:rsidRPr="006F7B25" w:rsidRDefault="00A505B4" w:rsidP="00A34307">
            <w:pPr>
              <w:widowControl/>
              <w:wordWrap/>
              <w:autoSpaceDE/>
              <w:autoSpaceDN/>
              <w:ind w:left="392" w:hangingChars="196" w:hanging="392"/>
              <w:jc w:val="left"/>
              <w:rPr>
                <w:rFonts w:ascii="맑은 고딕" w:eastAsia="맑은 고딕" w:hAnsi="맑은 고딕"/>
                <w:color w:val="0000FF"/>
              </w:rPr>
            </w:pPr>
            <w:r w:rsidRPr="0026421F">
              <w:rPr>
                <w:rFonts w:asciiTheme="minorEastAsia" w:hAnsiTheme="minorEastAsia" w:hint="eastAsia"/>
                <w:color w:val="0000FF"/>
                <w:szCs w:val="20"/>
              </w:rPr>
              <w:t xml:space="preserve"> </w:t>
            </w:r>
            <w:r w:rsidRPr="0026421F">
              <w:rPr>
                <w:rFonts w:asciiTheme="minorEastAsia" w:hAnsiTheme="minorEastAsia"/>
                <w:color w:val="0000FF"/>
                <w:szCs w:val="20"/>
              </w:rPr>
              <w:t xml:space="preserve"> (3) confiscate </w:t>
            </w:r>
            <w:r w:rsidRPr="0026421F">
              <w:rPr>
                <w:rFonts w:asciiTheme="minorEastAsia" w:hAnsiTheme="minorEastAsia" w:hint="eastAsia"/>
                <w:color w:val="0000FF"/>
                <w:szCs w:val="20"/>
              </w:rPr>
              <w:t>in</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whole</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or</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in</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part,</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any</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amounts</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of</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advance</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payment</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made</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to</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the</w:t>
            </w:r>
            <w:r w:rsidRPr="0026421F">
              <w:rPr>
                <w:rFonts w:asciiTheme="minorEastAsia" w:hAnsiTheme="minorEastAsia"/>
                <w:color w:val="0000FF"/>
                <w:szCs w:val="20"/>
              </w:rPr>
              <w:t xml:space="preserve"> </w:t>
            </w:r>
            <w:r w:rsidRPr="0026421F">
              <w:rPr>
                <w:rFonts w:asciiTheme="minorEastAsia" w:hAnsiTheme="minorEastAsia" w:hint="eastAsia"/>
                <w:color w:val="0000FF"/>
                <w:szCs w:val="20"/>
              </w:rPr>
              <w:t>Contractor</w:t>
            </w:r>
            <w:r w:rsidRPr="0026421F">
              <w:rPr>
                <w:rFonts w:asciiTheme="minorEastAsia" w:hAnsiTheme="minorEastAsia"/>
                <w:color w:val="0000FF"/>
                <w:szCs w:val="20"/>
              </w:rPr>
              <w:t xml:space="preserve"> with the interest accrued thereon pursuant to </w:t>
            </w:r>
            <w:r w:rsidRPr="0026421F">
              <w:rPr>
                <w:rFonts w:ascii="맑은 고딕" w:eastAsia="맑은 고딕" w:hAnsi="맑은 고딕"/>
                <w:color w:val="0000FF"/>
              </w:rPr>
              <w:t xml:space="preserve">the Repayment Guarantee stipulated in </w:t>
            </w:r>
            <w:r w:rsidRPr="006F7B25">
              <w:rPr>
                <w:rFonts w:ascii="맑은 고딕" w:eastAsia="맑은 고딕" w:hAnsi="맑은 고딕"/>
                <w:color w:val="0000FF"/>
              </w:rPr>
              <w:t>Article 6 hereof.</w:t>
            </w:r>
          </w:p>
          <w:p w:rsidR="00A505B4" w:rsidRPr="0026421F"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12" w:hangingChars="56" w:hanging="112"/>
              <w:jc w:val="left"/>
              <w:rPr>
                <w:rFonts w:asciiTheme="minorEastAsia" w:hAnsiTheme="minorEastAsia"/>
                <w:szCs w:val="20"/>
              </w:rPr>
            </w:pPr>
            <w:r w:rsidRPr="007266E0">
              <w:rPr>
                <w:rFonts w:asciiTheme="minorEastAsia" w:hAnsiTheme="minorEastAsia"/>
                <w:szCs w:val="20"/>
              </w:rPr>
              <w:t xml:space="preserve"> However, if it is reasonably proven by DAPA that the actual damages arising out of the Contractor’s </w:t>
            </w:r>
            <w:r w:rsidRPr="0026421F">
              <w:rPr>
                <w:rFonts w:asciiTheme="minorEastAsia" w:hAnsiTheme="minorEastAsia"/>
                <w:color w:val="0000FF"/>
                <w:szCs w:val="20"/>
              </w:rPr>
              <w:t>breach</w:t>
            </w:r>
            <w:r w:rsidRPr="007266E0">
              <w:rPr>
                <w:rFonts w:asciiTheme="minorEastAsia" w:hAnsiTheme="minorEastAsia"/>
                <w:szCs w:val="20"/>
              </w:rPr>
              <w:t xml:space="preserve"> exceeds the amount of the confiscated Performance Bond, DAPA shall be </w:t>
            </w:r>
            <w:r w:rsidRPr="007266E0">
              <w:rPr>
                <w:rFonts w:asciiTheme="minorEastAsia" w:hAnsiTheme="minorEastAsia"/>
                <w:szCs w:val="20"/>
              </w:rPr>
              <w:lastRenderedPageBreak/>
              <w:t>entitled to such excess amount of additional damages.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hint="eastAsia"/>
                <w:szCs w:val="20"/>
              </w:rPr>
              <w:t xml:space="preserve">b. </w:t>
            </w:r>
            <w:r w:rsidRPr="007266E0">
              <w:rPr>
                <w:rFonts w:asciiTheme="minorEastAsia" w:hAnsiTheme="minorEastAsia"/>
                <w:szCs w:val="20"/>
              </w:rPr>
              <w:t xml:space="preserve">If the Contractor submits documents, including but not limited to those related to bidding, in a false or unlawful manner and executes the Contract, then DAPA may wholly or partially </w:t>
            </w:r>
            <w:r w:rsidRPr="0026421F">
              <w:rPr>
                <w:rFonts w:asciiTheme="minorEastAsia" w:hAnsiTheme="minorEastAsia"/>
                <w:color w:val="0000FF"/>
                <w:szCs w:val="20"/>
              </w:rPr>
              <w:t>rescind</w:t>
            </w:r>
            <w:r w:rsidRPr="007266E0">
              <w:rPr>
                <w:rFonts w:asciiTheme="minorEastAsia" w:hAnsiTheme="minorEastAsia"/>
                <w:szCs w:val="20"/>
              </w:rPr>
              <w:t>/terminate the Contract, and subparagraph (2) of paragraph a of this Article shall be applied.</w:t>
            </w:r>
          </w:p>
          <w:p w:rsidR="00A505B4" w:rsidRPr="007266E0" w:rsidRDefault="00A505B4" w:rsidP="00A34307">
            <w:pPr>
              <w:widowControl/>
              <w:wordWrap/>
              <w:autoSpaceDE/>
              <w:autoSpaceDN/>
              <w:ind w:left="196" w:hangingChars="98" w:hanging="196"/>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c. When DAPA </w:t>
            </w:r>
            <w:r w:rsidRPr="0026421F">
              <w:rPr>
                <w:rFonts w:asciiTheme="minorEastAsia" w:hAnsiTheme="minorEastAsia"/>
                <w:color w:val="0000FF"/>
                <w:szCs w:val="20"/>
              </w:rPr>
              <w:t>rescinds</w:t>
            </w:r>
            <w:r w:rsidRPr="007266E0">
              <w:rPr>
                <w:rFonts w:asciiTheme="minorEastAsia" w:hAnsiTheme="minorEastAsia"/>
                <w:szCs w:val="20"/>
              </w:rPr>
              <w:t xml:space="preserve"> or terminates </w:t>
            </w:r>
            <w:r w:rsidRPr="0026421F">
              <w:rPr>
                <w:rFonts w:asciiTheme="minorEastAsia" w:hAnsiTheme="minorEastAsia"/>
                <w:color w:val="0000FF"/>
                <w:szCs w:val="20"/>
              </w:rPr>
              <w:t>the</w:t>
            </w:r>
            <w:r w:rsidRPr="007266E0">
              <w:rPr>
                <w:rFonts w:asciiTheme="minorEastAsia" w:hAnsiTheme="minorEastAsia"/>
                <w:szCs w:val="20"/>
              </w:rPr>
              <w:t xml:space="preserve"> Contract in whole or in part pursuant to the paragraph a and b of this Article, DAPA shall notify the Contractor to that effect by a registerable and confirmable method such as registered mail.</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d. If </w:t>
            </w:r>
            <w:r w:rsidRPr="0026421F">
              <w:rPr>
                <w:rFonts w:asciiTheme="minorEastAsia" w:hAnsiTheme="minorEastAsia"/>
                <w:color w:val="0000FF"/>
                <w:szCs w:val="20"/>
              </w:rPr>
              <w:t>the</w:t>
            </w:r>
            <w:r w:rsidRPr="007266E0">
              <w:rPr>
                <w:rFonts w:asciiTheme="minorEastAsia" w:hAnsiTheme="minorEastAsia"/>
                <w:szCs w:val="20"/>
              </w:rPr>
              <w:t xml:space="preserve"> Contract is </w:t>
            </w:r>
            <w:r w:rsidRPr="0026421F">
              <w:rPr>
                <w:rFonts w:asciiTheme="minorEastAsia" w:hAnsiTheme="minorEastAsia"/>
                <w:color w:val="0000FF"/>
                <w:szCs w:val="20"/>
              </w:rPr>
              <w:t>rescinded</w:t>
            </w:r>
            <w:r w:rsidRPr="007266E0">
              <w:rPr>
                <w:rFonts w:asciiTheme="minorEastAsia" w:hAnsiTheme="minorEastAsia"/>
                <w:szCs w:val="20"/>
              </w:rPr>
              <w:t xml:space="preserve">/terminated in whole or in part pursuant to this Article, DAPA may procure the repair service which meets the purpose of this Contract from other source of supply within six (6) months after such </w:t>
            </w:r>
            <w:r w:rsidRPr="0026421F">
              <w:rPr>
                <w:rFonts w:asciiTheme="minorEastAsia" w:hAnsiTheme="minorEastAsia"/>
                <w:color w:val="0000FF"/>
                <w:szCs w:val="20"/>
              </w:rPr>
              <w:t>rescission</w:t>
            </w:r>
            <w:r w:rsidRPr="007266E0">
              <w:rPr>
                <w:rFonts w:asciiTheme="minorEastAsia" w:hAnsiTheme="minorEastAsia"/>
                <w:szCs w:val="20"/>
              </w:rPr>
              <w:t xml:space="preserve">/termination. Any excess costs, such as an increase in the contract amount, shall be deemed to be the actual damages arising out of the Contractor’s </w:t>
            </w:r>
            <w:r w:rsidRPr="0026421F">
              <w:rPr>
                <w:rFonts w:asciiTheme="minorEastAsia" w:hAnsiTheme="minorEastAsia"/>
                <w:color w:val="0000FF"/>
                <w:szCs w:val="20"/>
              </w:rPr>
              <w:t>breach</w:t>
            </w:r>
            <w:r w:rsidRPr="007266E0">
              <w:rPr>
                <w:rFonts w:asciiTheme="minorEastAsia" w:hAnsiTheme="minorEastAsia"/>
                <w:szCs w:val="20"/>
              </w:rPr>
              <w:t xml:space="preserve"> specified in the proviso clause of paragraph a of this Article.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e. In case DAPA is entitled to </w:t>
            </w:r>
            <w:r w:rsidRPr="0026421F">
              <w:rPr>
                <w:rFonts w:asciiTheme="minorEastAsia" w:hAnsiTheme="minorEastAsia"/>
                <w:color w:val="0000FF"/>
                <w:szCs w:val="20"/>
              </w:rPr>
              <w:t xml:space="preserve">terminate the </w:t>
            </w:r>
            <w:r w:rsidRPr="007266E0">
              <w:rPr>
                <w:rFonts w:asciiTheme="minorEastAsia" w:hAnsiTheme="minorEastAsia"/>
                <w:szCs w:val="20"/>
              </w:rPr>
              <w:t xml:space="preserve">Contract in part, DAPA, in addition to any other rights provided in this Article, may request the Contractor to deliver and to transfer title of any completed Repaired Item(s) which has not been delivered or any partially completed Repairable Item(s) which the Contractor produced or specifically acquired for performance of </w:t>
            </w:r>
            <w:r w:rsidRPr="0026421F">
              <w:rPr>
                <w:rFonts w:asciiTheme="minorEastAsia" w:hAnsiTheme="minorEastAsia"/>
                <w:color w:val="0000FF"/>
                <w:szCs w:val="20"/>
              </w:rPr>
              <w:t>the</w:t>
            </w:r>
            <w:r w:rsidRPr="007266E0">
              <w:rPr>
                <w:rFonts w:asciiTheme="minorEastAsia" w:hAnsiTheme="minorEastAsia"/>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f. In the event the Contractor violates the pledge of integrity, DAPA reserves the rights to take actions including restrictions from participating </w:t>
            </w:r>
            <w:r w:rsidRPr="007266E0">
              <w:rPr>
                <w:rFonts w:asciiTheme="minorEastAsia" w:hAnsiTheme="minorEastAsia"/>
                <w:szCs w:val="20"/>
              </w:rPr>
              <w:lastRenderedPageBreak/>
              <w:t xml:space="preserve">in biddings and </w:t>
            </w:r>
            <w:r w:rsidRPr="0026421F">
              <w:rPr>
                <w:rFonts w:asciiTheme="minorEastAsia" w:hAnsiTheme="minorEastAsia"/>
                <w:color w:val="0000FF"/>
                <w:szCs w:val="20"/>
              </w:rPr>
              <w:t>rescission/</w:t>
            </w:r>
            <w:r w:rsidRPr="007266E0">
              <w:rPr>
                <w:rFonts w:asciiTheme="minorEastAsia" w:hAnsiTheme="minorEastAsia"/>
                <w:szCs w:val="20"/>
              </w:rPr>
              <w:t xml:space="preserve">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w:t>
            </w:r>
            <w:proofErr w:type="gramStart"/>
            <w:r w:rsidRPr="007266E0">
              <w:rPr>
                <w:rFonts w:asciiTheme="minorEastAsia" w:hAnsiTheme="minorEastAsia"/>
                <w:szCs w:val="20"/>
              </w:rPr>
              <w:t>Decree ,</w:t>
            </w:r>
            <w:proofErr w:type="gramEnd"/>
            <w:r w:rsidRPr="007266E0">
              <w:rPr>
                <w:rFonts w:asciiTheme="minorEastAsia" w:hAnsiTheme="minorEastAsia"/>
                <w:szCs w:val="20"/>
              </w:rPr>
              <w:t xml:space="preserve"> or Article 76 of the Rules of Enforcement Decree, all under the Act on Contracts to Which the State is a Party. In addition, in the event the Commissioned Agent violates the Pledge of Integrity, sanctions including cancellation of registration may be imposed on the Commissioned Agent.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17. Liquidated Damages for Delayed Delivery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In case the Contractor fails to effect Delivery of Repaired Item(s) within the period stipulated in the applicable Notice of Acceptance, liquidated damages shall be levied at the rate of </w:t>
            </w:r>
            <w:proofErr w:type="gramStart"/>
            <w:r w:rsidRPr="007266E0">
              <w:rPr>
                <w:rFonts w:asciiTheme="minorEastAsia" w:hAnsiTheme="minorEastAsia"/>
                <w:szCs w:val="20"/>
              </w:rPr>
              <w:t>twenty five</w:t>
            </w:r>
            <w:proofErr w:type="gramEnd"/>
            <w:r w:rsidRPr="007266E0">
              <w:rPr>
                <w:rFonts w:asciiTheme="minorEastAsia" w:hAnsiTheme="minorEastAsia"/>
                <w:szCs w:val="20"/>
              </w:rPr>
              <w:t xml:space="preserve"> (25) hundredth of one percent (0.25%) of the contract value of the delayed Repair Service per day</w:t>
            </w:r>
            <w:r>
              <w:rPr>
                <w:rFonts w:asciiTheme="minorEastAsia" w:hAnsiTheme="minorEastAsia"/>
                <w:szCs w:val="20"/>
              </w:rPr>
              <w:t>,</w:t>
            </w:r>
            <w:r w:rsidRPr="007266E0">
              <w:rPr>
                <w:rFonts w:asciiTheme="minorEastAsia" w:hAnsiTheme="minorEastAsia"/>
                <w:szCs w:val="20"/>
              </w:rPr>
              <w:t xml:space="preserve"> </w:t>
            </w:r>
            <w:r w:rsidRPr="005E4270">
              <w:rPr>
                <w:rFonts w:ascii="맑은 고딕" w:eastAsia="맑은 고딕" w:hAnsi="맑은 고딕"/>
                <w:color w:val="0000FF"/>
              </w:rPr>
              <w:t>irrespective of the cure period mentioned in Article 1</w:t>
            </w:r>
            <w:r>
              <w:rPr>
                <w:rFonts w:ascii="맑은 고딕" w:eastAsia="맑은 고딕" w:hAnsi="맑은 고딕"/>
                <w:color w:val="0000FF"/>
              </w:rPr>
              <w:t>6</w:t>
            </w:r>
            <w:r w:rsidRPr="005E4270">
              <w:rPr>
                <w:rFonts w:ascii="맑은 고딕" w:eastAsia="맑은 고딕" w:hAnsi="맑은 고딕"/>
                <w:color w:val="0000FF"/>
              </w:rPr>
              <w:t>a</w:t>
            </w:r>
            <w:r>
              <w:rPr>
                <w:rFonts w:ascii="맑은 고딕" w:eastAsia="맑은 고딕" w:hAnsi="맑은 고딕"/>
                <w:color w:val="0000FF"/>
              </w:rPr>
              <w:t>,</w:t>
            </w:r>
            <w:r w:rsidRPr="007266E0">
              <w:rPr>
                <w:rFonts w:asciiTheme="minorEastAsia" w:hAnsiTheme="minorEastAsia"/>
                <w:szCs w:val="20"/>
              </w:rPr>
              <w:t xml:space="preserve"> and deducted from the money payable by DAPA.</w:t>
            </w:r>
          </w:p>
          <w:p w:rsidR="00A505B4" w:rsidRPr="00E165B8"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The total amount of the liquidated damages shall not exceed ten percent (10%) of the total amount of delayed item(s).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18. Force Majeure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The Contractor shall not be responsible for any delay of Delivery of Commodity which may arise from causes beyond the Contractor's reasonable control such as acts of God, fires, </w:t>
            </w:r>
            <w:r w:rsidRPr="007266E0">
              <w:rPr>
                <w:rFonts w:asciiTheme="minorEastAsia" w:hAnsiTheme="minorEastAsia"/>
                <w:szCs w:val="20"/>
              </w:rPr>
              <w:lastRenderedPageBreak/>
              <w:t xml:space="preserve">explosions, riots, civil commotions, mobilizations, threat or existence of war, blockades, embargoes, requisition of vessels, epidemics, changes in the relevant laws and regulations made after </w:t>
            </w:r>
            <w:r w:rsidRPr="00E165B8">
              <w:rPr>
                <w:rFonts w:asciiTheme="minorEastAsia" w:hAnsiTheme="minorEastAsia"/>
                <w:color w:val="0000FF"/>
                <w:szCs w:val="20"/>
              </w:rPr>
              <w:t>th</w:t>
            </w:r>
            <w:r w:rsidRPr="00E165B8">
              <w:rPr>
                <w:rFonts w:asciiTheme="minorEastAsia" w:hAnsiTheme="minorEastAsia" w:hint="eastAsia"/>
                <w:color w:val="0000FF"/>
                <w:szCs w:val="20"/>
              </w:rPr>
              <w:t>e</w:t>
            </w:r>
            <w:r w:rsidRPr="007266E0">
              <w:rPr>
                <w:rFonts w:asciiTheme="minorEastAsia" w:hAnsiTheme="minorEastAsia"/>
                <w:szCs w:val="20"/>
              </w:rPr>
              <w:t xml:space="preserve"> Contract became effective (the “Force Majeure Event”).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 an authorized government agency or an institution/organization assigned to and entrusted with such agency of a country affected by the manufacture or delivery of the Commodity. The certificate shall indicate:</w:t>
            </w:r>
          </w:p>
          <w:p w:rsidR="00A505B4" w:rsidRPr="007266E0"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that the Contractor could not reasonably foresee occurrence of Force Majeure Event at the time of execution of the Contract, and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that the Contractor could not control the failure of or the delay in Delivery of Commodity due to such Force Majeure Event. </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c. </w:t>
            </w:r>
            <w:r w:rsidRPr="0016519B">
              <w:rPr>
                <w:rFonts w:asciiTheme="minorEastAsia" w:hAnsiTheme="minorEastAsia"/>
                <w:color w:val="000000" w:themeColor="text1"/>
                <w:szCs w:val="20"/>
              </w:rPr>
              <w:t xml:space="preserve">In case the Force Majeure Event continues for more than ninety (90) days, and DAPA judges the purpose of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to be unattainable, DAPA may </w:t>
            </w:r>
            <w:r w:rsidRPr="005E4270">
              <w:rPr>
                <w:rFonts w:asciiTheme="minorEastAsia" w:hAnsiTheme="minorEastAsia" w:hint="eastAsia"/>
                <w:color w:val="0000FF"/>
                <w:szCs w:val="20"/>
              </w:rPr>
              <w:t>rescind</w:t>
            </w:r>
            <w:r w:rsidRPr="0016519B">
              <w:rPr>
                <w:rFonts w:asciiTheme="minorEastAsia" w:hAnsiTheme="minorEastAsia"/>
                <w:color w:val="000000" w:themeColor="text1"/>
                <w:szCs w:val="20"/>
              </w:rPr>
              <w:t xml:space="preserve"> or terminate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in whole or in part, and notwithstanding </w:t>
            </w:r>
            <w:r w:rsidRPr="00AD6931">
              <w:rPr>
                <w:rFonts w:asciiTheme="minorEastAsia" w:hAnsiTheme="minorEastAsia" w:hint="eastAsia"/>
                <w:color w:val="0000FF"/>
                <w:szCs w:val="20"/>
              </w:rPr>
              <w:t>s</w:t>
            </w:r>
            <w:r w:rsidRPr="00AD6931">
              <w:rPr>
                <w:rFonts w:asciiTheme="minorEastAsia" w:hAnsiTheme="minorEastAsia"/>
                <w:color w:val="0000FF"/>
                <w:szCs w:val="20"/>
              </w:rPr>
              <w:t>ubparagraph a of this Article</w:t>
            </w:r>
            <w:r w:rsidRPr="0016519B">
              <w:rPr>
                <w:rFonts w:asciiTheme="minorEastAsia" w:hAnsiTheme="minorEastAsia"/>
                <w:color w:val="000000" w:themeColor="text1"/>
                <w:szCs w:val="20"/>
              </w:rPr>
              <w:t xml:space="preserve">, confiscate the whole amount of the Repayment Guarantee. In this case, neither party of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shall make any claim for compensation of any loss by such</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rescission</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or</w:t>
            </w:r>
            <w:r w:rsidRPr="005E4270">
              <w:rPr>
                <w:rFonts w:asciiTheme="minorEastAsia" w:hAnsiTheme="minorEastAsia"/>
                <w:color w:val="0000FF"/>
                <w:szCs w:val="20"/>
              </w:rPr>
              <w:t xml:space="preserve"> </w:t>
            </w:r>
            <w:r w:rsidRPr="0016519B">
              <w:rPr>
                <w:rFonts w:asciiTheme="minorEastAsia" w:hAnsiTheme="minorEastAsia"/>
                <w:color w:val="000000" w:themeColor="text1"/>
                <w:szCs w:val="20"/>
              </w:rPr>
              <w:t>termination.</w:t>
            </w:r>
          </w:p>
          <w:p w:rsidR="00A505B4" w:rsidRPr="00E165B8"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19. Warranty</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a. The Contractor warrants:</w:t>
            </w:r>
          </w:p>
          <w:p w:rsidR="00A505B4" w:rsidRPr="007266E0" w:rsidRDefault="00A505B4" w:rsidP="00A34307">
            <w:pPr>
              <w:widowControl/>
              <w:wordWrap/>
              <w:autoSpaceDE/>
              <w:autoSpaceDN/>
              <w:ind w:left="196" w:hangingChars="98" w:hanging="196"/>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That the replacement of accessory, equipment and part installed in the Repairable Item(s) shall </w:t>
            </w:r>
            <w:proofErr w:type="gramStart"/>
            <w:r w:rsidRPr="007266E0">
              <w:rPr>
                <w:rFonts w:asciiTheme="minorEastAsia" w:hAnsiTheme="minorEastAsia"/>
                <w:szCs w:val="20"/>
              </w:rPr>
              <w:t>be in compliance with</w:t>
            </w:r>
            <w:proofErr w:type="gramEnd"/>
            <w:r w:rsidRPr="007266E0">
              <w:rPr>
                <w:rFonts w:asciiTheme="minorEastAsia" w:hAnsiTheme="minorEastAsia"/>
                <w:szCs w:val="20"/>
              </w:rPr>
              <w:t xml:space="preserve"> the applicable specifications;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That the Commodity is in strict conformity with requirements of </w:t>
            </w:r>
            <w:r w:rsidRPr="00B14CB6">
              <w:rPr>
                <w:rFonts w:asciiTheme="minorEastAsia" w:hAnsiTheme="minorEastAsia"/>
                <w:color w:val="0000FF"/>
                <w:szCs w:val="20"/>
              </w:rPr>
              <w:t>the</w:t>
            </w:r>
            <w:r w:rsidRPr="007266E0">
              <w:rPr>
                <w:rFonts w:asciiTheme="minorEastAsia" w:hAnsiTheme="minorEastAsia"/>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(3) That such Commodity is fit for the particular defense purpose expressly or impliedly made known to the Contractor at the time of execution of </w:t>
            </w:r>
            <w:r w:rsidRPr="00B14CB6">
              <w:rPr>
                <w:rFonts w:asciiTheme="minorEastAsia" w:hAnsiTheme="minorEastAsia"/>
                <w:color w:val="0000FF"/>
                <w:szCs w:val="20"/>
              </w:rPr>
              <w:t>the</w:t>
            </w:r>
            <w:r w:rsidRPr="007266E0">
              <w:rPr>
                <w:rFonts w:asciiTheme="minorEastAsia" w:hAnsiTheme="minorEastAsia"/>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(4) That the Repaired Item(s) is free from defects in material, workmanship, condition, operation, etc.;</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(5) That the Repaired Item(s) is contained or packaged in the manner appropriate for its carriage and storage.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The Contractor's warranty stipulated in the paragraph a of this Article shall unchangeably continue until the expiration of twelve (12) months calculated from the delivery date of Repaired Item(s).</w:t>
            </w:r>
          </w:p>
          <w:p w:rsidR="00A505B4" w:rsidRPr="007266E0" w:rsidRDefault="00A505B4" w:rsidP="00A34307">
            <w:pPr>
              <w:widowControl/>
              <w:wordWrap/>
              <w:autoSpaceDE/>
              <w:autoSpaceDN/>
              <w:jc w:val="left"/>
              <w:rPr>
                <w:rFonts w:asciiTheme="minorEastAsia" w:hAnsiTheme="minorEastAsia"/>
                <w:szCs w:val="20"/>
              </w:rPr>
            </w:pPr>
          </w:p>
          <w:p w:rsidR="00A505B4"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Upon discovery of any defect, DAPA</w:t>
            </w:r>
            <w:r>
              <w:rPr>
                <w:rFonts w:asciiTheme="minorEastAsia" w:hAnsiTheme="minorEastAsia"/>
                <w:szCs w:val="20"/>
              </w:rPr>
              <w:t xml:space="preserve"> </w:t>
            </w:r>
            <w:r w:rsidRPr="005E4270">
              <w:rPr>
                <w:rFonts w:asciiTheme="minorEastAsia" w:hAnsiTheme="minorEastAsia" w:hint="eastAsia"/>
                <w:color w:val="0000FF"/>
                <w:szCs w:val="20"/>
              </w:rPr>
              <w:t>or</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the</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End</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User</w:t>
            </w:r>
            <w:r w:rsidRPr="007266E0">
              <w:rPr>
                <w:rFonts w:asciiTheme="minorEastAsia" w:hAnsiTheme="minorEastAsia"/>
                <w:szCs w:val="20"/>
              </w:rPr>
              <w:t xml:space="preserve"> shall immediately notify the Contractor thereof by mail, email</w:t>
            </w:r>
            <w:r>
              <w:rPr>
                <w:rFonts w:asciiTheme="minorEastAsia" w:hAnsiTheme="minorEastAsia"/>
                <w:szCs w:val="20"/>
              </w:rPr>
              <w:t xml:space="preserve">, </w:t>
            </w:r>
            <w:r w:rsidRPr="002C79FC">
              <w:rPr>
                <w:rFonts w:ascii="맑은 고딕" w:eastAsia="맑은 고딕" w:hAnsi="맑은 고딕"/>
                <w:color w:val="0000FF"/>
              </w:rPr>
              <w:t xml:space="preserve">fax </w:t>
            </w:r>
            <w:r w:rsidRPr="002C79FC">
              <w:rPr>
                <w:rFonts w:ascii="맑은 고딕" w:eastAsia="맑은 고딕" w:hAnsi="맑은 고딕" w:hint="eastAsia"/>
                <w:color w:val="0000FF"/>
              </w:rPr>
              <w:t>or</w:t>
            </w:r>
            <w:r w:rsidRPr="002C79FC">
              <w:rPr>
                <w:rFonts w:ascii="맑은 고딕" w:eastAsia="맑은 고딕" w:hAnsi="맑은 고딕"/>
                <w:color w:val="0000FF"/>
              </w:rPr>
              <w:t xml:space="preserve"> </w:t>
            </w:r>
            <w:proofErr w:type="gramStart"/>
            <w:r w:rsidRPr="002C79FC">
              <w:rPr>
                <w:rFonts w:ascii="맑은 고딕" w:eastAsia="맑은 고딕" w:hAnsi="맑은 고딕" w:hint="eastAsia"/>
                <w:color w:val="0000FF"/>
              </w:rPr>
              <w:t>EDI(</w:t>
            </w:r>
            <w:proofErr w:type="gramEnd"/>
            <w:r w:rsidRPr="002C79FC">
              <w:rPr>
                <w:rFonts w:ascii="맑은 고딕" w:eastAsia="맑은 고딕" w:hAnsi="맑은 고딕" w:hint="eastAsia"/>
                <w:color w:val="0000FF"/>
              </w:rPr>
              <w:t>Electronic</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Document</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Interchange</w:t>
            </w:r>
            <w:r>
              <w:rPr>
                <w:rFonts w:ascii="맑은 고딕" w:eastAsia="맑은 고딕" w:hAnsi="맑은 고딕"/>
                <w:color w:val="0000FF"/>
              </w:rPr>
              <w:t xml:space="preserve"> </w:t>
            </w:r>
            <w:r>
              <w:rPr>
                <w:rFonts w:ascii="맑은 고딕" w:eastAsia="맑은 고딕" w:hAnsi="맑은 고딕" w:hint="eastAsia"/>
                <w:color w:val="0000FF"/>
              </w:rPr>
              <w:t>system</w:t>
            </w:r>
            <w:r w:rsidRPr="002C79FC">
              <w:rPr>
                <w:rFonts w:ascii="맑은 고딕" w:eastAsia="맑은 고딕" w:hAnsi="맑은 고딕" w:hint="eastAsia"/>
                <w:color w:val="0000FF"/>
              </w:rPr>
              <w:t>)</w:t>
            </w:r>
            <w:r w:rsidRPr="007266E0">
              <w:rPr>
                <w:rFonts w:asciiTheme="minorEastAsia" w:hAnsiTheme="minorEastAsia"/>
                <w:szCs w:val="20"/>
              </w:rPr>
              <w:t xml:space="preserve"> with request for repair or replacement. The Contractor shall submit a warranty cure plan </w:t>
            </w:r>
            <w:r w:rsidRPr="00B14CB6">
              <w:rPr>
                <w:rFonts w:asciiTheme="minorEastAsia" w:hAnsiTheme="minorEastAsia"/>
                <w:color w:val="0000FF"/>
                <w:szCs w:val="20"/>
              </w:rPr>
              <w:t xml:space="preserve">to DAPA and the End User </w:t>
            </w:r>
            <w:r w:rsidRPr="007266E0">
              <w:rPr>
                <w:rFonts w:asciiTheme="minorEastAsia" w:hAnsiTheme="minorEastAsia"/>
                <w:szCs w:val="20"/>
              </w:rPr>
              <w:t xml:space="preserve">within thirty (30) days of receiving such request, and the Contractor shall, at its own risks and expenses, complete repair or replacement in the shortest period </w:t>
            </w:r>
            <w:r w:rsidRPr="00B14CB6">
              <w:rPr>
                <w:rFonts w:asciiTheme="minorEastAsia" w:hAnsiTheme="minorEastAsia"/>
                <w:color w:val="0000FF"/>
                <w:szCs w:val="20"/>
              </w:rPr>
              <w:t>possible.</w:t>
            </w:r>
          </w:p>
          <w:p w:rsidR="00A505B4"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lastRenderedPageBreak/>
              <w:t xml:space="preserve"> </w:t>
            </w:r>
            <w:r>
              <w:rPr>
                <w:rFonts w:asciiTheme="minorEastAsia" w:hAnsiTheme="minorEastAsia"/>
                <w:szCs w:val="20"/>
              </w:rPr>
              <w:t xml:space="preserve"> </w:t>
            </w:r>
            <w:r w:rsidRPr="007266E0">
              <w:rPr>
                <w:rFonts w:asciiTheme="minorEastAsia" w:hAnsiTheme="minorEastAsia"/>
                <w:szCs w:val="20"/>
              </w:rPr>
              <w:t xml:space="preserve">If defective item needs to be sent back to the Contractor for repair or replacement, the Contractor or its designated freight forwarder, shall pick up the defective Commodity at a time and place designated by DAPA </w:t>
            </w:r>
            <w:r w:rsidRPr="00B14CB6">
              <w:rPr>
                <w:rFonts w:asciiTheme="minorEastAsia" w:hAnsiTheme="minorEastAsia"/>
                <w:color w:val="0000FF"/>
                <w:szCs w:val="20"/>
              </w:rPr>
              <w:t xml:space="preserve">or the End User </w:t>
            </w:r>
            <w:r w:rsidRPr="007266E0">
              <w:rPr>
                <w:rFonts w:asciiTheme="minorEastAsia" w:hAnsiTheme="minorEastAsia"/>
                <w:szCs w:val="20"/>
              </w:rPr>
              <w:t xml:space="preserve">at the Contractor's own </w:t>
            </w:r>
            <w:r w:rsidRPr="00E46C37">
              <w:rPr>
                <w:rFonts w:asciiTheme="minorEastAsia" w:hAnsiTheme="minorEastAsia"/>
                <w:color w:val="000000" w:themeColor="text1"/>
                <w:szCs w:val="20"/>
              </w:rPr>
              <w:t>risk and expenses.</w:t>
            </w:r>
            <w:r w:rsidRPr="00E46C37">
              <w:rPr>
                <w:rFonts w:asciiTheme="minorEastAsia" w:hAnsiTheme="minorEastAsia" w:hint="eastAsia"/>
                <w:color w:val="000000" w:themeColor="text1"/>
                <w:szCs w:val="20"/>
              </w:rPr>
              <w:t xml:space="preserve"> </w:t>
            </w:r>
            <w:r w:rsidRPr="00E46C37">
              <w:rPr>
                <w:rFonts w:asciiTheme="minorEastAsia" w:hAnsiTheme="minorEastAsia"/>
                <w:color w:val="000000" w:themeColor="text1"/>
                <w:szCs w:val="20"/>
              </w:rPr>
              <w:t xml:space="preserve">                         </w:t>
            </w:r>
          </w:p>
          <w:p w:rsidR="00A505B4" w:rsidRPr="00E46C37" w:rsidRDefault="00A505B4" w:rsidP="00A34307">
            <w:pPr>
              <w:widowControl/>
              <w:wordWrap/>
              <w:autoSpaceDE/>
              <w:autoSpaceDN/>
              <w:ind w:leftChars="100" w:left="200"/>
              <w:jc w:val="left"/>
              <w:rPr>
                <w:rFonts w:asciiTheme="minorEastAsia" w:hAnsiTheme="minorEastAsia"/>
                <w:color w:val="000000" w:themeColor="text1"/>
                <w:szCs w:val="20"/>
              </w:rPr>
            </w:pPr>
            <w:r w:rsidRPr="00E46C37">
              <w:rPr>
                <w:rFonts w:asciiTheme="minorEastAsia" w:hAnsiTheme="minorEastAsia"/>
                <w:color w:val="000000" w:themeColor="text1"/>
                <w:szCs w:val="20"/>
              </w:rPr>
              <w:t xml:space="preserve">In this case, the End User shall make the defective Commodity available for pick-up by the Contractor or its designated freight forwarder </w:t>
            </w:r>
            <w:r w:rsidRPr="003B7BD5">
              <w:rPr>
                <w:rFonts w:asciiTheme="minorEastAsia" w:hAnsiTheme="minorEastAsia"/>
                <w:color w:val="0000FF"/>
                <w:szCs w:val="20"/>
              </w:rPr>
              <w:t>within</w:t>
            </w:r>
            <w:r w:rsidRPr="00E46C37">
              <w:rPr>
                <w:rFonts w:asciiTheme="minorEastAsia" w:hAnsiTheme="minorEastAsia"/>
                <w:color w:val="000000" w:themeColor="text1"/>
                <w:szCs w:val="20"/>
              </w:rPr>
              <w:t xml:space="preserve"> thirty (30) days from the date of the Contractor’s request for return of the defective Commodity; if it takes more than thirty (30) days for the End User to do so, such excess days shall not be included in the computation of the number of days of delayed warranty.</w:t>
            </w:r>
          </w:p>
          <w:p w:rsidR="00A505B4" w:rsidRPr="00E46C37" w:rsidRDefault="00A505B4" w:rsidP="00A34307">
            <w:pPr>
              <w:widowControl/>
              <w:wordWrap/>
              <w:autoSpaceDE/>
              <w:autoSpaceDN/>
              <w:jc w:val="left"/>
              <w:rPr>
                <w:rFonts w:asciiTheme="minorEastAsia" w:hAnsiTheme="minorEastAsia"/>
                <w:color w:val="000000" w:themeColor="text1"/>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d. In the event the Contractor fails to complete the repair or replacement within 180 days from receipt of the warranty request notification from DAPA, liquidated damages for delayed warranty shall be levied as stated below from the day after the hundred </w:t>
            </w:r>
            <w:proofErr w:type="gramStart"/>
            <w:r w:rsidRPr="007266E0">
              <w:rPr>
                <w:rFonts w:asciiTheme="minorEastAsia" w:hAnsiTheme="minorEastAsia"/>
                <w:szCs w:val="20"/>
              </w:rPr>
              <w:t>eighty day</w:t>
            </w:r>
            <w:proofErr w:type="gramEnd"/>
            <w:r w:rsidRPr="007266E0">
              <w:rPr>
                <w:rFonts w:asciiTheme="minorEastAsia" w:hAnsiTheme="minorEastAsia"/>
                <w:szCs w:val="20"/>
              </w:rPr>
              <w:t xml:space="preserve"> (180) period. and the total amount of the liquidated damages shall not exceed ten percent (10%) of delayed warranty item value </w:t>
            </w:r>
          </w:p>
          <w:p w:rsidR="00A505B4" w:rsidRPr="007266E0"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Liquidated damages for delayed warranty = (unit price of warranty item maintenance service) X (quantity) X (number of delayed days) X (rate for delay: 0.25%)</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In the event a warranty plan explaining the need to have a longer cure period that exceeds 180 days due to special circumstances such as necessary time to investigate cause of failure and special cargo ship transportation is submitted and accepted, liquidated damages shall be levied after the agreed time period.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lastRenderedPageBreak/>
              <w:t xml:space="preserve"> (3) The liquidated damages for delayed warranty shall be assessed separately from liquidated damages for delayed delivery.</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e. In case the Contractor fails to repair/replace the warranty item within 180 days from the day notified by DAPA, DAPA shall be entitled to all of the compensations listed below. However, liquidated damages for delayed warranty shall not be levied in this case; </w:t>
            </w:r>
          </w:p>
          <w:p w:rsidR="00A505B4" w:rsidRPr="007266E0" w:rsidRDefault="00A505B4" w:rsidP="00A34307">
            <w:pPr>
              <w:widowControl/>
              <w:wordWrap/>
              <w:autoSpaceDE/>
              <w:autoSpaceDN/>
              <w:ind w:left="392" w:hangingChars="196" w:hanging="392"/>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the contract value of Repair Service related to the defective item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thirty percent (30%) of such Contract amount of the defective item as liquidated damages (cash)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(3) any additional damages, including but not limited to, extra costs incurred to the DAPA </w:t>
            </w:r>
            <w:proofErr w:type="gramStart"/>
            <w:r w:rsidRPr="007266E0">
              <w:rPr>
                <w:rFonts w:asciiTheme="minorEastAsia" w:hAnsiTheme="minorEastAsia"/>
                <w:szCs w:val="20"/>
              </w:rPr>
              <w:t>for  procurement</w:t>
            </w:r>
            <w:proofErr w:type="gramEnd"/>
            <w:r w:rsidRPr="007266E0">
              <w:rPr>
                <w:rFonts w:asciiTheme="minorEastAsia" w:hAnsiTheme="minorEastAsia"/>
                <w:szCs w:val="20"/>
              </w:rPr>
              <w:t xml:space="preserve"> of similar or replacement repair service from other source,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hint="eastAsia"/>
                <w:szCs w:val="20"/>
              </w:rPr>
              <w:t>f. The Contractor shall procure alternative items in case of losing the repairable items or defective items (repaired items). However, if it is impossible to procure alternative items, the Contractor shall prove such, obtain the End User’s approval, and financially compensate for the loss. The compensation shall cover all of the followings.</w:t>
            </w:r>
          </w:p>
          <w:p w:rsidR="00A505B4" w:rsidRPr="007266E0" w:rsidRDefault="00A505B4" w:rsidP="00A34307">
            <w:pPr>
              <w:widowControl/>
              <w:wordWrap/>
              <w:autoSpaceDE/>
              <w:autoSpaceDN/>
              <w:ind w:leftChars="100" w:left="200"/>
              <w:jc w:val="left"/>
              <w:rPr>
                <w:rFonts w:asciiTheme="minorEastAsia" w:hAnsiTheme="minorEastAsia"/>
                <w:szCs w:val="20"/>
              </w:rPr>
            </w:pPr>
            <w:r w:rsidRPr="00611DF0">
              <w:rPr>
                <w:rFonts w:asciiTheme="minorEastAsia" w:hAnsiTheme="minorEastAsia" w:hint="eastAsia"/>
                <w:color w:val="0000FF"/>
                <w:szCs w:val="20"/>
              </w:rPr>
              <w:t>(</w:t>
            </w:r>
            <w:r w:rsidRPr="00611DF0">
              <w:rPr>
                <w:rFonts w:asciiTheme="minorEastAsia" w:hAnsiTheme="minorEastAsia"/>
                <w:color w:val="0000FF"/>
                <w:szCs w:val="20"/>
              </w:rPr>
              <w:t>1</w:t>
            </w:r>
            <w:r w:rsidRPr="00611DF0">
              <w:rPr>
                <w:rFonts w:asciiTheme="minorEastAsia" w:hAnsiTheme="minorEastAsia" w:hint="eastAsia"/>
                <w:color w:val="0000FF"/>
                <w:szCs w:val="20"/>
              </w:rPr>
              <w:t>)</w:t>
            </w:r>
            <w:r w:rsidRPr="007266E0">
              <w:rPr>
                <w:rFonts w:asciiTheme="minorEastAsia" w:hAnsiTheme="minorEastAsia" w:hint="eastAsia"/>
                <w:szCs w:val="20"/>
              </w:rPr>
              <w:t xml:space="preserve"> The unit price of the lost item</w:t>
            </w:r>
          </w:p>
          <w:p w:rsidR="00A505B4" w:rsidRDefault="00A505B4" w:rsidP="00A34307">
            <w:pPr>
              <w:widowControl/>
              <w:wordWrap/>
              <w:autoSpaceDE/>
              <w:autoSpaceDN/>
              <w:ind w:leftChars="100" w:left="500" w:hangingChars="150" w:hanging="300"/>
              <w:jc w:val="left"/>
              <w:rPr>
                <w:rFonts w:asciiTheme="minorEastAsia" w:hAnsiTheme="minorEastAsia"/>
                <w:szCs w:val="20"/>
              </w:rPr>
            </w:pPr>
            <w:r w:rsidRPr="003765C6">
              <w:rPr>
                <w:rFonts w:asciiTheme="minorEastAsia" w:hAnsiTheme="minorEastAsia" w:hint="eastAsia"/>
                <w:color w:val="0000FF"/>
                <w:szCs w:val="20"/>
              </w:rPr>
              <w:t>(</w:t>
            </w:r>
            <w:r w:rsidRPr="003765C6">
              <w:rPr>
                <w:rFonts w:asciiTheme="minorEastAsia" w:hAnsiTheme="minorEastAsia"/>
                <w:color w:val="0000FF"/>
                <w:szCs w:val="20"/>
              </w:rPr>
              <w:t>2</w:t>
            </w:r>
            <w:r w:rsidRPr="003765C6">
              <w:rPr>
                <w:rFonts w:asciiTheme="minorEastAsia" w:hAnsiTheme="minorEastAsia" w:hint="eastAsia"/>
                <w:color w:val="0000FF"/>
                <w:szCs w:val="20"/>
              </w:rPr>
              <w:t xml:space="preserve">) </w:t>
            </w:r>
            <w:r w:rsidRPr="007266E0">
              <w:rPr>
                <w:rFonts w:asciiTheme="minorEastAsia" w:hAnsiTheme="minorEastAsia" w:hint="eastAsia"/>
                <w:szCs w:val="20"/>
              </w:rPr>
              <w:t>Damages (30% of the unit price of the lost item)</w:t>
            </w:r>
          </w:p>
          <w:p w:rsidR="00A505B4" w:rsidRPr="007266E0" w:rsidRDefault="00A505B4" w:rsidP="00A34307">
            <w:pPr>
              <w:widowControl/>
              <w:wordWrap/>
              <w:autoSpaceDE/>
              <w:autoSpaceDN/>
              <w:ind w:leftChars="100" w:left="500" w:hangingChars="150" w:hanging="300"/>
              <w:jc w:val="left"/>
              <w:rPr>
                <w:rFonts w:asciiTheme="minorEastAsia" w:hAnsiTheme="minorEastAsia"/>
                <w:szCs w:val="20"/>
              </w:rPr>
            </w:pPr>
            <w:r w:rsidRPr="003765C6">
              <w:rPr>
                <w:rFonts w:asciiTheme="minorEastAsia" w:hAnsiTheme="minorEastAsia" w:hint="eastAsia"/>
                <w:color w:val="0000FF"/>
                <w:szCs w:val="20"/>
              </w:rPr>
              <w:t>(</w:t>
            </w:r>
            <w:r w:rsidRPr="003765C6">
              <w:rPr>
                <w:rFonts w:asciiTheme="minorEastAsia" w:hAnsiTheme="minorEastAsia"/>
                <w:color w:val="0000FF"/>
                <w:szCs w:val="20"/>
              </w:rPr>
              <w:t>3</w:t>
            </w:r>
            <w:r w:rsidRPr="003765C6">
              <w:rPr>
                <w:rFonts w:asciiTheme="minorEastAsia" w:hAnsiTheme="minorEastAsia" w:hint="eastAsia"/>
                <w:color w:val="0000FF"/>
                <w:szCs w:val="20"/>
              </w:rPr>
              <w:t>)</w:t>
            </w:r>
            <w:r w:rsidRPr="007266E0">
              <w:rPr>
                <w:rFonts w:asciiTheme="minorEastAsia" w:hAnsiTheme="minorEastAsia" w:hint="eastAsia"/>
                <w:szCs w:val="20"/>
              </w:rPr>
              <w:t xml:space="preserve"> (Loss after payment) The amount already paid as the maintenance contract price of the Commodity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hint="eastAsia"/>
                <w:szCs w:val="20"/>
              </w:rPr>
              <w:t>g</w:t>
            </w:r>
            <w:r w:rsidRPr="007266E0">
              <w:rPr>
                <w:rFonts w:asciiTheme="minorEastAsia" w:hAnsiTheme="minorEastAsia"/>
                <w:szCs w:val="20"/>
              </w:rPr>
              <w:t xml:space="preserve">. The defective or non-conforming Commodity or any part thereof repaired or furnished in replacement shall be subject to this Article to </w:t>
            </w:r>
            <w:r w:rsidRPr="007266E0">
              <w:rPr>
                <w:rFonts w:asciiTheme="minorEastAsia" w:hAnsiTheme="minorEastAsia"/>
                <w:szCs w:val="20"/>
              </w:rPr>
              <w:lastRenderedPageBreak/>
              <w:t xml:space="preserve">the same extent as the Commodity initially delivered or installed and/or integrated. This warranty shall be equal in duration to that set forth in paragraph b of this Article and shall run from the date of delivery or installation and/or integration of the repaired or replaced Commodity or part thereof.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h. When an intensive survey was carried out to investigate the details and the reason of the defect, and when such survey proves that the Contractor is liable for the defect, all expenses for the survey shall be borne by the Contractor.  Also, the Contractor shall bear all costs necessary for the repair or the replacement, including, but not limited to, disassembling, packing and transit of the defective Commodity or its part(s), and transportation of the repaired or replaced Commodity or any part thereof back to the point where the defect was discovered.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proofErr w:type="spellStart"/>
            <w:r w:rsidRPr="007266E0">
              <w:rPr>
                <w:rFonts w:asciiTheme="minorEastAsia" w:hAnsiTheme="minorEastAsia"/>
                <w:szCs w:val="20"/>
              </w:rPr>
              <w:t>i</w:t>
            </w:r>
            <w:proofErr w:type="spellEnd"/>
            <w:r w:rsidRPr="007266E0">
              <w:rPr>
                <w:rFonts w:asciiTheme="minorEastAsia" w:hAnsiTheme="minorEastAsia"/>
                <w:szCs w:val="20"/>
              </w:rPr>
              <w:t xml:space="preserve">. In the event the Contractor does not collect the remainders left as a result of treating warranty cases even after completion of warranty and </w:t>
            </w:r>
            <w:proofErr w:type="gramStart"/>
            <w:r w:rsidRPr="007266E0">
              <w:rPr>
                <w:rFonts w:asciiTheme="minorEastAsia" w:hAnsiTheme="minorEastAsia"/>
                <w:szCs w:val="20"/>
              </w:rPr>
              <w:t>six(</w:t>
            </w:r>
            <w:proofErr w:type="gramEnd"/>
            <w:r w:rsidRPr="007266E0">
              <w:rPr>
                <w:rFonts w:asciiTheme="minorEastAsia" w:hAnsiTheme="minorEastAsia"/>
                <w:szCs w:val="20"/>
              </w:rPr>
              <w:t>6) months from expiration of the contract, DAPA or the End User can dispose of such items as it deems fit, using methods including auction and discarding. In such cases, the Contractor shall forfeit the right to bring a civil or criminal claim against DAPA.</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7266E0">
              <w:rPr>
                <w:rFonts w:asciiTheme="minorEastAsia" w:hAnsiTheme="minorEastAsia"/>
                <w:b/>
                <w:szCs w:val="20"/>
              </w:rPr>
              <w:t xml:space="preserve">20. Maintenance of </w:t>
            </w:r>
            <w:r w:rsidRPr="00627060">
              <w:rPr>
                <w:rFonts w:asciiTheme="minorEastAsia" w:hAnsiTheme="minorEastAsia" w:hint="eastAsia"/>
                <w:b/>
                <w:color w:val="0000FF"/>
                <w:szCs w:val="20"/>
              </w:rPr>
              <w:t>C</w:t>
            </w:r>
            <w:r w:rsidRPr="00627060">
              <w:rPr>
                <w:rFonts w:asciiTheme="minorEastAsia" w:hAnsiTheme="minorEastAsia"/>
                <w:b/>
                <w:color w:val="0000FF"/>
                <w:szCs w:val="20"/>
              </w:rPr>
              <w:t>onfidentiality</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a</w:t>
            </w:r>
            <w:r>
              <w:rPr>
                <w:rFonts w:asciiTheme="minorEastAsia" w:hAnsiTheme="minorEastAsia"/>
                <w:szCs w:val="20"/>
              </w:rPr>
              <w:t>.</w:t>
            </w:r>
            <w:r w:rsidRPr="0016519B">
              <w:rPr>
                <w:rFonts w:asciiTheme="minorEastAsia" w:hAnsiTheme="minorEastAsia"/>
                <w:color w:val="000000" w:themeColor="text1"/>
                <w:szCs w:val="20"/>
              </w:rPr>
              <w:t xml:space="preserve"> The Contractor shall warrant that any data or information related to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will be held and preserved as "Confidential Matters of the Republic of Korea" in strict compliance with the relevant laws and regulations of the Republic of Korea.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Regardless of whether marked with "Confidential", all information acquired from any forms of communication in relation to </w:t>
            </w:r>
            <w:r w:rsidRPr="003765C6">
              <w:rPr>
                <w:rFonts w:asciiTheme="minorEastAsia" w:hAnsiTheme="minorEastAsia"/>
                <w:color w:val="0000FF"/>
                <w:szCs w:val="20"/>
              </w:rPr>
              <w:t>the</w:t>
            </w:r>
            <w:r w:rsidRPr="007266E0">
              <w:rPr>
                <w:rFonts w:asciiTheme="minorEastAsia" w:hAnsiTheme="minorEastAsia"/>
                <w:szCs w:val="20"/>
              </w:rPr>
              <w:t xml:space="preserve"> Contract shall not be disclosed in any way without the DAPA's prior consent.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The Contractor's obligations provided in this Article shall survive</w:t>
            </w:r>
            <w:r>
              <w:rPr>
                <w:rFonts w:asciiTheme="minorEastAsia" w:hAnsiTheme="minorEastAsia"/>
                <w:szCs w:val="20"/>
              </w:rPr>
              <w:t xml:space="preserve"> t</w:t>
            </w:r>
            <w:r w:rsidRPr="007266E0">
              <w:rPr>
                <w:rFonts w:asciiTheme="minorEastAsia" w:hAnsiTheme="minorEastAsia"/>
                <w:szCs w:val="20"/>
              </w:rPr>
              <w:t xml:space="preserve">ermination or completion of </w:t>
            </w:r>
            <w:r w:rsidRPr="003765C6">
              <w:rPr>
                <w:rFonts w:asciiTheme="minorEastAsia" w:hAnsiTheme="minorEastAsia"/>
                <w:color w:val="0000FF"/>
                <w:szCs w:val="20"/>
              </w:rPr>
              <w:t>the</w:t>
            </w:r>
            <w:r w:rsidRPr="007266E0">
              <w:rPr>
                <w:rFonts w:asciiTheme="minorEastAsia" w:hAnsiTheme="minorEastAsia"/>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21. Proper Contract Price</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a. </w:t>
            </w:r>
            <w:r w:rsidRPr="0016519B">
              <w:rPr>
                <w:rFonts w:asciiTheme="minorEastAsia" w:hAnsiTheme="minorEastAsia"/>
                <w:color w:val="000000" w:themeColor="text1"/>
                <w:szCs w:val="20"/>
              </w:rPr>
              <w:t xml:space="preserve">The Contractor shall guarantee that all the prices specified in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do not include any improper costs, and warrant that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is made directly between the Contractor and DAPA.</w:t>
            </w: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b. The Contractor shall guarantee that the prices stated in </w:t>
            </w:r>
            <w:r w:rsidRPr="003765C6">
              <w:rPr>
                <w:rFonts w:asciiTheme="minorEastAsia" w:hAnsiTheme="minorEastAsia"/>
                <w:color w:val="0000FF"/>
                <w:szCs w:val="20"/>
              </w:rPr>
              <w:t>the</w:t>
            </w:r>
            <w:r w:rsidRPr="007266E0">
              <w:rPr>
                <w:rFonts w:asciiTheme="minorEastAsia" w:hAnsiTheme="minorEastAsia"/>
                <w:szCs w:val="20"/>
              </w:rPr>
              <w:t xml:space="preserve"> Contract do not exceed the Contractor's regular prices as adjusted by the export differential, and the prices, for the duration of </w:t>
            </w:r>
            <w:r w:rsidRPr="003765C6">
              <w:rPr>
                <w:rFonts w:asciiTheme="minorEastAsia" w:hAnsiTheme="minorEastAsia"/>
                <w:color w:val="0000FF"/>
                <w:szCs w:val="20"/>
              </w:rPr>
              <w:t>the</w:t>
            </w:r>
            <w:r w:rsidRPr="007266E0">
              <w:rPr>
                <w:rFonts w:asciiTheme="minorEastAsia" w:hAnsiTheme="minorEastAsia"/>
                <w:szCs w:val="20"/>
              </w:rPr>
              <w:t xml:space="preserve"> Contract, will continue to be no less favorable to DAPA than those currently being offered or that will be offered by the Contractor to any of its similarly situated buyers.</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c. </w:t>
            </w:r>
            <w:r w:rsidRPr="0016519B">
              <w:rPr>
                <w:rFonts w:asciiTheme="minorEastAsia" w:hAnsiTheme="minorEastAsia"/>
                <w:color w:val="000000" w:themeColor="text1"/>
                <w:szCs w:val="20"/>
              </w:rPr>
              <w:t>The Contractor's violation of the provisions of this Article will entitle DAPA to</w:t>
            </w:r>
            <w:r w:rsidRPr="00627060">
              <w:rPr>
                <w:rFonts w:asciiTheme="minorEastAsia" w:hAnsiTheme="minorEastAsia"/>
                <w:color w:val="0000FF"/>
                <w:szCs w:val="20"/>
              </w:rPr>
              <w:t xml:space="preserve"> rescind</w:t>
            </w:r>
            <w:r w:rsidRPr="0016519B">
              <w:rPr>
                <w:rFonts w:asciiTheme="minorEastAsia" w:hAnsiTheme="minorEastAsia"/>
                <w:color w:val="000000" w:themeColor="text1"/>
                <w:szCs w:val="20"/>
              </w:rPr>
              <w:t xml:space="preserve"> or terminate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and/or to claim refund for excessive price paid.</w:t>
            </w: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22. Intellectual Property Rights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If DAPA becomes subject to a suit, any other claim, etc. in which a third party alleges that the Repair Service or Repaired Item(s) thereof is in </w:t>
            </w:r>
            <w:r w:rsidRPr="007266E0">
              <w:rPr>
                <w:rFonts w:asciiTheme="minorEastAsia" w:hAnsiTheme="minorEastAsia"/>
                <w:szCs w:val="20"/>
              </w:rPr>
              <w:lastRenderedPageBreak/>
              <w:t>infringement of an intellectual property right, the Contractor shall, at its own expense and option, conduct the following actions:</w:t>
            </w:r>
          </w:p>
          <w:p w:rsidR="00A505B4" w:rsidRPr="003765C6" w:rsidRDefault="00A505B4" w:rsidP="00A34307">
            <w:pPr>
              <w:widowControl/>
              <w:wordWrap/>
              <w:autoSpaceDE/>
              <w:autoSpaceDN/>
              <w:jc w:val="left"/>
              <w:rPr>
                <w:rFonts w:asciiTheme="minorEastAsia" w:hAnsiTheme="minorEastAsia"/>
                <w:szCs w:val="20"/>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Pr="006A6C9D">
              <w:rPr>
                <w:rFonts w:ascii="맑은 고딕" w:eastAsia="맑은 고딕" w:hAnsi="맑은 고딕"/>
              </w:rPr>
              <w:t>Settle the suit, or claim in an amicable way such as reconciliation with the claimant;</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Pr="006A6C9D">
              <w:rPr>
                <w:rFonts w:ascii="맑은 고딕" w:eastAsia="맑은 고딕" w:hAnsi="맑은 고딕"/>
              </w:rPr>
              <w:t xml:space="preserve">Obtain the right to use such Commodity in a manner intended in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(3)</w:t>
            </w:r>
            <w:r w:rsidRPr="006A6C9D">
              <w:rPr>
                <w:rFonts w:ascii="맑은 고딕" w:eastAsia="맑은 고딕" w:hAnsi="맑은 고딕"/>
              </w:rPr>
              <w:t xml:space="preserve"> Replace or modify the Commodity with an equivalent but non-infringing alternative commodity that conforms to the specifications of </w:t>
            </w:r>
            <w:r w:rsidRPr="00FC282F">
              <w:rPr>
                <w:rFonts w:ascii="맑은 고딕" w:eastAsia="맑은 고딕" w:hAnsi="맑은 고딕"/>
                <w:color w:val="0000FF"/>
              </w:rPr>
              <w:t>the</w:t>
            </w:r>
            <w:r w:rsidRPr="006A6C9D">
              <w:rPr>
                <w:rFonts w:ascii="맑은 고딕" w:eastAsia="맑은 고딕" w:hAnsi="맑은 고딕"/>
              </w:rPr>
              <w:t xml:space="preserve"> Contract; or</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(4)</w:t>
            </w:r>
            <w:r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A505B4" w:rsidRDefault="00A505B4" w:rsidP="00A34307">
            <w:pPr>
              <w:widowControl/>
              <w:wordWrap/>
              <w:autoSpaceDE/>
              <w:autoSpaceDN/>
              <w:jc w:val="left"/>
              <w:rPr>
                <w:rFonts w:asciiTheme="minorEastAsia" w:hAnsiTheme="minorEastAsia"/>
                <w:szCs w:val="20"/>
              </w:rPr>
            </w:pP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23. Charges</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Administration fees, all banking charges and other related charges including postage, etc. incurred outside Korea during the Contractor's performance of obligation under </w:t>
            </w:r>
            <w:r w:rsidRPr="003765C6">
              <w:rPr>
                <w:rFonts w:asciiTheme="minorEastAsia" w:hAnsiTheme="minorEastAsia"/>
                <w:color w:val="0000FF"/>
                <w:szCs w:val="20"/>
              </w:rPr>
              <w:t>the</w:t>
            </w:r>
            <w:r w:rsidRPr="007266E0">
              <w:rPr>
                <w:rFonts w:asciiTheme="minorEastAsia" w:hAnsiTheme="minorEastAsia"/>
                <w:szCs w:val="20"/>
              </w:rPr>
              <w:t xml:space="preserve"> Contract, shall be borne by the Contractor.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24. Assignment and Novation</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The Contractor shall not assign, transfer or novate to any third party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or any part thereof without prior written consent of DAPA. Even if the Contractor's legal status as a business entity is changed by merger and acquisition after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is made, its obligations under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remain unchanged.</w:t>
            </w: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63606B" w:rsidRDefault="00A505B4" w:rsidP="00A34307">
            <w:pPr>
              <w:widowControl/>
              <w:wordWrap/>
              <w:autoSpaceDE/>
              <w:autoSpaceDN/>
              <w:jc w:val="left"/>
              <w:rPr>
                <w:rFonts w:ascii="맑은 고딕" w:eastAsia="맑은 고딕" w:hAnsi="맑은 고딕"/>
                <w:b/>
              </w:rPr>
            </w:pPr>
            <w:r w:rsidRPr="007266E0">
              <w:rPr>
                <w:rFonts w:asciiTheme="minorEastAsia" w:hAnsiTheme="minorEastAsia"/>
                <w:b/>
                <w:szCs w:val="20"/>
              </w:rPr>
              <w:t xml:space="preserve">25. </w:t>
            </w:r>
            <w:r w:rsidRPr="0063606B">
              <w:rPr>
                <w:rFonts w:ascii="맑은 고딕" w:eastAsia="맑은 고딕" w:hAnsi="맑은 고딕"/>
                <w:b/>
              </w:rPr>
              <w:t>Governing Law</w:t>
            </w:r>
          </w:p>
          <w:p w:rsidR="00A505B4" w:rsidRPr="006A6C9D" w:rsidRDefault="00A505B4" w:rsidP="00A34307">
            <w:pPr>
              <w:widowControl/>
              <w:wordWrap/>
              <w:autoSpaceDE/>
              <w:autoSpaceDN/>
              <w:jc w:val="left"/>
              <w:rPr>
                <w:rFonts w:ascii="맑은 고딕" w:eastAsia="맑은 고딕" w:hAnsi="맑은 고딕"/>
              </w:rPr>
            </w:pPr>
          </w:p>
          <w:p w:rsidR="00A505B4" w:rsidRPr="00563081" w:rsidRDefault="00A505B4" w:rsidP="00A34307">
            <w:pPr>
              <w:widowControl/>
              <w:wordWrap/>
              <w:autoSpaceDE/>
              <w:autoSpaceDN/>
              <w:jc w:val="left"/>
              <w:rPr>
                <w:rFonts w:ascii="맑은 고딕" w:eastAsia="맑은 고딕" w:hAnsi="맑은 고딕"/>
                <w:color w:val="0000FF"/>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3765C6"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26. Dispute Resolution</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a. In the event of disputes, controversies, or disagreements between the contractor and the DAPA arising in connection with </w:t>
            </w:r>
            <w:r w:rsidRPr="0051060A">
              <w:rPr>
                <w:rFonts w:asciiTheme="minorEastAsia" w:hAnsiTheme="minorEastAsia"/>
                <w:color w:val="0000FF"/>
                <w:szCs w:val="20"/>
              </w:rPr>
              <w:t>the</w:t>
            </w:r>
            <w:r w:rsidRPr="007266E0">
              <w:rPr>
                <w:rFonts w:asciiTheme="minorEastAsia" w:hAnsiTheme="minorEastAsia"/>
                <w:szCs w:val="20"/>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b. In case of litigation, both parties acknowledge and agree that the Seoul Central District Court has exclusive jurisdiction with regard to resolving the Dispute.</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szCs w:val="20"/>
              </w:rPr>
              <w:t xml:space="preserve">d. The arbitration shall be made by three (3) arbitrators; each one arbitrator nominated by the contractor and the DAPA respectively and </w:t>
            </w:r>
            <w:r w:rsidRPr="007266E0">
              <w:rPr>
                <w:rFonts w:asciiTheme="minorEastAsia" w:hAnsiTheme="minorEastAsia"/>
                <w:szCs w:val="20"/>
              </w:rPr>
              <w:lastRenderedPageBreak/>
              <w:t xml:space="preserve">the third neutral arbitrator nominated by the mutual agreement between the arbitrators. In case the two arbitrators fail to agree to nominate the third arbitrator, Korean Commercial Arbitration Board shall have the right to nominate the third arbitrator.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196" w:hangingChars="98" w:hanging="196"/>
              <w:jc w:val="left"/>
              <w:rPr>
                <w:rFonts w:asciiTheme="minorEastAsia" w:hAnsiTheme="minorEastAsia"/>
                <w:szCs w:val="20"/>
              </w:rPr>
            </w:pPr>
            <w:r w:rsidRPr="007266E0">
              <w:rPr>
                <w:rFonts w:asciiTheme="minorEastAsia" w:hAnsiTheme="minorEastAsia" w:hint="eastAsia"/>
                <w:szCs w:val="20"/>
              </w:rPr>
              <w:t xml:space="preserve">e. </w:t>
            </w:r>
            <w:r w:rsidRPr="007266E0">
              <w:rPr>
                <w:rFonts w:asciiTheme="minorEastAsia" w:hAnsiTheme="minorEastAsia"/>
                <w:szCs w:val="20"/>
              </w:rPr>
              <w:t>In any stage of litigation or arbitration proceedings, the name "Defense Acquisition Program Administration" shall represent the Government of the Republic of Korea.</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27. Non-Waiver</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r w:rsidRPr="007266E0">
              <w:rPr>
                <w:rFonts w:asciiTheme="minorEastAsia" w:hAnsiTheme="minorEastAsia"/>
                <w:szCs w:val="20"/>
              </w:rPr>
              <w:t xml:space="preserve">Even if DAPA is not exercising or delaying its rights, it is not considered as a waiver of such rights and other pertinent rights. The rights of DAPA provided in </w:t>
            </w:r>
            <w:r w:rsidRPr="0051060A">
              <w:rPr>
                <w:rFonts w:asciiTheme="minorEastAsia" w:hAnsiTheme="minorEastAsia"/>
                <w:color w:val="0000FF"/>
                <w:szCs w:val="20"/>
              </w:rPr>
              <w:t>the</w:t>
            </w:r>
            <w:r w:rsidRPr="007266E0">
              <w:rPr>
                <w:rFonts w:asciiTheme="minorEastAsia" w:hAnsiTheme="minorEastAsia"/>
                <w:szCs w:val="20"/>
              </w:rPr>
              <w:t xml:space="preserve"> Contract are not exclusive but exist in an addition to the guaranteed rights under the laws of the Republic of Korea.</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28. Entire Agreement</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7266E0">
              <w:rPr>
                <w:rFonts w:asciiTheme="minorEastAsia" w:hAnsiTheme="minorEastAsia"/>
                <w:szCs w:val="20"/>
              </w:rPr>
              <w:t xml:space="preserve">a. </w:t>
            </w:r>
            <w:r w:rsidRPr="0016519B">
              <w:rPr>
                <w:rFonts w:asciiTheme="minorEastAsia" w:hAnsiTheme="minorEastAsia"/>
                <w:color w:val="000000" w:themeColor="text1"/>
                <w:szCs w:val="20"/>
              </w:rPr>
              <w:t xml:space="preserve">All Sections, Schedules and Annexes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documents attached thereto constitute the entire and sole agreement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representations, agreements, undertakings or proposals not expressed in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superseded and declared null and void.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No alteration, modification or change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have any effect unless such alteration, modification or change be made in writing and signed by the duly authorized representatives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7266E0">
              <w:rPr>
                <w:rFonts w:asciiTheme="minorEastAsia" w:hAnsiTheme="minorEastAsia"/>
                <w:b/>
                <w:szCs w:val="20"/>
              </w:rPr>
              <w:lastRenderedPageBreak/>
              <w:t xml:space="preserve">29. Effectiveness </w:t>
            </w:r>
            <w:r w:rsidRPr="00312417">
              <w:rPr>
                <w:rFonts w:asciiTheme="minorEastAsia" w:hAnsiTheme="minorEastAsia"/>
                <w:b/>
                <w:color w:val="0000FF"/>
                <w:szCs w:val="20"/>
              </w:rPr>
              <w:t>th</w:t>
            </w:r>
            <w:r w:rsidRPr="00312417">
              <w:rPr>
                <w:rFonts w:asciiTheme="minorEastAsia" w:hAnsiTheme="minorEastAsia" w:hint="eastAsia"/>
                <w:b/>
                <w:color w:val="0000FF"/>
                <w:szCs w:val="20"/>
              </w:rPr>
              <w:t>e</w:t>
            </w:r>
            <w:r w:rsidRPr="0016519B">
              <w:rPr>
                <w:rFonts w:asciiTheme="minorEastAsia" w:hAnsiTheme="minorEastAsia"/>
                <w:b/>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Effective date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be as follows:</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(1) In case of cash payment: the date of affixing signatures by the Contractor and DAPA; and</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ind w:left="392" w:hangingChars="196" w:hanging="392"/>
              <w:jc w:val="left"/>
              <w:rPr>
                <w:rFonts w:asciiTheme="minorEastAsia" w:hAnsiTheme="minorEastAsia"/>
                <w:szCs w:val="20"/>
              </w:rPr>
            </w:pPr>
            <w:r w:rsidRPr="007266E0">
              <w:rPr>
                <w:rFonts w:asciiTheme="minorEastAsia" w:hAnsiTheme="minorEastAsia"/>
                <w:szCs w:val="20"/>
              </w:rPr>
              <w:t xml:space="preserve"> (2) In case of payment by documentary letter of credit: the date of establishing documentary letter of credit or the date of affixing signatures by the Contractor and DAPA, whichever is later. </w:t>
            </w: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szCs w:val="20"/>
              </w:rPr>
            </w:pPr>
          </w:p>
          <w:p w:rsidR="00A505B4" w:rsidRPr="007266E0" w:rsidRDefault="00A505B4" w:rsidP="00A34307">
            <w:pPr>
              <w:widowControl/>
              <w:wordWrap/>
              <w:autoSpaceDE/>
              <w:autoSpaceDN/>
              <w:jc w:val="left"/>
              <w:rPr>
                <w:rFonts w:asciiTheme="minorEastAsia" w:hAnsiTheme="minorEastAsia"/>
                <w:b/>
                <w:szCs w:val="20"/>
              </w:rPr>
            </w:pPr>
            <w:r w:rsidRPr="007266E0">
              <w:rPr>
                <w:rFonts w:asciiTheme="minorEastAsia" w:hAnsiTheme="minorEastAsia"/>
                <w:b/>
                <w:szCs w:val="20"/>
              </w:rPr>
              <w:t>30. Headings</w:t>
            </w:r>
          </w:p>
          <w:p w:rsidR="00A505B4" w:rsidRPr="007266E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The headings used throughout </w:t>
            </w:r>
            <w:r w:rsidRPr="002F23A0">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for convenience and reference only and shall not be deemed or construed as limiting or expanding the language of the provisions to which such headings may refer.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33. Language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2403">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In the event there is any disagreement or conflict between Korean and English versions of </w:t>
            </w:r>
            <w:r w:rsidRPr="002F23A0">
              <w:rPr>
                <w:rFonts w:asciiTheme="minorEastAsia" w:hAnsiTheme="minorEastAsia"/>
                <w:color w:val="0000FF"/>
                <w:szCs w:val="20"/>
              </w:rPr>
              <w:t>the</w:t>
            </w:r>
            <w:r w:rsidRPr="0016519B">
              <w:rPr>
                <w:rFonts w:asciiTheme="minorEastAsia" w:hAnsiTheme="minorEastAsia"/>
                <w:color w:val="000000" w:themeColor="text1"/>
                <w:szCs w:val="20"/>
              </w:rPr>
              <w:t xml:space="preserve"> Contract, the Korean version shall take precedence</w:t>
            </w:r>
            <w:r w:rsidR="00A32403">
              <w:rPr>
                <w:rFonts w:asciiTheme="minorEastAsia" w:hAnsiTheme="minorEastAsia"/>
                <w:color w:val="000000" w:themeColor="text1"/>
                <w:szCs w:val="20"/>
              </w:rPr>
              <w:t>.</w:t>
            </w:r>
          </w:p>
          <w:p w:rsidR="00A32403" w:rsidRPr="007266E0" w:rsidRDefault="00A32403" w:rsidP="00A32403">
            <w:pPr>
              <w:widowControl/>
              <w:wordWrap/>
              <w:autoSpaceDE/>
              <w:autoSpaceDN/>
              <w:jc w:val="left"/>
              <w:rPr>
                <w:rFonts w:asciiTheme="minorEastAsia" w:hAnsiTheme="minorEastAsia"/>
                <w:b/>
                <w:szCs w:val="20"/>
              </w:rPr>
            </w:pPr>
          </w:p>
        </w:tc>
      </w:tr>
    </w:tbl>
    <w:p w:rsidR="00A505B4" w:rsidRDefault="00A505B4" w:rsidP="00A505B4">
      <w:pPr>
        <w:widowControl/>
        <w:wordWrap/>
        <w:autoSpaceDE/>
        <w:autoSpaceDN/>
        <w:rPr>
          <w:rFonts w:ascii="맑은 고딕" w:eastAsia="맑은 고딕" w:hAnsi="맑은 고딕"/>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szCs w:val="20"/>
        </w:rPr>
        <w:t>부칙 &lt;제330호, 2016. 7. 18.&gt;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제1조(시행일) 이 예규는 2016년 7월 20일부터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szCs w:val="20"/>
        </w:rPr>
        <w:lastRenderedPageBreak/>
        <w:t>부칙 &lt;제427호, 2018. 4. 13.&gt;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제1조(시행일) 이 예규는 발령일로부터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이 예규에 대하여 2018년 7월 1일 기준으로 매3년이 되는 시점(매3년째의 6월 30일까지를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szCs w:val="20"/>
        </w:rPr>
        <w:t>부칙 &lt;제481호, 2019. 1. 23.&gt;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제1조(시행일) 이 예규는 발령일로부터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이 예규에 대하여 2019년 7월 1일 기준으로 매3년이 되는 시점(매3년째의 6월 30일까지를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w:t>
      </w:r>
      <w:r w:rsidRPr="007266E0">
        <w:rPr>
          <w:rFonts w:asciiTheme="minorEastAsia" w:hAnsiTheme="minorEastAsia"/>
          <w:szCs w:val="20"/>
        </w:rPr>
        <w:t xml:space="preserve"> &lt;</w:t>
      </w:r>
      <w:r w:rsidRPr="007266E0">
        <w:rPr>
          <w:rFonts w:asciiTheme="minorEastAsia" w:hAnsiTheme="minorEastAsia" w:hint="eastAsia"/>
          <w:szCs w:val="20"/>
        </w:rPr>
        <w:t>제</w:t>
      </w:r>
      <w:r w:rsidRPr="007266E0">
        <w:rPr>
          <w:rFonts w:asciiTheme="minorEastAsia" w:hAnsiTheme="minorEastAsia"/>
          <w:szCs w:val="20"/>
        </w:rPr>
        <w:t>585호, 2019. 10. 1.&gt;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1조(시행일) 이 예규는 2019년 10월 1일부터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본 예규(일반조건)에 대하여 2020년 1월 1일 기준으로 매3년이 되는 시점(매3년째의 12월 31일까지를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w:t>
      </w:r>
      <w:r w:rsidRPr="007266E0">
        <w:rPr>
          <w:rFonts w:asciiTheme="minorEastAsia" w:hAnsiTheme="minorEastAsia"/>
          <w:szCs w:val="20"/>
        </w:rPr>
        <w:t xml:space="preserve"> &lt;</w:t>
      </w:r>
      <w:r w:rsidRPr="007266E0">
        <w:rPr>
          <w:rFonts w:asciiTheme="minorEastAsia" w:hAnsiTheme="minorEastAsia" w:hint="eastAsia"/>
          <w:szCs w:val="20"/>
        </w:rPr>
        <w:t>제</w:t>
      </w:r>
      <w:r w:rsidRPr="007266E0">
        <w:rPr>
          <w:rFonts w:asciiTheme="minorEastAsia" w:hAnsiTheme="minorEastAsia"/>
          <w:szCs w:val="20"/>
        </w:rPr>
        <w:t>624호, 2020. 2. 13.&gt;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1조(시행일) 이 예규는 2020년 2월 13일부터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w:t>
      </w:r>
      <w:r w:rsidRPr="007266E0">
        <w:rPr>
          <w:rFonts w:asciiTheme="minorEastAsia" w:hAnsiTheme="minorEastAsia"/>
          <w:szCs w:val="20"/>
        </w:rPr>
        <w:t xml:space="preserve"> &lt;제651호, 2020. 6. 12.&gt;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제1조(시행일) 이 예규는 2020년 6월 12일부터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szCs w:val="20"/>
        </w:rPr>
        <w:t>제2조(재검토기한)「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w:t>
      </w:r>
      <w:r w:rsidRPr="007266E0">
        <w:rPr>
          <w:rFonts w:asciiTheme="minorEastAsia" w:hAnsiTheme="minorEastAsia"/>
          <w:szCs w:val="20"/>
        </w:rPr>
        <w:t xml:space="preserve"> &lt;775호, 2022. 3. 03.&gt;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1조(시행일) 이 예규는 2022년 3월 3일부터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본 예규(일반조건)에 대하여 2022년 1월 1일 기준으로 매3년이 되는 시점(매3년째의 12월 31일까지를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w:t>
      </w:r>
      <w:r w:rsidRPr="007266E0">
        <w:rPr>
          <w:rFonts w:asciiTheme="minorEastAsia" w:hAnsiTheme="minorEastAsia"/>
          <w:szCs w:val="20"/>
        </w:rPr>
        <w:t xml:space="preserve"> &lt;826호, 2022. 12. 16.&gt;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1조(시행일) 이 예규는 2022년 12월 16</w:t>
      </w:r>
      <w:r w:rsidRPr="007266E0">
        <w:rPr>
          <w:rFonts w:asciiTheme="minorEastAsia" w:hAnsiTheme="minorEastAsia" w:hint="eastAsia"/>
          <w:szCs w:val="20"/>
        </w:rPr>
        <w:t>일</w:t>
      </w:r>
      <w:r w:rsidRPr="007266E0">
        <w:rPr>
          <w:rFonts w:asciiTheme="minorEastAsia" w:hAnsiTheme="minorEastAsia"/>
          <w:szCs w:val="20"/>
        </w:rPr>
        <w:t>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w:t>
      </w:r>
      <w:r w:rsidRPr="007266E0">
        <w:rPr>
          <w:rFonts w:asciiTheme="minorEastAsia" w:hAnsiTheme="minorEastAsia"/>
          <w:szCs w:val="20"/>
        </w:rPr>
        <w:t>2조(재검토기한)「</w:t>
      </w:r>
      <w:proofErr w:type="spellStart"/>
      <w:r w:rsidRPr="007266E0">
        <w:rPr>
          <w:rFonts w:asciiTheme="minorEastAsia" w:hAnsiTheme="minorEastAsia"/>
          <w:szCs w:val="20"/>
        </w:rPr>
        <w:t>훈령</w:t>
      </w:r>
      <w:r w:rsidRPr="007266E0">
        <w:rPr>
          <w:rFonts w:ascii="MS Gothic" w:eastAsia="MS Gothic" w:hAnsi="MS Gothic" w:cs="MS Gothic" w:hint="eastAsia"/>
          <w:szCs w:val="20"/>
        </w:rPr>
        <w:t>․</w:t>
      </w:r>
      <w:r w:rsidRPr="007266E0">
        <w:rPr>
          <w:rFonts w:asciiTheme="minorEastAsia" w:hAnsiTheme="minorEastAsia"/>
          <w:szCs w:val="20"/>
        </w:rPr>
        <w:t>예규</w:t>
      </w:r>
      <w:proofErr w:type="spellEnd"/>
      <w:r w:rsidRPr="007266E0">
        <w:rPr>
          <w:rFonts w:asciiTheme="minorEastAsia" w:hAnsiTheme="minorEastAsia"/>
          <w:szCs w:val="20"/>
        </w:rPr>
        <w:t xml:space="preserve"> 등의 발령 및 관리에 관한 </w:t>
      </w:r>
      <w:proofErr w:type="spellStart"/>
      <w:r w:rsidRPr="007266E0">
        <w:rPr>
          <w:rFonts w:asciiTheme="minorEastAsia" w:hAnsiTheme="minorEastAsia"/>
          <w:szCs w:val="20"/>
        </w:rPr>
        <w:t>규정」에</w:t>
      </w:r>
      <w:proofErr w:type="spellEnd"/>
      <w:r w:rsidRPr="007266E0">
        <w:rPr>
          <w:rFonts w:asciiTheme="minorEastAsia" w:hAnsiTheme="minorEastAsia"/>
          <w:szCs w:val="20"/>
        </w:rPr>
        <w:t xml:space="preserve"> 따라 본 예규(일반조건)에 대하여 2023년 1월 1일 기준으로 매3년이 되는 시점(매3년째의 12월 31일까지를 말한다)마다 그 타당성을 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szCs w:val="20"/>
        </w:rPr>
      </w:pPr>
      <w:r w:rsidRPr="007266E0">
        <w:rPr>
          <w:rFonts w:asciiTheme="minorEastAsia" w:hAnsiTheme="minorEastAsia" w:hint="eastAsia"/>
          <w:szCs w:val="20"/>
        </w:rPr>
        <w:t>부칙 &lt;918호, 202</w:t>
      </w:r>
      <w:r w:rsidRPr="007266E0">
        <w:rPr>
          <w:rFonts w:asciiTheme="minorEastAsia" w:hAnsiTheme="minorEastAsia"/>
          <w:szCs w:val="20"/>
        </w:rPr>
        <w:t>4</w:t>
      </w:r>
      <w:r w:rsidRPr="007266E0">
        <w:rPr>
          <w:rFonts w:asciiTheme="minorEastAsia" w:hAnsiTheme="minorEastAsia" w:hint="eastAsia"/>
          <w:szCs w:val="20"/>
        </w:rPr>
        <w:t>.</w:t>
      </w:r>
      <w:r w:rsidRPr="007266E0">
        <w:rPr>
          <w:rFonts w:asciiTheme="minorEastAsia" w:hAnsiTheme="minorEastAsia"/>
          <w:szCs w:val="20"/>
        </w:rPr>
        <w:t xml:space="preserve"> 5</w:t>
      </w:r>
      <w:r w:rsidRPr="007266E0">
        <w:rPr>
          <w:rFonts w:asciiTheme="minorEastAsia" w:hAnsiTheme="minorEastAsia" w:hint="eastAsia"/>
          <w:szCs w:val="20"/>
        </w:rPr>
        <w:t xml:space="preserve">. </w:t>
      </w:r>
      <w:r w:rsidRPr="007266E0">
        <w:rPr>
          <w:rFonts w:asciiTheme="minorEastAsia" w:hAnsiTheme="minorEastAsia"/>
          <w:szCs w:val="20"/>
        </w:rPr>
        <w:t>1</w:t>
      </w:r>
      <w:r w:rsidRPr="007266E0">
        <w:rPr>
          <w:rFonts w:asciiTheme="minorEastAsia" w:hAnsiTheme="minorEastAsia" w:hint="eastAsia"/>
          <w:szCs w:val="20"/>
        </w:rPr>
        <w:t>.&gt;</w:t>
      </w: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제1조(시행일) 이 예규는 202</w:t>
      </w:r>
      <w:r w:rsidRPr="007266E0">
        <w:rPr>
          <w:rFonts w:asciiTheme="minorEastAsia" w:hAnsiTheme="minorEastAsia"/>
          <w:szCs w:val="20"/>
        </w:rPr>
        <w:t>4</w:t>
      </w:r>
      <w:r w:rsidRPr="007266E0">
        <w:rPr>
          <w:rFonts w:asciiTheme="minorEastAsia" w:hAnsiTheme="minorEastAsia" w:hint="eastAsia"/>
          <w:szCs w:val="20"/>
        </w:rPr>
        <w:t xml:space="preserve">년 </w:t>
      </w:r>
      <w:r w:rsidRPr="007266E0">
        <w:rPr>
          <w:rFonts w:asciiTheme="minorEastAsia" w:hAnsiTheme="minorEastAsia"/>
          <w:szCs w:val="20"/>
        </w:rPr>
        <w:t>5</w:t>
      </w:r>
      <w:r w:rsidRPr="007266E0">
        <w:rPr>
          <w:rFonts w:asciiTheme="minorEastAsia" w:hAnsiTheme="minorEastAsia" w:hint="eastAsia"/>
          <w:szCs w:val="20"/>
        </w:rPr>
        <w:t xml:space="preserve">월 </w:t>
      </w:r>
      <w:r w:rsidRPr="007266E0">
        <w:rPr>
          <w:rFonts w:asciiTheme="minorEastAsia" w:hAnsiTheme="minorEastAsia"/>
          <w:szCs w:val="20"/>
        </w:rPr>
        <w:t>1</w:t>
      </w:r>
      <w:r w:rsidRPr="007266E0">
        <w:rPr>
          <w:rFonts w:asciiTheme="minorEastAsia" w:hAnsiTheme="minorEastAsia" w:hint="eastAsia"/>
          <w:szCs w:val="20"/>
        </w:rPr>
        <w:t>일부터 시행한다.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r w:rsidRPr="007266E0">
        <w:rPr>
          <w:rFonts w:asciiTheme="minorEastAsia" w:hAnsiTheme="minorEastAsia" w:hint="eastAsia"/>
          <w:szCs w:val="20"/>
        </w:rPr>
        <w:t>제2조(재검토기한)「</w:t>
      </w:r>
      <w:proofErr w:type="spellStart"/>
      <w:r w:rsidRPr="007266E0">
        <w:rPr>
          <w:rFonts w:asciiTheme="minorEastAsia" w:hAnsiTheme="minorEastAsia" w:hint="eastAsia"/>
          <w:szCs w:val="20"/>
        </w:rPr>
        <w:t>훈령·예규</w:t>
      </w:r>
      <w:proofErr w:type="spellEnd"/>
      <w:r w:rsidRPr="007266E0">
        <w:rPr>
          <w:rFonts w:asciiTheme="minorEastAsia" w:hAnsiTheme="minorEastAsia" w:hint="eastAsia"/>
          <w:szCs w:val="20"/>
        </w:rPr>
        <w:t xml:space="preserve"> 등의 발령</w:t>
      </w:r>
      <w:r w:rsidRPr="007266E0">
        <w:rPr>
          <w:rFonts w:asciiTheme="minorEastAsia" w:hAnsiTheme="minorEastAsia"/>
          <w:szCs w:val="20"/>
        </w:rPr>
        <w:t xml:space="preserve"> </w:t>
      </w:r>
      <w:r w:rsidRPr="007266E0">
        <w:rPr>
          <w:rFonts w:asciiTheme="minorEastAsia" w:hAnsiTheme="minorEastAsia" w:hint="eastAsia"/>
          <w:szCs w:val="20"/>
        </w:rPr>
        <w:t xml:space="preserve">및 관리에 관한 </w:t>
      </w:r>
      <w:proofErr w:type="spellStart"/>
      <w:r w:rsidRPr="007266E0">
        <w:rPr>
          <w:rFonts w:asciiTheme="minorEastAsia" w:hAnsiTheme="minorEastAsia" w:hint="eastAsia"/>
          <w:szCs w:val="20"/>
        </w:rPr>
        <w:t>규정」에</w:t>
      </w:r>
      <w:proofErr w:type="spellEnd"/>
      <w:r w:rsidRPr="007266E0">
        <w:rPr>
          <w:rFonts w:asciiTheme="minorEastAsia" w:hAnsiTheme="minorEastAsia" w:hint="eastAsia"/>
          <w:szCs w:val="20"/>
        </w:rPr>
        <w:t xml:space="preserve"> 따라 본 예규(일반조건)에 대하여 2024년 1월 1일 기준으로 매3년이 되는 시점(매3년째의</w:t>
      </w:r>
      <w:r w:rsidRPr="007266E0">
        <w:rPr>
          <w:rFonts w:asciiTheme="minorEastAsia" w:hAnsiTheme="minorEastAsia"/>
          <w:szCs w:val="20"/>
        </w:rPr>
        <w:t xml:space="preserve"> </w:t>
      </w:r>
      <w:r w:rsidRPr="007266E0">
        <w:rPr>
          <w:rFonts w:asciiTheme="minorEastAsia" w:hAnsiTheme="minorEastAsia" w:hint="eastAsia"/>
          <w:szCs w:val="20"/>
        </w:rPr>
        <w:t>12월 31일까지를 말한다)마다 그 타당성을</w:t>
      </w:r>
      <w:r w:rsidRPr="007266E0">
        <w:rPr>
          <w:rFonts w:asciiTheme="minorEastAsia" w:hAnsiTheme="minorEastAsia"/>
          <w:szCs w:val="20"/>
        </w:rPr>
        <w:t xml:space="preserve"> </w:t>
      </w:r>
      <w:r w:rsidRPr="007266E0">
        <w:rPr>
          <w:rFonts w:asciiTheme="minorEastAsia" w:hAnsiTheme="minorEastAsia" w:hint="eastAsia"/>
          <w:szCs w:val="20"/>
        </w:rPr>
        <w:t>검토하여 개선 등의 조치를 취하여야 한다.</w:t>
      </w: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color w:val="0000FF"/>
          <w:szCs w:val="20"/>
        </w:rPr>
      </w:pPr>
    </w:p>
    <w:p w:rsidR="00A505B4" w:rsidRPr="0051060A" w:rsidRDefault="00A505B4" w:rsidP="00A505B4">
      <w:pPr>
        <w:widowControl/>
        <w:wordWrap/>
        <w:autoSpaceDE/>
        <w:autoSpaceDN/>
        <w:jc w:val="center"/>
        <w:rPr>
          <w:rFonts w:asciiTheme="minorEastAsia" w:hAnsiTheme="minorEastAsia"/>
          <w:szCs w:val="20"/>
        </w:rPr>
      </w:pPr>
      <w:r w:rsidRPr="0051060A">
        <w:rPr>
          <w:rFonts w:asciiTheme="minorEastAsia" w:hAnsiTheme="minorEastAsia" w:hint="eastAsia"/>
          <w:szCs w:val="20"/>
        </w:rPr>
        <w:t>부칙 &lt;제9</w:t>
      </w:r>
      <w:r w:rsidRPr="0051060A">
        <w:rPr>
          <w:rFonts w:asciiTheme="minorEastAsia" w:hAnsiTheme="minorEastAsia"/>
          <w:szCs w:val="20"/>
        </w:rPr>
        <w:t>65</w:t>
      </w:r>
      <w:r w:rsidRPr="0051060A">
        <w:rPr>
          <w:rFonts w:asciiTheme="minorEastAsia" w:hAnsiTheme="minorEastAsia" w:hint="eastAsia"/>
          <w:szCs w:val="20"/>
        </w:rPr>
        <w:t>호, 202</w:t>
      </w:r>
      <w:r w:rsidRPr="0051060A">
        <w:rPr>
          <w:rFonts w:asciiTheme="minorEastAsia" w:hAnsiTheme="minorEastAsia"/>
          <w:szCs w:val="20"/>
        </w:rPr>
        <w:t>5</w:t>
      </w:r>
      <w:r w:rsidRPr="0051060A">
        <w:rPr>
          <w:rFonts w:asciiTheme="minorEastAsia" w:hAnsiTheme="minorEastAsia" w:hint="eastAsia"/>
          <w:szCs w:val="20"/>
        </w:rPr>
        <w:t xml:space="preserve">. </w:t>
      </w:r>
      <w:r w:rsidRPr="0051060A">
        <w:rPr>
          <w:rFonts w:asciiTheme="minorEastAsia" w:hAnsiTheme="minorEastAsia"/>
          <w:szCs w:val="20"/>
        </w:rPr>
        <w:t>1</w:t>
      </w:r>
      <w:r w:rsidRPr="0051060A">
        <w:rPr>
          <w:rFonts w:asciiTheme="minorEastAsia" w:hAnsiTheme="minorEastAsia" w:hint="eastAsia"/>
          <w:szCs w:val="20"/>
        </w:rPr>
        <w:t xml:space="preserve">. </w:t>
      </w:r>
      <w:r w:rsidRPr="0051060A">
        <w:rPr>
          <w:rFonts w:asciiTheme="minorEastAsia" w:hAnsiTheme="minorEastAsia"/>
          <w:szCs w:val="20"/>
        </w:rPr>
        <w:t>2</w:t>
      </w:r>
      <w:r w:rsidRPr="0051060A">
        <w:rPr>
          <w:rFonts w:asciiTheme="minorEastAsia" w:hAnsiTheme="minorEastAsia" w:hint="eastAsia"/>
          <w:szCs w:val="20"/>
        </w:rPr>
        <w:t>.&gt;</w:t>
      </w:r>
    </w:p>
    <w:p w:rsidR="00A505B4" w:rsidRPr="0051060A" w:rsidRDefault="00A505B4" w:rsidP="00A505B4">
      <w:pPr>
        <w:widowControl/>
        <w:wordWrap/>
        <w:autoSpaceDE/>
        <w:autoSpaceDN/>
        <w:jc w:val="left"/>
        <w:rPr>
          <w:rFonts w:asciiTheme="minorEastAsia" w:hAnsiTheme="minorEastAsia"/>
          <w:szCs w:val="20"/>
        </w:rPr>
      </w:pPr>
      <w:r w:rsidRPr="0051060A">
        <w:rPr>
          <w:rFonts w:asciiTheme="minorEastAsia" w:hAnsiTheme="minorEastAsia" w:hint="eastAsia"/>
          <w:szCs w:val="20"/>
        </w:rPr>
        <w:t>제1조(시행일) 이 예규는 202</w:t>
      </w:r>
      <w:r w:rsidRPr="0051060A">
        <w:rPr>
          <w:rFonts w:asciiTheme="minorEastAsia" w:hAnsiTheme="minorEastAsia"/>
          <w:szCs w:val="20"/>
        </w:rPr>
        <w:t>5</w:t>
      </w:r>
      <w:r w:rsidRPr="0051060A">
        <w:rPr>
          <w:rFonts w:asciiTheme="minorEastAsia" w:hAnsiTheme="minorEastAsia" w:hint="eastAsia"/>
          <w:szCs w:val="20"/>
        </w:rPr>
        <w:t xml:space="preserve">년 </w:t>
      </w:r>
      <w:r w:rsidRPr="0051060A">
        <w:rPr>
          <w:rFonts w:asciiTheme="minorEastAsia" w:hAnsiTheme="minorEastAsia"/>
          <w:szCs w:val="20"/>
        </w:rPr>
        <w:t>1</w:t>
      </w:r>
      <w:r w:rsidRPr="0051060A">
        <w:rPr>
          <w:rFonts w:asciiTheme="minorEastAsia" w:hAnsiTheme="minorEastAsia" w:hint="eastAsia"/>
          <w:szCs w:val="20"/>
        </w:rPr>
        <w:t xml:space="preserve">월 </w:t>
      </w:r>
      <w:r w:rsidRPr="0051060A">
        <w:rPr>
          <w:rFonts w:asciiTheme="minorEastAsia" w:hAnsiTheme="minorEastAsia"/>
          <w:szCs w:val="20"/>
        </w:rPr>
        <w:t>2</w:t>
      </w:r>
      <w:r w:rsidRPr="0051060A">
        <w:rPr>
          <w:rFonts w:asciiTheme="minorEastAsia" w:hAnsiTheme="minorEastAsia" w:hint="eastAsia"/>
          <w:szCs w:val="20"/>
        </w:rPr>
        <w:t>일부터 시행한다.</w:t>
      </w:r>
    </w:p>
    <w:p w:rsidR="00A505B4" w:rsidRPr="0051060A" w:rsidRDefault="00A505B4" w:rsidP="00A505B4">
      <w:pPr>
        <w:widowControl/>
        <w:wordWrap/>
        <w:autoSpaceDE/>
        <w:autoSpaceDN/>
        <w:jc w:val="left"/>
        <w:rPr>
          <w:rFonts w:asciiTheme="minorEastAsia" w:hAnsiTheme="minorEastAsia"/>
          <w:szCs w:val="20"/>
        </w:rPr>
      </w:pPr>
    </w:p>
    <w:p w:rsidR="00A505B4" w:rsidRPr="0051060A" w:rsidRDefault="00A505B4" w:rsidP="00A505B4">
      <w:pPr>
        <w:widowControl/>
        <w:wordWrap/>
        <w:autoSpaceDE/>
        <w:autoSpaceDN/>
        <w:jc w:val="left"/>
        <w:rPr>
          <w:rFonts w:asciiTheme="minorEastAsia" w:hAnsiTheme="minorEastAsia"/>
          <w:szCs w:val="20"/>
        </w:rPr>
      </w:pPr>
      <w:r w:rsidRPr="0051060A">
        <w:rPr>
          <w:rFonts w:asciiTheme="minorEastAsia" w:hAnsiTheme="minorEastAsia" w:hint="eastAsia"/>
          <w:szCs w:val="20"/>
        </w:rPr>
        <w:t>제2조(재검토기한)「</w:t>
      </w:r>
      <w:proofErr w:type="spellStart"/>
      <w:r w:rsidRPr="0051060A">
        <w:rPr>
          <w:rFonts w:asciiTheme="minorEastAsia" w:hAnsiTheme="minorEastAsia" w:hint="eastAsia"/>
          <w:szCs w:val="20"/>
        </w:rPr>
        <w:t>훈령·예규</w:t>
      </w:r>
      <w:proofErr w:type="spellEnd"/>
      <w:r w:rsidRPr="0051060A">
        <w:rPr>
          <w:rFonts w:asciiTheme="minorEastAsia" w:hAnsiTheme="minorEastAsia" w:hint="eastAsia"/>
          <w:szCs w:val="20"/>
        </w:rPr>
        <w:t xml:space="preserve"> 등의 발령</w:t>
      </w:r>
      <w:r w:rsidRPr="0051060A">
        <w:rPr>
          <w:rFonts w:asciiTheme="minorEastAsia" w:hAnsiTheme="minorEastAsia"/>
          <w:szCs w:val="20"/>
        </w:rPr>
        <w:t xml:space="preserve"> </w:t>
      </w:r>
      <w:r w:rsidRPr="0051060A">
        <w:rPr>
          <w:rFonts w:asciiTheme="minorEastAsia" w:hAnsiTheme="minorEastAsia" w:hint="eastAsia"/>
          <w:szCs w:val="20"/>
        </w:rPr>
        <w:t xml:space="preserve">및 관리에 관한 </w:t>
      </w:r>
      <w:proofErr w:type="spellStart"/>
      <w:r w:rsidRPr="0051060A">
        <w:rPr>
          <w:rFonts w:asciiTheme="minorEastAsia" w:hAnsiTheme="minorEastAsia" w:hint="eastAsia"/>
          <w:szCs w:val="20"/>
        </w:rPr>
        <w:t>규정」에</w:t>
      </w:r>
      <w:proofErr w:type="spellEnd"/>
      <w:r w:rsidRPr="0051060A">
        <w:rPr>
          <w:rFonts w:asciiTheme="minorEastAsia" w:hAnsiTheme="minorEastAsia" w:hint="eastAsia"/>
          <w:szCs w:val="20"/>
        </w:rPr>
        <w:t xml:space="preserve"> 따라 본 예규(일반조건)에 대하여 202</w:t>
      </w:r>
      <w:r w:rsidRPr="0051060A">
        <w:rPr>
          <w:rFonts w:asciiTheme="minorEastAsia" w:hAnsiTheme="minorEastAsia"/>
          <w:szCs w:val="20"/>
        </w:rPr>
        <w:t>5</w:t>
      </w:r>
      <w:r w:rsidRPr="0051060A">
        <w:rPr>
          <w:rFonts w:asciiTheme="minorEastAsia" w:hAnsiTheme="minorEastAsia" w:hint="eastAsia"/>
          <w:szCs w:val="20"/>
        </w:rPr>
        <w:t>년 1월 1일 기준으로 매3년이 되는 시점(매3년째의</w:t>
      </w:r>
      <w:r w:rsidRPr="0051060A">
        <w:rPr>
          <w:rFonts w:asciiTheme="minorEastAsia" w:hAnsiTheme="minorEastAsia"/>
          <w:szCs w:val="20"/>
        </w:rPr>
        <w:t xml:space="preserve"> </w:t>
      </w:r>
      <w:r w:rsidRPr="0051060A">
        <w:rPr>
          <w:rFonts w:asciiTheme="minorEastAsia" w:hAnsiTheme="minorEastAsia" w:hint="eastAsia"/>
          <w:szCs w:val="20"/>
        </w:rPr>
        <w:t>12월 31일까지를 말한다)마다 그 타당성을</w:t>
      </w:r>
      <w:r w:rsidRPr="0051060A">
        <w:rPr>
          <w:rFonts w:asciiTheme="minorEastAsia" w:hAnsiTheme="minorEastAsia"/>
          <w:szCs w:val="20"/>
        </w:rPr>
        <w:t xml:space="preserve"> </w:t>
      </w:r>
      <w:r w:rsidRPr="0051060A">
        <w:rPr>
          <w:rFonts w:asciiTheme="minorEastAsia" w:hAnsiTheme="minorEastAsia" w:hint="eastAsia"/>
          <w:szCs w:val="20"/>
        </w:rPr>
        <w:t>검토하여 개선 등의 조치를 취하여야 한다.</w:t>
      </w:r>
    </w:p>
    <w:p w:rsidR="00A505B4"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left"/>
        <w:rPr>
          <w:rFonts w:asciiTheme="minorEastAsia" w:hAnsiTheme="minorEastAsia"/>
          <w:szCs w:val="20"/>
        </w:rPr>
      </w:pPr>
    </w:p>
    <w:p w:rsidR="00A505B4" w:rsidRPr="007266E0" w:rsidRDefault="00A505B4" w:rsidP="00A505B4">
      <w:pPr>
        <w:widowControl/>
        <w:wordWrap/>
        <w:autoSpaceDE/>
        <w:autoSpaceDN/>
        <w:jc w:val="center"/>
        <w:rPr>
          <w:rFonts w:asciiTheme="minorEastAsia" w:hAnsiTheme="minorEastAsia"/>
          <w:color w:val="0000FF"/>
          <w:szCs w:val="20"/>
        </w:rPr>
      </w:pPr>
      <w:r w:rsidRPr="007266E0">
        <w:rPr>
          <w:rFonts w:asciiTheme="minorEastAsia" w:hAnsiTheme="minorEastAsia" w:hint="eastAsia"/>
          <w:color w:val="0000FF"/>
          <w:szCs w:val="20"/>
        </w:rPr>
        <w:t>부칙 &lt;제</w:t>
      </w:r>
      <w:r w:rsidR="009C1047">
        <w:rPr>
          <w:rFonts w:asciiTheme="minorEastAsia" w:hAnsiTheme="minorEastAsia"/>
          <w:color w:val="0000FF"/>
          <w:szCs w:val="20"/>
        </w:rPr>
        <w:t>1033</w:t>
      </w:r>
      <w:r w:rsidRPr="007266E0">
        <w:rPr>
          <w:rFonts w:asciiTheme="minorEastAsia" w:hAnsiTheme="minorEastAsia" w:hint="eastAsia"/>
          <w:color w:val="0000FF"/>
          <w:szCs w:val="20"/>
        </w:rPr>
        <w:t>호, 202</w:t>
      </w:r>
      <w:r w:rsidR="005B474D">
        <w:rPr>
          <w:rFonts w:asciiTheme="minorEastAsia" w:hAnsiTheme="minorEastAsia"/>
          <w:color w:val="0000FF"/>
          <w:szCs w:val="20"/>
        </w:rPr>
        <w:t>6</w:t>
      </w:r>
      <w:r w:rsidRPr="007266E0">
        <w:rPr>
          <w:rFonts w:asciiTheme="minorEastAsia" w:hAnsiTheme="minorEastAsia" w:hint="eastAsia"/>
          <w:color w:val="0000FF"/>
          <w:szCs w:val="20"/>
        </w:rPr>
        <w:t xml:space="preserve">. </w:t>
      </w:r>
      <w:r w:rsidR="005B474D">
        <w:rPr>
          <w:rFonts w:asciiTheme="minorEastAsia" w:hAnsiTheme="minorEastAsia"/>
          <w:color w:val="0000FF"/>
          <w:szCs w:val="20"/>
        </w:rPr>
        <w:t>1</w:t>
      </w:r>
      <w:r w:rsidRPr="007266E0">
        <w:rPr>
          <w:rFonts w:asciiTheme="minorEastAsia" w:hAnsiTheme="minorEastAsia" w:hint="eastAsia"/>
          <w:color w:val="0000FF"/>
          <w:szCs w:val="20"/>
        </w:rPr>
        <w:t xml:space="preserve">. </w:t>
      </w:r>
      <w:r w:rsidR="005B474D">
        <w:rPr>
          <w:rFonts w:asciiTheme="minorEastAsia" w:hAnsiTheme="minorEastAsia"/>
          <w:color w:val="0000FF"/>
          <w:szCs w:val="20"/>
        </w:rPr>
        <w:t>2</w:t>
      </w:r>
      <w:r w:rsidRPr="007266E0">
        <w:rPr>
          <w:rFonts w:asciiTheme="minorEastAsia" w:hAnsiTheme="minorEastAsia" w:hint="eastAsia"/>
          <w:color w:val="0000FF"/>
          <w:szCs w:val="20"/>
        </w:rPr>
        <w:t>.&gt;</w:t>
      </w:r>
    </w:p>
    <w:p w:rsidR="00A505B4" w:rsidRPr="007266E0" w:rsidRDefault="00A505B4" w:rsidP="00A505B4">
      <w:pPr>
        <w:widowControl/>
        <w:wordWrap/>
        <w:autoSpaceDE/>
        <w:autoSpaceDN/>
        <w:jc w:val="left"/>
        <w:rPr>
          <w:rFonts w:asciiTheme="minorEastAsia" w:hAnsiTheme="minorEastAsia"/>
          <w:color w:val="0000FF"/>
          <w:szCs w:val="20"/>
        </w:rPr>
      </w:pPr>
      <w:r w:rsidRPr="007266E0">
        <w:rPr>
          <w:rFonts w:asciiTheme="minorEastAsia" w:hAnsiTheme="minorEastAsia" w:hint="eastAsia"/>
          <w:color w:val="0000FF"/>
          <w:szCs w:val="20"/>
        </w:rPr>
        <w:t xml:space="preserve">이 예규는 </w:t>
      </w:r>
      <w:r>
        <w:rPr>
          <w:rFonts w:asciiTheme="minorEastAsia" w:hAnsiTheme="minorEastAsia" w:hint="eastAsia"/>
          <w:color w:val="0000FF"/>
          <w:szCs w:val="20"/>
        </w:rPr>
        <w:t>발령한 날</w:t>
      </w:r>
      <w:r w:rsidRPr="007266E0">
        <w:rPr>
          <w:rFonts w:asciiTheme="minorEastAsia" w:hAnsiTheme="minorEastAsia" w:hint="eastAsia"/>
          <w:color w:val="0000FF"/>
          <w:szCs w:val="20"/>
        </w:rPr>
        <w:t>부터 시행한다.</w:t>
      </w:r>
    </w:p>
    <w:p w:rsidR="00A505B4" w:rsidRPr="0051060A" w:rsidRDefault="00A505B4" w:rsidP="00A505B4">
      <w:pPr>
        <w:widowControl/>
        <w:wordWrap/>
        <w:autoSpaceDE/>
        <w:autoSpaceDN/>
        <w:jc w:val="left"/>
        <w:rPr>
          <w:rFonts w:asciiTheme="minorEastAsia" w:hAnsiTheme="minorEastAsia"/>
          <w:szCs w:val="20"/>
        </w:rPr>
      </w:pPr>
    </w:p>
    <w:p w:rsidR="00A505B4" w:rsidRPr="00251788" w:rsidRDefault="00A505B4" w:rsidP="00A505B4">
      <w:pPr>
        <w:widowControl/>
        <w:wordWrap/>
        <w:autoSpaceDE/>
        <w:autoSpaceDN/>
        <w:rPr>
          <w:rFonts w:ascii="맑은 고딕" w:eastAsia="맑은 고딕" w:hAnsi="맑은 고딕"/>
        </w:rPr>
      </w:pPr>
      <w:r w:rsidRPr="00251788">
        <w:rPr>
          <w:rFonts w:ascii="맑은 고딕" w:eastAsia="맑은 고딕" w:hAnsi="맑은 고딕"/>
        </w:rPr>
        <w:br w:type="page"/>
      </w:r>
    </w:p>
    <w:tbl>
      <w:tblPr>
        <w:tblStyle w:val="a3"/>
        <w:tblW w:w="0" w:type="auto"/>
        <w:tblLook w:val="04A0" w:firstRow="1" w:lastRow="0" w:firstColumn="1" w:lastColumn="0" w:noHBand="0" w:noVBand="1"/>
      </w:tblPr>
      <w:tblGrid>
        <w:gridCol w:w="4814"/>
        <w:gridCol w:w="4814"/>
      </w:tblGrid>
      <w:tr w:rsidR="00A505B4" w:rsidRPr="00251788" w:rsidTr="00A34307">
        <w:trPr>
          <w:trHeight w:val="13876"/>
        </w:trPr>
        <w:tc>
          <w:tcPr>
            <w:tcW w:w="4814" w:type="dxa"/>
          </w:tcPr>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Pr="006A6C9D">
              <w:rPr>
                <w:rFonts w:ascii="맑은 고딕" w:eastAsia="맑은 고딕" w:hAnsi="맑은 고딕"/>
                <w:b/>
              </w:rPr>
              <w:t xml:space="preserve"> 1. 계약상대자의 군수품무역대리업체 이용에 관한 특수조건</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w:t>
            </w:r>
            <w:r>
              <w:rPr>
                <w:rFonts w:ascii="맑은 고딕" w:eastAsia="맑은 고딕" w:hAnsi="맑은 고딕" w:hint="eastAsia"/>
              </w:rPr>
              <w:t>19</w:t>
            </w:r>
            <w:r w:rsidRPr="006A6C9D">
              <w:rPr>
                <w:rFonts w:ascii="맑은 고딕" w:eastAsia="맑은 고딕" w:hAnsi="맑은 고딕"/>
              </w:rPr>
              <w:t>조에 명시된 품질보증에 관하여, 계약상대자와 군수품무역대리업체는 연대하여 각자 책임진다.</w:t>
            </w:r>
          </w:p>
          <w:p w:rsidR="00A505B4" w:rsidRPr="006A6C9D" w:rsidRDefault="00A505B4" w:rsidP="00A34307">
            <w:pPr>
              <w:spacing w:line="320" w:lineRule="exact"/>
              <w:jc w:val="left"/>
              <w:rPr>
                <w:rFonts w:ascii="맑은 고딕" w:eastAsia="맑은 고딕" w:hAnsi="맑은 고딕"/>
              </w:rPr>
            </w:pPr>
          </w:p>
          <w:p w:rsidR="00A505B4" w:rsidRPr="00292370"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A505B4" w:rsidRPr="006A6C9D" w:rsidRDefault="00A505B4" w:rsidP="00A34307">
            <w:pPr>
              <w:spacing w:line="320" w:lineRule="exact"/>
              <w:jc w:val="left"/>
              <w:rPr>
                <w:rFonts w:ascii="맑은 고딕" w:eastAsia="맑은 고딕" w:hAnsi="맑은 고딕"/>
              </w:rPr>
            </w:pPr>
          </w:p>
          <w:p w:rsidR="00A505B4"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A505B4" w:rsidRPr="006A6C9D" w:rsidRDefault="00A505B4" w:rsidP="00A34307">
            <w:pPr>
              <w:spacing w:line="320" w:lineRule="exact"/>
              <w:jc w:val="left"/>
              <w:rPr>
                <w:rFonts w:ascii="맑은 고딕" w:eastAsia="맑은 고딕" w:hAnsi="맑은 고딕"/>
              </w:rPr>
            </w:pPr>
          </w:p>
          <w:p w:rsidR="00A505B4"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tc>
        <w:tc>
          <w:tcPr>
            <w:tcW w:w="4814" w:type="dxa"/>
          </w:tcPr>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w:t>
            </w:r>
            <w:proofErr w:type="gramStart"/>
            <w:r w:rsidRPr="006A6C9D">
              <w:rPr>
                <w:rFonts w:ascii="맑은 고딕" w:eastAsia="맑은 고딕" w:hAnsi="맑은 고딕"/>
              </w:rPr>
              <w:t>. .</w:t>
            </w:r>
            <w:proofErr w:type="gramEnd"/>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w:t>
            </w:r>
            <w:r>
              <w:rPr>
                <w:rFonts w:ascii="맑은 고딕" w:eastAsia="맑은 고딕" w:hAnsi="맑은 고딕"/>
              </w:rPr>
              <w:t xml:space="preserve"> </w:t>
            </w:r>
            <w:r>
              <w:rPr>
                <w:rFonts w:ascii="맑은 고딕" w:eastAsia="맑은 고딕" w:hAnsi="맑은 고딕" w:hint="eastAsia"/>
              </w:rPr>
              <w:t>19</w:t>
            </w:r>
            <w:r w:rsidRPr="006A6C9D">
              <w:rPr>
                <w:rFonts w:ascii="맑은 고딕" w:eastAsia="맑은 고딕" w:hAnsi="맑은 고딕"/>
              </w:rPr>
              <w:t xml:space="preserve"> of the Contract.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Pr="00002769">
              <w:rPr>
                <w:rFonts w:ascii="맑은 고딕" w:eastAsia="맑은 고딕" w:hAnsi="맑은 고딕" w:hint="eastAsia"/>
                <w:color w:val="0000FF"/>
              </w:rPr>
              <w:t>r</w:t>
            </w:r>
            <w:r w:rsidRPr="00002769">
              <w:rPr>
                <w:rFonts w:ascii="맑은 고딕" w:eastAsia="맑은 고딕" w:hAnsi="맑은 고딕"/>
                <w:color w:val="0000FF"/>
              </w:rPr>
              <w:t>escind</w:t>
            </w:r>
            <w:r w:rsidRPr="006A6C9D">
              <w:rPr>
                <w:rFonts w:ascii="맑은 고딕" w:eastAsia="맑은 고딕" w:hAnsi="맑은 고딕"/>
              </w:rPr>
              <w:t xml:space="preserve"> or termin</w:t>
            </w:r>
            <w:r w:rsidRPr="00AC171A">
              <w:rPr>
                <w:rFonts w:ascii="맑은 고딕" w:eastAsia="맑은 고딕" w:hAnsi="맑은 고딕"/>
              </w:rPr>
              <w:t>ate th</w:t>
            </w:r>
            <w:r w:rsidRPr="00AC171A">
              <w:rPr>
                <w:rFonts w:ascii="맑은 고딕" w:eastAsia="맑은 고딕" w:hAnsi="맑은 고딕" w:hint="eastAsia"/>
              </w:rPr>
              <w:t>is</w:t>
            </w:r>
            <w:r w:rsidRPr="00AC171A">
              <w:rPr>
                <w:rFonts w:ascii="맑은 고딕" w:eastAsia="맑은 고딕" w:hAnsi="맑은 고딕"/>
              </w:rPr>
              <w:t xml:space="preserve"> </w:t>
            </w:r>
            <w:r w:rsidRPr="006A6C9D">
              <w:rPr>
                <w:rFonts w:ascii="맑은 고딕" w:eastAsia="맑은 고딕" w:hAnsi="맑은 고딕"/>
              </w:rPr>
              <w:t>Contract in whole or in part and to confiscate unconditionally the amount of the Performance Bond.</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A505B4" w:rsidRPr="006A6C9D" w:rsidRDefault="00A505B4" w:rsidP="00A34307">
            <w:pPr>
              <w:spacing w:line="320" w:lineRule="exact"/>
              <w:jc w:val="left"/>
              <w:rPr>
                <w:rFonts w:ascii="맑은 고딕" w:eastAsia="맑은 고딕" w:hAnsi="맑은 고딕"/>
              </w:rPr>
            </w:pPr>
          </w:p>
          <w:p w:rsidR="00A505B4"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roofErr w:type="gramStart"/>
            <w:r w:rsidRPr="006A6C9D">
              <w:rPr>
                <w:rFonts w:ascii="맑은 고딕" w:eastAsia="맑은 고딕" w:hAnsi="맑은 고딕"/>
              </w:rPr>
              <w:t>Contractor :</w:t>
            </w:r>
            <w:proofErr w:type="gramEnd"/>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 xml:space="preserve">Commissioned </w:t>
            </w:r>
            <w:proofErr w:type="gramStart"/>
            <w:r w:rsidRPr="006A6C9D">
              <w:rPr>
                <w:rFonts w:ascii="맑은 고딕" w:eastAsia="맑은 고딕" w:hAnsi="맑은 고딕"/>
              </w:rPr>
              <w:t>Agent :</w:t>
            </w:r>
            <w:proofErr w:type="gramEnd"/>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tc>
      </w:tr>
    </w:tbl>
    <w:p w:rsidR="00A505B4" w:rsidRPr="00251788" w:rsidRDefault="00A505B4" w:rsidP="00A505B4">
      <w:pPr>
        <w:rPr>
          <w:rFonts w:ascii="맑은 고딕" w:eastAsia="맑은 고딕" w:hAnsi="맑은 고딕"/>
        </w:rPr>
      </w:pPr>
    </w:p>
    <w:tbl>
      <w:tblPr>
        <w:tblStyle w:val="a3"/>
        <w:tblW w:w="0" w:type="auto"/>
        <w:tblLook w:val="04A0" w:firstRow="1" w:lastRow="0" w:firstColumn="1" w:lastColumn="0" w:noHBand="0" w:noVBand="1"/>
      </w:tblPr>
      <w:tblGrid>
        <w:gridCol w:w="9628"/>
      </w:tblGrid>
      <w:tr w:rsidR="00A505B4" w:rsidRPr="00251788" w:rsidTr="00A34307">
        <w:trPr>
          <w:trHeight w:val="13876"/>
        </w:trPr>
        <w:tc>
          <w:tcPr>
            <w:tcW w:w="9628" w:type="dxa"/>
          </w:tcPr>
          <w:p w:rsidR="00A505B4" w:rsidRPr="00251788" w:rsidRDefault="00A505B4" w:rsidP="00A34307">
            <w:pPr>
              <w:spacing w:line="320" w:lineRule="exact"/>
              <w:jc w:val="center"/>
              <w:rPr>
                <w:rFonts w:asciiTheme="minorEastAsia" w:hAnsiTheme="minorEastAsia"/>
                <w:b/>
                <w:szCs w:val="20"/>
              </w:rPr>
            </w:pPr>
          </w:p>
          <w:p w:rsidR="00A505B4" w:rsidRPr="006A6C9D" w:rsidRDefault="00A505B4" w:rsidP="00A34307">
            <w:pPr>
              <w:spacing w:line="320" w:lineRule="exact"/>
              <w:jc w:val="center"/>
              <w:rPr>
                <w:rFonts w:ascii="맑은 고딕" w:eastAsia="맑은 고딕" w:hAnsi="맑은 고딕"/>
                <w:b/>
                <w:sz w:val="22"/>
                <w:szCs w:val="20"/>
              </w:rPr>
            </w:pPr>
            <w:r w:rsidRPr="00F92647">
              <w:rPr>
                <w:rFonts w:ascii="맑은 고딕" w:eastAsia="맑은 고딕" w:hAnsi="맑은 고딕" w:hint="eastAsia"/>
                <w:b/>
                <w:color w:val="0000FF"/>
                <w:sz w:val="22"/>
                <w:szCs w:val="20"/>
              </w:rPr>
              <w:t>별첨</w:t>
            </w:r>
            <w:r>
              <w:rPr>
                <w:rFonts w:ascii="맑은 고딕" w:eastAsia="맑은 고딕" w:hAnsi="맑은 고딕" w:hint="eastAsia"/>
                <w:b/>
                <w:sz w:val="22"/>
                <w:szCs w:val="20"/>
              </w:rPr>
              <w:t xml:space="preserve"> </w:t>
            </w:r>
            <w:r w:rsidRPr="006A6C9D">
              <w:rPr>
                <w:rFonts w:ascii="맑은 고딕" w:eastAsia="맑은 고딕" w:hAnsi="맑은 고딕" w:hint="eastAsia"/>
                <w:b/>
                <w:sz w:val="22"/>
                <w:szCs w:val="20"/>
              </w:rPr>
              <w:t>1</w:t>
            </w:r>
            <w:r w:rsidRPr="006A6C9D">
              <w:rPr>
                <w:rFonts w:ascii="맑은 고딕" w:eastAsia="맑은 고딕" w:hAnsi="맑은 고딕"/>
                <w:b/>
                <w:sz w:val="22"/>
                <w:szCs w:val="20"/>
              </w:rPr>
              <w:t xml:space="preserve">-2. </w:t>
            </w:r>
            <w:r w:rsidRPr="006A6C9D">
              <w:rPr>
                <w:rFonts w:ascii="맑은 고딕" w:eastAsia="맑은 고딕" w:hAnsi="맑은 고딕" w:hint="eastAsia"/>
                <w:b/>
                <w:sz w:val="22"/>
                <w:szCs w:val="20"/>
              </w:rPr>
              <w:t>중개수수료 지급신고서</w:t>
            </w:r>
          </w:p>
          <w:p w:rsidR="00A505B4" w:rsidRPr="006A6C9D" w:rsidRDefault="00A505B4" w:rsidP="00A34307">
            <w:pPr>
              <w:spacing w:line="320" w:lineRule="exact"/>
              <w:jc w:val="center"/>
              <w:rPr>
                <w:rFonts w:ascii="맑은 고딕" w:eastAsia="맑은 고딕" w:hAnsi="맑은 고딕"/>
                <w:sz w:val="22"/>
                <w:szCs w:val="20"/>
              </w:rPr>
            </w:pPr>
            <w:r w:rsidRPr="006A6C9D">
              <w:rPr>
                <w:rFonts w:ascii="맑은 고딕" w:eastAsia="맑은 고딕" w:hAnsi="맑은 고딕" w:hint="eastAsia"/>
                <w:szCs w:val="20"/>
              </w:rPr>
              <w:t>(</w:t>
            </w:r>
            <w:r w:rsidRPr="006A6C9D">
              <w:rPr>
                <w:rFonts w:ascii="맑은 고딕" w:eastAsia="맑은 고딕" w:hAnsi="맑은 고딕"/>
                <w:szCs w:val="20"/>
              </w:rPr>
              <w:t>Commission Payment Report for Commissioned Agent)</w:t>
            </w:r>
          </w:p>
          <w:p w:rsidR="00A505B4" w:rsidRPr="0051060A" w:rsidRDefault="00A505B4" w:rsidP="00A34307">
            <w:pPr>
              <w:spacing w:line="320" w:lineRule="exact"/>
              <w:jc w:val="center"/>
              <w:rPr>
                <w:rFonts w:ascii="맑은 고딕" w:eastAsia="맑은 고딕" w:hAnsi="맑은 고딕"/>
                <w:szCs w:val="20"/>
              </w:rPr>
            </w:pPr>
          </w:p>
          <w:p w:rsidR="00A505B4" w:rsidRPr="00251788" w:rsidRDefault="00A505B4" w:rsidP="00A34307">
            <w:pPr>
              <w:spacing w:line="320" w:lineRule="exact"/>
              <w:jc w:val="center"/>
              <w:rPr>
                <w:rFonts w:ascii="맑은 고딕" w:eastAsia="맑은 고딕" w:hAnsi="맑은 고딕"/>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A505B4" w:rsidRPr="00251788" w:rsidTr="00A34307">
              <w:tc>
                <w:tcPr>
                  <w:tcW w:w="9975" w:type="dxa"/>
                  <w:gridSpan w:val="2"/>
                  <w:shd w:val="clear" w:color="auto" w:fill="auto"/>
                </w:tcPr>
                <w:p w:rsidR="00A505B4" w:rsidRPr="00251788" w:rsidRDefault="00A505B4" w:rsidP="00A34307">
                  <w:pPr>
                    <w:spacing w:after="0" w:line="320" w:lineRule="exact"/>
                    <w:rPr>
                      <w:rFonts w:ascii="맑은 고딕" w:eastAsia="맑은 고딕" w:hAnsi="맑은 고딕"/>
                      <w:szCs w:val="20"/>
                    </w:rPr>
                  </w:pPr>
                  <w:proofErr w:type="gramStart"/>
                  <w:r w:rsidRPr="00251788">
                    <w:rPr>
                      <w:rFonts w:ascii="맑은 고딕" w:eastAsia="맑은 고딕" w:hAnsi="맑은 고딕" w:hint="eastAsia"/>
                      <w:szCs w:val="20"/>
                    </w:rPr>
                    <w:t xml:space="preserve">수신 </w:t>
                  </w:r>
                  <w:r w:rsidRPr="00251788">
                    <w:rPr>
                      <w:rFonts w:ascii="맑은 고딕" w:eastAsia="맑은 고딕" w:hAnsi="맑은 고딕"/>
                      <w:szCs w:val="20"/>
                    </w:rPr>
                    <w:t>:</w:t>
                  </w:r>
                  <w:proofErr w:type="gramEnd"/>
                  <w:r w:rsidRPr="00251788">
                    <w:rPr>
                      <w:rFonts w:ascii="맑은 고딕" w:eastAsia="맑은 고딕" w:hAnsi="맑은 고딕"/>
                      <w:szCs w:val="20"/>
                    </w:rPr>
                    <w:t xml:space="preserve"> </w:t>
                  </w:r>
                  <w:r w:rsidRPr="00251788">
                    <w:rPr>
                      <w:rFonts w:ascii="맑은 고딕" w:eastAsia="맑은 고딕" w:hAnsi="맑은 고딕" w:hint="eastAsia"/>
                      <w:szCs w:val="20"/>
                    </w:rPr>
                    <w:t>대한민국 방위사업청장</w:t>
                  </w:r>
                </w:p>
                <w:p w:rsidR="00A505B4" w:rsidRPr="00251788" w:rsidRDefault="00A505B4" w:rsidP="00A34307">
                  <w:pPr>
                    <w:spacing w:after="0" w:line="320" w:lineRule="exact"/>
                    <w:rPr>
                      <w:rFonts w:ascii="맑은 고딕" w:eastAsia="맑은 고딕" w:hAnsi="맑은 고딕"/>
                      <w:szCs w:val="20"/>
                    </w:rPr>
                  </w:pPr>
                  <w:r w:rsidRPr="00251788">
                    <w:rPr>
                      <w:rFonts w:ascii="맑은 고딕" w:eastAsia="맑은 고딕" w:hAnsi="맑은 고딕"/>
                      <w:szCs w:val="20"/>
                    </w:rPr>
                    <w:t>(</w:t>
                  </w:r>
                  <w:proofErr w:type="gramStart"/>
                  <w:r w:rsidRPr="00251788">
                    <w:rPr>
                      <w:rFonts w:ascii="맑은 고딕" w:eastAsia="맑은 고딕" w:hAnsi="맑은 고딕"/>
                      <w:szCs w:val="20"/>
                    </w:rPr>
                    <w:t>To :</w:t>
                  </w:r>
                  <w:proofErr w:type="gramEnd"/>
                  <w:r w:rsidRPr="00251788">
                    <w:rPr>
                      <w:rFonts w:ascii="맑은 고딕" w:eastAsia="맑은 고딕" w:hAnsi="맑은 고딕"/>
                      <w:szCs w:val="20"/>
                    </w:rPr>
                    <w:t xml:space="preserve"> The Minister of Defense Acquisition Program Administration)</w:t>
                  </w:r>
                </w:p>
              </w:tc>
            </w:tr>
            <w:tr w:rsidR="00A505B4" w:rsidRPr="00251788" w:rsidTr="00A34307">
              <w:trPr>
                <w:trHeight w:val="485"/>
              </w:trPr>
              <w:tc>
                <w:tcPr>
                  <w:tcW w:w="9975" w:type="dxa"/>
                  <w:gridSpan w:val="2"/>
                  <w:shd w:val="clear" w:color="auto" w:fill="auto"/>
                </w:tcPr>
                <w:p w:rsidR="00A505B4" w:rsidRPr="00251788" w:rsidRDefault="00A505B4" w:rsidP="00A34307">
                  <w:pPr>
                    <w:spacing w:after="0" w:line="320" w:lineRule="exact"/>
                    <w:rPr>
                      <w:rFonts w:ascii="맑은 고딕" w:eastAsia="맑은 고딕" w:hAnsi="맑은 고딕"/>
                      <w:szCs w:val="20"/>
                    </w:rPr>
                  </w:pPr>
                  <w:r w:rsidRPr="00251788">
                    <w:rPr>
                      <w:rFonts w:ascii="맑은 고딕" w:eastAsia="맑은 고딕" w:hAnsi="맑은 고딕" w:hint="eastAsia"/>
                      <w:szCs w:val="20"/>
                    </w:rPr>
                    <w:t>1. 신고 관련 정보(</w:t>
                  </w:r>
                  <w:r w:rsidRPr="00251788">
                    <w:rPr>
                      <w:rFonts w:ascii="맑은 고딕" w:eastAsia="맑은 고딕" w:hAnsi="맑은 고딕"/>
                      <w:szCs w:val="20"/>
                    </w:rPr>
                    <w:t>Involved Entities)</w:t>
                  </w:r>
                </w:p>
              </w:tc>
            </w:tr>
            <w:tr w:rsidR="00A505B4" w:rsidRPr="00251788" w:rsidTr="00A34307">
              <w:tc>
                <w:tcPr>
                  <w:tcW w:w="4957" w:type="dxa"/>
                  <w:shd w:val="clear" w:color="auto" w:fill="auto"/>
                </w:tcPr>
                <w:p w:rsidR="00A505B4" w:rsidRPr="00251788" w:rsidRDefault="00A505B4" w:rsidP="00A34307">
                  <w:pPr>
                    <w:spacing w:after="0" w:line="320" w:lineRule="exact"/>
                    <w:ind w:firstLineChars="100" w:firstLine="200"/>
                    <w:rPr>
                      <w:rFonts w:ascii="맑은 고딕" w:eastAsia="맑은 고딕" w:hAnsi="맑은 고딕"/>
                      <w:szCs w:val="20"/>
                    </w:rPr>
                  </w:pPr>
                  <w:r w:rsidRPr="00251788">
                    <w:rPr>
                      <w:rFonts w:ascii="맑은 고딕" w:eastAsia="맑은 고딕" w:hAnsi="맑은 고딕"/>
                      <w:szCs w:val="20"/>
                    </w:rPr>
                    <w:fldChar w:fldCharType="begin"/>
                  </w:r>
                  <w:r w:rsidRPr="00251788">
                    <w:rPr>
                      <w:rFonts w:ascii="맑은 고딕" w:eastAsia="맑은 고딕" w:hAnsi="맑은 고딕"/>
                      <w:szCs w:val="20"/>
                    </w:rPr>
                    <w:instrText xml:space="preserve"> </w:instrText>
                  </w:r>
                  <w:r w:rsidRPr="00251788">
                    <w:rPr>
                      <w:rFonts w:ascii="맑은 고딕" w:eastAsia="맑은 고딕" w:hAnsi="맑은 고딕" w:hint="eastAsia"/>
                      <w:szCs w:val="20"/>
                    </w:rPr>
                    <w:instrText>eq \o\ac(○,</w:instrText>
                  </w:r>
                  <w:r w:rsidRPr="00251788">
                    <w:rPr>
                      <w:rFonts w:ascii="맑은 고딕" w:eastAsia="맑은 고딕" w:hAnsi="맑은 고딕" w:hint="eastAsia"/>
                      <w:position w:val="2"/>
                      <w:sz w:val="14"/>
                      <w:szCs w:val="20"/>
                    </w:rPr>
                    <w:instrText>1</w:instrText>
                  </w:r>
                  <w:r w:rsidRPr="00251788">
                    <w:rPr>
                      <w:rFonts w:ascii="맑은 고딕" w:eastAsia="맑은 고딕" w:hAnsi="맑은 고딕" w:hint="eastAsia"/>
                      <w:szCs w:val="20"/>
                    </w:rPr>
                    <w:instrText>)</w:instrText>
                  </w:r>
                  <w:r w:rsidRPr="00251788">
                    <w:rPr>
                      <w:rFonts w:ascii="맑은 고딕" w:eastAsia="맑은 고딕" w:hAnsi="맑은 고딕"/>
                      <w:szCs w:val="20"/>
                    </w:rPr>
                    <w:fldChar w:fldCharType="end"/>
                  </w:r>
                  <w:r w:rsidRPr="00251788">
                    <w:rPr>
                      <w:rFonts w:ascii="맑은 고딕" w:eastAsia="맑은 고딕" w:hAnsi="맑은 고딕" w:hint="eastAsia"/>
                      <w:szCs w:val="20"/>
                    </w:rPr>
                    <w:t>계약업체명</w:t>
                  </w:r>
                </w:p>
                <w:p w:rsidR="00A505B4" w:rsidRPr="00251788" w:rsidRDefault="00A505B4" w:rsidP="00A34307">
                  <w:pPr>
                    <w:spacing w:after="0" w:line="320" w:lineRule="exact"/>
                    <w:ind w:firstLineChars="100" w:firstLine="200"/>
                    <w:rPr>
                      <w:rFonts w:ascii="맑은 고딕" w:eastAsia="맑은 고딕" w:hAnsi="맑은 고딕"/>
                      <w:szCs w:val="20"/>
                    </w:rPr>
                  </w:pPr>
                  <w:r w:rsidRPr="00251788">
                    <w:rPr>
                      <w:rFonts w:ascii="맑은 고딕" w:eastAsia="맑은 고딕" w:hAnsi="맑은 고딕" w:hint="eastAsia"/>
                      <w:szCs w:val="20"/>
                    </w:rPr>
                    <w:t xml:space="preserve">  </w:t>
                  </w:r>
                  <w:r w:rsidRPr="00251788">
                    <w:rPr>
                      <w:rFonts w:ascii="맑은 고딕" w:eastAsia="맑은 고딕" w:hAnsi="맑은 고딕"/>
                      <w:szCs w:val="20"/>
                    </w:rPr>
                    <w:t>(Business name of the Contractor)</w:t>
                  </w:r>
                </w:p>
              </w:tc>
              <w:tc>
                <w:tcPr>
                  <w:tcW w:w="5018"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r>
            <w:tr w:rsidR="00A505B4" w:rsidRPr="00251788" w:rsidTr="00A34307">
              <w:tc>
                <w:tcPr>
                  <w:tcW w:w="4957" w:type="dxa"/>
                  <w:shd w:val="clear" w:color="auto" w:fill="auto"/>
                </w:tcPr>
                <w:p w:rsidR="00A505B4" w:rsidRPr="00251788" w:rsidRDefault="00A505B4" w:rsidP="00A34307">
                  <w:pPr>
                    <w:spacing w:after="0" w:line="320" w:lineRule="exact"/>
                    <w:ind w:firstLineChars="100" w:firstLine="200"/>
                    <w:rPr>
                      <w:rFonts w:ascii="맑은 고딕" w:eastAsia="맑은 고딕" w:hAnsi="맑은 고딕"/>
                      <w:szCs w:val="20"/>
                    </w:rPr>
                  </w:pPr>
                  <w:r w:rsidRPr="00251788">
                    <w:rPr>
                      <w:rFonts w:ascii="맑은 고딕" w:eastAsia="맑은 고딕" w:hAnsi="맑은 고딕"/>
                      <w:szCs w:val="20"/>
                    </w:rPr>
                    <w:fldChar w:fldCharType="begin"/>
                  </w:r>
                  <w:r w:rsidRPr="00251788">
                    <w:rPr>
                      <w:rFonts w:ascii="맑은 고딕" w:eastAsia="맑은 고딕" w:hAnsi="맑은 고딕"/>
                      <w:szCs w:val="20"/>
                    </w:rPr>
                    <w:instrText xml:space="preserve"> </w:instrText>
                  </w:r>
                  <w:r w:rsidRPr="00251788">
                    <w:rPr>
                      <w:rFonts w:ascii="맑은 고딕" w:eastAsia="맑은 고딕" w:hAnsi="맑은 고딕" w:hint="eastAsia"/>
                      <w:szCs w:val="20"/>
                    </w:rPr>
                    <w:instrText>eq \o\ac(○,</w:instrText>
                  </w:r>
                  <w:r w:rsidRPr="00251788">
                    <w:rPr>
                      <w:rFonts w:ascii="맑은 고딕" w:eastAsia="맑은 고딕" w:hAnsi="맑은 고딕" w:hint="eastAsia"/>
                      <w:position w:val="2"/>
                      <w:sz w:val="14"/>
                      <w:szCs w:val="20"/>
                    </w:rPr>
                    <w:instrText>2</w:instrText>
                  </w:r>
                  <w:r w:rsidRPr="00251788">
                    <w:rPr>
                      <w:rFonts w:ascii="맑은 고딕" w:eastAsia="맑은 고딕" w:hAnsi="맑은 고딕" w:hint="eastAsia"/>
                      <w:szCs w:val="20"/>
                    </w:rPr>
                    <w:instrText>)</w:instrText>
                  </w:r>
                  <w:r w:rsidRPr="00251788">
                    <w:rPr>
                      <w:rFonts w:ascii="맑은 고딕" w:eastAsia="맑은 고딕" w:hAnsi="맑은 고딕"/>
                      <w:szCs w:val="20"/>
                    </w:rPr>
                    <w:fldChar w:fldCharType="end"/>
                  </w:r>
                  <w:r w:rsidRPr="00251788">
                    <w:rPr>
                      <w:rFonts w:ascii="맑은 고딕" w:eastAsia="맑은 고딕" w:hAnsi="맑은 고딕" w:hint="eastAsia"/>
                      <w:szCs w:val="20"/>
                    </w:rPr>
                    <w:t>중개수수료를 지급하는 계약번호</w:t>
                  </w:r>
                </w:p>
                <w:p w:rsidR="00A505B4" w:rsidRPr="00251788" w:rsidRDefault="00A505B4" w:rsidP="00A34307">
                  <w:pPr>
                    <w:tabs>
                      <w:tab w:val="left" w:pos="695"/>
                    </w:tabs>
                    <w:spacing w:after="0" w:line="320" w:lineRule="exact"/>
                    <w:ind w:leftChars="100" w:left="400" w:hangingChars="100" w:hanging="200"/>
                    <w:contextualSpacing/>
                    <w:rPr>
                      <w:rFonts w:ascii="맑은 고딕" w:eastAsia="맑은 고딕" w:hAnsi="맑은 고딕"/>
                      <w:szCs w:val="20"/>
                    </w:rPr>
                  </w:pPr>
                  <w:r w:rsidRPr="00251788">
                    <w:rPr>
                      <w:rFonts w:ascii="맑은 고딕" w:eastAsia="맑은 고딕" w:hAnsi="맑은 고딕" w:hint="eastAsia"/>
                      <w:szCs w:val="20"/>
                    </w:rPr>
                    <w:t xml:space="preserve">  </w:t>
                  </w:r>
                  <w:r w:rsidRPr="00251788">
                    <w:rPr>
                      <w:rFonts w:ascii="맑은 고딕" w:eastAsia="맑은 고딕" w:hAnsi="맑은 고딕"/>
                      <w:szCs w:val="20"/>
                    </w:rPr>
                    <w:t>(The Contract number for the commission payment)</w:t>
                  </w:r>
                </w:p>
              </w:tc>
              <w:tc>
                <w:tcPr>
                  <w:tcW w:w="5018"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r>
            <w:tr w:rsidR="00A505B4" w:rsidRPr="00251788" w:rsidTr="00A34307">
              <w:tc>
                <w:tcPr>
                  <w:tcW w:w="4957" w:type="dxa"/>
                  <w:shd w:val="clear" w:color="auto" w:fill="auto"/>
                </w:tcPr>
                <w:p w:rsidR="00A505B4" w:rsidRPr="00251788" w:rsidRDefault="00A505B4" w:rsidP="00A34307">
                  <w:pPr>
                    <w:spacing w:after="0" w:line="320" w:lineRule="exact"/>
                    <w:ind w:firstLineChars="100" w:firstLine="200"/>
                    <w:rPr>
                      <w:rFonts w:ascii="맑은 고딕" w:eastAsia="맑은 고딕" w:hAnsi="맑은 고딕"/>
                      <w:szCs w:val="20"/>
                    </w:rPr>
                  </w:pPr>
                  <w:r w:rsidRPr="00251788">
                    <w:rPr>
                      <w:rFonts w:ascii="맑은 고딕" w:eastAsia="맑은 고딕" w:hAnsi="맑은 고딕"/>
                      <w:szCs w:val="20"/>
                    </w:rPr>
                    <w:fldChar w:fldCharType="begin"/>
                  </w:r>
                  <w:r w:rsidRPr="00251788">
                    <w:rPr>
                      <w:rFonts w:ascii="맑은 고딕" w:eastAsia="맑은 고딕" w:hAnsi="맑은 고딕"/>
                      <w:szCs w:val="20"/>
                    </w:rPr>
                    <w:instrText xml:space="preserve"> </w:instrText>
                  </w:r>
                  <w:r w:rsidRPr="00251788">
                    <w:rPr>
                      <w:rFonts w:ascii="맑은 고딕" w:eastAsia="맑은 고딕" w:hAnsi="맑은 고딕" w:hint="eastAsia"/>
                      <w:szCs w:val="20"/>
                    </w:rPr>
                    <w:instrText>eq \o\ac(○,</w:instrText>
                  </w:r>
                  <w:r w:rsidRPr="00251788">
                    <w:rPr>
                      <w:rFonts w:ascii="맑은 고딕" w:eastAsia="맑은 고딕" w:hAnsi="맑은 고딕" w:hint="eastAsia"/>
                      <w:position w:val="2"/>
                      <w:sz w:val="14"/>
                      <w:szCs w:val="20"/>
                    </w:rPr>
                    <w:instrText>3</w:instrText>
                  </w:r>
                  <w:r w:rsidRPr="00251788">
                    <w:rPr>
                      <w:rFonts w:ascii="맑은 고딕" w:eastAsia="맑은 고딕" w:hAnsi="맑은 고딕" w:hint="eastAsia"/>
                      <w:szCs w:val="20"/>
                    </w:rPr>
                    <w:instrText>)</w:instrText>
                  </w:r>
                  <w:r w:rsidRPr="00251788">
                    <w:rPr>
                      <w:rFonts w:ascii="맑은 고딕" w:eastAsia="맑은 고딕" w:hAnsi="맑은 고딕"/>
                      <w:szCs w:val="20"/>
                    </w:rPr>
                    <w:fldChar w:fldCharType="end"/>
                  </w:r>
                  <w:r w:rsidRPr="00251788">
                    <w:rPr>
                      <w:rFonts w:ascii="맑은 고딕" w:eastAsia="맑은 고딕" w:hAnsi="맑은 고딕" w:hint="eastAsia"/>
                      <w:szCs w:val="20"/>
                    </w:rPr>
                    <w:t xml:space="preserve">중개수수료를 지급받는 군수품무역대리업체 </w:t>
                  </w:r>
                </w:p>
                <w:p w:rsidR="00A505B4" w:rsidRPr="00251788" w:rsidRDefault="00A505B4" w:rsidP="00A34307">
                  <w:pPr>
                    <w:spacing w:after="0" w:line="320" w:lineRule="exact"/>
                    <w:ind w:firstLineChars="200" w:firstLine="400"/>
                    <w:rPr>
                      <w:rFonts w:ascii="맑은 고딕" w:eastAsia="맑은 고딕" w:hAnsi="맑은 고딕"/>
                      <w:szCs w:val="20"/>
                    </w:rPr>
                  </w:pPr>
                  <w:r w:rsidRPr="00251788">
                    <w:rPr>
                      <w:rFonts w:ascii="맑은 고딕" w:eastAsia="맑은 고딕" w:hAnsi="맑은 고딕"/>
                      <w:szCs w:val="20"/>
                    </w:rPr>
                    <w:t>(Business name of the Commissioned Agent)</w:t>
                  </w:r>
                </w:p>
              </w:tc>
              <w:tc>
                <w:tcPr>
                  <w:tcW w:w="5018"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r>
            <w:tr w:rsidR="00A505B4" w:rsidRPr="00251788" w:rsidTr="00A34307">
              <w:trPr>
                <w:trHeight w:val="556"/>
              </w:trPr>
              <w:tc>
                <w:tcPr>
                  <w:tcW w:w="9975" w:type="dxa"/>
                  <w:gridSpan w:val="2"/>
                  <w:shd w:val="clear" w:color="auto" w:fill="auto"/>
                </w:tcPr>
                <w:p w:rsidR="00A505B4" w:rsidRPr="00251788" w:rsidRDefault="00A505B4" w:rsidP="00A34307">
                  <w:pPr>
                    <w:spacing w:after="0" w:line="320" w:lineRule="exact"/>
                    <w:rPr>
                      <w:rFonts w:ascii="맑은 고딕" w:eastAsia="맑은 고딕" w:hAnsi="맑은 고딕"/>
                      <w:szCs w:val="20"/>
                    </w:rPr>
                  </w:pPr>
                  <w:r w:rsidRPr="00251788">
                    <w:rPr>
                      <w:rFonts w:ascii="맑은 고딕" w:eastAsia="맑은 고딕" w:hAnsi="맑은 고딕" w:hint="eastAsia"/>
                      <w:szCs w:val="20"/>
                    </w:rPr>
                    <w:t>2. 중개수수료 정보(</w:t>
                  </w:r>
                  <w:r w:rsidRPr="00251788">
                    <w:rPr>
                      <w:rFonts w:ascii="맑은 고딕" w:eastAsia="맑은 고딕" w:hAnsi="맑은 고딕"/>
                      <w:szCs w:val="20"/>
                    </w:rPr>
                    <w:t>The Information about the Commission)</w:t>
                  </w:r>
                </w:p>
              </w:tc>
            </w:tr>
            <w:tr w:rsidR="00A505B4" w:rsidRPr="00251788" w:rsidTr="00A34307">
              <w:tc>
                <w:tcPr>
                  <w:tcW w:w="9975" w:type="dxa"/>
                  <w:gridSpan w:val="2"/>
                  <w:shd w:val="clear" w:color="auto" w:fill="auto"/>
                </w:tcPr>
                <w:p w:rsidR="00A505B4" w:rsidRPr="00251788" w:rsidRDefault="00A505B4" w:rsidP="00A34307">
                  <w:pPr>
                    <w:spacing w:after="0" w:line="320" w:lineRule="exact"/>
                    <w:rPr>
                      <w:rFonts w:ascii="맑은 고딕" w:eastAsia="맑은 고딕" w:hAnsi="맑은 고딕"/>
                      <w:szCs w:val="20"/>
                    </w:rPr>
                  </w:pPr>
                  <w:r w:rsidRPr="00251788">
                    <w:rPr>
                      <w:rFonts w:ascii="맑은 고딕" w:eastAsia="맑은 고딕" w:hAnsi="맑은 고딕" w:hint="eastAsia"/>
                      <w:szCs w:val="20"/>
                    </w:rPr>
                    <w:t>귀하가 군수품무역대리업체에 제공하는 수수료 정보를 아래에 적어 주시기 바랍니다.</w:t>
                  </w:r>
                </w:p>
                <w:p w:rsidR="00A505B4" w:rsidRPr="00251788" w:rsidRDefault="00A505B4" w:rsidP="00A34307">
                  <w:pPr>
                    <w:spacing w:after="0" w:line="320" w:lineRule="exact"/>
                    <w:rPr>
                      <w:rFonts w:ascii="맑은 고딕" w:eastAsia="맑은 고딕" w:hAnsi="맑은 고딕"/>
                      <w:szCs w:val="20"/>
                    </w:rPr>
                  </w:pPr>
                  <w:r w:rsidRPr="00251788">
                    <w:rPr>
                      <w:rFonts w:ascii="맑은 고딕" w:eastAsia="맑은 고딕" w:hAnsi="맑은 고딕"/>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A505B4" w:rsidRPr="00251788" w:rsidTr="00A34307">
                    <w:tc>
                      <w:tcPr>
                        <w:tcW w:w="1696"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r w:rsidRPr="00251788">
                          <w:rPr>
                            <w:rFonts w:ascii="맑은 고딕" w:eastAsia="맑은 고딕" w:hAnsi="맑은 고딕" w:hint="eastAsia"/>
                            <w:szCs w:val="20"/>
                          </w:rPr>
                          <w:t>지급일(</w:t>
                        </w:r>
                        <w:r w:rsidRPr="00251788">
                          <w:rPr>
                            <w:rFonts w:ascii="맑은 고딕" w:eastAsia="맑은 고딕" w:hAnsi="맑은 고딕"/>
                            <w:szCs w:val="20"/>
                          </w:rPr>
                          <w:t>date)</w:t>
                        </w: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93"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r w:rsidRPr="00251788">
                          <w:rPr>
                            <w:rFonts w:ascii="맑은 고딕" w:eastAsia="맑은 고딕" w:hAnsi="맑은 고딕" w:hint="eastAsia"/>
                            <w:szCs w:val="20"/>
                          </w:rPr>
                          <w:t>총계(</w:t>
                        </w:r>
                        <w:r w:rsidRPr="00251788">
                          <w:rPr>
                            <w:rFonts w:ascii="맑은 고딕" w:eastAsia="맑은 고딕" w:hAnsi="맑은 고딕"/>
                            <w:szCs w:val="20"/>
                          </w:rPr>
                          <w:t>total)</w:t>
                        </w:r>
                      </w:p>
                    </w:tc>
                  </w:tr>
                  <w:tr w:rsidR="00A505B4" w:rsidRPr="00251788" w:rsidTr="00A34307">
                    <w:tc>
                      <w:tcPr>
                        <w:tcW w:w="1696"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r w:rsidRPr="00251788">
                          <w:rPr>
                            <w:rFonts w:ascii="맑은 고딕" w:eastAsia="맑은 고딕" w:hAnsi="맑은 고딕" w:hint="eastAsia"/>
                            <w:szCs w:val="20"/>
                          </w:rPr>
                          <w:t>지급금액</w:t>
                        </w:r>
                      </w:p>
                      <w:p w:rsidR="00A505B4" w:rsidRPr="00251788" w:rsidRDefault="00A505B4" w:rsidP="00A34307">
                        <w:pPr>
                          <w:spacing w:after="0" w:line="320" w:lineRule="exact"/>
                          <w:jc w:val="center"/>
                          <w:rPr>
                            <w:rFonts w:ascii="맑은 고딕" w:eastAsia="맑은 고딕" w:hAnsi="맑은 고딕"/>
                            <w:szCs w:val="20"/>
                          </w:rPr>
                        </w:pPr>
                        <w:r w:rsidRPr="00251788">
                          <w:rPr>
                            <w:rFonts w:ascii="맑은 고딕" w:eastAsia="맑은 고딕" w:hAnsi="맑은 고딕"/>
                            <w:szCs w:val="20"/>
                          </w:rPr>
                          <w:t>(</w:t>
                        </w:r>
                        <w:r w:rsidRPr="00251788">
                          <w:rPr>
                            <w:rFonts w:ascii="맑은 고딕" w:eastAsia="맑은 고딕" w:hAnsi="맑은 고딕" w:hint="eastAsia"/>
                            <w:szCs w:val="20"/>
                          </w:rPr>
                          <w:t>Amount paid)</w:t>
                        </w: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32"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c>
                      <w:tcPr>
                        <w:tcW w:w="1393" w:type="dxa"/>
                        <w:shd w:val="clear" w:color="auto" w:fill="auto"/>
                      </w:tcPr>
                      <w:p w:rsidR="00A505B4" w:rsidRPr="00251788" w:rsidRDefault="00A505B4" w:rsidP="00A34307">
                        <w:pPr>
                          <w:spacing w:after="0" w:line="320" w:lineRule="exact"/>
                          <w:jc w:val="center"/>
                          <w:rPr>
                            <w:rFonts w:ascii="맑은 고딕" w:eastAsia="맑은 고딕" w:hAnsi="맑은 고딕"/>
                            <w:szCs w:val="20"/>
                          </w:rPr>
                        </w:pPr>
                      </w:p>
                    </w:tc>
                  </w:tr>
                </w:tbl>
                <w:p w:rsidR="00A505B4" w:rsidRPr="00251788" w:rsidRDefault="00A505B4" w:rsidP="00A34307">
                  <w:pPr>
                    <w:spacing w:after="0" w:line="320" w:lineRule="exact"/>
                    <w:rPr>
                      <w:rFonts w:ascii="맑은 고딕" w:eastAsia="맑은 고딕" w:hAnsi="맑은 고딕"/>
                      <w:szCs w:val="20"/>
                    </w:rPr>
                  </w:pPr>
                </w:p>
                <w:p w:rsidR="00A505B4" w:rsidRPr="00251788" w:rsidRDefault="00A505B4" w:rsidP="00A34307">
                  <w:pPr>
                    <w:spacing w:after="0" w:line="320" w:lineRule="exact"/>
                    <w:rPr>
                      <w:rFonts w:ascii="맑은 고딕" w:eastAsia="맑은 고딕" w:hAnsi="맑은 고딕"/>
                      <w:szCs w:val="20"/>
                    </w:rPr>
                  </w:pPr>
                </w:p>
              </w:tc>
            </w:tr>
          </w:tbl>
          <w:p w:rsidR="00A505B4" w:rsidRPr="00251788" w:rsidRDefault="00A505B4" w:rsidP="00A34307">
            <w:pPr>
              <w:spacing w:line="320" w:lineRule="exact"/>
              <w:rPr>
                <w:rFonts w:ascii="맑은 고딕" w:eastAsia="맑은 고딕" w:hAnsi="맑은 고딕"/>
              </w:rPr>
            </w:pPr>
          </w:p>
          <w:p w:rsidR="00A505B4" w:rsidRPr="00251788" w:rsidRDefault="00A505B4" w:rsidP="00A34307">
            <w:pPr>
              <w:spacing w:line="320" w:lineRule="exact"/>
              <w:rPr>
                <w:rFonts w:ascii="맑은 고딕" w:eastAsia="맑은 고딕" w:hAnsi="맑은 고딕"/>
              </w:rPr>
            </w:pPr>
          </w:p>
        </w:tc>
      </w:tr>
    </w:tbl>
    <w:p w:rsidR="00A505B4" w:rsidRPr="00251788" w:rsidRDefault="00A505B4" w:rsidP="00A505B4">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A505B4" w:rsidRPr="00251788" w:rsidTr="00A34307">
        <w:trPr>
          <w:trHeight w:val="13876"/>
        </w:trPr>
        <w:tc>
          <w:tcPr>
            <w:tcW w:w="4814" w:type="dxa"/>
          </w:tcPr>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A505B4" w:rsidRPr="00F92647" w:rsidRDefault="00A505B4" w:rsidP="00A34307">
            <w:pPr>
              <w:wordWrap/>
              <w:snapToGrid w:val="0"/>
              <w:spacing w:line="192" w:lineRule="auto"/>
              <w:jc w:val="left"/>
              <w:rPr>
                <w:rFonts w:ascii="맑은 고딕" w:eastAsia="맑은 고딕" w:hAnsi="맑은 고딕"/>
              </w:rPr>
            </w:pPr>
          </w:p>
          <w:p w:rsidR="00A505B4" w:rsidRPr="000D53F5"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5. These special provisions are incorporated in and m</w:t>
            </w:r>
            <w:r w:rsidRPr="000D53F5">
              <w:rPr>
                <w:rFonts w:ascii="맑은 고딕" w:eastAsia="맑은 고딕" w:hAnsi="맑은 고딕"/>
              </w:rPr>
              <w:t>ade part of this Contract, and shall survive all other terms and conditions under th</w:t>
            </w:r>
            <w:r w:rsidRPr="000D53F5">
              <w:rPr>
                <w:rFonts w:ascii="맑은 고딕" w:eastAsia="맑은 고딕" w:hAnsi="맑은 고딕" w:hint="eastAsia"/>
              </w:rPr>
              <w:t>is</w:t>
            </w:r>
            <w:r w:rsidRPr="000D53F5">
              <w:rPr>
                <w:rFonts w:ascii="맑은 고딕" w:eastAsia="맑은 고딕" w:hAnsi="맑은 고딕"/>
              </w:rPr>
              <w:t xml:space="preserve"> Contract.</w:t>
            </w:r>
          </w:p>
          <w:p w:rsidR="00A505B4" w:rsidRPr="000D53F5"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0D53F5">
              <w:rPr>
                <w:rFonts w:ascii="맑은 고딕" w:eastAsia="맑은 고딕" w:hAnsi="맑은 고딕"/>
              </w:rPr>
              <w:t>6. Where the Commissioned Agent for the Contractor is involved in th</w:t>
            </w:r>
            <w:r w:rsidRPr="000D53F5">
              <w:rPr>
                <w:rFonts w:ascii="맑은 고딕" w:eastAsia="맑은 고딕" w:hAnsi="맑은 고딕" w:hint="eastAsia"/>
              </w:rPr>
              <w:t>is</w:t>
            </w:r>
            <w:r w:rsidRPr="000D53F5">
              <w:rPr>
                <w:rFonts w:ascii="맑은 고딕" w:eastAsia="맑은 고딕" w:hAnsi="맑은 고딕"/>
              </w:rPr>
              <w:t xml:space="preserve"> </w:t>
            </w:r>
            <w:r w:rsidRPr="00F92647">
              <w:rPr>
                <w:rFonts w:ascii="맑은 고딕" w:eastAsia="맑은 고딕" w:hAnsi="맑은 고딕"/>
              </w:rPr>
              <w:t>Contract, these special provisions are binding upon such agent.</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A505B4" w:rsidRPr="00251788" w:rsidTr="00A34307">
        <w:trPr>
          <w:trHeight w:val="13876"/>
        </w:trPr>
        <w:tc>
          <w:tcPr>
            <w:tcW w:w="4814" w:type="dxa"/>
          </w:tcPr>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3. 계약이행 보증금의 보증신용장 서식</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w:t>
            </w:r>
            <w:r>
              <w:rPr>
                <w:rFonts w:ascii="맑은 고딕" w:eastAsia="맑은 고딕" w:hAnsi="맑은 고딕" w:hint="eastAsia"/>
              </w:rPr>
              <w:t>5</w:t>
            </w:r>
            <w:r w:rsidRPr="006A6C9D">
              <w:rPr>
                <w:rFonts w:ascii="맑은 고딕" w:eastAsia="맑은 고딕" w:hAnsi="맑은 고딕"/>
              </w:rPr>
              <w:t xml:space="preserve">조에 정의된 </w:t>
            </w:r>
            <w:r w:rsidRPr="000D53F5">
              <w:rPr>
                <w:rFonts w:ascii="맑은 고딕" w:eastAsia="맑은 고딕" w:hAnsi="맑은 고딕"/>
                <w:color w:val="0000FF"/>
              </w:rPr>
              <w:t>사항을</w:t>
            </w:r>
            <w:r w:rsidRPr="006A6C9D">
              <w:rPr>
                <w:rFonts w:ascii="맑은 고딕" w:eastAsia="맑은 고딕" w:hAnsi="맑은 고딕"/>
              </w:rPr>
              <w:t xml:space="preserve"> 위반했다는 내용이 기재된 귀하의 서명 청구서 1부.</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w:t>
            </w:r>
            <w:r>
              <w:rPr>
                <w:rFonts w:ascii="맑은 고딕" w:eastAsia="맑은 고딕" w:hAnsi="맑은 고딕" w:hint="eastAsia"/>
              </w:rPr>
              <w:t>19</w:t>
            </w:r>
            <w:r w:rsidRPr="006A6C9D">
              <w:rPr>
                <w:rFonts w:ascii="맑은 고딕" w:eastAsia="맑은 고딕" w:hAnsi="맑은 고딕" w:hint="eastAsia"/>
              </w:rPr>
              <w:t>조에 약정된 바와 같이 연장된다.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A505B4" w:rsidRPr="006A6C9D"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A505B4" w:rsidRPr="006A6C9D" w:rsidRDefault="00A505B4" w:rsidP="00A34307">
            <w:pPr>
              <w:wordWrap/>
              <w:spacing w:line="240" w:lineRule="exact"/>
              <w:jc w:val="center"/>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A505B4" w:rsidRPr="006A6C9D" w:rsidRDefault="00A505B4" w:rsidP="00A34307">
            <w:pPr>
              <w:wordWrap/>
              <w:spacing w:line="240" w:lineRule="exact"/>
              <w:jc w:val="left"/>
              <w:rPr>
                <w:rFonts w:ascii="맑은 고딕" w:eastAsia="맑은 고딕" w:hAnsi="맑은 고딕"/>
                <w:spacing w:val="-10"/>
              </w:rPr>
            </w:pP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6A6C9D">
              <w:rPr>
                <w:rFonts w:ascii="맑은 고딕" w:eastAsia="맑은 고딕" w:hAnsi="맑은 고딕"/>
              </w:rPr>
              <w:t>document :</w:t>
            </w:r>
            <w:proofErr w:type="gramEnd"/>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0D53F5">
              <w:rPr>
                <w:rFonts w:ascii="맑은 고딕" w:eastAsia="맑은 고딕" w:hAnsi="맑은 고딕"/>
                <w:color w:val="0000FF"/>
              </w:rPr>
              <w:t>breach</w:t>
            </w:r>
            <w:r w:rsidRPr="006A6C9D">
              <w:rPr>
                <w:rFonts w:ascii="맑은 고딕" w:eastAsia="맑은 고딕" w:hAnsi="맑은 고딕"/>
              </w:rPr>
              <w:t xml:space="preserve"> of the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w:t>
            </w:r>
            <w:r>
              <w:rPr>
                <w:rFonts w:ascii="맑은 고딕" w:eastAsia="맑은 고딕" w:hAnsi="맑은 고딕" w:hint="eastAsia"/>
              </w:rPr>
              <w:t>5</w:t>
            </w:r>
            <w:r w:rsidRPr="006A6C9D">
              <w:rPr>
                <w:rFonts w:ascii="맑은 고딕" w:eastAsia="맑은 고딕" w:hAnsi="맑은 고딕"/>
              </w:rPr>
              <w:t xml:space="preserve"> of the Contract.</w:t>
            </w:r>
          </w:p>
          <w:p w:rsidR="00A505B4" w:rsidRPr="000D53F5"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 xml:space="preserve">under the Contract is found defective, and repaired or replaced, the validity of this Credit shall be extended pursuant to Article </w:t>
            </w:r>
            <w:r>
              <w:rPr>
                <w:rFonts w:ascii="맑은 고딕" w:eastAsia="맑은 고딕" w:hAnsi="맑은 고딕" w:hint="eastAsia"/>
              </w:rPr>
              <w:t>19</w:t>
            </w:r>
            <w:r w:rsidRPr="006A6C9D">
              <w:rPr>
                <w:rFonts w:ascii="맑은 고딕" w:eastAsia="맑은 고딕" w:hAnsi="맑은 고딕" w:hint="eastAsia"/>
              </w:rPr>
              <w:t xml:space="preserve"> of the Contract.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A505B4"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A505B4" w:rsidRPr="006A6C9D" w:rsidRDefault="00A505B4" w:rsidP="00A34307">
            <w:pPr>
              <w:wordWrap/>
              <w:spacing w:line="240" w:lineRule="exact"/>
              <w:jc w:val="center"/>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A505B4" w:rsidRPr="00251788" w:rsidRDefault="00A505B4" w:rsidP="00A505B4">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A505B4" w:rsidRPr="00251788" w:rsidTr="00A34307">
        <w:trPr>
          <w:trHeight w:val="13876"/>
        </w:trPr>
        <w:tc>
          <w:tcPr>
            <w:tcW w:w="4814" w:type="dxa"/>
          </w:tcPr>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4. 선금환급보증의 보증신용장 서식</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w:t>
            </w:r>
            <w:proofErr w:type="gramStart"/>
            <w:r w:rsidRPr="006A6C9D">
              <w:rPr>
                <w:rFonts w:ascii="맑은 고딕" w:eastAsia="맑은 고딕" w:hAnsi="맑은 고딕"/>
              </w:rPr>
              <w:t>통지 :</w:t>
            </w:r>
            <w:proofErr w:type="gramEnd"/>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당행은</w:t>
            </w:r>
            <w:r w:rsidRPr="006A6C9D">
              <w:rPr>
                <w:rFonts w:ascii="맑은 고딕" w:eastAsia="맑은 고딕" w:hAnsi="맑은 고딕"/>
              </w:rPr>
              <w:t xml:space="preserve"> 귀하가 다음 서류를 첨부하여 대한민국 서울 소재 지명 은행) 앞으로 여기에 명시된 금액의 전액 또는 일부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관련계약</w:t>
            </w:r>
            <w:r w:rsidRPr="006A6C9D">
              <w:rPr>
                <w:rFonts w:ascii="맑은 고딕" w:eastAsia="맑은 고딕" w:hAnsi="맑은 고딕"/>
              </w:rPr>
              <w:t xml:space="preserve">(계약번호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한다.)의 제1</w:t>
            </w:r>
            <w:r>
              <w:rPr>
                <w:rFonts w:ascii="맑은 고딕" w:eastAsia="맑은 고딕" w:hAnsi="맑은 고딕" w:hint="eastAsia"/>
              </w:rPr>
              <w:t>5</w:t>
            </w:r>
            <w:r w:rsidRPr="006A6C9D">
              <w:rPr>
                <w:rFonts w:ascii="맑은 고딕" w:eastAsia="맑은 고딕" w:hAnsi="맑은 고딕"/>
              </w:rPr>
              <w:t>조에 정의된 계약불이행 또는 제</w:t>
            </w:r>
            <w:r>
              <w:rPr>
                <w:rFonts w:ascii="맑은 고딕" w:eastAsia="맑은 고딕" w:hAnsi="맑은 고딕" w:hint="eastAsia"/>
              </w:rPr>
              <w:t>18</w:t>
            </w:r>
            <w:r w:rsidRPr="006A6C9D">
              <w:rPr>
                <w:rFonts w:ascii="맑은 고딕" w:eastAsia="맑은 고딕" w:hAnsi="맑은 고딕"/>
              </w:rPr>
              <w:t xml:space="preserve">조에 정의된 불가항력 사유로 인하여 계약상의 </w:t>
            </w:r>
            <w:r w:rsidRPr="006A6C9D">
              <w:rPr>
                <w:rFonts w:ascii="맑은 고딕" w:eastAsia="맑은 고딕" w:hAnsi="맑은 고딕" w:hint="eastAsia"/>
              </w:rPr>
              <w:t>물품 인도가</w:t>
            </w:r>
            <w:r w:rsidRPr="006A6C9D">
              <w:rPr>
                <w:rFonts w:ascii="맑은 고딕" w:eastAsia="맑은 고딕" w:hAnsi="맑은 고딕"/>
              </w:rPr>
              <w:t xml:space="preserve"> 이행이 이루어지지 않았다는 내용이 기재된 귀하의 서명 청구서 1부.</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수익자와 개설의뢰인간에 체결된 계약(계약번호 KFX-DAPA-                    )과 관련하며, 동 계약에 의거 수익자가 개설 의뢰인에게 지급하는 선금과 관련된다.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여기에</w:t>
            </w:r>
            <w:r w:rsidRPr="006A6C9D">
              <w:rPr>
                <w:rFonts w:ascii="맑은 고딕" w:eastAsia="맑은 고딕" w:hAnsi="맑은 고딕"/>
              </w:rPr>
              <w:t xml:space="preserve"> 기재된 금액은 계약에 의하여 개설 의뢰인에게 지급되는 선금과 본 신용장의 개설일로부터 유효기간 만료시까지 발생될 이자를 포함하는 금액이다.</w:t>
            </w:r>
          </w:p>
          <w:p w:rsidR="00A505B4" w:rsidRPr="006A6C9D" w:rsidRDefault="00A505B4" w:rsidP="00A34307">
            <w:pPr>
              <w:wordWrap/>
              <w:spacing w:line="210" w:lineRule="exact"/>
              <w:jc w:val="left"/>
              <w:rPr>
                <w:rFonts w:ascii="맑은 고딕" w:eastAsia="맑은 고딕" w:hAnsi="맑은 고딕"/>
              </w:rPr>
            </w:pP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spacing w:val="-18"/>
              </w:rPr>
            </w:pPr>
            <w:r w:rsidRPr="006A6C9D">
              <w:rPr>
                <w:rFonts w:ascii="맑은 고딕" w:eastAsia="맑은 고딕" w:hAnsi="맑은 고딕"/>
                <w:color w:val="auto"/>
              </w:rPr>
              <w:t xml:space="preserve"> </w:t>
            </w:r>
            <w:r w:rsidRPr="006A6C9D">
              <w:rPr>
                <w:rFonts w:asciiTheme="majorHAnsi" w:eastAsiaTheme="majorHAnsi" w:hAnsiTheme="majorHAnsi"/>
                <w:color w:val="auto"/>
              </w:rPr>
              <w:t xml:space="preserve">계약상 물품의 최종 인도일이 일정 </w:t>
            </w:r>
            <w:r w:rsidRPr="006A6C9D">
              <w:rPr>
                <w:rFonts w:asciiTheme="majorHAnsi" w:eastAsiaTheme="majorHAnsi" w:hAnsiTheme="majorHAnsi"/>
                <w:color w:val="auto"/>
                <w:spacing w:val="-8"/>
              </w:rPr>
              <w:t>기간만큼 연장될 경우, 여기에 기재된</w:t>
            </w:r>
            <w:r w:rsidRPr="006A6C9D">
              <w:rPr>
                <w:rFonts w:asciiTheme="majorHAnsi" w:eastAsiaTheme="majorHAnsi" w:hAnsiTheme="majorHAnsi"/>
                <w:color w:val="auto"/>
              </w:rPr>
              <w:t xml:space="preserve"> </w:t>
            </w:r>
            <w:r w:rsidRPr="006A6C9D">
              <w:rPr>
                <w:rFonts w:asciiTheme="majorHAnsi" w:eastAsiaTheme="majorHAnsi" w:hAnsiTheme="majorHAnsi"/>
                <w:color w:val="auto"/>
                <w:spacing w:val="-14"/>
              </w:rPr>
              <w:t>유효기일도 주어진 기간만큼 연장되고,</w:t>
            </w:r>
            <w:r w:rsidRPr="006A6C9D">
              <w:rPr>
                <w:rFonts w:asciiTheme="majorHAnsi" w:eastAsiaTheme="majorHAnsi" w:hAnsiTheme="majorHAnsi"/>
                <w:color w:val="auto"/>
              </w:rPr>
              <w:t xml:space="preserve"> 따라서 본 신용장 금액은 동 연장 </w:t>
            </w:r>
            <w:r w:rsidRPr="006A6C9D">
              <w:rPr>
                <w:rFonts w:asciiTheme="majorHAnsi" w:eastAsiaTheme="majorHAnsi" w:hAnsiTheme="majorHAnsi"/>
                <w:color w:val="auto"/>
                <w:spacing w:val="-18"/>
              </w:rPr>
              <w:t>기간 동안 발생하는 이자만큼 증액된다.</w:t>
            </w: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Pr="006A6C9D"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Pr="006A6C9D" w:rsidRDefault="00A505B4" w:rsidP="00A34307">
            <w:pPr>
              <w:tabs>
                <w:tab w:val="left" w:pos="426"/>
              </w:tabs>
              <w:snapToGrid w:val="0"/>
              <w:spacing w:line="210" w:lineRule="exact"/>
              <w:ind w:left="108"/>
              <w:textAlignment w:val="baseline"/>
              <w:rPr>
                <w:rFonts w:asciiTheme="majorHAnsi" w:eastAsiaTheme="majorHAnsi" w:hAnsiTheme="majorHAnsi" w:cs="굴림"/>
                <w:kern w:val="0"/>
                <w:szCs w:val="20"/>
              </w:rPr>
            </w:pPr>
            <w:r w:rsidRPr="006A6C9D">
              <w:rPr>
                <w:rFonts w:asciiTheme="majorHAnsi" w:eastAsiaTheme="majorHAnsi" w:hAnsiTheme="majorHAnsi" w:cs="굴림"/>
                <w:spacing w:val="-6"/>
                <w:kern w:val="0"/>
                <w:szCs w:val="20"/>
              </w:rPr>
              <w:t>계약상 물품의 분할 인도가 허용되어</w:t>
            </w:r>
            <w:r w:rsidRPr="006A6C9D">
              <w:rPr>
                <w:rFonts w:asciiTheme="majorHAnsi" w:eastAsiaTheme="majorHAnsi" w:hAnsiTheme="majorHAnsi" w:cs="굴림"/>
                <w:kern w:val="0"/>
                <w:szCs w:val="20"/>
              </w:rPr>
              <w:t xml:space="preserve"> 각 물품의 인도가 완료되는 경우, </w:t>
            </w:r>
            <w:r w:rsidRPr="006A6C9D">
              <w:rPr>
                <w:rFonts w:asciiTheme="majorHAnsi" w:eastAsiaTheme="majorHAnsi" w:hAnsiTheme="majorHAnsi" w:cs="굴림"/>
                <w:spacing w:val="-12"/>
                <w:kern w:val="0"/>
                <w:szCs w:val="20"/>
              </w:rPr>
              <w:t>본 신용장의 금액은 계약에 정한 세부</w:t>
            </w:r>
            <w:r w:rsidRPr="006A6C9D">
              <w:rPr>
                <w:rFonts w:asciiTheme="majorHAnsi" w:eastAsiaTheme="majorHAnsi" w:hAnsiTheme="majorHAnsi" w:cs="굴림"/>
                <w:kern w:val="0"/>
                <w:szCs w:val="20"/>
              </w:rPr>
              <w:t xml:space="preserve">내용에 따라 계약금액에 비례하여 감액된다. 단, 본 신용장 감액은 각 </w:t>
            </w:r>
            <w:r w:rsidRPr="006A6C9D">
              <w:rPr>
                <w:rFonts w:asciiTheme="majorHAnsi" w:eastAsiaTheme="majorHAnsi" w:hAnsiTheme="majorHAnsi" w:cs="굴림"/>
                <w:spacing w:val="-24"/>
                <w:kern w:val="0"/>
                <w:szCs w:val="20"/>
              </w:rPr>
              <w:t>물품의 인도 후 90일 이후부터 가능하다.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당행은</w:t>
            </w:r>
            <w:r w:rsidRPr="006A6C9D">
              <w:rPr>
                <w:rFonts w:ascii="맑은 고딕" w:eastAsia="맑은 고딕" w:hAnsi="맑은 고딕"/>
              </w:rPr>
              <w:t xml:space="preserve"> 본 신용장의 제 조건과 일치하여 발행된 어음에 대하여 조건 없이 지급할 것과 추심과 관련하여 발생하는 제 수수료의 차감 없이 수익자에게 지급할 것을 확약한다.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화환신용장 통일규칙(2007년 개정, 국제상업회의소, 공표 제600호)의 적용을 받는다.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center"/>
              <w:rPr>
                <w:rFonts w:ascii="맑은 고딕" w:eastAsia="맑은 고딕" w:hAnsi="맑은 고딕"/>
              </w:rPr>
            </w:pPr>
            <w:r w:rsidRPr="006A6C9D">
              <w:rPr>
                <w:rFonts w:ascii="맑은 고딕" w:eastAsia="맑은 고딕" w:hAnsi="맑은 고딕"/>
              </w:rPr>
              <w:t>개 설 은 행 명</w:t>
            </w:r>
          </w:p>
          <w:p w:rsidR="00A505B4" w:rsidRPr="006A6C9D" w:rsidRDefault="00A505B4" w:rsidP="00A34307">
            <w:pPr>
              <w:wordWrap/>
              <w:spacing w:line="21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ind w:left="910" w:hangingChars="455" w:hanging="910"/>
              <w:jc w:val="left"/>
              <w:rPr>
                <w:rFonts w:ascii="맑은 고딕" w:eastAsia="맑은 고딕" w:hAnsi="맑은 고딕"/>
                <w:b/>
              </w:rPr>
            </w:pPr>
            <w:r w:rsidRPr="006A6C9D">
              <w:rPr>
                <w:rFonts w:ascii="맑은 고딕" w:eastAsia="맑은 고딕" w:hAnsi="맑은 고딕"/>
                <w:b/>
              </w:rPr>
              <w:t>Annex 4. Form of standby Letter of Credit</w:t>
            </w:r>
            <w:r w:rsidRPr="006A6C9D">
              <w:rPr>
                <w:rFonts w:ascii="맑은 고딕" w:eastAsia="맑은 고딕" w:hAnsi="맑은 고딕" w:hint="eastAsia"/>
                <w:b/>
              </w:rPr>
              <w:t xml:space="preserve"> </w:t>
            </w:r>
            <w:proofErr w:type="gramStart"/>
            <w:r w:rsidRPr="006A6C9D">
              <w:rPr>
                <w:rFonts w:ascii="맑은 고딕" w:eastAsia="맑은 고딕" w:hAnsi="맑은 고딕"/>
                <w:b/>
              </w:rPr>
              <w:t>for  Repayment</w:t>
            </w:r>
            <w:proofErr w:type="gramEnd"/>
            <w:r w:rsidRPr="006A6C9D">
              <w:rPr>
                <w:rFonts w:ascii="맑은 고딕" w:eastAsia="맑은 고딕" w:hAnsi="맑은 고딕"/>
                <w:b/>
              </w:rPr>
              <w:t xml:space="preserve"> Guarantee</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Name of Issuing Bank</w:t>
            </w:r>
            <w:r w:rsidRPr="006A6C9D">
              <w:rPr>
                <w:rFonts w:ascii="맑은 고딕" w:eastAsia="맑은 고딕" w:hAnsi="맑은 고딕"/>
                <w:spacing w:val="-10"/>
              </w:rPr>
              <w:tab/>
              <w:t>Credit Number</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Advice for the </w:t>
            </w:r>
            <w:proofErr w:type="gramStart"/>
            <w:r w:rsidRPr="006A6C9D">
              <w:rPr>
                <w:rFonts w:ascii="맑은 고딕" w:eastAsia="맑은 고딕" w:hAnsi="맑은 고딕"/>
              </w:rPr>
              <w:t>Beneficiary :</w:t>
            </w:r>
            <w:proofErr w:type="gramEnd"/>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w:t>
            </w:r>
            <w:proofErr w:type="gramStart"/>
            <w:r w:rsidRPr="006A6C9D">
              <w:rPr>
                <w:rFonts w:ascii="맑은 고딕" w:eastAsia="맑은 고딕" w:hAnsi="맑은 고딕"/>
              </w:rPr>
              <w:t>document :</w:t>
            </w:r>
            <w:proofErr w:type="gramEnd"/>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spacing w:val="-12"/>
              </w:rPr>
              <w:t>Your written statement signed to the effect that the Delivery of the Commodity under the related contract (Contract No. KFX-DAPA-</w:t>
            </w:r>
            <w:r w:rsidRPr="006A6C9D">
              <w:rPr>
                <w:rFonts w:asciiTheme="majorHAnsi" w:eastAsiaTheme="majorHAnsi" w:hAnsiTheme="majorHAnsi" w:cs="굴림"/>
                <w:color w:val="auto"/>
                <w:spacing w:val="-28"/>
              </w:rPr>
              <w:t>000000</w:t>
            </w:r>
            <w:r w:rsidRPr="006A6C9D">
              <w:rPr>
                <w:rFonts w:asciiTheme="majorHAnsi" w:eastAsiaTheme="majorHAnsi" w:hAnsiTheme="majorHAnsi" w:cs="굴림"/>
                <w:color w:val="auto"/>
                <w:spacing w:val="-12"/>
              </w:rPr>
              <w:t xml:space="preserve">, referred to as "the Contract" hereinafter) has not been </w:t>
            </w:r>
            <w:proofErr w:type="gramStart"/>
            <w:r w:rsidRPr="006A6C9D">
              <w:rPr>
                <w:rFonts w:asciiTheme="majorHAnsi" w:eastAsiaTheme="majorHAnsi" w:hAnsiTheme="majorHAnsi" w:cs="굴림"/>
                <w:color w:val="auto"/>
                <w:spacing w:val="-12"/>
              </w:rPr>
              <w:t>effected</w:t>
            </w:r>
            <w:proofErr w:type="gramEnd"/>
            <w:r w:rsidRPr="006A6C9D">
              <w:rPr>
                <w:rFonts w:asciiTheme="majorHAnsi" w:eastAsiaTheme="majorHAnsi" w:hAnsiTheme="majorHAnsi" w:cs="굴림"/>
                <w:color w:val="auto"/>
                <w:spacing w:val="-12"/>
              </w:rPr>
              <w:t xml:space="preserve"> by reason of breach of contract as defined in Article 1</w:t>
            </w:r>
            <w:r>
              <w:rPr>
                <w:rFonts w:asciiTheme="majorHAnsi" w:eastAsiaTheme="majorHAnsi" w:hAnsiTheme="majorHAnsi" w:cs="굴림" w:hint="eastAsia"/>
                <w:color w:val="auto"/>
                <w:spacing w:val="-12"/>
              </w:rPr>
              <w:t>5</w:t>
            </w:r>
            <w:r w:rsidRPr="006A6C9D">
              <w:rPr>
                <w:rFonts w:asciiTheme="majorHAnsi" w:eastAsiaTheme="majorHAnsi" w:hAnsiTheme="majorHAnsi" w:cs="굴림"/>
                <w:color w:val="auto"/>
                <w:spacing w:val="-12"/>
              </w:rPr>
              <w:t xml:space="preserve"> of the Contract, or the force majeure cause stipulated in Article </w:t>
            </w:r>
            <w:r>
              <w:rPr>
                <w:rFonts w:asciiTheme="majorHAnsi" w:eastAsiaTheme="majorHAnsi" w:hAnsiTheme="majorHAnsi" w:cs="굴림" w:hint="eastAsia"/>
                <w:color w:val="auto"/>
                <w:spacing w:val="-12"/>
              </w:rPr>
              <w:t>18</w:t>
            </w:r>
            <w:r w:rsidRPr="006A6C9D">
              <w:rPr>
                <w:rFonts w:asciiTheme="majorHAnsi" w:eastAsiaTheme="majorHAnsi" w:hAnsiTheme="majorHAnsi" w:cs="굴림"/>
                <w:color w:val="auto"/>
                <w:spacing w:val="-12"/>
              </w:rPr>
              <w:t xml:space="preserve"> thereof.</w:t>
            </w:r>
          </w:p>
          <w:p w:rsidR="00A505B4" w:rsidRPr="000D53F5"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 and to the advance which shall be paid by the Beneficiary to the Applicant under the Contract.</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The amount stated herein covers and represents the advance to be paid to the Applicant under the Contract and the interest thereon to be accrued from the issuance date of this credit till the expiry date stated herein.</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rPr>
              <w:t>If the latest date for Delivery of the Commodity is extended for a given period of time, the expiry date stated herein shall be extended for an equal given period of time, and accordingly the amount of this Credit will be increased by the interest which will accrue for such extended period of time.</w:t>
            </w:r>
          </w:p>
          <w:p w:rsidR="00A505B4" w:rsidRPr="006A6C9D" w:rsidRDefault="00A505B4" w:rsidP="00A34307">
            <w:pPr>
              <w:wordWrap/>
              <w:snapToGrid w:val="0"/>
              <w:spacing w:line="190" w:lineRule="exact"/>
              <w:jc w:val="left"/>
              <w:textAlignment w:val="baseline"/>
              <w:rPr>
                <w:rFonts w:asciiTheme="majorHAnsi" w:eastAsiaTheme="majorHAnsi" w:hAnsiTheme="majorHAnsi" w:cs="굴림"/>
                <w:kern w:val="0"/>
                <w:szCs w:val="20"/>
              </w:rPr>
            </w:pPr>
            <w:r w:rsidRPr="006A6C9D">
              <w:rPr>
                <w:rFonts w:asciiTheme="majorHAnsi" w:eastAsiaTheme="majorHAnsi" w:hAnsiTheme="majorHAnsi" w:cs="굴림"/>
                <w:kern w:val="0"/>
                <w:szCs w:val="20"/>
              </w:rPr>
              <w:t>If partial deliveries of the Commodity are allowed under the Contract and respective deliveries are completed, the amount stated herein shall be reduced in proportion to the contract price specified in the details of the contract, provided that such proportional reduction shall be made after expiration of ninety (90) days from the date of the respective deliveries.</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Publication No. 600, International Chamber of Commerce).</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center"/>
              <w:rPr>
                <w:rFonts w:ascii="맑은 고딕" w:eastAsia="맑은 고딕" w:hAnsi="맑은 고딕"/>
              </w:rPr>
            </w:pPr>
            <w:r w:rsidRPr="006A6C9D">
              <w:rPr>
                <w:rFonts w:ascii="맑은 고딕" w:eastAsia="맑은 고딕" w:hAnsi="맑은 고딕"/>
              </w:rPr>
              <w:t>Name of Issuing Bank</w:t>
            </w:r>
          </w:p>
          <w:p w:rsidR="00A505B4" w:rsidRPr="006A6C9D" w:rsidRDefault="00A505B4" w:rsidP="00A34307">
            <w:pPr>
              <w:wordWrap/>
              <w:spacing w:line="190" w:lineRule="exact"/>
              <w:jc w:val="center"/>
              <w:rPr>
                <w:rFonts w:ascii="맑은 고딕" w:eastAsia="맑은 고딕" w:hAnsi="맑은 고딕"/>
              </w:rPr>
            </w:pPr>
            <w:r w:rsidRPr="006A6C9D">
              <w:rPr>
                <w:rFonts w:ascii="맑은 고딕" w:eastAsia="맑은 고딕" w:hAnsi="맑은 고딕"/>
              </w:rPr>
              <w:t>(Authorized Signature)</w:t>
            </w:r>
          </w:p>
        </w:tc>
      </w:tr>
    </w:tbl>
    <w:p w:rsidR="00A505B4" w:rsidRPr="00251788" w:rsidRDefault="00A505B4" w:rsidP="00A505B4">
      <w:pPr>
        <w:rPr>
          <w:rFonts w:ascii="맑은 고딕" w:eastAsia="맑은 고딕" w:hAnsi="맑은 고딕"/>
        </w:rPr>
      </w:pPr>
    </w:p>
    <w:tbl>
      <w:tblPr>
        <w:tblStyle w:val="a3"/>
        <w:tblW w:w="9628" w:type="dxa"/>
        <w:tblLook w:val="04A0" w:firstRow="1" w:lastRow="0" w:firstColumn="1" w:lastColumn="0" w:noHBand="0" w:noVBand="1"/>
      </w:tblPr>
      <w:tblGrid>
        <w:gridCol w:w="4814"/>
        <w:gridCol w:w="4814"/>
      </w:tblGrid>
      <w:tr w:rsidR="00A505B4" w:rsidRPr="00251788" w:rsidTr="00A34307">
        <w:trPr>
          <w:trHeight w:val="13031"/>
        </w:trPr>
        <w:tc>
          <w:tcPr>
            <w:tcW w:w="4814" w:type="dxa"/>
          </w:tcPr>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A505B4" w:rsidRPr="007D31B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1F674D"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3740E8"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7D31B8" w:rsidRDefault="00A505B4" w:rsidP="00A34307">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224" w:hangingChars="112" w:hanging="224"/>
              <w:jc w:val="left"/>
              <w:rPr>
                <w:rFonts w:ascii="맑은 고딕" w:eastAsia="맑은 고딕" w:hAnsi="맑은 고딕"/>
                <w:color w:val="000000" w:themeColor="text1"/>
              </w:rPr>
            </w:pPr>
          </w:p>
          <w:p w:rsidR="00A505B4" w:rsidRPr="00C04B28" w:rsidRDefault="00A505B4" w:rsidP="00A34307">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A505B4" w:rsidRPr="007D31B8" w:rsidRDefault="00A505B4" w:rsidP="00A34307">
            <w:pPr>
              <w:wordWrap/>
              <w:spacing w:line="240" w:lineRule="exact"/>
              <w:ind w:left="224" w:hangingChars="112" w:hanging="224"/>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A505B4" w:rsidRPr="007D31B8" w:rsidRDefault="00A505B4" w:rsidP="00A34307">
            <w:pPr>
              <w:wordWrap/>
              <w:spacing w:line="240" w:lineRule="exact"/>
              <w:ind w:left="224" w:hangingChars="112" w:hanging="224"/>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A505B4"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A505B4" w:rsidRPr="00251788" w:rsidRDefault="00A505B4" w:rsidP="00A505B4">
      <w:pPr>
        <w:spacing w:after="0" w:line="320" w:lineRule="exact"/>
        <w:rPr>
          <w:rFonts w:ascii="맑은 고딕" w:eastAsia="맑은 고딕" w:hAnsi="맑은 고딕"/>
        </w:rPr>
      </w:pPr>
    </w:p>
    <w:tbl>
      <w:tblPr>
        <w:tblStyle w:val="a3"/>
        <w:tblW w:w="0" w:type="auto"/>
        <w:tblLook w:val="04A0" w:firstRow="1" w:lastRow="0" w:firstColumn="1" w:lastColumn="0" w:noHBand="0" w:noVBand="1"/>
      </w:tblPr>
      <w:tblGrid>
        <w:gridCol w:w="9628"/>
      </w:tblGrid>
      <w:tr w:rsidR="00A505B4" w:rsidRPr="00251788" w:rsidTr="00A34307">
        <w:trPr>
          <w:trHeight w:val="2493"/>
        </w:trPr>
        <w:tc>
          <w:tcPr>
            <w:tcW w:w="9628" w:type="dxa"/>
          </w:tcPr>
          <w:p w:rsidR="00A505B4" w:rsidRPr="00251788" w:rsidRDefault="00A505B4" w:rsidP="00A34307">
            <w:pPr>
              <w:pStyle w:val="a5"/>
              <w:spacing w:line="195" w:lineRule="atLeast"/>
              <w:rPr>
                <w:rFonts w:ascii="맑은 고딕" w:eastAsia="맑은 고딕" w:hAnsi="맑은 고딕"/>
              </w:rPr>
            </w:pPr>
            <w:r w:rsidRPr="00251788">
              <w:rPr>
                <w:rFonts w:ascii="맑은 고딕" w:eastAsia="맑은 고딕" w:hAnsi="맑은 고딕"/>
                <w:sz w:val="20"/>
                <w:szCs w:val="20"/>
              </w:rPr>
              <w:lastRenderedPageBreak/>
              <w:t>Annex 6 (Deleted)</w:t>
            </w:r>
          </w:p>
        </w:tc>
      </w:tr>
    </w:tbl>
    <w:p w:rsidR="00A505B4" w:rsidRPr="00251788" w:rsidRDefault="00A505B4" w:rsidP="00A505B4">
      <w:pPr>
        <w:spacing w:after="0" w:line="320" w:lineRule="exact"/>
        <w:rPr>
          <w:rFonts w:ascii="맑은 고딕" w:eastAsia="맑은 고딕" w:hAnsi="맑은 고딕"/>
        </w:rPr>
      </w:pPr>
    </w:p>
    <w:p w:rsidR="00A505B4" w:rsidRPr="00251788" w:rsidRDefault="00A505B4" w:rsidP="00A505B4">
      <w:pPr>
        <w:widowControl/>
        <w:wordWrap/>
        <w:autoSpaceDE/>
        <w:autoSpaceDN/>
        <w:rPr>
          <w:rFonts w:ascii="맑은 고딕" w:eastAsia="맑은 고딕" w:hAnsi="맑은 고딕"/>
        </w:rPr>
      </w:pPr>
      <w:r w:rsidRPr="00251788">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A505B4" w:rsidRPr="00251788" w:rsidTr="00A34307">
        <w:trPr>
          <w:trHeight w:val="13876"/>
        </w:trPr>
        <w:tc>
          <w:tcPr>
            <w:tcW w:w="9628" w:type="dxa"/>
          </w:tcPr>
          <w:p w:rsidR="00A505B4" w:rsidRPr="00251788" w:rsidRDefault="00A505B4" w:rsidP="00A34307">
            <w:pPr>
              <w:spacing w:line="320" w:lineRule="exact"/>
              <w:rPr>
                <w:rFonts w:ascii="맑은 고딕" w:eastAsia="맑은 고딕" w:hAnsi="맑은 고딕"/>
                <w:szCs w:val="20"/>
              </w:rPr>
            </w:pPr>
            <w:r w:rsidRPr="00251788">
              <w:rPr>
                <w:rFonts w:ascii="맑은 고딕" w:eastAsia="맑은 고딕" w:hAnsi="맑은 고딕"/>
                <w:szCs w:val="20"/>
              </w:rPr>
              <w:lastRenderedPageBreak/>
              <w:t>Annex 7</w:t>
            </w:r>
          </w:p>
          <w:p w:rsidR="00A505B4" w:rsidRPr="00251788" w:rsidRDefault="00A505B4" w:rsidP="00A34307">
            <w:pPr>
              <w:spacing w:line="320" w:lineRule="exact"/>
              <w:rPr>
                <w:rFonts w:ascii="맑은 고딕" w:eastAsia="맑은 고딕" w:hAnsi="맑은 고딕"/>
                <w:szCs w:val="20"/>
              </w:rPr>
            </w:pPr>
          </w:p>
          <w:p w:rsidR="00A505B4" w:rsidRPr="00251788" w:rsidRDefault="00A505B4" w:rsidP="00A34307">
            <w:pPr>
              <w:pStyle w:val="a4"/>
              <w:tabs>
                <w:tab w:val="clear" w:pos="800"/>
              </w:tabs>
              <w:wordWrap/>
              <w:spacing w:line="288" w:lineRule="auto"/>
              <w:ind w:rightChars="-150" w:right="-300"/>
              <w:jc w:val="center"/>
              <w:rPr>
                <w:rFonts w:ascii="Times New Roman"/>
                <w:color w:val="auto"/>
                <w:sz w:val="24"/>
                <w:u w:val="single"/>
              </w:rPr>
            </w:pPr>
            <w:r w:rsidRPr="00251788">
              <w:rPr>
                <w:rFonts w:ascii="Times New Roman" w:eastAsia="굴림"/>
                <w:b/>
                <w:color w:val="auto"/>
                <w:w w:val="96"/>
                <w:sz w:val="28"/>
                <w:u w:val="single"/>
              </w:rPr>
              <w:t xml:space="preserve">Request for Quotation </w:t>
            </w:r>
          </w:p>
          <w:p w:rsidR="00A505B4" w:rsidRPr="00251788" w:rsidRDefault="00A505B4" w:rsidP="00A34307">
            <w:pPr>
              <w:pStyle w:val="a4"/>
              <w:wordWrap/>
              <w:spacing w:line="288" w:lineRule="auto"/>
              <w:rPr>
                <w:rFonts w:ascii="Times New Roman"/>
                <w:color w:val="auto"/>
                <w:sz w:val="18"/>
              </w:rPr>
            </w:pP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User </w:t>
            </w:r>
            <w:proofErr w:type="gramStart"/>
            <w:r w:rsidRPr="00251788">
              <w:rPr>
                <w:rFonts w:ascii="Times New Roman"/>
                <w:color w:val="auto"/>
                <w:sz w:val="24"/>
                <w:szCs w:val="24"/>
              </w:rPr>
              <w:t>ID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Date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Document </w:t>
            </w:r>
            <w:proofErr w:type="gramStart"/>
            <w:r w:rsidRPr="00251788">
              <w:rPr>
                <w:rFonts w:ascii="Times New Roman"/>
                <w:color w:val="auto"/>
                <w:sz w:val="24"/>
                <w:szCs w:val="24"/>
              </w:rPr>
              <w:t>No.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Time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proofErr w:type="gramStart"/>
            <w:r w:rsidRPr="00251788">
              <w:rPr>
                <w:rFonts w:ascii="Times New Roman" w:eastAsia="굴림"/>
                <w:color w:val="auto"/>
                <w:w w:val="96"/>
                <w:sz w:val="24"/>
                <w:szCs w:val="24"/>
              </w:rPr>
              <w:t>Page :</w:t>
            </w:r>
            <w:proofErr w:type="gramEnd"/>
          </w:p>
          <w:p w:rsidR="00A505B4" w:rsidRPr="00251788" w:rsidRDefault="00A505B4" w:rsidP="00A34307">
            <w:pPr>
              <w:pStyle w:val="a4"/>
              <w:wordWrap/>
              <w:spacing w:line="288" w:lineRule="auto"/>
              <w:rPr>
                <w:rFonts w:ascii="Times New Roman"/>
                <w:color w:val="auto"/>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 No.</w:t>
                  </w:r>
                </w:p>
              </w:tc>
              <w:tc>
                <w:tcPr>
                  <w:tcW w:w="1198" w:type="dxa"/>
                  <w:gridSpan w:val="2"/>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990"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No.</w:t>
                  </w:r>
                </w:p>
              </w:tc>
              <w:tc>
                <w:tcPr>
                  <w:tcW w:w="848"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Date of Contract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Effect Date</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Project</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r w:rsidRPr="00251788">
                    <w:rPr>
                      <w:rFonts w:ascii="Times New Roman"/>
                      <w:color w:val="auto"/>
                      <w:sz w:val="24"/>
                    </w:rPr>
                    <w:t>Date of Quote</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Person</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422"/>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Contractor</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Commissioned</w:t>
                  </w:r>
                </w:p>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agent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73"/>
              </w:trPr>
              <w:tc>
                <w:tcPr>
                  <w:tcW w:w="2015" w:type="dxa"/>
                  <w:gridSpan w:val="2"/>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Document Description</w:t>
                  </w:r>
                </w:p>
              </w:tc>
              <w:tc>
                <w:tcPr>
                  <w:tcW w:w="7195" w:type="dxa"/>
                  <w:gridSpan w:val="7"/>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bl>
          <w:p w:rsidR="00A505B4" w:rsidRPr="00251788" w:rsidRDefault="00A505B4" w:rsidP="00A34307">
            <w:pPr>
              <w:wordWrap/>
              <w:spacing w:line="288" w:lineRule="auto"/>
              <w:jc w:val="left"/>
              <w:rPr>
                <w:rFonts w:ascii="Times New Roman"/>
                <w:vanish/>
              </w:rPr>
            </w:pPr>
          </w:p>
          <w:p w:rsidR="00A505B4" w:rsidRPr="00251788" w:rsidRDefault="00A505B4" w:rsidP="00A34307">
            <w:pPr>
              <w:wordWrap/>
              <w:spacing w:line="288" w:lineRule="auto"/>
              <w:rPr>
                <w:rFonts w:ascii="Times New Roman"/>
              </w:rPr>
            </w:pPr>
          </w:p>
          <w:p w:rsidR="00A505B4" w:rsidRPr="00251788" w:rsidRDefault="00A505B4" w:rsidP="00A34307">
            <w:pPr>
              <w:wordWrap/>
              <w:spacing w:line="288" w:lineRule="auto"/>
              <w:ind w:firstLineChars="100" w:firstLine="200"/>
              <w:rPr>
                <w:rFonts w:ascii="Times New Roman"/>
              </w:rPr>
            </w:pPr>
          </w:p>
          <w:tbl>
            <w:tblPr>
              <w:tblpPr w:leftFromText="142" w:rightFromText="142" w:vertAnchor="text" w:horzAnchor="page" w:tblpX="1298" w:tblpY="452"/>
              <w:tblOverlap w:val="never"/>
              <w:tblW w:w="93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1054"/>
              <w:gridCol w:w="1128"/>
              <w:gridCol w:w="1410"/>
              <w:gridCol w:w="1301"/>
              <w:gridCol w:w="1626"/>
              <w:gridCol w:w="1481"/>
              <w:gridCol w:w="1328"/>
            </w:tblGrid>
            <w:tr w:rsidR="00A505B4" w:rsidRPr="00251788" w:rsidTr="00A34307">
              <w:trPr>
                <w:trHeight w:val="405"/>
              </w:trPr>
              <w:tc>
                <w:tcPr>
                  <w:tcW w:w="1054" w:type="dxa"/>
                  <w:vMerge w:val="restart"/>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ITEM No.</w:t>
                  </w:r>
                </w:p>
              </w:tc>
              <w:tc>
                <w:tcPr>
                  <w:tcW w:w="1128"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N-S-N</w:t>
                  </w:r>
                </w:p>
              </w:tc>
              <w:tc>
                <w:tcPr>
                  <w:tcW w:w="1410"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PART No.</w:t>
                  </w:r>
                </w:p>
              </w:tc>
              <w:tc>
                <w:tcPr>
                  <w:tcW w:w="1301"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Serial No.</w:t>
                  </w:r>
                </w:p>
              </w:tc>
              <w:tc>
                <w:tcPr>
                  <w:tcW w:w="1626"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Delivery Date</w:t>
                  </w:r>
                </w:p>
              </w:tc>
              <w:tc>
                <w:tcPr>
                  <w:tcW w:w="1481"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Quantity</w:t>
                  </w:r>
                </w:p>
              </w:tc>
              <w:tc>
                <w:tcPr>
                  <w:tcW w:w="1328"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Note.</w:t>
                  </w:r>
                </w:p>
              </w:tc>
            </w:tr>
            <w:tr w:rsidR="00A505B4" w:rsidRPr="00251788" w:rsidTr="00A34307">
              <w:trPr>
                <w:trHeight w:val="324"/>
              </w:trPr>
              <w:tc>
                <w:tcPr>
                  <w:tcW w:w="1054" w:type="dxa"/>
                  <w:vMerge/>
                  <w:vAlign w:val="center"/>
                </w:tcPr>
                <w:p w:rsidR="00A505B4" w:rsidRPr="00251788" w:rsidRDefault="00A505B4" w:rsidP="00A34307">
                  <w:pPr>
                    <w:pStyle w:val="a4"/>
                    <w:wordWrap/>
                    <w:spacing w:line="288" w:lineRule="auto"/>
                    <w:jc w:val="center"/>
                    <w:rPr>
                      <w:rFonts w:ascii="Times New Roman"/>
                      <w:color w:val="auto"/>
                    </w:rPr>
                  </w:pPr>
                </w:p>
              </w:tc>
              <w:tc>
                <w:tcPr>
                  <w:tcW w:w="1128"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APEQ No.</w:t>
                  </w:r>
                </w:p>
              </w:tc>
              <w:tc>
                <w:tcPr>
                  <w:tcW w:w="2711" w:type="dxa"/>
                  <w:gridSpan w:val="2"/>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DESCRIPTION</w:t>
                  </w:r>
                </w:p>
              </w:tc>
              <w:tc>
                <w:tcPr>
                  <w:tcW w:w="1626"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Unit</w:t>
                  </w:r>
                </w:p>
              </w:tc>
              <w:tc>
                <w:tcPr>
                  <w:tcW w:w="1481"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TS Method</w:t>
                  </w:r>
                </w:p>
              </w:tc>
              <w:tc>
                <w:tcPr>
                  <w:tcW w:w="1328" w:type="dxa"/>
                  <w:vAlign w:val="center"/>
                </w:tcPr>
                <w:p w:rsidR="00A505B4" w:rsidRPr="00251788" w:rsidRDefault="00A505B4" w:rsidP="00A34307">
                  <w:pPr>
                    <w:pStyle w:val="a4"/>
                    <w:wordWrap/>
                    <w:spacing w:line="288" w:lineRule="auto"/>
                    <w:jc w:val="center"/>
                    <w:rPr>
                      <w:rFonts w:ascii="Times New Roman"/>
                      <w:color w:val="auto"/>
                    </w:rPr>
                  </w:pPr>
                </w:p>
              </w:tc>
            </w:tr>
            <w:tr w:rsidR="00A505B4" w:rsidRPr="00251788" w:rsidTr="00A34307">
              <w:trPr>
                <w:trHeight w:val="378"/>
              </w:trPr>
              <w:tc>
                <w:tcPr>
                  <w:tcW w:w="1054" w:type="dxa"/>
                </w:tcPr>
                <w:p w:rsidR="00A505B4" w:rsidRPr="00251788" w:rsidRDefault="00A505B4" w:rsidP="00A34307">
                  <w:pPr>
                    <w:pStyle w:val="a4"/>
                    <w:wordWrap/>
                    <w:spacing w:line="288" w:lineRule="auto"/>
                    <w:rPr>
                      <w:rFonts w:ascii="Times New Roman"/>
                      <w:color w:val="auto"/>
                    </w:rPr>
                  </w:pPr>
                </w:p>
              </w:tc>
              <w:tc>
                <w:tcPr>
                  <w:tcW w:w="1128" w:type="dxa"/>
                </w:tcPr>
                <w:p w:rsidR="00A505B4" w:rsidRPr="00251788" w:rsidRDefault="00A505B4" w:rsidP="00A34307">
                  <w:pPr>
                    <w:pStyle w:val="a4"/>
                    <w:wordWrap/>
                    <w:spacing w:line="288" w:lineRule="auto"/>
                    <w:rPr>
                      <w:rFonts w:ascii="Times New Roman"/>
                      <w:color w:val="auto"/>
                    </w:rPr>
                  </w:pPr>
                </w:p>
              </w:tc>
              <w:tc>
                <w:tcPr>
                  <w:tcW w:w="1410" w:type="dxa"/>
                </w:tcPr>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tc>
              <w:tc>
                <w:tcPr>
                  <w:tcW w:w="1301" w:type="dxa"/>
                </w:tcPr>
                <w:p w:rsidR="00A505B4" w:rsidRPr="00251788" w:rsidRDefault="00A505B4" w:rsidP="00A34307">
                  <w:pPr>
                    <w:pStyle w:val="a4"/>
                    <w:wordWrap/>
                    <w:spacing w:line="288" w:lineRule="auto"/>
                    <w:rPr>
                      <w:rFonts w:ascii="Times New Roman"/>
                      <w:color w:val="auto"/>
                    </w:rPr>
                  </w:pPr>
                </w:p>
              </w:tc>
              <w:tc>
                <w:tcPr>
                  <w:tcW w:w="1626" w:type="dxa"/>
                </w:tcPr>
                <w:p w:rsidR="00A505B4" w:rsidRPr="00251788" w:rsidRDefault="00A505B4" w:rsidP="00A34307">
                  <w:pPr>
                    <w:pStyle w:val="a4"/>
                    <w:wordWrap/>
                    <w:spacing w:line="288" w:lineRule="auto"/>
                    <w:rPr>
                      <w:rFonts w:ascii="Times New Roman"/>
                      <w:color w:val="auto"/>
                    </w:rPr>
                  </w:pPr>
                </w:p>
              </w:tc>
              <w:tc>
                <w:tcPr>
                  <w:tcW w:w="1481" w:type="dxa"/>
                </w:tcPr>
                <w:p w:rsidR="00A505B4" w:rsidRPr="00251788" w:rsidRDefault="00A505B4" w:rsidP="00A34307">
                  <w:pPr>
                    <w:pStyle w:val="a4"/>
                    <w:wordWrap/>
                    <w:spacing w:line="288" w:lineRule="auto"/>
                    <w:rPr>
                      <w:rFonts w:ascii="Times New Roman"/>
                      <w:color w:val="auto"/>
                    </w:rPr>
                  </w:pPr>
                </w:p>
              </w:tc>
              <w:tc>
                <w:tcPr>
                  <w:tcW w:w="1328" w:type="dxa"/>
                </w:tcPr>
                <w:p w:rsidR="00A505B4" w:rsidRPr="00251788" w:rsidRDefault="00A505B4" w:rsidP="00A34307">
                  <w:pPr>
                    <w:pStyle w:val="a4"/>
                    <w:wordWrap/>
                    <w:spacing w:line="288" w:lineRule="auto"/>
                    <w:rPr>
                      <w:rFonts w:ascii="Times New Roman"/>
                      <w:color w:val="auto"/>
                    </w:rPr>
                  </w:pPr>
                </w:p>
              </w:tc>
            </w:tr>
          </w:tbl>
          <w:p w:rsidR="00A505B4" w:rsidRPr="00251788" w:rsidRDefault="00A505B4" w:rsidP="00A34307">
            <w:pPr>
              <w:spacing w:line="320" w:lineRule="exact"/>
              <w:rPr>
                <w:rFonts w:ascii="맑은 고딕" w:eastAsia="맑은 고딕" w:hAnsi="맑은 고딕"/>
              </w:rPr>
            </w:pPr>
          </w:p>
        </w:tc>
      </w:tr>
    </w:tbl>
    <w:p w:rsidR="00A505B4" w:rsidRPr="00251788" w:rsidRDefault="00A505B4" w:rsidP="00A505B4">
      <w:pPr>
        <w:widowControl/>
        <w:wordWrap/>
        <w:autoSpaceDE/>
        <w:autoSpaceDN/>
        <w:rPr>
          <w:rFonts w:ascii="맑은 고딕" w:eastAsia="맑은 고딕" w:hAnsi="맑은 고딕"/>
        </w:rPr>
      </w:pPr>
      <w:r w:rsidRPr="00251788">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A505B4" w:rsidRPr="00251788" w:rsidTr="00A34307">
        <w:trPr>
          <w:trHeight w:val="13876"/>
        </w:trPr>
        <w:tc>
          <w:tcPr>
            <w:tcW w:w="9628" w:type="dxa"/>
          </w:tcPr>
          <w:p w:rsidR="00A505B4" w:rsidRPr="00251788" w:rsidRDefault="00A505B4" w:rsidP="00A34307">
            <w:pPr>
              <w:spacing w:line="320" w:lineRule="exact"/>
              <w:rPr>
                <w:rFonts w:ascii="맑은 고딕" w:eastAsia="맑은 고딕" w:hAnsi="맑은 고딕"/>
                <w:szCs w:val="20"/>
              </w:rPr>
            </w:pPr>
            <w:r w:rsidRPr="00251788">
              <w:rPr>
                <w:rFonts w:ascii="맑은 고딕" w:eastAsia="맑은 고딕" w:hAnsi="맑은 고딕"/>
                <w:szCs w:val="20"/>
              </w:rPr>
              <w:lastRenderedPageBreak/>
              <w:t>Annex 8</w:t>
            </w:r>
          </w:p>
          <w:p w:rsidR="00A505B4" w:rsidRPr="00251788" w:rsidRDefault="00A505B4" w:rsidP="00A34307">
            <w:pPr>
              <w:spacing w:line="320" w:lineRule="exact"/>
              <w:rPr>
                <w:rFonts w:ascii="맑은 고딕" w:eastAsia="맑은 고딕" w:hAnsi="맑은 고딕"/>
                <w:szCs w:val="20"/>
              </w:rPr>
            </w:pPr>
          </w:p>
          <w:p w:rsidR="00A505B4" w:rsidRPr="00251788" w:rsidRDefault="00A505B4" w:rsidP="00A34307">
            <w:pPr>
              <w:pStyle w:val="a4"/>
              <w:wordWrap/>
              <w:spacing w:line="288" w:lineRule="auto"/>
              <w:jc w:val="center"/>
              <w:rPr>
                <w:rFonts w:ascii="Times New Roman"/>
                <w:color w:val="auto"/>
                <w:sz w:val="24"/>
                <w:u w:val="single"/>
              </w:rPr>
            </w:pPr>
            <w:r w:rsidRPr="00251788">
              <w:rPr>
                <w:rFonts w:ascii="Times New Roman" w:eastAsia="굴림"/>
                <w:b/>
                <w:color w:val="auto"/>
                <w:w w:val="96"/>
                <w:sz w:val="28"/>
                <w:u w:val="single"/>
              </w:rPr>
              <w:t>Request for Purchase Order</w:t>
            </w:r>
          </w:p>
          <w:p w:rsidR="00A505B4" w:rsidRPr="00251788" w:rsidRDefault="00A505B4" w:rsidP="00A34307">
            <w:pPr>
              <w:pStyle w:val="a4"/>
              <w:wordWrap/>
              <w:spacing w:line="288" w:lineRule="auto"/>
              <w:rPr>
                <w:rFonts w:ascii="Times New Roman"/>
                <w:color w:val="auto"/>
                <w:sz w:val="18"/>
              </w:rPr>
            </w:pP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User </w:t>
            </w:r>
            <w:proofErr w:type="gramStart"/>
            <w:r w:rsidRPr="00251788">
              <w:rPr>
                <w:rFonts w:ascii="Times New Roman"/>
                <w:color w:val="auto"/>
                <w:sz w:val="24"/>
                <w:szCs w:val="24"/>
              </w:rPr>
              <w:t>ID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Date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Document </w:t>
            </w:r>
            <w:proofErr w:type="gramStart"/>
            <w:r w:rsidRPr="00251788">
              <w:rPr>
                <w:rFonts w:ascii="Times New Roman"/>
                <w:color w:val="auto"/>
                <w:sz w:val="24"/>
                <w:szCs w:val="24"/>
              </w:rPr>
              <w:t>No.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Time :</w:t>
            </w:r>
          </w:p>
          <w:p w:rsidR="00A505B4" w:rsidRPr="00251788" w:rsidRDefault="00A505B4" w:rsidP="00A34307">
            <w:pPr>
              <w:pStyle w:val="a4"/>
              <w:wordWrap/>
              <w:spacing w:line="288" w:lineRule="auto"/>
              <w:rPr>
                <w:rFonts w:ascii="Times New Roman"/>
                <w:b/>
                <w:color w:val="auto"/>
                <w:sz w:val="24"/>
                <w:szCs w:val="24"/>
              </w:rPr>
            </w:pPr>
            <w:r w:rsidRPr="00251788">
              <w:rPr>
                <w:rFonts w:ascii="Times New Roman" w:eastAsia="굴림"/>
                <w:color w:val="auto"/>
                <w:w w:val="96"/>
                <w:sz w:val="24"/>
                <w:szCs w:val="24"/>
              </w:rPr>
              <w:t xml:space="preserve">L/C </w:t>
            </w:r>
            <w:proofErr w:type="gramStart"/>
            <w:r w:rsidRPr="00251788">
              <w:rPr>
                <w:rFonts w:ascii="Times New Roman" w:eastAsia="굴림"/>
                <w:color w:val="auto"/>
                <w:w w:val="96"/>
                <w:sz w:val="24"/>
                <w:szCs w:val="24"/>
              </w:rPr>
              <w:t>No. :</w:t>
            </w:r>
            <w:proofErr w:type="gramEnd"/>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t>Page :</w:t>
            </w:r>
          </w:p>
          <w:p w:rsidR="00A505B4" w:rsidRPr="00251788" w:rsidRDefault="00A505B4" w:rsidP="00A34307">
            <w:pPr>
              <w:pStyle w:val="a4"/>
              <w:wordWrap/>
              <w:spacing w:line="288" w:lineRule="auto"/>
              <w:rPr>
                <w:rFonts w:ascii="Times New Roman"/>
                <w:color w:val="auto"/>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3"/>
              <w:gridCol w:w="633"/>
              <w:gridCol w:w="366"/>
              <w:gridCol w:w="851"/>
              <w:gridCol w:w="672"/>
              <w:gridCol w:w="1879"/>
              <w:gridCol w:w="1276"/>
              <w:gridCol w:w="992"/>
              <w:gridCol w:w="1424"/>
            </w:tblGrid>
            <w:tr w:rsidR="00A505B4" w:rsidRPr="00251788" w:rsidTr="00A34307">
              <w:trPr>
                <w:trHeight w:val="658"/>
              </w:trPr>
              <w:tc>
                <w:tcPr>
                  <w:tcW w:w="1293"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 No.</w:t>
                  </w:r>
                </w:p>
              </w:tc>
              <w:tc>
                <w:tcPr>
                  <w:tcW w:w="999" w:type="dxa"/>
                  <w:gridSpan w:val="2"/>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851"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Order No.</w:t>
                  </w:r>
                </w:p>
              </w:tc>
              <w:tc>
                <w:tcPr>
                  <w:tcW w:w="6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879"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r w:rsidRPr="00251788">
                    <w:rPr>
                      <w:rFonts w:ascii="Times New Roman"/>
                      <w:color w:val="auto"/>
                      <w:sz w:val="24"/>
                    </w:rPr>
                    <w:t>Date of Contract</w:t>
                  </w:r>
                </w:p>
              </w:tc>
              <w:tc>
                <w:tcPr>
                  <w:tcW w:w="1276"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992"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Effect Date</w:t>
                  </w:r>
                </w:p>
              </w:tc>
              <w:tc>
                <w:tcPr>
                  <w:tcW w:w="1424"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658"/>
              </w:trPr>
              <w:tc>
                <w:tcPr>
                  <w:tcW w:w="1293"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Project</w:t>
                  </w:r>
                </w:p>
              </w:tc>
              <w:tc>
                <w:tcPr>
                  <w:tcW w:w="2522" w:type="dxa"/>
                  <w:gridSpan w:val="4"/>
                  <w:vAlign w:val="center"/>
                </w:tcPr>
                <w:p w:rsidR="00A505B4" w:rsidRPr="00251788" w:rsidRDefault="00A505B4" w:rsidP="00A34307">
                  <w:pPr>
                    <w:pStyle w:val="a4"/>
                    <w:wordWrap/>
                    <w:spacing w:line="288" w:lineRule="auto"/>
                    <w:jc w:val="center"/>
                    <w:rPr>
                      <w:rFonts w:ascii="Times New Roman"/>
                      <w:color w:val="auto"/>
                      <w:sz w:val="24"/>
                    </w:rPr>
                  </w:pPr>
                </w:p>
              </w:tc>
              <w:tc>
                <w:tcPr>
                  <w:tcW w:w="1879"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Date of Order Request</w:t>
                  </w:r>
                </w:p>
              </w:tc>
              <w:tc>
                <w:tcPr>
                  <w:tcW w:w="1276" w:type="dxa"/>
                  <w:vAlign w:val="center"/>
                </w:tcPr>
                <w:p w:rsidR="00A505B4" w:rsidRPr="00251788" w:rsidRDefault="00A505B4" w:rsidP="00A34307">
                  <w:pPr>
                    <w:pStyle w:val="a4"/>
                    <w:wordWrap/>
                    <w:spacing w:line="288" w:lineRule="auto"/>
                    <w:jc w:val="center"/>
                    <w:rPr>
                      <w:rFonts w:ascii="Times New Roman"/>
                      <w:color w:val="auto"/>
                      <w:sz w:val="24"/>
                    </w:rPr>
                  </w:pPr>
                </w:p>
              </w:tc>
              <w:tc>
                <w:tcPr>
                  <w:tcW w:w="992"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Person</w:t>
                  </w:r>
                </w:p>
              </w:tc>
              <w:tc>
                <w:tcPr>
                  <w:tcW w:w="1424" w:type="dxa"/>
                  <w:vAlign w:val="center"/>
                </w:tcPr>
                <w:p w:rsidR="00A505B4" w:rsidRPr="00251788" w:rsidRDefault="00A505B4" w:rsidP="00A34307">
                  <w:pPr>
                    <w:pStyle w:val="a4"/>
                    <w:wordWrap/>
                    <w:spacing w:line="288" w:lineRule="auto"/>
                    <w:jc w:val="center"/>
                    <w:rPr>
                      <w:rFonts w:ascii="Times New Roman"/>
                      <w:color w:val="auto"/>
                      <w:sz w:val="24"/>
                    </w:rPr>
                  </w:pPr>
                </w:p>
              </w:tc>
            </w:tr>
            <w:tr w:rsidR="00A505B4" w:rsidRPr="00251788" w:rsidTr="00A34307">
              <w:trPr>
                <w:trHeight w:val="365"/>
              </w:trPr>
              <w:tc>
                <w:tcPr>
                  <w:tcW w:w="1293"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Contractor</w:t>
                  </w:r>
                </w:p>
              </w:tc>
              <w:tc>
                <w:tcPr>
                  <w:tcW w:w="2522" w:type="dxa"/>
                  <w:gridSpan w:val="4"/>
                  <w:vAlign w:val="center"/>
                </w:tcPr>
                <w:p w:rsidR="00A505B4" w:rsidRPr="00251788" w:rsidRDefault="00A505B4" w:rsidP="00A34307">
                  <w:pPr>
                    <w:pStyle w:val="a4"/>
                    <w:wordWrap/>
                    <w:spacing w:line="288" w:lineRule="auto"/>
                    <w:jc w:val="center"/>
                    <w:rPr>
                      <w:rFonts w:ascii="Times New Roman"/>
                      <w:color w:val="auto"/>
                      <w:sz w:val="24"/>
                    </w:rPr>
                  </w:pPr>
                </w:p>
              </w:tc>
              <w:tc>
                <w:tcPr>
                  <w:tcW w:w="1879"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Commissioned agent</w:t>
                  </w:r>
                </w:p>
              </w:tc>
              <w:tc>
                <w:tcPr>
                  <w:tcW w:w="1276" w:type="dxa"/>
                  <w:vAlign w:val="center"/>
                </w:tcPr>
                <w:p w:rsidR="00A505B4" w:rsidRPr="00251788" w:rsidRDefault="00A505B4" w:rsidP="00A34307">
                  <w:pPr>
                    <w:pStyle w:val="a4"/>
                    <w:wordWrap/>
                    <w:spacing w:line="288" w:lineRule="auto"/>
                    <w:jc w:val="center"/>
                    <w:rPr>
                      <w:rFonts w:ascii="Times New Roman"/>
                      <w:color w:val="auto"/>
                      <w:sz w:val="24"/>
                    </w:rPr>
                  </w:pPr>
                </w:p>
              </w:tc>
              <w:tc>
                <w:tcPr>
                  <w:tcW w:w="992" w:type="dxa"/>
                  <w:vAlign w:val="center"/>
                </w:tcPr>
                <w:p w:rsidR="00A505B4" w:rsidRPr="00251788" w:rsidRDefault="00A505B4" w:rsidP="00A34307">
                  <w:pPr>
                    <w:pStyle w:val="a4"/>
                    <w:wordWrap/>
                    <w:spacing w:line="288" w:lineRule="auto"/>
                    <w:jc w:val="center"/>
                    <w:rPr>
                      <w:rFonts w:ascii="Times New Roman"/>
                      <w:color w:val="auto"/>
                      <w:sz w:val="24"/>
                    </w:rPr>
                  </w:pPr>
                </w:p>
              </w:tc>
              <w:tc>
                <w:tcPr>
                  <w:tcW w:w="1424" w:type="dxa"/>
                  <w:vAlign w:val="center"/>
                </w:tcPr>
                <w:p w:rsidR="00A505B4" w:rsidRPr="00251788" w:rsidRDefault="00A505B4" w:rsidP="00A34307">
                  <w:pPr>
                    <w:pStyle w:val="a4"/>
                    <w:wordWrap/>
                    <w:spacing w:line="288" w:lineRule="auto"/>
                    <w:jc w:val="center"/>
                    <w:rPr>
                      <w:rFonts w:ascii="Times New Roman"/>
                      <w:color w:val="auto"/>
                      <w:sz w:val="24"/>
                    </w:rPr>
                  </w:pPr>
                </w:p>
              </w:tc>
            </w:tr>
            <w:tr w:rsidR="00A505B4" w:rsidRPr="00251788" w:rsidTr="00A34307">
              <w:trPr>
                <w:trHeight w:val="658"/>
              </w:trPr>
              <w:tc>
                <w:tcPr>
                  <w:tcW w:w="1926" w:type="dxa"/>
                  <w:gridSpan w:val="2"/>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Document Description</w:t>
                  </w:r>
                </w:p>
              </w:tc>
              <w:tc>
                <w:tcPr>
                  <w:tcW w:w="7460" w:type="dxa"/>
                  <w:gridSpan w:val="7"/>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bl>
          <w:p w:rsidR="00A505B4" w:rsidRPr="00251788" w:rsidRDefault="00A505B4" w:rsidP="00A34307">
            <w:pPr>
              <w:pStyle w:val="a4"/>
              <w:wordWrap/>
              <w:spacing w:line="288" w:lineRule="auto"/>
              <w:ind w:firstLineChars="3450" w:firstLine="6900"/>
              <w:rPr>
                <w:rFonts w:ascii="Times New Roman"/>
                <w:color w:val="auto"/>
              </w:rPr>
            </w:pPr>
          </w:p>
          <w:p w:rsidR="00A505B4" w:rsidRPr="00251788" w:rsidRDefault="00A505B4" w:rsidP="00A34307">
            <w:pPr>
              <w:pStyle w:val="a4"/>
              <w:wordWrap/>
              <w:spacing w:line="288" w:lineRule="auto"/>
              <w:ind w:firstLineChars="3450" w:firstLine="6900"/>
              <w:rPr>
                <w:rFonts w:ascii="Times New Roman"/>
                <w:color w:val="auto"/>
              </w:rPr>
            </w:pPr>
            <w:r w:rsidRPr="00251788">
              <w:rPr>
                <w:rFonts w:ascii="Times New Roman"/>
                <w:color w:val="auto"/>
              </w:rPr>
              <w:t xml:space="preserve">Currency </w:t>
            </w:r>
            <w:proofErr w:type="gramStart"/>
            <w:r w:rsidRPr="00251788">
              <w:rPr>
                <w:rFonts w:ascii="Times New Roman"/>
                <w:color w:val="auto"/>
              </w:rPr>
              <w:t>Code :</w:t>
            </w:r>
            <w:proofErr w:type="gramEnd"/>
            <w:r w:rsidRPr="00251788">
              <w:rPr>
                <w:rFonts w:ascii="Times New Roman"/>
                <w:color w:val="auto"/>
              </w:rPr>
              <w:t xml:space="preserve"> </w:t>
            </w:r>
          </w:p>
          <w:p w:rsidR="00A505B4" w:rsidRPr="00251788" w:rsidRDefault="00A505B4" w:rsidP="00A34307">
            <w:pPr>
              <w:pStyle w:val="a4"/>
              <w:wordWrap/>
              <w:spacing w:line="288" w:lineRule="auto"/>
              <w:rPr>
                <w:rFonts w:ascii="Times New Roman"/>
                <w:color w:val="auto"/>
              </w:rPr>
            </w:pPr>
          </w:p>
          <w:tbl>
            <w:tblPr>
              <w:tblW w:w="94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584"/>
              <w:gridCol w:w="961"/>
              <w:gridCol w:w="874"/>
              <w:gridCol w:w="1041"/>
              <w:gridCol w:w="794"/>
              <w:gridCol w:w="1898"/>
              <w:gridCol w:w="813"/>
              <w:gridCol w:w="874"/>
              <w:gridCol w:w="525"/>
              <w:gridCol w:w="1049"/>
            </w:tblGrid>
            <w:tr w:rsidR="00A505B4" w:rsidRPr="00251788" w:rsidTr="00A34307">
              <w:trPr>
                <w:trHeight w:hRule="exact" w:val="540"/>
              </w:trPr>
              <w:tc>
                <w:tcPr>
                  <w:tcW w:w="584" w:type="dxa"/>
                  <w:vMerge w:val="restart"/>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Item No.</w:t>
                  </w:r>
                </w:p>
              </w:tc>
              <w:tc>
                <w:tcPr>
                  <w:tcW w:w="961" w:type="dxa"/>
                  <w:vAlign w:val="center"/>
                </w:tcPr>
                <w:p w:rsidR="00A505B4" w:rsidRPr="00251788" w:rsidRDefault="00A505B4" w:rsidP="00A34307">
                  <w:pPr>
                    <w:pStyle w:val="a4"/>
                    <w:wordWrap/>
                    <w:spacing w:line="288" w:lineRule="auto"/>
                    <w:jc w:val="center"/>
                    <w:rPr>
                      <w:rFonts w:ascii="Times New Roman"/>
                      <w:color w:val="auto"/>
                    </w:rPr>
                  </w:pPr>
                  <w:proofErr w:type="spellStart"/>
                  <w:r w:rsidRPr="00251788">
                    <w:rPr>
                      <w:rFonts w:ascii="Times New Roman"/>
                      <w:color w:val="auto"/>
                    </w:rPr>
                    <w:t>Apeq</w:t>
                  </w:r>
                  <w:proofErr w:type="spellEnd"/>
                  <w:r w:rsidRPr="00251788">
                    <w:rPr>
                      <w:rFonts w:ascii="Times New Roman"/>
                      <w:color w:val="auto"/>
                    </w:rPr>
                    <w:t xml:space="preserve"> No.</w:t>
                  </w:r>
                </w:p>
              </w:tc>
              <w:tc>
                <w:tcPr>
                  <w:tcW w:w="874"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DOC No.</w:t>
                  </w:r>
                </w:p>
              </w:tc>
              <w:tc>
                <w:tcPr>
                  <w:tcW w:w="1041"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Part No.</w:t>
                  </w:r>
                </w:p>
              </w:tc>
              <w:tc>
                <w:tcPr>
                  <w:tcW w:w="794"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Unit</w:t>
                  </w:r>
                </w:p>
              </w:tc>
              <w:tc>
                <w:tcPr>
                  <w:tcW w:w="1898"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Delivery Date</w:t>
                  </w:r>
                </w:p>
              </w:tc>
              <w:tc>
                <w:tcPr>
                  <w:tcW w:w="813"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Quantity</w:t>
                  </w:r>
                </w:p>
              </w:tc>
              <w:tc>
                <w:tcPr>
                  <w:tcW w:w="874" w:type="dxa"/>
                  <w:vMerge w:val="restart"/>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Extended mount</w:t>
                  </w:r>
                </w:p>
              </w:tc>
              <w:tc>
                <w:tcPr>
                  <w:tcW w:w="525"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Note.</w:t>
                  </w:r>
                </w:p>
              </w:tc>
              <w:tc>
                <w:tcPr>
                  <w:tcW w:w="1049"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 xml:space="preserve">Order </w:t>
                  </w:r>
                  <w:proofErr w:type="spellStart"/>
                  <w:r w:rsidRPr="00251788">
                    <w:rPr>
                      <w:rFonts w:ascii="Times New Roman"/>
                      <w:color w:val="auto"/>
                    </w:rPr>
                    <w:t>Div</w:t>
                  </w:r>
                  <w:proofErr w:type="spellEnd"/>
                </w:p>
              </w:tc>
            </w:tr>
            <w:tr w:rsidR="00A505B4" w:rsidRPr="00251788" w:rsidTr="00A34307">
              <w:trPr>
                <w:trHeight w:val="457"/>
              </w:trPr>
              <w:tc>
                <w:tcPr>
                  <w:tcW w:w="584" w:type="dxa"/>
                  <w:vMerge/>
                  <w:vAlign w:val="center"/>
                </w:tcPr>
                <w:p w:rsidR="00A505B4" w:rsidRPr="00251788" w:rsidRDefault="00A505B4" w:rsidP="00A34307">
                  <w:pPr>
                    <w:pStyle w:val="a4"/>
                    <w:wordWrap/>
                    <w:spacing w:line="288" w:lineRule="auto"/>
                    <w:jc w:val="center"/>
                    <w:rPr>
                      <w:rFonts w:ascii="Times New Roman"/>
                      <w:color w:val="auto"/>
                    </w:rPr>
                  </w:pPr>
                </w:p>
              </w:tc>
              <w:tc>
                <w:tcPr>
                  <w:tcW w:w="961"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N-S-N</w:t>
                  </w:r>
                </w:p>
              </w:tc>
              <w:tc>
                <w:tcPr>
                  <w:tcW w:w="874"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Serial No.</w:t>
                  </w:r>
                </w:p>
              </w:tc>
              <w:tc>
                <w:tcPr>
                  <w:tcW w:w="1041"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Description</w:t>
                  </w:r>
                </w:p>
              </w:tc>
              <w:tc>
                <w:tcPr>
                  <w:tcW w:w="794"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Warrant</w:t>
                  </w:r>
                </w:p>
              </w:tc>
              <w:tc>
                <w:tcPr>
                  <w:tcW w:w="1898"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Year of Price List</w:t>
                  </w:r>
                </w:p>
              </w:tc>
              <w:tc>
                <w:tcPr>
                  <w:tcW w:w="813"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Unit Price</w:t>
                  </w:r>
                </w:p>
              </w:tc>
              <w:tc>
                <w:tcPr>
                  <w:tcW w:w="874" w:type="dxa"/>
                  <w:vMerge/>
                  <w:shd w:val="clear" w:color="auto" w:fill="auto"/>
                  <w:vAlign w:val="center"/>
                </w:tcPr>
                <w:p w:rsidR="00A505B4" w:rsidRPr="00251788" w:rsidRDefault="00A505B4" w:rsidP="00A34307">
                  <w:pPr>
                    <w:pStyle w:val="a4"/>
                    <w:wordWrap/>
                    <w:spacing w:line="288" w:lineRule="auto"/>
                    <w:jc w:val="center"/>
                    <w:rPr>
                      <w:rFonts w:ascii="Times New Roman"/>
                      <w:color w:val="auto"/>
                    </w:rPr>
                  </w:pPr>
                </w:p>
              </w:tc>
              <w:tc>
                <w:tcPr>
                  <w:tcW w:w="525"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p>
              </w:tc>
              <w:tc>
                <w:tcPr>
                  <w:tcW w:w="1049" w:type="dxa"/>
                  <w:shd w:val="clear" w:color="auto" w:fill="auto"/>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TS Method</w:t>
                  </w:r>
                </w:p>
              </w:tc>
            </w:tr>
            <w:tr w:rsidR="00A505B4" w:rsidRPr="00251788" w:rsidTr="00A34307">
              <w:trPr>
                <w:trHeight w:hRule="exact" w:val="1692"/>
              </w:trPr>
              <w:tc>
                <w:tcPr>
                  <w:tcW w:w="584" w:type="dxa"/>
                </w:tcPr>
                <w:p w:rsidR="00A505B4" w:rsidRPr="00251788" w:rsidRDefault="00A505B4" w:rsidP="00A34307">
                  <w:pPr>
                    <w:pStyle w:val="a4"/>
                    <w:wordWrap/>
                    <w:spacing w:line="288" w:lineRule="auto"/>
                    <w:rPr>
                      <w:rFonts w:ascii="Times New Roman"/>
                      <w:color w:val="auto"/>
                    </w:rPr>
                  </w:pPr>
                </w:p>
              </w:tc>
              <w:tc>
                <w:tcPr>
                  <w:tcW w:w="961" w:type="dxa"/>
                </w:tcPr>
                <w:p w:rsidR="00A505B4" w:rsidRPr="00251788" w:rsidRDefault="00A505B4" w:rsidP="00A34307">
                  <w:pPr>
                    <w:pStyle w:val="a4"/>
                    <w:wordWrap/>
                    <w:spacing w:line="288" w:lineRule="auto"/>
                    <w:rPr>
                      <w:rFonts w:ascii="Times New Roman"/>
                      <w:color w:val="auto"/>
                    </w:rPr>
                  </w:pPr>
                </w:p>
              </w:tc>
              <w:tc>
                <w:tcPr>
                  <w:tcW w:w="874" w:type="dxa"/>
                </w:tcPr>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tc>
              <w:tc>
                <w:tcPr>
                  <w:tcW w:w="1041" w:type="dxa"/>
                  <w:shd w:val="clear" w:color="auto" w:fill="auto"/>
                </w:tcPr>
                <w:p w:rsidR="00A505B4" w:rsidRPr="00251788" w:rsidRDefault="00A505B4" w:rsidP="00A34307">
                  <w:pPr>
                    <w:pStyle w:val="a4"/>
                    <w:wordWrap/>
                    <w:spacing w:line="288" w:lineRule="auto"/>
                    <w:rPr>
                      <w:rFonts w:ascii="Times New Roman"/>
                      <w:color w:val="auto"/>
                    </w:rPr>
                  </w:pPr>
                </w:p>
              </w:tc>
              <w:tc>
                <w:tcPr>
                  <w:tcW w:w="794" w:type="dxa"/>
                  <w:shd w:val="clear" w:color="auto" w:fill="auto"/>
                </w:tcPr>
                <w:p w:rsidR="00A505B4" w:rsidRPr="00251788" w:rsidRDefault="00A505B4" w:rsidP="00A34307">
                  <w:pPr>
                    <w:pStyle w:val="a4"/>
                    <w:wordWrap/>
                    <w:spacing w:line="288" w:lineRule="auto"/>
                    <w:rPr>
                      <w:rFonts w:ascii="Times New Roman"/>
                      <w:color w:val="auto"/>
                    </w:rPr>
                  </w:pPr>
                </w:p>
              </w:tc>
              <w:tc>
                <w:tcPr>
                  <w:tcW w:w="1898" w:type="dxa"/>
                </w:tcPr>
                <w:p w:rsidR="00A505B4" w:rsidRPr="00251788" w:rsidRDefault="00A505B4" w:rsidP="00A34307">
                  <w:pPr>
                    <w:pStyle w:val="a4"/>
                    <w:wordWrap/>
                    <w:spacing w:line="288" w:lineRule="auto"/>
                    <w:rPr>
                      <w:rFonts w:ascii="Times New Roman"/>
                      <w:color w:val="auto"/>
                    </w:rPr>
                  </w:pPr>
                </w:p>
              </w:tc>
              <w:tc>
                <w:tcPr>
                  <w:tcW w:w="813" w:type="dxa"/>
                  <w:shd w:val="clear" w:color="auto" w:fill="auto"/>
                </w:tcPr>
                <w:p w:rsidR="00A505B4" w:rsidRPr="00251788" w:rsidRDefault="00A505B4" w:rsidP="00A34307">
                  <w:pPr>
                    <w:pStyle w:val="a4"/>
                    <w:wordWrap/>
                    <w:spacing w:line="288" w:lineRule="auto"/>
                    <w:rPr>
                      <w:rFonts w:ascii="Times New Roman"/>
                      <w:color w:val="auto"/>
                    </w:rPr>
                  </w:pPr>
                </w:p>
              </w:tc>
              <w:tc>
                <w:tcPr>
                  <w:tcW w:w="874" w:type="dxa"/>
                  <w:shd w:val="clear" w:color="auto" w:fill="auto"/>
                </w:tcPr>
                <w:p w:rsidR="00A505B4" w:rsidRPr="00251788" w:rsidRDefault="00A505B4" w:rsidP="00A34307">
                  <w:pPr>
                    <w:pStyle w:val="a4"/>
                    <w:wordWrap/>
                    <w:spacing w:line="288" w:lineRule="auto"/>
                    <w:rPr>
                      <w:rFonts w:ascii="Times New Roman"/>
                      <w:color w:val="auto"/>
                    </w:rPr>
                  </w:pPr>
                </w:p>
              </w:tc>
              <w:tc>
                <w:tcPr>
                  <w:tcW w:w="525" w:type="dxa"/>
                  <w:shd w:val="clear" w:color="auto" w:fill="auto"/>
                </w:tcPr>
                <w:p w:rsidR="00A505B4" w:rsidRPr="00251788" w:rsidRDefault="00A505B4" w:rsidP="00A34307">
                  <w:pPr>
                    <w:pStyle w:val="a4"/>
                    <w:wordWrap/>
                    <w:spacing w:line="288" w:lineRule="auto"/>
                    <w:rPr>
                      <w:rFonts w:ascii="Times New Roman"/>
                      <w:color w:val="auto"/>
                    </w:rPr>
                  </w:pPr>
                </w:p>
              </w:tc>
              <w:tc>
                <w:tcPr>
                  <w:tcW w:w="1049" w:type="dxa"/>
                  <w:shd w:val="clear" w:color="auto" w:fill="auto"/>
                </w:tcPr>
                <w:p w:rsidR="00A505B4" w:rsidRPr="00251788" w:rsidRDefault="00A505B4" w:rsidP="00A34307">
                  <w:pPr>
                    <w:pStyle w:val="a4"/>
                    <w:wordWrap/>
                    <w:spacing w:line="288" w:lineRule="auto"/>
                    <w:rPr>
                      <w:rFonts w:ascii="Times New Roman"/>
                      <w:color w:val="auto"/>
                    </w:rPr>
                  </w:pPr>
                </w:p>
              </w:tc>
            </w:tr>
          </w:tbl>
          <w:p w:rsidR="00A505B4" w:rsidRPr="00251788" w:rsidRDefault="00A505B4" w:rsidP="00A34307">
            <w:pPr>
              <w:pStyle w:val="a4"/>
              <w:wordWrap/>
              <w:spacing w:line="288" w:lineRule="auto"/>
              <w:rPr>
                <w:color w:val="auto"/>
              </w:rPr>
            </w:pPr>
          </w:p>
          <w:p w:rsidR="00A505B4" w:rsidRPr="00251788" w:rsidRDefault="00A505B4" w:rsidP="00A34307">
            <w:pPr>
              <w:spacing w:line="320" w:lineRule="exact"/>
              <w:rPr>
                <w:rFonts w:ascii="맑은 고딕" w:eastAsia="맑은 고딕" w:hAnsi="맑은 고딕"/>
                <w:szCs w:val="20"/>
              </w:rPr>
            </w:pPr>
          </w:p>
        </w:tc>
      </w:tr>
    </w:tbl>
    <w:p w:rsidR="00A505B4" w:rsidRPr="00251788" w:rsidRDefault="00A505B4" w:rsidP="00A505B4">
      <w:pPr>
        <w:widowControl/>
        <w:wordWrap/>
        <w:autoSpaceDE/>
        <w:autoSpaceDN/>
        <w:rPr>
          <w:rFonts w:ascii="맑은 고딕" w:eastAsia="맑은 고딕" w:hAnsi="맑은 고딕"/>
        </w:rPr>
      </w:pPr>
      <w:r w:rsidRPr="00251788">
        <w:rPr>
          <w:rFonts w:ascii="맑은 고딕" w:eastAsia="맑은 고딕" w:hAnsi="맑은 고딕"/>
        </w:rPr>
        <w:br w:type="page"/>
      </w:r>
    </w:p>
    <w:tbl>
      <w:tblPr>
        <w:tblStyle w:val="a3"/>
        <w:tblW w:w="0" w:type="auto"/>
        <w:tblLayout w:type="fixed"/>
        <w:tblLook w:val="04A0" w:firstRow="1" w:lastRow="0" w:firstColumn="1" w:lastColumn="0" w:noHBand="0" w:noVBand="1"/>
      </w:tblPr>
      <w:tblGrid>
        <w:gridCol w:w="9628"/>
      </w:tblGrid>
      <w:tr w:rsidR="00A505B4" w:rsidRPr="00251788" w:rsidTr="00A34307">
        <w:trPr>
          <w:trHeight w:val="13876"/>
        </w:trPr>
        <w:tc>
          <w:tcPr>
            <w:tcW w:w="9628" w:type="dxa"/>
          </w:tcPr>
          <w:p w:rsidR="00A505B4" w:rsidRPr="00251788" w:rsidRDefault="00A505B4" w:rsidP="00A34307">
            <w:pPr>
              <w:spacing w:line="320" w:lineRule="exact"/>
              <w:rPr>
                <w:rFonts w:ascii="맑은 고딕" w:eastAsia="맑은 고딕" w:hAnsi="맑은 고딕"/>
                <w:szCs w:val="20"/>
              </w:rPr>
            </w:pPr>
            <w:r w:rsidRPr="00251788">
              <w:rPr>
                <w:rFonts w:ascii="맑은 고딕" w:eastAsia="맑은 고딕" w:hAnsi="맑은 고딕"/>
                <w:szCs w:val="20"/>
              </w:rPr>
              <w:lastRenderedPageBreak/>
              <w:t>Annex 9</w:t>
            </w:r>
          </w:p>
          <w:p w:rsidR="00A505B4" w:rsidRPr="00251788" w:rsidRDefault="00A505B4" w:rsidP="00A34307">
            <w:pPr>
              <w:spacing w:line="320" w:lineRule="exact"/>
              <w:rPr>
                <w:rFonts w:ascii="맑은 고딕" w:eastAsia="맑은 고딕" w:hAnsi="맑은 고딕"/>
                <w:szCs w:val="20"/>
              </w:rPr>
            </w:pPr>
          </w:p>
          <w:p w:rsidR="00A505B4" w:rsidRPr="00251788" w:rsidRDefault="00A505B4" w:rsidP="00A34307">
            <w:pPr>
              <w:pStyle w:val="a4"/>
              <w:tabs>
                <w:tab w:val="clear" w:pos="800"/>
              </w:tabs>
              <w:wordWrap/>
              <w:spacing w:line="288" w:lineRule="auto"/>
              <w:ind w:rightChars="-150" w:right="-300"/>
              <w:jc w:val="center"/>
              <w:rPr>
                <w:rFonts w:ascii="Times New Roman"/>
                <w:color w:val="auto"/>
                <w:sz w:val="24"/>
                <w:u w:val="single"/>
              </w:rPr>
            </w:pPr>
            <w:r w:rsidRPr="00251788">
              <w:rPr>
                <w:rFonts w:ascii="Times New Roman" w:eastAsia="굴림" w:hint="eastAsia"/>
                <w:b/>
                <w:color w:val="auto"/>
                <w:w w:val="96"/>
                <w:sz w:val="28"/>
                <w:u w:val="single"/>
              </w:rPr>
              <w:t>Notice</w:t>
            </w:r>
            <w:r w:rsidRPr="00251788">
              <w:rPr>
                <w:rFonts w:ascii="Times New Roman" w:eastAsia="굴림"/>
                <w:b/>
                <w:color w:val="auto"/>
                <w:w w:val="96"/>
                <w:sz w:val="28"/>
                <w:u w:val="single"/>
              </w:rPr>
              <w:t xml:space="preserve"> of Quotation</w:t>
            </w:r>
          </w:p>
          <w:p w:rsidR="00A505B4" w:rsidRPr="00251788" w:rsidRDefault="00A505B4" w:rsidP="00A34307">
            <w:pPr>
              <w:pStyle w:val="a4"/>
              <w:wordWrap/>
              <w:spacing w:line="288" w:lineRule="auto"/>
              <w:rPr>
                <w:rFonts w:ascii="Times New Roman"/>
                <w:color w:val="auto"/>
                <w:sz w:val="18"/>
              </w:rPr>
            </w:pP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User </w:t>
            </w:r>
            <w:proofErr w:type="gramStart"/>
            <w:r w:rsidRPr="00251788">
              <w:rPr>
                <w:rFonts w:ascii="Times New Roman"/>
                <w:color w:val="auto"/>
                <w:sz w:val="24"/>
                <w:szCs w:val="24"/>
              </w:rPr>
              <w:t>ID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Date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Document </w:t>
            </w:r>
            <w:proofErr w:type="gramStart"/>
            <w:r w:rsidRPr="00251788">
              <w:rPr>
                <w:rFonts w:ascii="Times New Roman"/>
                <w:color w:val="auto"/>
                <w:sz w:val="24"/>
                <w:szCs w:val="24"/>
              </w:rPr>
              <w:t>No.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Time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proofErr w:type="gramStart"/>
            <w:r w:rsidRPr="00251788">
              <w:rPr>
                <w:rFonts w:ascii="Times New Roman" w:eastAsia="굴림"/>
                <w:color w:val="auto"/>
                <w:w w:val="96"/>
                <w:sz w:val="24"/>
                <w:szCs w:val="24"/>
              </w:rPr>
              <w:t>Page :</w:t>
            </w:r>
            <w:proofErr w:type="gramEnd"/>
          </w:p>
          <w:p w:rsidR="00A505B4" w:rsidRPr="00251788" w:rsidRDefault="00A505B4" w:rsidP="00A34307">
            <w:pPr>
              <w:pStyle w:val="a4"/>
              <w:wordWrap/>
              <w:spacing w:line="288" w:lineRule="auto"/>
              <w:rPr>
                <w:rFonts w:ascii="Times New Roman"/>
                <w:color w:val="auto"/>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 No.</w:t>
                  </w:r>
                </w:p>
              </w:tc>
              <w:tc>
                <w:tcPr>
                  <w:tcW w:w="1198" w:type="dxa"/>
                  <w:gridSpan w:val="2"/>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990"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No.</w:t>
                  </w:r>
                </w:p>
              </w:tc>
              <w:tc>
                <w:tcPr>
                  <w:tcW w:w="848"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Date of Contract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Effect Date</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Project</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r w:rsidRPr="00251788">
                    <w:rPr>
                      <w:rFonts w:ascii="Times New Roman"/>
                      <w:color w:val="auto"/>
                      <w:sz w:val="24"/>
                    </w:rPr>
                    <w:t>Date of Quote</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Person</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422"/>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Contractor</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Commissioned</w:t>
                  </w:r>
                </w:p>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agent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73"/>
              </w:trPr>
              <w:tc>
                <w:tcPr>
                  <w:tcW w:w="2015" w:type="dxa"/>
                  <w:gridSpan w:val="2"/>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Document Description</w:t>
                  </w:r>
                </w:p>
              </w:tc>
              <w:tc>
                <w:tcPr>
                  <w:tcW w:w="7195" w:type="dxa"/>
                  <w:gridSpan w:val="7"/>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bl>
          <w:p w:rsidR="00A505B4" w:rsidRPr="00251788" w:rsidRDefault="00A505B4" w:rsidP="00A34307">
            <w:pPr>
              <w:wordWrap/>
              <w:spacing w:line="288" w:lineRule="auto"/>
              <w:jc w:val="left"/>
              <w:rPr>
                <w:rFonts w:ascii="Times New Roman"/>
                <w:vanish/>
              </w:rPr>
            </w:pPr>
          </w:p>
          <w:tbl>
            <w:tblPr>
              <w:tblpPr w:leftFromText="142" w:rightFromText="142" w:vertAnchor="text" w:tblpY="318"/>
              <w:tblW w:w="93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29"/>
              <w:gridCol w:w="887"/>
              <w:gridCol w:w="970"/>
              <w:gridCol w:w="992"/>
              <w:gridCol w:w="1134"/>
              <w:gridCol w:w="1134"/>
              <w:gridCol w:w="1843"/>
              <w:gridCol w:w="580"/>
              <w:gridCol w:w="1027"/>
            </w:tblGrid>
            <w:tr w:rsidR="00A505B4" w:rsidRPr="00251788" w:rsidTr="00A34307">
              <w:trPr>
                <w:trHeight w:val="444"/>
              </w:trPr>
              <w:tc>
                <w:tcPr>
                  <w:tcW w:w="829" w:type="dxa"/>
                  <w:vMerge w:val="restart"/>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ITEM No.</w:t>
                  </w:r>
                </w:p>
              </w:tc>
              <w:tc>
                <w:tcPr>
                  <w:tcW w:w="887"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N-S-N</w:t>
                  </w:r>
                </w:p>
              </w:tc>
              <w:tc>
                <w:tcPr>
                  <w:tcW w:w="970"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Part No.</w:t>
                  </w:r>
                </w:p>
              </w:tc>
              <w:tc>
                <w:tcPr>
                  <w:tcW w:w="992"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Serial No.</w:t>
                  </w:r>
                </w:p>
              </w:tc>
              <w:tc>
                <w:tcPr>
                  <w:tcW w:w="1134"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Delivery</w:t>
                  </w:r>
                </w:p>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Date</w:t>
                  </w:r>
                </w:p>
              </w:tc>
              <w:tc>
                <w:tcPr>
                  <w:tcW w:w="1134"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Quantity</w:t>
                  </w:r>
                </w:p>
              </w:tc>
              <w:tc>
                <w:tcPr>
                  <w:tcW w:w="1843"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hint="eastAsia"/>
                      <w:color w:val="auto"/>
                      <w:w w:val="96"/>
                    </w:rPr>
                    <w:t>Unit Price</w:t>
                  </w:r>
                </w:p>
              </w:tc>
              <w:tc>
                <w:tcPr>
                  <w:tcW w:w="580" w:type="dxa"/>
                  <w:vMerge w:val="restart"/>
                  <w:vAlign w:val="center"/>
                </w:tcPr>
                <w:p w:rsidR="00A505B4" w:rsidRPr="00251788" w:rsidRDefault="00A505B4" w:rsidP="00A34307">
                  <w:pPr>
                    <w:pStyle w:val="a4"/>
                    <w:spacing w:line="295" w:lineRule="auto"/>
                    <w:jc w:val="center"/>
                    <w:rPr>
                      <w:rFonts w:ascii="Times New Roman" w:eastAsia="굴림"/>
                      <w:color w:val="auto"/>
                      <w:w w:val="96"/>
                    </w:rPr>
                  </w:pPr>
                  <w:r w:rsidRPr="00251788">
                    <w:rPr>
                      <w:rFonts w:ascii="Times New Roman" w:eastAsia="굴림"/>
                      <w:color w:val="auto"/>
                      <w:w w:val="96"/>
                    </w:rPr>
                    <w:t>Note</w:t>
                  </w:r>
                </w:p>
              </w:tc>
              <w:tc>
                <w:tcPr>
                  <w:tcW w:w="1027" w:type="dxa"/>
                  <w:vMerge w:val="restart"/>
                  <w:vAlign w:val="center"/>
                </w:tcPr>
                <w:p w:rsidR="00A505B4" w:rsidRPr="00251788" w:rsidRDefault="00A505B4" w:rsidP="00A34307">
                  <w:pPr>
                    <w:pStyle w:val="a4"/>
                    <w:spacing w:line="295" w:lineRule="auto"/>
                    <w:jc w:val="center"/>
                    <w:rPr>
                      <w:rFonts w:ascii="Times New Roman" w:eastAsia="굴림"/>
                      <w:color w:val="auto"/>
                      <w:w w:val="96"/>
                    </w:rPr>
                  </w:pPr>
                  <w:r w:rsidRPr="00251788">
                    <w:rPr>
                      <w:rFonts w:ascii="Times New Roman" w:eastAsia="굴림"/>
                      <w:color w:val="auto"/>
                      <w:w w:val="96"/>
                    </w:rPr>
                    <w:t xml:space="preserve">Missing </w:t>
                  </w:r>
                  <w:proofErr w:type="spellStart"/>
                  <w:r w:rsidRPr="00251788">
                    <w:rPr>
                      <w:rFonts w:ascii="Times New Roman" w:eastAsia="굴림"/>
                      <w:color w:val="auto"/>
                      <w:w w:val="96"/>
                    </w:rPr>
                    <w:t>Div</w:t>
                  </w:r>
                  <w:proofErr w:type="spellEnd"/>
                </w:p>
              </w:tc>
            </w:tr>
            <w:tr w:rsidR="00A505B4" w:rsidRPr="00251788" w:rsidTr="00A34307">
              <w:trPr>
                <w:trHeight w:val="355"/>
              </w:trPr>
              <w:tc>
                <w:tcPr>
                  <w:tcW w:w="829" w:type="dxa"/>
                  <w:vMerge/>
                  <w:vAlign w:val="center"/>
                </w:tcPr>
                <w:p w:rsidR="00A505B4" w:rsidRPr="00251788" w:rsidRDefault="00A505B4" w:rsidP="00A34307">
                  <w:pPr>
                    <w:pStyle w:val="a4"/>
                    <w:wordWrap/>
                    <w:spacing w:line="288" w:lineRule="auto"/>
                    <w:jc w:val="center"/>
                    <w:rPr>
                      <w:rFonts w:ascii="Times New Roman"/>
                      <w:color w:val="auto"/>
                    </w:rPr>
                  </w:pPr>
                </w:p>
              </w:tc>
              <w:tc>
                <w:tcPr>
                  <w:tcW w:w="887" w:type="dxa"/>
                  <w:vAlign w:val="center"/>
                </w:tcPr>
                <w:p w:rsidR="00A505B4" w:rsidRPr="00251788" w:rsidRDefault="00A505B4" w:rsidP="00A34307">
                  <w:pPr>
                    <w:pStyle w:val="a4"/>
                    <w:wordWrap/>
                    <w:spacing w:line="288" w:lineRule="auto"/>
                    <w:jc w:val="center"/>
                    <w:rPr>
                      <w:rFonts w:ascii="Times New Roman"/>
                      <w:color w:val="auto"/>
                    </w:rPr>
                  </w:pPr>
                  <w:proofErr w:type="spellStart"/>
                  <w:r w:rsidRPr="00251788">
                    <w:rPr>
                      <w:rFonts w:ascii="Times New Roman"/>
                      <w:color w:val="auto"/>
                    </w:rPr>
                    <w:t>Apeq</w:t>
                  </w:r>
                  <w:proofErr w:type="spellEnd"/>
                  <w:r w:rsidRPr="00251788">
                    <w:rPr>
                      <w:rFonts w:ascii="Times New Roman"/>
                      <w:color w:val="auto"/>
                    </w:rPr>
                    <w:t xml:space="preserve"> No.</w:t>
                  </w:r>
                </w:p>
              </w:tc>
              <w:tc>
                <w:tcPr>
                  <w:tcW w:w="1962" w:type="dxa"/>
                  <w:gridSpan w:val="2"/>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DESCRIPTION</w:t>
                  </w:r>
                </w:p>
              </w:tc>
              <w:tc>
                <w:tcPr>
                  <w:tcW w:w="1134"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Unit</w:t>
                  </w:r>
                </w:p>
              </w:tc>
              <w:tc>
                <w:tcPr>
                  <w:tcW w:w="1134"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TS Method</w:t>
                  </w:r>
                </w:p>
              </w:tc>
              <w:tc>
                <w:tcPr>
                  <w:tcW w:w="1843"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hint="eastAsia"/>
                      <w:color w:val="auto"/>
                    </w:rPr>
                    <w:t>Extended Amount</w:t>
                  </w:r>
                </w:p>
              </w:tc>
              <w:tc>
                <w:tcPr>
                  <w:tcW w:w="580" w:type="dxa"/>
                  <w:vMerge/>
                </w:tcPr>
                <w:p w:rsidR="00A505B4" w:rsidRPr="00251788" w:rsidRDefault="00A505B4" w:rsidP="00A34307">
                  <w:pPr>
                    <w:pStyle w:val="a4"/>
                    <w:wordWrap/>
                    <w:spacing w:line="288" w:lineRule="auto"/>
                    <w:jc w:val="center"/>
                    <w:rPr>
                      <w:rFonts w:ascii="Times New Roman"/>
                      <w:color w:val="auto"/>
                    </w:rPr>
                  </w:pPr>
                </w:p>
              </w:tc>
              <w:tc>
                <w:tcPr>
                  <w:tcW w:w="1027" w:type="dxa"/>
                  <w:vMerge/>
                </w:tcPr>
                <w:p w:rsidR="00A505B4" w:rsidRPr="00251788" w:rsidRDefault="00A505B4" w:rsidP="00A34307">
                  <w:pPr>
                    <w:pStyle w:val="a4"/>
                    <w:wordWrap/>
                    <w:spacing w:line="288" w:lineRule="auto"/>
                    <w:jc w:val="center"/>
                    <w:rPr>
                      <w:rFonts w:ascii="Times New Roman"/>
                      <w:color w:val="auto"/>
                    </w:rPr>
                  </w:pPr>
                </w:p>
              </w:tc>
            </w:tr>
            <w:tr w:rsidR="00A505B4" w:rsidRPr="00251788" w:rsidTr="00A34307">
              <w:trPr>
                <w:trHeight w:val="415"/>
              </w:trPr>
              <w:tc>
                <w:tcPr>
                  <w:tcW w:w="829" w:type="dxa"/>
                </w:tcPr>
                <w:p w:rsidR="00A505B4" w:rsidRPr="00251788" w:rsidRDefault="00A505B4" w:rsidP="00A34307">
                  <w:pPr>
                    <w:pStyle w:val="a4"/>
                    <w:wordWrap/>
                    <w:spacing w:line="288" w:lineRule="auto"/>
                    <w:rPr>
                      <w:rFonts w:ascii="Times New Roman"/>
                      <w:color w:val="auto"/>
                    </w:rPr>
                  </w:pPr>
                </w:p>
              </w:tc>
              <w:tc>
                <w:tcPr>
                  <w:tcW w:w="887" w:type="dxa"/>
                </w:tcPr>
                <w:p w:rsidR="00A505B4" w:rsidRPr="00251788" w:rsidRDefault="00A505B4" w:rsidP="00A34307">
                  <w:pPr>
                    <w:pStyle w:val="a4"/>
                    <w:wordWrap/>
                    <w:spacing w:line="288" w:lineRule="auto"/>
                    <w:rPr>
                      <w:rFonts w:ascii="Times New Roman"/>
                      <w:color w:val="auto"/>
                    </w:rPr>
                  </w:pPr>
                </w:p>
              </w:tc>
              <w:tc>
                <w:tcPr>
                  <w:tcW w:w="970" w:type="dxa"/>
                </w:tcPr>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tc>
              <w:tc>
                <w:tcPr>
                  <w:tcW w:w="992" w:type="dxa"/>
                </w:tcPr>
                <w:p w:rsidR="00A505B4" w:rsidRPr="00251788" w:rsidRDefault="00A505B4" w:rsidP="00A34307">
                  <w:pPr>
                    <w:pStyle w:val="a4"/>
                    <w:wordWrap/>
                    <w:spacing w:line="288" w:lineRule="auto"/>
                    <w:rPr>
                      <w:rFonts w:ascii="Times New Roman"/>
                      <w:color w:val="auto"/>
                    </w:rPr>
                  </w:pPr>
                </w:p>
              </w:tc>
              <w:tc>
                <w:tcPr>
                  <w:tcW w:w="1134" w:type="dxa"/>
                </w:tcPr>
                <w:p w:rsidR="00A505B4" w:rsidRPr="00251788" w:rsidRDefault="00A505B4" w:rsidP="00A34307">
                  <w:pPr>
                    <w:pStyle w:val="a4"/>
                    <w:wordWrap/>
                    <w:spacing w:line="288" w:lineRule="auto"/>
                    <w:rPr>
                      <w:rFonts w:ascii="Times New Roman"/>
                      <w:color w:val="auto"/>
                    </w:rPr>
                  </w:pPr>
                </w:p>
              </w:tc>
              <w:tc>
                <w:tcPr>
                  <w:tcW w:w="1134" w:type="dxa"/>
                </w:tcPr>
                <w:p w:rsidR="00A505B4" w:rsidRPr="00251788" w:rsidRDefault="00A505B4" w:rsidP="00A34307">
                  <w:pPr>
                    <w:pStyle w:val="a4"/>
                    <w:wordWrap/>
                    <w:spacing w:line="288" w:lineRule="auto"/>
                    <w:rPr>
                      <w:rFonts w:ascii="Times New Roman"/>
                      <w:color w:val="auto"/>
                    </w:rPr>
                  </w:pPr>
                </w:p>
              </w:tc>
              <w:tc>
                <w:tcPr>
                  <w:tcW w:w="1843" w:type="dxa"/>
                </w:tcPr>
                <w:p w:rsidR="00A505B4" w:rsidRPr="00251788" w:rsidRDefault="00A505B4" w:rsidP="00A34307">
                  <w:pPr>
                    <w:pStyle w:val="a4"/>
                    <w:wordWrap/>
                    <w:spacing w:line="288" w:lineRule="auto"/>
                    <w:rPr>
                      <w:rFonts w:ascii="Times New Roman"/>
                      <w:color w:val="auto"/>
                    </w:rPr>
                  </w:pPr>
                </w:p>
              </w:tc>
              <w:tc>
                <w:tcPr>
                  <w:tcW w:w="580" w:type="dxa"/>
                </w:tcPr>
                <w:p w:rsidR="00A505B4" w:rsidRPr="00251788" w:rsidRDefault="00A505B4" w:rsidP="00A34307">
                  <w:pPr>
                    <w:pStyle w:val="a4"/>
                    <w:wordWrap/>
                    <w:spacing w:line="288" w:lineRule="auto"/>
                    <w:rPr>
                      <w:rFonts w:ascii="Times New Roman"/>
                      <w:color w:val="auto"/>
                    </w:rPr>
                  </w:pPr>
                </w:p>
              </w:tc>
              <w:tc>
                <w:tcPr>
                  <w:tcW w:w="1027" w:type="dxa"/>
                </w:tcPr>
                <w:p w:rsidR="00A505B4" w:rsidRPr="00251788" w:rsidRDefault="00A505B4" w:rsidP="00A34307">
                  <w:pPr>
                    <w:pStyle w:val="a4"/>
                    <w:wordWrap/>
                    <w:spacing w:line="288" w:lineRule="auto"/>
                    <w:rPr>
                      <w:rFonts w:ascii="Times New Roman"/>
                      <w:color w:val="auto"/>
                    </w:rPr>
                  </w:pPr>
                </w:p>
              </w:tc>
            </w:tr>
          </w:tbl>
          <w:p w:rsidR="00A505B4" w:rsidRPr="00251788" w:rsidRDefault="00A505B4" w:rsidP="00A34307">
            <w:pPr>
              <w:pStyle w:val="a4"/>
              <w:wordWrap/>
              <w:spacing w:line="288" w:lineRule="auto"/>
              <w:ind w:firstLineChars="3450" w:firstLine="6900"/>
              <w:rPr>
                <w:rFonts w:ascii="Times New Roman"/>
                <w:color w:val="auto"/>
              </w:rPr>
            </w:pPr>
            <w:r w:rsidRPr="00251788">
              <w:rPr>
                <w:rFonts w:ascii="Times New Roman"/>
                <w:color w:val="auto"/>
              </w:rPr>
              <w:t xml:space="preserve">Currency </w:t>
            </w:r>
            <w:proofErr w:type="gramStart"/>
            <w:r w:rsidRPr="00251788">
              <w:rPr>
                <w:rFonts w:ascii="Times New Roman"/>
                <w:color w:val="auto"/>
              </w:rPr>
              <w:t>Code :</w:t>
            </w:r>
            <w:proofErr w:type="gramEnd"/>
            <w:r w:rsidRPr="00251788">
              <w:rPr>
                <w:rFonts w:ascii="Times New Roman"/>
                <w:color w:val="auto"/>
              </w:rPr>
              <w:t xml:space="preserve"> </w:t>
            </w:r>
          </w:p>
          <w:p w:rsidR="00A505B4" w:rsidRPr="00251788" w:rsidRDefault="00A505B4" w:rsidP="00A34307">
            <w:pPr>
              <w:spacing w:line="320" w:lineRule="exact"/>
              <w:rPr>
                <w:rFonts w:ascii="맑은 고딕" w:eastAsia="맑은 고딕" w:hAnsi="맑은 고딕"/>
              </w:rPr>
            </w:pPr>
          </w:p>
        </w:tc>
      </w:tr>
    </w:tbl>
    <w:p w:rsidR="00A505B4" w:rsidRPr="00251788" w:rsidRDefault="00A505B4" w:rsidP="00A505B4">
      <w:pPr>
        <w:widowControl/>
        <w:wordWrap/>
        <w:autoSpaceDE/>
        <w:autoSpaceDN/>
        <w:rPr>
          <w:rFonts w:ascii="맑은 고딕" w:eastAsia="맑은 고딕" w:hAnsi="맑은 고딕"/>
        </w:rPr>
      </w:pPr>
      <w:r w:rsidRPr="00251788">
        <w:rPr>
          <w:rFonts w:ascii="맑은 고딕" w:eastAsia="맑은 고딕" w:hAnsi="맑은 고딕"/>
        </w:rPr>
        <w:br w:type="page"/>
      </w:r>
    </w:p>
    <w:tbl>
      <w:tblPr>
        <w:tblStyle w:val="a3"/>
        <w:tblW w:w="0" w:type="auto"/>
        <w:tblLayout w:type="fixed"/>
        <w:tblLook w:val="04A0" w:firstRow="1" w:lastRow="0" w:firstColumn="1" w:lastColumn="0" w:noHBand="0" w:noVBand="1"/>
      </w:tblPr>
      <w:tblGrid>
        <w:gridCol w:w="9628"/>
      </w:tblGrid>
      <w:tr w:rsidR="00A505B4" w:rsidRPr="00251788" w:rsidTr="00A34307">
        <w:trPr>
          <w:trHeight w:val="13876"/>
        </w:trPr>
        <w:tc>
          <w:tcPr>
            <w:tcW w:w="9628" w:type="dxa"/>
          </w:tcPr>
          <w:p w:rsidR="00A505B4" w:rsidRPr="00251788" w:rsidRDefault="00A505B4" w:rsidP="00A34307">
            <w:pPr>
              <w:spacing w:line="320" w:lineRule="exact"/>
              <w:rPr>
                <w:rFonts w:ascii="맑은 고딕" w:eastAsia="맑은 고딕" w:hAnsi="맑은 고딕"/>
                <w:szCs w:val="20"/>
              </w:rPr>
            </w:pPr>
            <w:r w:rsidRPr="00251788">
              <w:rPr>
                <w:rFonts w:ascii="맑은 고딕" w:eastAsia="맑은 고딕" w:hAnsi="맑은 고딕"/>
                <w:szCs w:val="20"/>
              </w:rPr>
              <w:lastRenderedPageBreak/>
              <w:t>Annex 10</w:t>
            </w:r>
          </w:p>
          <w:p w:rsidR="00A505B4" w:rsidRPr="00251788" w:rsidRDefault="00A505B4" w:rsidP="00A34307">
            <w:pPr>
              <w:spacing w:line="320" w:lineRule="exact"/>
              <w:rPr>
                <w:rFonts w:ascii="맑은 고딕" w:eastAsia="맑은 고딕" w:hAnsi="맑은 고딕"/>
                <w:szCs w:val="20"/>
              </w:rPr>
            </w:pPr>
          </w:p>
          <w:p w:rsidR="00A505B4" w:rsidRPr="00251788" w:rsidRDefault="00A505B4" w:rsidP="00A34307">
            <w:pPr>
              <w:pStyle w:val="a4"/>
              <w:tabs>
                <w:tab w:val="clear" w:pos="800"/>
              </w:tabs>
              <w:wordWrap/>
              <w:spacing w:line="288" w:lineRule="auto"/>
              <w:ind w:rightChars="-150" w:right="-300"/>
              <w:jc w:val="center"/>
              <w:rPr>
                <w:rFonts w:ascii="Times New Roman"/>
                <w:color w:val="auto"/>
                <w:sz w:val="24"/>
                <w:u w:val="single"/>
              </w:rPr>
            </w:pPr>
            <w:r w:rsidRPr="00251788">
              <w:rPr>
                <w:rFonts w:ascii="Times New Roman" w:eastAsia="굴림" w:hint="eastAsia"/>
                <w:b/>
                <w:color w:val="auto"/>
                <w:w w:val="96"/>
                <w:sz w:val="28"/>
                <w:u w:val="single"/>
              </w:rPr>
              <w:t>Notice</w:t>
            </w:r>
            <w:r w:rsidRPr="00251788">
              <w:rPr>
                <w:rFonts w:ascii="Times New Roman" w:eastAsia="굴림"/>
                <w:b/>
                <w:color w:val="auto"/>
                <w:w w:val="96"/>
                <w:sz w:val="28"/>
                <w:u w:val="single"/>
              </w:rPr>
              <w:t xml:space="preserve"> of </w:t>
            </w:r>
            <w:proofErr w:type="gramStart"/>
            <w:r w:rsidRPr="00251788">
              <w:rPr>
                <w:rFonts w:ascii="Times New Roman" w:eastAsia="굴림"/>
                <w:b/>
                <w:color w:val="auto"/>
                <w:w w:val="96"/>
                <w:sz w:val="28"/>
                <w:u w:val="single"/>
              </w:rPr>
              <w:t>Acceptance(</w:t>
            </w:r>
            <w:proofErr w:type="gramEnd"/>
            <w:r w:rsidRPr="00251788">
              <w:rPr>
                <w:rFonts w:ascii="Times New Roman" w:eastAsia="굴림"/>
                <w:b/>
                <w:color w:val="auto"/>
                <w:w w:val="96"/>
                <w:sz w:val="28"/>
                <w:u w:val="single"/>
              </w:rPr>
              <w:t>BOA)</w:t>
            </w:r>
          </w:p>
          <w:p w:rsidR="00A505B4" w:rsidRPr="00251788" w:rsidRDefault="00A505B4" w:rsidP="00A34307">
            <w:pPr>
              <w:pStyle w:val="a4"/>
              <w:wordWrap/>
              <w:spacing w:line="288" w:lineRule="auto"/>
              <w:rPr>
                <w:rFonts w:ascii="Times New Roman"/>
                <w:color w:val="auto"/>
                <w:sz w:val="18"/>
              </w:rPr>
            </w:pP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User </w:t>
            </w:r>
            <w:proofErr w:type="gramStart"/>
            <w:r w:rsidRPr="00251788">
              <w:rPr>
                <w:rFonts w:ascii="Times New Roman"/>
                <w:color w:val="auto"/>
                <w:sz w:val="24"/>
                <w:szCs w:val="24"/>
              </w:rPr>
              <w:t>ID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Date :</w:t>
            </w:r>
          </w:p>
          <w:p w:rsidR="00A505B4" w:rsidRPr="00251788" w:rsidRDefault="00A505B4" w:rsidP="00A34307">
            <w:pPr>
              <w:pStyle w:val="a4"/>
              <w:wordWrap/>
              <w:spacing w:line="288" w:lineRule="auto"/>
              <w:rPr>
                <w:rFonts w:ascii="Times New Roman"/>
                <w:color w:val="auto"/>
                <w:sz w:val="24"/>
                <w:szCs w:val="24"/>
              </w:rPr>
            </w:pPr>
            <w:r w:rsidRPr="00251788">
              <w:rPr>
                <w:rFonts w:ascii="Times New Roman"/>
                <w:color w:val="auto"/>
                <w:sz w:val="24"/>
                <w:szCs w:val="24"/>
              </w:rPr>
              <w:t xml:space="preserve">Document </w:t>
            </w:r>
            <w:proofErr w:type="gramStart"/>
            <w:r w:rsidRPr="00251788">
              <w:rPr>
                <w:rFonts w:ascii="Times New Roman"/>
                <w:color w:val="auto"/>
                <w:sz w:val="24"/>
                <w:szCs w:val="24"/>
              </w:rPr>
              <w:t>No. :</w:t>
            </w:r>
            <w:proofErr w:type="gramEnd"/>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r>
            <w:r w:rsidRPr="00251788">
              <w:rPr>
                <w:rFonts w:ascii="Times New Roman"/>
                <w:color w:val="auto"/>
                <w:sz w:val="24"/>
                <w:szCs w:val="24"/>
              </w:rPr>
              <w:tab/>
              <w:t>Time :</w:t>
            </w:r>
          </w:p>
          <w:p w:rsidR="00A505B4" w:rsidRPr="00251788" w:rsidRDefault="00A505B4" w:rsidP="00A34307">
            <w:pPr>
              <w:pStyle w:val="a4"/>
              <w:wordWrap/>
              <w:spacing w:line="288" w:lineRule="auto"/>
              <w:rPr>
                <w:rFonts w:ascii="Times New Roman"/>
                <w:b/>
                <w:color w:val="auto"/>
                <w:sz w:val="24"/>
                <w:szCs w:val="24"/>
              </w:rPr>
            </w:pPr>
            <w:r w:rsidRPr="00251788">
              <w:rPr>
                <w:rFonts w:ascii="Times New Roman" w:eastAsia="굴림"/>
                <w:color w:val="auto"/>
                <w:w w:val="96"/>
                <w:sz w:val="24"/>
                <w:szCs w:val="24"/>
              </w:rPr>
              <w:t xml:space="preserve">L/C </w:t>
            </w:r>
            <w:proofErr w:type="gramStart"/>
            <w:r w:rsidRPr="00251788">
              <w:rPr>
                <w:rFonts w:ascii="Times New Roman" w:eastAsia="굴림"/>
                <w:color w:val="auto"/>
                <w:w w:val="96"/>
                <w:sz w:val="24"/>
                <w:szCs w:val="24"/>
              </w:rPr>
              <w:t>No. :</w:t>
            </w:r>
            <w:proofErr w:type="gramEnd"/>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r>
            <w:r w:rsidRPr="00251788">
              <w:rPr>
                <w:rFonts w:ascii="Times New Roman" w:eastAsia="굴림"/>
                <w:color w:val="auto"/>
                <w:w w:val="96"/>
                <w:sz w:val="24"/>
                <w:szCs w:val="24"/>
              </w:rPr>
              <w:tab/>
              <w:t>Page :</w:t>
            </w:r>
          </w:p>
          <w:p w:rsidR="00A505B4" w:rsidRPr="00251788" w:rsidRDefault="00A505B4" w:rsidP="00A34307">
            <w:pPr>
              <w:pStyle w:val="a4"/>
              <w:wordWrap/>
              <w:spacing w:line="288" w:lineRule="auto"/>
              <w:rPr>
                <w:rFonts w:ascii="Times New Roman"/>
                <w:color w:val="auto"/>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 No.</w:t>
                  </w:r>
                </w:p>
              </w:tc>
              <w:tc>
                <w:tcPr>
                  <w:tcW w:w="1198" w:type="dxa"/>
                  <w:gridSpan w:val="2"/>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990"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No.</w:t>
                  </w:r>
                </w:p>
              </w:tc>
              <w:tc>
                <w:tcPr>
                  <w:tcW w:w="848"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Date of Contract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Effect Date</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59"/>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Project</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r w:rsidRPr="00251788">
                    <w:rPr>
                      <w:rFonts w:ascii="Times New Roman"/>
                      <w:color w:val="auto"/>
                      <w:sz w:val="24"/>
                    </w:rPr>
                    <w:t>Date of Quote</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Request Person</w:t>
                  </w: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422"/>
              </w:trPr>
              <w:tc>
                <w:tcPr>
                  <w:tcW w:w="1244"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Contractor</w:t>
                  </w:r>
                </w:p>
              </w:tc>
              <w:tc>
                <w:tcPr>
                  <w:tcW w:w="3036" w:type="dxa"/>
                  <w:gridSpan w:val="4"/>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657" w:type="dxa"/>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Commissioned</w:t>
                  </w:r>
                </w:p>
                <w:p w:rsidR="00A505B4" w:rsidRPr="00251788" w:rsidRDefault="00A505B4" w:rsidP="00A34307">
                  <w:pPr>
                    <w:pStyle w:val="a4"/>
                    <w:wordWrap/>
                    <w:spacing w:line="288" w:lineRule="auto"/>
                    <w:jc w:val="center"/>
                    <w:rPr>
                      <w:rFonts w:ascii="Times New Roman"/>
                      <w:color w:val="auto"/>
                      <w:sz w:val="24"/>
                    </w:rPr>
                  </w:pPr>
                  <w:r w:rsidRPr="00251788">
                    <w:rPr>
                      <w:rFonts w:ascii="Times New Roman" w:hint="eastAsia"/>
                      <w:color w:val="auto"/>
                      <w:sz w:val="24"/>
                    </w:rPr>
                    <w:t>agent</w:t>
                  </w:r>
                </w:p>
              </w:tc>
              <w:tc>
                <w:tcPr>
                  <w:tcW w:w="1045"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156"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c>
                <w:tcPr>
                  <w:tcW w:w="1072" w:type="dxa"/>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r w:rsidR="00A505B4" w:rsidRPr="00251788" w:rsidTr="00A34307">
              <w:trPr>
                <w:trHeight w:val="873"/>
              </w:trPr>
              <w:tc>
                <w:tcPr>
                  <w:tcW w:w="2015" w:type="dxa"/>
                  <w:gridSpan w:val="2"/>
                  <w:vAlign w:val="center"/>
                </w:tcPr>
                <w:p w:rsidR="00A505B4" w:rsidRPr="00251788" w:rsidRDefault="00A505B4" w:rsidP="00A34307">
                  <w:pPr>
                    <w:pStyle w:val="a4"/>
                    <w:wordWrap/>
                    <w:spacing w:line="288" w:lineRule="auto"/>
                    <w:jc w:val="center"/>
                    <w:rPr>
                      <w:rFonts w:ascii="Times New Roman"/>
                      <w:color w:val="auto"/>
                      <w:sz w:val="24"/>
                    </w:rPr>
                  </w:pPr>
                  <w:r w:rsidRPr="00251788">
                    <w:rPr>
                      <w:rFonts w:ascii="Times New Roman"/>
                      <w:color w:val="auto"/>
                      <w:sz w:val="24"/>
                    </w:rPr>
                    <w:t>Document Description</w:t>
                  </w:r>
                </w:p>
              </w:tc>
              <w:tc>
                <w:tcPr>
                  <w:tcW w:w="7195" w:type="dxa"/>
                  <w:gridSpan w:val="7"/>
                  <w:vAlign w:val="center"/>
                </w:tcPr>
                <w:p w:rsidR="00A505B4" w:rsidRPr="00251788" w:rsidRDefault="00A505B4" w:rsidP="00A34307">
                  <w:pPr>
                    <w:pStyle w:val="a4"/>
                    <w:wordWrap/>
                    <w:spacing w:line="288" w:lineRule="auto"/>
                    <w:ind w:left="480" w:hanging="480"/>
                    <w:jc w:val="center"/>
                    <w:rPr>
                      <w:rFonts w:ascii="Times New Roman"/>
                      <w:color w:val="auto"/>
                      <w:sz w:val="24"/>
                    </w:rPr>
                  </w:pPr>
                </w:p>
              </w:tc>
            </w:tr>
          </w:tbl>
          <w:p w:rsidR="00A505B4" w:rsidRPr="00251788" w:rsidRDefault="00A505B4" w:rsidP="00A34307">
            <w:pPr>
              <w:wordWrap/>
              <w:spacing w:line="288" w:lineRule="auto"/>
              <w:jc w:val="left"/>
              <w:rPr>
                <w:rFonts w:ascii="Times New Roman"/>
                <w:vanish/>
              </w:rPr>
            </w:pPr>
          </w:p>
          <w:tbl>
            <w:tblPr>
              <w:tblpPr w:leftFromText="142" w:rightFromText="142" w:vertAnchor="text" w:tblpY="318"/>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559"/>
              <w:gridCol w:w="968"/>
              <w:gridCol w:w="863"/>
              <w:gridCol w:w="883"/>
              <w:gridCol w:w="1009"/>
              <w:gridCol w:w="1009"/>
              <w:gridCol w:w="1009"/>
              <w:gridCol w:w="1063"/>
              <w:gridCol w:w="567"/>
              <w:gridCol w:w="709"/>
              <w:gridCol w:w="709"/>
            </w:tblGrid>
            <w:tr w:rsidR="00A505B4" w:rsidRPr="00251788" w:rsidTr="00A34307">
              <w:trPr>
                <w:trHeight w:val="439"/>
              </w:trPr>
              <w:tc>
                <w:tcPr>
                  <w:tcW w:w="559" w:type="dxa"/>
                  <w:vMerge w:val="restart"/>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ITEM No.</w:t>
                  </w:r>
                </w:p>
              </w:tc>
              <w:tc>
                <w:tcPr>
                  <w:tcW w:w="968" w:type="dxa"/>
                  <w:vAlign w:val="center"/>
                </w:tcPr>
                <w:p w:rsidR="00A505B4" w:rsidRPr="00251788" w:rsidRDefault="00A505B4" w:rsidP="00A34307">
                  <w:pPr>
                    <w:pStyle w:val="a4"/>
                    <w:wordWrap/>
                    <w:spacing w:line="288" w:lineRule="auto"/>
                    <w:jc w:val="center"/>
                    <w:rPr>
                      <w:rFonts w:ascii="Times New Roman" w:eastAsia="굴림"/>
                      <w:color w:val="auto"/>
                      <w:w w:val="96"/>
                    </w:rPr>
                  </w:pPr>
                  <w:proofErr w:type="spellStart"/>
                  <w:r w:rsidRPr="00251788">
                    <w:rPr>
                      <w:rFonts w:ascii="Times New Roman" w:eastAsia="굴림" w:hint="eastAsia"/>
                      <w:color w:val="auto"/>
                      <w:w w:val="96"/>
                    </w:rPr>
                    <w:t>Apeq</w:t>
                  </w:r>
                  <w:proofErr w:type="spellEnd"/>
                  <w:r w:rsidRPr="00251788">
                    <w:rPr>
                      <w:rFonts w:ascii="Times New Roman" w:eastAsia="굴림" w:hint="eastAsia"/>
                      <w:color w:val="auto"/>
                      <w:w w:val="96"/>
                    </w:rPr>
                    <w:t xml:space="preserve"> No.</w:t>
                  </w:r>
                </w:p>
              </w:tc>
              <w:tc>
                <w:tcPr>
                  <w:tcW w:w="863"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Part No.</w:t>
                  </w:r>
                </w:p>
              </w:tc>
              <w:tc>
                <w:tcPr>
                  <w:tcW w:w="883"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Serial No.</w:t>
                  </w:r>
                </w:p>
              </w:tc>
              <w:tc>
                <w:tcPr>
                  <w:tcW w:w="1009" w:type="dxa"/>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color w:val="auto"/>
                    </w:rPr>
                    <w:t>Year of Price List</w:t>
                  </w:r>
                </w:p>
              </w:tc>
              <w:tc>
                <w:tcPr>
                  <w:tcW w:w="1009"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Delivery</w:t>
                  </w:r>
                </w:p>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Date</w:t>
                  </w:r>
                </w:p>
              </w:tc>
              <w:tc>
                <w:tcPr>
                  <w:tcW w:w="1009" w:type="dxa"/>
                  <w:vAlign w:val="center"/>
                </w:tcPr>
                <w:p w:rsidR="00A505B4" w:rsidRPr="00251788" w:rsidRDefault="00A505B4" w:rsidP="00A34307">
                  <w:pPr>
                    <w:pStyle w:val="a4"/>
                    <w:wordWrap/>
                    <w:spacing w:line="288" w:lineRule="auto"/>
                    <w:jc w:val="center"/>
                    <w:rPr>
                      <w:rFonts w:ascii="Times New Roman" w:eastAsia="굴림"/>
                      <w:color w:val="auto"/>
                      <w:w w:val="96"/>
                    </w:rPr>
                  </w:pPr>
                  <w:r w:rsidRPr="00251788">
                    <w:rPr>
                      <w:rFonts w:ascii="Times New Roman" w:eastAsia="굴림"/>
                      <w:color w:val="auto"/>
                      <w:w w:val="96"/>
                    </w:rPr>
                    <w:t>Quantity</w:t>
                  </w:r>
                </w:p>
              </w:tc>
              <w:tc>
                <w:tcPr>
                  <w:tcW w:w="1063" w:type="dxa"/>
                  <w:vMerge w:val="restart"/>
                  <w:vAlign w:val="center"/>
                </w:tcPr>
                <w:p w:rsidR="00A505B4" w:rsidRPr="00251788" w:rsidRDefault="00A505B4" w:rsidP="00A34307">
                  <w:pPr>
                    <w:pStyle w:val="a4"/>
                    <w:spacing w:line="288" w:lineRule="auto"/>
                    <w:jc w:val="center"/>
                    <w:rPr>
                      <w:rFonts w:ascii="Times New Roman" w:eastAsia="굴림"/>
                      <w:color w:val="auto"/>
                      <w:w w:val="96"/>
                    </w:rPr>
                  </w:pPr>
                  <w:r w:rsidRPr="00251788">
                    <w:rPr>
                      <w:rFonts w:ascii="Times New Roman" w:hint="eastAsia"/>
                      <w:color w:val="auto"/>
                    </w:rPr>
                    <w:t>Extended Amount</w:t>
                  </w:r>
                </w:p>
              </w:tc>
              <w:tc>
                <w:tcPr>
                  <w:tcW w:w="567" w:type="dxa"/>
                  <w:vMerge w:val="restart"/>
                  <w:vAlign w:val="center"/>
                </w:tcPr>
                <w:p w:rsidR="00A505B4" w:rsidRPr="00251788" w:rsidRDefault="00A505B4" w:rsidP="00A34307">
                  <w:pPr>
                    <w:pStyle w:val="a4"/>
                    <w:spacing w:line="295" w:lineRule="auto"/>
                    <w:jc w:val="center"/>
                    <w:rPr>
                      <w:rFonts w:ascii="Times New Roman" w:eastAsia="굴림"/>
                      <w:color w:val="auto"/>
                      <w:w w:val="96"/>
                    </w:rPr>
                  </w:pPr>
                  <w:r w:rsidRPr="00251788">
                    <w:rPr>
                      <w:rFonts w:ascii="Times New Roman" w:eastAsia="굴림"/>
                      <w:color w:val="auto"/>
                      <w:w w:val="96"/>
                    </w:rPr>
                    <w:t>Note</w:t>
                  </w:r>
                </w:p>
              </w:tc>
              <w:tc>
                <w:tcPr>
                  <w:tcW w:w="709" w:type="dxa"/>
                  <w:vMerge w:val="restart"/>
                  <w:vAlign w:val="center"/>
                </w:tcPr>
                <w:p w:rsidR="00A505B4" w:rsidRPr="00251788" w:rsidRDefault="00A505B4" w:rsidP="00A34307">
                  <w:pPr>
                    <w:pStyle w:val="a4"/>
                    <w:spacing w:line="295" w:lineRule="auto"/>
                    <w:jc w:val="center"/>
                    <w:rPr>
                      <w:rFonts w:ascii="Times New Roman" w:eastAsia="굴림"/>
                      <w:color w:val="auto"/>
                      <w:w w:val="96"/>
                    </w:rPr>
                  </w:pPr>
                  <w:r w:rsidRPr="00251788">
                    <w:rPr>
                      <w:rFonts w:ascii="Times New Roman" w:eastAsia="굴림"/>
                      <w:color w:val="auto"/>
                      <w:w w:val="96"/>
                    </w:rPr>
                    <w:t xml:space="preserve">Order </w:t>
                  </w:r>
                  <w:proofErr w:type="spellStart"/>
                  <w:r w:rsidRPr="00251788">
                    <w:rPr>
                      <w:rFonts w:ascii="Times New Roman" w:eastAsia="굴림"/>
                      <w:color w:val="auto"/>
                      <w:w w:val="96"/>
                    </w:rPr>
                    <w:t>Div</w:t>
                  </w:r>
                  <w:proofErr w:type="spellEnd"/>
                </w:p>
              </w:tc>
              <w:tc>
                <w:tcPr>
                  <w:tcW w:w="709" w:type="dxa"/>
                  <w:vMerge w:val="restart"/>
                  <w:vAlign w:val="center"/>
                </w:tcPr>
                <w:p w:rsidR="00A505B4" w:rsidRPr="00251788" w:rsidRDefault="00A505B4" w:rsidP="00A34307">
                  <w:pPr>
                    <w:pStyle w:val="a4"/>
                    <w:spacing w:line="295" w:lineRule="auto"/>
                    <w:jc w:val="center"/>
                    <w:rPr>
                      <w:rFonts w:ascii="Times New Roman" w:eastAsia="굴림"/>
                      <w:color w:val="auto"/>
                      <w:w w:val="96"/>
                    </w:rPr>
                  </w:pPr>
                  <w:r w:rsidRPr="00251788">
                    <w:rPr>
                      <w:rFonts w:ascii="Times New Roman" w:eastAsia="굴림"/>
                      <w:color w:val="auto"/>
                      <w:w w:val="96"/>
                    </w:rPr>
                    <w:t xml:space="preserve">Missing </w:t>
                  </w:r>
                  <w:proofErr w:type="spellStart"/>
                  <w:r w:rsidRPr="00251788">
                    <w:rPr>
                      <w:rFonts w:ascii="Times New Roman" w:eastAsia="굴림"/>
                      <w:color w:val="auto"/>
                      <w:w w:val="96"/>
                    </w:rPr>
                    <w:t>Div</w:t>
                  </w:r>
                  <w:proofErr w:type="spellEnd"/>
                </w:p>
              </w:tc>
            </w:tr>
            <w:tr w:rsidR="00A505B4" w:rsidRPr="00251788" w:rsidTr="00A34307">
              <w:trPr>
                <w:trHeight w:val="351"/>
              </w:trPr>
              <w:tc>
                <w:tcPr>
                  <w:tcW w:w="559" w:type="dxa"/>
                  <w:vMerge/>
                  <w:vAlign w:val="center"/>
                </w:tcPr>
                <w:p w:rsidR="00A505B4" w:rsidRPr="00251788" w:rsidRDefault="00A505B4" w:rsidP="00A34307">
                  <w:pPr>
                    <w:pStyle w:val="a4"/>
                    <w:wordWrap/>
                    <w:spacing w:line="288" w:lineRule="auto"/>
                    <w:jc w:val="center"/>
                    <w:rPr>
                      <w:rFonts w:ascii="Times New Roman"/>
                      <w:color w:val="auto"/>
                    </w:rPr>
                  </w:pPr>
                </w:p>
              </w:tc>
              <w:tc>
                <w:tcPr>
                  <w:tcW w:w="968"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N-S-N</w:t>
                  </w:r>
                </w:p>
              </w:tc>
              <w:tc>
                <w:tcPr>
                  <w:tcW w:w="1746" w:type="dxa"/>
                  <w:gridSpan w:val="2"/>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color w:val="auto"/>
                      <w:w w:val="96"/>
                    </w:rPr>
                    <w:t>Description</w:t>
                  </w:r>
                </w:p>
              </w:tc>
              <w:tc>
                <w:tcPr>
                  <w:tcW w:w="1009" w:type="dxa"/>
                  <w:vAlign w:val="center"/>
                </w:tcPr>
                <w:p w:rsidR="00A505B4" w:rsidRPr="00251788" w:rsidRDefault="00A505B4" w:rsidP="00A34307">
                  <w:pPr>
                    <w:pStyle w:val="a4"/>
                    <w:spacing w:line="295" w:lineRule="auto"/>
                    <w:jc w:val="center"/>
                    <w:rPr>
                      <w:rFonts w:ascii="Times New Roman"/>
                      <w:color w:val="auto"/>
                    </w:rPr>
                  </w:pPr>
                  <w:r w:rsidRPr="00251788">
                    <w:rPr>
                      <w:rFonts w:ascii="Times New Roman"/>
                      <w:color w:val="auto"/>
                    </w:rPr>
                    <w:t xml:space="preserve">TS Method </w:t>
                  </w:r>
                </w:p>
              </w:tc>
              <w:tc>
                <w:tcPr>
                  <w:tcW w:w="1009"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color w:val="auto"/>
                    </w:rPr>
                    <w:t>Unit</w:t>
                  </w:r>
                </w:p>
              </w:tc>
              <w:tc>
                <w:tcPr>
                  <w:tcW w:w="1009" w:type="dxa"/>
                  <w:vAlign w:val="center"/>
                </w:tcPr>
                <w:p w:rsidR="00A505B4" w:rsidRPr="00251788" w:rsidRDefault="00A505B4" w:rsidP="00A34307">
                  <w:pPr>
                    <w:pStyle w:val="a4"/>
                    <w:wordWrap/>
                    <w:spacing w:line="288" w:lineRule="auto"/>
                    <w:jc w:val="center"/>
                    <w:rPr>
                      <w:rFonts w:ascii="Times New Roman"/>
                      <w:color w:val="auto"/>
                    </w:rPr>
                  </w:pPr>
                  <w:r w:rsidRPr="00251788">
                    <w:rPr>
                      <w:rFonts w:ascii="Times New Roman" w:eastAsia="굴림" w:hint="eastAsia"/>
                      <w:color w:val="auto"/>
                      <w:w w:val="96"/>
                    </w:rPr>
                    <w:t>Unit Price</w:t>
                  </w:r>
                </w:p>
              </w:tc>
              <w:tc>
                <w:tcPr>
                  <w:tcW w:w="1063" w:type="dxa"/>
                  <w:vMerge/>
                  <w:vAlign w:val="center"/>
                </w:tcPr>
                <w:p w:rsidR="00A505B4" w:rsidRPr="00251788" w:rsidRDefault="00A505B4" w:rsidP="00A34307">
                  <w:pPr>
                    <w:pStyle w:val="a4"/>
                    <w:wordWrap/>
                    <w:spacing w:line="288" w:lineRule="auto"/>
                    <w:jc w:val="center"/>
                    <w:rPr>
                      <w:rFonts w:ascii="Times New Roman"/>
                      <w:color w:val="auto"/>
                    </w:rPr>
                  </w:pPr>
                </w:p>
              </w:tc>
              <w:tc>
                <w:tcPr>
                  <w:tcW w:w="567" w:type="dxa"/>
                  <w:vMerge/>
                </w:tcPr>
                <w:p w:rsidR="00A505B4" w:rsidRPr="00251788" w:rsidRDefault="00A505B4" w:rsidP="00A34307">
                  <w:pPr>
                    <w:pStyle w:val="a4"/>
                    <w:wordWrap/>
                    <w:spacing w:line="288" w:lineRule="auto"/>
                    <w:jc w:val="center"/>
                    <w:rPr>
                      <w:rFonts w:ascii="Times New Roman"/>
                      <w:color w:val="auto"/>
                    </w:rPr>
                  </w:pPr>
                </w:p>
              </w:tc>
              <w:tc>
                <w:tcPr>
                  <w:tcW w:w="709" w:type="dxa"/>
                  <w:vMerge/>
                </w:tcPr>
                <w:p w:rsidR="00A505B4" w:rsidRPr="00251788" w:rsidRDefault="00A505B4" w:rsidP="00A34307">
                  <w:pPr>
                    <w:pStyle w:val="a4"/>
                    <w:wordWrap/>
                    <w:spacing w:line="288" w:lineRule="auto"/>
                    <w:jc w:val="center"/>
                    <w:rPr>
                      <w:rFonts w:ascii="Times New Roman"/>
                      <w:color w:val="auto"/>
                    </w:rPr>
                  </w:pPr>
                </w:p>
              </w:tc>
              <w:tc>
                <w:tcPr>
                  <w:tcW w:w="709" w:type="dxa"/>
                  <w:vMerge/>
                </w:tcPr>
                <w:p w:rsidR="00A505B4" w:rsidRPr="00251788" w:rsidRDefault="00A505B4" w:rsidP="00A34307">
                  <w:pPr>
                    <w:pStyle w:val="a4"/>
                    <w:wordWrap/>
                    <w:spacing w:line="288" w:lineRule="auto"/>
                    <w:jc w:val="center"/>
                    <w:rPr>
                      <w:rFonts w:ascii="Times New Roman"/>
                      <w:color w:val="auto"/>
                    </w:rPr>
                  </w:pPr>
                </w:p>
              </w:tc>
            </w:tr>
            <w:tr w:rsidR="00A505B4" w:rsidRPr="00251788" w:rsidTr="00A34307">
              <w:trPr>
                <w:trHeight w:val="410"/>
              </w:trPr>
              <w:tc>
                <w:tcPr>
                  <w:tcW w:w="559" w:type="dxa"/>
                </w:tcPr>
                <w:p w:rsidR="00A505B4" w:rsidRPr="00251788" w:rsidRDefault="00A505B4" w:rsidP="00A34307">
                  <w:pPr>
                    <w:pStyle w:val="a4"/>
                    <w:wordWrap/>
                    <w:spacing w:line="288" w:lineRule="auto"/>
                    <w:rPr>
                      <w:rFonts w:ascii="Times New Roman"/>
                      <w:color w:val="auto"/>
                    </w:rPr>
                  </w:pPr>
                </w:p>
              </w:tc>
              <w:tc>
                <w:tcPr>
                  <w:tcW w:w="968" w:type="dxa"/>
                </w:tcPr>
                <w:p w:rsidR="00A505B4" w:rsidRPr="00251788" w:rsidRDefault="00A505B4" w:rsidP="00A34307">
                  <w:pPr>
                    <w:pStyle w:val="a4"/>
                    <w:wordWrap/>
                    <w:spacing w:line="288" w:lineRule="auto"/>
                    <w:rPr>
                      <w:rFonts w:ascii="Times New Roman"/>
                      <w:color w:val="auto"/>
                    </w:rPr>
                  </w:pPr>
                </w:p>
              </w:tc>
              <w:tc>
                <w:tcPr>
                  <w:tcW w:w="863" w:type="dxa"/>
                </w:tcPr>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p w:rsidR="00A505B4" w:rsidRPr="00251788" w:rsidRDefault="00A505B4" w:rsidP="00A34307">
                  <w:pPr>
                    <w:pStyle w:val="a4"/>
                    <w:wordWrap/>
                    <w:spacing w:line="288" w:lineRule="auto"/>
                    <w:rPr>
                      <w:rFonts w:ascii="Times New Roman"/>
                      <w:color w:val="auto"/>
                    </w:rPr>
                  </w:pPr>
                </w:p>
              </w:tc>
              <w:tc>
                <w:tcPr>
                  <w:tcW w:w="883" w:type="dxa"/>
                </w:tcPr>
                <w:p w:rsidR="00A505B4" w:rsidRPr="00251788" w:rsidRDefault="00A505B4" w:rsidP="00A34307">
                  <w:pPr>
                    <w:pStyle w:val="a4"/>
                    <w:wordWrap/>
                    <w:spacing w:line="288" w:lineRule="auto"/>
                    <w:rPr>
                      <w:rFonts w:ascii="Times New Roman"/>
                      <w:color w:val="auto"/>
                    </w:rPr>
                  </w:pPr>
                </w:p>
              </w:tc>
              <w:tc>
                <w:tcPr>
                  <w:tcW w:w="1009" w:type="dxa"/>
                </w:tcPr>
                <w:p w:rsidR="00A505B4" w:rsidRPr="00251788" w:rsidRDefault="00A505B4" w:rsidP="00A34307">
                  <w:pPr>
                    <w:pStyle w:val="a4"/>
                    <w:wordWrap/>
                    <w:spacing w:line="288" w:lineRule="auto"/>
                    <w:rPr>
                      <w:rFonts w:ascii="Times New Roman"/>
                      <w:color w:val="auto"/>
                    </w:rPr>
                  </w:pPr>
                </w:p>
              </w:tc>
              <w:tc>
                <w:tcPr>
                  <w:tcW w:w="1009" w:type="dxa"/>
                </w:tcPr>
                <w:p w:rsidR="00A505B4" w:rsidRPr="00251788" w:rsidRDefault="00A505B4" w:rsidP="00A34307">
                  <w:pPr>
                    <w:pStyle w:val="a4"/>
                    <w:wordWrap/>
                    <w:spacing w:line="288" w:lineRule="auto"/>
                    <w:rPr>
                      <w:rFonts w:ascii="Times New Roman"/>
                      <w:color w:val="auto"/>
                    </w:rPr>
                  </w:pPr>
                </w:p>
              </w:tc>
              <w:tc>
                <w:tcPr>
                  <w:tcW w:w="1009" w:type="dxa"/>
                </w:tcPr>
                <w:p w:rsidR="00A505B4" w:rsidRPr="00251788" w:rsidRDefault="00A505B4" w:rsidP="00A34307">
                  <w:pPr>
                    <w:pStyle w:val="a4"/>
                    <w:wordWrap/>
                    <w:spacing w:line="288" w:lineRule="auto"/>
                    <w:rPr>
                      <w:rFonts w:ascii="Times New Roman"/>
                      <w:color w:val="auto"/>
                    </w:rPr>
                  </w:pPr>
                </w:p>
              </w:tc>
              <w:tc>
                <w:tcPr>
                  <w:tcW w:w="1063" w:type="dxa"/>
                </w:tcPr>
                <w:p w:rsidR="00A505B4" w:rsidRPr="00251788" w:rsidRDefault="00A505B4" w:rsidP="00A34307">
                  <w:pPr>
                    <w:pStyle w:val="a4"/>
                    <w:wordWrap/>
                    <w:spacing w:line="288" w:lineRule="auto"/>
                    <w:rPr>
                      <w:rFonts w:ascii="Times New Roman"/>
                      <w:color w:val="auto"/>
                    </w:rPr>
                  </w:pPr>
                </w:p>
              </w:tc>
              <w:tc>
                <w:tcPr>
                  <w:tcW w:w="567" w:type="dxa"/>
                </w:tcPr>
                <w:p w:rsidR="00A505B4" w:rsidRPr="00251788" w:rsidRDefault="00A505B4" w:rsidP="00A34307">
                  <w:pPr>
                    <w:pStyle w:val="a4"/>
                    <w:wordWrap/>
                    <w:spacing w:line="288" w:lineRule="auto"/>
                    <w:rPr>
                      <w:rFonts w:ascii="Times New Roman"/>
                      <w:color w:val="auto"/>
                    </w:rPr>
                  </w:pPr>
                </w:p>
              </w:tc>
              <w:tc>
                <w:tcPr>
                  <w:tcW w:w="709" w:type="dxa"/>
                </w:tcPr>
                <w:p w:rsidR="00A505B4" w:rsidRPr="00251788" w:rsidRDefault="00A505B4" w:rsidP="00A34307">
                  <w:pPr>
                    <w:pStyle w:val="a4"/>
                    <w:wordWrap/>
                    <w:spacing w:line="288" w:lineRule="auto"/>
                    <w:rPr>
                      <w:rFonts w:ascii="Times New Roman"/>
                      <w:color w:val="auto"/>
                    </w:rPr>
                  </w:pPr>
                </w:p>
              </w:tc>
              <w:tc>
                <w:tcPr>
                  <w:tcW w:w="709" w:type="dxa"/>
                </w:tcPr>
                <w:p w:rsidR="00A505B4" w:rsidRPr="00251788" w:rsidRDefault="00A505B4" w:rsidP="00A34307">
                  <w:pPr>
                    <w:pStyle w:val="a4"/>
                    <w:wordWrap/>
                    <w:spacing w:line="288" w:lineRule="auto"/>
                    <w:rPr>
                      <w:rFonts w:ascii="Times New Roman"/>
                      <w:color w:val="auto"/>
                    </w:rPr>
                  </w:pPr>
                </w:p>
              </w:tc>
            </w:tr>
          </w:tbl>
          <w:p w:rsidR="00A505B4" w:rsidRPr="00251788" w:rsidRDefault="00A505B4" w:rsidP="00A34307">
            <w:pPr>
              <w:pStyle w:val="a4"/>
              <w:wordWrap/>
              <w:spacing w:line="288" w:lineRule="auto"/>
              <w:ind w:firstLineChars="3450" w:firstLine="6900"/>
              <w:rPr>
                <w:rFonts w:ascii="Times New Roman"/>
                <w:color w:val="auto"/>
              </w:rPr>
            </w:pPr>
            <w:r w:rsidRPr="00251788">
              <w:rPr>
                <w:rFonts w:ascii="Times New Roman"/>
                <w:color w:val="auto"/>
              </w:rPr>
              <w:t xml:space="preserve">Currency </w:t>
            </w:r>
            <w:proofErr w:type="gramStart"/>
            <w:r w:rsidRPr="00251788">
              <w:rPr>
                <w:rFonts w:ascii="Times New Roman"/>
                <w:color w:val="auto"/>
              </w:rPr>
              <w:t>Code :</w:t>
            </w:r>
            <w:proofErr w:type="gramEnd"/>
            <w:r w:rsidRPr="00251788">
              <w:rPr>
                <w:rFonts w:ascii="Times New Roman"/>
                <w:color w:val="auto"/>
              </w:rPr>
              <w:t xml:space="preserve"> </w:t>
            </w:r>
          </w:p>
          <w:p w:rsidR="00A505B4" w:rsidRPr="00251788" w:rsidRDefault="00A505B4" w:rsidP="00A34307">
            <w:pPr>
              <w:spacing w:line="320" w:lineRule="exact"/>
              <w:rPr>
                <w:rFonts w:ascii="맑은 고딕" w:eastAsia="맑은 고딕" w:hAnsi="맑은 고딕"/>
              </w:rPr>
            </w:pPr>
          </w:p>
        </w:tc>
      </w:tr>
    </w:tbl>
    <w:p w:rsidR="00A505B4" w:rsidRDefault="00A505B4" w:rsidP="00A505B4">
      <w:pPr>
        <w:widowControl/>
        <w:wordWrap/>
        <w:autoSpaceDE/>
        <w:autoSpaceDN/>
        <w:rPr>
          <w:rFonts w:ascii="맑은 고딕" w:eastAsia="맑은 고딕" w:hAnsi="맑은 고딕"/>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lastRenderedPageBreak/>
        <w:t xml:space="preserve">Schedule </w:t>
      </w:r>
      <w:r>
        <w:rPr>
          <w:rFonts w:ascii="맑은 고딕" w:eastAsia="맑은 고딕" w:hAnsi="맑은 고딕"/>
          <w:b/>
          <w:color w:val="0000FF"/>
        </w:rPr>
        <w:t>1</w:t>
      </w:r>
      <w:r w:rsidRPr="00982BBF">
        <w:rPr>
          <w:rFonts w:ascii="맑은 고딕" w:eastAsia="맑은 고딕" w:hAnsi="맑은 고딕"/>
          <w:b/>
          <w:color w:val="0000FF"/>
        </w:rPr>
        <w:t xml:space="preserve"> 계약물품명세서 (Commodity Description)</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w:t>
      </w:r>
      <w:r>
        <w:rPr>
          <w:rFonts w:ascii="맑은 고딕" w:eastAsia="맑은 고딕" w:hAnsi="맑은 고딕" w:hint="eastAsia"/>
          <w:color w:val="0000FF"/>
        </w:rPr>
        <w:t xml:space="preserve">정비대상 </w:t>
      </w:r>
      <w:r w:rsidRPr="00982BBF">
        <w:rPr>
          <w:rFonts w:ascii="맑은 고딕" w:eastAsia="맑은 고딕" w:hAnsi="맑은 고딕"/>
          <w:color w:val="0000FF"/>
        </w:rPr>
        <w:t>물품에 관한 세부사항을 삽입]</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3 계약금액 (Contract Price)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계약금액에 대한 사항을 명시]</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4 물품의 인도 조건과 일정 (Deliver Conditions and Schedule)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물품의 인도/이행 일정과 조건을 명시.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6 선금환급보증금 감액 일정 (Repayment Guarantee Bond Reduction Schedule)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선금환급보증금의 감액일정을 삽입. 각 인도일정이 완료될 때, 선금환급보증금이 감소하는 액수를 표로 만들어 삽입하여야 함.  이와 같은 감액 일정은 은행과 체결하는 선금환급보증금 신용장에서도 명시되어야 함.]</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7 대금지</w:t>
      </w:r>
      <w:r w:rsidRPr="00982BBF">
        <w:rPr>
          <w:rFonts w:ascii="맑은 고딕" w:eastAsia="맑은 고딕" w:hAnsi="맑은 고딕" w:hint="eastAsia"/>
          <w:b/>
          <w:color w:val="0000FF"/>
        </w:rPr>
        <w:t>급</w:t>
      </w:r>
      <w:r w:rsidRPr="00982BBF">
        <w:rPr>
          <w:rFonts w:ascii="맑은 고딕" w:eastAsia="맑은 고딕" w:hAnsi="맑은 고딕"/>
          <w:b/>
          <w:color w:val="0000FF"/>
        </w:rPr>
        <w:t xml:space="preserve"> 일정 및 절차 (Payment Schedule and Conditions)</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대금지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일정과 절차에 관한 세부 사항을 명시.  송금 방식을 선택할 경우 (1)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 (2)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시 계약상대자가 이행하여야 하는 계약의무 명시, (3)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계약상대자가 제출하여야 하는 문서의 설명과 종류, (4)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사용하는 은행 구좌와 (6) 이와 같은 절차를 서로에게 통보하는 통보 방식 또는 담당자의 지정 등을 자세히 서술하여야 함. 참고로, 계약상대자가 제출하는 서류와 관련하여, 2005년 계약</w:t>
      </w:r>
      <w:r w:rsidRPr="00982BBF">
        <w:rPr>
          <w:rFonts w:ascii="맑은 고딕" w:eastAsia="맑은 고딕" w:hAnsi="맑은 고딕" w:hint="eastAsia"/>
          <w:color w:val="0000FF"/>
        </w:rPr>
        <w:t>부터</w:t>
      </w:r>
      <w:r w:rsidRPr="00982BBF">
        <w:rPr>
          <w:rFonts w:ascii="맑은 고딕" w:eastAsia="맑은 고딕" w:hAnsi="맑은 고딕"/>
          <w:color w:val="0000FF"/>
        </w:rPr>
        <w:t xml:space="preserve"> Bill of Lading 대신 해상화물운송장 (Sea waybill)을 사용하도록 하였으니, 본 붙임 서술 시 참고바람.]</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[신용장을 통한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방식을 선택할 경우에는 이와 관련된 모든 사항 (신용장 발행 은행, 각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이 요하는 제출서류의 설명과 명시 등이 본 붙임에 서술되어야 함)</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[또한, 계약상대자가 물품을 인도하기 위하여 알아야 하는 사항(인도시기, 운송인명, 운송방법, 인도지점 등이 포함된 인도지시)등 도 본 붙임에 명시되어야 함.]</w:t>
      </w:r>
    </w:p>
    <w:p w:rsidR="00A505B4" w:rsidRPr="00A505B4" w:rsidRDefault="00A505B4" w:rsidP="00E266AE">
      <w:pPr>
        <w:widowControl/>
        <w:wordWrap/>
        <w:autoSpaceDE/>
        <w:autoSpaceDN/>
        <w:spacing w:after="0" w:line="320" w:lineRule="exact"/>
        <w:rPr>
          <w:rFonts w:ascii="맑은 고딕" w:eastAsia="맑은 고딕" w:hAnsi="맑은 고딕"/>
          <w:color w:val="0000FF"/>
        </w:rPr>
      </w:pPr>
    </w:p>
    <w:p w:rsidR="00A505B4" w:rsidRDefault="00A505B4" w:rsidP="00E266AE">
      <w:pPr>
        <w:widowControl/>
        <w:wordWrap/>
        <w:autoSpaceDE/>
        <w:autoSpaceDN/>
        <w:spacing w:after="0" w:line="320" w:lineRule="exact"/>
        <w:rPr>
          <w:rFonts w:ascii="맑은 고딕" w:eastAsia="맑은 고딕" w:hAnsi="맑은 고딕"/>
          <w:color w:val="0000FF"/>
        </w:rPr>
      </w:pPr>
    </w:p>
    <w:p w:rsidR="00A505B4" w:rsidRDefault="00A505B4" w:rsidP="00E266AE">
      <w:pPr>
        <w:widowControl/>
        <w:wordWrap/>
        <w:autoSpaceDE/>
        <w:autoSpaceDN/>
        <w:spacing w:after="0" w:line="320" w:lineRule="exact"/>
        <w:rPr>
          <w:rFonts w:ascii="맑은 고딕" w:eastAsia="맑은 고딕" w:hAnsi="맑은 고딕"/>
          <w:color w:val="0000FF"/>
        </w:rPr>
      </w:pPr>
    </w:p>
    <w:p w:rsidR="00A34307" w:rsidRDefault="00A34307">
      <w:pPr>
        <w:widowControl/>
        <w:wordWrap/>
        <w:autoSpaceDE/>
        <w:autoSpaceDN/>
        <w:rPr>
          <w:rFonts w:ascii="맑은 고딕" w:eastAsia="맑은 고딕" w:hAnsi="맑은 고딕"/>
          <w:color w:val="0000FF"/>
        </w:rPr>
      </w:pPr>
    </w:p>
    <w:sectPr w:rsidR="00A34307"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880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0DC0"/>
    <w:rsid w:val="00065CFB"/>
    <w:rsid w:val="00092E0F"/>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639B"/>
    <w:rsid w:val="00567742"/>
    <w:rsid w:val="005720B7"/>
    <w:rsid w:val="005807E6"/>
    <w:rsid w:val="005B474D"/>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047"/>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17AB"/>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217B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F0101-246B-4295-91AB-015FF36F7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12373</Words>
  <Characters>70532</Characters>
  <Application>Microsoft Office Word</Application>
  <DocSecurity>0</DocSecurity>
  <Lines>587</Lines>
  <Paragraphs>165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2026-01-02T00:05:00Z</dcterms:created>
  <dcterms:modified xsi:type="dcterms:W3CDTF">2026-01-02T00:05:00Z</dcterms:modified>
  <cp:version>1100.0100.01</cp:version>
</cp:coreProperties>
</file>