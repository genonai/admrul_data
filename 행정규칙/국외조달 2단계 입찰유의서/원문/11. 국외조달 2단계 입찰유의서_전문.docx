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b/>
          <w:bCs/>
          <w:kern w:val="0"/>
          <w:sz w:val="40"/>
          <w:szCs w:val="40"/>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b/>
          <w:bCs/>
          <w:kern w:val="0"/>
          <w:sz w:val="40"/>
          <w:szCs w:val="40"/>
        </w:rPr>
      </w:pPr>
    </w:p>
    <w:p w:rsidR="005E4B7D" w:rsidRPr="00397BEB"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397BEB">
        <w:rPr>
          <w:rFonts w:ascii="휴먼명조" w:eastAsia="휴먼명조" w:hAnsi="굴림" w:cs="굴림" w:hint="eastAsia"/>
          <w:b/>
          <w:bCs/>
          <w:kern w:val="0"/>
          <w:sz w:val="40"/>
          <w:szCs w:val="40"/>
        </w:rPr>
        <w:t>국외조달 2단계 입찰유의서</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kern w:val="0"/>
          <w:sz w:val="28"/>
          <w:szCs w:val="28"/>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kern w:val="0"/>
          <w:sz w:val="28"/>
          <w:szCs w:val="28"/>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kern w:val="0"/>
          <w:sz w:val="28"/>
          <w:szCs w:val="28"/>
        </w:rPr>
        <w:t>방위사업청 지침 제2007-14호 (2007. 2.15. 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kern w:val="0"/>
          <w:sz w:val="28"/>
          <w:szCs w:val="28"/>
        </w:rPr>
        <w:t xml:space="preserve">방위사업청 예규 제171호 </w:t>
      </w:r>
      <w:r w:rsidRPr="005E4B7D">
        <w:rPr>
          <w:rFonts w:ascii="휴먼명조" w:eastAsia="휴먼명조" w:hAnsi="굴림" w:cs="굴림"/>
          <w:kern w:val="0"/>
          <w:sz w:val="28"/>
          <w:szCs w:val="28"/>
        </w:rPr>
        <w:t xml:space="preserve">    </w:t>
      </w:r>
      <w:r w:rsidRPr="005E4B7D">
        <w:rPr>
          <w:rFonts w:ascii="휴먼명조" w:eastAsia="휴먼명조" w:hAnsi="굴림" w:cs="굴림" w:hint="eastAsia"/>
          <w:kern w:val="0"/>
          <w:sz w:val="28"/>
          <w:szCs w:val="28"/>
        </w:rPr>
        <w:t>(2014. 2. 5.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kern w:val="0"/>
          <w:sz w:val="28"/>
          <w:szCs w:val="28"/>
        </w:rPr>
        <w:t xml:space="preserve">방위사업청 예규 제324호 </w:t>
      </w:r>
      <w:r w:rsidRPr="005E4B7D">
        <w:rPr>
          <w:rFonts w:ascii="휴먼명조" w:eastAsia="휴먼명조" w:hAnsi="굴림" w:cs="굴림"/>
          <w:kern w:val="0"/>
          <w:sz w:val="28"/>
          <w:szCs w:val="28"/>
        </w:rPr>
        <w:t xml:space="preserve">    </w:t>
      </w:r>
      <w:r w:rsidRPr="005E4B7D">
        <w:rPr>
          <w:rFonts w:ascii="휴먼명조" w:eastAsia="휴먼명조" w:hAnsi="굴림" w:cs="굴림" w:hint="eastAsia"/>
          <w:kern w:val="0"/>
          <w:sz w:val="28"/>
          <w:szCs w:val="28"/>
        </w:rPr>
        <w:t>(2016. 7.18.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kern w:val="0"/>
          <w:sz w:val="28"/>
          <w:szCs w:val="28"/>
        </w:rPr>
        <w:t xml:space="preserve">방위사업청 예규 제344호 </w:t>
      </w:r>
      <w:r w:rsidRPr="005E4B7D">
        <w:rPr>
          <w:rFonts w:ascii="휴먼명조" w:eastAsia="휴먼명조" w:hAnsi="굴림" w:cs="굴림"/>
          <w:kern w:val="0"/>
          <w:sz w:val="28"/>
          <w:szCs w:val="28"/>
        </w:rPr>
        <w:t xml:space="preserve">    </w:t>
      </w:r>
      <w:r w:rsidRPr="005E4B7D">
        <w:rPr>
          <w:rFonts w:ascii="휴먼명조" w:eastAsia="휴먼명조" w:hAnsi="굴림" w:cs="굴림" w:hint="eastAsia"/>
          <w:kern w:val="0"/>
          <w:sz w:val="28"/>
          <w:szCs w:val="28"/>
        </w:rPr>
        <w:t>(2016.11.24.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kern w:val="0"/>
          <w:sz w:val="28"/>
          <w:szCs w:val="28"/>
        </w:rPr>
        <w:t xml:space="preserve">방위사업청 예규 제364호 </w:t>
      </w:r>
      <w:r w:rsidRPr="005E4B7D">
        <w:rPr>
          <w:rFonts w:ascii="휴먼명조" w:eastAsia="휴먼명조" w:hAnsi="굴림" w:cs="굴림"/>
          <w:kern w:val="0"/>
          <w:sz w:val="28"/>
          <w:szCs w:val="28"/>
        </w:rPr>
        <w:t xml:space="preserve">    </w:t>
      </w:r>
      <w:r w:rsidRPr="005E4B7D">
        <w:rPr>
          <w:rFonts w:ascii="휴먼명조" w:eastAsia="휴먼명조" w:hAnsi="굴림" w:cs="굴림" w:hint="eastAsia"/>
          <w:kern w:val="0"/>
          <w:sz w:val="28"/>
          <w:szCs w:val="28"/>
        </w:rPr>
        <w:t>(2017. 3.16.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kern w:val="0"/>
          <w:sz w:val="28"/>
          <w:szCs w:val="28"/>
        </w:rPr>
        <w:t xml:space="preserve">방위사업청 예규 제415호 </w:t>
      </w:r>
      <w:r w:rsidRPr="005E4B7D">
        <w:rPr>
          <w:rFonts w:ascii="휴먼명조" w:eastAsia="휴먼명조" w:hAnsi="굴림" w:cs="굴림"/>
          <w:kern w:val="0"/>
          <w:sz w:val="28"/>
          <w:szCs w:val="28"/>
        </w:rPr>
        <w:t xml:space="preserve">    </w:t>
      </w:r>
      <w:r w:rsidRPr="005E4B7D">
        <w:rPr>
          <w:rFonts w:ascii="휴먼명조" w:eastAsia="휴먼명조" w:hAnsi="굴림" w:cs="굴림" w:hint="eastAsia"/>
          <w:kern w:val="0"/>
          <w:sz w:val="28"/>
          <w:szCs w:val="28"/>
        </w:rPr>
        <w:t>(2018. 4.13.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kern w:val="0"/>
          <w:sz w:val="28"/>
          <w:szCs w:val="28"/>
        </w:rPr>
        <w:t xml:space="preserve">방위사업청 예규 제627호 </w:t>
      </w:r>
      <w:r w:rsidRPr="005E4B7D">
        <w:rPr>
          <w:rFonts w:ascii="휴먼명조" w:eastAsia="휴먼명조" w:hAnsi="굴림" w:cs="굴림"/>
          <w:kern w:val="0"/>
          <w:sz w:val="28"/>
          <w:szCs w:val="28"/>
        </w:rPr>
        <w:t xml:space="preserve">    </w:t>
      </w:r>
      <w:r w:rsidRPr="005E4B7D">
        <w:rPr>
          <w:rFonts w:ascii="휴먼명조" w:eastAsia="휴먼명조" w:hAnsi="굴림" w:cs="굴림" w:hint="eastAsia"/>
          <w:kern w:val="0"/>
          <w:sz w:val="28"/>
          <w:szCs w:val="28"/>
        </w:rPr>
        <w:t>(2020. 2.13.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kern w:val="0"/>
          <w:sz w:val="28"/>
          <w:szCs w:val="28"/>
        </w:rPr>
        <w:t>방위사업청 예규 제</w:t>
      </w:r>
      <w:r w:rsidRPr="005E4B7D">
        <w:rPr>
          <w:rFonts w:ascii="휴먼명조" w:eastAsia="휴먼명조" w:hAnsi="굴림" w:cs="굴림"/>
          <w:kern w:val="0"/>
          <w:sz w:val="28"/>
          <w:szCs w:val="28"/>
        </w:rPr>
        <w:t>717</w:t>
      </w:r>
      <w:r w:rsidRPr="005E4B7D">
        <w:rPr>
          <w:rFonts w:ascii="휴먼명조" w:eastAsia="휴먼명조" w:hAnsi="굴림" w:cs="굴림" w:hint="eastAsia"/>
          <w:kern w:val="0"/>
          <w:sz w:val="28"/>
          <w:szCs w:val="28"/>
        </w:rPr>
        <w:t xml:space="preserve">호 </w:t>
      </w:r>
      <w:r w:rsidRPr="005E4B7D">
        <w:rPr>
          <w:rFonts w:ascii="휴먼명조" w:eastAsia="휴먼명조" w:hAnsi="굴림" w:cs="굴림"/>
          <w:kern w:val="0"/>
          <w:sz w:val="28"/>
          <w:szCs w:val="28"/>
        </w:rPr>
        <w:t xml:space="preserve">    </w:t>
      </w:r>
      <w:r w:rsidRPr="005E4B7D">
        <w:rPr>
          <w:rFonts w:ascii="휴먼명조" w:eastAsia="휴먼명조" w:hAnsi="굴림" w:cs="굴림" w:hint="eastAsia"/>
          <w:kern w:val="0"/>
          <w:sz w:val="28"/>
          <w:szCs w:val="28"/>
        </w:rPr>
        <w:t>(2021.</w:t>
      </w:r>
      <w:r w:rsidRPr="005E4B7D">
        <w:rPr>
          <w:rFonts w:ascii="휴먼명조" w:eastAsia="휴먼명조" w:hAnsi="굴림" w:cs="굴림"/>
          <w:kern w:val="0"/>
          <w:sz w:val="28"/>
          <w:szCs w:val="28"/>
        </w:rPr>
        <w:t xml:space="preserve"> 5</w:t>
      </w:r>
      <w:r w:rsidRPr="005E4B7D">
        <w:rPr>
          <w:rFonts w:ascii="휴먼명조" w:eastAsia="휴먼명조" w:hAnsi="굴림" w:cs="굴림" w:hint="eastAsia"/>
          <w:kern w:val="0"/>
          <w:sz w:val="28"/>
          <w:szCs w:val="28"/>
        </w:rPr>
        <w:t>.</w:t>
      </w:r>
      <w:r w:rsidRPr="005E4B7D">
        <w:rPr>
          <w:rFonts w:ascii="휴먼명조" w:eastAsia="휴먼명조" w:hAnsi="굴림" w:cs="굴림"/>
          <w:kern w:val="0"/>
          <w:sz w:val="28"/>
          <w:szCs w:val="28"/>
        </w:rPr>
        <w:t>12</w:t>
      </w:r>
      <w:r w:rsidRPr="005E4B7D">
        <w:rPr>
          <w:rFonts w:ascii="휴먼명조" w:eastAsia="휴먼명조" w:hAnsi="굴림" w:cs="굴림" w:hint="eastAsia"/>
          <w:kern w:val="0"/>
          <w:sz w:val="28"/>
          <w:szCs w:val="28"/>
        </w:rPr>
        <w:t>.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휴먼명조" w:eastAsia="휴먼명조" w:hAnsi="굴림" w:cs="굴림"/>
          <w:kern w:val="0"/>
          <w:sz w:val="28"/>
          <w:szCs w:val="28"/>
        </w:rPr>
      </w:pPr>
      <w:r w:rsidRPr="005E4B7D">
        <w:rPr>
          <w:rFonts w:ascii="휴먼명조" w:eastAsia="휴먼명조" w:hAnsi="굴림" w:cs="굴림" w:hint="eastAsia"/>
          <w:kern w:val="0"/>
          <w:sz w:val="28"/>
          <w:szCs w:val="28"/>
        </w:rPr>
        <w:t>방위사업청 예규 제</w:t>
      </w:r>
      <w:r w:rsidRPr="005E4B7D">
        <w:rPr>
          <w:rFonts w:ascii="휴먼명조" w:eastAsia="휴먼명조" w:hAnsi="굴림" w:cs="굴림"/>
          <w:kern w:val="0"/>
          <w:sz w:val="28"/>
          <w:szCs w:val="28"/>
        </w:rPr>
        <w:t>958</w:t>
      </w:r>
      <w:r w:rsidRPr="005E4B7D">
        <w:rPr>
          <w:rFonts w:ascii="휴먼명조" w:eastAsia="휴먼명조" w:hAnsi="굴림" w:cs="굴림" w:hint="eastAsia"/>
          <w:kern w:val="0"/>
          <w:sz w:val="28"/>
          <w:szCs w:val="28"/>
        </w:rPr>
        <w:t xml:space="preserve">호 </w:t>
      </w:r>
      <w:r w:rsidRPr="005E4B7D">
        <w:rPr>
          <w:rFonts w:ascii="휴먼명조" w:eastAsia="휴먼명조" w:hAnsi="굴림" w:cs="굴림"/>
          <w:kern w:val="0"/>
          <w:sz w:val="28"/>
          <w:szCs w:val="28"/>
        </w:rPr>
        <w:t xml:space="preserve">    </w:t>
      </w:r>
      <w:r w:rsidRPr="005E4B7D">
        <w:rPr>
          <w:rFonts w:ascii="휴먼명조" w:eastAsia="휴먼명조" w:hAnsi="굴림" w:cs="굴림" w:hint="eastAsia"/>
          <w:kern w:val="0"/>
          <w:sz w:val="28"/>
          <w:szCs w:val="28"/>
        </w:rPr>
        <w:t>(202</w:t>
      </w:r>
      <w:r w:rsidRPr="005E4B7D">
        <w:rPr>
          <w:rFonts w:ascii="휴먼명조" w:eastAsia="휴먼명조" w:hAnsi="굴림" w:cs="굴림"/>
          <w:kern w:val="0"/>
          <w:sz w:val="28"/>
          <w:szCs w:val="28"/>
        </w:rPr>
        <w:t>5</w:t>
      </w:r>
      <w:r w:rsidRPr="005E4B7D">
        <w:rPr>
          <w:rFonts w:ascii="휴먼명조" w:eastAsia="휴먼명조" w:hAnsi="굴림" w:cs="굴림" w:hint="eastAsia"/>
          <w:kern w:val="0"/>
          <w:sz w:val="28"/>
          <w:szCs w:val="28"/>
        </w:rPr>
        <w:t>.</w:t>
      </w:r>
      <w:r w:rsidRPr="005E4B7D">
        <w:rPr>
          <w:rFonts w:ascii="휴먼명조" w:eastAsia="휴먼명조" w:hAnsi="굴림" w:cs="굴림"/>
          <w:kern w:val="0"/>
          <w:sz w:val="28"/>
          <w:szCs w:val="28"/>
        </w:rPr>
        <w:t xml:space="preserve"> 1</w:t>
      </w:r>
      <w:r w:rsidRPr="005E4B7D">
        <w:rPr>
          <w:rFonts w:ascii="휴먼명조" w:eastAsia="휴먼명조" w:hAnsi="굴림" w:cs="굴림" w:hint="eastAsia"/>
          <w:kern w:val="0"/>
          <w:sz w:val="28"/>
          <w:szCs w:val="28"/>
        </w:rPr>
        <w:t>.</w:t>
      </w:r>
      <w:r w:rsidRPr="005E4B7D">
        <w:rPr>
          <w:rFonts w:ascii="휴먼명조" w:eastAsia="휴먼명조" w:hAnsi="굴림" w:cs="굴림"/>
          <w:kern w:val="0"/>
          <w:sz w:val="28"/>
          <w:szCs w:val="28"/>
        </w:rPr>
        <w:t xml:space="preserve"> 2</w:t>
      </w:r>
      <w:r w:rsidRPr="005E4B7D">
        <w:rPr>
          <w:rFonts w:ascii="휴먼명조" w:eastAsia="휴먼명조" w:hAnsi="굴림" w:cs="굴림" w:hint="eastAsia"/>
          <w:kern w:val="0"/>
          <w:sz w:val="28"/>
          <w:szCs w:val="28"/>
        </w:rPr>
        <w:t>.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color w:val="0000FF"/>
          <w:kern w:val="0"/>
          <w:szCs w:val="20"/>
        </w:rPr>
      </w:pPr>
      <w:r w:rsidRPr="005E4B7D">
        <w:rPr>
          <w:rFonts w:ascii="휴먼명조" w:eastAsia="휴먼명조" w:hAnsi="굴림" w:cs="굴림" w:hint="eastAsia"/>
          <w:color w:val="0000FF"/>
          <w:kern w:val="0"/>
          <w:sz w:val="28"/>
          <w:szCs w:val="28"/>
        </w:rPr>
        <w:t>방위사업청 예규 제</w:t>
      </w:r>
      <w:r w:rsidR="00BB61DE">
        <w:rPr>
          <w:rFonts w:ascii="휴먼명조" w:eastAsia="휴먼명조" w:hAnsi="굴림" w:cs="굴림"/>
          <w:color w:val="0000FF"/>
          <w:kern w:val="0"/>
          <w:sz w:val="28"/>
          <w:szCs w:val="28"/>
        </w:rPr>
        <w:t>1037</w:t>
      </w:r>
      <w:bookmarkStart w:id="0" w:name="_GoBack"/>
      <w:bookmarkEnd w:id="0"/>
      <w:r w:rsidRPr="005E4B7D">
        <w:rPr>
          <w:rFonts w:ascii="휴먼명조" w:eastAsia="휴먼명조" w:hAnsi="굴림" w:cs="굴림" w:hint="eastAsia"/>
          <w:color w:val="0000FF"/>
          <w:kern w:val="0"/>
          <w:sz w:val="28"/>
          <w:szCs w:val="28"/>
        </w:rPr>
        <w:t xml:space="preserve">호 </w:t>
      </w:r>
      <w:r w:rsidRPr="005E4B7D">
        <w:rPr>
          <w:rFonts w:ascii="휴먼명조" w:eastAsia="휴먼명조" w:hAnsi="굴림" w:cs="굴림"/>
          <w:color w:val="0000FF"/>
          <w:kern w:val="0"/>
          <w:sz w:val="28"/>
          <w:szCs w:val="28"/>
        </w:rPr>
        <w:t xml:space="preserve">   </w:t>
      </w:r>
      <w:r w:rsidRPr="005E4B7D">
        <w:rPr>
          <w:rFonts w:ascii="휴먼명조" w:eastAsia="휴먼명조" w:hAnsi="굴림" w:cs="굴림" w:hint="eastAsia"/>
          <w:color w:val="0000FF"/>
          <w:kern w:val="0"/>
          <w:sz w:val="28"/>
          <w:szCs w:val="28"/>
        </w:rPr>
        <w:t>(202</w:t>
      </w:r>
      <w:r w:rsidR="00877EC6">
        <w:rPr>
          <w:rFonts w:ascii="휴먼명조" w:eastAsia="휴먼명조" w:hAnsi="굴림" w:cs="굴림"/>
          <w:color w:val="0000FF"/>
          <w:kern w:val="0"/>
          <w:sz w:val="28"/>
          <w:szCs w:val="28"/>
        </w:rPr>
        <w:t>6</w:t>
      </w:r>
      <w:r w:rsidRPr="005E4B7D">
        <w:rPr>
          <w:rFonts w:ascii="휴먼명조" w:eastAsia="휴먼명조" w:hAnsi="굴림" w:cs="굴림"/>
          <w:color w:val="0000FF"/>
          <w:kern w:val="0"/>
          <w:sz w:val="28"/>
          <w:szCs w:val="28"/>
        </w:rPr>
        <w:t xml:space="preserve">. </w:t>
      </w:r>
      <w:r w:rsidR="00877EC6">
        <w:rPr>
          <w:rFonts w:ascii="휴먼명조" w:eastAsia="휴먼명조" w:hAnsi="굴림" w:cs="굴림"/>
          <w:color w:val="0000FF"/>
          <w:kern w:val="0"/>
          <w:sz w:val="28"/>
          <w:szCs w:val="28"/>
        </w:rPr>
        <w:t>1.</w:t>
      </w:r>
      <w:r w:rsidRPr="005E4B7D">
        <w:rPr>
          <w:rFonts w:ascii="휴먼명조" w:eastAsia="휴먼명조" w:hAnsi="굴림" w:cs="굴림"/>
          <w:color w:val="0000FF"/>
          <w:kern w:val="0"/>
          <w:sz w:val="28"/>
          <w:szCs w:val="28"/>
        </w:rPr>
        <w:t xml:space="preserve"> </w:t>
      </w:r>
      <w:r w:rsidR="00877EC6">
        <w:rPr>
          <w:rFonts w:ascii="휴먼명조" w:eastAsia="휴먼명조" w:hAnsi="굴림" w:cs="굴림"/>
          <w:color w:val="0000FF"/>
          <w:kern w:val="0"/>
          <w:sz w:val="28"/>
          <w:szCs w:val="28"/>
        </w:rPr>
        <w:t>2</w:t>
      </w:r>
      <w:r w:rsidRPr="005E4B7D">
        <w:rPr>
          <w:rFonts w:ascii="휴먼명조" w:eastAsia="휴먼명조" w:hAnsi="굴림" w:cs="굴림" w:hint="eastAsia"/>
          <w:color w:val="0000FF"/>
          <w:kern w:val="0"/>
          <w:sz w:val="28"/>
          <w:szCs w:val="28"/>
        </w:rPr>
        <w:t>. 개정)</w:t>
      </w: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color w:val="0000FF"/>
          <w:kern w:val="0"/>
          <w:szCs w:val="20"/>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kern w:val="0"/>
          <w:sz w:val="28"/>
          <w:szCs w:val="28"/>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kern w:val="0"/>
          <w:sz w:val="28"/>
          <w:szCs w:val="28"/>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kern w:val="0"/>
          <w:sz w:val="28"/>
          <w:szCs w:val="28"/>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kern w:val="0"/>
          <w:sz w:val="28"/>
          <w:szCs w:val="28"/>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kern w:val="0"/>
          <w:sz w:val="28"/>
          <w:szCs w:val="28"/>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휴먼명조" w:hAnsi="굴림" w:cs="굴림"/>
          <w:kern w:val="0"/>
          <w:sz w:val="28"/>
          <w:szCs w:val="28"/>
        </w:rPr>
      </w:pPr>
    </w:p>
    <w:p w:rsidR="005E4B7D" w:rsidRPr="005E4B7D" w:rsidRDefault="005E4B7D" w:rsidP="0015383F">
      <w:pPr>
        <w:pStyle w:val="a8"/>
        <w:numPr>
          <w:ilvl w:val="0"/>
          <w:numId w:val="3"/>
        </w:numPr>
        <w:wordWrap/>
        <w:spacing w:after="0" w:line="288" w:lineRule="auto"/>
        <w:ind w:leftChars="0" w:left="0"/>
        <w:jc w:val="center"/>
        <w:textAlignment w:val="baseline"/>
        <w:rPr>
          <w:rFonts w:ascii="함초롬바탕" w:eastAsia="굴림" w:hAnsi="굴림" w:cs="굴림"/>
          <w:kern w:val="0"/>
          <w:szCs w:val="20"/>
        </w:rPr>
      </w:pPr>
      <w:r w:rsidRPr="005E4B7D">
        <w:rPr>
          <w:rFonts w:ascii="휴먼명조" w:eastAsia="휴먼명조" w:hAnsi="굴림" w:cs="굴림" w:hint="eastAsia"/>
          <w:b/>
          <w:bCs/>
          <w:kern w:val="0"/>
          <w:sz w:val="32"/>
          <w:szCs w:val="32"/>
        </w:rPr>
        <w:t>방 위 사 업 청</w:t>
      </w:r>
    </w:p>
    <w:p w:rsidR="00443640" w:rsidRPr="003E428F" w:rsidRDefault="00443640" w:rsidP="00443640">
      <w:pPr>
        <w:wordWrap/>
        <w:spacing w:line="288" w:lineRule="auto"/>
        <w:contextualSpacing/>
        <w:jc w:val="left"/>
        <w:textAlignment w:val="baseline"/>
        <w:rPr>
          <w:rFonts w:ascii="굴림" w:eastAsia="굴림" w:hAnsi="굴림" w:cs="굴림"/>
          <w:bCs/>
          <w:color w:val="000000" w:themeColor="text1"/>
          <w:kern w:val="0"/>
          <w:szCs w:val="20"/>
        </w:rPr>
      </w:pPr>
    </w:p>
    <w:p w:rsidR="00443640" w:rsidRDefault="00443640" w:rsidP="00443640">
      <w:pPr>
        <w:wordWrap/>
        <w:spacing w:line="288" w:lineRule="auto"/>
        <w:contextualSpacing/>
        <w:jc w:val="left"/>
        <w:textAlignment w:val="baseline"/>
        <w:rPr>
          <w:rFonts w:ascii="굴림" w:eastAsia="굴림" w:hAnsi="굴림" w:cs="굴림"/>
          <w:bCs/>
          <w:color w:val="000000" w:themeColor="text1"/>
          <w:kern w:val="0"/>
          <w:szCs w:val="20"/>
        </w:rPr>
      </w:pPr>
    </w:p>
    <w:p w:rsidR="005E4B7D" w:rsidRDefault="005E4B7D">
      <w:pPr>
        <w:widowControl/>
        <w:wordWrap/>
        <w:autoSpaceDE/>
        <w:autoSpaceDN/>
        <w:rPr>
          <w:rFonts w:ascii="굴림" w:eastAsia="굴림" w:hAnsi="굴림" w:cs="굴림"/>
          <w:bCs/>
          <w:color w:val="000000" w:themeColor="text1"/>
          <w:kern w:val="0"/>
          <w:szCs w:val="20"/>
        </w:rPr>
      </w:pPr>
      <w:r>
        <w:rPr>
          <w:rFonts w:ascii="굴림" w:eastAsia="굴림" w:hAnsi="굴림" w:cs="굴림"/>
          <w:bCs/>
          <w:color w:val="000000" w:themeColor="text1"/>
          <w:kern w:val="0"/>
          <w:szCs w:val="20"/>
        </w:rPr>
        <w:br w:type="page"/>
      </w:r>
    </w:p>
    <w:tbl>
      <w:tblPr>
        <w:tblStyle w:val="a3"/>
        <w:tblW w:w="0" w:type="auto"/>
        <w:tblLook w:val="04A0" w:firstRow="1" w:lastRow="0" w:firstColumn="1" w:lastColumn="0" w:noHBand="0" w:noVBand="1"/>
      </w:tblPr>
      <w:tblGrid>
        <w:gridCol w:w="4814"/>
        <w:gridCol w:w="4814"/>
      </w:tblGrid>
      <w:tr w:rsidR="005E4B7D" w:rsidRPr="00F12517" w:rsidTr="004C3EF5">
        <w:trPr>
          <w:trHeight w:hRule="exact" w:val="13896"/>
        </w:trPr>
        <w:tc>
          <w:tcPr>
            <w:tcW w:w="4814" w:type="dxa"/>
            <w:tcMar>
              <w:top w:w="113" w:type="dxa"/>
              <w:left w:w="102" w:type="dxa"/>
              <w:bottom w:w="113" w:type="dxa"/>
              <w:right w:w="102" w:type="dxa"/>
            </w:tcMar>
          </w:tcPr>
          <w:p w:rsidR="005E4B7D" w:rsidRPr="001250B5" w:rsidRDefault="005E4B7D" w:rsidP="004C3EF5">
            <w:pPr>
              <w:wordWrap/>
              <w:spacing w:line="288" w:lineRule="auto"/>
              <w:ind w:left="202" w:hanging="202"/>
              <w:jc w:val="center"/>
              <w:textAlignment w:val="baseline"/>
              <w:rPr>
                <w:rFonts w:ascii="굴림" w:eastAsia="굴림" w:hAnsi="굴림"/>
                <w:b/>
                <w:szCs w:val="20"/>
                <w:u w:val="single"/>
              </w:rPr>
            </w:pPr>
            <w:proofErr w:type="gramStart"/>
            <w:r w:rsidRPr="001250B5">
              <w:rPr>
                <w:rFonts w:ascii="굴림" w:eastAsia="굴림" w:hAnsi="굴림" w:hint="eastAsia"/>
                <w:b/>
                <w:szCs w:val="20"/>
                <w:u w:val="single"/>
              </w:rPr>
              <w:lastRenderedPageBreak/>
              <w:t>입</w:t>
            </w:r>
            <w:r w:rsidRPr="001250B5">
              <w:rPr>
                <w:rFonts w:ascii="굴림" w:eastAsia="굴림" w:hAnsi="굴림"/>
                <w:b/>
                <w:szCs w:val="20"/>
                <w:u w:val="single"/>
              </w:rPr>
              <w:t xml:space="preserve">  찰</w:t>
            </w:r>
            <w:proofErr w:type="gramEnd"/>
            <w:r w:rsidRPr="001250B5">
              <w:rPr>
                <w:rFonts w:ascii="굴림" w:eastAsia="굴림" w:hAnsi="굴림"/>
                <w:b/>
                <w:szCs w:val="20"/>
                <w:u w:val="single"/>
              </w:rPr>
              <w:t xml:space="preserve">  유  의  서</w:t>
            </w:r>
          </w:p>
          <w:p w:rsidR="005E4B7D" w:rsidRPr="001250B5" w:rsidRDefault="005E4B7D" w:rsidP="004C3EF5">
            <w:pPr>
              <w:wordWrap/>
              <w:spacing w:line="288" w:lineRule="auto"/>
              <w:ind w:left="202" w:hanging="202"/>
              <w:jc w:val="center"/>
              <w:textAlignment w:val="baseline"/>
              <w:rPr>
                <w:rFonts w:ascii="굴림" w:eastAsia="굴림" w:hAnsi="굴림"/>
                <w:b/>
                <w:szCs w:val="20"/>
              </w:rPr>
            </w:pPr>
            <w:proofErr w:type="gramStart"/>
            <w:r w:rsidRPr="001250B5">
              <w:rPr>
                <w:rFonts w:ascii="굴림" w:eastAsia="굴림" w:hAnsi="굴림"/>
                <w:b/>
                <w:szCs w:val="20"/>
              </w:rPr>
              <w:t>( 2</w:t>
            </w:r>
            <w:proofErr w:type="gramEnd"/>
            <w:r w:rsidRPr="001250B5">
              <w:rPr>
                <w:rFonts w:ascii="굴림" w:eastAsia="굴림" w:hAnsi="굴림"/>
                <w:b/>
                <w:szCs w:val="20"/>
              </w:rPr>
              <w:t>단계 입찰 )</w:t>
            </w:r>
          </w:p>
          <w:p w:rsidR="005E4B7D" w:rsidRPr="001250B5" w:rsidRDefault="005E4B7D" w:rsidP="004C3EF5">
            <w:pPr>
              <w:wordWrap/>
              <w:spacing w:line="288" w:lineRule="auto"/>
              <w:ind w:left="202" w:hanging="202"/>
              <w:jc w:val="left"/>
              <w:textAlignment w:val="baseline"/>
              <w:rPr>
                <w:rFonts w:ascii="굴림" w:eastAsia="굴림" w:hAnsi="굴림"/>
                <w:szCs w:val="20"/>
              </w:rPr>
            </w:pPr>
          </w:p>
          <w:p w:rsidR="005E4B7D" w:rsidRPr="001250B5" w:rsidRDefault="005E4B7D" w:rsidP="004C3EF5">
            <w:pPr>
              <w:wordWrap/>
              <w:spacing w:line="288" w:lineRule="auto"/>
              <w:ind w:left="202" w:hanging="202"/>
              <w:jc w:val="center"/>
              <w:textAlignment w:val="baseline"/>
              <w:rPr>
                <w:rFonts w:ascii="굴림" w:eastAsia="굴림" w:hAnsi="굴림"/>
                <w:b/>
                <w:szCs w:val="20"/>
                <w:u w:val="single"/>
              </w:rPr>
            </w:pPr>
            <w:r w:rsidRPr="001250B5">
              <w:rPr>
                <w:rFonts w:ascii="굴림" w:eastAsia="굴림" w:hAnsi="굴림" w:hint="eastAsia"/>
                <w:b/>
                <w:szCs w:val="20"/>
                <w:u w:val="single"/>
              </w:rPr>
              <w:t>목</w:t>
            </w:r>
            <w:r w:rsidRPr="001250B5">
              <w:rPr>
                <w:rFonts w:ascii="굴림" w:eastAsia="굴림" w:hAnsi="굴림"/>
                <w:b/>
                <w:szCs w:val="20"/>
                <w:u w:val="single"/>
              </w:rPr>
              <w:t xml:space="preserve">    차</w:t>
            </w:r>
          </w:p>
          <w:p w:rsidR="005E4B7D" w:rsidRPr="001250B5" w:rsidRDefault="005E4B7D" w:rsidP="004C3EF5">
            <w:pPr>
              <w:wordWrap/>
              <w:spacing w:line="288" w:lineRule="auto"/>
              <w:ind w:left="202" w:hanging="202"/>
              <w:jc w:val="left"/>
              <w:textAlignment w:val="baseline"/>
              <w:rPr>
                <w:rFonts w:ascii="굴림" w:eastAsia="굴림" w:hAnsi="굴림"/>
                <w:szCs w:val="20"/>
              </w:rPr>
            </w:pPr>
            <w:r w:rsidRPr="001250B5">
              <w:rPr>
                <w:rFonts w:ascii="굴림" w:eastAsia="굴림" w:hAnsi="굴림"/>
                <w:szCs w:val="20"/>
              </w:rPr>
              <w:t xml:space="preserve">1.  입찰자의 자격 </w:t>
            </w:r>
          </w:p>
          <w:p w:rsidR="005E4B7D" w:rsidRPr="001250B5" w:rsidRDefault="005E4B7D" w:rsidP="004C3EF5">
            <w:pPr>
              <w:wordWrap/>
              <w:spacing w:line="288" w:lineRule="auto"/>
              <w:ind w:left="202" w:hanging="202"/>
              <w:jc w:val="left"/>
              <w:textAlignment w:val="baseline"/>
              <w:rPr>
                <w:rFonts w:ascii="굴림" w:eastAsia="굴림" w:hAnsi="굴림"/>
                <w:szCs w:val="20"/>
              </w:rPr>
            </w:pPr>
            <w:r w:rsidRPr="001250B5">
              <w:rPr>
                <w:rFonts w:ascii="굴림" w:eastAsia="굴림" w:hAnsi="굴림"/>
                <w:szCs w:val="20"/>
              </w:rPr>
              <w:t xml:space="preserve">2.  입찰가격 </w:t>
            </w:r>
          </w:p>
          <w:p w:rsidR="005E4B7D" w:rsidRPr="001250B5" w:rsidRDefault="005E4B7D" w:rsidP="004C3EF5">
            <w:pPr>
              <w:wordWrap/>
              <w:spacing w:line="288" w:lineRule="auto"/>
              <w:ind w:left="202" w:hanging="202"/>
              <w:jc w:val="left"/>
              <w:textAlignment w:val="baseline"/>
              <w:rPr>
                <w:rFonts w:ascii="굴림" w:eastAsia="굴림" w:hAnsi="굴림"/>
                <w:szCs w:val="20"/>
              </w:rPr>
            </w:pPr>
            <w:r w:rsidRPr="001250B5">
              <w:rPr>
                <w:rFonts w:ascii="굴림" w:eastAsia="굴림" w:hAnsi="굴림"/>
                <w:szCs w:val="20"/>
              </w:rPr>
              <w:t xml:space="preserve">3.  입찰 관련 서류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1250B5">
              <w:rPr>
                <w:rFonts w:ascii="굴림" w:eastAsia="굴림" w:hAnsi="굴림"/>
                <w:szCs w:val="20"/>
              </w:rPr>
              <w:t xml:space="preserve">4.  입찰서 </w:t>
            </w:r>
            <w:r w:rsidRPr="003B78C9">
              <w:rPr>
                <w:rFonts w:ascii="굴림" w:eastAsia="굴림" w:hAnsi="굴림"/>
                <w:szCs w:val="20"/>
              </w:rPr>
              <w:t xml:space="preserve">작성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5.  대안입찰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6.  입찰서 구비서류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7.  입찰서의 제출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8.  입찰보증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9.  낙찰자 결정 </w:t>
            </w:r>
          </w:p>
          <w:p w:rsidR="005E4B7D" w:rsidRPr="003B78C9" w:rsidRDefault="005E4B7D" w:rsidP="004C3EF5">
            <w:pPr>
              <w:pStyle w:val="12"/>
              <w:wordWrap/>
              <w:spacing w:line="288" w:lineRule="auto"/>
              <w:ind w:left="202" w:hanging="202"/>
              <w:rPr>
                <w:color w:val="auto"/>
              </w:rPr>
            </w:pPr>
            <w:r w:rsidRPr="003B78C9">
              <w:rPr>
                <w:rFonts w:ascii="굴림"/>
                <w:color w:val="auto"/>
              </w:rPr>
              <w:t xml:space="preserve">10. </w:t>
            </w:r>
            <w:r w:rsidRPr="003B78C9">
              <w:rPr>
                <w:rFonts w:ascii="굴림" w:hint="eastAsia"/>
                <w:color w:val="auto"/>
              </w:rPr>
              <w:t>카탈로그</w:t>
            </w:r>
            <w:r w:rsidRPr="003B78C9">
              <w:rPr>
                <w:rFonts w:ascii="굴림"/>
                <w:color w:val="auto"/>
              </w:rPr>
              <w:t xml:space="preserve"> 및 상표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11. 절충교역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12. 물품의 사양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13. 대금결제 </w:t>
            </w:r>
          </w:p>
          <w:p w:rsidR="005E4B7D" w:rsidRPr="003B78C9" w:rsidRDefault="005E4B7D" w:rsidP="004C3EF5">
            <w:pPr>
              <w:pStyle w:val="12"/>
              <w:wordWrap/>
              <w:spacing w:line="288" w:lineRule="auto"/>
              <w:ind w:left="202" w:hanging="202"/>
              <w:rPr>
                <w:color w:val="auto"/>
              </w:rPr>
            </w:pPr>
            <w:r w:rsidRPr="003B78C9">
              <w:rPr>
                <w:rFonts w:ascii="굴림"/>
                <w:color w:val="auto"/>
              </w:rPr>
              <w:t xml:space="preserve">14. </w:t>
            </w:r>
            <w:proofErr w:type="spellStart"/>
            <w:r w:rsidRPr="003B78C9">
              <w:rPr>
                <w:rFonts w:ascii="굴림" w:hint="eastAsia"/>
                <w:color w:val="auto"/>
                <w:kern w:val="0"/>
              </w:rPr>
              <w:t>청렴·공정</w:t>
            </w:r>
            <w:r w:rsidRPr="003B78C9">
              <w:rPr>
                <w:rFonts w:ascii="굴림"/>
                <w:color w:val="auto"/>
              </w:rPr>
              <w:t>계약</w:t>
            </w:r>
            <w:proofErr w:type="spellEnd"/>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15. 언어</w:t>
            </w:r>
          </w:p>
          <w:p w:rsidR="005E4B7D" w:rsidRPr="003B78C9" w:rsidRDefault="005E4B7D" w:rsidP="004C3EF5">
            <w:pPr>
              <w:pStyle w:val="12"/>
              <w:wordWrap/>
              <w:spacing w:line="288" w:lineRule="auto"/>
              <w:ind w:left="202" w:hanging="202"/>
              <w:rPr>
                <w:color w:val="auto"/>
              </w:rPr>
            </w:pPr>
            <w:r w:rsidRPr="003B78C9">
              <w:rPr>
                <w:rFonts w:ascii="굴림" w:hint="eastAsia"/>
                <w:color w:val="auto"/>
              </w:rPr>
              <w:t>16. 입찰무효</w:t>
            </w:r>
          </w:p>
          <w:p w:rsidR="005E4B7D" w:rsidRPr="003B78C9" w:rsidRDefault="005E4B7D" w:rsidP="004C3EF5">
            <w:pPr>
              <w:wordWrap/>
              <w:spacing w:line="288" w:lineRule="auto"/>
              <w:ind w:left="202" w:hanging="202"/>
              <w:jc w:val="left"/>
              <w:textAlignment w:val="baseline"/>
              <w:rPr>
                <w:rFonts w:ascii="굴림" w:eastAsia="굴림" w:hAnsi="굴림"/>
                <w:szCs w:val="20"/>
              </w:rPr>
            </w:pPr>
          </w:p>
          <w:p w:rsidR="005E4B7D" w:rsidRPr="003B78C9" w:rsidRDefault="005E4B7D" w:rsidP="004C3EF5">
            <w:pPr>
              <w:wordWrap/>
              <w:spacing w:line="288" w:lineRule="auto"/>
              <w:ind w:left="202" w:hanging="202"/>
              <w:jc w:val="center"/>
              <w:textAlignment w:val="baseline"/>
              <w:rPr>
                <w:rFonts w:ascii="굴림" w:eastAsia="굴림" w:hAnsi="굴림"/>
                <w:b/>
                <w:color w:val="0000FF"/>
                <w:szCs w:val="20"/>
                <w:u w:val="single"/>
              </w:rPr>
            </w:pPr>
            <w:r w:rsidRPr="003B78C9">
              <w:rPr>
                <w:rFonts w:ascii="굴림" w:eastAsia="굴림" w:hAnsi="굴림" w:hint="eastAsia"/>
                <w:b/>
                <w:color w:val="0000FF"/>
                <w:szCs w:val="20"/>
                <w:u w:val="single"/>
              </w:rPr>
              <w:t xml:space="preserve">별 </w:t>
            </w:r>
            <w:r w:rsidRPr="003B78C9">
              <w:rPr>
                <w:rFonts w:ascii="굴림" w:eastAsia="굴림" w:hAnsi="굴림"/>
                <w:b/>
                <w:color w:val="0000FF"/>
                <w:szCs w:val="20"/>
                <w:u w:val="single"/>
              </w:rPr>
              <w:t xml:space="preserve">    </w:t>
            </w:r>
            <w:r w:rsidRPr="003B78C9">
              <w:rPr>
                <w:rFonts w:ascii="굴림" w:eastAsia="굴림" w:hAnsi="굴림" w:hint="eastAsia"/>
                <w:b/>
                <w:color w:val="0000FF"/>
                <w:szCs w:val="20"/>
                <w:u w:val="single"/>
              </w:rPr>
              <w:t>첨</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1.  계약서 표지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2.  물품명세 및 가격목록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3.  제작자 증명서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4.  공급자 증명서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5.  위임장 </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6.  입찰참가 신청서</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 xml:space="preserve"> 6-1. 입찰 관련 서류</w:t>
            </w:r>
          </w:p>
          <w:p w:rsidR="005E4B7D"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7.  입찰보증금 지급</w:t>
            </w:r>
            <w:r w:rsidRPr="003B78C9">
              <w:rPr>
                <w:rFonts w:ascii="굴림" w:eastAsia="굴림" w:hAnsi="굴림" w:hint="eastAsia"/>
                <w:szCs w:val="20"/>
              </w:rPr>
              <w:t>확약서</w:t>
            </w:r>
          </w:p>
          <w:p w:rsidR="005E4B7D" w:rsidRPr="003B78C9" w:rsidRDefault="005E4B7D" w:rsidP="004C3EF5">
            <w:pPr>
              <w:wordWrap/>
              <w:spacing w:line="288" w:lineRule="auto"/>
              <w:ind w:left="202" w:hanging="202"/>
              <w:jc w:val="left"/>
              <w:textAlignment w:val="baseline"/>
              <w:rPr>
                <w:rFonts w:ascii="굴림" w:eastAsia="굴림" w:hAnsi="굴림"/>
                <w:szCs w:val="20"/>
              </w:rPr>
            </w:pPr>
          </w:p>
          <w:p w:rsidR="005E4B7D"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8.  입찰보증금 연대보증서</w:t>
            </w:r>
          </w:p>
          <w:p w:rsidR="005E4B7D" w:rsidRPr="003B78C9" w:rsidRDefault="005E4B7D" w:rsidP="004C3EF5">
            <w:pPr>
              <w:wordWrap/>
              <w:spacing w:line="288" w:lineRule="auto"/>
              <w:ind w:left="202" w:hanging="202"/>
              <w:jc w:val="left"/>
              <w:textAlignment w:val="baseline"/>
              <w:rPr>
                <w:rFonts w:ascii="굴림" w:eastAsia="굴림" w:hAnsi="굴림"/>
                <w:szCs w:val="20"/>
              </w:rPr>
            </w:pP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9.  위임장</w:t>
            </w:r>
          </w:p>
          <w:p w:rsidR="005E4B7D"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10. 계약이행 연대보증서</w:t>
            </w:r>
          </w:p>
          <w:p w:rsidR="005E4B7D" w:rsidRPr="003B78C9" w:rsidRDefault="005E4B7D" w:rsidP="004C3EF5">
            <w:pPr>
              <w:wordWrap/>
              <w:spacing w:line="288" w:lineRule="auto"/>
              <w:ind w:left="202" w:hanging="202"/>
              <w:jc w:val="left"/>
              <w:textAlignment w:val="baseline"/>
              <w:rPr>
                <w:rFonts w:ascii="굴림" w:eastAsia="굴림" w:hAnsi="굴림"/>
                <w:szCs w:val="20"/>
              </w:rPr>
            </w:pPr>
          </w:p>
          <w:p w:rsidR="005E4B7D" w:rsidRPr="003B78C9" w:rsidRDefault="005E4B7D" w:rsidP="004C3EF5">
            <w:pPr>
              <w:pStyle w:val="12"/>
              <w:wordWrap/>
              <w:spacing w:line="288" w:lineRule="auto"/>
              <w:ind w:left="202" w:hanging="202"/>
              <w:rPr>
                <w:color w:val="auto"/>
              </w:rPr>
            </w:pPr>
            <w:r w:rsidRPr="003B78C9">
              <w:rPr>
                <w:rFonts w:ascii="굴림"/>
                <w:color w:val="auto"/>
              </w:rPr>
              <w:t xml:space="preserve">11. </w:t>
            </w:r>
            <w:proofErr w:type="spellStart"/>
            <w:r w:rsidRPr="003B78C9">
              <w:rPr>
                <w:rFonts w:ascii="굴림" w:hint="eastAsia"/>
                <w:color w:val="auto"/>
                <w:kern w:val="0"/>
              </w:rPr>
              <w:t>청렴·공정계약</w:t>
            </w:r>
            <w:proofErr w:type="spellEnd"/>
            <w:r w:rsidRPr="003B78C9">
              <w:rPr>
                <w:rFonts w:ascii="굴림"/>
                <w:color w:val="auto"/>
              </w:rPr>
              <w:t xml:space="preserve"> </w:t>
            </w:r>
            <w:r w:rsidRPr="003B78C9">
              <w:rPr>
                <w:rFonts w:ascii="굴림" w:hint="eastAsia"/>
                <w:color w:val="auto"/>
              </w:rPr>
              <w:t>이행</w:t>
            </w:r>
            <w:r w:rsidRPr="003B78C9">
              <w:rPr>
                <w:rFonts w:ascii="굴림"/>
                <w:color w:val="auto"/>
              </w:rPr>
              <w:t>서약서</w:t>
            </w:r>
          </w:p>
          <w:p w:rsidR="005E4B7D" w:rsidRPr="003B78C9" w:rsidRDefault="005E4B7D" w:rsidP="004C3EF5">
            <w:pPr>
              <w:pStyle w:val="12"/>
              <w:wordWrap/>
              <w:spacing w:line="288" w:lineRule="auto"/>
              <w:ind w:left="202" w:hanging="202"/>
              <w:rPr>
                <w:color w:val="auto"/>
              </w:rPr>
            </w:pPr>
            <w:r w:rsidRPr="003B78C9">
              <w:rPr>
                <w:rFonts w:ascii="굴림"/>
                <w:color w:val="auto"/>
              </w:rPr>
              <w:t xml:space="preserve">12. </w:t>
            </w:r>
            <w:proofErr w:type="spellStart"/>
            <w:r w:rsidRPr="003B78C9">
              <w:rPr>
                <w:rFonts w:ascii="굴림" w:hint="eastAsia"/>
                <w:color w:val="auto"/>
                <w:kern w:val="0"/>
              </w:rPr>
              <w:t>청렴·공정계약</w:t>
            </w:r>
            <w:proofErr w:type="spellEnd"/>
            <w:r w:rsidRPr="003B78C9">
              <w:rPr>
                <w:rFonts w:ascii="굴림"/>
                <w:color w:val="auto"/>
              </w:rPr>
              <w:t xml:space="preserve"> 관련 서식</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13. 제작자 정보명세서</w:t>
            </w:r>
          </w:p>
          <w:p w:rsidR="005E4B7D" w:rsidRPr="003B78C9" w:rsidRDefault="005E4B7D" w:rsidP="004C3EF5">
            <w:pPr>
              <w:wordWrap/>
              <w:spacing w:line="288" w:lineRule="auto"/>
              <w:ind w:left="202" w:hanging="202"/>
              <w:jc w:val="left"/>
              <w:textAlignment w:val="baseline"/>
              <w:rPr>
                <w:rFonts w:ascii="굴림" w:eastAsia="굴림" w:hAnsi="굴림"/>
                <w:szCs w:val="20"/>
              </w:rPr>
            </w:pPr>
            <w:r w:rsidRPr="003B78C9">
              <w:rPr>
                <w:rFonts w:ascii="굴림" w:eastAsia="굴림" w:hAnsi="굴림"/>
                <w:szCs w:val="20"/>
              </w:rPr>
              <w:t>14. 공급자 정보명세서</w:t>
            </w:r>
          </w:p>
          <w:p w:rsidR="005E4B7D" w:rsidRPr="003B78C9" w:rsidRDefault="005E4B7D" w:rsidP="004C3EF5">
            <w:pPr>
              <w:pStyle w:val="12"/>
              <w:wordWrap/>
              <w:spacing w:line="288" w:lineRule="auto"/>
              <w:rPr>
                <w:color w:val="auto"/>
              </w:rPr>
            </w:pPr>
            <w:r w:rsidRPr="003B78C9">
              <w:rPr>
                <w:rFonts w:ascii="굴림" w:hint="eastAsia"/>
                <w:color w:val="auto"/>
              </w:rPr>
              <w:t>15. 확약서(위조부품 취급금지)</w:t>
            </w:r>
          </w:p>
          <w:p w:rsidR="005E4B7D" w:rsidRPr="00186F95" w:rsidRDefault="005E4B7D" w:rsidP="004C3EF5">
            <w:pPr>
              <w:wordWrap/>
              <w:spacing w:line="288" w:lineRule="auto"/>
              <w:ind w:left="202" w:hanging="202"/>
              <w:jc w:val="left"/>
              <w:textAlignment w:val="baseline"/>
              <w:rPr>
                <w:rFonts w:ascii="굴림" w:eastAsia="굴림" w:hAnsi="굴림"/>
                <w:szCs w:val="20"/>
              </w:rPr>
            </w:pPr>
          </w:p>
        </w:tc>
        <w:tc>
          <w:tcPr>
            <w:tcW w:w="4814" w:type="dxa"/>
            <w:tcMar>
              <w:top w:w="113" w:type="dxa"/>
              <w:left w:w="102" w:type="dxa"/>
              <w:bottom w:w="113" w:type="dxa"/>
              <w:right w:w="102" w:type="dxa"/>
            </w:tcMar>
          </w:tcPr>
          <w:p w:rsidR="005E4B7D" w:rsidRPr="000D16AD" w:rsidRDefault="005E4B7D" w:rsidP="004C3EF5">
            <w:pPr>
              <w:wordWrap/>
              <w:spacing w:line="288" w:lineRule="auto"/>
              <w:ind w:left="206" w:hanging="206"/>
              <w:jc w:val="center"/>
              <w:textAlignment w:val="baseline"/>
              <w:rPr>
                <w:rFonts w:ascii="굴림" w:eastAsia="굴림" w:hAnsi="굴림"/>
                <w:b/>
                <w:szCs w:val="20"/>
                <w:u w:val="single"/>
              </w:rPr>
            </w:pPr>
            <w:r w:rsidRPr="001250B5">
              <w:rPr>
                <w:rFonts w:ascii="굴림" w:eastAsia="굴림" w:hAnsi="굴림"/>
                <w:b/>
                <w:szCs w:val="20"/>
                <w:u w:val="single"/>
              </w:rPr>
              <w:t xml:space="preserve">GENERAL INSTRUCTIONS </w:t>
            </w:r>
            <w:r w:rsidRPr="005124AD">
              <w:rPr>
                <w:rFonts w:ascii="굴림" w:eastAsia="굴림" w:hAnsi="굴림"/>
                <w:b/>
                <w:szCs w:val="20"/>
                <w:u w:val="single"/>
              </w:rPr>
              <w:t xml:space="preserve">TO </w:t>
            </w:r>
            <w:r w:rsidRPr="00E20473">
              <w:rPr>
                <w:rFonts w:ascii="굴림" w:eastAsia="굴림" w:hAnsi="굴림"/>
                <w:b/>
                <w:szCs w:val="20"/>
                <w:u w:val="single"/>
              </w:rPr>
              <w:t>BIDDER</w:t>
            </w:r>
            <w:r w:rsidRPr="005124AD">
              <w:rPr>
                <w:rFonts w:ascii="굴림" w:eastAsia="굴림" w:hAnsi="굴림"/>
                <w:b/>
                <w:szCs w:val="20"/>
                <w:u w:val="single"/>
              </w:rPr>
              <w:t>S</w:t>
            </w:r>
          </w:p>
          <w:p w:rsidR="005E4B7D" w:rsidRPr="000D16AD" w:rsidRDefault="005E4B7D" w:rsidP="004C3EF5">
            <w:pPr>
              <w:wordWrap/>
              <w:spacing w:line="288" w:lineRule="auto"/>
              <w:ind w:left="206" w:hanging="206"/>
              <w:jc w:val="center"/>
              <w:textAlignment w:val="baseline"/>
              <w:rPr>
                <w:rFonts w:ascii="굴림" w:eastAsia="굴림" w:hAnsi="굴림"/>
                <w:b/>
                <w:szCs w:val="20"/>
              </w:rPr>
            </w:pPr>
            <w:r w:rsidRPr="000D16AD">
              <w:rPr>
                <w:rFonts w:ascii="굴림" w:eastAsia="굴림" w:hAnsi="굴림"/>
                <w:b/>
                <w:szCs w:val="20"/>
              </w:rPr>
              <w:t>(For Two</w:t>
            </w:r>
            <w:r w:rsidRPr="00E20473">
              <w:rPr>
                <w:rFonts w:ascii="굴림" w:eastAsia="굴림" w:hAnsi="굴림"/>
                <w:b/>
                <w:szCs w:val="20"/>
              </w:rPr>
              <w:t>-</w:t>
            </w:r>
            <w:r w:rsidRPr="005124AD">
              <w:rPr>
                <w:rFonts w:ascii="굴림" w:eastAsia="굴림" w:hAnsi="굴림"/>
                <w:b/>
                <w:szCs w:val="20"/>
              </w:rPr>
              <w:t>Step Sealed Bidding)</w:t>
            </w:r>
          </w:p>
          <w:p w:rsidR="005E4B7D" w:rsidRPr="005124AD" w:rsidRDefault="005E4B7D" w:rsidP="004C3EF5">
            <w:pPr>
              <w:wordWrap/>
              <w:spacing w:line="288" w:lineRule="auto"/>
              <w:ind w:left="206" w:hanging="206"/>
              <w:jc w:val="left"/>
              <w:textAlignment w:val="baseline"/>
              <w:rPr>
                <w:rFonts w:ascii="굴림" w:eastAsia="굴림" w:hAnsi="굴림"/>
                <w:szCs w:val="20"/>
              </w:rPr>
            </w:pPr>
          </w:p>
          <w:p w:rsidR="005E4B7D" w:rsidRPr="005124AD" w:rsidRDefault="005E4B7D" w:rsidP="004C3EF5">
            <w:pPr>
              <w:wordWrap/>
              <w:spacing w:line="288" w:lineRule="auto"/>
              <w:ind w:left="206" w:hanging="206"/>
              <w:jc w:val="center"/>
              <w:textAlignment w:val="baseline"/>
              <w:rPr>
                <w:rFonts w:ascii="굴림" w:eastAsia="굴림" w:hAnsi="굴림"/>
                <w:b/>
                <w:szCs w:val="20"/>
                <w:u w:val="single"/>
              </w:rPr>
            </w:pPr>
            <w:r w:rsidRPr="005124AD">
              <w:rPr>
                <w:rFonts w:ascii="굴림" w:eastAsia="굴림" w:hAnsi="굴림"/>
                <w:b/>
                <w:szCs w:val="20"/>
                <w:u w:val="single"/>
              </w:rPr>
              <w:t>TABLE OF CONTENTS</w:t>
            </w:r>
          </w:p>
          <w:p w:rsidR="005E4B7D" w:rsidRPr="005124AD" w:rsidRDefault="005E4B7D" w:rsidP="004C3EF5">
            <w:pPr>
              <w:wordWrap/>
              <w:spacing w:line="288" w:lineRule="auto"/>
              <w:ind w:left="206" w:hanging="206"/>
              <w:jc w:val="left"/>
              <w:textAlignment w:val="baseline"/>
              <w:rPr>
                <w:rFonts w:ascii="굴림" w:eastAsia="굴림" w:hAnsi="굴림"/>
                <w:szCs w:val="20"/>
              </w:rPr>
            </w:pPr>
            <w:r w:rsidRPr="005124AD">
              <w:rPr>
                <w:rFonts w:ascii="굴림" w:eastAsia="굴림" w:hAnsi="굴림"/>
                <w:szCs w:val="20"/>
              </w:rPr>
              <w:t xml:space="preserve">1.  QUALIFICATION OF </w:t>
            </w:r>
            <w:r w:rsidRPr="00E20473">
              <w:rPr>
                <w:rFonts w:ascii="굴림" w:eastAsia="굴림" w:hAnsi="굴림"/>
                <w:szCs w:val="20"/>
              </w:rPr>
              <w:t>BIDDER</w:t>
            </w:r>
          </w:p>
          <w:p w:rsidR="005E4B7D" w:rsidRPr="000D16AD" w:rsidRDefault="005E4B7D" w:rsidP="004C3EF5">
            <w:pPr>
              <w:wordWrap/>
              <w:spacing w:line="288" w:lineRule="auto"/>
              <w:ind w:left="206" w:hanging="206"/>
              <w:jc w:val="left"/>
              <w:textAlignment w:val="baseline"/>
              <w:rPr>
                <w:rFonts w:ascii="굴림" w:eastAsia="굴림" w:hAnsi="굴림"/>
                <w:szCs w:val="20"/>
              </w:rPr>
            </w:pPr>
            <w:r w:rsidRPr="000D16AD">
              <w:rPr>
                <w:rFonts w:ascii="굴림" w:eastAsia="굴림" w:hAnsi="굴림"/>
                <w:szCs w:val="20"/>
              </w:rPr>
              <w:t>2.  BID PRICE</w:t>
            </w:r>
          </w:p>
          <w:p w:rsidR="005E4B7D" w:rsidRPr="001250B5" w:rsidRDefault="005E4B7D" w:rsidP="004C3EF5">
            <w:pPr>
              <w:wordWrap/>
              <w:spacing w:line="288" w:lineRule="auto"/>
              <w:ind w:left="206" w:hanging="206"/>
              <w:jc w:val="left"/>
              <w:textAlignment w:val="baseline"/>
              <w:rPr>
                <w:rFonts w:ascii="굴림" w:eastAsia="굴림" w:hAnsi="굴림"/>
                <w:szCs w:val="20"/>
              </w:rPr>
            </w:pPr>
            <w:r w:rsidRPr="001250B5">
              <w:rPr>
                <w:rFonts w:ascii="굴림" w:eastAsia="굴림" w:hAnsi="굴림"/>
                <w:szCs w:val="20"/>
              </w:rPr>
              <w:t>3.  BIDDING DOCUMENTS</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1250B5">
              <w:rPr>
                <w:rFonts w:ascii="굴림" w:eastAsia="굴림" w:hAnsi="굴림"/>
                <w:szCs w:val="20"/>
              </w:rPr>
              <w:t xml:space="preserve">4.  </w:t>
            </w:r>
            <w:r w:rsidRPr="003B78C9">
              <w:rPr>
                <w:rFonts w:ascii="굴림" w:eastAsia="굴림" w:hAnsi="굴림"/>
                <w:szCs w:val="20"/>
              </w:rPr>
              <w:t>PREPARATION OF BID</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5.  ALTERNATIVE BID</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6.  DOCUMENTS COMPRISING BID</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7.  SUBMISSION OF BID</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8.  BID BOND</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9.  AWARD OF CONTRACT</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10. CATALOGS AND BRAND NAMES</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11. OFFSET PROGRAM</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12. SPECIFICATIONS OF COMMODITY</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13. PAYMENT</w:t>
            </w:r>
          </w:p>
          <w:p w:rsidR="005E4B7D" w:rsidRPr="003B78C9" w:rsidRDefault="005E4B7D" w:rsidP="004C3EF5">
            <w:pPr>
              <w:pStyle w:val="120"/>
              <w:wordWrap/>
              <w:spacing w:line="288" w:lineRule="auto"/>
              <w:jc w:val="left"/>
              <w:rPr>
                <w:color w:val="auto"/>
              </w:rPr>
            </w:pPr>
            <w:r w:rsidRPr="003B78C9">
              <w:rPr>
                <w:color w:val="auto"/>
              </w:rPr>
              <w:t>14. INTEGRITY</w:t>
            </w:r>
            <w:r w:rsidRPr="003B78C9">
              <w:rPr>
                <w:rFonts w:hint="eastAsia"/>
                <w:color w:val="auto"/>
                <w:kern w:val="0"/>
              </w:rPr>
              <w:t>·</w:t>
            </w:r>
            <w:r w:rsidRPr="003B78C9">
              <w:rPr>
                <w:rFonts w:hint="eastAsia"/>
                <w:color w:val="auto"/>
              </w:rPr>
              <w:t>FAIRNESS PLEDGE</w:t>
            </w:r>
            <w:r w:rsidRPr="003B78C9">
              <w:rPr>
                <w:color w:val="auto"/>
                <w:kern w:val="0"/>
              </w:rPr>
              <w:t xml:space="preserve"> </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15. LANGUAGE</w:t>
            </w:r>
          </w:p>
          <w:p w:rsidR="005E4B7D" w:rsidRPr="003B78C9" w:rsidRDefault="005E4B7D" w:rsidP="004C3EF5">
            <w:pPr>
              <w:pStyle w:val="120"/>
              <w:wordWrap/>
              <w:spacing w:line="288" w:lineRule="auto"/>
              <w:ind w:left="206" w:hanging="206"/>
              <w:jc w:val="left"/>
              <w:rPr>
                <w:color w:val="auto"/>
              </w:rPr>
            </w:pPr>
            <w:r w:rsidRPr="003B78C9">
              <w:rPr>
                <w:rFonts w:hint="eastAsia"/>
                <w:color w:val="auto"/>
              </w:rPr>
              <w:t>16. INVALIDATION OF BID</w:t>
            </w:r>
          </w:p>
          <w:p w:rsidR="005E4B7D" w:rsidRPr="003B78C9" w:rsidRDefault="005E4B7D" w:rsidP="004C3EF5">
            <w:pPr>
              <w:wordWrap/>
              <w:spacing w:line="288" w:lineRule="auto"/>
              <w:jc w:val="left"/>
              <w:textAlignment w:val="baseline"/>
              <w:rPr>
                <w:rFonts w:ascii="굴림" w:eastAsia="굴림" w:hAnsi="굴림"/>
                <w:szCs w:val="20"/>
              </w:rPr>
            </w:pPr>
          </w:p>
          <w:p w:rsidR="005E4B7D" w:rsidRPr="003B78C9" w:rsidRDefault="005E4B7D" w:rsidP="004C3EF5">
            <w:pPr>
              <w:wordWrap/>
              <w:spacing w:line="288" w:lineRule="auto"/>
              <w:ind w:left="206" w:hanging="206"/>
              <w:jc w:val="center"/>
              <w:textAlignment w:val="baseline"/>
              <w:rPr>
                <w:rFonts w:ascii="굴림" w:eastAsia="굴림" w:hAnsi="굴림"/>
                <w:b/>
                <w:szCs w:val="20"/>
                <w:u w:val="single"/>
              </w:rPr>
            </w:pPr>
            <w:r w:rsidRPr="003B78C9">
              <w:rPr>
                <w:rFonts w:ascii="굴림" w:eastAsia="굴림" w:hAnsi="굴림"/>
                <w:b/>
                <w:szCs w:val="20"/>
                <w:u w:val="single"/>
              </w:rPr>
              <w:t>ANNEXES</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1.  CONTRACT COVER SHEET</w:t>
            </w:r>
          </w:p>
          <w:p w:rsidR="005E4B7D" w:rsidRPr="003B78C9" w:rsidRDefault="005E4B7D" w:rsidP="004C3EF5">
            <w:pPr>
              <w:wordWrap/>
              <w:spacing w:line="288" w:lineRule="auto"/>
              <w:ind w:left="379" w:hanging="379"/>
              <w:jc w:val="left"/>
              <w:textAlignment w:val="baseline"/>
              <w:rPr>
                <w:rFonts w:ascii="굴림" w:eastAsia="굴림" w:hAnsi="굴림"/>
                <w:w w:val="90"/>
                <w:szCs w:val="20"/>
              </w:rPr>
            </w:pPr>
            <w:r w:rsidRPr="003B78C9">
              <w:rPr>
                <w:rFonts w:ascii="굴림" w:eastAsia="굴림" w:hAnsi="굴림"/>
                <w:szCs w:val="20"/>
              </w:rPr>
              <w:t xml:space="preserve">2.  </w:t>
            </w:r>
            <w:r w:rsidRPr="003B78C9">
              <w:rPr>
                <w:rFonts w:ascii="굴림" w:eastAsia="굴림" w:hAnsi="굴림"/>
                <w:w w:val="90"/>
                <w:szCs w:val="20"/>
              </w:rPr>
              <w:t>COMMODITY DESCRIPTIONS AND PRICE LIST</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3.  MANUFACTURER’S CERTIFICATE</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4.  SUPPLIER’S CERTIFICATE</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5.  POWER OF ATTORNEY</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6.  BID APPLICATION</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 xml:space="preserve"> 6-1. BID-RELATED DOCUMENTS</w:t>
            </w:r>
          </w:p>
          <w:p w:rsidR="005E4B7D" w:rsidRPr="003B78C9" w:rsidRDefault="005E4B7D" w:rsidP="004C3EF5">
            <w:pPr>
              <w:wordWrap/>
              <w:spacing w:line="288" w:lineRule="auto"/>
              <w:ind w:left="379" w:hanging="379"/>
              <w:jc w:val="left"/>
              <w:textAlignment w:val="baseline"/>
              <w:rPr>
                <w:rFonts w:ascii="굴림" w:eastAsia="굴림" w:hAnsi="굴림"/>
                <w:szCs w:val="20"/>
              </w:rPr>
            </w:pPr>
            <w:r w:rsidRPr="003B78C9">
              <w:rPr>
                <w:rFonts w:ascii="굴림" w:eastAsia="굴림" w:hAnsi="굴림"/>
                <w:szCs w:val="20"/>
              </w:rPr>
              <w:t>7.  LETTER OF GUARANTEE FOR PAYMENT OF BID BOND</w:t>
            </w:r>
          </w:p>
          <w:p w:rsidR="005E4B7D" w:rsidRPr="003B78C9" w:rsidRDefault="005E4B7D" w:rsidP="004C3EF5">
            <w:pPr>
              <w:wordWrap/>
              <w:spacing w:line="288" w:lineRule="auto"/>
              <w:ind w:left="379" w:hanging="379"/>
              <w:jc w:val="left"/>
              <w:textAlignment w:val="baseline"/>
              <w:rPr>
                <w:rFonts w:ascii="굴림" w:eastAsia="굴림" w:hAnsi="굴림"/>
                <w:szCs w:val="20"/>
              </w:rPr>
            </w:pPr>
            <w:r w:rsidRPr="003B78C9">
              <w:rPr>
                <w:rFonts w:ascii="굴림" w:eastAsia="굴림" w:hAnsi="굴림"/>
                <w:szCs w:val="20"/>
              </w:rPr>
              <w:t>8.  LETTER OF COLLECTIVE GUARANTEE FOR BID BOND</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9.  POWER OF ATTORNEY</w:t>
            </w:r>
          </w:p>
          <w:p w:rsidR="005E4B7D" w:rsidRPr="003B78C9" w:rsidRDefault="005E4B7D" w:rsidP="004C3EF5">
            <w:pPr>
              <w:wordWrap/>
              <w:spacing w:line="288" w:lineRule="auto"/>
              <w:ind w:left="340" w:hanging="340"/>
              <w:jc w:val="left"/>
              <w:textAlignment w:val="baseline"/>
              <w:rPr>
                <w:rFonts w:ascii="굴림" w:eastAsia="굴림" w:hAnsi="굴림"/>
                <w:szCs w:val="20"/>
              </w:rPr>
            </w:pPr>
            <w:r w:rsidRPr="003B78C9">
              <w:rPr>
                <w:rFonts w:ascii="굴림" w:eastAsia="굴림" w:hAnsi="굴림"/>
                <w:szCs w:val="20"/>
              </w:rPr>
              <w:t>10. LETTER OF COLLECTIVE GUARANTEE FOR THE CONTRACT PERFORMANCE</w:t>
            </w:r>
          </w:p>
          <w:p w:rsidR="005E4B7D" w:rsidRPr="003B78C9" w:rsidRDefault="005E4B7D" w:rsidP="004C3EF5">
            <w:pPr>
              <w:pStyle w:val="12"/>
              <w:wordWrap/>
              <w:spacing w:line="288" w:lineRule="auto"/>
              <w:ind w:left="436" w:hanging="436"/>
              <w:jc w:val="left"/>
              <w:rPr>
                <w:color w:val="auto"/>
              </w:rPr>
            </w:pPr>
            <w:r w:rsidRPr="003B78C9">
              <w:rPr>
                <w:rFonts w:ascii="굴림"/>
                <w:color w:val="auto"/>
              </w:rPr>
              <w:t xml:space="preserve">11. </w:t>
            </w:r>
            <w:r w:rsidRPr="003B78C9">
              <w:rPr>
                <w:rFonts w:ascii="굴림"/>
                <w:color w:val="auto"/>
                <w:kern w:val="0"/>
              </w:rPr>
              <w:t>DAPA I</w:t>
            </w:r>
            <w:r w:rsidRPr="003B78C9">
              <w:rPr>
                <w:rFonts w:ascii="굴림" w:hint="eastAsia"/>
                <w:color w:val="auto"/>
                <w:kern w:val="0"/>
              </w:rPr>
              <w:t>NTEGRITY·</w:t>
            </w:r>
            <w:r w:rsidRPr="003B78C9">
              <w:rPr>
                <w:rFonts w:ascii="굴림" w:hint="eastAsia"/>
                <w:color w:val="auto"/>
              </w:rPr>
              <w:t>FAIRNESS PLEDGE</w:t>
            </w:r>
          </w:p>
          <w:p w:rsidR="005E4B7D" w:rsidRPr="003B78C9" w:rsidRDefault="005E4B7D" w:rsidP="004C3EF5">
            <w:pPr>
              <w:pStyle w:val="12"/>
              <w:wordWrap/>
              <w:spacing w:line="288" w:lineRule="auto"/>
              <w:ind w:left="436" w:hanging="436"/>
              <w:jc w:val="left"/>
              <w:rPr>
                <w:color w:val="auto"/>
              </w:rPr>
            </w:pPr>
            <w:r w:rsidRPr="003B78C9">
              <w:rPr>
                <w:rFonts w:ascii="굴림"/>
                <w:color w:val="auto"/>
              </w:rPr>
              <w:t xml:space="preserve">12. </w:t>
            </w:r>
            <w:r w:rsidRPr="003B78C9">
              <w:rPr>
                <w:rFonts w:ascii="굴림" w:hint="eastAsia"/>
                <w:color w:val="auto"/>
                <w:kern w:val="0"/>
              </w:rPr>
              <w:t>INTEGRITY·</w:t>
            </w:r>
            <w:r w:rsidRPr="003B78C9">
              <w:rPr>
                <w:rFonts w:ascii="굴림" w:hint="eastAsia"/>
                <w:color w:val="auto"/>
              </w:rPr>
              <w:t xml:space="preserve">FAIRNESS PLEDGE </w:t>
            </w:r>
            <w:r w:rsidRPr="003B78C9">
              <w:rPr>
                <w:rFonts w:ascii="굴림" w:hint="eastAsia"/>
                <w:color w:val="auto"/>
                <w:kern w:val="0"/>
              </w:rPr>
              <w:t>FORMS</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13. MANUFACTURER’S INFORMATION</w:t>
            </w:r>
          </w:p>
          <w:p w:rsidR="005E4B7D" w:rsidRPr="003B78C9" w:rsidRDefault="005E4B7D" w:rsidP="004C3EF5">
            <w:pPr>
              <w:wordWrap/>
              <w:spacing w:line="288" w:lineRule="auto"/>
              <w:ind w:left="206" w:hanging="206"/>
              <w:jc w:val="left"/>
              <w:textAlignment w:val="baseline"/>
              <w:rPr>
                <w:rFonts w:ascii="굴림" w:eastAsia="굴림" w:hAnsi="굴림"/>
                <w:szCs w:val="20"/>
              </w:rPr>
            </w:pPr>
            <w:r w:rsidRPr="003B78C9">
              <w:rPr>
                <w:rFonts w:ascii="굴림" w:eastAsia="굴림" w:hAnsi="굴림"/>
                <w:szCs w:val="20"/>
              </w:rPr>
              <w:t>14. SUPPLIER’S INFORMATION</w:t>
            </w:r>
          </w:p>
          <w:p w:rsidR="005E4B7D" w:rsidRPr="003B78C9" w:rsidRDefault="005E4B7D" w:rsidP="004C3EF5">
            <w:pPr>
              <w:pStyle w:val="12"/>
              <w:wordWrap/>
              <w:spacing w:line="288" w:lineRule="auto"/>
              <w:ind w:left="340" w:hanging="340"/>
              <w:jc w:val="left"/>
              <w:rPr>
                <w:color w:val="auto"/>
              </w:rPr>
            </w:pPr>
            <w:r w:rsidRPr="003B78C9">
              <w:rPr>
                <w:rFonts w:ascii="굴림" w:hint="eastAsia"/>
                <w:color w:val="auto"/>
              </w:rPr>
              <w:t>15. LETTER OF COMMITMENT (PROHIBITION AGAINST HANDLING OF COUNTERFEIT</w:t>
            </w:r>
            <w:r w:rsidRPr="003B78C9">
              <w:rPr>
                <w:rFonts w:ascii="굴림"/>
                <w:color w:val="auto"/>
              </w:rPr>
              <w:t xml:space="preserve"> </w:t>
            </w:r>
            <w:r w:rsidRPr="003B78C9">
              <w:rPr>
                <w:rFonts w:ascii="굴림" w:hint="eastAsia"/>
                <w:color w:val="auto"/>
              </w:rPr>
              <w:t>P</w:t>
            </w:r>
            <w:r w:rsidRPr="003B78C9">
              <w:rPr>
                <w:rFonts w:ascii="굴림"/>
                <w:color w:val="auto"/>
              </w:rPr>
              <w:t>ARTS)</w:t>
            </w:r>
          </w:p>
          <w:p w:rsidR="005E4B7D" w:rsidRPr="00F12517" w:rsidRDefault="005E4B7D" w:rsidP="004C3EF5">
            <w:pPr>
              <w:wordWrap/>
              <w:spacing w:line="288" w:lineRule="auto"/>
              <w:ind w:left="206" w:hanging="206"/>
              <w:jc w:val="left"/>
              <w:textAlignment w:val="baseline"/>
              <w:rPr>
                <w:rFonts w:ascii="굴림" w:eastAsia="굴림" w:hAnsi="굴림"/>
                <w:szCs w:val="20"/>
              </w:rPr>
            </w:pPr>
          </w:p>
        </w:tc>
      </w:tr>
    </w:tbl>
    <w:p w:rsidR="005E4B7D" w:rsidRPr="005E4B7D" w:rsidRDefault="005E4B7D" w:rsidP="00443640">
      <w:pPr>
        <w:wordWrap/>
        <w:spacing w:line="288" w:lineRule="auto"/>
        <w:contextualSpacing/>
        <w:jc w:val="left"/>
        <w:textAlignment w:val="baseline"/>
        <w:rPr>
          <w:rFonts w:ascii="굴림" w:eastAsia="굴림" w:hAnsi="굴림" w:cs="굴림"/>
          <w:bCs/>
          <w:color w:val="000000" w:themeColor="text1"/>
          <w:kern w:val="0"/>
          <w:szCs w:val="20"/>
        </w:rPr>
      </w:pPr>
    </w:p>
    <w:tbl>
      <w:tblPr>
        <w:tblStyle w:val="a3"/>
        <w:tblW w:w="0" w:type="auto"/>
        <w:tblLook w:val="04A0" w:firstRow="1" w:lastRow="0" w:firstColumn="1" w:lastColumn="0" w:noHBand="0" w:noVBand="1"/>
      </w:tblPr>
      <w:tblGrid>
        <w:gridCol w:w="4814"/>
        <w:gridCol w:w="4814"/>
      </w:tblGrid>
      <w:tr w:rsidR="005E4B7D" w:rsidRPr="009E1CAE" w:rsidTr="004C3EF5">
        <w:trPr>
          <w:trHeight w:val="195"/>
        </w:trPr>
        <w:tc>
          <w:tcPr>
            <w:tcW w:w="4814" w:type="dxa"/>
            <w:tcMar>
              <w:top w:w="113" w:type="dxa"/>
              <w:left w:w="102" w:type="dxa"/>
              <w:bottom w:w="113" w:type="dxa"/>
              <w:right w:w="102" w:type="dxa"/>
            </w:tcMar>
          </w:tcPr>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lastRenderedPageBreak/>
              <w:t xml:space="preserve">1. 입찰자의 자격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110" w:hangingChars="55" w:hanging="110"/>
              <w:jc w:val="left"/>
              <w:rPr>
                <w:rFonts w:ascii="굴림" w:eastAsia="굴림" w:hAnsi="굴림" w:cs="굴림"/>
                <w:bCs/>
                <w:kern w:val="0"/>
                <w:szCs w:val="20"/>
              </w:rPr>
            </w:pPr>
            <w:r w:rsidRPr="009E1CAE">
              <w:rPr>
                <w:rFonts w:ascii="굴림" w:eastAsia="굴림" w:hAnsi="굴림" w:cs="굴림"/>
                <w:bCs/>
                <w:kern w:val="0"/>
                <w:szCs w:val="20"/>
              </w:rPr>
              <w:t xml:space="preserve"> 방위사업청이 실시하는 입찰에 참가하려는 업체(이하 ‘입찰자’라 한다)는 다음의 요건을 갖추어야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입찰대상 품목을 전문적으로 취급하는 국외 제작자 또는 국내·외 공급자로 아래 시스템에 등록된 자이어야 한다.</w:t>
            </w: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(1) 국외업체인 </w:t>
            </w:r>
            <w:proofErr w:type="gramStart"/>
            <w:r w:rsidRPr="009E1CAE">
              <w:rPr>
                <w:rFonts w:ascii="굴림" w:eastAsia="굴림" w:hAnsi="굴림" w:cs="굴림"/>
                <w:bCs/>
                <w:kern w:val="0"/>
                <w:szCs w:val="20"/>
              </w:rPr>
              <w:t>경우 :</w:t>
            </w:r>
            <w:proofErr w:type="gramEnd"/>
            <w:r w:rsidRPr="009E1CAE">
              <w:rPr>
                <w:rFonts w:ascii="굴림" w:eastAsia="굴림" w:hAnsi="굴림" w:cs="굴림"/>
                <w:bCs/>
                <w:kern w:val="0"/>
                <w:szCs w:val="20"/>
              </w:rPr>
              <w:t xml:space="preserve"> 방위사업청의 국방전자조달시스템</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(2) 국내 공급업체인 </w:t>
            </w:r>
            <w:proofErr w:type="gramStart"/>
            <w:r w:rsidRPr="009E1CAE">
              <w:rPr>
                <w:rFonts w:ascii="굴림" w:eastAsia="굴림" w:hAnsi="굴림" w:cs="굴림"/>
                <w:bCs/>
                <w:kern w:val="0"/>
                <w:szCs w:val="20"/>
              </w:rPr>
              <w:t>경우 :</w:t>
            </w:r>
            <w:proofErr w:type="gramEnd"/>
            <w:r w:rsidRPr="009E1CAE">
              <w:rPr>
                <w:rFonts w:ascii="굴림" w:eastAsia="굴림" w:hAnsi="굴림" w:cs="굴림"/>
                <w:bCs/>
                <w:kern w:val="0"/>
                <w:szCs w:val="20"/>
              </w:rPr>
              <w:t xml:space="preserve"> </w:t>
            </w:r>
            <w:proofErr w:type="spellStart"/>
            <w:r w:rsidRPr="009E1CAE">
              <w:rPr>
                <w:rFonts w:ascii="굴림" w:eastAsia="굴림" w:hAnsi="굴림" w:cs="굴림"/>
                <w:bCs/>
                <w:kern w:val="0"/>
                <w:szCs w:val="20"/>
              </w:rPr>
              <w:t>국가종합전자조달시스템</w:t>
            </w:r>
            <w:proofErr w:type="spellEnd"/>
            <w:r w:rsidRPr="009E1CAE">
              <w:rPr>
                <w:rFonts w:ascii="굴림" w:eastAsia="굴림" w:hAnsi="굴림" w:cs="굴림"/>
                <w:bCs/>
                <w:kern w:val="0"/>
                <w:szCs w:val="20"/>
              </w:rPr>
              <w:t>(나라장터)과 국방전자조달시스템</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입찰공고(이하 “IFB” 또는 “입찰공고”)에 명시된 입찰일로부터 5 근무일 전까지 방위사업청에 등록하여야 한다. 그리고 군수품무역대리업체를 선정하여 입찰에 참여하는 경우에는 그 군수품무역대리업체는 「방위사업법」 제57조의2와 「방위사업법 시행령」 제68조의2에 따라 방위사업청에 등록된 자이어야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다. 국내 공급업체(군수품무역대리업체 포함)는 보안측정 및 신원조사를 </w:t>
            </w:r>
            <w:proofErr w:type="spellStart"/>
            <w:r w:rsidRPr="009E1CAE">
              <w:rPr>
                <w:rFonts w:ascii="굴림" w:eastAsia="굴림" w:hAnsi="굴림" w:cs="굴림"/>
                <w:bCs/>
                <w:kern w:val="0"/>
                <w:szCs w:val="20"/>
              </w:rPr>
              <w:t>필한</w:t>
            </w:r>
            <w:proofErr w:type="spellEnd"/>
            <w:r w:rsidRPr="009E1CAE">
              <w:rPr>
                <w:rFonts w:ascii="굴림" w:eastAsia="굴림" w:hAnsi="굴림" w:cs="굴림"/>
                <w:bCs/>
                <w:kern w:val="0"/>
                <w:szCs w:val="20"/>
              </w:rPr>
              <w:t xml:space="preserve"> 자이어야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라. 관련 법규에 따라 계약 적격업체로 인정된 자이어야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2.  입찰가격</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입찰공고에 다른 요구사항이 없다면 가격은 첨부된 [</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제2호] 서식의 물품명세 및 가격목록을 사용하여 입찰공고에서 요구하는 인도조건에 따라 미화로 표시되어야 한다. 검사료를 포함해서 각 물품의 단가와 총액은 품목별로 </w:t>
            </w:r>
            <w:proofErr w:type="spellStart"/>
            <w:r w:rsidRPr="009E1CAE">
              <w:rPr>
                <w:rFonts w:ascii="굴림" w:eastAsia="굴림" w:hAnsi="굴림" w:cs="굴림"/>
                <w:bCs/>
                <w:kern w:val="0"/>
                <w:szCs w:val="20"/>
              </w:rPr>
              <w:t>견적되어야</w:t>
            </w:r>
            <w:proofErr w:type="spellEnd"/>
            <w:r w:rsidRPr="009E1CAE">
              <w:rPr>
                <w:rFonts w:ascii="굴림" w:eastAsia="굴림" w:hAnsi="굴림" w:cs="굴림"/>
                <w:bCs/>
                <w:kern w:val="0"/>
                <w:szCs w:val="20"/>
              </w:rPr>
              <w:t xml:space="preserve"> 한다. 입찰서 총액이 틀린 때에는 단가를 기준으로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입찰자는 기본 장비의 가격에 수리부속의 가격을 포함시켜서는 안 된다. 입찰서에 기재된 수리부속은 동 부속의 적용 장비 제작자가 권고한 것으로 간주한다. 수리부속의 가격은 품목별로 </w:t>
            </w:r>
            <w:proofErr w:type="spellStart"/>
            <w:r w:rsidRPr="009E1CAE">
              <w:rPr>
                <w:rFonts w:ascii="굴림" w:eastAsia="굴림" w:hAnsi="굴림" w:cs="굴림"/>
                <w:bCs/>
                <w:kern w:val="0"/>
                <w:szCs w:val="20"/>
              </w:rPr>
              <w:t>견적되어야</w:t>
            </w:r>
            <w:proofErr w:type="spellEnd"/>
            <w:r w:rsidRPr="009E1CAE">
              <w:rPr>
                <w:rFonts w:ascii="굴림" w:eastAsia="굴림" w:hAnsi="굴림" w:cs="굴림"/>
                <w:bCs/>
                <w:kern w:val="0"/>
                <w:szCs w:val="20"/>
              </w:rPr>
              <w:t xml:space="preserve">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다. 방위사업청은 수리부속을 </w:t>
            </w:r>
            <w:proofErr w:type="spellStart"/>
            <w:r w:rsidRPr="009E1CAE">
              <w:rPr>
                <w:rFonts w:ascii="굴림" w:eastAsia="굴림" w:hAnsi="굴림" w:cs="굴림"/>
                <w:bCs/>
                <w:kern w:val="0"/>
                <w:szCs w:val="20"/>
              </w:rPr>
              <w:t>견적된</w:t>
            </w:r>
            <w:proofErr w:type="spellEnd"/>
            <w:r w:rsidRPr="009E1CAE">
              <w:rPr>
                <w:rFonts w:ascii="굴림" w:eastAsia="굴림" w:hAnsi="굴림" w:cs="굴림"/>
                <w:bCs/>
                <w:kern w:val="0"/>
                <w:szCs w:val="20"/>
              </w:rPr>
              <w:t xml:space="preserve"> 대로 또는 방위사업청이 적절하다고 판단하는 수량으로 구매할 권리를 갖는다. 방위사업청이 희망하는 경우에 입찰자는 </w:t>
            </w:r>
            <w:proofErr w:type="spellStart"/>
            <w:r w:rsidRPr="009E1CAE">
              <w:rPr>
                <w:rFonts w:ascii="굴림" w:eastAsia="굴림" w:hAnsi="굴림" w:cs="굴림"/>
                <w:bCs/>
                <w:kern w:val="0"/>
                <w:szCs w:val="20"/>
              </w:rPr>
              <w:t>견적된</w:t>
            </w:r>
            <w:proofErr w:type="spellEnd"/>
            <w:r w:rsidRPr="009E1CAE">
              <w:rPr>
                <w:rFonts w:ascii="굴림" w:eastAsia="굴림" w:hAnsi="굴림" w:cs="굴림"/>
                <w:bCs/>
                <w:kern w:val="0"/>
                <w:szCs w:val="20"/>
              </w:rPr>
              <w:t xml:space="preserve"> 부품에 대한 제작자 가격목록을 방위사업청에 제공해야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 xml:space="preserve">3. 입찰 관련 서류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입찰대상 품목과 입찰절차는 입찰</w:t>
            </w:r>
            <w:r w:rsidRPr="009E1CAE">
              <w:rPr>
                <w:rFonts w:ascii="굴림" w:eastAsia="굴림" w:hAnsi="굴림" w:cs="굴림" w:hint="eastAsia"/>
                <w:bCs/>
                <w:kern w:val="0"/>
                <w:szCs w:val="20"/>
              </w:rPr>
              <w:t>공고</w:t>
            </w:r>
            <w:r w:rsidRPr="009E1CAE">
              <w:rPr>
                <w:rFonts w:ascii="굴림" w:eastAsia="굴림" w:hAnsi="굴림" w:cs="굴림"/>
                <w:bCs/>
                <w:kern w:val="0"/>
                <w:szCs w:val="20"/>
              </w:rPr>
              <w:t>에 명시되며, 그 밖에 입찰관련서류는 다음과 같다.</w:t>
            </w: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(1) 입찰유의서</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(2) 계약일반조건</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(3) 기술사양서</w:t>
            </w:r>
            <w:r w:rsidRPr="009E1CAE">
              <w:rPr>
                <w:rFonts w:ascii="굴림" w:eastAsia="굴림" w:hAnsi="굴림" w:cs="굴림" w:hint="eastAsia"/>
                <w:bCs/>
                <w:kern w:val="0"/>
                <w:szCs w:val="20"/>
              </w:rPr>
              <w:t xml:space="preserve"> 또는 구매요구서</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(4) 도면</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(5) 일정계획</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(6) 기타 입찰공고에 언급된 서류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입찰자는 입찰공고에 명시된 사항과 위 “가”항의 내용을 숙지하여야 한다. 위 “가”항의 입찰 관련 서류에서 요구된 제반사항을 준수하지 않은 입찰서는 접수가 거부될 수 있으며, 그 책임은 입찰자에게 있다.</w:t>
            </w: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pStyle w:val="12"/>
              <w:wordWrap/>
              <w:spacing w:line="288" w:lineRule="auto"/>
              <w:ind w:left="460" w:hangingChars="230" w:hanging="460"/>
              <w:jc w:val="left"/>
              <w:rPr>
                <w:rFonts w:ascii="굴림"/>
                <w:color w:val="auto"/>
              </w:rPr>
            </w:pPr>
            <w:r w:rsidRPr="009E1CAE">
              <w:rPr>
                <w:rFonts w:ascii="굴림" w:hint="eastAsia"/>
                <w:bCs/>
                <w:color w:val="auto"/>
                <w:kern w:val="0"/>
              </w:rPr>
              <w:t xml:space="preserve"> </w:t>
            </w:r>
            <w:r w:rsidRPr="009E1CAE">
              <w:rPr>
                <w:rFonts w:ascii="굴림" w:hint="eastAsia"/>
                <w:color w:val="auto"/>
                <w:kern w:val="0"/>
              </w:rPr>
              <w:t xml:space="preserve">다. 입찰자는 제16조 입찰무효의 내용을 숙지하여야 한다.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 xml:space="preserve">4. 입찰서 작성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입찰자는 방위사업청이 지정한 서식과 지시에 따라 입찰서 원본 1부와 사본 1부를 작성한다. 입찰공고에 다른 요구사항이 없다면 모든 입찰서와 설명서 및 인쇄물은 영어 또는 한국어로 준비되어야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입찰서 내용의 삭제 또는 변경은 입찰 서명자의 정식서명 또는 약식서명으로 설명 또는 </w:t>
            </w:r>
            <w:proofErr w:type="spellStart"/>
            <w:r w:rsidRPr="009E1CAE">
              <w:rPr>
                <w:rFonts w:ascii="굴림" w:eastAsia="굴림" w:hAnsi="굴림" w:cs="굴림"/>
                <w:bCs/>
                <w:kern w:val="0"/>
                <w:szCs w:val="20"/>
              </w:rPr>
              <w:t>주기되어야</w:t>
            </w:r>
            <w:proofErr w:type="spellEnd"/>
            <w:r w:rsidRPr="009E1CAE">
              <w:rPr>
                <w:rFonts w:ascii="굴림" w:eastAsia="굴림" w:hAnsi="굴림" w:cs="굴림"/>
                <w:bCs/>
                <w:kern w:val="0"/>
                <w:szCs w:val="20"/>
              </w:rPr>
              <w:t xml:space="preserve"> 한다. 입찰일 이후에는 변경할 수 없다.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다. 입찰공고와 함께 도면이 발급될 경우, 발급된 도면은 오류나 모순이 있을 수 있다. 입찰자는 도면과 사양서를 비교하여야 한다. 입찰공고에 명시된 사양서와 도면을 일치시키기 위해 도면을 수정하는 때는 그 내용을 입찰서에 명기해야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라. 사양서에 특수 포장이 요구된 때에는 세부 설명서를 입찰서에 첨부한다.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마. 기간이 일수로 표시된 때에는 토요일과 공휴일을 포함하여 계산한다. 그러나 기간의 </w:t>
            </w:r>
            <w:r w:rsidRPr="009E1CAE">
              <w:rPr>
                <w:rFonts w:ascii="굴림" w:eastAsia="굴림" w:hAnsi="굴림" w:cs="굴림"/>
                <w:bCs/>
                <w:kern w:val="0"/>
                <w:szCs w:val="20"/>
              </w:rPr>
              <w:lastRenderedPageBreak/>
              <w:t xml:space="preserve">만료일이 근무일이 아닌 경우 해당 기간은 기간만료일의 다음 </w:t>
            </w:r>
            <w:proofErr w:type="spellStart"/>
            <w:r w:rsidRPr="009E1CAE">
              <w:rPr>
                <w:rFonts w:ascii="굴림" w:eastAsia="굴림" w:hAnsi="굴림" w:cs="굴림"/>
                <w:bCs/>
                <w:kern w:val="0"/>
                <w:szCs w:val="20"/>
              </w:rPr>
              <w:t>근무일까지로</w:t>
            </w:r>
            <w:proofErr w:type="spellEnd"/>
            <w:r w:rsidRPr="009E1CAE">
              <w:rPr>
                <w:rFonts w:ascii="굴림" w:eastAsia="굴림" w:hAnsi="굴림" w:cs="굴림"/>
                <w:bCs/>
                <w:kern w:val="0"/>
                <w:szCs w:val="20"/>
              </w:rPr>
              <w:t xml:space="preserve"> 연장된 것으로 본다.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바. 입찰자의 입찰 준비와 관련되어 발생될 수 있는 제비용과 손실에 대하여 방위사업청은 책임지지 않는다.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사. 입찰자는 입찰서 제출여부와 관계없이 입찰서류의 내용을 비공개적이고 비밀로 취급하여야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아. 입찰자는 입찰서를 엄격한 보안유지 하에 작성하여야 하며, 어떠한 </w:t>
            </w:r>
            <w:proofErr w:type="spellStart"/>
            <w:r w:rsidRPr="009E1CAE">
              <w:rPr>
                <w:rFonts w:ascii="굴림" w:eastAsia="굴림" w:hAnsi="굴림" w:cs="굴림"/>
                <w:bCs/>
                <w:kern w:val="0"/>
                <w:szCs w:val="20"/>
              </w:rPr>
              <w:t>경우든</w:t>
            </w:r>
            <w:proofErr w:type="spellEnd"/>
            <w:r w:rsidRPr="009E1CAE">
              <w:rPr>
                <w:rFonts w:ascii="굴림" w:eastAsia="굴림" w:hAnsi="굴림" w:cs="굴림"/>
                <w:bCs/>
                <w:kern w:val="0"/>
                <w:szCs w:val="20"/>
              </w:rPr>
              <w:t xml:space="preserve"> 입찰금액이나 중요한 내용을 입찰자가 고용하지 않은 조직이나 개인에게 노출시켜서는 안 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5. 대안입찰</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방위사업청은 개선된 설계와 원가 절감 계획 하에 입찰자가 제시하는 대안 입찰에 대하여 검토할 수 있다. 이 경우 당초 입찰서와 함께 상세한 내용의 대안 입찰과 그 가격을 당초 입찰서 서명자가 서명한 뒤 제출하여야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대안 입찰은 장비의 부품번호 또는 모델번호가 표시된 사양에 한해 입찰서 평가 시 고려된다.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다. 기타 제반조건 즉, 대금결제, 납기, 포장방법, </w:t>
            </w:r>
            <w:proofErr w:type="spellStart"/>
            <w:r w:rsidRPr="009E1CAE">
              <w:rPr>
                <w:rFonts w:ascii="굴림" w:eastAsia="굴림" w:hAnsi="굴림" w:cs="굴림"/>
                <w:bCs/>
                <w:kern w:val="0"/>
                <w:szCs w:val="20"/>
              </w:rPr>
              <w:t>하역항</w:t>
            </w:r>
            <w:proofErr w:type="spellEnd"/>
            <w:r w:rsidRPr="009E1CAE">
              <w:rPr>
                <w:rFonts w:ascii="굴림" w:eastAsia="굴림" w:hAnsi="굴림" w:cs="굴림"/>
                <w:bCs/>
                <w:kern w:val="0"/>
                <w:szCs w:val="20"/>
              </w:rPr>
              <w:t>, 부속물품 등이 최초 입찰서의 조건과 다를 때에는 그 대안 입찰서는 평가대상에서 제외한다.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라. 방위사업청은 입찰자가 제안한 대안입찰은 </w:t>
            </w:r>
            <w:r w:rsidRPr="009E1CAE">
              <w:rPr>
                <w:rFonts w:ascii="굴림" w:eastAsia="굴림" w:hAnsi="굴림" w:cs="굴림"/>
                <w:bCs/>
                <w:kern w:val="0"/>
                <w:szCs w:val="20"/>
              </w:rPr>
              <w:lastRenderedPageBreak/>
              <w:t>조건부로 간주하고, 소요군의 기술검토 결과에 따라 최종 구매여부를 결정할 권한을 가진다.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6. 입찰 구비서류</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입찰자가 준비 및 제출하여야 할 입찰 구비서류는 다음과 같다.</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(1) 입찰등록시  </w:t>
            </w:r>
          </w:p>
          <w:p w:rsidR="005E4B7D" w:rsidRPr="009E1CAE" w:rsidRDefault="005E4B7D" w:rsidP="004C3EF5">
            <w:pPr>
              <w:pStyle w:val="12"/>
              <w:wordWrap/>
              <w:spacing w:line="288" w:lineRule="auto"/>
              <w:ind w:left="964" w:hanging="964"/>
              <w:jc w:val="left"/>
              <w:rPr>
                <w:rFonts w:ascii="굴림"/>
                <w:bCs/>
                <w:color w:val="auto"/>
                <w:kern w:val="0"/>
              </w:rPr>
            </w:pPr>
            <w:r w:rsidRPr="009E1CAE">
              <w:rPr>
                <w:rFonts w:ascii="굴림"/>
                <w:bCs/>
                <w:color w:val="auto"/>
                <w:kern w:val="0"/>
              </w:rPr>
              <w:t xml:space="preserve">     (가) 입찰참가 신청서</w:t>
            </w:r>
            <w:r w:rsidRPr="009E1CAE">
              <w:rPr>
                <w:rFonts w:ascii="굴림" w:hint="eastAsia"/>
                <w:bCs/>
                <w:color w:val="auto"/>
                <w:kern w:val="0"/>
              </w:rPr>
              <w:t xml:space="preserve"> </w:t>
            </w:r>
            <w:r w:rsidRPr="009E1CAE">
              <w:rPr>
                <w:rFonts w:ascii="굴림" w:hint="eastAsia"/>
                <w:color w:val="auto"/>
                <w:spacing w:val="10"/>
              </w:rPr>
              <w:t>원본 1부</w:t>
            </w:r>
            <w:r w:rsidRPr="009E1CAE">
              <w:rPr>
                <w:rFonts w:ascii="굴림"/>
                <w:color w:val="auto"/>
                <w:spacing w:val="10"/>
              </w:rPr>
              <w:t xml:space="preserve"> </w:t>
            </w:r>
            <w:r w:rsidRPr="009E1CAE">
              <w:rPr>
                <w:rFonts w:ascii="굴림"/>
                <w:bCs/>
                <w:color w:val="auto"/>
                <w:kern w:val="0"/>
              </w:rPr>
              <w:t>[</w:t>
            </w:r>
            <w:r w:rsidRPr="009E1CAE">
              <w:rPr>
                <w:rFonts w:ascii="굴림" w:hint="eastAsia"/>
                <w:bCs/>
                <w:color w:val="0000FF"/>
                <w:kern w:val="0"/>
              </w:rPr>
              <w:t>별첨</w:t>
            </w:r>
            <w:r w:rsidRPr="009E1CAE">
              <w:rPr>
                <w:rFonts w:ascii="굴림"/>
                <w:bCs/>
                <w:color w:val="auto"/>
                <w:kern w:val="0"/>
              </w:rPr>
              <w:t xml:space="preserve"> 제6호 서식]  </w:t>
            </w:r>
          </w:p>
          <w:p w:rsidR="005E4B7D" w:rsidRPr="009E1CAE" w:rsidRDefault="005E4B7D" w:rsidP="004C3EF5">
            <w:pPr>
              <w:pStyle w:val="12"/>
              <w:wordWrap/>
              <w:spacing w:line="288" w:lineRule="auto"/>
              <w:ind w:left="964" w:hanging="964"/>
              <w:jc w:val="left"/>
              <w:rPr>
                <w:rFonts w:ascii="굴림"/>
                <w:bCs/>
                <w:color w:val="auto"/>
                <w:kern w:val="0"/>
              </w:rPr>
            </w:pPr>
            <w:r w:rsidRPr="009E1CAE">
              <w:rPr>
                <w:rFonts w:ascii="굴림"/>
                <w:bCs/>
                <w:color w:val="auto"/>
                <w:kern w:val="0"/>
              </w:rPr>
              <w:t xml:space="preserve">     (나) 입찰 보증금 납부서 </w:t>
            </w:r>
            <w:r w:rsidRPr="009E1CAE">
              <w:rPr>
                <w:rFonts w:ascii="굴림" w:hint="eastAsia"/>
                <w:color w:val="auto"/>
                <w:spacing w:val="10"/>
              </w:rPr>
              <w:t xml:space="preserve">원본 1부 </w:t>
            </w:r>
            <w:r w:rsidRPr="009E1CAE">
              <w:rPr>
                <w:rFonts w:ascii="굴림"/>
                <w:bCs/>
                <w:color w:val="auto"/>
                <w:kern w:val="0"/>
              </w:rPr>
              <w:t>또는 지급</w:t>
            </w:r>
            <w:r w:rsidRPr="009E1CAE">
              <w:rPr>
                <w:rFonts w:ascii="굴림" w:hint="eastAsia"/>
                <w:bCs/>
                <w:color w:val="auto"/>
                <w:kern w:val="0"/>
              </w:rPr>
              <w:t xml:space="preserve">확약서 원본 </w:t>
            </w:r>
            <w:r w:rsidRPr="009E1CAE">
              <w:rPr>
                <w:rFonts w:ascii="굴림"/>
                <w:bCs/>
                <w:color w:val="auto"/>
                <w:kern w:val="0"/>
              </w:rPr>
              <w:t>1</w:t>
            </w:r>
            <w:r w:rsidRPr="009E1CAE">
              <w:rPr>
                <w:rFonts w:ascii="굴림" w:hint="eastAsia"/>
                <w:bCs/>
                <w:color w:val="auto"/>
                <w:kern w:val="0"/>
              </w:rPr>
              <w:t xml:space="preserve">부 </w:t>
            </w:r>
            <w:r w:rsidRPr="009E1CAE">
              <w:rPr>
                <w:rFonts w:ascii="굴림"/>
                <w:bCs/>
                <w:color w:val="auto"/>
                <w:kern w:val="0"/>
              </w:rPr>
              <w:t>[</w:t>
            </w:r>
            <w:r w:rsidRPr="009E1CAE">
              <w:rPr>
                <w:rFonts w:ascii="굴림" w:hint="eastAsia"/>
                <w:bCs/>
                <w:color w:val="0000FF"/>
                <w:kern w:val="0"/>
              </w:rPr>
              <w:t>별첨</w:t>
            </w:r>
            <w:r w:rsidRPr="009E1CAE">
              <w:rPr>
                <w:rFonts w:ascii="굴림"/>
                <w:bCs/>
                <w:color w:val="auto"/>
                <w:kern w:val="0"/>
              </w:rPr>
              <w:t xml:space="preserve"> 제7호 서식] 및 군수품 무역대리업체 연대보증서</w:t>
            </w:r>
            <w:r w:rsidRPr="009E1CAE">
              <w:rPr>
                <w:rFonts w:ascii="굴림" w:hint="eastAsia"/>
                <w:color w:val="auto"/>
                <w:spacing w:val="10"/>
              </w:rPr>
              <w:t xml:space="preserve"> 원본 1부</w:t>
            </w:r>
            <w:r w:rsidRPr="009E1CAE">
              <w:rPr>
                <w:rFonts w:ascii="굴림" w:hint="eastAsia"/>
                <w:color w:val="auto"/>
              </w:rPr>
              <w:t xml:space="preserve"> </w:t>
            </w:r>
            <w:r w:rsidRPr="009E1CAE">
              <w:rPr>
                <w:rFonts w:ascii="굴림"/>
                <w:bCs/>
                <w:color w:val="auto"/>
                <w:kern w:val="0"/>
              </w:rPr>
              <w:t xml:space="preserve">(국외업체가 </w:t>
            </w:r>
            <w:proofErr w:type="spellStart"/>
            <w:r w:rsidRPr="009E1CAE">
              <w:rPr>
                <w:rFonts w:ascii="굴림"/>
                <w:bCs/>
                <w:color w:val="auto"/>
                <w:kern w:val="0"/>
              </w:rPr>
              <w:t>지급</w:t>
            </w:r>
            <w:r w:rsidRPr="009E1CAE">
              <w:rPr>
                <w:rFonts w:ascii="굴림" w:hint="eastAsia"/>
                <w:bCs/>
                <w:color w:val="auto"/>
                <w:kern w:val="0"/>
              </w:rPr>
              <w:t>확약서</w:t>
            </w:r>
            <w:r w:rsidRPr="009E1CAE">
              <w:rPr>
                <w:rFonts w:ascii="굴림"/>
                <w:bCs/>
                <w:color w:val="auto"/>
                <w:kern w:val="0"/>
              </w:rPr>
              <w:t>를</w:t>
            </w:r>
            <w:proofErr w:type="spellEnd"/>
            <w:r w:rsidRPr="009E1CAE">
              <w:rPr>
                <w:rFonts w:ascii="굴림"/>
                <w:bCs/>
                <w:color w:val="auto"/>
                <w:kern w:val="0"/>
              </w:rPr>
              <w:t xml:space="preserve"> 직접 제출하는 경우) [</w:t>
            </w:r>
            <w:r w:rsidRPr="009E1CAE">
              <w:rPr>
                <w:rFonts w:ascii="굴림" w:hint="eastAsia"/>
                <w:bCs/>
                <w:color w:val="0000FF"/>
                <w:kern w:val="0"/>
              </w:rPr>
              <w:t>별첨</w:t>
            </w:r>
            <w:r w:rsidRPr="009E1CAE">
              <w:rPr>
                <w:rFonts w:ascii="굴림"/>
                <w:bCs/>
                <w:color w:val="auto"/>
                <w:kern w:val="0"/>
              </w:rPr>
              <w:t xml:space="preserve"> 제8호 서식]</w:t>
            </w:r>
          </w:p>
          <w:p w:rsidR="005E4B7D" w:rsidRPr="009E1CAE" w:rsidRDefault="005E4B7D" w:rsidP="004C3EF5">
            <w:pPr>
              <w:pStyle w:val="12"/>
              <w:wordWrap/>
              <w:spacing w:line="288" w:lineRule="auto"/>
              <w:ind w:left="964" w:hanging="964"/>
              <w:rPr>
                <w:rFonts w:ascii="굴림"/>
                <w:color w:val="auto"/>
              </w:rPr>
            </w:pPr>
          </w:p>
          <w:p w:rsidR="005E4B7D" w:rsidRPr="009E1CAE" w:rsidRDefault="005E4B7D" w:rsidP="004C3EF5">
            <w:pPr>
              <w:pStyle w:val="12"/>
              <w:wordWrap/>
              <w:spacing w:line="288" w:lineRule="auto"/>
              <w:ind w:left="964" w:hanging="964"/>
              <w:rPr>
                <w:rFonts w:ascii="굴림"/>
                <w:color w:val="auto"/>
              </w:rPr>
            </w:pPr>
          </w:p>
          <w:p w:rsidR="005E4B7D" w:rsidRPr="009E1CAE" w:rsidRDefault="005E4B7D" w:rsidP="004C3EF5">
            <w:pPr>
              <w:pStyle w:val="12"/>
              <w:wordWrap/>
              <w:spacing w:line="288" w:lineRule="auto"/>
              <w:ind w:left="964" w:hanging="964"/>
              <w:rPr>
                <w:rFonts w:ascii="굴림"/>
                <w:color w:val="auto"/>
              </w:rPr>
            </w:pPr>
          </w:p>
          <w:p w:rsidR="005E4B7D" w:rsidRPr="009E1CAE" w:rsidRDefault="005E4B7D" w:rsidP="004C3EF5">
            <w:pPr>
              <w:pStyle w:val="12"/>
              <w:wordWrap/>
              <w:spacing w:line="288" w:lineRule="auto"/>
              <w:ind w:left="964" w:hanging="964"/>
              <w:rPr>
                <w:rFonts w:ascii="굴림"/>
                <w:color w:val="auto"/>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(다) 제작자 증명서와 제작자 정보명세서 </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1) 제작자 증명서: 제작자가 작성 및 서명하여 공증을 </w:t>
            </w:r>
            <w:proofErr w:type="spellStart"/>
            <w:r w:rsidRPr="009E1CAE">
              <w:rPr>
                <w:rFonts w:ascii="굴림" w:eastAsia="굴림" w:hAnsi="굴림" w:cs="굴림"/>
                <w:bCs/>
                <w:kern w:val="0"/>
                <w:szCs w:val="20"/>
              </w:rPr>
              <w:t>필한</w:t>
            </w:r>
            <w:proofErr w:type="spellEnd"/>
            <w:r w:rsidRPr="009E1CAE">
              <w:rPr>
                <w:rFonts w:ascii="굴림" w:eastAsia="굴림" w:hAnsi="굴림" w:cs="굴림"/>
                <w:bCs/>
                <w:kern w:val="0"/>
                <w:szCs w:val="20"/>
              </w:rPr>
              <w:t xml:space="preserve"> 원본 1부</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Default="005E4B7D" w:rsidP="004C3EF5">
            <w:pPr>
              <w:wordWrap/>
              <w:spacing w:line="288" w:lineRule="auto"/>
              <w:ind w:left="978" w:hangingChars="489" w:hanging="978"/>
              <w:jc w:val="left"/>
              <w:rPr>
                <w:rFonts w:ascii="굴림" w:eastAsia="굴림" w:hAnsi="굴림" w:cs="굴림"/>
                <w:bCs/>
                <w:color w:val="0000FF"/>
                <w:kern w:val="0"/>
                <w:szCs w:val="20"/>
              </w:rPr>
            </w:pPr>
            <w:r w:rsidRPr="009E1CAE">
              <w:rPr>
                <w:rFonts w:ascii="굴림" w:eastAsia="굴림" w:hAnsi="굴림" w:cs="굴림"/>
                <w:bCs/>
                <w:kern w:val="0"/>
                <w:szCs w:val="20"/>
              </w:rPr>
              <w:t xml:space="preserve">       2) 제작자 정보명세서: 입찰자(제작자 또는 공급자)가 작성 및 서명한 원본 </w:t>
            </w:r>
            <w:r w:rsidRPr="00134541">
              <w:rPr>
                <w:rFonts w:ascii="굴림" w:eastAsia="굴림" w:hAnsi="굴림" w:cs="굴림"/>
                <w:bCs/>
                <w:color w:val="0000FF"/>
                <w:kern w:val="0"/>
                <w:szCs w:val="20"/>
              </w:rPr>
              <w:t>1부</w:t>
            </w:r>
            <w:r w:rsidRPr="00134541">
              <w:rPr>
                <w:rFonts w:ascii="굴림" w:eastAsia="굴림" w:hAnsi="굴림" w:cs="굴림" w:hint="eastAsia"/>
                <w:bCs/>
                <w:color w:val="0000FF"/>
                <w:kern w:val="0"/>
                <w:szCs w:val="20"/>
              </w:rPr>
              <w:t>(제작자 증명서를 제출하지 않는 경우에 한한다)</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3) 제작자가 입찰자가 되는 경우: </w:t>
            </w:r>
            <w:r w:rsidRPr="009E1CAE">
              <w:rPr>
                <w:rFonts w:ascii="굴림" w:eastAsia="굴림" w:hAnsi="굴림" w:hint="eastAsia"/>
                <w:bCs/>
                <w:color w:val="0000FF"/>
                <w:kern w:val="0"/>
              </w:rPr>
              <w:t>별첨</w:t>
            </w:r>
            <w:r w:rsidRPr="009E1CAE">
              <w:rPr>
                <w:rFonts w:ascii="굴림" w:eastAsia="굴림" w:hAnsi="굴림" w:cs="굴림"/>
                <w:bCs/>
                <w:kern w:val="0"/>
                <w:szCs w:val="20"/>
              </w:rPr>
              <w:t xml:space="preserve"> 제3-1호 및 제13호 서식, 공급자가 입찰자가 되는 경우: </w:t>
            </w:r>
            <w:r w:rsidRPr="009E1CAE">
              <w:rPr>
                <w:rFonts w:ascii="굴림" w:eastAsia="굴림" w:hAnsi="굴림" w:hint="eastAsia"/>
                <w:bCs/>
                <w:color w:val="0000FF"/>
                <w:kern w:val="0"/>
              </w:rPr>
              <w:t>별첨</w:t>
            </w:r>
            <w:r w:rsidRPr="009E1CAE">
              <w:rPr>
                <w:rFonts w:ascii="굴림" w:eastAsia="굴림" w:hAnsi="굴림" w:cs="굴림"/>
                <w:bCs/>
                <w:kern w:val="0"/>
                <w:szCs w:val="20"/>
              </w:rPr>
              <w:t xml:space="preserve"> 제3-2호 제13호 서식 </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4) 팩스로 제출시 10일 이내 원본 제출조건으로 접수 </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(라) 공급자 증명서와 공급자 정보명세서 각 1부 [</w:t>
            </w:r>
            <w:r w:rsidRPr="009E1CAE">
              <w:rPr>
                <w:rFonts w:ascii="굴림" w:eastAsia="굴림" w:hAnsi="굴림" w:hint="eastAsia"/>
                <w:bCs/>
                <w:color w:val="0000FF"/>
                <w:kern w:val="0"/>
              </w:rPr>
              <w:t>별첨</w:t>
            </w:r>
            <w:r w:rsidRPr="009E1CAE">
              <w:rPr>
                <w:rFonts w:ascii="굴림" w:eastAsia="굴림" w:hAnsi="굴림" w:cs="굴림"/>
                <w:bCs/>
                <w:kern w:val="0"/>
                <w:szCs w:val="20"/>
              </w:rPr>
              <w:t xml:space="preserve"> 제4호, 제14호 서식]</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1) 공급자 증명서: 공급자가 작성 및 서명하여 공증을 </w:t>
            </w:r>
            <w:proofErr w:type="spellStart"/>
            <w:r w:rsidRPr="009E1CAE">
              <w:rPr>
                <w:rFonts w:ascii="굴림" w:eastAsia="굴림" w:hAnsi="굴림" w:cs="굴림"/>
                <w:bCs/>
                <w:kern w:val="0"/>
                <w:szCs w:val="20"/>
              </w:rPr>
              <w:t>필한</w:t>
            </w:r>
            <w:proofErr w:type="spellEnd"/>
            <w:r w:rsidRPr="009E1CAE">
              <w:rPr>
                <w:rFonts w:ascii="굴림" w:eastAsia="굴림" w:hAnsi="굴림" w:cs="굴림"/>
                <w:bCs/>
                <w:kern w:val="0"/>
                <w:szCs w:val="20"/>
              </w:rPr>
              <w:t xml:space="preserve"> 원본 1부</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lastRenderedPageBreak/>
              <w:t xml:space="preserve"> </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2) 공급자 정보명세서: 공급자가 작성 및 서명한 원본 1부</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3) 제작자가 직접 참여시 생략이 가능</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4) 팩스로 제출시 10일 이내 원본 제출조건으로 접수 </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(마) 입찰서 제출자에 대한 위임장 [</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제5호 서식]: 공증을 </w:t>
            </w:r>
            <w:proofErr w:type="spellStart"/>
            <w:r w:rsidRPr="009E1CAE">
              <w:rPr>
                <w:rFonts w:ascii="굴림" w:eastAsia="굴림" w:hAnsi="굴림" w:cs="굴림"/>
                <w:bCs/>
                <w:kern w:val="0"/>
                <w:szCs w:val="20"/>
              </w:rPr>
              <w:t>필한</w:t>
            </w:r>
            <w:proofErr w:type="spellEnd"/>
            <w:r w:rsidRPr="009E1CAE">
              <w:rPr>
                <w:rFonts w:ascii="굴림" w:eastAsia="굴림" w:hAnsi="굴림" w:cs="굴림"/>
                <w:bCs/>
                <w:kern w:val="0"/>
                <w:szCs w:val="20"/>
              </w:rPr>
              <w:t xml:space="preserve"> 원본 1부</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(바) 청렴서약서 원본 1부 [</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제12-1호 서식]</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pStyle w:val="12"/>
              <w:wordWrap/>
              <w:spacing w:line="288" w:lineRule="auto"/>
              <w:ind w:left="950" w:hangingChars="475" w:hanging="950"/>
              <w:jc w:val="left"/>
              <w:rPr>
                <w:rFonts w:ascii="굴림"/>
                <w:color w:val="auto"/>
              </w:rPr>
            </w:pPr>
            <w:r w:rsidRPr="009E1CAE">
              <w:rPr>
                <w:rFonts w:ascii="굴림" w:hint="eastAsia"/>
                <w:bCs/>
                <w:color w:val="auto"/>
                <w:kern w:val="0"/>
              </w:rPr>
              <w:t xml:space="preserve"> </w:t>
            </w:r>
            <w:r w:rsidRPr="009E1CAE">
              <w:rPr>
                <w:rFonts w:ascii="굴림"/>
                <w:bCs/>
                <w:color w:val="auto"/>
                <w:kern w:val="0"/>
              </w:rPr>
              <w:t xml:space="preserve">    </w:t>
            </w:r>
            <w:r w:rsidRPr="009E1CAE">
              <w:rPr>
                <w:rFonts w:ascii="굴림" w:hint="eastAsia"/>
                <w:color w:val="auto"/>
                <w:kern w:val="0"/>
              </w:rPr>
              <w:t xml:space="preserve">(사) </w:t>
            </w:r>
            <w:r w:rsidRPr="009E1CAE">
              <w:rPr>
                <w:rFonts w:ascii="굴림" w:hint="eastAsia"/>
                <w:color w:val="auto"/>
                <w:spacing w:val="-4"/>
                <w:kern w:val="0"/>
              </w:rPr>
              <w:t>확약서(위조부품 취급금지) 원본 1부 [</w:t>
            </w:r>
            <w:r w:rsidRPr="009E1CAE">
              <w:rPr>
                <w:rFonts w:ascii="굴림" w:hint="eastAsia"/>
                <w:color w:val="0000FF"/>
                <w:spacing w:val="-4"/>
                <w:kern w:val="0"/>
              </w:rPr>
              <w:t>별첨</w:t>
            </w:r>
            <w:r w:rsidRPr="009E1CAE">
              <w:rPr>
                <w:rFonts w:ascii="굴림" w:hint="eastAsia"/>
                <w:color w:val="auto"/>
                <w:spacing w:val="-4"/>
                <w:kern w:val="0"/>
              </w:rPr>
              <w:t xml:space="preserve"> 제15호</w:t>
            </w:r>
            <w:r w:rsidRPr="009E1CAE">
              <w:rPr>
                <w:rFonts w:ascii="굴림"/>
                <w:color w:val="auto"/>
                <w:kern w:val="0"/>
              </w:rPr>
              <w:t xml:space="preserve"> </w:t>
            </w:r>
            <w:r w:rsidRPr="009E1CAE">
              <w:rPr>
                <w:rFonts w:ascii="굴림" w:hint="eastAsia"/>
                <w:color w:val="auto"/>
                <w:kern w:val="0"/>
              </w:rPr>
              <w:t>서식]</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816" w:hangingChars="408" w:hanging="816"/>
              <w:jc w:val="left"/>
              <w:rPr>
                <w:rFonts w:ascii="굴림" w:eastAsia="굴림" w:hAnsi="굴림" w:cs="굴림"/>
                <w:bCs/>
                <w:kern w:val="0"/>
                <w:szCs w:val="20"/>
              </w:rPr>
            </w:pPr>
            <w:r w:rsidRPr="009E1CAE">
              <w:rPr>
                <w:rFonts w:ascii="굴림" w:eastAsia="굴림" w:hAnsi="굴림" w:cs="굴림"/>
                <w:bCs/>
                <w:kern w:val="0"/>
                <w:szCs w:val="20"/>
              </w:rPr>
              <w:t xml:space="preserve">     ※ </w:t>
            </w:r>
            <w:r w:rsidRPr="009E1CAE">
              <w:rPr>
                <w:rFonts w:ascii="굴림" w:eastAsia="굴림" w:hAnsi="굴림" w:cs="굴림" w:hint="eastAsia"/>
                <w:bCs/>
                <w:kern w:val="0"/>
                <w:szCs w:val="20"/>
              </w:rPr>
              <w:t>제출된</w:t>
            </w:r>
            <w:r w:rsidRPr="009E1CAE">
              <w:rPr>
                <w:rFonts w:ascii="굴림" w:eastAsia="굴림" w:hAnsi="굴림" w:cs="굴림"/>
                <w:bCs/>
                <w:kern w:val="0"/>
                <w:szCs w:val="20"/>
              </w:rPr>
              <w:t xml:space="preserve"> 제작자정보는 </w:t>
            </w:r>
            <w:proofErr w:type="spellStart"/>
            <w:r w:rsidRPr="009E1CAE">
              <w:rPr>
                <w:rFonts w:ascii="굴림" w:eastAsia="굴림" w:hAnsi="굴림" w:cs="굴림"/>
                <w:bCs/>
                <w:kern w:val="0"/>
                <w:szCs w:val="20"/>
              </w:rPr>
              <w:t>나토군수목록참조자료집</w:t>
            </w:r>
            <w:proofErr w:type="spellEnd"/>
            <w:r w:rsidRPr="009E1CAE">
              <w:rPr>
                <w:rFonts w:ascii="굴림" w:eastAsia="굴림" w:hAnsi="굴림" w:cs="굴림"/>
                <w:bCs/>
                <w:kern w:val="0"/>
                <w:szCs w:val="20"/>
              </w:rPr>
              <w:t>(NMCRL)을 기준으로 검증되므로, 계약전까지 NMCRL 정보를 실제작자 정보와 일치시켜야 한다.</w:t>
            </w:r>
          </w:p>
          <w:p w:rsidR="005E4B7D" w:rsidRPr="009E1CAE" w:rsidRDefault="005E4B7D" w:rsidP="004C3EF5">
            <w:pPr>
              <w:wordWrap/>
              <w:spacing w:line="288" w:lineRule="auto"/>
              <w:ind w:left="816" w:hangingChars="408" w:hanging="816"/>
              <w:jc w:val="left"/>
              <w:rPr>
                <w:rFonts w:ascii="굴림" w:eastAsia="굴림" w:hAnsi="굴림" w:cs="굴림"/>
                <w:bCs/>
                <w:kern w:val="0"/>
                <w:szCs w:val="20"/>
              </w:rPr>
            </w:pPr>
            <w:r w:rsidRPr="009E1CAE">
              <w:rPr>
                <w:rFonts w:ascii="굴림" w:eastAsia="굴림" w:hAnsi="굴림" w:cs="굴림"/>
                <w:bCs/>
                <w:kern w:val="0"/>
                <w:szCs w:val="20"/>
              </w:rPr>
              <w:t xml:space="preserve">        (나토생산자부호 요청시스템 활용,</w:t>
            </w:r>
          </w:p>
          <w:p w:rsidR="005E4B7D" w:rsidRPr="009E1CAE" w:rsidRDefault="005E4B7D" w:rsidP="004C3EF5">
            <w:pPr>
              <w:wordWrap/>
              <w:spacing w:line="288" w:lineRule="auto"/>
              <w:ind w:left="816" w:hangingChars="408" w:hanging="816"/>
              <w:jc w:val="left"/>
              <w:rPr>
                <w:rFonts w:ascii="굴림" w:eastAsia="굴림" w:hAnsi="굴림" w:cs="굴림"/>
                <w:bCs/>
                <w:kern w:val="0"/>
                <w:szCs w:val="20"/>
              </w:rPr>
            </w:pPr>
            <w:r w:rsidRPr="009E1CAE">
              <w:rPr>
                <w:rFonts w:ascii="굴림" w:eastAsia="굴림" w:hAnsi="굴림" w:cs="굴림"/>
                <w:bCs/>
                <w:kern w:val="0"/>
                <w:szCs w:val="20"/>
              </w:rPr>
              <w:t xml:space="preserve">         https://eportal.nspa.nato.int/</w:t>
            </w:r>
          </w:p>
          <w:p w:rsidR="005E4B7D" w:rsidRPr="009E1CAE" w:rsidRDefault="005E4B7D" w:rsidP="004C3EF5">
            <w:pPr>
              <w:wordWrap/>
              <w:spacing w:line="288" w:lineRule="auto"/>
              <w:ind w:left="816" w:hangingChars="408" w:hanging="816"/>
              <w:jc w:val="left"/>
              <w:rPr>
                <w:rFonts w:ascii="굴림" w:eastAsia="굴림" w:hAnsi="굴림" w:cs="굴림"/>
                <w:bCs/>
                <w:kern w:val="0"/>
                <w:szCs w:val="20"/>
              </w:rPr>
            </w:pPr>
            <w:r w:rsidRPr="009E1CAE">
              <w:rPr>
                <w:rFonts w:ascii="굴림" w:eastAsia="굴림" w:hAnsi="굴림" w:cs="굴림"/>
                <w:bCs/>
                <w:kern w:val="0"/>
                <w:szCs w:val="20"/>
              </w:rPr>
              <w:t xml:space="preserve">         AC135Public/</w:t>
            </w:r>
            <w:proofErr w:type="spellStart"/>
            <w:r w:rsidRPr="009E1CAE">
              <w:rPr>
                <w:rFonts w:ascii="굴림" w:eastAsia="굴림" w:hAnsi="굴림" w:cs="굴림"/>
                <w:bCs/>
                <w:kern w:val="0"/>
                <w:szCs w:val="20"/>
              </w:rPr>
              <w:t>CageTool</w:t>
            </w:r>
            <w:proofErr w:type="spellEnd"/>
            <w:r w:rsidRPr="009E1CAE">
              <w:rPr>
                <w:rFonts w:ascii="굴림" w:eastAsia="굴림" w:hAnsi="굴림" w:cs="굴림"/>
                <w:bCs/>
                <w:kern w:val="0"/>
                <w:szCs w:val="20"/>
              </w:rPr>
              <w:t>/)</w:t>
            </w:r>
          </w:p>
          <w:p w:rsidR="005E4B7D" w:rsidRPr="009E1CAE" w:rsidRDefault="005E4B7D" w:rsidP="004C3EF5">
            <w:pPr>
              <w:wordWrap/>
              <w:spacing w:line="288" w:lineRule="auto"/>
              <w:ind w:left="816" w:hangingChars="408" w:hanging="816"/>
              <w:jc w:val="left"/>
              <w:rPr>
                <w:rFonts w:ascii="굴림" w:eastAsia="굴림" w:hAnsi="굴림" w:cs="굴림"/>
                <w:bCs/>
                <w:kern w:val="0"/>
                <w:szCs w:val="20"/>
              </w:rPr>
            </w:pPr>
          </w:p>
          <w:p w:rsidR="005E4B7D" w:rsidRPr="009E1CAE" w:rsidRDefault="005E4B7D" w:rsidP="004C3EF5">
            <w:pPr>
              <w:wordWrap/>
              <w:spacing w:line="288" w:lineRule="auto"/>
              <w:ind w:left="816" w:hangingChars="408" w:hanging="816"/>
              <w:jc w:val="left"/>
              <w:rPr>
                <w:rFonts w:ascii="굴림" w:eastAsia="굴림" w:hAnsi="굴림" w:cs="굴림"/>
                <w:bCs/>
                <w:kern w:val="0"/>
                <w:szCs w:val="20"/>
              </w:rPr>
            </w:pPr>
          </w:p>
          <w:p w:rsidR="005E4B7D" w:rsidRPr="009E1CAE" w:rsidRDefault="005E4B7D" w:rsidP="004C3EF5">
            <w:pPr>
              <w:wordWrap/>
              <w:spacing w:line="288" w:lineRule="auto"/>
              <w:ind w:left="816" w:hangingChars="408" w:hanging="816"/>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(2) </w:t>
            </w:r>
            <w:proofErr w:type="spellStart"/>
            <w:r w:rsidRPr="009E1CAE">
              <w:rPr>
                <w:rFonts w:ascii="굴림" w:eastAsia="굴림" w:hAnsi="굴림" w:cs="굴림"/>
                <w:bCs/>
                <w:kern w:val="0"/>
                <w:szCs w:val="20"/>
              </w:rPr>
              <w:t>입찰시</w:t>
            </w:r>
            <w:proofErr w:type="spellEnd"/>
            <w:r w:rsidRPr="009E1CAE">
              <w:rPr>
                <w:rFonts w:ascii="굴림" w:eastAsia="굴림" w:hAnsi="굴림" w:cs="굴림"/>
                <w:bCs/>
                <w:kern w:val="0"/>
                <w:szCs w:val="20"/>
              </w:rPr>
              <w:t xml:space="preserve"> </w:t>
            </w:r>
          </w:p>
          <w:p w:rsidR="005E4B7D" w:rsidRPr="009E1CAE" w:rsidRDefault="005E4B7D" w:rsidP="004C3EF5">
            <w:pPr>
              <w:wordWrap/>
              <w:spacing w:line="288" w:lineRule="auto"/>
              <w:ind w:left="656" w:hangingChars="328" w:hanging="656"/>
              <w:jc w:val="left"/>
              <w:rPr>
                <w:rFonts w:ascii="굴림" w:eastAsia="굴림" w:hAnsi="굴림" w:cs="굴림"/>
                <w:bCs/>
                <w:spacing w:val="-4"/>
                <w:kern w:val="0"/>
                <w:szCs w:val="20"/>
              </w:rPr>
            </w:pPr>
            <w:r w:rsidRPr="009E1CAE">
              <w:rPr>
                <w:rFonts w:ascii="굴림" w:eastAsia="굴림" w:hAnsi="굴림" w:cs="굴림"/>
                <w:bCs/>
                <w:kern w:val="0"/>
                <w:szCs w:val="20"/>
              </w:rPr>
              <w:t xml:space="preserve">     </w:t>
            </w:r>
            <w:r w:rsidRPr="009E1CAE">
              <w:rPr>
                <w:rFonts w:ascii="굴림" w:eastAsia="굴림" w:hAnsi="굴림" w:cs="굴림"/>
                <w:bCs/>
                <w:spacing w:val="-4"/>
                <w:kern w:val="0"/>
                <w:szCs w:val="20"/>
              </w:rPr>
              <w:t xml:space="preserve">(아래 서류는 매 쪽마다 약식 서명하여 제출)  </w:t>
            </w:r>
          </w:p>
          <w:p w:rsidR="005E4B7D" w:rsidRPr="009E1CAE" w:rsidRDefault="005E4B7D" w:rsidP="004C3EF5">
            <w:pPr>
              <w:wordWrap/>
              <w:spacing w:line="288" w:lineRule="auto"/>
              <w:ind w:left="630" w:hangingChars="328" w:hanging="630"/>
              <w:jc w:val="left"/>
              <w:rPr>
                <w:rFonts w:ascii="굴림" w:eastAsia="굴림" w:hAnsi="굴림" w:cs="굴림"/>
                <w:bCs/>
                <w:spacing w:val="-4"/>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(가) 가격입찰서 원본(밀봉 날인) 1부 [</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제2호 서식]</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(나) 규격입찰서: 원본 1부 및 사본 1부</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1) 장비규격 비교표</w:t>
            </w:r>
          </w:p>
          <w:p w:rsidR="005E4B7D" w:rsidRPr="009E1CAE" w:rsidRDefault="005E4B7D" w:rsidP="004C3EF5">
            <w:pPr>
              <w:wordWrap/>
              <w:spacing w:line="288" w:lineRule="auto"/>
              <w:ind w:left="1096" w:hangingChars="548" w:hanging="1096"/>
              <w:jc w:val="left"/>
              <w:rPr>
                <w:rFonts w:ascii="굴림" w:eastAsia="굴림" w:hAnsi="굴림" w:cs="굴림"/>
                <w:bCs/>
                <w:kern w:val="0"/>
                <w:szCs w:val="20"/>
              </w:rPr>
            </w:pPr>
            <w:r w:rsidRPr="009E1CAE">
              <w:rPr>
                <w:rFonts w:ascii="굴림" w:eastAsia="굴림" w:hAnsi="굴림" w:cs="굴림"/>
                <w:bCs/>
                <w:kern w:val="0"/>
                <w:szCs w:val="20"/>
              </w:rPr>
              <w:t xml:space="preserve">         * 입찰공고시의 규격과 업체 제시 규격의 항목별 비교표</w:t>
            </w: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p>
          <w:p w:rsidR="005E4B7D" w:rsidRPr="009E1CAE" w:rsidRDefault="005E4B7D" w:rsidP="004C3EF5">
            <w:pPr>
              <w:wordWrap/>
              <w:spacing w:line="288" w:lineRule="auto"/>
              <w:ind w:left="978" w:hangingChars="489" w:hanging="978"/>
              <w:jc w:val="left"/>
              <w:rPr>
                <w:rFonts w:ascii="굴림" w:eastAsia="굴림" w:hAnsi="굴림" w:cs="굴림"/>
                <w:bCs/>
                <w:kern w:val="0"/>
                <w:szCs w:val="20"/>
              </w:rPr>
            </w:pPr>
            <w:r w:rsidRPr="009E1CAE">
              <w:rPr>
                <w:rFonts w:ascii="굴림" w:eastAsia="굴림" w:hAnsi="굴림" w:cs="굴림"/>
                <w:bCs/>
                <w:kern w:val="0"/>
                <w:szCs w:val="20"/>
              </w:rPr>
              <w:t xml:space="preserve">       2) 장비사양서</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(다) 계약서 표지 원본 2부 [</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제1호 서식]</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(라) 국외조달 계약조건 원본 2부</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(마) 물품명세서 원본 1부 및 사본 1부 [</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제2호 서식</w:t>
            </w:r>
            <w:proofErr w:type="gramStart"/>
            <w:r w:rsidRPr="009E1CAE">
              <w:rPr>
                <w:rFonts w:ascii="굴림" w:eastAsia="굴림" w:hAnsi="굴림" w:cs="굴림"/>
                <w:bCs/>
                <w:kern w:val="0"/>
                <w:szCs w:val="20"/>
              </w:rPr>
              <w:t>] :</w:t>
            </w:r>
            <w:proofErr w:type="gramEnd"/>
            <w:r w:rsidRPr="009E1CAE">
              <w:rPr>
                <w:rFonts w:ascii="굴림" w:eastAsia="굴림" w:hAnsi="굴림" w:cs="굴림"/>
                <w:bCs/>
                <w:kern w:val="0"/>
                <w:szCs w:val="20"/>
              </w:rPr>
              <w:t xml:space="preserve">  가격입찰서에서 가격부분만 공란으로 하여 제출</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(바) 중개수수료 신고서 원본 1부 (사업예산이 200만 불 이상인 사업에서 군수품무역대리업체를 활용하는 경우)</w:t>
            </w: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p>
          <w:p w:rsidR="005E4B7D" w:rsidRPr="009E1CAE" w:rsidRDefault="005E4B7D" w:rsidP="004C3EF5">
            <w:pPr>
              <w:wordWrap/>
              <w:spacing w:line="288" w:lineRule="auto"/>
              <w:ind w:left="950" w:hangingChars="475" w:hanging="950"/>
              <w:jc w:val="left"/>
              <w:rPr>
                <w:rFonts w:ascii="굴림" w:eastAsia="굴림" w:hAnsi="굴림" w:cs="굴림"/>
                <w:bCs/>
                <w:kern w:val="0"/>
                <w:szCs w:val="20"/>
              </w:rPr>
            </w:pPr>
            <w:r w:rsidRPr="009E1CAE">
              <w:rPr>
                <w:rFonts w:ascii="굴림" w:eastAsia="굴림" w:hAnsi="굴림" w:cs="굴림"/>
                <w:bCs/>
                <w:kern w:val="0"/>
                <w:szCs w:val="20"/>
              </w:rPr>
              <w:t xml:space="preserve">     (사) 그 밖에 입찰공고상에서 요구되는 서류</w:t>
            </w:r>
          </w:p>
          <w:p w:rsidR="005E4B7D" w:rsidRPr="009E1CAE" w:rsidRDefault="005E4B7D" w:rsidP="004C3EF5">
            <w:pPr>
              <w:wordWrap/>
              <w:spacing w:line="288" w:lineRule="auto"/>
              <w:jc w:val="left"/>
              <w:rPr>
                <w:rFonts w:ascii="굴림" w:eastAsia="굴림" w:hAnsi="굴림" w:cs="굴림"/>
                <w:bCs/>
                <w:kern w:val="0"/>
                <w:szCs w:val="20"/>
              </w:rPr>
            </w:pPr>
            <w:r w:rsidRPr="009E1CAE">
              <w:rPr>
                <w:rFonts w:ascii="굴림" w:eastAsia="굴림" w:hAnsi="굴림" w:cs="굴림"/>
                <w:bCs/>
                <w:kern w:val="0"/>
                <w:szCs w:val="20"/>
              </w:rPr>
              <w:t xml:space="preserve">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장비에 사용될 예비부속, 수리부속, 구성품 또는 공구의 경우, 입찰공고에 특별한 명시가 없는 한 제작자 증명을 제출할 필요가 없다.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다. 군수품무역대리업체를 활용할 경우, 계약이행 연대보증서(</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제10호 서식)를 계약시에 제출하여야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 xml:space="preserve">7. 입찰서의 제출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5E4B7D">
            <w:pPr>
              <w:pStyle w:val="a8"/>
              <w:numPr>
                <w:ilvl w:val="0"/>
                <w:numId w:val="31"/>
              </w:numPr>
              <w:wordWrap/>
              <w:spacing w:line="288" w:lineRule="auto"/>
              <w:ind w:leftChars="0"/>
              <w:jc w:val="left"/>
              <w:rPr>
                <w:rFonts w:ascii="굴림" w:eastAsia="굴림" w:hAnsi="굴림" w:cs="굴림"/>
                <w:bCs/>
                <w:kern w:val="0"/>
                <w:szCs w:val="20"/>
              </w:rPr>
            </w:pPr>
            <w:r w:rsidRPr="009E1CAE">
              <w:rPr>
                <w:rFonts w:ascii="굴림" w:eastAsia="굴림" w:hAnsi="굴림" w:cs="굴림"/>
                <w:bCs/>
                <w:kern w:val="0"/>
                <w:szCs w:val="20"/>
              </w:rPr>
              <w:t>입찰자는 입찰서류 원본 1부, 사본 1부를 매 쪽마다 약식 서명하고 서류에 따라 영업소재지에서 공증 등 필요한 요건을 갖춘 후 밀봉하여 지정된 시간 내에 방위사업청으로 제출한다. 입찰자는 다음 표식을 작성하여 봉투 좌측 상단에 부착한다.</w:t>
            </w:r>
          </w:p>
          <w:p w:rsidR="005E4B7D" w:rsidRPr="009E1CAE" w:rsidRDefault="005E4B7D" w:rsidP="004C3EF5">
            <w:pPr>
              <w:pStyle w:val="a8"/>
              <w:wordWrap/>
              <w:spacing w:line="288" w:lineRule="auto"/>
              <w:ind w:leftChars="0" w:left="465"/>
              <w:jc w:val="left"/>
              <w:rPr>
                <w:rFonts w:ascii="굴림" w:eastAsia="굴림" w:hAnsi="굴림" w:cs="굴림"/>
                <w:bCs/>
                <w:kern w:val="0"/>
                <w:szCs w:val="20"/>
              </w:rPr>
            </w:pPr>
          </w:p>
          <w:p w:rsidR="005E4B7D" w:rsidRPr="009E1CAE" w:rsidRDefault="005E4B7D" w:rsidP="004C3EF5">
            <w:pPr>
              <w:pStyle w:val="a8"/>
              <w:wordWrap/>
              <w:spacing w:line="288" w:lineRule="auto"/>
              <w:ind w:leftChars="0" w:left="465"/>
              <w:jc w:val="left"/>
              <w:rPr>
                <w:rFonts w:ascii="굴림" w:eastAsia="굴림" w:hAnsi="굴림" w:cs="굴림"/>
                <w:bCs/>
                <w:kern w:val="0"/>
                <w:szCs w:val="2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4445"/>
            </w:tblGrid>
            <w:tr w:rsidR="005E4B7D" w:rsidRPr="009E1CAE" w:rsidTr="004C3EF5">
              <w:trPr>
                <w:trHeight w:val="1804"/>
                <w:jc w:val="right"/>
              </w:trPr>
              <w:tc>
                <w:tcPr>
                  <w:tcW w:w="4445"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vAlign w:val="center"/>
                  <w:hideMark/>
                </w:tcPr>
                <w:p w:rsidR="005E4B7D" w:rsidRPr="009E1CAE" w:rsidRDefault="005E4B7D" w:rsidP="004C3EF5">
                  <w:pPr>
                    <w:wordWrap/>
                    <w:spacing w:after="0" w:line="288" w:lineRule="auto"/>
                    <w:textAlignment w:val="baseline"/>
                    <w:rPr>
                      <w:rFonts w:ascii="굴림" w:eastAsia="굴림" w:hAnsi="굴림" w:cs="굴림"/>
                      <w:kern w:val="0"/>
                      <w:szCs w:val="20"/>
                    </w:rPr>
                  </w:pPr>
                  <w:proofErr w:type="spellStart"/>
                  <w:proofErr w:type="gramStart"/>
                  <w:r w:rsidRPr="009E1CAE">
                    <w:rPr>
                      <w:rFonts w:ascii="굴림" w:eastAsia="굴림" w:hAnsi="굴림" w:cs="굴림" w:hint="eastAsia"/>
                      <w:kern w:val="0"/>
                      <w:szCs w:val="20"/>
                    </w:rPr>
                    <w:lastRenderedPageBreak/>
                    <w:t>ㆍ입찰공고번호</w:t>
                  </w:r>
                  <w:proofErr w:type="spellEnd"/>
                  <w:r w:rsidRPr="009E1CAE">
                    <w:rPr>
                      <w:rFonts w:ascii="굴림" w:eastAsia="굴림" w:hAnsi="굴림" w:cs="굴림" w:hint="eastAsia"/>
                      <w:kern w:val="0"/>
                      <w:szCs w:val="20"/>
                    </w:rPr>
                    <w:t xml:space="preserve"> :</w:t>
                  </w:r>
                  <w:proofErr w:type="gramEnd"/>
                </w:p>
                <w:p w:rsidR="005E4B7D" w:rsidRPr="009E1CAE" w:rsidRDefault="005E4B7D" w:rsidP="004C3EF5">
                  <w:pPr>
                    <w:wordWrap/>
                    <w:spacing w:after="0" w:line="288" w:lineRule="auto"/>
                    <w:textAlignment w:val="baseline"/>
                    <w:rPr>
                      <w:rFonts w:ascii="굴림" w:eastAsia="굴림" w:hAnsi="굴림" w:cs="굴림"/>
                      <w:kern w:val="0"/>
                      <w:szCs w:val="20"/>
                    </w:rPr>
                  </w:pPr>
                  <w:proofErr w:type="spellStart"/>
                  <w:r w:rsidRPr="009E1CAE">
                    <w:rPr>
                      <w:rFonts w:ascii="굴림" w:eastAsia="굴림" w:hAnsi="굴림" w:cs="굴림" w:hint="eastAsia"/>
                      <w:kern w:val="0"/>
                      <w:szCs w:val="20"/>
                    </w:rPr>
                    <w:t>ㆍ구매요청번호</w:t>
                  </w:r>
                  <w:proofErr w:type="spellEnd"/>
                  <w:r w:rsidRPr="009E1CAE">
                    <w:rPr>
                      <w:rFonts w:ascii="굴림" w:eastAsia="굴림" w:hAnsi="굴림" w:cs="굴림" w:hint="eastAsia"/>
                      <w:kern w:val="0"/>
                      <w:szCs w:val="20"/>
                    </w:rPr>
                    <w:t>:</w:t>
                  </w:r>
                </w:p>
                <w:p w:rsidR="005E4B7D" w:rsidRPr="009E1CAE" w:rsidRDefault="005E4B7D" w:rsidP="004C3EF5">
                  <w:pPr>
                    <w:wordWrap/>
                    <w:spacing w:after="0" w:line="288" w:lineRule="auto"/>
                    <w:textAlignment w:val="baseline"/>
                    <w:rPr>
                      <w:rFonts w:ascii="굴림" w:eastAsia="굴림" w:hAnsi="굴림" w:cs="굴림"/>
                      <w:kern w:val="0"/>
                      <w:szCs w:val="20"/>
                    </w:rPr>
                  </w:pPr>
                  <w:proofErr w:type="spellStart"/>
                  <w:proofErr w:type="gramStart"/>
                  <w:r w:rsidRPr="009E1CAE">
                    <w:rPr>
                      <w:rFonts w:ascii="굴림" w:eastAsia="굴림" w:hAnsi="굴림" w:cs="굴림" w:hint="eastAsia"/>
                      <w:kern w:val="0"/>
                      <w:szCs w:val="20"/>
                    </w:rPr>
                    <w:t>ㆍ입찰일자</w:t>
                  </w:r>
                  <w:proofErr w:type="spellEnd"/>
                  <w:r w:rsidRPr="009E1CAE">
                    <w:rPr>
                      <w:rFonts w:ascii="굴림" w:eastAsia="굴림" w:hAnsi="굴림" w:cs="굴림" w:hint="eastAsia"/>
                      <w:kern w:val="0"/>
                      <w:szCs w:val="20"/>
                    </w:rPr>
                    <w:t xml:space="preserve"> :</w:t>
                  </w:r>
                  <w:proofErr w:type="gramEnd"/>
                </w:p>
                <w:p w:rsidR="005E4B7D" w:rsidRPr="009E1CAE" w:rsidRDefault="005E4B7D" w:rsidP="004C3EF5">
                  <w:pPr>
                    <w:wordWrap/>
                    <w:spacing w:after="0" w:line="288" w:lineRule="auto"/>
                    <w:textAlignment w:val="baseline"/>
                    <w:rPr>
                      <w:rFonts w:ascii="굴림" w:eastAsia="굴림" w:hAnsi="굴림" w:cs="굴림"/>
                      <w:kern w:val="0"/>
                      <w:szCs w:val="20"/>
                    </w:rPr>
                  </w:pPr>
                  <w:proofErr w:type="spellStart"/>
                  <w:proofErr w:type="gramStart"/>
                  <w:r w:rsidRPr="009E1CAE">
                    <w:rPr>
                      <w:rFonts w:ascii="굴림" w:eastAsia="굴림" w:hAnsi="굴림" w:cs="굴림" w:hint="eastAsia"/>
                      <w:kern w:val="0"/>
                      <w:szCs w:val="20"/>
                    </w:rPr>
                    <w:t>ㆍ입찰자</w:t>
                  </w:r>
                  <w:proofErr w:type="spellEnd"/>
                  <w:r w:rsidRPr="009E1CAE">
                    <w:rPr>
                      <w:rFonts w:ascii="굴림" w:eastAsia="굴림" w:hAnsi="굴림" w:cs="굴림" w:hint="eastAsia"/>
                      <w:kern w:val="0"/>
                      <w:szCs w:val="20"/>
                    </w:rPr>
                    <w:t xml:space="preserve"> :</w:t>
                  </w:r>
                  <w:proofErr w:type="gramEnd"/>
                </w:p>
                <w:p w:rsidR="005E4B7D" w:rsidRPr="009E1CAE" w:rsidRDefault="005E4B7D" w:rsidP="004C3EF5">
                  <w:pPr>
                    <w:wordWrap/>
                    <w:spacing w:after="0" w:line="288" w:lineRule="auto"/>
                    <w:textAlignment w:val="baseline"/>
                    <w:rPr>
                      <w:rFonts w:ascii="굴림" w:eastAsia="굴림" w:hAnsi="굴림" w:cs="굴림"/>
                      <w:kern w:val="0"/>
                      <w:szCs w:val="20"/>
                    </w:rPr>
                  </w:pPr>
                  <w:r w:rsidRPr="009E1CAE">
                    <w:rPr>
                      <w:rFonts w:ascii="굴림" w:eastAsia="굴림" w:hAnsi="굴림" w:cs="굴림" w:hint="eastAsia"/>
                      <w:kern w:val="0"/>
                      <w:szCs w:val="20"/>
                    </w:rPr>
                    <w:t xml:space="preserve">- </w:t>
                  </w:r>
                  <w:proofErr w:type="gramStart"/>
                  <w:r w:rsidRPr="009E1CAE">
                    <w:rPr>
                      <w:rFonts w:ascii="굴림" w:eastAsia="굴림" w:hAnsi="굴림" w:cs="굴림" w:hint="eastAsia"/>
                      <w:kern w:val="0"/>
                      <w:szCs w:val="20"/>
                    </w:rPr>
                    <w:t>성명 :</w:t>
                  </w:r>
                  <w:proofErr w:type="gramEnd"/>
                </w:p>
                <w:p w:rsidR="005E4B7D" w:rsidRPr="009E1CAE" w:rsidRDefault="005E4B7D" w:rsidP="004C3EF5">
                  <w:pPr>
                    <w:wordWrap/>
                    <w:spacing w:after="0" w:line="288" w:lineRule="auto"/>
                    <w:textAlignment w:val="baseline"/>
                    <w:rPr>
                      <w:rFonts w:ascii="굴림" w:eastAsia="굴림" w:hAnsi="굴림" w:cs="굴림"/>
                      <w:kern w:val="0"/>
                      <w:szCs w:val="20"/>
                    </w:rPr>
                  </w:pPr>
                  <w:r w:rsidRPr="009E1CAE">
                    <w:rPr>
                      <w:rFonts w:ascii="굴림" w:eastAsia="굴림" w:hAnsi="굴림" w:cs="굴림" w:hint="eastAsia"/>
                      <w:kern w:val="0"/>
                      <w:szCs w:val="20"/>
                    </w:rPr>
                    <w:t>- 주소 :</w:t>
                  </w:r>
                </w:p>
              </w:tc>
            </w:tr>
          </w:tbl>
          <w:p w:rsidR="005E4B7D" w:rsidRPr="009E1CAE" w:rsidRDefault="005E4B7D" w:rsidP="004C3EF5">
            <w:pPr>
              <w:wordWrap/>
              <w:spacing w:line="288" w:lineRule="auto"/>
              <w:jc w:val="center"/>
              <w:rPr>
                <w:rFonts w:ascii="굴림" w:eastAsia="굴림" w:hAnsi="굴림" w:cs="굴림"/>
                <w:bCs/>
                <w:kern w:val="0"/>
                <w:szCs w:val="20"/>
              </w:rPr>
            </w:pPr>
            <w:r w:rsidRPr="009E1CAE">
              <w:rPr>
                <w:rFonts w:ascii="굴림" w:eastAsia="굴림" w:hAnsi="굴림" w:cs="굴림"/>
                <w:bCs/>
                <w:kern w:val="0"/>
                <w:szCs w:val="20"/>
              </w:rPr>
              <w:t>14cm(가로) x 7cm(세로)</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입찰공고에 2단계 입찰사업으로 명시된 경우 입찰자는 다음과 같은 절차에 따라야 한다.</w:t>
            </w: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(1) </w:t>
            </w:r>
            <w:proofErr w:type="gramStart"/>
            <w:r w:rsidRPr="009E1CAE">
              <w:rPr>
                <w:rFonts w:ascii="굴림" w:eastAsia="굴림" w:hAnsi="굴림" w:cs="굴림"/>
                <w:bCs/>
                <w:kern w:val="0"/>
                <w:szCs w:val="20"/>
              </w:rPr>
              <w:t>제 1</w:t>
            </w:r>
            <w:proofErr w:type="gramEnd"/>
            <w:r w:rsidRPr="009E1CAE">
              <w:rPr>
                <w:rFonts w:ascii="굴림" w:eastAsia="굴림" w:hAnsi="굴림" w:cs="굴림"/>
                <w:bCs/>
                <w:kern w:val="0"/>
                <w:szCs w:val="20"/>
              </w:rPr>
              <w:t xml:space="preserve"> 봉서</w:t>
            </w:r>
          </w:p>
          <w:p w:rsidR="005E4B7D" w:rsidRPr="009E1CAE" w:rsidRDefault="005E4B7D" w:rsidP="004C3EF5">
            <w:pPr>
              <w:wordWrap/>
              <w:spacing w:line="288" w:lineRule="auto"/>
              <w:jc w:val="left"/>
              <w:rPr>
                <w:rFonts w:ascii="굴림" w:eastAsia="굴림" w:hAnsi="굴림" w:cs="굴림"/>
                <w:bCs/>
                <w:kern w:val="0"/>
                <w:szCs w:val="20"/>
              </w:rPr>
            </w:pPr>
            <w:r w:rsidRPr="009E1CAE">
              <w:rPr>
                <w:rFonts w:ascii="굴림" w:eastAsia="굴림" w:hAnsi="굴림" w:cs="굴림"/>
                <w:bCs/>
                <w:kern w:val="0"/>
                <w:szCs w:val="20"/>
              </w:rPr>
              <w:t xml:space="preserve">      </w:t>
            </w:r>
            <w:r w:rsidRPr="009E1CAE">
              <w:rPr>
                <w:rFonts w:ascii="굴림" w:eastAsia="굴림" w:hAnsi="굴림" w:cs="굴림"/>
                <w:bCs/>
                <w:color w:val="0000FF"/>
                <w:kern w:val="0"/>
                <w:szCs w:val="20"/>
              </w:rPr>
              <w:t>제6</w:t>
            </w:r>
            <w:r w:rsidRPr="009E1CAE">
              <w:rPr>
                <w:rFonts w:ascii="굴림" w:eastAsia="굴림" w:hAnsi="굴림" w:cs="굴림" w:hint="eastAsia"/>
                <w:bCs/>
                <w:color w:val="0000FF"/>
                <w:kern w:val="0"/>
                <w:szCs w:val="20"/>
              </w:rPr>
              <w:t xml:space="preserve">조 </w:t>
            </w:r>
            <w:proofErr w:type="spellStart"/>
            <w:r w:rsidRPr="009E1CAE">
              <w:rPr>
                <w:rFonts w:ascii="굴림" w:eastAsia="굴림" w:hAnsi="굴림" w:cs="굴림" w:hint="eastAsia"/>
                <w:bCs/>
                <w:color w:val="0000FF"/>
                <w:kern w:val="0"/>
                <w:szCs w:val="20"/>
              </w:rPr>
              <w:t>나항</w:t>
            </w:r>
            <w:proofErr w:type="spellEnd"/>
            <w:r w:rsidRPr="009E1CAE">
              <w:rPr>
                <w:rFonts w:ascii="굴림" w:eastAsia="굴림" w:hAnsi="굴림" w:cs="굴림" w:hint="eastAsia"/>
                <w:bCs/>
                <w:color w:val="0000FF"/>
                <w:kern w:val="0"/>
                <w:szCs w:val="20"/>
              </w:rPr>
              <w:t xml:space="preserve"> </w:t>
            </w:r>
            <w:r w:rsidRPr="009E1CAE">
              <w:rPr>
                <w:rFonts w:ascii="굴림" w:eastAsia="굴림" w:hAnsi="굴림" w:cs="굴림"/>
                <w:bCs/>
                <w:color w:val="0000FF"/>
                <w:kern w:val="0"/>
                <w:szCs w:val="20"/>
              </w:rPr>
              <w:t>(2)</w:t>
            </w:r>
            <w:r w:rsidRPr="009E1CAE">
              <w:rPr>
                <w:rFonts w:ascii="굴림" w:eastAsia="굴림" w:hAnsi="굴림" w:cs="굴림" w:hint="eastAsia"/>
                <w:bCs/>
                <w:color w:val="0000FF"/>
                <w:kern w:val="0"/>
                <w:szCs w:val="20"/>
              </w:rPr>
              <w:t>호</w:t>
            </w:r>
            <w:r w:rsidRPr="009E1CAE">
              <w:rPr>
                <w:rFonts w:ascii="굴림" w:eastAsia="굴림" w:hAnsi="굴림" w:cs="굴림"/>
                <w:bCs/>
                <w:kern w:val="0"/>
                <w:szCs w:val="20"/>
              </w:rPr>
              <w:t>의 (나)~(마) 서류</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(2) </w:t>
            </w:r>
            <w:proofErr w:type="gramStart"/>
            <w:r w:rsidRPr="009E1CAE">
              <w:rPr>
                <w:rFonts w:ascii="굴림" w:eastAsia="굴림" w:hAnsi="굴림" w:cs="굴림"/>
                <w:bCs/>
                <w:kern w:val="0"/>
                <w:szCs w:val="20"/>
              </w:rPr>
              <w:t>제 2</w:t>
            </w:r>
            <w:proofErr w:type="gramEnd"/>
            <w:r w:rsidRPr="009E1CAE">
              <w:rPr>
                <w:rFonts w:ascii="굴림" w:eastAsia="굴림" w:hAnsi="굴림" w:cs="굴림"/>
                <w:bCs/>
                <w:kern w:val="0"/>
                <w:szCs w:val="20"/>
              </w:rPr>
              <w:t xml:space="preserve"> 봉서</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가격입찰서 및 물품별 가격 내역</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(3) 가격입찰서가 들어있는 </w:t>
            </w:r>
            <w:proofErr w:type="gramStart"/>
            <w:r w:rsidRPr="009E1CAE">
              <w:rPr>
                <w:rFonts w:ascii="굴림" w:eastAsia="굴림" w:hAnsi="굴림" w:cs="굴림" w:hint="eastAsia"/>
                <w:bCs/>
                <w:color w:val="0000FF"/>
                <w:kern w:val="0"/>
                <w:szCs w:val="20"/>
              </w:rPr>
              <w:t xml:space="preserve">제 </w:t>
            </w:r>
            <w:r w:rsidRPr="009E1CAE">
              <w:rPr>
                <w:rFonts w:ascii="굴림" w:eastAsia="굴림" w:hAnsi="굴림" w:cs="굴림"/>
                <w:bCs/>
                <w:color w:val="0000FF"/>
                <w:kern w:val="0"/>
                <w:szCs w:val="20"/>
              </w:rPr>
              <w:t>2</w:t>
            </w:r>
            <w:proofErr w:type="gramEnd"/>
            <w:r w:rsidRPr="009E1CAE">
              <w:rPr>
                <w:rFonts w:ascii="굴림" w:eastAsia="굴림" w:hAnsi="굴림" w:cs="굴림"/>
                <w:bCs/>
                <w:kern w:val="0"/>
                <w:szCs w:val="20"/>
              </w:rPr>
              <w:t xml:space="preserve"> 봉서는 적격업체 통보서에 정한 일자에 개봉한다.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다. 방위사업청은 자신의 통제범위를 벗어난 천재지변, 미착, 기타 사고로 인하여 봉함 내용물이 손실 또는 손상된 때에는 책임지지 않는다.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라. 입찰공고에 따라 작성 및 제출되는 모든 입찰서류, 설명자료 및 간행물은 업체가 직접 제출하거나, 군수품무역대리업체 또는 업체의 공증위임장을 소지한 대리인이 제출할 수 있다. 이때, 입찰등록 시 제출되어야 하는 서류는 입찰공고에 달리 요구하지 않는 한 입찰공고에 명시된 입찰일자(한국 표준시간) 하루 전 업무시간 내에 방위사업청에 도달되어야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마. 위 “라”항에도 불구하고 입찰자는 “라”항에 명시된 입찰기한 이내에 직접 등기우편으로 입찰서류를 방위사업청에 제출할 수 있다.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바. 명시된 일시 이후에 도착된 입찰서는 접수 및 고려되지 않는다.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8. 입찰보증금</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입찰자는 입찰서 상 그의 의무의 성실한 이행을 보장하기 위하여 구매번호별로 총 입찰금액의 5% 이상에 해당하는 입찰보증금을 설정하여야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입찰보증금은 </w:t>
            </w:r>
            <w:proofErr w:type="spellStart"/>
            <w:r w:rsidRPr="009E1CAE">
              <w:rPr>
                <w:rFonts w:ascii="굴림" w:eastAsia="굴림" w:hAnsi="굴림" w:cs="굴림"/>
                <w:bCs/>
                <w:kern w:val="0"/>
                <w:szCs w:val="20"/>
              </w:rPr>
              <w:t>현금예치</w:t>
            </w:r>
            <w:proofErr w:type="spellEnd"/>
            <w:r w:rsidRPr="009E1CAE">
              <w:rPr>
                <w:rFonts w:ascii="굴림" w:eastAsia="굴림" w:hAnsi="굴림" w:cs="굴림"/>
                <w:bCs/>
                <w:kern w:val="0"/>
                <w:szCs w:val="20"/>
              </w:rPr>
              <w:t xml:space="preserve"> 또는 방위사업청을 수익자로 하는 취소불능보증신용장 또는 한국내 은행에서 </w:t>
            </w:r>
            <w:r w:rsidRPr="00E00D1C">
              <w:rPr>
                <w:rFonts w:ascii="굴림" w:eastAsia="굴림" w:hAnsi="굴림" w:cs="굴림"/>
                <w:bCs/>
                <w:color w:val="0000FF"/>
                <w:kern w:val="0"/>
                <w:szCs w:val="20"/>
              </w:rPr>
              <w:t>지</w:t>
            </w:r>
            <w:r w:rsidRPr="00E00D1C">
              <w:rPr>
                <w:rFonts w:ascii="굴림" w:eastAsia="굴림" w:hAnsi="굴림" w:cs="굴림" w:hint="eastAsia"/>
                <w:bCs/>
                <w:color w:val="0000FF"/>
                <w:kern w:val="0"/>
                <w:szCs w:val="20"/>
              </w:rPr>
              <w:t>급</w:t>
            </w:r>
            <w:r w:rsidRPr="009E1CAE">
              <w:rPr>
                <w:rFonts w:ascii="굴림" w:eastAsia="굴림" w:hAnsi="굴림" w:cs="굴림"/>
                <w:bCs/>
                <w:kern w:val="0"/>
                <w:szCs w:val="20"/>
              </w:rPr>
              <w:t xml:space="preserve"> 가능한 보증보험증권 형태로 되어야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다. 군수품무역대리업체는 위 “나”항에 명시된 형태로 입찰자를 대신하여 입찰보증을 설정할 수 있다.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라. 입찰보증금은 다음 각 호의 사항을 충족하는 것이어야 한다. </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(1) 입찰일 후 180일간 유효하고,</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(2) 입찰자가 입찰공고에 따른 제반조건을 준수하지 아니하였다는 사실을 방위사업청이 서면으로 제시하는 경우 </w:t>
            </w:r>
            <w:r w:rsidRPr="00AA154B">
              <w:rPr>
                <w:rFonts w:ascii="굴림" w:eastAsia="굴림" w:hAnsi="굴림" w:cs="굴림"/>
                <w:bCs/>
                <w:color w:val="0000FF"/>
                <w:kern w:val="0"/>
                <w:szCs w:val="20"/>
              </w:rPr>
              <w:t>지</w:t>
            </w:r>
            <w:r w:rsidRPr="00AA154B">
              <w:rPr>
                <w:rFonts w:ascii="굴림" w:eastAsia="굴림" w:hAnsi="굴림" w:cs="굴림" w:hint="eastAsia"/>
                <w:bCs/>
                <w:color w:val="0000FF"/>
                <w:kern w:val="0"/>
                <w:szCs w:val="20"/>
              </w:rPr>
              <w:t>급</w:t>
            </w:r>
            <w:r w:rsidRPr="009E1CAE">
              <w:rPr>
                <w:rFonts w:ascii="굴림" w:eastAsia="굴림" w:hAnsi="굴림" w:cs="굴림"/>
                <w:bCs/>
                <w:kern w:val="0"/>
                <w:szCs w:val="20"/>
              </w:rPr>
              <w:t xml:space="preserve"> 가능하여야 하며,</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(3) 입찰일 하루 전에 방위사업청에 도달하여야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마. 보증보험증권으로 입찰보증을 설정할 때에는 위 “</w:t>
            </w:r>
            <w:proofErr w:type="gramStart"/>
            <w:r w:rsidRPr="009E1CAE">
              <w:rPr>
                <w:rFonts w:ascii="굴림" w:eastAsia="굴림" w:hAnsi="굴림" w:cs="굴림"/>
                <w:bCs/>
                <w:kern w:val="0"/>
                <w:szCs w:val="20"/>
              </w:rPr>
              <w:t>8 .라</w:t>
            </w:r>
            <w:proofErr w:type="gramEnd"/>
            <w:r w:rsidRPr="009E1CAE">
              <w:rPr>
                <w:rFonts w:ascii="굴림" w:eastAsia="굴림" w:hAnsi="굴림" w:cs="굴림"/>
                <w:bCs/>
                <w:kern w:val="0"/>
                <w:szCs w:val="20"/>
              </w:rPr>
              <w:t>.(3)”항에 명시된 기한 내에 방위사업청으로 직접 제출한다. 보증의 유효기간과 결제조건 등을 포함한 기타 요구사항은 위“</w:t>
            </w:r>
            <w:proofErr w:type="gramStart"/>
            <w:r w:rsidRPr="009E1CAE">
              <w:rPr>
                <w:rFonts w:ascii="굴림" w:eastAsia="굴림" w:hAnsi="굴림" w:cs="굴림"/>
                <w:bCs/>
                <w:kern w:val="0"/>
                <w:szCs w:val="20"/>
              </w:rPr>
              <w:t>8.라</w:t>
            </w:r>
            <w:proofErr w:type="gramEnd"/>
            <w:r w:rsidRPr="009E1CAE">
              <w:rPr>
                <w:rFonts w:ascii="굴림" w:eastAsia="굴림" w:hAnsi="굴림" w:cs="굴림"/>
                <w:bCs/>
                <w:kern w:val="0"/>
                <w:szCs w:val="20"/>
              </w:rPr>
              <w:t>”항과 같다.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바. 모든 입찰보증금은 방위사업청의 지시에 따라 낙찰자 결정 즉시 이자 없이 낙찰되지 아니한 입찰자에게 반환되며, 낙찰자에게는 관련 계약이행보증금이 설정된 후에 반환된다. 입찰자가 입찰보증금의 반환을 요구하고 방위사업청이 낙찰되지 아니한 입찰자로 확인한 때 입찰보증은 낙찰자 결정 전이라도 반환될 수 있다.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사. 방위사업청은 입찰자가 다음의 경우에 해당되면 해당 품목의 입찰보증금을 조건 없이 국고에 귀속시킨다. </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(1) 낙찰자가 방위사업청이 정한 기한 내에 계약을 체결하지 아니한 때</w:t>
            </w:r>
          </w:p>
          <w:p w:rsidR="005E4B7D" w:rsidRPr="009E1CAE" w:rsidRDefault="005E4B7D" w:rsidP="004C3EF5">
            <w:pPr>
              <w:wordWrap/>
              <w:spacing w:line="288" w:lineRule="auto"/>
              <w:ind w:left="656" w:hangingChars="328" w:hanging="656"/>
              <w:jc w:val="left"/>
              <w:rPr>
                <w:rFonts w:ascii="굴림" w:eastAsia="굴림" w:hAnsi="굴림" w:cs="굴림"/>
                <w:bCs/>
                <w:kern w:val="0"/>
                <w:szCs w:val="20"/>
              </w:rPr>
            </w:pPr>
            <w:r w:rsidRPr="009E1CAE">
              <w:rPr>
                <w:rFonts w:ascii="굴림" w:eastAsia="굴림" w:hAnsi="굴림" w:cs="굴림"/>
                <w:bCs/>
                <w:kern w:val="0"/>
                <w:szCs w:val="20"/>
              </w:rPr>
              <w:t xml:space="preserve">   (2) 낙찰자가 계약이행보증금을 방위사업청이 정한 기한 내에 설정하지 아니한 때</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아. 위에 기재한 바에 따라 입찰보증을 설정하지 못한 자는 부적격자로 실격 처리된다.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Default="005E4B7D" w:rsidP="004C3EF5">
            <w:pPr>
              <w:pStyle w:val="110"/>
              <w:snapToGrid w:val="0"/>
              <w:spacing w:line="288" w:lineRule="auto"/>
              <w:ind w:left="460" w:hangingChars="230" w:hanging="460"/>
              <w:rPr>
                <w:rFonts w:ascii="굴림"/>
                <w:color w:val="0000FF"/>
                <w:kern w:val="0"/>
              </w:rPr>
            </w:pPr>
            <w:r w:rsidRPr="009E1CAE">
              <w:rPr>
                <w:rFonts w:ascii="굴림"/>
                <w:bCs/>
                <w:color w:val="auto"/>
                <w:kern w:val="0"/>
              </w:rPr>
              <w:t xml:space="preserve"> 자</w:t>
            </w:r>
            <w:r>
              <w:rPr>
                <w:rFonts w:ascii="굴림" w:hint="eastAsia"/>
                <w:bCs/>
                <w:color w:val="auto"/>
                <w:kern w:val="0"/>
              </w:rPr>
              <w:t>.</w:t>
            </w:r>
            <w:r w:rsidRPr="00E30A75">
              <w:rPr>
                <w:rFonts w:ascii="굴림" w:hint="eastAsia"/>
                <w:spacing w:val="-6"/>
                <w:kern w:val="0"/>
              </w:rPr>
              <w:t xml:space="preserve"> 입찰</w:t>
            </w:r>
            <w:r w:rsidRPr="006754FD">
              <w:rPr>
                <w:rFonts w:ascii="굴림" w:hint="eastAsia"/>
                <w:spacing w:val="-6"/>
                <w:kern w:val="0"/>
              </w:rPr>
              <w:t>자는</w:t>
            </w:r>
            <w:r w:rsidRPr="006754FD">
              <w:rPr>
                <w:rFonts w:ascii="굴림" w:cs="MS Gothic" w:hint="eastAsia"/>
                <w:color w:val="0000FF"/>
              </w:rPr>
              <w:t xml:space="preserve"> </w:t>
            </w:r>
            <w:r w:rsidRPr="006754FD">
              <w:rPr>
                <w:rFonts w:ascii="MS Gothic" w:eastAsia="MS Gothic" w:hAnsi="MS Gothic" w:cs="MS Gothic" w:hint="eastAsia"/>
                <w:color w:val="0000FF"/>
                <w:kern w:val="0"/>
              </w:rPr>
              <w:t>｢</w:t>
            </w:r>
            <w:r w:rsidRPr="006754FD">
              <w:rPr>
                <w:rFonts w:ascii="굴림" w:hint="eastAsia"/>
                <w:color w:val="0000FF"/>
                <w:kern w:val="0"/>
              </w:rPr>
              <w:t>국가를 당사자로 하는 계약에 관한 법률 시행령</w:t>
            </w:r>
            <w:r w:rsidRPr="006754FD">
              <w:rPr>
                <w:rFonts w:ascii="MS Gothic" w:eastAsia="MS Gothic" w:hAnsi="MS Gothic" w:cs="MS Gothic" w:hint="eastAsia"/>
                <w:color w:val="0000FF"/>
                <w:kern w:val="0"/>
              </w:rPr>
              <w:t>｣</w:t>
            </w:r>
            <w:r w:rsidRPr="006754FD">
              <w:rPr>
                <w:rFonts w:ascii="굴림" w:hint="eastAsia"/>
                <w:color w:val="0000FF"/>
                <w:kern w:val="0"/>
              </w:rPr>
              <w:t xml:space="preserve"> 제37조제3항 각 호의 어느 하나에 해당하는 경우 입찰보증금의 납부를 면제받을 수 있다. </w:t>
            </w:r>
            <w:r>
              <w:rPr>
                <w:rFonts w:ascii="굴림" w:hint="eastAsia"/>
                <w:color w:val="0000FF"/>
                <w:kern w:val="0"/>
              </w:rPr>
              <w:t>이 경우</w:t>
            </w:r>
            <w:r w:rsidRPr="006754FD">
              <w:rPr>
                <w:rFonts w:ascii="굴림" w:hint="eastAsia"/>
                <w:color w:val="0000FF"/>
                <w:kern w:val="0"/>
              </w:rPr>
              <w:t xml:space="preserve">, </w:t>
            </w:r>
            <w:r w:rsidRPr="006754FD">
              <w:rPr>
                <w:rFonts w:ascii="MS Gothic" w:eastAsia="MS Gothic" w:hAnsi="MS Gothic" w:cs="MS Gothic" w:hint="eastAsia"/>
                <w:color w:val="0000FF"/>
                <w:kern w:val="0"/>
              </w:rPr>
              <w:t>｢</w:t>
            </w:r>
            <w:r w:rsidRPr="006754FD">
              <w:rPr>
                <w:rFonts w:ascii="굴림" w:hint="eastAsia"/>
                <w:color w:val="0000FF"/>
                <w:kern w:val="0"/>
              </w:rPr>
              <w:t>국가를 당사자로 하는 계약에 관한 법률 시행령</w:t>
            </w:r>
            <w:r w:rsidRPr="006754FD">
              <w:rPr>
                <w:rFonts w:ascii="MS Gothic" w:eastAsia="MS Gothic" w:hAnsi="MS Gothic" w:cs="MS Gothic" w:hint="eastAsia"/>
                <w:color w:val="0000FF"/>
                <w:kern w:val="0"/>
              </w:rPr>
              <w:t>｣</w:t>
            </w:r>
            <w:r w:rsidRPr="006754FD">
              <w:rPr>
                <w:rFonts w:ascii="굴림" w:hint="eastAsia"/>
                <w:color w:val="0000FF"/>
                <w:kern w:val="0"/>
              </w:rPr>
              <w:t xml:space="preserve"> 제37조제3항제5호</w:t>
            </w:r>
            <w:r>
              <w:rPr>
                <w:rFonts w:ascii="굴림" w:hint="eastAsia"/>
                <w:color w:val="0000FF"/>
                <w:kern w:val="0"/>
              </w:rPr>
              <w:t>나목</w:t>
            </w:r>
            <w:r w:rsidRPr="006754FD">
              <w:rPr>
                <w:rFonts w:ascii="굴림" w:hint="eastAsia"/>
                <w:color w:val="0000FF"/>
                <w:kern w:val="0"/>
              </w:rPr>
              <w:t xml:space="preserve">에 </w:t>
            </w:r>
            <w:r>
              <w:rPr>
                <w:rFonts w:ascii="굴림" w:hint="eastAsia"/>
                <w:color w:val="0000FF"/>
                <w:kern w:val="0"/>
              </w:rPr>
              <w:t>따라 입찰보증금 면제대상에서 제외되는 자는 다음 각 호와 같다.</w:t>
            </w:r>
          </w:p>
          <w:p w:rsidR="005E4B7D" w:rsidRDefault="005E4B7D" w:rsidP="004C3EF5">
            <w:pPr>
              <w:pStyle w:val="110"/>
              <w:snapToGrid w:val="0"/>
              <w:spacing w:line="288" w:lineRule="auto"/>
              <w:ind w:left="119" w:hanging="119"/>
              <w:rPr>
                <w:rFonts w:ascii="굴림"/>
                <w:color w:val="0000FF"/>
                <w:kern w:val="0"/>
              </w:rPr>
            </w:pPr>
          </w:p>
          <w:p w:rsidR="005E4B7D" w:rsidRPr="006754FD" w:rsidRDefault="005E4B7D" w:rsidP="004C3EF5">
            <w:pPr>
              <w:pStyle w:val="110"/>
              <w:snapToGrid w:val="0"/>
              <w:spacing w:line="288" w:lineRule="auto"/>
              <w:ind w:left="119" w:hanging="119"/>
              <w:rPr>
                <w:rFonts w:ascii="굴림"/>
                <w:color w:val="0000FF"/>
                <w:kern w:val="0"/>
              </w:rPr>
            </w:pPr>
          </w:p>
          <w:p w:rsidR="005E4B7D" w:rsidRDefault="005E4B7D" w:rsidP="005E4B7D">
            <w:pPr>
              <w:pStyle w:val="110"/>
              <w:numPr>
                <w:ilvl w:val="0"/>
                <w:numId w:val="28"/>
              </w:numPr>
              <w:snapToGrid w:val="0"/>
              <w:spacing w:line="288" w:lineRule="auto"/>
              <w:rPr>
                <w:rFonts w:ascii="굴림"/>
                <w:kern w:val="0"/>
              </w:rPr>
            </w:pPr>
            <w:r w:rsidRPr="00EB7F81">
              <w:rPr>
                <w:rFonts w:ascii="굴림" w:hint="eastAsia"/>
                <w:bCs/>
                <w:color w:val="auto"/>
                <w:kern w:val="0"/>
              </w:rPr>
              <w:t>방위사업청에</w:t>
            </w:r>
            <w:r w:rsidRPr="006754FD">
              <w:rPr>
                <w:rFonts w:ascii="굴림" w:hint="eastAsia"/>
                <w:kern w:val="0"/>
              </w:rPr>
              <w:t xml:space="preserve"> 입찰보증금 등 계약관련 보증금 국고귀속 조치에 응하지 않고 있는 자</w:t>
            </w:r>
          </w:p>
          <w:p w:rsidR="005E4B7D" w:rsidRPr="006754FD" w:rsidRDefault="005E4B7D" w:rsidP="004C3EF5">
            <w:pPr>
              <w:pStyle w:val="110"/>
              <w:snapToGrid w:val="0"/>
              <w:spacing w:line="288" w:lineRule="auto"/>
              <w:rPr>
                <w:rFonts w:ascii="굴림"/>
              </w:rPr>
            </w:pPr>
          </w:p>
          <w:p w:rsidR="005E4B7D" w:rsidRPr="006754FD" w:rsidRDefault="005E4B7D" w:rsidP="004C3EF5">
            <w:pPr>
              <w:snapToGrid w:val="0"/>
              <w:spacing w:line="288" w:lineRule="auto"/>
              <w:ind w:left="660" w:hangingChars="330" w:hanging="660"/>
              <w:textAlignment w:val="baseline"/>
              <w:rPr>
                <w:rFonts w:ascii="굴림" w:eastAsia="굴림" w:hAnsi="굴림" w:cs="굴림"/>
                <w:color w:val="000000"/>
                <w:szCs w:val="20"/>
              </w:rPr>
            </w:pPr>
            <w:r w:rsidRPr="00EB7F81">
              <w:rPr>
                <w:rFonts w:ascii="굴림" w:eastAsia="굴림" w:hAnsi="굴림" w:cs="굴림" w:hint="eastAsia"/>
                <w:color w:val="0000FF"/>
                <w:kern w:val="0"/>
                <w:szCs w:val="20"/>
              </w:rPr>
              <w:t xml:space="preserve"> </w:t>
            </w:r>
            <w:r>
              <w:rPr>
                <w:rFonts w:ascii="굴림" w:eastAsia="굴림" w:hAnsi="굴림" w:cs="굴림"/>
                <w:color w:val="0000FF"/>
                <w:kern w:val="0"/>
                <w:szCs w:val="20"/>
              </w:rPr>
              <w:t xml:space="preserve">  </w:t>
            </w:r>
            <w:r w:rsidRPr="00EB7F81">
              <w:rPr>
                <w:rFonts w:ascii="굴림" w:eastAsia="굴림" w:hAnsi="굴림" w:cs="굴림" w:hint="eastAsia"/>
                <w:color w:val="0000FF"/>
                <w:kern w:val="0"/>
                <w:szCs w:val="20"/>
              </w:rPr>
              <w:t>(</w:t>
            </w:r>
            <w:r w:rsidRPr="00EB7F81">
              <w:rPr>
                <w:rFonts w:ascii="굴림" w:eastAsia="굴림" w:hAnsi="굴림" w:cs="굴림"/>
                <w:color w:val="0000FF"/>
                <w:kern w:val="0"/>
                <w:szCs w:val="20"/>
              </w:rPr>
              <w:t>2</w:t>
            </w:r>
            <w:r w:rsidRPr="00EB7F81">
              <w:rPr>
                <w:rFonts w:ascii="굴림" w:eastAsia="굴림" w:hAnsi="굴림" w:cs="굴림" w:hint="eastAsia"/>
                <w:color w:val="0000FF"/>
                <w:kern w:val="0"/>
                <w:szCs w:val="20"/>
              </w:rPr>
              <w:t>)</w:t>
            </w:r>
            <w:r w:rsidRPr="006754FD">
              <w:rPr>
                <w:rFonts w:ascii="굴림" w:eastAsia="굴림" w:hAnsi="굴림" w:cs="굴림" w:hint="eastAsia"/>
                <w:color w:val="FF0000"/>
                <w:kern w:val="0"/>
                <w:szCs w:val="20"/>
              </w:rPr>
              <w:t xml:space="preserve"> </w:t>
            </w:r>
            <w:r w:rsidRPr="006754FD">
              <w:rPr>
                <w:rFonts w:ascii="굴림" w:eastAsia="굴림" w:hAnsi="굴림" w:cs="굴림" w:hint="eastAsia"/>
                <w:color w:val="000000"/>
                <w:kern w:val="0"/>
                <w:szCs w:val="20"/>
              </w:rPr>
              <w:t xml:space="preserve">계약체결을 기피할 우려가 </w:t>
            </w:r>
            <w:r w:rsidRPr="004601E8">
              <w:rPr>
                <w:rFonts w:ascii="굴림" w:eastAsia="굴림" w:hAnsi="굴림" w:cs="굴림" w:hint="eastAsia"/>
                <w:color w:val="0000FF"/>
                <w:kern w:val="0"/>
                <w:szCs w:val="20"/>
              </w:rPr>
              <w:t>있는 자(입찰공고에 해당요건이 명시된 경우)</w:t>
            </w:r>
          </w:p>
          <w:p w:rsidR="005E4B7D" w:rsidRDefault="005E4B7D" w:rsidP="004C3EF5">
            <w:pPr>
              <w:pStyle w:val="12"/>
              <w:wordWrap/>
              <w:spacing w:line="288" w:lineRule="auto"/>
              <w:jc w:val="left"/>
              <w:rPr>
                <w:rFonts w:ascii="굴림"/>
                <w:color w:val="auto"/>
              </w:rPr>
            </w:pPr>
          </w:p>
          <w:p w:rsidR="005E4B7D" w:rsidRDefault="005E4B7D" w:rsidP="004C3EF5">
            <w:pPr>
              <w:pStyle w:val="12"/>
              <w:wordWrap/>
              <w:spacing w:line="288" w:lineRule="auto"/>
              <w:jc w:val="left"/>
              <w:rPr>
                <w:rFonts w:ascii="굴림"/>
                <w:color w:val="auto"/>
              </w:rPr>
            </w:pPr>
          </w:p>
          <w:p w:rsidR="005E4B7D" w:rsidRPr="009506BC" w:rsidRDefault="005E4B7D" w:rsidP="004C3EF5">
            <w:pPr>
              <w:pStyle w:val="12"/>
              <w:wordWrap/>
              <w:spacing w:line="288" w:lineRule="auto"/>
              <w:jc w:val="left"/>
              <w:rPr>
                <w:rFonts w:ascii="굴림"/>
                <w:color w:val="auto"/>
              </w:rPr>
            </w:pPr>
          </w:p>
          <w:p w:rsidR="005E4B7D"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lastRenderedPageBreak/>
              <w:t xml:space="preserve"> 차. 입찰보증금 면제자는 지정 입찰일시에 다음의 서류를 제출하여야 한다.</w:t>
            </w:r>
          </w:p>
          <w:p w:rsidR="005E4B7D" w:rsidRDefault="005E4B7D" w:rsidP="004C3EF5">
            <w:pPr>
              <w:wordWrap/>
              <w:spacing w:line="288" w:lineRule="auto"/>
              <w:ind w:left="460" w:hangingChars="230" w:hanging="460"/>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p>
          <w:p w:rsidR="005E4B7D" w:rsidRDefault="005E4B7D" w:rsidP="004C3EF5">
            <w:pPr>
              <w:pStyle w:val="12"/>
              <w:wordWrap/>
              <w:spacing w:line="288" w:lineRule="auto"/>
              <w:ind w:left="656" w:hanging="656"/>
              <w:jc w:val="left"/>
              <w:rPr>
                <w:rFonts w:ascii="굴림"/>
                <w:color w:val="auto"/>
                <w:kern w:val="0"/>
              </w:rPr>
            </w:pPr>
            <w:r w:rsidRPr="009E1CAE">
              <w:rPr>
                <w:rFonts w:ascii="굴림"/>
                <w:bCs/>
                <w:color w:val="auto"/>
                <w:kern w:val="0"/>
              </w:rPr>
              <w:t xml:space="preserve">   (1) 방위사업청이 지정한 양식에 따른 입찰자 명의의 입찰보증금 지급</w:t>
            </w:r>
            <w:r w:rsidRPr="009E1CAE">
              <w:rPr>
                <w:rFonts w:ascii="굴림" w:hint="eastAsia"/>
                <w:color w:val="auto"/>
                <w:kern w:val="0"/>
              </w:rPr>
              <w:t>확약서</w:t>
            </w:r>
          </w:p>
          <w:p w:rsidR="005E4B7D" w:rsidRPr="009E1CAE" w:rsidRDefault="005E4B7D" w:rsidP="004C3EF5">
            <w:pPr>
              <w:pStyle w:val="12"/>
              <w:wordWrap/>
              <w:spacing w:line="288" w:lineRule="auto"/>
              <w:ind w:left="656" w:hanging="656"/>
              <w:jc w:val="left"/>
              <w:rPr>
                <w:rFonts w:ascii="굴림"/>
                <w:color w:val="auto"/>
              </w:rPr>
            </w:pPr>
          </w:p>
          <w:p w:rsidR="005E4B7D" w:rsidRPr="009E1CAE" w:rsidRDefault="005E4B7D" w:rsidP="004C3EF5">
            <w:pPr>
              <w:pStyle w:val="12"/>
              <w:wordWrap/>
              <w:spacing w:line="288" w:lineRule="auto"/>
              <w:ind w:left="656" w:hanging="656"/>
              <w:jc w:val="left"/>
              <w:rPr>
                <w:rFonts w:ascii="굴림"/>
                <w:color w:val="auto"/>
              </w:rPr>
            </w:pPr>
            <w:r w:rsidRPr="009E1CAE">
              <w:rPr>
                <w:rFonts w:ascii="굴림"/>
                <w:bCs/>
                <w:color w:val="auto"/>
                <w:kern w:val="0"/>
              </w:rPr>
              <w:t xml:space="preserve">   (2) 국외업체가 군수품무역대리업체를 선정한 경우에는 상기 지급</w:t>
            </w:r>
            <w:r w:rsidRPr="009E1CAE">
              <w:rPr>
                <w:rFonts w:ascii="굴림" w:hint="eastAsia"/>
                <w:color w:val="auto"/>
                <w:kern w:val="0"/>
              </w:rPr>
              <w:t>확약서</w:t>
            </w:r>
            <w:r w:rsidRPr="009E1CAE">
              <w:rPr>
                <w:rFonts w:ascii="굴림"/>
                <w:bCs/>
                <w:color w:val="auto"/>
                <w:kern w:val="0"/>
              </w:rPr>
              <w:t xml:space="preserve"> 이행과 관련한 입찰자의 군수품무역대리업체의 연대보증서 (</w:t>
            </w:r>
            <w:r w:rsidRPr="00537AD6">
              <w:rPr>
                <w:rFonts w:ascii="굴림" w:hint="eastAsia"/>
                <w:bCs/>
                <w:color w:val="0000FF"/>
                <w:kern w:val="0"/>
              </w:rPr>
              <w:t>별첨</w:t>
            </w:r>
            <w:r w:rsidRPr="009E1CAE">
              <w:rPr>
                <w:rFonts w:ascii="굴림"/>
                <w:bCs/>
                <w:color w:val="auto"/>
                <w:kern w:val="0"/>
              </w:rPr>
              <w:t xml:space="preserve"> 제8호 양식)</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9. 낙찰자 결정</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w:t>
            </w:r>
            <w:r w:rsidRPr="009E1CAE">
              <w:rPr>
                <w:rFonts w:ascii="굴림" w:eastAsia="굴림" w:hAnsi="굴림" w:cs="굴림" w:hint="eastAsia"/>
                <w:bCs/>
                <w:kern w:val="0"/>
                <w:szCs w:val="20"/>
              </w:rPr>
              <w:t>공고</w:t>
            </w:r>
            <w:r w:rsidRPr="009E1CAE">
              <w:rPr>
                <w:rFonts w:ascii="굴림" w:eastAsia="굴림" w:hAnsi="굴림" w:cs="굴림"/>
                <w:bCs/>
                <w:kern w:val="0"/>
                <w:szCs w:val="20"/>
              </w:rPr>
              <w:t xml:space="preserve">에 기재된 모든 요구조건에 불일치한 입찰서는 낙찰 대상으로 고려될 수 없다. 수락된 입찰서는 계약서의 일부를 구성한다. </w:t>
            </w:r>
          </w:p>
          <w:p w:rsidR="005E4B7D" w:rsidRPr="00317FA4"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입찰서는 수리부속 가격 및/또는 기본장비에 따라 품목별 </w:t>
            </w:r>
            <w:proofErr w:type="spellStart"/>
            <w:r w:rsidRPr="009E1CAE">
              <w:rPr>
                <w:rFonts w:ascii="굴림" w:eastAsia="굴림" w:hAnsi="굴림" w:cs="굴림"/>
                <w:bCs/>
                <w:kern w:val="0"/>
                <w:szCs w:val="20"/>
              </w:rPr>
              <w:t>단가제</w:t>
            </w:r>
            <w:proofErr w:type="spellEnd"/>
            <w:r w:rsidRPr="009E1CAE">
              <w:rPr>
                <w:rFonts w:ascii="굴림" w:eastAsia="굴림" w:hAnsi="굴림" w:cs="굴림"/>
                <w:bCs/>
                <w:kern w:val="0"/>
                <w:szCs w:val="20"/>
              </w:rPr>
              <w:t xml:space="preserve"> 또는 총액제로 평가되며, 제작자 권유 선택품목의 포함 여부는 방위사업청이 임의로 결정한다.</w:t>
            </w:r>
          </w:p>
          <w:p w:rsidR="005E4B7D"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317FA4"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다. 입찰자가 제출한 입찰가격의 평가는 미국 달러화를 기준으로 비교하며, 적용환율과 </w:t>
            </w:r>
            <w:r w:rsidRPr="00317FA4">
              <w:rPr>
                <w:rFonts w:ascii="굴림" w:eastAsia="굴림" w:hAnsi="굴림" w:cs="굴림"/>
                <w:bCs/>
                <w:kern w:val="0"/>
                <w:szCs w:val="20"/>
              </w:rPr>
              <w:t>기준일자는 입찰공고를 따른다.</w:t>
            </w:r>
          </w:p>
          <w:p w:rsidR="005E4B7D" w:rsidRPr="00317FA4" w:rsidRDefault="005E4B7D" w:rsidP="004C3EF5">
            <w:pPr>
              <w:wordWrap/>
              <w:spacing w:line="288" w:lineRule="auto"/>
              <w:jc w:val="left"/>
              <w:rPr>
                <w:rFonts w:ascii="굴림" w:eastAsia="굴림" w:hAnsi="굴림" w:cs="굴림"/>
                <w:bCs/>
                <w:kern w:val="0"/>
                <w:szCs w:val="20"/>
              </w:rPr>
            </w:pPr>
          </w:p>
          <w:p w:rsidR="005E4B7D" w:rsidRPr="00317FA4"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460" w:hanging="460"/>
              <w:jc w:val="left"/>
              <w:rPr>
                <w:rFonts w:ascii="굴림"/>
                <w:color w:val="auto"/>
              </w:rPr>
            </w:pPr>
            <w:r w:rsidRPr="00317FA4">
              <w:rPr>
                <w:rFonts w:ascii="굴림"/>
                <w:bCs/>
                <w:color w:val="auto"/>
                <w:kern w:val="0"/>
              </w:rPr>
              <w:t xml:space="preserve"> 라. 낙찰자 결정은 가격, 납기, 수량, 사양 및 정부에 가장 유리한 조건들을 고려하여 </w:t>
            </w:r>
            <w:r w:rsidRPr="00317FA4">
              <w:rPr>
                <w:rFonts w:ascii="굴림" w:hint="eastAsia"/>
                <w:color w:val="auto"/>
                <w:kern w:val="0"/>
              </w:rPr>
              <w:t>입찰공고에</w:t>
            </w:r>
            <w:r w:rsidRPr="009E1CAE">
              <w:rPr>
                <w:rFonts w:ascii="굴림" w:hint="eastAsia"/>
                <w:color w:val="auto"/>
                <w:kern w:val="0"/>
              </w:rPr>
              <w:t xml:space="preserve"> 정한 조건을 충족하는 입찰자 중 </w:t>
            </w:r>
            <w:r w:rsidRPr="00134541">
              <w:rPr>
                <w:rFonts w:ascii="굴림" w:hint="eastAsia"/>
                <w:color w:val="0000FF"/>
                <w:kern w:val="0"/>
              </w:rPr>
              <w:t xml:space="preserve">목표가격 이하로서 최저가로 입찰한 자를 낙찰자로 </w:t>
            </w:r>
            <w:r w:rsidRPr="009E1CAE">
              <w:rPr>
                <w:rFonts w:ascii="굴림"/>
                <w:bCs/>
                <w:color w:val="auto"/>
                <w:kern w:val="0"/>
              </w:rPr>
              <w:t>정한다.</w:t>
            </w:r>
          </w:p>
          <w:p w:rsidR="005E4B7D" w:rsidRPr="009E1CAE" w:rsidRDefault="005E4B7D" w:rsidP="004C3EF5">
            <w:pPr>
              <w:wordWrap/>
              <w:spacing w:line="288" w:lineRule="auto"/>
              <w:jc w:val="left"/>
              <w:rPr>
                <w:rFonts w:ascii="굴림" w:eastAsia="굴림" w:hAnsi="굴림" w:cs="굴림"/>
                <w:bCs/>
                <w:kern w:val="0"/>
                <w:szCs w:val="20"/>
              </w:rPr>
            </w:pPr>
          </w:p>
          <w:p w:rsidR="005E4B7D"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마. 낙찰자 결정에 대한 서면통지 또는 구두통보 </w:t>
            </w:r>
            <w:r w:rsidRPr="009E1CAE">
              <w:rPr>
                <w:rFonts w:ascii="굴림" w:eastAsia="굴림" w:hAnsi="굴림" w:cs="굴림"/>
                <w:bCs/>
                <w:kern w:val="0"/>
                <w:szCs w:val="20"/>
              </w:rPr>
              <w:lastRenderedPageBreak/>
              <w:t>이후에 계약서에 방위사업청이 서명함으로써 계약서는 효력이 발생한다.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바. 방위사업청은 최저가를 포함한 어떠한 형태의 입찰이든지 반드시 수락할 의무가 없으며 </w:t>
            </w:r>
            <w:proofErr w:type="spellStart"/>
            <w:r w:rsidRPr="009E1CAE">
              <w:rPr>
                <w:rFonts w:ascii="굴림" w:eastAsia="굴림" w:hAnsi="굴림" w:cs="굴림"/>
                <w:bCs/>
                <w:kern w:val="0"/>
                <w:szCs w:val="20"/>
              </w:rPr>
              <w:t>여하한</w:t>
            </w:r>
            <w:proofErr w:type="spellEnd"/>
            <w:r w:rsidRPr="009E1CAE">
              <w:rPr>
                <w:rFonts w:ascii="굴림" w:eastAsia="굴림" w:hAnsi="굴림" w:cs="굴림"/>
                <w:bCs/>
                <w:kern w:val="0"/>
                <w:szCs w:val="20"/>
              </w:rPr>
              <w:t xml:space="preserve"> 조건에 상관없이 방위사업청은 국가에 가장 이익이 된다고 판단되는 때에는 접수된 입찰서의 잘못된 부분을 그대로 인정하거나, 재입찰을 요구할 수 있다. 입찰자가 입찰서에서 다르게 요구하지 않는 한, 방위사업청은 입찰서의 어느 품목 또는 그룹을 수락할 수 있으며, 입찰자의 사전 동의 없이 입찰수량 보다 적은 수량을 </w:t>
            </w:r>
            <w:proofErr w:type="spellStart"/>
            <w:r w:rsidRPr="009E1CAE">
              <w:rPr>
                <w:rFonts w:ascii="굴림" w:eastAsia="굴림" w:hAnsi="굴림" w:cs="굴림"/>
                <w:bCs/>
                <w:kern w:val="0"/>
                <w:szCs w:val="20"/>
              </w:rPr>
              <w:t>낙찰시킬</w:t>
            </w:r>
            <w:proofErr w:type="spellEnd"/>
            <w:r w:rsidRPr="009E1CAE">
              <w:rPr>
                <w:rFonts w:ascii="굴림" w:eastAsia="굴림" w:hAnsi="굴림" w:cs="굴림"/>
                <w:bCs/>
                <w:kern w:val="0"/>
                <w:szCs w:val="20"/>
              </w:rPr>
              <w:t xml:space="preserve"> 수 있다. 그러나 입찰수량 보다 많은 낙찰</w:t>
            </w:r>
            <w:r w:rsidRPr="009E1CAE">
              <w:rPr>
                <w:rFonts w:ascii="굴림" w:eastAsia="굴림" w:hAnsi="굴림" w:cs="굴림" w:hint="eastAsia"/>
                <w:bCs/>
                <w:kern w:val="0"/>
                <w:szCs w:val="20"/>
              </w:rPr>
              <w:t>을</w:t>
            </w:r>
            <w:r w:rsidRPr="009E1CAE">
              <w:rPr>
                <w:rFonts w:ascii="굴림" w:eastAsia="굴림" w:hAnsi="굴림" w:cs="굴림"/>
                <w:bCs/>
                <w:kern w:val="0"/>
                <w:szCs w:val="20"/>
              </w:rPr>
              <w:t xml:space="preserve"> 결정할 때는 입찰자의 동의가 있어야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10. 카</w:t>
            </w:r>
            <w:r w:rsidRPr="009E1CAE">
              <w:rPr>
                <w:rFonts w:ascii="굴림" w:eastAsia="굴림" w:hAnsi="굴림" w:cs="굴림" w:hint="eastAsia"/>
                <w:b/>
                <w:bCs/>
                <w:kern w:val="0"/>
                <w:szCs w:val="20"/>
              </w:rPr>
              <w:t>탈</w:t>
            </w:r>
            <w:r w:rsidRPr="009E1CAE">
              <w:rPr>
                <w:rFonts w:ascii="굴림" w:eastAsia="굴림" w:hAnsi="굴림" w:cs="굴림"/>
                <w:b/>
                <w:bCs/>
                <w:kern w:val="0"/>
                <w:szCs w:val="20"/>
              </w:rPr>
              <w:t xml:space="preserve">로그 및 상표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입찰공고에 명시된 특정 제작자 상표명과 </w:t>
            </w:r>
            <w:proofErr w:type="spellStart"/>
            <w:r w:rsidRPr="009E1CAE">
              <w:rPr>
                <w:rFonts w:ascii="굴림" w:eastAsia="굴림" w:hAnsi="굴림" w:cs="굴림"/>
                <w:bCs/>
                <w:kern w:val="0"/>
                <w:szCs w:val="20"/>
              </w:rPr>
              <w:t>카다로그</w:t>
            </w:r>
            <w:proofErr w:type="spellEnd"/>
            <w:r w:rsidRPr="009E1CAE">
              <w:rPr>
                <w:rFonts w:ascii="굴림" w:eastAsia="굴림" w:hAnsi="굴림" w:cs="굴림"/>
                <w:bCs/>
                <w:kern w:val="0"/>
                <w:szCs w:val="20"/>
              </w:rPr>
              <w:t xml:space="preserve"> 번호는 방위사업청이 수락하고자 하는 물품의 형태 또는 품질을 나타낼 목적으로 기재한 것이며, 물품의 종류를 제한하고자 하는 것은 아니다. 다른 상표의 물품으로 입찰에 참가하더라도 그 대체품 입찰서가 당해 입찰물품과 입찰공고에 명시된 물품과 다른 점을 설명서, 도면 등으로 명확하게 설명하고 있고, 입찰공고에서 정한 물품의 규격에 적합하다면 그 입찰서류는 검토 및 평가의 대상에 포함될 수 있다.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나. 입찰공고에 품질, 디자인, 성능</w:t>
            </w:r>
            <w:r w:rsidRPr="009E1CAE">
              <w:rPr>
                <w:rFonts w:ascii="굴림" w:eastAsia="굴림" w:hAnsi="굴림" w:cs="굴림" w:hint="eastAsia"/>
                <w:bCs/>
                <w:kern w:val="0"/>
                <w:szCs w:val="20"/>
              </w:rPr>
              <w:t xml:space="preserve"> 등</w:t>
            </w:r>
            <w:r w:rsidRPr="009E1CAE">
              <w:rPr>
                <w:rFonts w:ascii="굴림" w:eastAsia="굴림" w:hAnsi="굴림" w:cs="굴림"/>
                <w:bCs/>
                <w:kern w:val="0"/>
                <w:szCs w:val="20"/>
              </w:rPr>
              <w:t>이 명시된 품목에 입찰자가 상표명을 삽입한 때는 입찰공고에 명시된 물품대신 그 상표의 물품을 공급하는 것으로 간주한다. 해당 물품이 공고 규격을 충족한다는 명시가 없으면 입찰서의 접수를 거절할 수 있다.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r w:rsidRPr="009E1CAE">
              <w:rPr>
                <w:rFonts w:ascii="굴림" w:eastAsia="굴림" w:hAnsi="굴림" w:cs="굴림"/>
                <w:bCs/>
                <w:kern w:val="0"/>
                <w:szCs w:val="20"/>
              </w:rPr>
              <w:t xml:space="preserve">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11. 절충교역</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110" w:hangingChars="55" w:hanging="110"/>
              <w:jc w:val="left"/>
              <w:rPr>
                <w:rFonts w:ascii="굴림" w:eastAsia="굴림" w:hAnsi="굴림" w:cs="굴림"/>
                <w:bCs/>
                <w:kern w:val="0"/>
                <w:szCs w:val="20"/>
              </w:rPr>
            </w:pPr>
            <w:r w:rsidRPr="009E1CAE">
              <w:rPr>
                <w:rFonts w:ascii="굴림" w:eastAsia="굴림" w:hAnsi="굴림" w:cs="굴림"/>
                <w:bCs/>
                <w:kern w:val="0"/>
                <w:szCs w:val="20"/>
              </w:rPr>
              <w:t xml:space="preserve"> 총 계약 예정금액이 1천만불 이상이거나, 필요시 절충교역 대상사업으로 선정된 경우, 입찰자는 해당 금액의 50% 이상에 달하는 절충교역계약을 체결하여야 하며, 기본계약 추진 전에 절충교역 계약서안을 제출하여야 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 xml:space="preserve">12. 물품의 사양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110" w:hanging="110"/>
              <w:jc w:val="left"/>
              <w:rPr>
                <w:rFonts w:ascii="굴림"/>
                <w:color w:val="auto"/>
              </w:rPr>
            </w:pPr>
            <w:r w:rsidRPr="009E1CAE">
              <w:rPr>
                <w:rFonts w:ascii="굴림"/>
                <w:bCs/>
                <w:color w:val="auto"/>
                <w:kern w:val="0"/>
              </w:rPr>
              <w:t xml:space="preserve"> 입찰자</w:t>
            </w:r>
            <w:r w:rsidRPr="009E1CAE">
              <w:rPr>
                <w:rFonts w:ascii="굴림" w:hint="eastAsia"/>
                <w:color w:val="auto"/>
                <w:kern w:val="0"/>
              </w:rPr>
              <w:t>는 제안하는</w:t>
            </w:r>
            <w:r w:rsidRPr="009E1CAE">
              <w:rPr>
                <w:rFonts w:ascii="굴림"/>
                <w:bCs/>
                <w:color w:val="auto"/>
                <w:kern w:val="0"/>
              </w:rPr>
              <w:t xml:space="preserve"> 장비를 완전하게 명세하는 교범 또는 </w:t>
            </w:r>
            <w:r w:rsidRPr="009E1CAE">
              <w:rPr>
                <w:rFonts w:ascii="굴림" w:hint="eastAsia"/>
                <w:color w:val="auto"/>
                <w:kern w:val="0"/>
              </w:rPr>
              <w:t>카탈로그</w:t>
            </w:r>
            <w:r w:rsidRPr="009E1CAE">
              <w:rPr>
                <w:rFonts w:ascii="굴림"/>
                <w:bCs/>
                <w:color w:val="auto"/>
                <w:kern w:val="0"/>
              </w:rPr>
              <w:t>와 품질보증서를 입찰서와 동시 제출해야 한다. 위 사항을 포함하지 않은 입찰서는 부적격 입찰서로 간주하여 거부된다.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13. 대금결제</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계약조건에서 달리 정하지 않는 한 계약대금은 최종사용자가 발행한 물품수령확인서를 방위사업청이 접수한 이후에 지급된다. 만일 물품수령확인서에서 정상품이 아닌 </w:t>
            </w:r>
            <w:proofErr w:type="spellStart"/>
            <w:r w:rsidRPr="009E1CAE">
              <w:rPr>
                <w:rFonts w:ascii="굴림" w:eastAsia="굴림" w:hAnsi="굴림" w:cs="굴림"/>
                <w:bCs/>
                <w:kern w:val="0"/>
                <w:szCs w:val="20"/>
              </w:rPr>
              <w:t>하자품</w:t>
            </w:r>
            <w:proofErr w:type="spellEnd"/>
            <w:r w:rsidRPr="009E1CAE">
              <w:rPr>
                <w:rFonts w:ascii="굴림" w:eastAsia="굴림" w:hAnsi="굴림" w:cs="굴림"/>
                <w:bCs/>
                <w:kern w:val="0"/>
                <w:szCs w:val="20"/>
              </w:rPr>
              <w:t xml:space="preserve">(불일치, 부족, 불완전 등)으로 명시된 경우 방위사업청은 해당 대금의 지급을 </w:t>
            </w:r>
            <w:r w:rsidRPr="009E1CAE">
              <w:rPr>
                <w:rFonts w:ascii="굴림" w:eastAsia="굴림" w:hAnsi="굴림" w:cs="굴림" w:hint="eastAsia"/>
                <w:bCs/>
                <w:kern w:val="0"/>
                <w:szCs w:val="20"/>
              </w:rPr>
              <w:t>유보</w:t>
            </w:r>
            <w:r w:rsidRPr="009E1CAE">
              <w:rPr>
                <w:rFonts w:ascii="굴림" w:eastAsia="굴림" w:hAnsi="굴림" w:cs="굴림"/>
                <w:bCs/>
                <w:kern w:val="0"/>
                <w:szCs w:val="20"/>
              </w:rPr>
              <w:t>할 권리를 가진다.</w:t>
            </w:r>
          </w:p>
          <w:p w:rsidR="005E4B7D" w:rsidRDefault="005E4B7D" w:rsidP="004C3EF5">
            <w:pPr>
              <w:wordWrap/>
              <w:spacing w:line="288" w:lineRule="auto"/>
              <w:jc w:val="left"/>
              <w:rPr>
                <w:rFonts w:ascii="굴림" w:eastAsia="굴림" w:hAnsi="굴림" w:cs="굴림"/>
                <w:bCs/>
                <w:kern w:val="0"/>
                <w:szCs w:val="20"/>
              </w:rPr>
            </w:pPr>
          </w:p>
          <w:p w:rsidR="005E4B7D"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lastRenderedPageBreak/>
              <w:t xml:space="preserve"> 나. “</w:t>
            </w:r>
            <w:proofErr w:type="spellStart"/>
            <w:r w:rsidRPr="004B4A36">
              <w:rPr>
                <w:rFonts w:ascii="굴림" w:eastAsia="굴림" w:hAnsi="굴림" w:cs="굴림" w:hint="eastAsia"/>
                <w:bCs/>
                <w:color w:val="0000FF"/>
                <w:kern w:val="0"/>
                <w:szCs w:val="20"/>
              </w:rPr>
              <w:t>연부액</w:t>
            </w:r>
            <w:proofErr w:type="spellEnd"/>
            <w:r w:rsidRPr="004B4A36">
              <w:rPr>
                <w:rFonts w:ascii="굴림" w:eastAsia="굴림" w:hAnsi="굴림" w:cs="굴림" w:hint="eastAsia"/>
                <w:bCs/>
                <w:color w:val="0000FF"/>
                <w:kern w:val="0"/>
                <w:szCs w:val="20"/>
              </w:rPr>
              <w:t>(예산부호1</w:t>
            </w:r>
            <w:r w:rsidRPr="004B4A36">
              <w:rPr>
                <w:rFonts w:ascii="굴림" w:eastAsia="굴림" w:hAnsi="굴림" w:cs="굴림"/>
                <w:bCs/>
                <w:color w:val="0000FF"/>
                <w:kern w:val="0"/>
                <w:szCs w:val="20"/>
              </w:rPr>
              <w:t>9)</w:t>
            </w:r>
            <w:r w:rsidRPr="009E1CAE">
              <w:rPr>
                <w:rFonts w:ascii="굴림" w:eastAsia="굴림" w:hAnsi="굴림" w:cs="굴림"/>
                <w:bCs/>
                <w:kern w:val="0"/>
                <w:szCs w:val="20"/>
              </w:rPr>
              <w:t xml:space="preserve">” 예산계정에서 </w:t>
            </w:r>
            <w:r w:rsidRPr="004B4A36">
              <w:rPr>
                <w:rFonts w:ascii="굴림" w:eastAsia="굴림" w:hAnsi="굴림" w:cs="굴림"/>
                <w:bCs/>
                <w:color w:val="0000FF"/>
                <w:kern w:val="0"/>
                <w:szCs w:val="20"/>
              </w:rPr>
              <w:t>지</w:t>
            </w:r>
            <w:r w:rsidRPr="004B4A36">
              <w:rPr>
                <w:rFonts w:ascii="굴림" w:eastAsia="굴림" w:hAnsi="굴림" w:cs="굴림" w:hint="eastAsia"/>
                <w:bCs/>
                <w:color w:val="0000FF"/>
                <w:kern w:val="0"/>
                <w:szCs w:val="20"/>
              </w:rPr>
              <w:t>급</w:t>
            </w:r>
            <w:r w:rsidRPr="004B4A36">
              <w:rPr>
                <w:rFonts w:ascii="굴림" w:eastAsia="굴림" w:hAnsi="굴림" w:cs="굴림"/>
                <w:bCs/>
                <w:color w:val="0000FF"/>
                <w:kern w:val="0"/>
                <w:szCs w:val="20"/>
              </w:rPr>
              <w:t>되는</w:t>
            </w:r>
            <w:r w:rsidRPr="009E1CAE">
              <w:rPr>
                <w:rFonts w:ascii="굴림" w:eastAsia="굴림" w:hAnsi="굴림" w:cs="굴림"/>
                <w:bCs/>
                <w:kern w:val="0"/>
                <w:szCs w:val="20"/>
              </w:rPr>
              <w:t xml:space="preserve"> 항목에 대한 대금은 입찰일 익년 2월 이후에 </w:t>
            </w:r>
            <w:r w:rsidRPr="00CB09CE">
              <w:rPr>
                <w:rFonts w:ascii="굴림" w:eastAsia="굴림" w:hAnsi="굴림" w:cs="굴림"/>
                <w:bCs/>
                <w:color w:val="0000FF"/>
                <w:kern w:val="0"/>
                <w:szCs w:val="20"/>
              </w:rPr>
              <w:t>지</w:t>
            </w:r>
            <w:r w:rsidRPr="00CB09CE">
              <w:rPr>
                <w:rFonts w:ascii="굴림" w:eastAsia="굴림" w:hAnsi="굴림" w:cs="굴림" w:hint="eastAsia"/>
                <w:bCs/>
                <w:color w:val="0000FF"/>
                <w:kern w:val="0"/>
                <w:szCs w:val="20"/>
              </w:rPr>
              <w:t>급</w:t>
            </w:r>
            <w:r w:rsidRPr="00CB09CE">
              <w:rPr>
                <w:rFonts w:ascii="굴림" w:eastAsia="굴림" w:hAnsi="굴림" w:cs="굴림"/>
                <w:bCs/>
                <w:color w:val="0000FF"/>
                <w:kern w:val="0"/>
                <w:szCs w:val="20"/>
              </w:rPr>
              <w:t>되며</w:t>
            </w:r>
            <w:r w:rsidRPr="009E1CAE">
              <w:rPr>
                <w:rFonts w:ascii="굴림" w:eastAsia="굴림" w:hAnsi="굴림" w:cs="굴림"/>
                <w:bCs/>
                <w:kern w:val="0"/>
                <w:szCs w:val="20"/>
              </w:rPr>
              <w:t>, “</w:t>
            </w:r>
            <w:r w:rsidRPr="00CB09CE">
              <w:rPr>
                <w:rFonts w:ascii="굴림" w:eastAsia="굴림" w:hAnsi="굴림" w:cs="굴림"/>
                <w:bCs/>
                <w:color w:val="0000FF"/>
                <w:kern w:val="0"/>
                <w:szCs w:val="20"/>
              </w:rPr>
              <w:t>장기국채</w:t>
            </w:r>
            <w:r w:rsidRPr="00CB09CE">
              <w:rPr>
                <w:rFonts w:ascii="굴림" w:eastAsia="굴림" w:hAnsi="굴림" w:cs="굴림" w:hint="eastAsia"/>
                <w:bCs/>
                <w:color w:val="0000FF"/>
                <w:kern w:val="0"/>
                <w:szCs w:val="20"/>
              </w:rPr>
              <w:t xml:space="preserve">(예산부호 </w:t>
            </w:r>
            <w:r w:rsidRPr="00CB09CE">
              <w:rPr>
                <w:rFonts w:ascii="굴림" w:eastAsia="굴림" w:hAnsi="굴림" w:cs="굴림"/>
                <w:bCs/>
                <w:color w:val="0000FF"/>
                <w:kern w:val="0"/>
                <w:szCs w:val="20"/>
              </w:rPr>
              <w:t>1A)</w:t>
            </w:r>
            <w:r w:rsidRPr="009E1CAE">
              <w:rPr>
                <w:rFonts w:ascii="굴림" w:eastAsia="굴림" w:hAnsi="굴림" w:cs="굴림"/>
                <w:bCs/>
                <w:kern w:val="0"/>
                <w:szCs w:val="20"/>
              </w:rPr>
              <w:t xml:space="preserve">” 예산계정에서 </w:t>
            </w:r>
            <w:r w:rsidRPr="00CB09CE">
              <w:rPr>
                <w:rFonts w:ascii="굴림" w:eastAsia="굴림" w:hAnsi="굴림" w:cs="굴림"/>
                <w:bCs/>
                <w:color w:val="0000FF"/>
                <w:kern w:val="0"/>
                <w:szCs w:val="20"/>
              </w:rPr>
              <w:t>지</w:t>
            </w:r>
            <w:r w:rsidRPr="00CB09CE">
              <w:rPr>
                <w:rFonts w:ascii="굴림" w:eastAsia="굴림" w:hAnsi="굴림" w:cs="굴림" w:hint="eastAsia"/>
                <w:bCs/>
                <w:color w:val="0000FF"/>
                <w:kern w:val="0"/>
                <w:szCs w:val="20"/>
              </w:rPr>
              <w:t>급</w:t>
            </w:r>
            <w:r w:rsidRPr="00CB09CE">
              <w:rPr>
                <w:rFonts w:ascii="굴림" w:eastAsia="굴림" w:hAnsi="굴림" w:cs="굴림"/>
                <w:bCs/>
                <w:color w:val="0000FF"/>
                <w:kern w:val="0"/>
                <w:szCs w:val="20"/>
              </w:rPr>
              <w:t>되는</w:t>
            </w:r>
            <w:r w:rsidRPr="009E1CAE">
              <w:rPr>
                <w:rFonts w:ascii="굴림" w:eastAsia="굴림" w:hAnsi="굴림" w:cs="굴림"/>
                <w:bCs/>
                <w:kern w:val="0"/>
                <w:szCs w:val="20"/>
              </w:rPr>
              <w:t xml:space="preserve"> 항목은 입찰일 익년 다음해 2월 이후에 </w:t>
            </w:r>
            <w:r w:rsidRPr="00CB09CE">
              <w:rPr>
                <w:rFonts w:ascii="굴림" w:eastAsia="굴림" w:hAnsi="굴림" w:cs="굴림"/>
                <w:bCs/>
                <w:color w:val="0000FF"/>
                <w:kern w:val="0"/>
                <w:szCs w:val="20"/>
              </w:rPr>
              <w:t>지</w:t>
            </w:r>
            <w:r w:rsidRPr="00CB09CE">
              <w:rPr>
                <w:rFonts w:ascii="굴림" w:eastAsia="굴림" w:hAnsi="굴림" w:cs="굴림" w:hint="eastAsia"/>
                <w:bCs/>
                <w:color w:val="0000FF"/>
                <w:kern w:val="0"/>
                <w:szCs w:val="20"/>
              </w:rPr>
              <w:t>급</w:t>
            </w:r>
            <w:r w:rsidRPr="00CB09CE">
              <w:rPr>
                <w:rFonts w:ascii="굴림" w:eastAsia="굴림" w:hAnsi="굴림" w:cs="굴림"/>
                <w:bCs/>
                <w:color w:val="0000FF"/>
                <w:kern w:val="0"/>
                <w:szCs w:val="20"/>
              </w:rPr>
              <w:t>된다.</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jc w:val="left"/>
              <w:rPr>
                <w:rFonts w:ascii="굴림"/>
                <w:b/>
                <w:bCs/>
                <w:color w:val="auto"/>
                <w:kern w:val="0"/>
              </w:rPr>
            </w:pPr>
            <w:r w:rsidRPr="009E1CAE">
              <w:rPr>
                <w:rFonts w:ascii="굴림"/>
                <w:b/>
                <w:bCs/>
                <w:color w:val="auto"/>
                <w:kern w:val="0"/>
              </w:rPr>
              <w:t xml:space="preserve">14. </w:t>
            </w:r>
            <w:proofErr w:type="spellStart"/>
            <w:r w:rsidRPr="009E1CAE">
              <w:rPr>
                <w:rFonts w:ascii="굴림" w:hint="eastAsia"/>
                <w:b/>
                <w:bCs/>
                <w:color w:val="auto"/>
                <w:kern w:val="0"/>
              </w:rPr>
              <w:t>청렴</w:t>
            </w:r>
            <w:r w:rsidRPr="009E1CAE">
              <w:rPr>
                <w:rFonts w:ascii="굴림" w:cs="MS Gothic" w:hint="eastAsia"/>
                <w:b/>
                <w:bCs/>
                <w:color w:val="auto"/>
                <w:kern w:val="0"/>
              </w:rPr>
              <w:t>·</w:t>
            </w:r>
            <w:r w:rsidRPr="009E1CAE">
              <w:rPr>
                <w:rFonts w:ascii="굴림" w:hint="eastAsia"/>
                <w:b/>
                <w:bCs/>
                <w:color w:val="auto"/>
                <w:kern w:val="0"/>
              </w:rPr>
              <w:t>공정</w:t>
            </w:r>
            <w:r w:rsidRPr="009E1CAE">
              <w:rPr>
                <w:rFonts w:ascii="굴림"/>
                <w:b/>
                <w:bCs/>
                <w:color w:val="auto"/>
                <w:kern w:val="0"/>
              </w:rPr>
              <w:t>계약</w:t>
            </w:r>
            <w:proofErr w:type="spellEnd"/>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가. 입찰자 및 군수품무역대리업체는 입찰참가 등록 시 "청렴서약서(방산업체 및 연구기관 등)"(</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제12-1호 서식)를 제출하여야 하며, 방위사업청은 계약 시 "</w:t>
            </w:r>
            <w:proofErr w:type="spellStart"/>
            <w:r w:rsidRPr="009E1CAE">
              <w:rPr>
                <w:rFonts w:ascii="굴림" w:eastAsia="굴림" w:hAnsi="굴림" w:cs="굴림"/>
                <w:bCs/>
                <w:kern w:val="0"/>
                <w:szCs w:val="20"/>
              </w:rPr>
              <w:t>청렴</w:t>
            </w:r>
            <w:r w:rsidRPr="009E1CAE">
              <w:rPr>
                <w:rFonts w:ascii="굴림" w:eastAsia="굴림" w:hAnsi="굴림" w:hint="eastAsia"/>
                <w:bCs/>
                <w:szCs w:val="20"/>
              </w:rPr>
              <w:t>·</w:t>
            </w:r>
            <w:r w:rsidRPr="009E1CAE">
              <w:rPr>
                <w:rFonts w:ascii="굴림" w:eastAsia="굴림" w:hAnsi="굴림" w:hint="eastAsia"/>
                <w:szCs w:val="20"/>
              </w:rPr>
              <w:t>공정계약</w:t>
            </w:r>
            <w:proofErr w:type="spellEnd"/>
            <w:r w:rsidRPr="009E1CAE">
              <w:rPr>
                <w:rFonts w:ascii="굴림" w:eastAsia="굴림" w:hAnsi="굴림" w:cs="굴림"/>
                <w:bCs/>
                <w:kern w:val="0"/>
                <w:szCs w:val="20"/>
              </w:rPr>
              <w:t xml:space="preserve"> 이행서약서"(</w:t>
            </w:r>
            <w:r w:rsidRPr="009E1CAE">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제11호 서식)를 해당 계약업체에 교부한다.</w:t>
            </w:r>
          </w:p>
          <w:p w:rsidR="005E4B7D" w:rsidRPr="009E1CAE" w:rsidRDefault="005E4B7D" w:rsidP="004C3EF5">
            <w:pPr>
              <w:wordWrap/>
              <w:spacing w:line="288" w:lineRule="auto"/>
              <w:jc w:val="left"/>
              <w:textAlignment w:val="baseline"/>
              <w:rPr>
                <w:rFonts w:ascii="굴림" w:eastAsia="굴림" w:hAnsi="굴림" w:cs="굴림"/>
                <w:bCs/>
                <w:kern w:val="0"/>
                <w:szCs w:val="20"/>
              </w:rPr>
            </w:pPr>
          </w:p>
          <w:p w:rsidR="005E4B7D" w:rsidRDefault="005E4B7D" w:rsidP="004C3EF5">
            <w:pPr>
              <w:wordWrap/>
              <w:spacing w:line="288" w:lineRule="auto"/>
              <w:jc w:val="left"/>
              <w:textAlignment w:val="baseline"/>
              <w:rPr>
                <w:rFonts w:ascii="굴림" w:eastAsia="굴림" w:hAnsi="굴림" w:cs="굴림"/>
                <w:bCs/>
                <w:kern w:val="0"/>
                <w:szCs w:val="20"/>
              </w:rPr>
            </w:pPr>
          </w:p>
          <w:p w:rsidR="005E4B7D" w:rsidRPr="009E1CAE" w:rsidRDefault="005E4B7D" w:rsidP="004C3EF5">
            <w:pPr>
              <w:wordWrap/>
              <w:spacing w:line="288" w:lineRule="auto"/>
              <w:jc w:val="left"/>
              <w:textAlignment w:val="baseline"/>
              <w:rPr>
                <w:rFonts w:ascii="굴림" w:eastAsia="굴림" w:hAnsi="굴림" w:cs="굴림"/>
                <w:bCs/>
                <w:kern w:val="0"/>
                <w:szCs w:val="20"/>
              </w:rPr>
            </w:pPr>
          </w:p>
          <w:p w:rsidR="005E4B7D" w:rsidRPr="009E1CAE" w:rsidRDefault="005E4B7D" w:rsidP="004C3EF5">
            <w:pPr>
              <w:pStyle w:val="120"/>
              <w:wordWrap/>
              <w:spacing w:line="288" w:lineRule="auto"/>
              <w:ind w:left="460" w:hanging="460"/>
              <w:jc w:val="left"/>
              <w:rPr>
                <w:bCs/>
                <w:color w:val="auto"/>
                <w:kern w:val="0"/>
              </w:rPr>
            </w:pPr>
            <w:r w:rsidRPr="009E1CAE">
              <w:rPr>
                <w:bCs/>
                <w:color w:val="auto"/>
                <w:kern w:val="0"/>
              </w:rPr>
              <w:t xml:space="preserve"> </w:t>
            </w:r>
            <w:r w:rsidRPr="009E1CAE">
              <w:rPr>
                <w:rFonts w:hint="eastAsia"/>
                <w:bCs/>
                <w:color w:val="auto"/>
                <w:kern w:val="0"/>
              </w:rPr>
              <w:t>나</w:t>
            </w:r>
            <w:r w:rsidRPr="009E1CAE">
              <w:rPr>
                <w:bCs/>
                <w:color w:val="auto"/>
                <w:kern w:val="0"/>
              </w:rPr>
              <w:t>. 방위사업청은 업체와 계약을 체결할 시 "</w:t>
            </w:r>
            <w:proofErr w:type="spellStart"/>
            <w:r w:rsidRPr="009E1CAE">
              <w:rPr>
                <w:bCs/>
                <w:color w:val="auto"/>
                <w:kern w:val="0"/>
              </w:rPr>
              <w:t>청렴</w:t>
            </w:r>
            <w:r w:rsidRPr="009E1CAE">
              <w:rPr>
                <w:rFonts w:hint="eastAsia"/>
                <w:bCs/>
                <w:color w:val="auto"/>
              </w:rPr>
              <w:t>·</w:t>
            </w:r>
            <w:r w:rsidRPr="009E1CAE">
              <w:rPr>
                <w:rFonts w:hint="eastAsia"/>
                <w:color w:val="auto"/>
              </w:rPr>
              <w:t>공정계약</w:t>
            </w:r>
            <w:proofErr w:type="spellEnd"/>
            <w:r w:rsidRPr="009E1CAE">
              <w:rPr>
                <w:bCs/>
                <w:color w:val="auto"/>
                <w:kern w:val="0"/>
              </w:rPr>
              <w:t xml:space="preserve"> 특수조건"(</w:t>
            </w:r>
            <w:r w:rsidRPr="009E1CAE">
              <w:rPr>
                <w:rFonts w:hint="eastAsia"/>
                <w:bCs/>
                <w:color w:val="0000FF"/>
                <w:kern w:val="0"/>
              </w:rPr>
              <w:t>별첨</w:t>
            </w:r>
            <w:r w:rsidRPr="009E1CAE">
              <w:rPr>
                <w:bCs/>
                <w:color w:val="auto"/>
                <w:kern w:val="0"/>
              </w:rPr>
              <w:t xml:space="preserve"> 제12-3호</w:t>
            </w:r>
            <w:r>
              <w:rPr>
                <w:rFonts w:hint="eastAsia"/>
                <w:bCs/>
                <w:color w:val="auto"/>
                <w:kern w:val="0"/>
              </w:rPr>
              <w:t xml:space="preserve"> </w:t>
            </w:r>
            <w:r w:rsidRPr="007D5C81">
              <w:rPr>
                <w:rFonts w:hint="eastAsia"/>
                <w:bCs/>
                <w:color w:val="0000FF"/>
                <w:kern w:val="0"/>
              </w:rPr>
              <w:t>서식</w:t>
            </w:r>
            <w:r w:rsidRPr="009E1CAE">
              <w:rPr>
                <w:bCs/>
                <w:color w:val="auto"/>
                <w:kern w:val="0"/>
              </w:rPr>
              <w:t>)을 계약서에 포함시켜야 한다.</w:t>
            </w:r>
          </w:p>
          <w:p w:rsidR="005E4B7D" w:rsidRPr="009E1CAE" w:rsidRDefault="005E4B7D" w:rsidP="004C3EF5">
            <w:pPr>
              <w:wordWrap/>
              <w:spacing w:line="288" w:lineRule="auto"/>
              <w:jc w:val="left"/>
              <w:textAlignment w:val="baseline"/>
              <w:rPr>
                <w:rFonts w:ascii="굴림" w:eastAsia="굴림" w:hAnsi="굴림" w:cs="굴림"/>
                <w:bCs/>
                <w:kern w:val="0"/>
                <w:szCs w:val="20"/>
              </w:rPr>
            </w:pPr>
          </w:p>
          <w:p w:rsidR="005E4B7D" w:rsidRPr="009E1CAE" w:rsidRDefault="005E4B7D" w:rsidP="004C3EF5">
            <w:pPr>
              <w:wordWrap/>
              <w:spacing w:line="288" w:lineRule="auto"/>
              <w:jc w:val="left"/>
              <w:textAlignment w:val="baseline"/>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r w:rsidRPr="009E1CAE">
              <w:rPr>
                <w:rFonts w:ascii="굴림" w:eastAsia="굴림" w:hAnsi="굴림"/>
                <w:bCs/>
                <w:kern w:val="0"/>
              </w:rPr>
              <w:t xml:space="preserve"> </w:t>
            </w:r>
            <w:r w:rsidRPr="009E1CAE">
              <w:rPr>
                <w:rFonts w:ascii="굴림" w:eastAsia="굴림" w:hAnsi="굴림" w:hint="eastAsia"/>
                <w:bCs/>
                <w:kern w:val="0"/>
              </w:rPr>
              <w:t>다</w:t>
            </w:r>
            <w:r w:rsidRPr="009E1CAE">
              <w:rPr>
                <w:rFonts w:ascii="굴림" w:eastAsia="굴림" w:hAnsi="굴림"/>
                <w:bCs/>
                <w:kern w:val="0"/>
              </w:rPr>
              <w:t xml:space="preserve">. </w:t>
            </w:r>
            <w:r w:rsidRPr="009E1CAE">
              <w:rPr>
                <w:rFonts w:ascii="굴림" w:eastAsia="굴림" w:hAnsi="굴림" w:cs="굴림" w:hint="eastAsia"/>
                <w:bCs/>
                <w:kern w:val="0"/>
                <w:szCs w:val="20"/>
              </w:rPr>
              <w:t>계약일반조건</w:t>
            </w:r>
            <w:r w:rsidRPr="009E1CAE">
              <w:rPr>
                <w:rFonts w:ascii="굴림" w:eastAsia="굴림" w:hAnsi="굴림" w:cs="굴림"/>
                <w:bCs/>
                <w:kern w:val="0"/>
                <w:szCs w:val="20"/>
              </w:rPr>
              <w:t xml:space="preserve"> </w:t>
            </w:r>
            <w:r w:rsidRPr="009E1CAE">
              <w:rPr>
                <w:rFonts w:ascii="굴림" w:eastAsia="굴림" w:hAnsi="굴림" w:cs="굴림" w:hint="eastAsia"/>
                <w:bCs/>
                <w:color w:val="0000FF"/>
                <w:kern w:val="0"/>
                <w:szCs w:val="20"/>
              </w:rPr>
              <w:t>별</w:t>
            </w:r>
            <w:r w:rsidRPr="007D5C81">
              <w:rPr>
                <w:rFonts w:ascii="굴림" w:eastAsia="굴림" w:hAnsi="굴림" w:cs="굴림" w:hint="eastAsia"/>
                <w:bCs/>
                <w:color w:val="0000FF"/>
                <w:kern w:val="0"/>
                <w:szCs w:val="20"/>
              </w:rPr>
              <w:t xml:space="preserve">첨 </w:t>
            </w:r>
            <w:r w:rsidRPr="007D5C81">
              <w:rPr>
                <w:rFonts w:ascii="굴림" w:eastAsia="굴림" w:hAnsi="굴림" w:cs="굴림"/>
                <w:bCs/>
                <w:color w:val="0000FF"/>
                <w:kern w:val="0"/>
                <w:szCs w:val="20"/>
              </w:rPr>
              <w:t>5</w:t>
            </w:r>
            <w:r w:rsidRPr="007D5C81">
              <w:rPr>
                <w:rFonts w:ascii="굴림" w:eastAsia="굴림" w:hAnsi="굴림" w:cs="굴림" w:hint="eastAsia"/>
                <w:bCs/>
                <w:color w:val="0000FF"/>
                <w:kern w:val="0"/>
                <w:szCs w:val="20"/>
              </w:rPr>
              <w:t>의</w:t>
            </w:r>
            <w:r w:rsidRPr="009E1CAE">
              <w:rPr>
                <w:rFonts w:ascii="굴림" w:eastAsia="굴림" w:hAnsi="굴림" w:cs="굴림"/>
                <w:bCs/>
                <w:kern w:val="0"/>
                <w:szCs w:val="20"/>
              </w:rPr>
              <w:t xml:space="preserve"> "</w:t>
            </w:r>
            <w:proofErr w:type="spellStart"/>
            <w:r w:rsidRPr="009E1CAE">
              <w:rPr>
                <w:rFonts w:ascii="굴림" w:eastAsia="굴림" w:hAnsi="굴림" w:cs="굴림" w:hint="eastAsia"/>
                <w:bCs/>
                <w:kern w:val="0"/>
                <w:szCs w:val="20"/>
              </w:rPr>
              <w:t>청렴·공정계약</w:t>
            </w:r>
            <w:proofErr w:type="spellEnd"/>
            <w:r w:rsidRPr="009E1CAE">
              <w:rPr>
                <w:rFonts w:ascii="굴림" w:eastAsia="굴림" w:hAnsi="굴림" w:cs="굴림"/>
                <w:bCs/>
                <w:kern w:val="0"/>
                <w:szCs w:val="20"/>
              </w:rPr>
              <w:t xml:space="preserve"> </w:t>
            </w:r>
            <w:r w:rsidRPr="009E1CAE">
              <w:rPr>
                <w:rFonts w:ascii="굴림" w:eastAsia="굴림" w:hAnsi="굴림" w:cs="굴림" w:hint="eastAsia"/>
                <w:bCs/>
                <w:kern w:val="0"/>
                <w:szCs w:val="20"/>
              </w:rPr>
              <w:t>특수조건</w:t>
            </w:r>
            <w:r w:rsidRPr="009E1CAE">
              <w:rPr>
                <w:rFonts w:ascii="굴림" w:eastAsia="굴림" w:hAnsi="굴림" w:cs="굴림"/>
                <w:bCs/>
                <w:kern w:val="0"/>
                <w:szCs w:val="20"/>
              </w:rPr>
              <w:t xml:space="preserve">"이 </w:t>
            </w:r>
            <w:r w:rsidRPr="009E1CAE">
              <w:rPr>
                <w:rFonts w:ascii="굴림" w:eastAsia="굴림" w:hAnsi="굴림" w:cs="굴림" w:hint="eastAsia"/>
                <w:bCs/>
                <w:kern w:val="0"/>
                <w:szCs w:val="20"/>
              </w:rPr>
              <w:t>계약서에</w:t>
            </w:r>
            <w:r w:rsidRPr="009E1CAE">
              <w:rPr>
                <w:rFonts w:ascii="굴림" w:eastAsia="굴림" w:hAnsi="굴림" w:cs="굴림"/>
                <w:bCs/>
                <w:kern w:val="0"/>
                <w:szCs w:val="20"/>
              </w:rPr>
              <w:t xml:space="preserve"> </w:t>
            </w:r>
            <w:r w:rsidRPr="009E1CAE">
              <w:rPr>
                <w:rFonts w:ascii="굴림" w:eastAsia="굴림" w:hAnsi="굴림" w:cs="굴림" w:hint="eastAsia"/>
                <w:bCs/>
                <w:kern w:val="0"/>
                <w:szCs w:val="20"/>
              </w:rPr>
              <w:t>포함된</w:t>
            </w:r>
            <w:r w:rsidRPr="009E1CAE">
              <w:rPr>
                <w:rFonts w:ascii="굴림" w:eastAsia="굴림" w:hAnsi="굴림" w:cs="굴림"/>
                <w:bCs/>
                <w:kern w:val="0"/>
                <w:szCs w:val="20"/>
              </w:rPr>
              <w:t xml:space="preserve"> </w:t>
            </w:r>
            <w:r w:rsidRPr="009E1CAE">
              <w:rPr>
                <w:rFonts w:ascii="굴림" w:eastAsia="굴림" w:hAnsi="굴림" w:cs="굴림" w:hint="eastAsia"/>
                <w:bCs/>
                <w:kern w:val="0"/>
                <w:szCs w:val="20"/>
              </w:rPr>
              <w:t>경우</w:t>
            </w:r>
            <w:r w:rsidRPr="009E1CAE">
              <w:rPr>
                <w:rFonts w:ascii="굴림" w:eastAsia="굴림" w:hAnsi="굴림" w:cs="굴림"/>
                <w:bCs/>
                <w:kern w:val="0"/>
                <w:szCs w:val="20"/>
              </w:rPr>
              <w:t xml:space="preserve"> </w:t>
            </w:r>
            <w:r w:rsidRPr="009E1CAE">
              <w:rPr>
                <w:rFonts w:ascii="굴림" w:eastAsia="굴림" w:hAnsi="굴림" w:cs="굴림" w:hint="eastAsia"/>
                <w:bCs/>
                <w:kern w:val="0"/>
                <w:szCs w:val="20"/>
              </w:rPr>
              <w:t>‘</w:t>
            </w:r>
            <w:proofErr w:type="spellStart"/>
            <w:r w:rsidRPr="009E1CAE">
              <w:rPr>
                <w:rFonts w:ascii="굴림" w:eastAsia="굴림" w:hAnsi="굴림" w:cs="굴림" w:hint="eastAsia"/>
                <w:bCs/>
                <w:kern w:val="0"/>
                <w:szCs w:val="20"/>
              </w:rPr>
              <w:t>나’항에</w:t>
            </w:r>
            <w:proofErr w:type="spellEnd"/>
            <w:r w:rsidRPr="009E1CAE">
              <w:rPr>
                <w:rFonts w:ascii="굴림" w:eastAsia="굴림" w:hAnsi="굴림" w:cs="굴림"/>
                <w:bCs/>
                <w:kern w:val="0"/>
                <w:szCs w:val="20"/>
              </w:rPr>
              <w:t xml:space="preserve"> </w:t>
            </w:r>
            <w:r w:rsidRPr="009E1CAE">
              <w:rPr>
                <w:rFonts w:ascii="굴림" w:eastAsia="굴림" w:hAnsi="굴림" w:cs="굴림" w:hint="eastAsia"/>
                <w:bCs/>
                <w:kern w:val="0"/>
                <w:szCs w:val="20"/>
              </w:rPr>
              <w:t>의한</w:t>
            </w:r>
            <w:r w:rsidRPr="009E1CAE">
              <w:rPr>
                <w:rFonts w:ascii="굴림" w:eastAsia="굴림" w:hAnsi="굴림" w:cs="굴림"/>
                <w:bCs/>
                <w:kern w:val="0"/>
                <w:szCs w:val="20"/>
              </w:rPr>
              <w:t xml:space="preserve"> </w:t>
            </w:r>
            <w:r w:rsidRPr="009E1CAE">
              <w:rPr>
                <w:rFonts w:ascii="굴림" w:eastAsia="굴림" w:hAnsi="굴림" w:cs="굴림" w:hint="eastAsia"/>
                <w:bCs/>
                <w:kern w:val="0"/>
                <w:szCs w:val="20"/>
              </w:rPr>
              <w:t>것으로</w:t>
            </w:r>
            <w:r w:rsidRPr="009E1CAE">
              <w:rPr>
                <w:rFonts w:ascii="굴림" w:eastAsia="굴림" w:hAnsi="굴림" w:cs="굴림"/>
                <w:bCs/>
                <w:kern w:val="0"/>
                <w:szCs w:val="20"/>
              </w:rPr>
              <w:t xml:space="preserve"> </w:t>
            </w:r>
            <w:r w:rsidRPr="009E1CAE">
              <w:rPr>
                <w:rFonts w:ascii="굴림" w:eastAsia="굴림" w:hAnsi="굴림" w:cs="굴림" w:hint="eastAsia"/>
                <w:bCs/>
                <w:kern w:val="0"/>
                <w:szCs w:val="20"/>
              </w:rPr>
              <w:t>본다</w:t>
            </w:r>
            <w:r w:rsidRPr="009E1CAE">
              <w:rPr>
                <w:rFonts w:ascii="굴림" w:eastAsia="굴림" w:hAnsi="굴림" w:cs="굴림"/>
                <w:szCs w:val="20"/>
              </w:rPr>
              <w:t xml:space="preserve">. </w:t>
            </w:r>
          </w:p>
          <w:p w:rsidR="005E4B7D"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r w:rsidRPr="009E1CAE">
              <w:rPr>
                <w:rFonts w:ascii="굴림" w:eastAsia="굴림" w:hAnsi="굴림" w:cs="굴림" w:hint="eastAsia"/>
                <w:szCs w:val="20"/>
              </w:rPr>
              <w:t xml:space="preserve"> 라.</w:t>
            </w:r>
            <w:r w:rsidRPr="009E1CAE">
              <w:rPr>
                <w:rFonts w:ascii="굴림" w:eastAsia="굴림" w:hAnsi="굴림" w:cs="굴림"/>
                <w:bCs/>
                <w:kern w:val="0"/>
                <w:szCs w:val="20"/>
              </w:rPr>
              <w:t xml:space="preserve"> 방위사업청은 "청렴서약서"</w:t>
            </w:r>
            <w:proofErr w:type="spellStart"/>
            <w:r w:rsidRPr="009E1CAE">
              <w:rPr>
                <w:rFonts w:ascii="굴림" w:eastAsia="굴림" w:hAnsi="굴림" w:cs="굴림"/>
                <w:bCs/>
                <w:kern w:val="0"/>
                <w:szCs w:val="20"/>
              </w:rPr>
              <w:t>를</w:t>
            </w:r>
            <w:proofErr w:type="spellEnd"/>
            <w:r w:rsidRPr="009E1CAE">
              <w:rPr>
                <w:rFonts w:ascii="굴림" w:eastAsia="굴림" w:hAnsi="굴림" w:cs="굴림"/>
                <w:bCs/>
                <w:kern w:val="0"/>
                <w:szCs w:val="20"/>
              </w:rPr>
              <w:t xml:space="preserve"> 제출한 입찰자 또는 군수품무역대리업체가 동 내용을 위반하였음을 인지한 경우 해당 입찰자에 대하여 입찰·낙찰을 취소하거나 계약을 해제·해지하고 입찰참가자격을 제한할 수 있고, 해당 군수품무역대리업체에 대하여 등록취소 등의 제재조치를 할 수 있다. 이 경우, 금품·향응 제공 등 부정행위의 경중, 해당 계약의 이행 정도, 계약이행 중단으로 인한 국가의 손실규모 등 제반사정을 종합적으로 고려하여 제재조치 및 제재의 </w:t>
            </w:r>
            <w:r w:rsidRPr="009E1CAE">
              <w:rPr>
                <w:rFonts w:ascii="굴림" w:eastAsia="굴림" w:hAnsi="굴림" w:cs="굴림"/>
                <w:bCs/>
                <w:kern w:val="0"/>
                <w:szCs w:val="20"/>
              </w:rPr>
              <w:lastRenderedPageBreak/>
              <w:t>정도를 결정</w:t>
            </w:r>
            <w:r w:rsidRPr="009E1CAE">
              <w:rPr>
                <w:rFonts w:ascii="굴림" w:eastAsia="굴림" w:hAnsi="굴림" w:cs="굴림" w:hint="eastAsia"/>
                <w:bCs/>
                <w:kern w:val="0"/>
                <w:szCs w:val="20"/>
              </w:rPr>
              <w:t>할</w:t>
            </w:r>
            <w:r w:rsidRPr="009E1CAE">
              <w:rPr>
                <w:rFonts w:ascii="굴림" w:eastAsia="굴림" w:hAnsi="굴림" w:cs="굴림"/>
                <w:bCs/>
                <w:kern w:val="0"/>
                <w:szCs w:val="20"/>
              </w:rPr>
              <w:t xml:space="preserve"> 수 있다.</w:t>
            </w: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Pr="009E1CAE" w:rsidRDefault="005E4B7D" w:rsidP="004C3EF5">
            <w:pPr>
              <w:wordWrap/>
              <w:spacing w:line="288" w:lineRule="auto"/>
              <w:ind w:left="460" w:hangingChars="230" w:hanging="460"/>
              <w:jc w:val="left"/>
              <w:textAlignment w:val="baseline"/>
              <w:rPr>
                <w:rFonts w:ascii="굴림" w:eastAsia="굴림" w:hAnsi="굴림" w:cs="굴림"/>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460" w:hangingChars="230" w:hanging="460"/>
              <w:jc w:val="left"/>
              <w:rPr>
                <w:rFonts w:ascii="굴림" w:eastAsia="굴림" w:hAnsi="굴림" w:cs="굴림"/>
                <w:bCs/>
                <w:kern w:val="0"/>
                <w:szCs w:val="20"/>
              </w:rPr>
            </w:pPr>
            <w:r w:rsidRPr="009E1CAE">
              <w:rPr>
                <w:rFonts w:ascii="굴림" w:eastAsia="굴림" w:hAnsi="굴림" w:cs="굴림"/>
                <w:bCs/>
                <w:kern w:val="0"/>
                <w:szCs w:val="20"/>
              </w:rPr>
              <w:t xml:space="preserve"> 마. 방위사업청과 계약을 체결하는 입찰자가 계약금액이 10억 원 이상인 하도급계약 또는 재하도급계약을 체결하는 경우, 하도급업체 또는 재하도급업체의 대표와 임원이 「방위사업법 시행규칙」 별지 제2호의2 서식에 따른 청렴서약서(하도급자) (</w:t>
            </w:r>
            <w:r w:rsidRPr="00AB7E33">
              <w:rPr>
                <w:rFonts w:ascii="굴림" w:eastAsia="굴림" w:hAnsi="굴림" w:cs="굴림" w:hint="eastAsia"/>
                <w:bCs/>
                <w:color w:val="0000FF"/>
                <w:kern w:val="0"/>
                <w:szCs w:val="20"/>
              </w:rPr>
              <w:t>별첨</w:t>
            </w:r>
            <w:r w:rsidRPr="009E1CAE">
              <w:rPr>
                <w:rFonts w:ascii="굴림" w:eastAsia="굴림" w:hAnsi="굴림" w:cs="굴림"/>
                <w:bCs/>
                <w:kern w:val="0"/>
                <w:szCs w:val="20"/>
              </w:rPr>
              <w:t xml:space="preserve"> 제12-2호 서식)를 계약체결일로부터 15일 이내에 방위사업청에 제출할 수 있도록 입찰자는 해당 하도급업체 또는 재하도급업체에게 이를 사전 통보하여야 하며, 그 통보현황을 방위사업청에 제출하여야 한다. 이때, 원화 이외의 통화로 하도급계약 또는 재하도급계약을 체결한 경우에는 해당 계약 체결일의 대한민국 </w:t>
            </w:r>
            <w:proofErr w:type="spellStart"/>
            <w:r w:rsidRPr="009E1CAE">
              <w:rPr>
                <w:rFonts w:ascii="굴림" w:eastAsia="굴림" w:hAnsi="굴림" w:cs="굴림"/>
                <w:bCs/>
                <w:kern w:val="0"/>
                <w:szCs w:val="20"/>
              </w:rPr>
              <w:t>서울외국환중개</w:t>
            </w:r>
            <w:proofErr w:type="spellEnd"/>
            <w:r w:rsidRPr="009E1CAE">
              <w:rPr>
                <w:rFonts w:ascii="굴림" w:eastAsia="굴림" w:hAnsi="굴림" w:cs="굴림"/>
                <w:bCs/>
                <w:kern w:val="0"/>
                <w:szCs w:val="20"/>
              </w:rPr>
              <w:t xml:space="preserve"> 매매기준환율로 환산하여 10억 원 이상인 경우에 적용한다.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15. 언어</w:t>
            </w:r>
          </w:p>
          <w:p w:rsidR="005E4B7D" w:rsidRPr="009E1CAE" w:rsidRDefault="005E4B7D" w:rsidP="004C3EF5">
            <w:pPr>
              <w:wordWrap/>
              <w:spacing w:line="288" w:lineRule="auto"/>
              <w:jc w:val="left"/>
              <w:rPr>
                <w:rFonts w:ascii="굴림" w:eastAsia="굴림" w:hAnsi="굴림" w:cs="굴림"/>
                <w:bCs/>
                <w:kern w:val="0"/>
                <w:szCs w:val="20"/>
              </w:rPr>
            </w:pPr>
          </w:p>
          <w:p w:rsidR="005E4B7D" w:rsidRPr="005E4B7D" w:rsidRDefault="005E4B7D" w:rsidP="004C3EF5">
            <w:pPr>
              <w:wordWrap/>
              <w:spacing w:line="288" w:lineRule="auto"/>
              <w:ind w:left="110" w:hangingChars="55" w:hanging="110"/>
              <w:jc w:val="left"/>
              <w:rPr>
                <w:rFonts w:ascii="굴림" w:eastAsia="굴림" w:hAnsi="굴림" w:cs="굴림"/>
                <w:bCs/>
                <w:kern w:val="0"/>
                <w:szCs w:val="20"/>
              </w:rPr>
            </w:pPr>
            <w:r w:rsidRPr="009E1CAE">
              <w:rPr>
                <w:rFonts w:ascii="굴림" w:eastAsia="굴림" w:hAnsi="굴림" w:cs="굴림"/>
                <w:bCs/>
                <w:kern w:val="0"/>
                <w:szCs w:val="20"/>
              </w:rPr>
              <w:t xml:space="preserve"> 본 입찰유의서의 해석상 영문과 한국어가 </w:t>
            </w:r>
            <w:r w:rsidRPr="005E4B7D">
              <w:rPr>
                <w:rFonts w:ascii="굴림" w:eastAsia="굴림" w:hAnsi="굴림" w:cs="굴림"/>
                <w:bCs/>
                <w:kern w:val="0"/>
                <w:szCs w:val="20"/>
              </w:rPr>
              <w:t>상이하거나 이견이 있는 경우, 한국어가 우선한다.</w:t>
            </w:r>
          </w:p>
          <w:p w:rsidR="005E4B7D" w:rsidRPr="005E4B7D" w:rsidRDefault="005E4B7D" w:rsidP="004C3EF5">
            <w:pPr>
              <w:wordWrap/>
              <w:spacing w:line="288" w:lineRule="auto"/>
              <w:ind w:left="110" w:hangingChars="55" w:hanging="110"/>
              <w:jc w:val="left"/>
              <w:rPr>
                <w:rFonts w:ascii="굴림" w:eastAsia="굴림" w:hAnsi="굴림" w:cs="굴림"/>
                <w:bCs/>
                <w:kern w:val="0"/>
                <w:szCs w:val="20"/>
              </w:rPr>
            </w:pPr>
          </w:p>
          <w:p w:rsidR="005E4B7D" w:rsidRPr="005E4B7D" w:rsidRDefault="005E4B7D" w:rsidP="004C3EF5">
            <w:pPr>
              <w:wordWrap/>
              <w:spacing w:line="288" w:lineRule="auto"/>
              <w:ind w:left="110" w:hangingChars="55" w:hanging="110"/>
              <w:jc w:val="left"/>
              <w:rPr>
                <w:rFonts w:ascii="굴림" w:eastAsia="굴림" w:hAnsi="굴림" w:cs="굴림"/>
                <w:bCs/>
                <w:kern w:val="0"/>
                <w:szCs w:val="20"/>
              </w:rPr>
            </w:pPr>
          </w:p>
          <w:p w:rsidR="005E4B7D" w:rsidRPr="005E4B7D" w:rsidRDefault="005E4B7D" w:rsidP="004C3EF5">
            <w:pPr>
              <w:pStyle w:val="a4"/>
              <w:wordWrap/>
              <w:spacing w:line="288" w:lineRule="auto"/>
              <w:rPr>
                <w:rFonts w:ascii="굴림" w:eastAsia="굴림" w:hAnsi="굴림"/>
                <w:bCs/>
                <w:color w:val="auto"/>
              </w:rPr>
            </w:pPr>
          </w:p>
          <w:p w:rsidR="005E4B7D" w:rsidRPr="005E4B7D" w:rsidRDefault="005E4B7D" w:rsidP="004C3EF5">
            <w:pPr>
              <w:pStyle w:val="a4"/>
              <w:wordWrap/>
              <w:spacing w:line="288" w:lineRule="auto"/>
              <w:rPr>
                <w:rFonts w:ascii="굴림" w:eastAsia="굴림" w:hAnsi="굴림"/>
                <w:b/>
                <w:bCs/>
                <w:color w:val="auto"/>
              </w:rPr>
            </w:pPr>
          </w:p>
          <w:p w:rsidR="005E4B7D" w:rsidRPr="005E4B7D" w:rsidRDefault="005E4B7D" w:rsidP="004C3EF5">
            <w:pPr>
              <w:pStyle w:val="a4"/>
              <w:wordWrap/>
              <w:spacing w:line="288" w:lineRule="auto"/>
              <w:rPr>
                <w:rFonts w:ascii="굴림" w:eastAsia="굴림" w:hAnsi="굴림"/>
                <w:b/>
                <w:bCs/>
                <w:color w:val="auto"/>
              </w:rPr>
            </w:pPr>
            <w:r w:rsidRPr="005E4B7D">
              <w:rPr>
                <w:rFonts w:ascii="굴림" w:eastAsia="굴림" w:hAnsi="굴림"/>
                <w:b/>
                <w:bCs/>
                <w:color w:val="auto"/>
              </w:rPr>
              <w:t xml:space="preserve">16. </w:t>
            </w:r>
            <w:r w:rsidRPr="005E4B7D">
              <w:rPr>
                <w:rFonts w:ascii="굴림" w:eastAsia="굴림" w:hAnsi="굴림" w:hint="eastAsia"/>
                <w:b/>
                <w:bCs/>
                <w:color w:val="auto"/>
              </w:rPr>
              <w:t>입찰무효</w:t>
            </w:r>
          </w:p>
          <w:p w:rsidR="005E4B7D" w:rsidRPr="005E4B7D" w:rsidRDefault="005E4B7D" w:rsidP="004C3EF5">
            <w:pPr>
              <w:pStyle w:val="a4"/>
              <w:wordWrap/>
              <w:spacing w:line="288" w:lineRule="auto"/>
              <w:rPr>
                <w:rFonts w:ascii="굴림" w:eastAsia="굴림" w:hAnsi="굴림"/>
                <w:b/>
                <w:bCs/>
                <w:color w:val="auto"/>
              </w:rPr>
            </w:pPr>
          </w:p>
          <w:p w:rsidR="005E4B7D" w:rsidRPr="005E4B7D" w:rsidRDefault="005E4B7D" w:rsidP="004C3EF5">
            <w:pPr>
              <w:pStyle w:val="a4"/>
              <w:wordWrap/>
              <w:spacing w:line="288" w:lineRule="auto"/>
              <w:ind w:left="110" w:hangingChars="55" w:hanging="110"/>
              <w:jc w:val="left"/>
              <w:rPr>
                <w:rFonts w:ascii="굴림" w:eastAsia="굴림" w:hAnsi="굴림"/>
                <w:color w:val="auto"/>
              </w:rPr>
            </w:pPr>
            <w:r w:rsidRPr="005E4B7D">
              <w:rPr>
                <w:rFonts w:ascii="굴림" w:eastAsia="굴림" w:hAnsi="굴림" w:hint="eastAsia"/>
                <w:color w:val="auto"/>
              </w:rPr>
              <w:t>「국가를</w:t>
            </w:r>
            <w:r w:rsidRPr="005E4B7D">
              <w:rPr>
                <w:rFonts w:ascii="굴림" w:eastAsia="굴림" w:hAnsi="굴림"/>
                <w:color w:val="auto"/>
              </w:rPr>
              <w:t xml:space="preserve"> 당사자로 하는 계약에 관한 법률 </w:t>
            </w:r>
            <w:proofErr w:type="spellStart"/>
            <w:r w:rsidRPr="005E4B7D">
              <w:rPr>
                <w:rFonts w:ascii="굴림" w:eastAsia="굴림" w:hAnsi="굴림" w:hint="eastAsia"/>
                <w:color w:val="auto"/>
              </w:rPr>
              <w:t>시행규칙」제</w:t>
            </w:r>
            <w:proofErr w:type="spellEnd"/>
            <w:r w:rsidRPr="005E4B7D">
              <w:rPr>
                <w:rFonts w:ascii="굴림" w:eastAsia="굴림" w:hAnsi="굴림"/>
                <w:color w:val="auto"/>
              </w:rPr>
              <w:t xml:space="preserve">44조 </w:t>
            </w:r>
            <w:r w:rsidRPr="005E4B7D">
              <w:rPr>
                <w:rFonts w:ascii="굴림" w:eastAsia="굴림" w:hAnsi="굴림" w:hint="eastAsia"/>
                <w:color w:val="auto"/>
              </w:rPr>
              <w:t>및</w:t>
            </w:r>
            <w:r w:rsidRPr="005E4B7D">
              <w:rPr>
                <w:rFonts w:ascii="굴림" w:eastAsia="굴림" w:hAnsi="굴림"/>
                <w:color w:val="auto"/>
              </w:rPr>
              <w:t xml:space="preserve"> </w:t>
            </w:r>
            <w:r w:rsidRPr="005E4B7D">
              <w:rPr>
                <w:rFonts w:ascii="굴림" w:eastAsia="굴림" w:hAnsi="굴림" w:hint="eastAsia"/>
                <w:color w:val="auto"/>
              </w:rPr>
              <w:t>다음</w:t>
            </w:r>
            <w:r w:rsidRPr="005E4B7D">
              <w:rPr>
                <w:rFonts w:ascii="굴림" w:eastAsia="굴림" w:hAnsi="굴림"/>
                <w:color w:val="auto"/>
              </w:rPr>
              <w:t xml:space="preserve"> </w:t>
            </w:r>
            <w:r w:rsidRPr="005E4B7D">
              <w:rPr>
                <w:rFonts w:ascii="굴림" w:eastAsia="굴림" w:hAnsi="굴림" w:hint="eastAsia"/>
                <w:color w:val="auto"/>
              </w:rPr>
              <w:t>어느</w:t>
            </w:r>
            <w:r w:rsidRPr="005E4B7D">
              <w:rPr>
                <w:rFonts w:ascii="굴림" w:eastAsia="굴림" w:hAnsi="굴림"/>
                <w:color w:val="auto"/>
              </w:rPr>
              <w:t xml:space="preserve"> </w:t>
            </w:r>
            <w:r w:rsidRPr="005E4B7D">
              <w:rPr>
                <w:rFonts w:ascii="굴림" w:eastAsia="굴림" w:hAnsi="굴림" w:hint="eastAsia"/>
                <w:color w:val="auto"/>
              </w:rPr>
              <w:t>하나에</w:t>
            </w:r>
            <w:r w:rsidRPr="005E4B7D">
              <w:rPr>
                <w:rFonts w:ascii="굴림" w:eastAsia="굴림" w:hAnsi="굴림"/>
                <w:color w:val="auto"/>
              </w:rPr>
              <w:t xml:space="preserve"> </w:t>
            </w:r>
            <w:r w:rsidRPr="005E4B7D">
              <w:rPr>
                <w:rFonts w:ascii="굴림" w:eastAsia="굴림" w:hAnsi="굴림" w:hint="eastAsia"/>
                <w:color w:val="auto"/>
              </w:rPr>
              <w:t>해당하는</w:t>
            </w:r>
            <w:r w:rsidRPr="005E4B7D">
              <w:rPr>
                <w:rFonts w:ascii="굴림" w:eastAsia="굴림" w:hAnsi="굴림"/>
                <w:color w:val="auto"/>
              </w:rPr>
              <w:t xml:space="preserve"> </w:t>
            </w:r>
            <w:r w:rsidRPr="005E4B7D">
              <w:rPr>
                <w:rFonts w:ascii="굴림" w:eastAsia="굴림" w:hAnsi="굴림" w:hint="eastAsia"/>
                <w:color w:val="auto"/>
              </w:rPr>
              <w:t>입찰은</w:t>
            </w:r>
            <w:r w:rsidRPr="005E4B7D">
              <w:rPr>
                <w:rFonts w:ascii="굴림" w:eastAsia="굴림" w:hAnsi="굴림"/>
                <w:color w:val="auto"/>
              </w:rPr>
              <w:t xml:space="preserve"> </w:t>
            </w:r>
            <w:r w:rsidRPr="005E4B7D">
              <w:rPr>
                <w:rFonts w:ascii="굴림" w:eastAsia="굴림" w:hAnsi="굴림" w:hint="eastAsia"/>
                <w:color w:val="auto"/>
              </w:rPr>
              <w:t>무효로</w:t>
            </w:r>
            <w:r w:rsidRPr="005E4B7D">
              <w:rPr>
                <w:rFonts w:ascii="굴림" w:eastAsia="굴림" w:hAnsi="굴림"/>
                <w:color w:val="auto"/>
              </w:rPr>
              <w:t xml:space="preserve"> </w:t>
            </w:r>
            <w:r w:rsidRPr="005E4B7D">
              <w:rPr>
                <w:rFonts w:ascii="굴림" w:eastAsia="굴림" w:hAnsi="굴림" w:hint="eastAsia"/>
                <w:color w:val="auto"/>
              </w:rPr>
              <w:t>한다</w:t>
            </w:r>
            <w:r w:rsidRPr="005E4B7D">
              <w:rPr>
                <w:rFonts w:ascii="굴림" w:eastAsia="굴림" w:hAnsi="굴림"/>
                <w:color w:val="auto"/>
              </w:rPr>
              <w:t>.</w:t>
            </w:r>
          </w:p>
          <w:p w:rsidR="005E4B7D" w:rsidRPr="005E4B7D" w:rsidRDefault="005E4B7D" w:rsidP="004C3EF5">
            <w:pPr>
              <w:pStyle w:val="a4"/>
              <w:wordWrap/>
              <w:spacing w:line="288" w:lineRule="auto"/>
              <w:jc w:val="left"/>
              <w:rPr>
                <w:rFonts w:ascii="굴림" w:eastAsia="굴림" w:hAnsi="굴림"/>
                <w:color w:val="auto"/>
              </w:rPr>
            </w:pPr>
          </w:p>
          <w:p w:rsidR="005E4B7D" w:rsidRPr="005E4B7D" w:rsidRDefault="005E4B7D" w:rsidP="004C3EF5">
            <w:pPr>
              <w:pStyle w:val="a4"/>
              <w:wordWrap/>
              <w:spacing w:line="288" w:lineRule="auto"/>
              <w:jc w:val="left"/>
              <w:rPr>
                <w:rFonts w:ascii="굴림" w:eastAsia="굴림" w:hAnsi="굴림"/>
                <w:color w:val="auto"/>
              </w:rPr>
            </w:pPr>
          </w:p>
          <w:p w:rsidR="005E4B7D" w:rsidRPr="005E4B7D" w:rsidRDefault="005E4B7D" w:rsidP="004C3EF5">
            <w:pPr>
              <w:pStyle w:val="a4"/>
              <w:wordWrap/>
              <w:spacing w:line="288" w:lineRule="auto"/>
              <w:ind w:leftChars="100" w:left="548" w:hangingChars="174" w:hanging="348"/>
              <w:jc w:val="left"/>
              <w:rPr>
                <w:rFonts w:ascii="굴림" w:eastAsia="굴림" w:hAnsi="굴림"/>
                <w:color w:val="auto"/>
              </w:rPr>
            </w:pPr>
            <w:r w:rsidRPr="005E4B7D">
              <w:rPr>
                <w:rFonts w:ascii="굴림" w:eastAsia="굴림" w:hAnsi="굴림" w:hint="eastAsia"/>
                <w:bCs/>
                <w:color w:val="auto"/>
              </w:rPr>
              <w:t>가</w:t>
            </w:r>
            <w:r w:rsidRPr="005E4B7D">
              <w:rPr>
                <w:rFonts w:ascii="굴림" w:eastAsia="굴림" w:hAnsi="굴림"/>
                <w:bCs/>
                <w:color w:val="auto"/>
              </w:rPr>
              <w:t xml:space="preserve">. </w:t>
            </w:r>
            <w:r w:rsidRPr="005E4B7D">
              <w:rPr>
                <w:rFonts w:ascii="굴림" w:eastAsia="굴림" w:hAnsi="굴림" w:hint="eastAsia"/>
                <w:color w:val="auto"/>
              </w:rPr>
              <w:t>동일</w:t>
            </w:r>
            <w:r w:rsidRPr="005E4B7D">
              <w:rPr>
                <w:rFonts w:ascii="굴림" w:eastAsia="굴림" w:hAnsi="굴림"/>
                <w:color w:val="auto"/>
              </w:rPr>
              <w:t xml:space="preserve"> 입찰에서 입찰자가 타인의 대리를   </w:t>
            </w:r>
            <w:r w:rsidRPr="005E4B7D">
              <w:rPr>
                <w:rFonts w:ascii="굴림" w:eastAsia="굴림" w:hAnsi="굴림" w:hint="eastAsia"/>
                <w:color w:val="auto"/>
              </w:rPr>
              <w:lastRenderedPageBreak/>
              <w:t>겸하거나</w:t>
            </w:r>
            <w:r w:rsidRPr="005E4B7D">
              <w:rPr>
                <w:rFonts w:ascii="굴림" w:eastAsia="굴림" w:hAnsi="굴림"/>
                <w:color w:val="auto"/>
              </w:rPr>
              <w:t xml:space="preserve"> 2인 </w:t>
            </w:r>
            <w:r w:rsidRPr="005E4B7D">
              <w:rPr>
                <w:rFonts w:ascii="굴림" w:eastAsia="굴림" w:hAnsi="굴림" w:hint="eastAsia"/>
                <w:color w:val="auto"/>
              </w:rPr>
              <w:t>이상을</w:t>
            </w:r>
            <w:r w:rsidRPr="005E4B7D">
              <w:rPr>
                <w:rFonts w:ascii="굴림" w:eastAsia="굴림" w:hAnsi="굴림"/>
                <w:color w:val="auto"/>
              </w:rPr>
              <w:t xml:space="preserve"> </w:t>
            </w:r>
            <w:r w:rsidRPr="005E4B7D">
              <w:rPr>
                <w:rFonts w:ascii="굴림" w:eastAsia="굴림" w:hAnsi="굴림" w:hint="eastAsia"/>
                <w:color w:val="auto"/>
              </w:rPr>
              <w:t>대리한</w:t>
            </w:r>
            <w:r w:rsidRPr="005E4B7D">
              <w:rPr>
                <w:rFonts w:ascii="굴림" w:eastAsia="굴림" w:hAnsi="굴림"/>
                <w:color w:val="auto"/>
              </w:rPr>
              <w:t xml:space="preserve"> </w:t>
            </w:r>
            <w:r w:rsidRPr="005E4B7D">
              <w:rPr>
                <w:rFonts w:ascii="굴림" w:eastAsia="굴림" w:hAnsi="굴림" w:hint="eastAsia"/>
                <w:color w:val="auto"/>
              </w:rPr>
              <w:t>입찰</w:t>
            </w:r>
          </w:p>
          <w:p w:rsidR="005E4B7D" w:rsidRPr="005E4B7D" w:rsidRDefault="005E4B7D" w:rsidP="004C3EF5">
            <w:pPr>
              <w:pStyle w:val="15"/>
              <w:wordWrap/>
              <w:snapToGrid/>
              <w:spacing w:line="288" w:lineRule="auto"/>
              <w:jc w:val="left"/>
              <w:rPr>
                <w:rFonts w:ascii="굴림"/>
                <w:color w:val="auto"/>
              </w:rPr>
            </w:pPr>
          </w:p>
          <w:p w:rsidR="005E4B7D" w:rsidRPr="005E4B7D" w:rsidRDefault="005E4B7D" w:rsidP="004C3EF5">
            <w:pPr>
              <w:pStyle w:val="15"/>
              <w:wordWrap/>
              <w:snapToGrid/>
              <w:spacing w:line="288" w:lineRule="auto"/>
              <w:jc w:val="left"/>
              <w:rPr>
                <w:rFonts w:ascii="굴림"/>
                <w:color w:val="auto"/>
              </w:rPr>
            </w:pPr>
          </w:p>
          <w:p w:rsidR="005E4B7D" w:rsidRPr="005E4B7D" w:rsidRDefault="005E4B7D" w:rsidP="004C3EF5">
            <w:pPr>
              <w:pStyle w:val="15"/>
              <w:wordWrap/>
              <w:snapToGrid/>
              <w:spacing w:line="288" w:lineRule="auto"/>
              <w:jc w:val="left"/>
              <w:rPr>
                <w:rFonts w:ascii="굴림"/>
                <w:color w:val="auto"/>
              </w:rPr>
            </w:pPr>
          </w:p>
          <w:p w:rsidR="005E4B7D" w:rsidRPr="005E4B7D"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ind w:leftChars="100" w:left="548" w:hangingChars="174" w:hanging="348"/>
              <w:jc w:val="left"/>
              <w:rPr>
                <w:rFonts w:ascii="굴림"/>
                <w:color w:val="auto"/>
              </w:rPr>
            </w:pPr>
            <w:r w:rsidRPr="005E4B7D">
              <w:rPr>
                <w:rFonts w:ascii="굴림" w:hint="eastAsia"/>
                <w:color w:val="auto"/>
              </w:rPr>
              <w:t>나</w:t>
            </w:r>
            <w:r w:rsidRPr="005E4B7D">
              <w:rPr>
                <w:rFonts w:ascii="굴림"/>
                <w:color w:val="auto"/>
              </w:rPr>
              <w:t xml:space="preserve">. </w:t>
            </w:r>
            <w:r w:rsidRPr="005E4B7D">
              <w:rPr>
                <w:rFonts w:ascii="굴림" w:hint="eastAsia"/>
                <w:color w:val="auto"/>
              </w:rPr>
              <w:t>입찰금액</w:t>
            </w:r>
            <w:r w:rsidRPr="005E4B7D">
              <w:rPr>
                <w:rFonts w:ascii="굴림"/>
                <w:color w:val="auto"/>
              </w:rPr>
              <w:t xml:space="preserve"> </w:t>
            </w:r>
            <w:r w:rsidRPr="005E4B7D">
              <w:rPr>
                <w:rFonts w:ascii="굴림" w:hint="eastAsia"/>
                <w:color w:val="auto"/>
              </w:rPr>
              <w:t>등을</w:t>
            </w:r>
            <w:r w:rsidRPr="005E4B7D">
              <w:rPr>
                <w:rFonts w:ascii="굴림"/>
                <w:color w:val="auto"/>
              </w:rPr>
              <w:t xml:space="preserve"> </w:t>
            </w:r>
            <w:r w:rsidRPr="005E4B7D">
              <w:rPr>
                <w:rFonts w:ascii="굴림" w:hint="eastAsia"/>
                <w:color w:val="auto"/>
              </w:rPr>
              <w:t>포함하여</w:t>
            </w:r>
            <w:r w:rsidRPr="005E4B7D">
              <w:rPr>
                <w:rFonts w:ascii="굴림"/>
                <w:color w:val="auto"/>
              </w:rPr>
              <w:t xml:space="preserve"> </w:t>
            </w:r>
            <w:r w:rsidRPr="005E4B7D">
              <w:rPr>
                <w:rFonts w:ascii="굴림" w:hint="eastAsia"/>
                <w:color w:val="auto"/>
              </w:rPr>
              <w:t>입찰서류의</w:t>
            </w:r>
            <w:r w:rsidRPr="005E4B7D">
              <w:rPr>
                <w:rFonts w:ascii="굴림"/>
                <w:color w:val="auto"/>
              </w:rPr>
              <w:t xml:space="preserve"> </w:t>
            </w:r>
            <w:r w:rsidRPr="005E4B7D">
              <w:rPr>
                <w:rFonts w:ascii="굴림" w:hint="eastAsia"/>
                <w:color w:val="auto"/>
              </w:rPr>
              <w:t>중요한</w:t>
            </w:r>
            <w:r w:rsidRPr="005E4B7D">
              <w:rPr>
                <w:rFonts w:ascii="굴림"/>
                <w:color w:val="auto"/>
              </w:rPr>
              <w:t xml:space="preserve"> </w:t>
            </w:r>
            <w:r w:rsidRPr="005E4B7D">
              <w:rPr>
                <w:rFonts w:ascii="굴림" w:hint="eastAsia"/>
                <w:color w:val="auto"/>
              </w:rPr>
              <w:t>부분이</w:t>
            </w:r>
            <w:r w:rsidRPr="005E4B7D">
              <w:rPr>
                <w:rFonts w:ascii="굴림"/>
                <w:color w:val="auto"/>
              </w:rPr>
              <w:t xml:space="preserve"> </w:t>
            </w:r>
            <w:r w:rsidRPr="005E4B7D">
              <w:rPr>
                <w:rFonts w:ascii="굴림" w:hint="eastAsia"/>
                <w:color w:val="auto"/>
              </w:rPr>
              <w:t>불분명하거나</w:t>
            </w:r>
            <w:r w:rsidRPr="009E1CAE">
              <w:rPr>
                <w:rFonts w:ascii="굴림"/>
                <w:color w:val="auto"/>
              </w:rPr>
              <w:t xml:space="preserve"> </w:t>
            </w:r>
            <w:r w:rsidRPr="009E1CAE">
              <w:rPr>
                <w:rFonts w:ascii="굴림" w:hint="eastAsia"/>
                <w:color w:val="auto"/>
              </w:rPr>
              <w:t>입찰서류의</w:t>
            </w:r>
            <w:r w:rsidRPr="009E1CAE">
              <w:rPr>
                <w:rFonts w:ascii="굴림"/>
                <w:color w:val="auto"/>
              </w:rPr>
              <w:t xml:space="preserve"> </w:t>
            </w:r>
            <w:r w:rsidRPr="009E1CAE">
              <w:rPr>
                <w:rFonts w:ascii="굴림" w:hint="eastAsia"/>
                <w:color w:val="auto"/>
              </w:rPr>
              <w:t>정정</w:t>
            </w:r>
            <w:r w:rsidRPr="009E1CAE">
              <w:rPr>
                <w:rFonts w:ascii="굴림"/>
                <w:color w:val="auto"/>
              </w:rPr>
              <w:t xml:space="preserve"> </w:t>
            </w:r>
            <w:r w:rsidRPr="009E1CAE">
              <w:rPr>
                <w:rFonts w:ascii="굴림" w:hint="eastAsia"/>
                <w:color w:val="auto"/>
              </w:rPr>
              <w:t>후</w:t>
            </w:r>
            <w:r w:rsidRPr="009E1CAE">
              <w:rPr>
                <w:rFonts w:ascii="굴림"/>
                <w:color w:val="auto"/>
              </w:rPr>
              <w:t xml:space="preserve"> </w:t>
            </w:r>
            <w:r w:rsidRPr="009E1CAE">
              <w:rPr>
                <w:rFonts w:ascii="굴림" w:hint="eastAsia"/>
                <w:color w:val="auto"/>
              </w:rPr>
              <w:t>정정날인이나</w:t>
            </w:r>
            <w:r w:rsidRPr="009E1CAE">
              <w:rPr>
                <w:rFonts w:ascii="굴림"/>
                <w:color w:val="auto"/>
              </w:rPr>
              <w:t xml:space="preserve"> </w:t>
            </w:r>
            <w:r w:rsidRPr="009E1CAE">
              <w:rPr>
                <w:rFonts w:ascii="굴림" w:hint="eastAsia"/>
                <w:color w:val="auto"/>
              </w:rPr>
              <w:t>서명을</w:t>
            </w:r>
            <w:r w:rsidRPr="009E1CAE">
              <w:rPr>
                <w:rFonts w:ascii="굴림"/>
                <w:color w:val="auto"/>
              </w:rPr>
              <w:t xml:space="preserve"> </w:t>
            </w:r>
            <w:r w:rsidRPr="009E1CAE">
              <w:rPr>
                <w:rFonts w:ascii="굴림" w:hint="eastAsia"/>
                <w:color w:val="auto"/>
              </w:rPr>
              <w:t>누락한</w:t>
            </w:r>
            <w:r w:rsidRPr="009E1CAE">
              <w:rPr>
                <w:rFonts w:ascii="굴림"/>
                <w:color w:val="auto"/>
              </w:rPr>
              <w:t xml:space="preserve"> </w:t>
            </w:r>
            <w:r w:rsidRPr="009E1CAE">
              <w:rPr>
                <w:rFonts w:ascii="굴림" w:hint="eastAsia"/>
                <w:color w:val="auto"/>
              </w:rPr>
              <w:t>입찰</w:t>
            </w:r>
          </w:p>
          <w:p w:rsidR="005E4B7D" w:rsidRPr="009E1CAE" w:rsidRDefault="005E4B7D" w:rsidP="004C3EF5">
            <w:pPr>
              <w:pStyle w:val="15"/>
              <w:wordWrap/>
              <w:snapToGrid/>
              <w:spacing w:line="288" w:lineRule="auto"/>
              <w:jc w:val="left"/>
              <w:rPr>
                <w:rFonts w:ascii="굴림"/>
                <w:color w:val="auto"/>
              </w:rPr>
            </w:pPr>
          </w:p>
          <w:p w:rsidR="005E4B7D"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ind w:leftChars="100" w:left="548" w:hangingChars="174" w:hanging="348"/>
              <w:jc w:val="left"/>
              <w:rPr>
                <w:rFonts w:ascii="굴림"/>
                <w:color w:val="auto"/>
              </w:rPr>
            </w:pPr>
            <w:r w:rsidRPr="009E1CAE">
              <w:rPr>
                <w:rFonts w:ascii="굴림" w:hint="eastAsia"/>
                <w:color w:val="auto"/>
              </w:rPr>
              <w:t>다</w:t>
            </w:r>
            <w:r w:rsidRPr="009E1CAE">
              <w:rPr>
                <w:rFonts w:ascii="굴림"/>
                <w:color w:val="auto"/>
              </w:rPr>
              <w:t xml:space="preserve">. </w:t>
            </w:r>
            <w:r w:rsidRPr="009E1CAE">
              <w:rPr>
                <w:rFonts w:ascii="굴림" w:hint="eastAsia"/>
                <w:color w:val="auto"/>
              </w:rPr>
              <w:t>담합하거나</w:t>
            </w:r>
            <w:r w:rsidRPr="009E1CAE">
              <w:rPr>
                <w:rFonts w:ascii="굴림"/>
                <w:color w:val="auto"/>
              </w:rPr>
              <w:t xml:space="preserve"> </w:t>
            </w:r>
            <w:r w:rsidRPr="009E1CAE">
              <w:rPr>
                <w:rFonts w:ascii="굴림" w:hint="eastAsia"/>
                <w:color w:val="auto"/>
              </w:rPr>
              <w:t>타인의</w:t>
            </w:r>
            <w:r w:rsidRPr="009E1CAE">
              <w:rPr>
                <w:rFonts w:ascii="굴림"/>
                <w:color w:val="auto"/>
              </w:rPr>
              <w:t xml:space="preserve"> </w:t>
            </w:r>
            <w:r w:rsidRPr="009E1CAE">
              <w:rPr>
                <w:rFonts w:ascii="굴림" w:hint="eastAsia"/>
                <w:color w:val="auto"/>
              </w:rPr>
              <w:t>경쟁참가를</w:t>
            </w:r>
            <w:r w:rsidRPr="009E1CAE">
              <w:rPr>
                <w:rFonts w:ascii="굴림"/>
                <w:color w:val="auto"/>
              </w:rPr>
              <w:t xml:space="preserve"> </w:t>
            </w:r>
            <w:r w:rsidRPr="009E1CAE">
              <w:rPr>
                <w:rFonts w:ascii="굴림" w:hint="eastAsia"/>
                <w:color w:val="auto"/>
              </w:rPr>
              <w:t>방해</w:t>
            </w:r>
            <w:r w:rsidRPr="009E1CAE">
              <w:rPr>
                <w:rFonts w:ascii="굴림"/>
                <w:color w:val="auto"/>
              </w:rPr>
              <w:t xml:space="preserve"> </w:t>
            </w:r>
            <w:r w:rsidRPr="009E1CAE">
              <w:rPr>
                <w:rFonts w:ascii="굴림" w:hint="eastAsia"/>
                <w:color w:val="auto"/>
              </w:rPr>
              <w:t>또는</w:t>
            </w:r>
            <w:r w:rsidRPr="009E1CAE">
              <w:rPr>
                <w:rFonts w:ascii="굴림"/>
                <w:color w:val="auto"/>
              </w:rPr>
              <w:t xml:space="preserve"> </w:t>
            </w:r>
            <w:r w:rsidRPr="009E1CAE">
              <w:rPr>
                <w:rFonts w:ascii="굴림" w:hint="eastAsia"/>
                <w:color w:val="auto"/>
              </w:rPr>
              <w:t>관계공무원의</w:t>
            </w:r>
            <w:r w:rsidRPr="009E1CAE">
              <w:rPr>
                <w:rFonts w:ascii="굴림"/>
                <w:color w:val="auto"/>
              </w:rPr>
              <w:t xml:space="preserve"> </w:t>
            </w:r>
            <w:r w:rsidRPr="009E1CAE">
              <w:rPr>
                <w:rFonts w:ascii="굴림" w:hint="eastAsia"/>
                <w:color w:val="auto"/>
              </w:rPr>
              <w:t>공무집행을</w:t>
            </w:r>
            <w:r w:rsidRPr="009E1CAE">
              <w:rPr>
                <w:rFonts w:ascii="굴림"/>
                <w:color w:val="auto"/>
              </w:rPr>
              <w:t xml:space="preserve"> </w:t>
            </w:r>
            <w:r w:rsidRPr="009E1CAE">
              <w:rPr>
                <w:rFonts w:ascii="굴림" w:hint="eastAsia"/>
                <w:color w:val="auto"/>
              </w:rPr>
              <w:t>방해한</w:t>
            </w:r>
            <w:r w:rsidRPr="009E1CAE">
              <w:rPr>
                <w:rFonts w:ascii="굴림"/>
                <w:color w:val="auto"/>
              </w:rPr>
              <w:t xml:space="preserve"> </w:t>
            </w:r>
            <w:r w:rsidRPr="009E1CAE">
              <w:rPr>
                <w:rFonts w:ascii="굴림" w:hint="eastAsia"/>
                <w:color w:val="auto"/>
              </w:rPr>
              <w:t>자의</w:t>
            </w:r>
            <w:r w:rsidRPr="009E1CAE">
              <w:rPr>
                <w:rFonts w:ascii="굴림"/>
                <w:color w:val="auto"/>
              </w:rPr>
              <w:t xml:space="preserve"> </w:t>
            </w:r>
            <w:r w:rsidRPr="009E1CAE">
              <w:rPr>
                <w:rFonts w:ascii="굴림" w:hint="eastAsia"/>
                <w:color w:val="auto"/>
              </w:rPr>
              <w:t>입찰</w:t>
            </w:r>
          </w:p>
          <w:p w:rsidR="005E4B7D" w:rsidRPr="009E1CAE" w:rsidRDefault="005E4B7D" w:rsidP="004C3EF5">
            <w:pPr>
              <w:pStyle w:val="15"/>
              <w:wordWrap/>
              <w:snapToGrid/>
              <w:spacing w:line="288" w:lineRule="auto"/>
              <w:jc w:val="left"/>
              <w:rPr>
                <w:rFonts w:ascii="굴림"/>
                <w:color w:val="auto"/>
              </w:rPr>
            </w:pPr>
          </w:p>
          <w:p w:rsidR="005E4B7D" w:rsidRDefault="005E4B7D" w:rsidP="004C3EF5">
            <w:pPr>
              <w:pStyle w:val="15"/>
              <w:wordWrap/>
              <w:snapToGrid/>
              <w:spacing w:line="288" w:lineRule="auto"/>
              <w:jc w:val="left"/>
              <w:rPr>
                <w:rFonts w:ascii="굴림"/>
                <w:color w:val="auto"/>
              </w:rPr>
            </w:pPr>
          </w:p>
          <w:p w:rsidR="005E4B7D"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ind w:leftChars="100" w:left="548" w:hangingChars="174" w:hanging="348"/>
              <w:jc w:val="left"/>
              <w:rPr>
                <w:rFonts w:ascii="굴림"/>
                <w:color w:val="auto"/>
              </w:rPr>
            </w:pPr>
            <w:r w:rsidRPr="009E1CAE">
              <w:rPr>
                <w:rFonts w:ascii="굴림" w:hint="eastAsia"/>
                <w:color w:val="auto"/>
              </w:rPr>
              <w:t>라</w:t>
            </w:r>
            <w:r w:rsidRPr="009E1CAE">
              <w:rPr>
                <w:rFonts w:ascii="굴림"/>
                <w:color w:val="auto"/>
              </w:rPr>
              <w:t xml:space="preserve">. 입찰자(법인의 경우 대표자를 말한다. 이하 같다)가 직접 입찰서류를 제출하지       </w:t>
            </w:r>
            <w:r w:rsidRPr="009E1CAE">
              <w:rPr>
                <w:rFonts w:ascii="굴림" w:hint="eastAsia"/>
                <w:color w:val="auto"/>
              </w:rPr>
              <w:t>아니하고</w:t>
            </w:r>
            <w:r w:rsidRPr="009E1CAE">
              <w:rPr>
                <w:rFonts w:ascii="굴림"/>
                <w:color w:val="auto"/>
              </w:rPr>
              <w:t xml:space="preserve"> 입찰대리인을 통하여 입찰서류를 제출할 경우</w:t>
            </w:r>
            <w:r w:rsidRPr="009E1CAE">
              <w:rPr>
                <w:rFonts w:ascii="굴림" w:hint="eastAsia"/>
                <w:color w:val="auto"/>
              </w:rPr>
              <w:t>,</w:t>
            </w:r>
            <w:r w:rsidRPr="009E1CAE">
              <w:rPr>
                <w:rFonts w:ascii="굴림"/>
                <w:color w:val="auto"/>
              </w:rPr>
              <w:t xml:space="preserve"> </w:t>
            </w:r>
            <w:r w:rsidRPr="009E1CAE">
              <w:rPr>
                <w:rFonts w:ascii="굴림" w:hint="eastAsia"/>
                <w:color w:val="auto"/>
              </w:rPr>
              <w:t xml:space="preserve">위임장에 </w:t>
            </w:r>
            <w:r w:rsidRPr="009E1CAE">
              <w:rPr>
                <w:rFonts w:ascii="굴림"/>
                <w:color w:val="auto"/>
              </w:rPr>
              <w:t xml:space="preserve">지정된 대리인이 아닌 </w:t>
            </w:r>
            <w:r w:rsidRPr="009E1CAE">
              <w:rPr>
                <w:rFonts w:ascii="굴림" w:hint="eastAsia"/>
                <w:color w:val="auto"/>
              </w:rPr>
              <w:t>자가</w:t>
            </w:r>
            <w:r w:rsidRPr="009E1CAE">
              <w:rPr>
                <w:rFonts w:ascii="굴림"/>
                <w:color w:val="auto"/>
              </w:rPr>
              <w:t xml:space="preserve"> </w:t>
            </w:r>
            <w:r w:rsidRPr="009E1CAE">
              <w:rPr>
                <w:rFonts w:ascii="굴림" w:hint="eastAsia"/>
                <w:color w:val="auto"/>
              </w:rPr>
              <w:t>입찰서류를</w:t>
            </w:r>
            <w:r w:rsidRPr="009E1CAE">
              <w:rPr>
                <w:rFonts w:ascii="굴림"/>
                <w:color w:val="auto"/>
              </w:rPr>
              <w:t xml:space="preserve"> 제출한 경우 또는 대리권이 </w:t>
            </w:r>
            <w:r w:rsidRPr="009E1CAE">
              <w:rPr>
                <w:rFonts w:ascii="굴림" w:hint="eastAsia"/>
                <w:color w:val="auto"/>
              </w:rPr>
              <w:t>없는</w:t>
            </w:r>
            <w:r w:rsidRPr="009E1CAE">
              <w:rPr>
                <w:rFonts w:ascii="굴림"/>
                <w:color w:val="auto"/>
              </w:rPr>
              <w:t xml:space="preserve"> </w:t>
            </w:r>
            <w:r w:rsidRPr="009E1CAE">
              <w:rPr>
                <w:rFonts w:ascii="굴림" w:hint="eastAsia"/>
                <w:color w:val="auto"/>
              </w:rPr>
              <w:t>자가</w:t>
            </w:r>
            <w:r w:rsidRPr="009E1CAE">
              <w:rPr>
                <w:rFonts w:ascii="굴림"/>
                <w:color w:val="auto"/>
              </w:rPr>
              <w:t xml:space="preserve"> </w:t>
            </w:r>
            <w:r w:rsidRPr="009E1CAE">
              <w:rPr>
                <w:rFonts w:ascii="굴림" w:hint="eastAsia"/>
                <w:color w:val="auto"/>
              </w:rPr>
              <w:t>한</w:t>
            </w:r>
            <w:r w:rsidRPr="009E1CAE">
              <w:rPr>
                <w:rFonts w:ascii="굴림"/>
                <w:color w:val="auto"/>
              </w:rPr>
              <w:t xml:space="preserve"> </w:t>
            </w:r>
            <w:r w:rsidRPr="009E1CAE">
              <w:rPr>
                <w:rFonts w:ascii="굴림" w:hint="eastAsia"/>
                <w:color w:val="auto"/>
              </w:rPr>
              <w:t>입찰</w:t>
            </w:r>
          </w:p>
          <w:p w:rsidR="005E4B7D" w:rsidRPr="009E1CAE" w:rsidRDefault="005E4B7D" w:rsidP="004C3EF5">
            <w:pPr>
              <w:pStyle w:val="15"/>
              <w:wordWrap/>
              <w:snapToGrid/>
              <w:spacing w:line="288" w:lineRule="auto"/>
              <w:ind w:left="348" w:hangingChars="174" w:hanging="348"/>
              <w:jc w:val="left"/>
              <w:rPr>
                <w:rFonts w:ascii="굴림"/>
                <w:color w:val="auto"/>
              </w:rPr>
            </w:pPr>
          </w:p>
          <w:p w:rsidR="005E4B7D" w:rsidRPr="009E1CAE"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ind w:leftChars="100" w:left="460" w:hangingChars="130" w:hanging="260"/>
              <w:jc w:val="left"/>
              <w:rPr>
                <w:rFonts w:ascii="굴림"/>
                <w:color w:val="auto"/>
              </w:rPr>
            </w:pPr>
            <w:r w:rsidRPr="009E1CAE">
              <w:rPr>
                <w:rFonts w:ascii="굴림" w:hint="eastAsia"/>
                <w:color w:val="auto"/>
              </w:rPr>
              <w:t>마</w:t>
            </w:r>
            <w:r w:rsidRPr="009E1CAE">
              <w:rPr>
                <w:rFonts w:ascii="굴림"/>
                <w:color w:val="auto"/>
              </w:rPr>
              <w:t xml:space="preserve">. </w:t>
            </w:r>
            <w:r w:rsidRPr="009E1CAE">
              <w:rPr>
                <w:rFonts w:ascii="굴림" w:hint="eastAsia"/>
                <w:color w:val="auto"/>
              </w:rPr>
              <w:t>입찰자의</w:t>
            </w:r>
            <w:r w:rsidRPr="009E1CAE">
              <w:rPr>
                <w:rFonts w:ascii="굴림"/>
                <w:color w:val="auto"/>
              </w:rPr>
              <w:t xml:space="preserve"> </w:t>
            </w:r>
            <w:r w:rsidRPr="009E1CAE">
              <w:rPr>
                <w:rFonts w:ascii="굴림" w:hint="eastAsia"/>
                <w:color w:val="auto"/>
              </w:rPr>
              <w:t>기명날인</w:t>
            </w:r>
            <w:r w:rsidRPr="009E1CAE">
              <w:rPr>
                <w:rFonts w:ascii="굴림"/>
                <w:color w:val="auto"/>
              </w:rPr>
              <w:t xml:space="preserve"> </w:t>
            </w:r>
            <w:r w:rsidRPr="009E1CAE">
              <w:rPr>
                <w:rFonts w:ascii="굴림" w:hint="eastAsia"/>
                <w:color w:val="auto"/>
              </w:rPr>
              <w:t>또는</w:t>
            </w:r>
            <w:r w:rsidRPr="009E1CAE">
              <w:rPr>
                <w:rFonts w:ascii="굴림"/>
                <w:color w:val="auto"/>
              </w:rPr>
              <w:t xml:space="preserve"> </w:t>
            </w:r>
            <w:r w:rsidRPr="009E1CAE">
              <w:rPr>
                <w:rFonts w:ascii="굴림" w:hint="eastAsia"/>
                <w:color w:val="auto"/>
              </w:rPr>
              <w:t>서명이</w:t>
            </w:r>
            <w:r w:rsidRPr="009E1CAE">
              <w:rPr>
                <w:rFonts w:ascii="굴림"/>
                <w:color w:val="auto"/>
              </w:rPr>
              <w:t xml:space="preserve"> </w:t>
            </w:r>
            <w:r w:rsidRPr="009E1CAE">
              <w:rPr>
                <w:rFonts w:ascii="굴림" w:hint="eastAsia"/>
                <w:color w:val="auto"/>
              </w:rPr>
              <w:t>없는</w:t>
            </w:r>
            <w:r w:rsidRPr="009E1CAE">
              <w:rPr>
                <w:rFonts w:ascii="굴림"/>
                <w:color w:val="auto"/>
              </w:rPr>
              <w:t xml:space="preserve"> </w:t>
            </w:r>
            <w:r w:rsidRPr="009E1CAE">
              <w:rPr>
                <w:rFonts w:ascii="굴림" w:hint="eastAsia"/>
                <w:color w:val="auto"/>
              </w:rPr>
              <w:t>입찰</w:t>
            </w:r>
          </w:p>
          <w:p w:rsidR="005E4B7D" w:rsidRPr="009E1CAE" w:rsidRDefault="005E4B7D" w:rsidP="004C3EF5">
            <w:pPr>
              <w:pStyle w:val="15"/>
              <w:wordWrap/>
              <w:snapToGrid/>
              <w:spacing w:line="288" w:lineRule="auto"/>
              <w:jc w:val="left"/>
              <w:rPr>
                <w:rFonts w:ascii="굴림"/>
                <w:color w:val="auto"/>
                <w:spacing w:val="-6"/>
              </w:rPr>
            </w:pPr>
          </w:p>
          <w:p w:rsidR="005E4B7D" w:rsidRPr="009E1CAE" w:rsidRDefault="005E4B7D" w:rsidP="004C3EF5">
            <w:pPr>
              <w:pStyle w:val="15"/>
              <w:wordWrap/>
              <w:snapToGrid/>
              <w:spacing w:line="288" w:lineRule="auto"/>
              <w:jc w:val="left"/>
              <w:rPr>
                <w:rFonts w:ascii="굴림"/>
                <w:color w:val="auto"/>
                <w:spacing w:val="-6"/>
              </w:rPr>
            </w:pPr>
          </w:p>
          <w:p w:rsidR="005E4B7D" w:rsidRPr="009E1CAE" w:rsidRDefault="005E4B7D" w:rsidP="004C3EF5">
            <w:pPr>
              <w:pStyle w:val="15"/>
              <w:wordWrap/>
              <w:snapToGrid/>
              <w:spacing w:line="288" w:lineRule="auto"/>
              <w:ind w:leftChars="100" w:left="548" w:hangingChars="174" w:hanging="348"/>
              <w:jc w:val="left"/>
              <w:rPr>
                <w:rFonts w:ascii="굴림"/>
                <w:color w:val="auto"/>
              </w:rPr>
            </w:pPr>
            <w:r w:rsidRPr="009E1CAE">
              <w:rPr>
                <w:rFonts w:ascii="굴림" w:hint="eastAsia"/>
                <w:color w:val="auto"/>
              </w:rPr>
              <w:t>바</w:t>
            </w:r>
            <w:r w:rsidRPr="009E1CAE">
              <w:rPr>
                <w:rFonts w:ascii="굴림"/>
                <w:color w:val="auto"/>
              </w:rPr>
              <w:t xml:space="preserve">. </w:t>
            </w:r>
            <w:r w:rsidRPr="009E1CAE">
              <w:rPr>
                <w:rFonts w:ascii="굴림" w:hint="eastAsia"/>
                <w:color w:val="auto"/>
              </w:rPr>
              <w:t>입찰서류의</w:t>
            </w:r>
            <w:r w:rsidRPr="009E1CAE">
              <w:rPr>
                <w:rFonts w:ascii="굴림"/>
                <w:color w:val="auto"/>
              </w:rPr>
              <w:t xml:space="preserve"> </w:t>
            </w:r>
            <w:r w:rsidRPr="009E1CAE">
              <w:rPr>
                <w:rFonts w:ascii="굴림" w:hint="eastAsia"/>
                <w:color w:val="auto"/>
              </w:rPr>
              <w:t>내용이</w:t>
            </w:r>
            <w:r w:rsidRPr="009E1CAE">
              <w:rPr>
                <w:rFonts w:ascii="굴림"/>
                <w:color w:val="auto"/>
              </w:rPr>
              <w:t xml:space="preserve"> </w:t>
            </w:r>
            <w:r w:rsidRPr="009E1CAE">
              <w:rPr>
                <w:rFonts w:ascii="굴림" w:hint="eastAsia"/>
                <w:color w:val="auto"/>
              </w:rPr>
              <w:t>입찰통화</w:t>
            </w:r>
            <w:r w:rsidRPr="009E1CAE">
              <w:rPr>
                <w:rFonts w:ascii="굴림"/>
                <w:color w:val="auto"/>
              </w:rPr>
              <w:t xml:space="preserve"> </w:t>
            </w:r>
            <w:r w:rsidRPr="009E1CAE">
              <w:rPr>
                <w:rFonts w:ascii="굴림" w:hint="eastAsia"/>
                <w:color w:val="auto"/>
              </w:rPr>
              <w:t>등</w:t>
            </w:r>
            <w:r w:rsidRPr="009E1CAE">
              <w:rPr>
                <w:rFonts w:ascii="굴림"/>
                <w:color w:val="auto"/>
              </w:rPr>
              <w:t xml:space="preserve"> </w:t>
            </w:r>
            <w:r w:rsidRPr="009E1CAE">
              <w:rPr>
                <w:rFonts w:ascii="굴림" w:hint="eastAsia"/>
                <w:color w:val="auto"/>
              </w:rPr>
              <w:t>입찰공고문</w:t>
            </w:r>
            <w:r w:rsidRPr="009E1CAE">
              <w:rPr>
                <w:rFonts w:ascii="굴림"/>
                <w:color w:val="auto"/>
              </w:rPr>
              <w:t xml:space="preserve"> </w:t>
            </w:r>
            <w:r w:rsidRPr="009E1CAE">
              <w:rPr>
                <w:rFonts w:ascii="굴림" w:hint="eastAsia"/>
                <w:color w:val="auto"/>
              </w:rPr>
              <w:t>및</w:t>
            </w:r>
            <w:r w:rsidRPr="009E1CAE">
              <w:rPr>
                <w:rFonts w:ascii="굴림"/>
                <w:color w:val="auto"/>
              </w:rPr>
              <w:t xml:space="preserve"> </w:t>
            </w:r>
            <w:r w:rsidRPr="009E1CAE">
              <w:rPr>
                <w:rFonts w:ascii="굴림" w:hint="eastAsia"/>
                <w:color w:val="auto"/>
              </w:rPr>
              <w:t>입찰유의서에서</w:t>
            </w:r>
            <w:r w:rsidRPr="009E1CAE">
              <w:rPr>
                <w:rFonts w:ascii="굴림"/>
                <w:color w:val="auto"/>
              </w:rPr>
              <w:t xml:space="preserve"> </w:t>
            </w:r>
            <w:r w:rsidRPr="009E1CAE">
              <w:rPr>
                <w:rFonts w:ascii="굴림" w:hint="eastAsia"/>
                <w:color w:val="auto"/>
              </w:rPr>
              <w:t>정한</w:t>
            </w:r>
            <w:r w:rsidRPr="009E1CAE">
              <w:rPr>
                <w:rFonts w:ascii="굴림"/>
                <w:color w:val="auto"/>
              </w:rPr>
              <w:t xml:space="preserve"> </w:t>
            </w:r>
            <w:r w:rsidRPr="009E1CAE">
              <w:rPr>
                <w:rFonts w:ascii="굴림" w:hint="eastAsia"/>
                <w:color w:val="auto"/>
              </w:rPr>
              <w:t>주요</w:t>
            </w:r>
            <w:r w:rsidRPr="009E1CAE">
              <w:rPr>
                <w:rFonts w:ascii="굴림"/>
                <w:color w:val="auto"/>
              </w:rPr>
              <w:t xml:space="preserve"> </w:t>
            </w:r>
            <w:r w:rsidRPr="009E1CAE">
              <w:rPr>
                <w:rFonts w:ascii="굴림" w:hint="eastAsia"/>
                <w:color w:val="auto"/>
              </w:rPr>
              <w:t>조건을</w:t>
            </w:r>
            <w:r w:rsidRPr="009E1CAE">
              <w:rPr>
                <w:rFonts w:ascii="굴림"/>
                <w:color w:val="auto"/>
              </w:rPr>
              <w:t xml:space="preserve"> </w:t>
            </w:r>
            <w:r w:rsidRPr="009E1CAE">
              <w:rPr>
                <w:rFonts w:ascii="굴림" w:hint="eastAsia"/>
                <w:color w:val="auto"/>
              </w:rPr>
              <w:t>반영하지</w:t>
            </w:r>
            <w:r w:rsidRPr="009E1CAE">
              <w:rPr>
                <w:rFonts w:ascii="굴림"/>
                <w:color w:val="auto"/>
              </w:rPr>
              <w:t xml:space="preserve"> </w:t>
            </w:r>
            <w:r w:rsidRPr="009E1CAE">
              <w:rPr>
                <w:rFonts w:ascii="굴림" w:hint="eastAsia"/>
                <w:color w:val="auto"/>
              </w:rPr>
              <w:t>않고</w:t>
            </w:r>
            <w:r w:rsidRPr="009E1CAE">
              <w:rPr>
                <w:rFonts w:ascii="굴림"/>
                <w:color w:val="auto"/>
              </w:rPr>
              <w:t xml:space="preserve"> </w:t>
            </w:r>
            <w:r w:rsidRPr="009E1CAE">
              <w:rPr>
                <w:rFonts w:ascii="굴림" w:hint="eastAsia"/>
                <w:color w:val="auto"/>
              </w:rPr>
              <w:t>있거나</w:t>
            </w:r>
            <w:r w:rsidRPr="009E1CAE">
              <w:rPr>
                <w:rFonts w:ascii="굴림"/>
                <w:color w:val="auto"/>
              </w:rPr>
              <w:t xml:space="preserve"> </w:t>
            </w:r>
            <w:r w:rsidRPr="009E1CAE">
              <w:rPr>
                <w:rFonts w:ascii="굴림" w:hint="eastAsia"/>
                <w:color w:val="auto"/>
              </w:rPr>
              <w:t>또는</w:t>
            </w:r>
            <w:r w:rsidRPr="009E1CAE">
              <w:rPr>
                <w:rFonts w:ascii="굴림"/>
                <w:color w:val="auto"/>
              </w:rPr>
              <w:t xml:space="preserve"> </w:t>
            </w:r>
            <w:r w:rsidRPr="009E1CAE">
              <w:rPr>
                <w:rFonts w:ascii="굴림" w:hint="eastAsia"/>
                <w:color w:val="auto"/>
              </w:rPr>
              <w:t>입찰공고문</w:t>
            </w:r>
            <w:r w:rsidRPr="009E1CAE">
              <w:rPr>
                <w:rFonts w:ascii="굴림"/>
                <w:color w:val="auto"/>
              </w:rPr>
              <w:t xml:space="preserve"> </w:t>
            </w:r>
            <w:r w:rsidRPr="009E1CAE">
              <w:rPr>
                <w:rFonts w:ascii="굴림" w:hint="eastAsia"/>
                <w:color w:val="auto"/>
              </w:rPr>
              <w:t>및</w:t>
            </w:r>
            <w:r w:rsidRPr="009E1CAE">
              <w:rPr>
                <w:rFonts w:ascii="굴림"/>
                <w:color w:val="auto"/>
              </w:rPr>
              <w:t xml:space="preserve"> </w:t>
            </w:r>
            <w:r w:rsidRPr="009E1CAE">
              <w:rPr>
                <w:rFonts w:ascii="굴림" w:hint="eastAsia"/>
                <w:color w:val="auto"/>
              </w:rPr>
              <w:t>입찰유의서에서</w:t>
            </w:r>
            <w:r w:rsidRPr="009E1CAE">
              <w:rPr>
                <w:rFonts w:ascii="굴림"/>
                <w:color w:val="auto"/>
              </w:rPr>
              <w:t xml:space="preserve"> </w:t>
            </w:r>
            <w:r w:rsidRPr="009E1CAE">
              <w:rPr>
                <w:rFonts w:ascii="굴림" w:hint="eastAsia"/>
                <w:color w:val="auto"/>
              </w:rPr>
              <w:t>정한</w:t>
            </w:r>
            <w:r w:rsidRPr="009E1CAE">
              <w:rPr>
                <w:rFonts w:ascii="굴림"/>
                <w:color w:val="auto"/>
              </w:rPr>
              <w:t xml:space="preserve"> </w:t>
            </w:r>
            <w:r w:rsidRPr="009E1CAE">
              <w:rPr>
                <w:rFonts w:ascii="굴림" w:hint="eastAsia"/>
                <w:color w:val="auto"/>
              </w:rPr>
              <w:t>서류를</w:t>
            </w:r>
            <w:r w:rsidRPr="009E1CAE">
              <w:rPr>
                <w:rFonts w:ascii="굴림"/>
                <w:color w:val="auto"/>
              </w:rPr>
              <w:t xml:space="preserve"> </w:t>
            </w:r>
            <w:r w:rsidRPr="009E1CAE">
              <w:rPr>
                <w:rFonts w:ascii="굴림" w:hint="eastAsia"/>
                <w:color w:val="auto"/>
              </w:rPr>
              <w:t>제출하지</w:t>
            </w:r>
            <w:r w:rsidRPr="009E1CAE">
              <w:rPr>
                <w:rFonts w:ascii="굴림"/>
                <w:color w:val="auto"/>
              </w:rPr>
              <w:t xml:space="preserve"> </w:t>
            </w:r>
            <w:r w:rsidRPr="009E1CAE">
              <w:rPr>
                <w:rFonts w:ascii="굴림" w:hint="eastAsia"/>
                <w:color w:val="auto"/>
              </w:rPr>
              <w:t>아니한</w:t>
            </w:r>
            <w:r w:rsidRPr="009E1CAE">
              <w:rPr>
                <w:rFonts w:ascii="굴림"/>
                <w:color w:val="auto"/>
              </w:rPr>
              <w:t xml:space="preserve"> </w:t>
            </w:r>
            <w:r w:rsidRPr="009E1CAE">
              <w:rPr>
                <w:rFonts w:ascii="굴림" w:hint="eastAsia"/>
                <w:color w:val="auto"/>
              </w:rPr>
              <w:t>입찰</w:t>
            </w:r>
          </w:p>
          <w:p w:rsidR="005E4B7D" w:rsidRPr="009E1CAE"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ind w:leftChars="100" w:left="548" w:hangingChars="174" w:hanging="348"/>
              <w:jc w:val="left"/>
              <w:rPr>
                <w:rFonts w:ascii="굴림"/>
                <w:color w:val="auto"/>
              </w:rPr>
            </w:pPr>
            <w:r w:rsidRPr="009E1CAE">
              <w:rPr>
                <w:rFonts w:ascii="굴림" w:hint="eastAsia"/>
                <w:color w:val="auto"/>
              </w:rPr>
              <w:t>사</w:t>
            </w:r>
            <w:r w:rsidRPr="009E1CAE">
              <w:rPr>
                <w:rFonts w:ascii="굴림"/>
                <w:color w:val="auto"/>
              </w:rPr>
              <w:t xml:space="preserve">. </w:t>
            </w:r>
            <w:r w:rsidRPr="009E1CAE">
              <w:rPr>
                <w:rFonts w:ascii="굴림" w:hint="eastAsia"/>
                <w:color w:val="auto"/>
              </w:rPr>
              <w:t>입찰서에</w:t>
            </w:r>
            <w:r w:rsidRPr="009E1CAE">
              <w:rPr>
                <w:rFonts w:ascii="굴림"/>
                <w:color w:val="auto"/>
              </w:rPr>
              <w:t xml:space="preserve"> </w:t>
            </w:r>
            <w:r w:rsidRPr="009E1CAE">
              <w:rPr>
                <w:rFonts w:ascii="굴림" w:hint="eastAsia"/>
                <w:color w:val="auto"/>
              </w:rPr>
              <w:t>기재한</w:t>
            </w:r>
            <w:r w:rsidRPr="009E1CAE">
              <w:rPr>
                <w:rFonts w:ascii="굴림"/>
                <w:color w:val="auto"/>
              </w:rPr>
              <w:t xml:space="preserve"> </w:t>
            </w:r>
            <w:r w:rsidRPr="009E1CAE">
              <w:rPr>
                <w:rFonts w:ascii="굴림" w:hint="eastAsia"/>
                <w:color w:val="auto"/>
              </w:rPr>
              <w:t>중요부분에</w:t>
            </w:r>
            <w:r w:rsidRPr="009E1CAE">
              <w:rPr>
                <w:rFonts w:ascii="굴림"/>
                <w:color w:val="auto"/>
              </w:rPr>
              <w:t xml:space="preserve"> </w:t>
            </w:r>
            <w:r w:rsidRPr="009E1CAE">
              <w:rPr>
                <w:rFonts w:ascii="굴림" w:hint="eastAsia"/>
                <w:color w:val="auto"/>
              </w:rPr>
              <w:t>착오가</w:t>
            </w:r>
            <w:r w:rsidRPr="009E1CAE">
              <w:rPr>
                <w:rFonts w:ascii="굴림"/>
                <w:color w:val="auto"/>
              </w:rPr>
              <w:t xml:space="preserve"> </w:t>
            </w:r>
            <w:r w:rsidRPr="009E1CAE">
              <w:rPr>
                <w:rFonts w:ascii="굴림" w:hint="eastAsia"/>
                <w:color w:val="auto"/>
              </w:rPr>
              <w:t>있음을</w:t>
            </w:r>
            <w:r w:rsidRPr="009E1CAE">
              <w:rPr>
                <w:rFonts w:ascii="굴림"/>
                <w:color w:val="auto"/>
              </w:rPr>
              <w:t xml:space="preserve"> </w:t>
            </w:r>
            <w:r w:rsidRPr="009E1CAE">
              <w:rPr>
                <w:rFonts w:ascii="굴림" w:hint="eastAsia"/>
                <w:color w:val="auto"/>
              </w:rPr>
              <w:t>이유로</w:t>
            </w:r>
            <w:r w:rsidRPr="009E1CAE">
              <w:rPr>
                <w:rFonts w:ascii="굴림"/>
                <w:color w:val="auto"/>
              </w:rPr>
              <w:t xml:space="preserve"> </w:t>
            </w:r>
            <w:r w:rsidRPr="009E1CAE">
              <w:rPr>
                <w:rFonts w:ascii="굴림" w:hint="eastAsia"/>
                <w:color w:val="auto"/>
              </w:rPr>
              <w:t>개찰현장에서</w:t>
            </w:r>
            <w:r w:rsidRPr="009E1CAE">
              <w:rPr>
                <w:rFonts w:ascii="굴림"/>
                <w:color w:val="auto"/>
              </w:rPr>
              <w:t xml:space="preserve"> </w:t>
            </w:r>
            <w:r w:rsidRPr="009E1CAE">
              <w:rPr>
                <w:rFonts w:ascii="굴림" w:hint="eastAsia"/>
                <w:color w:val="auto"/>
              </w:rPr>
              <w:t>입찰자가</w:t>
            </w:r>
            <w:r w:rsidRPr="009E1CAE">
              <w:rPr>
                <w:rFonts w:ascii="굴림"/>
                <w:color w:val="auto"/>
              </w:rPr>
              <w:t xml:space="preserve"> </w:t>
            </w:r>
            <w:r w:rsidRPr="009E1CAE">
              <w:rPr>
                <w:rFonts w:ascii="굴림" w:hint="eastAsia"/>
                <w:color w:val="auto"/>
              </w:rPr>
              <w:t>입찰의</w:t>
            </w:r>
            <w:r w:rsidRPr="009E1CAE">
              <w:rPr>
                <w:rFonts w:ascii="굴림"/>
                <w:color w:val="auto"/>
              </w:rPr>
              <w:t xml:space="preserve"> </w:t>
            </w:r>
            <w:r w:rsidRPr="009E1CAE">
              <w:rPr>
                <w:rFonts w:ascii="굴림" w:hint="eastAsia"/>
                <w:color w:val="auto"/>
              </w:rPr>
              <w:t>취</w:t>
            </w:r>
            <w:r w:rsidRPr="009E1CAE">
              <w:rPr>
                <w:rFonts w:ascii="굴림" w:hint="eastAsia"/>
                <w:color w:val="auto"/>
                <w:spacing w:val="-8"/>
              </w:rPr>
              <w:t>소의사를</w:t>
            </w:r>
            <w:r w:rsidRPr="009E1CAE">
              <w:rPr>
                <w:rFonts w:ascii="굴림"/>
                <w:color w:val="auto"/>
                <w:spacing w:val="-8"/>
              </w:rPr>
              <w:t xml:space="preserve"> </w:t>
            </w:r>
            <w:r w:rsidRPr="009E1CAE">
              <w:rPr>
                <w:rFonts w:ascii="굴림" w:hint="eastAsia"/>
                <w:color w:val="auto"/>
                <w:spacing w:val="-8"/>
              </w:rPr>
              <w:t>표시한</w:t>
            </w:r>
            <w:r w:rsidRPr="009E1CAE">
              <w:rPr>
                <w:rFonts w:ascii="굴림"/>
                <w:color w:val="auto"/>
                <w:spacing w:val="-8"/>
              </w:rPr>
              <w:t xml:space="preserve"> </w:t>
            </w:r>
            <w:r w:rsidRPr="009E1CAE">
              <w:rPr>
                <w:rFonts w:ascii="굴림" w:hint="eastAsia"/>
                <w:color w:val="auto"/>
                <w:spacing w:val="-8"/>
              </w:rPr>
              <w:t>것으로서</w:t>
            </w:r>
            <w:r w:rsidRPr="009E1CAE">
              <w:rPr>
                <w:rFonts w:ascii="굴림"/>
                <w:color w:val="auto"/>
                <w:spacing w:val="-8"/>
              </w:rPr>
              <w:t xml:space="preserve"> </w:t>
            </w:r>
            <w:r w:rsidRPr="009E1CAE">
              <w:rPr>
                <w:rFonts w:ascii="굴림" w:hint="eastAsia"/>
                <w:color w:val="auto"/>
                <w:spacing w:val="-8"/>
              </w:rPr>
              <w:t>계약담당공무원이</w:t>
            </w:r>
            <w:r w:rsidRPr="009E1CAE">
              <w:rPr>
                <w:rFonts w:ascii="굴림"/>
                <w:color w:val="auto"/>
              </w:rPr>
              <w:t xml:space="preserve"> </w:t>
            </w:r>
            <w:r w:rsidRPr="009E1CAE">
              <w:rPr>
                <w:rFonts w:ascii="굴림" w:hint="eastAsia"/>
                <w:color w:val="auto"/>
              </w:rPr>
              <w:t>이를</w:t>
            </w:r>
            <w:r w:rsidRPr="009E1CAE">
              <w:rPr>
                <w:rFonts w:ascii="굴림"/>
                <w:color w:val="auto"/>
              </w:rPr>
              <w:t xml:space="preserve"> </w:t>
            </w:r>
            <w:r w:rsidRPr="009E1CAE">
              <w:rPr>
                <w:rFonts w:ascii="굴림" w:hint="eastAsia"/>
                <w:color w:val="auto"/>
              </w:rPr>
              <w:t>인정한</w:t>
            </w:r>
            <w:r w:rsidRPr="009E1CAE">
              <w:rPr>
                <w:rFonts w:ascii="굴림"/>
                <w:color w:val="auto"/>
              </w:rPr>
              <w:t xml:space="preserve"> </w:t>
            </w:r>
            <w:r w:rsidRPr="009E1CAE">
              <w:rPr>
                <w:rFonts w:ascii="굴림" w:hint="eastAsia"/>
                <w:color w:val="auto"/>
              </w:rPr>
              <w:t>입찰</w:t>
            </w:r>
          </w:p>
          <w:p w:rsidR="005E4B7D" w:rsidRPr="009E1CAE" w:rsidRDefault="005E4B7D" w:rsidP="004C3EF5">
            <w:pPr>
              <w:pStyle w:val="15"/>
              <w:wordWrap/>
              <w:snapToGrid/>
              <w:spacing w:line="288" w:lineRule="auto"/>
              <w:jc w:val="left"/>
              <w:rPr>
                <w:rFonts w:ascii="굴림"/>
                <w:color w:val="auto"/>
              </w:rPr>
            </w:pPr>
          </w:p>
          <w:p w:rsidR="005E4B7D" w:rsidRPr="009E1CAE" w:rsidRDefault="005E4B7D" w:rsidP="004C3EF5">
            <w:pPr>
              <w:pStyle w:val="15"/>
              <w:wordWrap/>
              <w:snapToGrid/>
              <w:spacing w:line="288" w:lineRule="auto"/>
              <w:jc w:val="left"/>
              <w:rPr>
                <w:rFonts w:ascii="굴림"/>
                <w:color w:val="auto"/>
              </w:rPr>
            </w:pPr>
          </w:p>
          <w:p w:rsidR="005E4B7D" w:rsidRPr="005E4B7D" w:rsidRDefault="005E4B7D" w:rsidP="005E4B7D">
            <w:pPr>
              <w:pStyle w:val="15"/>
              <w:wordWrap/>
              <w:snapToGrid/>
              <w:spacing w:line="288" w:lineRule="auto"/>
              <w:ind w:leftChars="100" w:left="548" w:hangingChars="174" w:hanging="348"/>
              <w:jc w:val="left"/>
              <w:rPr>
                <w:rFonts w:ascii="굴림"/>
                <w:color w:val="auto"/>
              </w:rPr>
            </w:pPr>
            <w:r w:rsidRPr="009E1CAE">
              <w:rPr>
                <w:rFonts w:ascii="굴림" w:hint="eastAsia"/>
                <w:color w:val="auto"/>
              </w:rPr>
              <w:t>아</w:t>
            </w:r>
            <w:r w:rsidRPr="009E1CAE">
              <w:rPr>
                <w:rFonts w:ascii="굴림"/>
                <w:color w:val="auto"/>
              </w:rPr>
              <w:t xml:space="preserve">. </w:t>
            </w:r>
            <w:r w:rsidRPr="009E1CAE">
              <w:rPr>
                <w:rFonts w:ascii="굴림" w:hint="eastAsia"/>
                <w:color w:val="auto"/>
              </w:rPr>
              <w:t>그</w:t>
            </w:r>
            <w:r w:rsidRPr="009E1CAE">
              <w:rPr>
                <w:rFonts w:ascii="굴림"/>
                <w:color w:val="auto"/>
              </w:rPr>
              <w:t xml:space="preserve"> </w:t>
            </w:r>
            <w:r w:rsidRPr="009E1CAE">
              <w:rPr>
                <w:rFonts w:ascii="굴림" w:hint="eastAsia"/>
                <w:color w:val="auto"/>
              </w:rPr>
              <w:t>밖에</w:t>
            </w:r>
            <w:r w:rsidRPr="009E1CAE">
              <w:rPr>
                <w:rFonts w:ascii="굴림"/>
                <w:color w:val="auto"/>
              </w:rPr>
              <w:t xml:space="preserve"> </w:t>
            </w:r>
            <w:r w:rsidRPr="009E1CAE">
              <w:rPr>
                <w:rFonts w:ascii="굴림" w:hint="eastAsia"/>
                <w:color w:val="auto"/>
              </w:rPr>
              <w:t>입찰공고문에서</w:t>
            </w:r>
            <w:r w:rsidRPr="009E1CAE">
              <w:rPr>
                <w:rFonts w:ascii="굴림"/>
                <w:color w:val="auto"/>
              </w:rPr>
              <w:t xml:space="preserve"> </w:t>
            </w:r>
            <w:r w:rsidRPr="009E1CAE">
              <w:rPr>
                <w:rFonts w:ascii="굴림" w:hint="eastAsia"/>
                <w:color w:val="auto"/>
              </w:rPr>
              <w:t>정한</w:t>
            </w:r>
            <w:r w:rsidRPr="009E1CAE">
              <w:rPr>
                <w:rFonts w:ascii="굴림"/>
                <w:color w:val="auto"/>
              </w:rPr>
              <w:t xml:space="preserve"> </w:t>
            </w:r>
            <w:r w:rsidRPr="009E1CAE">
              <w:rPr>
                <w:rFonts w:ascii="굴림" w:hint="eastAsia"/>
                <w:color w:val="auto"/>
              </w:rPr>
              <w:t>입찰</w:t>
            </w:r>
            <w:r w:rsidRPr="009E1CAE">
              <w:rPr>
                <w:rFonts w:ascii="굴림"/>
                <w:color w:val="auto"/>
              </w:rPr>
              <w:t xml:space="preserve"> </w:t>
            </w:r>
            <w:r w:rsidRPr="009E1CAE">
              <w:rPr>
                <w:rFonts w:ascii="굴림" w:hint="eastAsia"/>
                <w:color w:val="auto"/>
              </w:rPr>
              <w:t>무효</w:t>
            </w:r>
            <w:r w:rsidRPr="009E1CAE">
              <w:rPr>
                <w:rFonts w:ascii="굴림"/>
                <w:color w:val="auto"/>
              </w:rPr>
              <w:t xml:space="preserve"> </w:t>
            </w:r>
            <w:r w:rsidRPr="009E1CAE">
              <w:rPr>
                <w:rFonts w:ascii="굴림" w:hint="eastAsia"/>
                <w:color w:val="auto"/>
              </w:rPr>
              <w:t>사유가</w:t>
            </w:r>
            <w:r w:rsidRPr="009E1CAE">
              <w:rPr>
                <w:rFonts w:ascii="굴림"/>
                <w:color w:val="auto"/>
              </w:rPr>
              <w:t xml:space="preserve"> </w:t>
            </w:r>
            <w:r w:rsidRPr="009E1CAE">
              <w:rPr>
                <w:rFonts w:ascii="굴림" w:hint="eastAsia"/>
                <w:color w:val="auto"/>
              </w:rPr>
              <w:t>발생한</w:t>
            </w:r>
            <w:r w:rsidRPr="009E1CAE">
              <w:rPr>
                <w:rFonts w:ascii="굴림"/>
                <w:color w:val="auto"/>
              </w:rPr>
              <w:t xml:space="preserve"> </w:t>
            </w:r>
            <w:r w:rsidRPr="009E1CAE">
              <w:rPr>
                <w:rFonts w:ascii="굴림" w:hint="eastAsia"/>
                <w:color w:val="auto"/>
              </w:rPr>
              <w:t>입찰</w:t>
            </w:r>
            <w:r w:rsidRPr="009E1CAE">
              <w:rPr>
                <w:rFonts w:ascii="굴림"/>
                <w:color w:val="auto"/>
              </w:rPr>
              <w:t xml:space="preserve"> </w:t>
            </w:r>
          </w:p>
        </w:tc>
        <w:tc>
          <w:tcPr>
            <w:tcW w:w="4814" w:type="dxa"/>
            <w:tcMar>
              <w:top w:w="113" w:type="dxa"/>
              <w:left w:w="102" w:type="dxa"/>
              <w:bottom w:w="113" w:type="dxa"/>
              <w:right w:w="102" w:type="dxa"/>
            </w:tcMar>
          </w:tcPr>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lastRenderedPageBreak/>
              <w:t>1. QUALIFICATION OF BIDDER</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2"/>
              <w:wordWrap/>
              <w:spacing w:line="288" w:lineRule="auto"/>
              <w:ind w:left="100" w:hanging="100"/>
              <w:jc w:val="left"/>
              <w:rPr>
                <w:rFonts w:ascii="굴림"/>
                <w:color w:val="auto"/>
                <w:kern w:val="0"/>
              </w:rPr>
            </w:pPr>
            <w:r w:rsidRPr="009E1CAE">
              <w:rPr>
                <w:rFonts w:ascii="굴림"/>
                <w:bCs/>
                <w:kern w:val="0"/>
              </w:rPr>
              <w:t xml:space="preserve"> </w:t>
            </w:r>
            <w:r w:rsidRPr="009E1CAE">
              <w:rPr>
                <w:rFonts w:ascii="굴림" w:hint="eastAsia"/>
                <w:kern w:val="0"/>
              </w:rPr>
              <w:t>Any</w:t>
            </w:r>
            <w:r w:rsidRPr="009E1CAE">
              <w:rPr>
                <w:rFonts w:ascii="굴림"/>
                <w:color w:val="FF0000"/>
                <w:kern w:val="0"/>
              </w:rPr>
              <w:t xml:space="preserve"> </w:t>
            </w:r>
            <w:r w:rsidRPr="009E1CAE">
              <w:rPr>
                <w:rFonts w:ascii="굴림" w:hint="eastAsia"/>
                <w:color w:val="auto"/>
                <w:kern w:val="0"/>
              </w:rPr>
              <w:t>company that desires to participate</w:t>
            </w:r>
            <w:r w:rsidRPr="009E1CAE">
              <w:rPr>
                <w:rFonts w:ascii="굴림"/>
                <w:color w:val="auto"/>
                <w:kern w:val="0"/>
              </w:rPr>
              <w:t xml:space="preserve"> </w:t>
            </w:r>
            <w:r w:rsidRPr="009E1CAE">
              <w:rPr>
                <w:rFonts w:ascii="굴림" w:hint="eastAsia"/>
                <w:color w:val="auto"/>
                <w:kern w:val="0"/>
              </w:rPr>
              <w:t>in the bidding (hereinafter referred to as the “Bidder”) carried out by</w:t>
            </w:r>
            <w:r w:rsidRPr="009E1CAE">
              <w:rPr>
                <w:rFonts w:ascii="굴림"/>
                <w:color w:val="auto"/>
                <w:kern w:val="0"/>
              </w:rPr>
              <w:t xml:space="preserve"> </w:t>
            </w:r>
            <w:r w:rsidRPr="009E1CAE">
              <w:rPr>
                <w:rFonts w:ascii="굴림" w:hint="eastAsia"/>
                <w:color w:val="auto"/>
                <w:kern w:val="0"/>
              </w:rPr>
              <w:t>the Defense Acquisition Program Administration (hereinafter referred to as “DAPA”) shall meet the following requirements:</w:t>
            </w:r>
          </w:p>
          <w:p w:rsidR="005E4B7D" w:rsidRPr="009E1CAE" w:rsidRDefault="005E4B7D" w:rsidP="004C3EF5">
            <w:pPr>
              <w:pStyle w:val="2"/>
              <w:wordWrap/>
              <w:spacing w:line="288" w:lineRule="auto"/>
              <w:ind w:left="100" w:hanging="100"/>
              <w:jc w:val="left"/>
              <w:rPr>
                <w:rFonts w:ascii="굴림"/>
                <w:color w:val="auto"/>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a. The Bidder shall be a foreign manufacturer or foreign/domestic supplier who specializes in dealing with the items(s) subject to this bidding and is registered with the following systems; </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(1) Foreign company: Korea Defense On-line E-Procurement System(www.d2b.go.kr)</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(2) Domestic supplier: Korea On-line</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E-Procurement System(www.g2b.go.kr) and Korea Defense On-line</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E-Procurement System(www.d2b.go.kr)</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The Bidder shall register with DAPA, at least five (5) days prior to the bid opening date specified in the Invitation for Bid (hereinafter referred to as the “IFB” or “Invitation”). In case the Bidder wishes to participate in bidding by hiring a munitions sales agent (hereinafter referred to as the “commissioned agent”), the respective Commissioned Agent must also be the agent that has registered with DAPA in accordance with Article 57-2 of the Defense Acquisition Program Act and Article 68-2 of the Enforcement Decree of the Defense Acquisition Program Act.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sz w:val="18"/>
                <w:szCs w:val="18"/>
              </w:rPr>
            </w:pPr>
            <w:r w:rsidRPr="009E1CAE">
              <w:rPr>
                <w:rFonts w:ascii="굴림" w:eastAsia="굴림" w:hAnsi="굴림" w:cs="굴림"/>
                <w:bCs/>
                <w:kern w:val="0"/>
                <w:szCs w:val="20"/>
              </w:rPr>
              <w:t xml:space="preserve"> c. The Bidder shall pass the security measurement and background check in order to participate in a bidding as a domestic supplier (including the Bidder's Commissioned Agent).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d. The Bidder shall be qualified and eligible to receive a contract according to applicable laws and regulations.</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2. BID PRICE</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a. Unless otherwise required in the IFB, prices shall be quoted in United States Dollars with the delivery terms agreed upon the IFB, on the attached </w:t>
            </w:r>
            <w:proofErr w:type="gramStart"/>
            <w:r w:rsidRPr="009E1CAE">
              <w:rPr>
                <w:rFonts w:ascii="굴림" w:eastAsia="굴림" w:hAnsi="굴림" w:cs="굴림"/>
                <w:bCs/>
                <w:kern w:val="0"/>
                <w:szCs w:val="20"/>
              </w:rPr>
              <w:t>format(</w:t>
            </w:r>
            <w:proofErr w:type="gramEnd"/>
            <w:r w:rsidRPr="009E1CAE">
              <w:rPr>
                <w:rFonts w:ascii="굴림" w:eastAsia="굴림" w:hAnsi="굴림" w:cs="굴림"/>
                <w:bCs/>
                <w:kern w:val="0"/>
                <w:szCs w:val="20"/>
              </w:rPr>
              <w:t>Commodity Descriptions and Price List)[Annex 2]. The Bidder shall indicate the unit prices and total prices of the commodity, including inspection fee, by each item. If a disparity exists between the unit price and total price, the unit price shall prevail.</w:t>
            </w:r>
          </w:p>
          <w:p w:rsidR="005E4B7D" w:rsidRPr="009E1CAE" w:rsidRDefault="005E4B7D" w:rsidP="004C3EF5">
            <w:pPr>
              <w:wordWrap/>
              <w:spacing w:line="288" w:lineRule="auto"/>
              <w:jc w:val="left"/>
              <w:rPr>
                <w:rFonts w:ascii="굴림" w:eastAsia="굴림" w:hAnsi="굴림" w:cs="굴림"/>
                <w:bCs/>
                <w:kern w:val="0"/>
                <w:szCs w:val="20"/>
              </w:rPr>
            </w:pPr>
            <w:r w:rsidRPr="009E1CAE">
              <w:rPr>
                <w:rFonts w:ascii="굴림" w:eastAsia="굴림" w:hAnsi="굴림" w:cs="굴림"/>
                <w:bCs/>
                <w:kern w:val="0"/>
                <w:szCs w:val="20"/>
              </w:rPr>
              <w:t xml:space="preserve"> </w:t>
            </w: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The Bidder shall not include the cost of spare parts in the cost of basic equipment.  The spare parts offered in the bid are to be those recommended by the manufacturer of the equipment for which the parts are intended.  The cost of spare parts is to be itemized and quoted as separate items.</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c. DAPA reserves the right to purchase the spare parts as quoted or in quantities which DAPA deems appropriate.  If DAPA so desires, the Bidder shall make available to DAPA the manufacturer’s price list for the parts quoted.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3. BIDDING DOCUMENTS</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08" w:hanging="308"/>
              <w:jc w:val="left"/>
              <w:rPr>
                <w:rFonts w:ascii="굴림"/>
                <w:color w:val="auto"/>
              </w:rPr>
            </w:pPr>
            <w:r w:rsidRPr="009E1CAE">
              <w:rPr>
                <w:rFonts w:ascii="굴림"/>
                <w:bCs/>
                <w:color w:val="auto"/>
                <w:kern w:val="0"/>
              </w:rPr>
              <w:t xml:space="preserve"> a. The commodity being procured and the bidding procedures </w:t>
            </w:r>
            <w:r w:rsidRPr="009E1CAE">
              <w:rPr>
                <w:rFonts w:ascii="굴림" w:hint="eastAsia"/>
                <w:color w:val="auto"/>
                <w:kern w:val="0"/>
              </w:rPr>
              <w:t>shall be</w:t>
            </w:r>
            <w:r w:rsidRPr="009E1CAE">
              <w:rPr>
                <w:rFonts w:ascii="굴림"/>
                <w:bCs/>
                <w:color w:val="auto"/>
                <w:kern w:val="0"/>
              </w:rPr>
              <w:t xml:space="preserve"> prescribed in the IFB. Other documents related to the bidding shall consist of:</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(1) General Instructions to Bidders;</w:t>
            </w:r>
          </w:p>
          <w:p w:rsidR="005E4B7D" w:rsidRPr="009E1CAE" w:rsidRDefault="005E4B7D" w:rsidP="004C3EF5">
            <w:pPr>
              <w:pStyle w:val="12"/>
              <w:wordWrap/>
              <w:spacing w:line="288" w:lineRule="auto"/>
              <w:ind w:left="616" w:hanging="616"/>
              <w:jc w:val="left"/>
              <w:rPr>
                <w:rFonts w:ascii="굴림"/>
                <w:color w:val="auto"/>
              </w:rPr>
            </w:pPr>
            <w:r w:rsidRPr="009E1CAE">
              <w:rPr>
                <w:rFonts w:ascii="굴림"/>
                <w:bCs/>
                <w:color w:val="auto"/>
                <w:kern w:val="0"/>
              </w:rPr>
              <w:t xml:space="preserve">   (2) </w:t>
            </w:r>
            <w:r w:rsidRPr="009E1CAE">
              <w:rPr>
                <w:rFonts w:ascii="굴림" w:hint="eastAsia"/>
                <w:color w:val="auto"/>
                <w:kern w:val="0"/>
              </w:rPr>
              <w:t>General</w:t>
            </w:r>
            <w:r w:rsidRPr="009E1CAE">
              <w:rPr>
                <w:rFonts w:ascii="굴림"/>
                <w:color w:val="auto"/>
                <w:kern w:val="0"/>
              </w:rPr>
              <w:t xml:space="preserve"> </w:t>
            </w:r>
            <w:r w:rsidRPr="009E1CAE">
              <w:rPr>
                <w:rFonts w:ascii="굴림"/>
                <w:bCs/>
                <w:color w:val="auto"/>
                <w:kern w:val="0"/>
              </w:rPr>
              <w:t>Terms and Conditions;</w:t>
            </w:r>
          </w:p>
          <w:p w:rsidR="005E4B7D" w:rsidRPr="009E1CAE" w:rsidRDefault="005E4B7D" w:rsidP="004C3EF5">
            <w:pPr>
              <w:pStyle w:val="12"/>
              <w:wordWrap/>
              <w:spacing w:line="288" w:lineRule="auto"/>
              <w:ind w:left="680" w:hanging="680"/>
              <w:jc w:val="left"/>
              <w:rPr>
                <w:rFonts w:ascii="굴림"/>
                <w:color w:val="auto"/>
              </w:rPr>
            </w:pPr>
            <w:r w:rsidRPr="009E1CAE">
              <w:rPr>
                <w:rFonts w:ascii="굴림"/>
                <w:bCs/>
                <w:color w:val="auto"/>
                <w:kern w:val="0"/>
              </w:rPr>
              <w:t xml:space="preserve">   (3) Technical Specifications </w:t>
            </w:r>
            <w:r w:rsidRPr="009E1CAE">
              <w:rPr>
                <w:rFonts w:ascii="굴림" w:hint="eastAsia"/>
                <w:color w:val="auto"/>
                <w:kern w:val="0"/>
              </w:rPr>
              <w:t>or Purchase Order;</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(4) Drawings;</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(5) Schedules; and</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(6) Any other documents specified in the IFB.</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The Bidder is required to be fully aware of all instructions contained in the IFB as well as the preceding Paragraph "a". Any bid which fails to comply with any of the requirements of the documents in the preceding Paragraph “a” may be rejected at the Bidder’s own risk and expense.</w:t>
            </w:r>
          </w:p>
          <w:p w:rsidR="005E4B7D" w:rsidRPr="009E1CAE" w:rsidRDefault="005E4B7D" w:rsidP="004C3EF5">
            <w:pPr>
              <w:wordWrap/>
              <w:spacing w:line="288" w:lineRule="auto"/>
              <w:ind w:left="566" w:hanging="566"/>
              <w:jc w:val="left"/>
              <w:textAlignment w:val="baseline"/>
              <w:rPr>
                <w:rFonts w:ascii="굴림" w:eastAsia="굴림" w:hAnsi="굴림" w:cs="굴림"/>
                <w:kern w:val="0"/>
                <w:szCs w:val="20"/>
              </w:rPr>
            </w:pPr>
          </w:p>
          <w:p w:rsidR="005E4B7D" w:rsidRPr="009E1CAE" w:rsidRDefault="005E4B7D" w:rsidP="004C3EF5">
            <w:pPr>
              <w:wordWrap/>
              <w:spacing w:line="288" w:lineRule="auto"/>
              <w:ind w:left="365" w:hanging="365"/>
              <w:jc w:val="left"/>
              <w:textAlignment w:val="baseline"/>
              <w:rPr>
                <w:rFonts w:ascii="굴림" w:eastAsia="굴림" w:hAnsi="굴림" w:cs="굴림"/>
                <w:kern w:val="0"/>
                <w:szCs w:val="20"/>
              </w:rPr>
            </w:pPr>
            <w:r w:rsidRPr="009E1CAE">
              <w:rPr>
                <w:rFonts w:ascii="굴림" w:eastAsia="굴림" w:hAnsi="굴림" w:cs="굴림"/>
                <w:kern w:val="0"/>
                <w:szCs w:val="20"/>
              </w:rPr>
              <w:t xml:space="preserve"> c</w:t>
            </w:r>
            <w:r w:rsidRPr="009E1CAE">
              <w:rPr>
                <w:rFonts w:ascii="굴림" w:eastAsia="굴림" w:hAnsi="굴림" w:cs="굴림" w:hint="eastAsia"/>
                <w:kern w:val="0"/>
                <w:szCs w:val="20"/>
              </w:rPr>
              <w:t>.</w:t>
            </w:r>
            <w:r w:rsidRPr="009E1CAE">
              <w:rPr>
                <w:rFonts w:ascii="굴림" w:eastAsia="굴림" w:hAnsi="굴림" w:cs="굴림"/>
                <w:kern w:val="0"/>
                <w:szCs w:val="20"/>
              </w:rPr>
              <w:t xml:space="preserve"> </w:t>
            </w:r>
            <w:r w:rsidRPr="009E1CAE">
              <w:rPr>
                <w:rFonts w:ascii="굴림" w:eastAsia="굴림" w:hAnsi="굴림" w:hint="eastAsia"/>
                <w:kern w:val="0"/>
              </w:rPr>
              <w:t>The Bidder shall be aware of the criteria for invalidation of bids as set out in Article 1</w:t>
            </w:r>
            <w:r w:rsidRPr="009E1CAE">
              <w:rPr>
                <w:rFonts w:ascii="굴림" w:eastAsia="굴림" w:hAnsi="굴림"/>
                <w:kern w:val="0"/>
              </w:rPr>
              <w:t>6</w:t>
            </w:r>
            <w:r w:rsidRPr="009E1CAE">
              <w:rPr>
                <w:rFonts w:ascii="굴림" w:eastAsia="굴림" w:hAnsi="굴림" w:hint="eastAsia"/>
                <w:kern w:val="0"/>
              </w:rPr>
              <w:t>.</w:t>
            </w:r>
          </w:p>
          <w:p w:rsidR="005E4B7D" w:rsidRPr="009E1CAE" w:rsidRDefault="005E4B7D" w:rsidP="004C3EF5">
            <w:pPr>
              <w:wordWrap/>
              <w:spacing w:line="288" w:lineRule="auto"/>
              <w:jc w:val="left"/>
              <w:textAlignment w:val="baseline"/>
              <w:rPr>
                <w:rFonts w:ascii="굴림" w:eastAsia="굴림" w:hAnsi="굴림" w:cs="굴림"/>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4. PREPARATION OF BID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a. The Bidder shall prepare one (1) original and one (1) copy of the bid in accordance with the format and guidelines designated by DAPA.  Unless otherwise required in the IFB, all bids, descriptive materials and publications tendered under the IFB shall be prepared in either English or Korean.</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Deletions or other changes in the bid must be explained or noted over the signature or initials of the person signing the bid. No change will be accepted after the date of bids.</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c. Drawings, if any, attached to the Invitation, are not guaranteed to be free from errors or discrepancies. The Bidder is required to compare the drawings with the specifications. All modifications of the drawings required to make the drawings conform to the specifications in the Invitation must be noted in the bid.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d. If a special packing is required in the specifications, a detailed description must be included in the bid.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e. Duration, if stated as the number of days, will include Saturdays, Sundays and </w:t>
            </w:r>
            <w:r w:rsidRPr="009E1CAE">
              <w:rPr>
                <w:rFonts w:ascii="굴림" w:eastAsia="굴림" w:hAnsi="굴림" w:cs="굴림"/>
                <w:bCs/>
                <w:kern w:val="0"/>
                <w:szCs w:val="20"/>
              </w:rPr>
              <w:lastRenderedPageBreak/>
              <w:t>holidays. However, in case the expiry date falls on a day that is not a business day, the expiry date shall be pushed to the next business day.</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f. DAPA will not be responsible for any expense or loss which may be incurred by the Bidder in connection with the preparation of his bid.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g. The Bidder (whether or not he submits a bid) shall treat the details of the Bid Documents   as private and confidential.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h. The Bidder shall prepare his bid under the strict confidentiality and not at any time disclose the bid prices or any other material aspect of his bid to any entity or individual not in the direct employment of the Bidder.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5. ALTERNATIVE BID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a. DAPA may give due consideration to alternative bids proposed by the Bidder in cases where such bids provide improved design and cost saving exercise for which full details are submitted with the bid, together with a separate price for each such proposal signed by the same person as in the original bid.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In the case of alternative bids, only those specifications which indicate a part number or model number of the equipment will be considered for evaluation.</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c. All other terms and conditions such as payment, delivery, packing methods, discharging port, accessories, etc., if different from those of the original bid, will make the alternative bid unconsidered for evaluation.</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d. DAPA shall consider the alternative bids as </w:t>
            </w:r>
            <w:r w:rsidRPr="009E1CAE">
              <w:rPr>
                <w:rFonts w:ascii="굴림" w:eastAsia="굴림" w:hAnsi="굴림" w:cs="굴림"/>
                <w:bCs/>
                <w:kern w:val="0"/>
                <w:szCs w:val="20"/>
              </w:rPr>
              <w:lastRenderedPageBreak/>
              <w:t>conditional ones, and reserves the right to decide whether to ultimately procure the suggested item depending on the End User’s technical review results.</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6. DOCUMENTS FOR BID SUBMISSION</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08" w:hanging="308"/>
              <w:jc w:val="left"/>
              <w:rPr>
                <w:rFonts w:ascii="굴림"/>
                <w:color w:val="auto"/>
              </w:rPr>
            </w:pPr>
            <w:r w:rsidRPr="009E1CAE">
              <w:rPr>
                <w:rFonts w:ascii="굴림"/>
                <w:bCs/>
                <w:color w:val="auto"/>
                <w:kern w:val="0"/>
              </w:rPr>
              <w:t xml:space="preserve"> a. The documents which shall be prepared and submitted by the Bidder </w:t>
            </w:r>
            <w:r w:rsidRPr="009E1CAE">
              <w:rPr>
                <w:rFonts w:ascii="굴림" w:hint="eastAsia"/>
                <w:color w:val="auto"/>
                <w:kern w:val="0"/>
              </w:rPr>
              <w:t>shall be</w:t>
            </w:r>
            <w:r w:rsidRPr="009E1CAE">
              <w:rPr>
                <w:rFonts w:ascii="굴림"/>
                <w:bCs/>
                <w:color w:val="auto"/>
                <w:kern w:val="0"/>
              </w:rPr>
              <w:t xml:space="preserve"> as follows:</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(1) For the Bid Registration:</w:t>
            </w:r>
          </w:p>
          <w:p w:rsidR="005E4B7D" w:rsidRPr="009E1CAE" w:rsidRDefault="005E4B7D" w:rsidP="004C3EF5">
            <w:pPr>
              <w:pStyle w:val="12"/>
              <w:wordWrap/>
              <w:spacing w:line="288" w:lineRule="auto"/>
              <w:ind w:left="946" w:hanging="946"/>
              <w:jc w:val="left"/>
              <w:rPr>
                <w:rFonts w:ascii="굴림"/>
                <w:bCs/>
                <w:color w:val="auto"/>
                <w:kern w:val="0"/>
              </w:rPr>
            </w:pPr>
            <w:r w:rsidRPr="009E1CAE">
              <w:rPr>
                <w:rFonts w:ascii="굴림"/>
                <w:bCs/>
                <w:color w:val="auto"/>
                <w:kern w:val="0"/>
              </w:rPr>
              <w:t xml:space="preserve">     (a) Bid Application (</w:t>
            </w:r>
            <w:r w:rsidRPr="009E1CAE">
              <w:rPr>
                <w:rFonts w:ascii="굴림" w:hint="eastAsia"/>
                <w:color w:val="auto"/>
                <w:kern w:val="0"/>
              </w:rPr>
              <w:t>1 original</w:t>
            </w:r>
            <w:r w:rsidRPr="009E1CAE">
              <w:rPr>
                <w:rFonts w:ascii="굴림"/>
                <w:color w:val="auto"/>
                <w:kern w:val="0"/>
              </w:rPr>
              <w:t xml:space="preserve">, </w:t>
            </w:r>
            <w:r w:rsidRPr="009E1CAE">
              <w:rPr>
                <w:rFonts w:ascii="굴림"/>
                <w:bCs/>
                <w:color w:val="auto"/>
                <w:kern w:val="0"/>
              </w:rPr>
              <w:t>Annex 6)</w:t>
            </w:r>
          </w:p>
          <w:p w:rsidR="005E4B7D" w:rsidRPr="009E1CAE" w:rsidRDefault="005E4B7D" w:rsidP="004C3EF5">
            <w:pPr>
              <w:pStyle w:val="12"/>
              <w:wordWrap/>
              <w:spacing w:line="288" w:lineRule="auto"/>
              <w:ind w:left="946" w:hanging="946"/>
              <w:jc w:val="left"/>
              <w:rPr>
                <w:rFonts w:ascii="굴림"/>
                <w:color w:val="auto"/>
              </w:rPr>
            </w:pPr>
          </w:p>
          <w:p w:rsidR="005E4B7D" w:rsidRPr="009E1CAE" w:rsidRDefault="005E4B7D" w:rsidP="004C3EF5">
            <w:pPr>
              <w:pStyle w:val="12"/>
              <w:wordWrap/>
              <w:spacing w:line="288" w:lineRule="auto"/>
              <w:ind w:left="826" w:hanging="826"/>
              <w:jc w:val="left"/>
              <w:rPr>
                <w:rFonts w:ascii="굴림"/>
                <w:color w:val="auto"/>
              </w:rPr>
            </w:pPr>
            <w:r w:rsidRPr="009E1CAE">
              <w:rPr>
                <w:rFonts w:ascii="굴림"/>
                <w:bCs/>
                <w:color w:val="auto"/>
                <w:kern w:val="0"/>
              </w:rPr>
              <w:t xml:space="preserve">     (b) Certificate of </w:t>
            </w:r>
            <w:r w:rsidRPr="009E1CAE">
              <w:rPr>
                <w:rFonts w:ascii="굴림" w:hint="eastAsia"/>
                <w:color w:val="auto"/>
                <w:kern w:val="0"/>
              </w:rPr>
              <w:t>Payment of</w:t>
            </w:r>
            <w:r w:rsidRPr="009E1CAE">
              <w:rPr>
                <w:rFonts w:ascii="굴림"/>
                <w:bCs/>
                <w:color w:val="auto"/>
                <w:kern w:val="0"/>
              </w:rPr>
              <w:t xml:space="preserve"> Bid Bond </w:t>
            </w:r>
            <w:r w:rsidRPr="009E1CAE">
              <w:rPr>
                <w:rFonts w:ascii="굴림" w:hint="eastAsia"/>
                <w:color w:val="auto"/>
                <w:kern w:val="0"/>
              </w:rPr>
              <w:t>(1 original)</w:t>
            </w:r>
            <w:r w:rsidRPr="009E1CAE">
              <w:rPr>
                <w:rFonts w:ascii="굴림"/>
                <w:color w:val="auto"/>
              </w:rPr>
              <w:t xml:space="preserve"> </w:t>
            </w:r>
            <w:r w:rsidRPr="009E1CAE">
              <w:rPr>
                <w:rFonts w:ascii="굴림"/>
                <w:bCs/>
                <w:color w:val="auto"/>
                <w:kern w:val="0"/>
              </w:rPr>
              <w:t>or Guarantee Letter for payment of the Bid Bond (</w:t>
            </w:r>
            <w:r w:rsidRPr="009E1CAE">
              <w:rPr>
                <w:rFonts w:ascii="굴림" w:hint="eastAsia"/>
                <w:color w:val="auto"/>
                <w:kern w:val="0"/>
              </w:rPr>
              <w:t>1 original,</w:t>
            </w:r>
            <w:r w:rsidRPr="009E1CAE">
              <w:rPr>
                <w:rFonts w:ascii="굴림" w:hint="eastAsia"/>
                <w:color w:val="auto"/>
              </w:rPr>
              <w:t xml:space="preserve"> </w:t>
            </w:r>
            <w:r w:rsidRPr="009E1CAE">
              <w:rPr>
                <w:rFonts w:ascii="굴림"/>
                <w:bCs/>
                <w:color w:val="auto"/>
                <w:kern w:val="0"/>
              </w:rPr>
              <w:t xml:space="preserve">Annex 7) and A letter of Collective Guarantee for Bid Bond prepared and signed by the Bidder ‘s Commissioned Agent </w:t>
            </w:r>
            <w:r w:rsidRPr="009E1CAE">
              <w:rPr>
                <w:rFonts w:ascii="굴림" w:hint="eastAsia"/>
                <w:color w:val="auto"/>
                <w:kern w:val="0"/>
              </w:rPr>
              <w:t>(if the</w:t>
            </w:r>
            <w:r w:rsidRPr="009E1CAE">
              <w:rPr>
                <w:rFonts w:ascii="굴림"/>
                <w:color w:val="auto"/>
                <w:kern w:val="0"/>
              </w:rPr>
              <w:t xml:space="preserve"> </w:t>
            </w:r>
            <w:r w:rsidRPr="009E1CAE">
              <w:rPr>
                <w:rFonts w:ascii="굴림" w:hint="eastAsia"/>
                <w:color w:val="auto"/>
                <w:kern w:val="0"/>
              </w:rPr>
              <w:t>foreign Bidder submits the Letter of Guarantee for Payment of Bid Bond</w:t>
            </w:r>
            <w:r w:rsidRPr="009E1CAE">
              <w:rPr>
                <w:rFonts w:ascii="굴림"/>
                <w:color w:val="auto"/>
                <w:kern w:val="0"/>
              </w:rPr>
              <w:t xml:space="preserve">) </w:t>
            </w:r>
            <w:r w:rsidRPr="009E1CAE">
              <w:rPr>
                <w:rFonts w:ascii="굴림" w:hint="eastAsia"/>
                <w:color w:val="auto"/>
                <w:kern w:val="0"/>
              </w:rPr>
              <w:t>(1 original,</w:t>
            </w:r>
            <w:r w:rsidRPr="009E1CAE">
              <w:rPr>
                <w:rFonts w:ascii="굴림"/>
                <w:color w:val="auto"/>
                <w:kern w:val="0"/>
              </w:rPr>
              <w:t xml:space="preserve"> </w:t>
            </w:r>
            <w:r w:rsidRPr="009E1CAE">
              <w:rPr>
                <w:rFonts w:ascii="굴림" w:hint="eastAsia"/>
                <w:color w:val="auto"/>
                <w:kern w:val="0"/>
              </w:rPr>
              <w:t xml:space="preserve">Annex 8) </w:t>
            </w:r>
          </w:p>
          <w:p w:rsidR="005E4B7D" w:rsidRPr="009E1CAE" w:rsidRDefault="005E4B7D" w:rsidP="004C3EF5">
            <w:pPr>
              <w:pStyle w:val="12"/>
              <w:wordWrap/>
              <w:spacing w:line="288" w:lineRule="auto"/>
              <w:jc w:val="left"/>
              <w:rPr>
                <w:rFonts w:ascii="굴림"/>
                <w:color w:val="auto"/>
              </w:rPr>
            </w:pP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(c) Manufacturer’s Certificate and Manufacturer’s Information: </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1) Manufacturer’s Certificate: 1 original, written and signed by the manufacturer and notarized.</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2) Manufacturer’s Information: 1 original, written and signed by the Bidder (manufacturer or </w:t>
            </w:r>
            <w:proofErr w:type="gramStart"/>
            <w:r w:rsidRPr="009E1CAE">
              <w:rPr>
                <w:rFonts w:ascii="굴림" w:eastAsia="굴림" w:hAnsi="굴림" w:cs="굴림"/>
                <w:bCs/>
                <w:kern w:val="0"/>
                <w:szCs w:val="20"/>
              </w:rPr>
              <w:t>supplier)</w:t>
            </w:r>
            <w:r w:rsidRPr="00134541">
              <w:rPr>
                <w:rFonts w:ascii="굴림" w:eastAsia="굴림" w:hAnsi="굴림" w:cs="굴림"/>
                <w:bCs/>
                <w:color w:val="0000FF"/>
                <w:kern w:val="0"/>
                <w:szCs w:val="20"/>
              </w:rPr>
              <w:t>(</w:t>
            </w:r>
            <w:proofErr w:type="gramEnd"/>
            <w:r w:rsidRPr="00134541">
              <w:rPr>
                <w:rFonts w:ascii="굴림" w:eastAsia="굴림" w:hAnsi="굴림" w:cs="굴림"/>
                <w:bCs/>
                <w:color w:val="0000FF"/>
                <w:kern w:val="0"/>
                <w:szCs w:val="20"/>
              </w:rPr>
              <w:t xml:space="preserve">In the case of not submitting a </w:t>
            </w:r>
            <w:r>
              <w:rPr>
                <w:rFonts w:ascii="굴림" w:eastAsia="굴림" w:hAnsi="굴림" w:cs="굴림" w:hint="eastAsia"/>
                <w:bCs/>
                <w:color w:val="0000FF"/>
                <w:kern w:val="0"/>
                <w:szCs w:val="20"/>
              </w:rPr>
              <w:t>M</w:t>
            </w:r>
            <w:r w:rsidRPr="00134541">
              <w:rPr>
                <w:rFonts w:ascii="굴림" w:eastAsia="굴림" w:hAnsi="굴림" w:cs="굴림"/>
                <w:bCs/>
                <w:color w:val="0000FF"/>
                <w:kern w:val="0"/>
                <w:szCs w:val="20"/>
              </w:rPr>
              <w:t xml:space="preserve">anufacturer's </w:t>
            </w:r>
            <w:r>
              <w:rPr>
                <w:rFonts w:ascii="굴림" w:eastAsia="굴림" w:hAnsi="굴림" w:cs="굴림"/>
                <w:bCs/>
                <w:color w:val="0000FF"/>
                <w:kern w:val="0"/>
                <w:szCs w:val="20"/>
              </w:rPr>
              <w:t>C</w:t>
            </w:r>
            <w:r w:rsidRPr="00134541">
              <w:rPr>
                <w:rFonts w:ascii="굴림" w:eastAsia="굴림" w:hAnsi="굴림" w:cs="굴림"/>
                <w:bCs/>
                <w:color w:val="0000FF"/>
                <w:kern w:val="0"/>
                <w:szCs w:val="20"/>
              </w:rPr>
              <w:t>ertificate)</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3) In case the manufacturer is the Bidder: Annex 3-1 and Annex 13 </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In case the supplier is the Bidder: Annex 3-2 and Annex 13</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4) In case of fax submission, the original copy shall be submitted within 10 days</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(d) Supplier’s Certificate and Supplier’s Information (Annex 4, Annex 14)</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1) Supplier’s Certificate: 1 original, written and signed by the supplier and </w:t>
            </w:r>
            <w:r w:rsidRPr="009E1CAE">
              <w:rPr>
                <w:rFonts w:ascii="굴림" w:eastAsia="굴림" w:hAnsi="굴림" w:cs="굴림"/>
                <w:bCs/>
                <w:kern w:val="0"/>
                <w:szCs w:val="20"/>
              </w:rPr>
              <w:lastRenderedPageBreak/>
              <w:t>notarized.</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2) Supplier’s </w:t>
            </w:r>
            <w:proofErr w:type="gramStart"/>
            <w:r w:rsidRPr="009E1CAE">
              <w:rPr>
                <w:rFonts w:ascii="굴림" w:eastAsia="굴림" w:hAnsi="굴림" w:cs="굴림"/>
                <w:bCs/>
                <w:kern w:val="0"/>
                <w:szCs w:val="20"/>
              </w:rPr>
              <w:t>Information :</w:t>
            </w:r>
            <w:proofErr w:type="gramEnd"/>
            <w:r w:rsidRPr="009E1CAE">
              <w:rPr>
                <w:rFonts w:ascii="굴림" w:eastAsia="굴림" w:hAnsi="굴림" w:cs="굴림"/>
                <w:bCs/>
                <w:kern w:val="0"/>
                <w:szCs w:val="20"/>
              </w:rPr>
              <w:t xml:space="preserve"> 1 original, written  and signed by the supplier</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3) When the manufacturer attends the bidding directly, it may omit the submission of these documents</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4) In case of fax submission, the original copy shall be submitted within 10 days</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(e) Power of Attorney for the person submitting the bid (Annex 5): 1 original and notarized.</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p>
          <w:p w:rsidR="005E4B7D" w:rsidRPr="009E1CAE" w:rsidRDefault="005E4B7D" w:rsidP="004C3EF5">
            <w:pPr>
              <w:pStyle w:val="12"/>
              <w:wordWrap/>
              <w:spacing w:line="288" w:lineRule="auto"/>
              <w:ind w:left="826" w:hanging="826"/>
              <w:jc w:val="left"/>
              <w:rPr>
                <w:rFonts w:ascii="굴림"/>
                <w:color w:val="auto"/>
              </w:rPr>
            </w:pPr>
            <w:r w:rsidRPr="009E1CAE">
              <w:rPr>
                <w:rFonts w:ascii="굴림"/>
                <w:bCs/>
                <w:color w:val="auto"/>
                <w:kern w:val="0"/>
              </w:rPr>
              <w:t xml:space="preserve">     (f) Pledge of Integrity (Annex 12</w:t>
            </w:r>
            <w:r w:rsidRPr="009E1CAE">
              <w:rPr>
                <w:rFonts w:ascii="굴림" w:hint="eastAsia"/>
                <w:color w:val="auto"/>
                <w:kern w:val="0"/>
              </w:rPr>
              <w:t xml:space="preserve">-1): </w:t>
            </w:r>
            <w:r w:rsidRPr="009E1CAE">
              <w:rPr>
                <w:rFonts w:ascii="굴림" w:hint="eastAsia"/>
                <w:color w:val="auto"/>
              </w:rPr>
              <w:t>1 original</w:t>
            </w:r>
          </w:p>
          <w:p w:rsidR="005E4B7D" w:rsidRPr="009E1CAE" w:rsidRDefault="005E4B7D" w:rsidP="004C3EF5">
            <w:pPr>
              <w:pStyle w:val="12"/>
              <w:wordWrap/>
              <w:spacing w:line="288" w:lineRule="auto"/>
              <w:jc w:val="left"/>
              <w:rPr>
                <w:rFonts w:ascii="굴림"/>
                <w:color w:val="auto"/>
              </w:rPr>
            </w:pPr>
          </w:p>
          <w:p w:rsidR="005E4B7D" w:rsidRPr="009E1CAE" w:rsidRDefault="005E4B7D" w:rsidP="004C3EF5">
            <w:pPr>
              <w:pStyle w:val="12"/>
              <w:wordWrap/>
              <w:spacing w:line="288" w:lineRule="auto"/>
              <w:ind w:leftChars="250" w:left="860" w:hangingChars="180" w:hanging="360"/>
              <w:jc w:val="left"/>
              <w:rPr>
                <w:rFonts w:ascii="굴림"/>
                <w:color w:val="auto"/>
              </w:rPr>
            </w:pPr>
            <w:r w:rsidRPr="009E1CAE">
              <w:rPr>
                <w:rFonts w:ascii="굴림" w:hint="eastAsia"/>
                <w:color w:val="auto"/>
                <w:kern w:val="0"/>
              </w:rPr>
              <w:t xml:space="preserve">(g) </w:t>
            </w:r>
            <w:r w:rsidRPr="009E1CAE">
              <w:rPr>
                <w:rFonts w:ascii="굴림" w:hint="eastAsia"/>
                <w:color w:val="auto"/>
              </w:rPr>
              <w:t>Letter of Commitment (Prohibition</w:t>
            </w:r>
            <w:r w:rsidRPr="009E1CAE">
              <w:rPr>
                <w:rFonts w:ascii="굴림"/>
                <w:color w:val="auto"/>
              </w:rPr>
              <w:t xml:space="preserve"> </w:t>
            </w:r>
            <w:r w:rsidRPr="009E1CAE">
              <w:rPr>
                <w:rFonts w:ascii="굴림" w:hint="eastAsia"/>
                <w:color w:val="auto"/>
              </w:rPr>
              <w:t xml:space="preserve">Against Handling of Counterfeit Parts) </w:t>
            </w:r>
            <w:r w:rsidRPr="009E1CAE">
              <w:rPr>
                <w:rFonts w:ascii="굴림" w:hint="eastAsia"/>
                <w:color w:val="auto"/>
                <w:spacing w:val="-16"/>
              </w:rPr>
              <w:t>(</w:t>
            </w:r>
            <w:r w:rsidRPr="009E1CAE">
              <w:rPr>
                <w:rFonts w:ascii="굴림" w:hint="eastAsia"/>
                <w:color w:val="auto"/>
                <w:spacing w:val="-16"/>
                <w:kern w:val="0"/>
              </w:rPr>
              <w:t>Annex 15)</w:t>
            </w:r>
            <w:r w:rsidRPr="009E1CAE">
              <w:rPr>
                <w:rFonts w:ascii="굴림" w:hint="eastAsia"/>
                <w:color w:val="auto"/>
                <w:kern w:val="0"/>
              </w:rPr>
              <w:t xml:space="preserve">: </w:t>
            </w:r>
            <w:r w:rsidRPr="009E1CAE">
              <w:rPr>
                <w:rFonts w:ascii="굴림" w:hint="eastAsia"/>
                <w:color w:val="auto"/>
              </w:rPr>
              <w:t xml:space="preserve">1 original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776" w:hangingChars="388" w:hanging="776"/>
              <w:jc w:val="left"/>
              <w:rPr>
                <w:rFonts w:ascii="굴림" w:eastAsia="굴림" w:hAnsi="굴림" w:cs="굴림"/>
                <w:bCs/>
                <w:kern w:val="0"/>
                <w:szCs w:val="20"/>
              </w:rPr>
            </w:pPr>
            <w:r w:rsidRPr="009E1CAE">
              <w:rPr>
                <w:rFonts w:ascii="굴림" w:eastAsia="굴림" w:hAnsi="굴림" w:cs="굴림"/>
                <w:bCs/>
                <w:kern w:val="0"/>
                <w:szCs w:val="20"/>
              </w:rPr>
              <w:t xml:space="preserve">     ※ Note: Submitted information on manufacturers will be verified against the NATO Master Catalogue of References for Logistics (NMCRL). Therefore, the Bidder shall ensure the NMCRL information is consistent with the manufacturers’ actual information prior to contract.</w:t>
            </w:r>
          </w:p>
          <w:p w:rsidR="005E4B7D" w:rsidRPr="009E1CAE" w:rsidRDefault="005E4B7D" w:rsidP="004C3EF5">
            <w:pPr>
              <w:wordWrap/>
              <w:spacing w:line="288" w:lineRule="auto"/>
              <w:ind w:left="776" w:hangingChars="388" w:hanging="776"/>
              <w:jc w:val="left"/>
              <w:rPr>
                <w:rFonts w:ascii="굴림" w:eastAsia="굴림" w:hAnsi="굴림" w:cs="굴림"/>
                <w:bCs/>
                <w:kern w:val="0"/>
                <w:szCs w:val="20"/>
              </w:rPr>
            </w:pPr>
            <w:r w:rsidRPr="009E1CAE">
              <w:rPr>
                <w:rFonts w:ascii="굴림" w:eastAsia="굴림" w:hAnsi="굴림" w:cs="굴림"/>
                <w:bCs/>
                <w:kern w:val="0"/>
                <w:szCs w:val="20"/>
              </w:rPr>
              <w:t xml:space="preserve">        (Use NCAGE Code Request Tool,</w:t>
            </w:r>
          </w:p>
          <w:p w:rsidR="005E4B7D" w:rsidRPr="009E1CAE" w:rsidRDefault="005E4B7D" w:rsidP="004C3EF5">
            <w:pPr>
              <w:wordWrap/>
              <w:spacing w:line="288" w:lineRule="auto"/>
              <w:ind w:left="776" w:hangingChars="388" w:hanging="776"/>
              <w:jc w:val="left"/>
              <w:rPr>
                <w:rFonts w:ascii="굴림" w:eastAsia="굴림" w:hAnsi="굴림" w:cs="굴림"/>
                <w:bCs/>
                <w:kern w:val="0"/>
                <w:szCs w:val="20"/>
              </w:rPr>
            </w:pPr>
            <w:r w:rsidRPr="009E1CAE">
              <w:rPr>
                <w:rFonts w:ascii="굴림" w:eastAsia="굴림" w:hAnsi="굴림" w:cs="굴림"/>
                <w:bCs/>
                <w:kern w:val="0"/>
                <w:szCs w:val="20"/>
              </w:rPr>
              <w:t xml:space="preserve">         https://eportal.nspa.nato.int</w:t>
            </w:r>
          </w:p>
          <w:p w:rsidR="005E4B7D" w:rsidRPr="009E1CAE" w:rsidRDefault="005E4B7D" w:rsidP="004C3EF5">
            <w:pPr>
              <w:wordWrap/>
              <w:spacing w:line="288" w:lineRule="auto"/>
              <w:ind w:left="776" w:hangingChars="388" w:hanging="776"/>
              <w:jc w:val="left"/>
              <w:rPr>
                <w:rFonts w:ascii="굴림" w:eastAsia="굴림" w:hAnsi="굴림" w:cs="굴림"/>
                <w:bCs/>
                <w:kern w:val="0"/>
                <w:szCs w:val="20"/>
              </w:rPr>
            </w:pPr>
            <w:r w:rsidRPr="009E1CAE">
              <w:rPr>
                <w:rFonts w:ascii="굴림" w:eastAsia="굴림" w:hAnsi="굴림" w:cs="굴림"/>
                <w:bCs/>
                <w:kern w:val="0"/>
                <w:szCs w:val="20"/>
              </w:rPr>
              <w:t xml:space="preserve">         /AC135Public/</w:t>
            </w:r>
            <w:proofErr w:type="spellStart"/>
            <w:r w:rsidRPr="009E1CAE">
              <w:rPr>
                <w:rFonts w:ascii="굴림" w:eastAsia="굴림" w:hAnsi="굴림" w:cs="굴림"/>
                <w:bCs/>
                <w:kern w:val="0"/>
                <w:szCs w:val="20"/>
              </w:rPr>
              <w:t>CageTool</w:t>
            </w:r>
            <w:proofErr w:type="spellEnd"/>
            <w:r w:rsidRPr="009E1CAE">
              <w:rPr>
                <w:rFonts w:ascii="굴림" w:eastAsia="굴림" w:hAnsi="굴림" w:cs="굴림"/>
                <w:bCs/>
                <w:kern w:val="0"/>
                <w:szCs w:val="20"/>
              </w:rPr>
              <w: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616" w:hanging="616"/>
              <w:jc w:val="left"/>
              <w:rPr>
                <w:rFonts w:ascii="굴림"/>
                <w:color w:val="auto"/>
                <w:kern w:val="0"/>
              </w:rPr>
            </w:pPr>
            <w:r w:rsidRPr="009E1CAE">
              <w:rPr>
                <w:rFonts w:ascii="굴림"/>
                <w:bCs/>
                <w:color w:val="auto"/>
                <w:kern w:val="0"/>
              </w:rPr>
              <w:t xml:space="preserve">   (2) For the </w:t>
            </w:r>
            <w:r w:rsidRPr="009E1CAE">
              <w:rPr>
                <w:rFonts w:ascii="굴림"/>
                <w:color w:val="auto"/>
                <w:kern w:val="0"/>
              </w:rPr>
              <w:t>Bid Submission:</w:t>
            </w:r>
          </w:p>
          <w:p w:rsidR="005E4B7D" w:rsidRPr="009E1CAE" w:rsidRDefault="005E4B7D" w:rsidP="004C3EF5">
            <w:pPr>
              <w:pStyle w:val="12"/>
              <w:wordWrap/>
              <w:spacing w:line="288" w:lineRule="auto"/>
              <w:ind w:leftChars="300" w:left="700" w:hangingChars="50" w:hanging="100"/>
              <w:jc w:val="left"/>
              <w:rPr>
                <w:rFonts w:ascii="굴림"/>
                <w:color w:val="auto"/>
              </w:rPr>
            </w:pPr>
            <w:r w:rsidRPr="009E1CAE">
              <w:rPr>
                <w:rFonts w:ascii="굴림"/>
                <w:bCs/>
                <w:color w:val="auto"/>
                <w:kern w:val="0"/>
              </w:rPr>
              <w:t>(Each page of the following documents shall be initialized)</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(a) 1 original copy of commodity </w:t>
            </w:r>
            <w:proofErr w:type="gramStart"/>
            <w:r w:rsidRPr="009E1CAE">
              <w:rPr>
                <w:rFonts w:ascii="굴림" w:eastAsia="굴림" w:hAnsi="굴림" w:cs="굴림"/>
                <w:bCs/>
                <w:kern w:val="0"/>
                <w:szCs w:val="20"/>
              </w:rPr>
              <w:t>description  and</w:t>
            </w:r>
            <w:proofErr w:type="gramEnd"/>
            <w:r w:rsidRPr="009E1CAE">
              <w:rPr>
                <w:rFonts w:ascii="굴림" w:eastAsia="굴림" w:hAnsi="굴림" w:cs="굴림"/>
                <w:bCs/>
                <w:kern w:val="0"/>
                <w:szCs w:val="20"/>
              </w:rPr>
              <w:t xml:space="preserve"> price list sealed and stamped (Annex 2)</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(b) 1 original and 1 duplicate copy of specification bidding</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1) Comparative Table of Specification for Equipment</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 Comparative Table by each item between the specification on the </w:t>
            </w:r>
            <w:r w:rsidRPr="009E1CAE">
              <w:rPr>
                <w:rFonts w:ascii="굴림" w:eastAsia="굴림" w:hAnsi="굴림" w:cs="굴림"/>
                <w:bCs/>
                <w:kern w:val="0"/>
                <w:szCs w:val="20"/>
              </w:rPr>
              <w:lastRenderedPageBreak/>
              <w:t>Invitation for Bid and that proposed by the company</w:t>
            </w:r>
          </w:p>
          <w:p w:rsidR="005E4B7D" w:rsidRPr="009E1CAE" w:rsidRDefault="005E4B7D" w:rsidP="004C3EF5">
            <w:pPr>
              <w:wordWrap/>
              <w:spacing w:line="288" w:lineRule="auto"/>
              <w:ind w:left="952" w:hangingChars="476" w:hanging="952"/>
              <w:jc w:val="left"/>
              <w:rPr>
                <w:rFonts w:ascii="굴림" w:eastAsia="굴림" w:hAnsi="굴림" w:cs="굴림"/>
                <w:bCs/>
                <w:kern w:val="0"/>
                <w:szCs w:val="20"/>
              </w:rPr>
            </w:pPr>
            <w:r w:rsidRPr="009E1CAE">
              <w:rPr>
                <w:rFonts w:ascii="굴림" w:eastAsia="굴림" w:hAnsi="굴림" w:cs="굴림"/>
                <w:bCs/>
                <w:kern w:val="0"/>
                <w:szCs w:val="20"/>
              </w:rPr>
              <w:t xml:space="preserve">       2) Specification for Equipment</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(c) 2 original copies of Contract Cover Sheet (Annex 1)</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(d) 2 original copies of General and Special Terms and Conditions</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(e) 1 original and 1 duplicate copy of Commodity Description (Annex 2)</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 Submit with the price blank in the commodity description and price list</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r w:rsidRPr="009E1CAE">
              <w:rPr>
                <w:rFonts w:ascii="굴림" w:eastAsia="굴림" w:hAnsi="굴림" w:cs="굴림"/>
                <w:bCs/>
                <w:kern w:val="0"/>
                <w:szCs w:val="20"/>
              </w:rPr>
              <w:t xml:space="preserve">     (f) 1 original copy of Agent Commission Fee Report (in case of using a Commissioned Agent, where the budget of the project is 2 million USD or higher)</w:t>
            </w:r>
          </w:p>
          <w:p w:rsidR="005E4B7D" w:rsidRPr="009E1CAE" w:rsidRDefault="005E4B7D" w:rsidP="004C3EF5">
            <w:pPr>
              <w:pStyle w:val="12"/>
              <w:wordWrap/>
              <w:spacing w:line="288" w:lineRule="auto"/>
              <w:ind w:left="672" w:hanging="672"/>
              <w:jc w:val="left"/>
              <w:rPr>
                <w:rFonts w:ascii="굴림"/>
                <w:color w:val="auto"/>
              </w:rPr>
            </w:pPr>
            <w:r w:rsidRPr="009E1CAE">
              <w:rPr>
                <w:rFonts w:ascii="굴림" w:hint="eastAsia"/>
                <w:bCs/>
                <w:color w:val="auto"/>
                <w:kern w:val="0"/>
              </w:rPr>
              <w:t xml:space="preserve"> </w:t>
            </w:r>
            <w:r w:rsidRPr="009E1CAE">
              <w:rPr>
                <w:rFonts w:ascii="굴림"/>
                <w:bCs/>
                <w:color w:val="auto"/>
                <w:kern w:val="0"/>
              </w:rPr>
              <w:t xml:space="preserve">    </w:t>
            </w:r>
            <w:r w:rsidRPr="009E1CAE">
              <w:rPr>
                <w:rFonts w:ascii="굴림" w:hint="eastAsia"/>
                <w:color w:val="auto"/>
                <w:kern w:val="0"/>
              </w:rPr>
              <w:t>(g)</w:t>
            </w:r>
            <w:r w:rsidRPr="009E1CAE">
              <w:rPr>
                <w:rFonts w:ascii="굴림"/>
                <w:color w:val="auto"/>
                <w:kern w:val="0"/>
              </w:rPr>
              <w:t xml:space="preserve"> </w:t>
            </w:r>
            <w:r w:rsidRPr="009E1CAE">
              <w:rPr>
                <w:rFonts w:ascii="굴림" w:hint="eastAsia"/>
                <w:color w:val="auto"/>
                <w:kern w:val="0"/>
              </w:rPr>
              <w:t>Other documents required in the IFB.</w:t>
            </w:r>
          </w:p>
          <w:p w:rsidR="005E4B7D" w:rsidRPr="009E1CAE" w:rsidRDefault="005E4B7D" w:rsidP="004C3EF5">
            <w:pPr>
              <w:wordWrap/>
              <w:spacing w:line="288" w:lineRule="auto"/>
              <w:ind w:left="826" w:hangingChars="413" w:hanging="826"/>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For spare parts, repair parts, components, or tools to be applied for a system, manufacturer’s certificate(s) may not be required unless otherwise required in the IFB.</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c. The Bidder shall provide 1 copy of the collective guarantee letter (Annex 10) in case of using a Commissioned Agent at the time of the contract.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7. SUBMISSION OF BID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a. A full set of bid documents (one original and one copy) with each page initialed, and notarized at the business place of the Bidder the ones that are required. The documents shall be placed in a sealed envelope and submitted to DAPA within the designated time. The following label shall be filled out by the Bidder and attached to the upper </w:t>
            </w:r>
            <w:proofErr w:type="gramStart"/>
            <w:r w:rsidRPr="009E1CAE">
              <w:rPr>
                <w:rFonts w:ascii="굴림" w:eastAsia="굴림" w:hAnsi="굴림" w:cs="굴림"/>
                <w:bCs/>
                <w:kern w:val="0"/>
                <w:szCs w:val="20"/>
              </w:rPr>
              <w:t>left hand</w:t>
            </w:r>
            <w:proofErr w:type="gramEnd"/>
            <w:r w:rsidRPr="009E1CAE">
              <w:rPr>
                <w:rFonts w:ascii="굴림" w:eastAsia="굴림" w:hAnsi="굴림" w:cs="굴림"/>
                <w:bCs/>
                <w:kern w:val="0"/>
                <w:szCs w:val="20"/>
              </w:rPr>
              <w:t xml:space="preserve"> corner of the envelope.</w:t>
            </w:r>
          </w:p>
          <w:p w:rsidR="005E4B7D" w:rsidRPr="009E1CAE" w:rsidRDefault="005E4B7D" w:rsidP="004C3EF5">
            <w:pPr>
              <w:wordWrap/>
              <w:spacing w:line="288" w:lineRule="auto"/>
              <w:jc w:val="left"/>
              <w:rPr>
                <w:rFonts w:ascii="굴림" w:eastAsia="굴림" w:hAnsi="굴림" w:cs="굴림"/>
                <w:bCs/>
                <w:kern w:val="0"/>
                <w:szCs w:val="2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4445"/>
            </w:tblGrid>
            <w:tr w:rsidR="005E4B7D" w:rsidRPr="009E1CAE" w:rsidTr="004C3EF5">
              <w:trPr>
                <w:trHeight w:val="1653"/>
                <w:jc w:val="right"/>
              </w:trPr>
              <w:tc>
                <w:tcPr>
                  <w:tcW w:w="4445"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vAlign w:val="center"/>
                  <w:hideMark/>
                </w:tcPr>
                <w:p w:rsidR="005E4B7D" w:rsidRPr="009E1CAE" w:rsidRDefault="005E4B7D" w:rsidP="004C3EF5">
                  <w:pPr>
                    <w:wordWrap/>
                    <w:spacing w:after="0" w:line="288" w:lineRule="auto"/>
                    <w:textAlignment w:val="baseline"/>
                    <w:rPr>
                      <w:rFonts w:ascii="굴림" w:eastAsia="굴림" w:hAnsi="굴림" w:cs="굴림"/>
                      <w:kern w:val="0"/>
                      <w:szCs w:val="20"/>
                    </w:rPr>
                  </w:pPr>
                  <w:proofErr w:type="spellStart"/>
                  <w:r w:rsidRPr="009E1CAE">
                    <w:rPr>
                      <w:rFonts w:ascii="굴림" w:eastAsia="굴림" w:hAnsi="굴림" w:cs="굴림" w:hint="eastAsia"/>
                      <w:kern w:val="0"/>
                      <w:szCs w:val="20"/>
                    </w:rPr>
                    <w:lastRenderedPageBreak/>
                    <w:t>ㆍ</w:t>
                  </w:r>
                  <w:proofErr w:type="spellEnd"/>
                  <w:r w:rsidRPr="009E1CAE">
                    <w:rPr>
                      <w:rFonts w:ascii="굴림" w:eastAsia="굴림" w:hAnsi="굴림" w:cs="굴림"/>
                      <w:kern w:val="0"/>
                      <w:szCs w:val="20"/>
                    </w:rPr>
                    <w:t xml:space="preserve">INVITATION </w:t>
                  </w:r>
                  <w:proofErr w:type="gramStart"/>
                  <w:r w:rsidRPr="009E1CAE">
                    <w:rPr>
                      <w:rFonts w:ascii="굴림" w:eastAsia="굴림" w:hAnsi="굴림" w:cs="굴림"/>
                      <w:kern w:val="0"/>
                      <w:szCs w:val="20"/>
                    </w:rPr>
                    <w:t>NO. :</w:t>
                  </w:r>
                  <w:proofErr w:type="gramEnd"/>
                </w:p>
                <w:p w:rsidR="005E4B7D" w:rsidRPr="009E1CAE" w:rsidRDefault="005E4B7D" w:rsidP="004C3EF5">
                  <w:pPr>
                    <w:wordWrap/>
                    <w:spacing w:after="0" w:line="288" w:lineRule="auto"/>
                    <w:textAlignment w:val="baseline"/>
                    <w:rPr>
                      <w:rFonts w:ascii="굴림" w:eastAsia="굴림" w:hAnsi="굴림" w:cs="굴림"/>
                      <w:kern w:val="0"/>
                      <w:szCs w:val="20"/>
                    </w:rPr>
                  </w:pPr>
                  <w:proofErr w:type="spellStart"/>
                  <w:r w:rsidRPr="009E1CAE">
                    <w:rPr>
                      <w:rFonts w:ascii="굴림" w:eastAsia="굴림" w:hAnsi="굴림" w:cs="굴림" w:hint="eastAsia"/>
                      <w:kern w:val="0"/>
                      <w:szCs w:val="20"/>
                    </w:rPr>
                    <w:t>ㆍ</w:t>
                  </w:r>
                  <w:proofErr w:type="spellEnd"/>
                  <w:proofErr w:type="gramStart"/>
                  <w:r w:rsidRPr="009E1CAE">
                    <w:rPr>
                      <w:rFonts w:ascii="굴림" w:eastAsia="굴림" w:hAnsi="굴림" w:cs="굴림"/>
                      <w:kern w:val="0"/>
                      <w:szCs w:val="20"/>
                    </w:rPr>
                    <w:t>P.R.NO. :</w:t>
                  </w:r>
                  <w:proofErr w:type="gramEnd"/>
                </w:p>
                <w:p w:rsidR="005E4B7D" w:rsidRPr="009E1CAE" w:rsidRDefault="005E4B7D" w:rsidP="004C3EF5">
                  <w:pPr>
                    <w:wordWrap/>
                    <w:spacing w:after="0" w:line="288" w:lineRule="auto"/>
                    <w:textAlignment w:val="baseline"/>
                    <w:rPr>
                      <w:rFonts w:ascii="굴림" w:eastAsia="굴림" w:hAnsi="굴림" w:cs="굴림"/>
                      <w:kern w:val="0"/>
                      <w:szCs w:val="20"/>
                    </w:rPr>
                  </w:pPr>
                  <w:proofErr w:type="spellStart"/>
                  <w:r w:rsidRPr="009E1CAE">
                    <w:rPr>
                      <w:rFonts w:ascii="굴림" w:eastAsia="굴림" w:hAnsi="굴림" w:cs="굴림" w:hint="eastAsia"/>
                      <w:kern w:val="0"/>
                      <w:szCs w:val="20"/>
                    </w:rPr>
                    <w:t>ㆍ</w:t>
                  </w:r>
                  <w:proofErr w:type="spellEnd"/>
                  <w:r w:rsidRPr="009E1CAE">
                    <w:rPr>
                      <w:rFonts w:ascii="굴림" w:eastAsia="굴림" w:hAnsi="굴림" w:cs="굴림"/>
                      <w:kern w:val="0"/>
                      <w:szCs w:val="20"/>
                    </w:rPr>
                    <w:t xml:space="preserve">DATE OF </w:t>
                  </w:r>
                  <w:proofErr w:type="gramStart"/>
                  <w:r w:rsidRPr="009E1CAE">
                    <w:rPr>
                      <w:rFonts w:ascii="굴림" w:eastAsia="굴림" w:hAnsi="굴림" w:cs="굴림"/>
                      <w:kern w:val="0"/>
                      <w:szCs w:val="20"/>
                    </w:rPr>
                    <w:t>BID :</w:t>
                  </w:r>
                  <w:proofErr w:type="gramEnd"/>
                </w:p>
                <w:p w:rsidR="005E4B7D" w:rsidRPr="009E1CAE" w:rsidRDefault="005E4B7D" w:rsidP="004C3EF5">
                  <w:pPr>
                    <w:wordWrap/>
                    <w:spacing w:after="0" w:line="288" w:lineRule="auto"/>
                    <w:textAlignment w:val="baseline"/>
                    <w:rPr>
                      <w:rFonts w:ascii="굴림" w:eastAsia="굴림" w:hAnsi="굴림" w:cs="굴림"/>
                      <w:kern w:val="0"/>
                      <w:szCs w:val="20"/>
                    </w:rPr>
                  </w:pPr>
                  <w:proofErr w:type="spellStart"/>
                  <w:r w:rsidRPr="009E1CAE">
                    <w:rPr>
                      <w:rFonts w:ascii="굴림" w:eastAsia="굴림" w:hAnsi="굴림" w:cs="굴림" w:hint="eastAsia"/>
                      <w:kern w:val="0"/>
                      <w:szCs w:val="20"/>
                    </w:rPr>
                    <w:t>ㆍ</w:t>
                  </w:r>
                  <w:proofErr w:type="spellEnd"/>
                  <w:proofErr w:type="gramStart"/>
                  <w:r w:rsidRPr="009E1CAE">
                    <w:rPr>
                      <w:rFonts w:ascii="굴림" w:eastAsia="굴림" w:hAnsi="굴림" w:cs="굴림"/>
                      <w:kern w:val="0"/>
                      <w:szCs w:val="20"/>
                    </w:rPr>
                    <w:t>BIDDER :</w:t>
                  </w:r>
                  <w:proofErr w:type="gramEnd"/>
                  <w:r w:rsidRPr="009E1CAE">
                    <w:rPr>
                      <w:rFonts w:ascii="굴림" w:eastAsia="굴림" w:hAnsi="굴림" w:cs="굴림"/>
                      <w:kern w:val="0"/>
                      <w:szCs w:val="20"/>
                    </w:rPr>
                    <w:t xml:space="preserve"> </w:t>
                  </w:r>
                </w:p>
                <w:p w:rsidR="005E4B7D" w:rsidRPr="009E1CAE" w:rsidRDefault="005E4B7D" w:rsidP="004C3EF5">
                  <w:pPr>
                    <w:wordWrap/>
                    <w:spacing w:after="0" w:line="288" w:lineRule="auto"/>
                    <w:textAlignment w:val="baseline"/>
                    <w:rPr>
                      <w:rFonts w:ascii="굴림" w:eastAsia="굴림" w:hAnsi="굴림" w:cs="굴림"/>
                      <w:kern w:val="0"/>
                      <w:szCs w:val="20"/>
                    </w:rPr>
                  </w:pPr>
                  <w:r w:rsidRPr="009E1CAE">
                    <w:rPr>
                      <w:rFonts w:ascii="굴림" w:eastAsia="굴림" w:hAnsi="굴림" w:cs="굴림"/>
                      <w:kern w:val="0"/>
                      <w:szCs w:val="20"/>
                    </w:rPr>
                    <w:t xml:space="preserve">- </w:t>
                  </w:r>
                  <w:proofErr w:type="gramStart"/>
                  <w:r w:rsidRPr="009E1CAE">
                    <w:rPr>
                      <w:rFonts w:ascii="굴림" w:eastAsia="굴림" w:hAnsi="굴림" w:cs="굴림"/>
                      <w:kern w:val="0"/>
                      <w:szCs w:val="20"/>
                    </w:rPr>
                    <w:t>NAME :</w:t>
                  </w:r>
                  <w:proofErr w:type="gramEnd"/>
                </w:p>
                <w:p w:rsidR="005E4B7D" w:rsidRPr="009E1CAE" w:rsidRDefault="005E4B7D" w:rsidP="004C3EF5">
                  <w:pPr>
                    <w:wordWrap/>
                    <w:spacing w:after="0" w:line="288" w:lineRule="auto"/>
                    <w:textAlignment w:val="baseline"/>
                    <w:rPr>
                      <w:rFonts w:ascii="굴림" w:eastAsia="굴림" w:hAnsi="굴림" w:cs="굴림"/>
                      <w:kern w:val="0"/>
                      <w:szCs w:val="20"/>
                    </w:rPr>
                  </w:pPr>
                  <w:r w:rsidRPr="009E1CAE">
                    <w:rPr>
                      <w:rFonts w:ascii="굴림" w:eastAsia="굴림" w:hAnsi="굴림" w:cs="굴림"/>
                      <w:kern w:val="0"/>
                      <w:szCs w:val="20"/>
                    </w:rPr>
                    <w:t xml:space="preserve">- </w:t>
                  </w:r>
                  <w:proofErr w:type="gramStart"/>
                  <w:r w:rsidRPr="009E1CAE">
                    <w:rPr>
                      <w:rFonts w:ascii="굴림" w:eastAsia="굴림" w:hAnsi="굴림" w:cs="굴림"/>
                      <w:kern w:val="0"/>
                      <w:szCs w:val="20"/>
                    </w:rPr>
                    <w:t>ADDRESS :</w:t>
                  </w:r>
                  <w:proofErr w:type="gramEnd"/>
                </w:p>
              </w:tc>
            </w:tr>
          </w:tbl>
          <w:p w:rsidR="005E4B7D" w:rsidRPr="009E1CAE" w:rsidRDefault="005E4B7D" w:rsidP="004C3EF5">
            <w:pPr>
              <w:wordWrap/>
              <w:spacing w:line="288" w:lineRule="auto"/>
              <w:jc w:val="center"/>
              <w:rPr>
                <w:rFonts w:ascii="굴림" w:eastAsia="굴림" w:hAnsi="굴림" w:cs="굴림"/>
                <w:bCs/>
                <w:kern w:val="0"/>
                <w:szCs w:val="20"/>
              </w:rPr>
            </w:pPr>
            <w:r w:rsidRPr="009E1CAE">
              <w:rPr>
                <w:rFonts w:ascii="굴림" w:eastAsia="굴림" w:hAnsi="굴림" w:cs="굴림"/>
                <w:bCs/>
                <w:kern w:val="0"/>
                <w:szCs w:val="20"/>
              </w:rPr>
              <w:t>14cm(width) x 7cm(height)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In the event a two-step sealed bidding is solicited in the IFB, the Bidder shall follow the steps below;</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(1) First Envelope:</w:t>
            </w:r>
          </w:p>
          <w:p w:rsidR="005E4B7D" w:rsidRPr="009E1CAE" w:rsidRDefault="005E4B7D" w:rsidP="004C3EF5">
            <w:pPr>
              <w:wordWrap/>
              <w:spacing w:line="288" w:lineRule="auto"/>
              <w:ind w:leftChars="100" w:left="616" w:hangingChars="208" w:hanging="416"/>
              <w:jc w:val="left"/>
              <w:rPr>
                <w:rFonts w:ascii="굴림" w:eastAsia="굴림" w:hAnsi="굴림" w:cs="굴림"/>
                <w:bCs/>
                <w:color w:val="0000FF"/>
                <w:kern w:val="0"/>
                <w:szCs w:val="20"/>
              </w:rPr>
            </w:pPr>
            <w:r w:rsidRPr="009E1CAE">
              <w:rPr>
                <w:rFonts w:ascii="굴림" w:eastAsia="굴림" w:hAnsi="굴림" w:cs="굴림"/>
                <w:bCs/>
                <w:kern w:val="0"/>
                <w:szCs w:val="20"/>
              </w:rPr>
              <w:t xml:space="preserve">    Documents (b) through (e) Under </w:t>
            </w:r>
            <w:r w:rsidRPr="009E1CAE">
              <w:rPr>
                <w:rFonts w:ascii="굴림" w:eastAsia="굴림" w:hAnsi="굴림" w:cs="굴림" w:hint="eastAsia"/>
                <w:bCs/>
                <w:color w:val="0000FF"/>
                <w:kern w:val="0"/>
                <w:szCs w:val="20"/>
              </w:rPr>
              <w:t>A</w:t>
            </w:r>
            <w:r w:rsidRPr="009E1CAE">
              <w:rPr>
                <w:rFonts w:ascii="굴림" w:eastAsia="굴림" w:hAnsi="굴림" w:cs="굴림"/>
                <w:bCs/>
                <w:color w:val="0000FF"/>
                <w:kern w:val="0"/>
                <w:szCs w:val="20"/>
              </w:rPr>
              <w:t>rticle 6.b.(2)</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(2) Second Envelope:</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Sealed price bid with commodity list</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(3) Opening of the envelope, sealed price bid, will be made at the time specified in the notice of eligibility being sent to the eligible Bidder.</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c. DAPA will not be held responsible for any loss of or damage to the envelope containing the bid caused by Acts of God, non-arrival, or other incidents beyond its control.</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d. All bids, descriptive materials, and publications prepared and tendered under IFB shall be submitted to DAPA by the Bidder himself, or through his Commissioned Agent or representative who is authorized to submit the bid on his behalf as authenticated by the power of attorney duly notarized. All of the </w:t>
            </w:r>
            <w:proofErr w:type="gramStart"/>
            <w:r w:rsidRPr="009E1CAE">
              <w:rPr>
                <w:rFonts w:ascii="굴림" w:eastAsia="굴림" w:hAnsi="굴림" w:cs="굴림"/>
                <w:bCs/>
                <w:kern w:val="0"/>
                <w:szCs w:val="20"/>
              </w:rPr>
              <w:t>above mentioned</w:t>
            </w:r>
            <w:proofErr w:type="gramEnd"/>
            <w:r w:rsidRPr="009E1CAE">
              <w:rPr>
                <w:rFonts w:ascii="굴림" w:eastAsia="굴림" w:hAnsi="굴림" w:cs="굴림"/>
                <w:bCs/>
                <w:kern w:val="0"/>
                <w:szCs w:val="20"/>
              </w:rPr>
              <w:t xml:space="preserve"> documents, unless otherwise required under the IFB or other clauses hereof, shall arrive at DAPA, Seoul, Korea by at least one day prior to the bidding date during the working hours (Korea Standard Time) specified in the IFB.</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e. Notwithstanding the above “d”, the Bidder may directly submit the bid to DAPA by certified mail unless it fails to meet the same </w:t>
            </w:r>
            <w:r w:rsidRPr="009E1CAE">
              <w:rPr>
                <w:rFonts w:ascii="굴림" w:eastAsia="굴림" w:hAnsi="굴림" w:cs="굴림"/>
                <w:bCs/>
                <w:kern w:val="0"/>
                <w:szCs w:val="20"/>
              </w:rPr>
              <w:lastRenderedPageBreak/>
              <w:t>time limit for submission specified in the preceding Clause “d” hereof.</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f. Any bid arriving after the specified date and hour will not be accepted and considered.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8. BID BOND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a. In order to secure the due performance by the Bidder of obligations undertaken by him in his bid, the Bidder must establish a bid bond by the P.R. No. in an amount of not less than five (5) percent of the total bid price.</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The bid bond shall be established in the form of cash deposit, or irrevocable stand-by letter of credit in favor of DAPA, or surety bond payable at a Korean bank</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c. The Bidder’s Commissioned Agent may establish the bid bond on behalf of the Bidder in the form as stipulated in the above “b”.</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d. The bid bond </w:t>
            </w:r>
            <w:proofErr w:type="gramStart"/>
            <w:r w:rsidRPr="009E1CAE">
              <w:rPr>
                <w:rFonts w:ascii="굴림" w:eastAsia="굴림" w:hAnsi="굴림" w:cs="굴림"/>
                <w:bCs/>
                <w:kern w:val="0"/>
                <w:szCs w:val="20"/>
              </w:rPr>
              <w:t>must ;</w:t>
            </w:r>
            <w:proofErr w:type="gramEnd"/>
            <w:r w:rsidRPr="009E1CAE">
              <w:rPr>
                <w:rFonts w:ascii="굴림" w:eastAsia="굴림" w:hAnsi="굴림" w:cs="굴림"/>
                <w:bCs/>
                <w:kern w:val="0"/>
                <w:szCs w:val="20"/>
              </w:rPr>
              <w:t xml:space="preserve">  </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(1) remain valid for 180 days after the date of the bid;</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(2) be available for payment against a written statement of DAPA to the effect that the Bidder has not complied with the terms and conditions of the IFB; and</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(3) be submitted to DAPA not later than one (1) day prior to the date of the bid.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e. In the event the Bidder establishes a bid bond in the form of a surety bond, the bond shall be directly tendered to DAPA within the same time limit stipulated in the Clause “8. d. (3)” hereof.  Such other conditions required for the bid bond including expiry date and availability for payment are to be the same as the preceding Clause “8.d.”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f. All bid bonds shall be released upon instructions of DAPA to the unsuccessful Bidder(s) without interest promptly after the date of contract award, and to the successful Bidder after satisfactory establishment of the relative performance bond. In cases where the Bidder requests release of his bid bond and DAPA confirms the Bidder unsuccessful, the bid bond may be released even before the contract is awarded.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g. DAPA shall confiscate the bid bond of each item unconditionally, if the successful Bidder;</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(1) refuses to sign a contract within the time designated by DAPA, or  </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(2) fails to establish the performance bond within the time designated by DAPA,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h. The Bidder who fails to establish the bid bond in accordance with the afore-said instructions shall be considered non-responsive and disqualified.</w:t>
            </w:r>
          </w:p>
          <w:p w:rsidR="005E4B7D" w:rsidRPr="009E1CAE" w:rsidRDefault="005E4B7D" w:rsidP="004C3EF5">
            <w:pPr>
              <w:wordWrap/>
              <w:spacing w:line="288" w:lineRule="auto"/>
              <w:jc w:val="left"/>
              <w:rPr>
                <w:rFonts w:ascii="굴림" w:eastAsia="굴림" w:hAnsi="굴림" w:cs="굴림"/>
                <w:bCs/>
                <w:kern w:val="0"/>
                <w:szCs w:val="20"/>
              </w:rPr>
            </w:pPr>
          </w:p>
          <w:p w:rsidR="005E4B7D" w:rsidRPr="00170482" w:rsidRDefault="005E4B7D" w:rsidP="004C3EF5">
            <w:pPr>
              <w:pStyle w:val="9"/>
              <w:wordWrap/>
              <w:snapToGrid w:val="0"/>
              <w:spacing w:line="288" w:lineRule="auto"/>
              <w:ind w:left="284" w:hanging="284"/>
              <w:rPr>
                <w:rFonts w:ascii="굴림"/>
                <w:color w:val="0000FF"/>
              </w:rPr>
            </w:pPr>
            <w:r w:rsidRPr="009E1CAE">
              <w:rPr>
                <w:rFonts w:ascii="굴림"/>
                <w:bCs/>
                <w:color w:val="auto"/>
                <w:kern w:val="0"/>
              </w:rPr>
              <w:t xml:space="preserve"> </w:t>
            </w:r>
            <w:proofErr w:type="spellStart"/>
            <w:r w:rsidRPr="009E1CAE">
              <w:rPr>
                <w:rFonts w:ascii="굴림"/>
                <w:bCs/>
                <w:color w:val="auto"/>
                <w:kern w:val="0"/>
              </w:rPr>
              <w:t>i</w:t>
            </w:r>
            <w:proofErr w:type="spellEnd"/>
            <w:r w:rsidRPr="009E1CAE">
              <w:rPr>
                <w:rFonts w:ascii="굴림"/>
                <w:bCs/>
                <w:color w:val="auto"/>
                <w:kern w:val="0"/>
              </w:rPr>
              <w:t xml:space="preserve">. </w:t>
            </w:r>
            <w:r w:rsidRPr="003E428F">
              <w:rPr>
                <w:rFonts w:ascii="굴림" w:hint="eastAsia"/>
                <w:color w:val="auto"/>
                <w:kern w:val="0"/>
              </w:rPr>
              <w:t xml:space="preserve">The Bidder may be exempted from providing a </w:t>
            </w:r>
            <w:r w:rsidRPr="00EB7F81">
              <w:rPr>
                <w:rFonts w:ascii="굴림" w:hint="eastAsia"/>
                <w:color w:val="auto"/>
                <w:kern w:val="0"/>
              </w:rPr>
              <w:t>bid</w:t>
            </w:r>
            <w:r w:rsidRPr="00EB7F81">
              <w:rPr>
                <w:rFonts w:ascii="굴림"/>
                <w:color w:val="auto"/>
                <w:kern w:val="0"/>
              </w:rPr>
              <w:t xml:space="preserve"> </w:t>
            </w:r>
            <w:r w:rsidRPr="00EB7F81">
              <w:rPr>
                <w:rFonts w:ascii="굴림" w:hint="eastAsia"/>
                <w:color w:val="auto"/>
                <w:kern w:val="0"/>
              </w:rPr>
              <w:t xml:space="preserve">bond </w:t>
            </w:r>
            <w:r w:rsidRPr="00170482">
              <w:rPr>
                <w:rFonts w:ascii="굴림" w:hint="eastAsia"/>
                <w:color w:val="0000FF"/>
                <w:kern w:val="0"/>
              </w:rPr>
              <w:t xml:space="preserve">in </w:t>
            </w:r>
            <w:r w:rsidRPr="00170482">
              <w:rPr>
                <w:rFonts w:ascii="굴림"/>
                <w:color w:val="0000FF"/>
                <w:kern w:val="0"/>
              </w:rPr>
              <w:t>cases specified in</w:t>
            </w:r>
            <w:r w:rsidRPr="00170482">
              <w:rPr>
                <w:rFonts w:ascii="굴림" w:hint="eastAsia"/>
                <w:color w:val="0000FF"/>
                <w:kern w:val="0"/>
              </w:rPr>
              <w:t xml:space="preserve"> Article </w:t>
            </w:r>
            <w:r w:rsidRPr="00170482">
              <w:rPr>
                <w:rFonts w:ascii="굴림"/>
                <w:color w:val="0000FF"/>
                <w:kern w:val="0"/>
              </w:rPr>
              <w:t>37(3)</w:t>
            </w:r>
            <w:r w:rsidRPr="00170482">
              <w:rPr>
                <w:rFonts w:ascii="굴림" w:hint="eastAsia"/>
                <w:color w:val="0000FF"/>
                <w:kern w:val="0"/>
              </w:rPr>
              <w:t xml:space="preserve"> of </w:t>
            </w:r>
            <w:r w:rsidRPr="00170482">
              <w:rPr>
                <w:rFonts w:ascii="MS Gothic" w:eastAsia="MS Gothic" w:hAnsi="MS Gothic" w:cs="MS Gothic" w:hint="eastAsia"/>
                <w:color w:val="0000FF"/>
                <w:kern w:val="0"/>
              </w:rPr>
              <w:t>｢</w:t>
            </w:r>
            <w:r w:rsidRPr="00170482">
              <w:rPr>
                <w:rFonts w:ascii="굴림" w:hint="eastAsia"/>
                <w:color w:val="0000FF"/>
                <w:kern w:val="0"/>
              </w:rPr>
              <w:t xml:space="preserve">Enforcement </w:t>
            </w:r>
            <w:r w:rsidRPr="00170482">
              <w:rPr>
                <w:rFonts w:ascii="굴림"/>
                <w:color w:val="0000FF"/>
                <w:kern w:val="0"/>
              </w:rPr>
              <w:t>Decree</w:t>
            </w:r>
            <w:r w:rsidRPr="00170482">
              <w:rPr>
                <w:rFonts w:ascii="굴림" w:hint="eastAsia"/>
                <w:color w:val="0000FF"/>
                <w:kern w:val="0"/>
              </w:rPr>
              <w:t xml:space="preserve"> of the Act on Contracts to Which the State is a Party</w:t>
            </w:r>
            <w:r w:rsidRPr="00170482">
              <w:rPr>
                <w:rFonts w:ascii="MS Gothic" w:eastAsia="MS Gothic" w:hAnsi="MS Gothic" w:cs="MS Gothic" w:hint="eastAsia"/>
                <w:color w:val="0000FF"/>
                <w:kern w:val="0"/>
              </w:rPr>
              <w:t>｣</w:t>
            </w:r>
            <w:r w:rsidRPr="00170482">
              <w:rPr>
                <w:rFonts w:ascii="굴림" w:cs="MS Gothic"/>
                <w:color w:val="0000FF"/>
                <w:kern w:val="0"/>
              </w:rPr>
              <w:t xml:space="preserve">. </w:t>
            </w:r>
            <w:r w:rsidRPr="00170482">
              <w:rPr>
                <w:rFonts w:ascii="굴림" w:cs="MS Gothic" w:hint="eastAsia"/>
                <w:color w:val="0000FF"/>
                <w:kern w:val="0"/>
              </w:rPr>
              <w:t>H</w:t>
            </w:r>
            <w:r w:rsidRPr="00170482">
              <w:rPr>
                <w:rFonts w:ascii="굴림" w:cs="MS Gothic"/>
                <w:color w:val="0000FF"/>
                <w:kern w:val="0"/>
              </w:rPr>
              <w:t>owever</w:t>
            </w:r>
            <w:r>
              <w:rPr>
                <w:rFonts w:ascii="굴림" w:cs="MS Gothic"/>
                <w:color w:val="0000FF"/>
                <w:kern w:val="0"/>
              </w:rPr>
              <w:t xml:space="preserve">, this </w:t>
            </w:r>
            <w:r>
              <w:rPr>
                <w:rFonts w:ascii="굴림" w:cs="MS Gothic" w:hint="eastAsia"/>
                <w:color w:val="0000FF"/>
                <w:kern w:val="0"/>
              </w:rPr>
              <w:t>e</w:t>
            </w:r>
            <w:r>
              <w:rPr>
                <w:rFonts w:ascii="굴림" w:cs="MS Gothic"/>
                <w:color w:val="0000FF"/>
                <w:kern w:val="0"/>
              </w:rPr>
              <w:t>xemption does not apply to those who fall under Article 37(3)(5) of the same Enforcement Decree, and who also meet any of the following conditions.</w:t>
            </w:r>
          </w:p>
          <w:p w:rsidR="005E4B7D" w:rsidRPr="00EB7F81" w:rsidRDefault="005E4B7D" w:rsidP="004C3EF5">
            <w:pPr>
              <w:pStyle w:val="9"/>
              <w:wordWrap/>
              <w:spacing w:line="288" w:lineRule="auto"/>
              <w:ind w:left="363" w:hanging="363"/>
              <w:contextualSpacing/>
              <w:jc w:val="left"/>
              <w:rPr>
                <w:rFonts w:ascii="굴림"/>
                <w:color w:val="auto"/>
                <w:kern w:val="0"/>
              </w:rPr>
            </w:pPr>
          </w:p>
          <w:p w:rsidR="005E4B7D" w:rsidRDefault="005E4B7D" w:rsidP="005E4B7D">
            <w:pPr>
              <w:pStyle w:val="9"/>
              <w:numPr>
                <w:ilvl w:val="0"/>
                <w:numId w:val="30"/>
              </w:numPr>
              <w:wordWrap/>
              <w:spacing w:line="288" w:lineRule="auto"/>
              <w:jc w:val="left"/>
              <w:rPr>
                <w:rFonts w:ascii="굴림"/>
                <w:color w:val="auto"/>
                <w:kern w:val="0"/>
              </w:rPr>
            </w:pPr>
            <w:r w:rsidRPr="00EB7F81">
              <w:rPr>
                <w:rFonts w:ascii="굴림" w:hint="eastAsia"/>
                <w:color w:val="auto"/>
                <w:kern w:val="0"/>
              </w:rPr>
              <w:t>the Bidder who does not comply with DAPA’s measures to call on the bid</w:t>
            </w:r>
            <w:r w:rsidRPr="00EB7F81">
              <w:rPr>
                <w:rFonts w:ascii="굴림"/>
                <w:color w:val="auto"/>
                <w:kern w:val="0"/>
              </w:rPr>
              <w:t xml:space="preserve"> </w:t>
            </w:r>
            <w:r w:rsidRPr="00EB7F81">
              <w:rPr>
                <w:rFonts w:ascii="굴림" w:hint="eastAsia"/>
                <w:color w:val="auto"/>
                <w:kern w:val="0"/>
              </w:rPr>
              <w:t xml:space="preserve">bond, etc.; </w:t>
            </w:r>
          </w:p>
          <w:p w:rsidR="005E4B7D" w:rsidRDefault="005E4B7D" w:rsidP="004C3EF5">
            <w:pPr>
              <w:pStyle w:val="9"/>
              <w:wordWrap/>
              <w:spacing w:line="288" w:lineRule="auto"/>
              <w:jc w:val="left"/>
              <w:rPr>
                <w:color w:val="auto"/>
              </w:rPr>
            </w:pPr>
          </w:p>
          <w:p w:rsidR="005E4B7D" w:rsidRPr="00EB7F81" w:rsidRDefault="005E4B7D" w:rsidP="004C3EF5">
            <w:pPr>
              <w:pStyle w:val="9"/>
              <w:wordWrap/>
              <w:spacing w:line="288" w:lineRule="auto"/>
              <w:ind w:left="660" w:hangingChars="330" w:hanging="660"/>
              <w:jc w:val="left"/>
              <w:rPr>
                <w:color w:val="auto"/>
              </w:rPr>
            </w:pPr>
            <w:r w:rsidRPr="00EB7F81">
              <w:rPr>
                <w:rFonts w:ascii="굴림" w:hint="eastAsia"/>
                <w:color w:val="0000FF"/>
                <w:kern w:val="0"/>
              </w:rPr>
              <w:t xml:space="preserve"> </w:t>
            </w:r>
            <w:r w:rsidRPr="00EB7F81">
              <w:rPr>
                <w:rFonts w:ascii="굴림"/>
                <w:color w:val="0000FF"/>
                <w:kern w:val="0"/>
              </w:rPr>
              <w:t xml:space="preserve">  </w:t>
            </w:r>
            <w:r w:rsidRPr="00EB7F81">
              <w:rPr>
                <w:rFonts w:ascii="굴림" w:hint="eastAsia"/>
                <w:color w:val="0000FF"/>
                <w:kern w:val="0"/>
              </w:rPr>
              <w:t>(</w:t>
            </w:r>
            <w:r w:rsidRPr="00EB7F81">
              <w:rPr>
                <w:rFonts w:ascii="굴림"/>
                <w:color w:val="0000FF"/>
                <w:kern w:val="0"/>
              </w:rPr>
              <w:t>2</w:t>
            </w:r>
            <w:r w:rsidRPr="00EB7F81">
              <w:rPr>
                <w:rFonts w:ascii="굴림" w:hint="eastAsia"/>
                <w:color w:val="0000FF"/>
                <w:kern w:val="0"/>
              </w:rPr>
              <w:t>)</w:t>
            </w:r>
            <w:r w:rsidRPr="00EB7F81">
              <w:rPr>
                <w:rFonts w:ascii="굴림" w:hint="eastAsia"/>
                <w:color w:val="auto"/>
                <w:kern w:val="0"/>
              </w:rPr>
              <w:t xml:space="preserve"> the Bidder who is suspected of avoiding the execution of the relevant contract</w:t>
            </w:r>
            <w:r>
              <w:rPr>
                <w:rFonts w:ascii="굴림"/>
                <w:color w:val="auto"/>
                <w:kern w:val="0"/>
              </w:rPr>
              <w:t xml:space="preserve"> </w:t>
            </w:r>
            <w:r w:rsidRPr="003E265C">
              <w:rPr>
                <w:rFonts w:ascii="굴림"/>
                <w:color w:val="0000FF"/>
                <w:kern w:val="0"/>
              </w:rPr>
              <w:t>(</w:t>
            </w:r>
            <w:r w:rsidRPr="003E265C">
              <w:rPr>
                <w:rFonts w:ascii="굴림" w:hint="eastAsia"/>
                <w:color w:val="0000FF"/>
                <w:kern w:val="0"/>
              </w:rPr>
              <w:t>I</w:t>
            </w:r>
            <w:r w:rsidRPr="003E265C">
              <w:rPr>
                <w:rFonts w:ascii="굴림"/>
                <w:color w:val="0000FF"/>
                <w:kern w:val="0"/>
              </w:rPr>
              <w:t>n the case where these requirements are explicitly stated in IFB)</w:t>
            </w:r>
            <w:r w:rsidRPr="003E265C">
              <w:rPr>
                <w:rFonts w:ascii="굴림" w:hint="eastAsia"/>
                <w:color w:val="0000FF"/>
                <w:kern w:val="0"/>
              </w:rPr>
              <w:t>.</w:t>
            </w:r>
          </w:p>
          <w:p w:rsidR="005E4B7D" w:rsidRPr="00317FA4"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lastRenderedPageBreak/>
              <w:t xml:space="preserve"> j. The afore-said exemption shall be granted only when the Bidder presents following documents with the bid within the designated bidding date;</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(1) A letter of guarantee for payment of the bid bond, drawn on the statutory form of DAPA; and</w:t>
            </w:r>
          </w:p>
          <w:p w:rsidR="005E4B7D" w:rsidRPr="009E1CAE" w:rsidRDefault="005E4B7D" w:rsidP="004C3EF5">
            <w:pPr>
              <w:wordWrap/>
              <w:spacing w:line="288" w:lineRule="auto"/>
              <w:ind w:left="616" w:hangingChars="308" w:hanging="616"/>
              <w:jc w:val="left"/>
              <w:rPr>
                <w:rFonts w:ascii="굴림" w:eastAsia="굴림" w:hAnsi="굴림" w:cs="굴림"/>
                <w:bCs/>
                <w:kern w:val="0"/>
                <w:szCs w:val="20"/>
              </w:rPr>
            </w:pPr>
            <w:r w:rsidRPr="009E1CAE">
              <w:rPr>
                <w:rFonts w:ascii="굴림" w:eastAsia="굴림" w:hAnsi="굴림" w:cs="굴림"/>
                <w:bCs/>
                <w:kern w:val="0"/>
                <w:szCs w:val="20"/>
              </w:rPr>
              <w:t xml:space="preserve">   (2) A letter of Collective Guarantee from the Commissioned Agent for a foreign company, also drawn on DAPA form, to indemnify DAPA if the Bidder fails to honor the afore-said guarantee. (Annex 8)</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9. AWARD OF CONTRACT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08" w:hanging="308"/>
              <w:jc w:val="left"/>
              <w:rPr>
                <w:rFonts w:ascii="굴림"/>
                <w:color w:val="auto"/>
              </w:rPr>
            </w:pPr>
            <w:r w:rsidRPr="009E1CAE">
              <w:rPr>
                <w:rFonts w:ascii="굴림"/>
                <w:bCs/>
                <w:color w:val="auto"/>
                <w:kern w:val="0"/>
              </w:rPr>
              <w:t xml:space="preserve"> a. Any bid which fails to comply with all requirements contained in the IFB shall not be considered for award. The bid, when accepted, shall constitute a part of the </w:t>
            </w:r>
            <w:r w:rsidRPr="009E1CAE">
              <w:rPr>
                <w:rFonts w:ascii="굴림" w:hint="eastAsia"/>
                <w:color w:val="auto"/>
                <w:kern w:val="0"/>
              </w:rPr>
              <w:t>relevant</w:t>
            </w:r>
            <w:r w:rsidRPr="009E1CAE">
              <w:rPr>
                <w:rFonts w:ascii="굴림"/>
                <w:bCs/>
                <w:color w:val="auto"/>
                <w:kern w:val="0"/>
              </w:rPr>
              <w:t xml:space="preserve"> contract.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Bids will be evaluated on an “item by item” or “All or None Basis” with prices of spare parts and/or the basic equipment.  Inclusion of manufacturer’s recommended optional item(s) for consideration shall be determined at DAPA’s discretion.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50" w:hangingChars="175" w:hanging="350"/>
              <w:jc w:val="left"/>
              <w:rPr>
                <w:rFonts w:ascii="굴림"/>
                <w:color w:val="auto"/>
              </w:rPr>
            </w:pPr>
            <w:r w:rsidRPr="009E1CAE">
              <w:rPr>
                <w:rFonts w:ascii="굴림"/>
                <w:bCs/>
                <w:color w:val="auto"/>
                <w:kern w:val="0"/>
              </w:rPr>
              <w:t xml:space="preserve"> c. The bid price(s) shall be compared and evaluated based on U.S. Dollars, and the applicable exchange rate and date </w:t>
            </w:r>
            <w:r w:rsidRPr="009E1CAE">
              <w:rPr>
                <w:rFonts w:ascii="굴림" w:hint="eastAsia"/>
                <w:color w:val="auto"/>
                <w:kern w:val="0"/>
              </w:rPr>
              <w:t>shall be as set forth in</w:t>
            </w:r>
            <w:r w:rsidRPr="009E1CAE">
              <w:rPr>
                <w:rFonts w:ascii="굴림"/>
                <w:bCs/>
                <w:color w:val="auto"/>
                <w:kern w:val="0"/>
              </w:rPr>
              <w:t xml:space="preserve"> the IFB.</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50" w:hangingChars="175" w:hanging="350"/>
              <w:jc w:val="left"/>
              <w:rPr>
                <w:rFonts w:ascii="굴림"/>
                <w:color w:val="auto"/>
              </w:rPr>
            </w:pPr>
            <w:r w:rsidRPr="009E1CAE">
              <w:rPr>
                <w:rFonts w:ascii="굴림"/>
                <w:bCs/>
                <w:color w:val="auto"/>
                <w:kern w:val="0"/>
              </w:rPr>
              <w:t xml:space="preserve"> d. </w:t>
            </w:r>
            <w:r w:rsidRPr="009E1CAE">
              <w:rPr>
                <w:rFonts w:ascii="굴림" w:hint="eastAsia"/>
                <w:color w:val="auto"/>
                <w:kern w:val="0"/>
              </w:rPr>
              <w:t>By</w:t>
            </w:r>
            <w:r w:rsidRPr="009E1CAE">
              <w:rPr>
                <w:rFonts w:ascii="굴림"/>
                <w:color w:val="auto"/>
                <w:kern w:val="0"/>
              </w:rPr>
              <w:t xml:space="preserve"> </w:t>
            </w:r>
            <w:proofErr w:type="gramStart"/>
            <w:r w:rsidRPr="009E1CAE">
              <w:rPr>
                <w:rFonts w:ascii="굴림" w:hint="eastAsia"/>
                <w:color w:val="auto"/>
                <w:kern w:val="0"/>
              </w:rPr>
              <w:t>taking</w:t>
            </w:r>
            <w:r w:rsidRPr="009E1CAE">
              <w:rPr>
                <w:rFonts w:ascii="굴림"/>
                <w:color w:val="auto"/>
                <w:kern w:val="0"/>
              </w:rPr>
              <w:t xml:space="preserve"> </w:t>
            </w:r>
            <w:r w:rsidRPr="009E1CAE">
              <w:rPr>
                <w:rFonts w:ascii="굴림" w:hint="eastAsia"/>
                <w:color w:val="auto"/>
                <w:kern w:val="0"/>
              </w:rPr>
              <w:t>into account</w:t>
            </w:r>
            <w:proofErr w:type="gramEnd"/>
            <w:r w:rsidRPr="009E1CAE">
              <w:rPr>
                <w:rFonts w:ascii="굴림"/>
                <w:color w:val="auto"/>
                <w:kern w:val="0"/>
              </w:rPr>
              <w:t xml:space="preserve"> </w:t>
            </w:r>
            <w:r w:rsidRPr="009E1CAE">
              <w:rPr>
                <w:rFonts w:ascii="굴림" w:hint="eastAsia"/>
                <w:color w:val="auto"/>
                <w:kern w:val="0"/>
              </w:rPr>
              <w:t>the price, delivery date, quantity, specifications, and terms most favorable to the government, the contract shall be awarded to the Bidder with the lowest bid price</w:t>
            </w:r>
            <w:r w:rsidRPr="00571CE5">
              <w:rPr>
                <w:rFonts w:ascii="굴림" w:hint="eastAsia"/>
                <w:color w:val="0000FF"/>
                <w:kern w:val="0"/>
              </w:rPr>
              <w:t xml:space="preserve"> b</w:t>
            </w:r>
            <w:r w:rsidRPr="00571CE5">
              <w:rPr>
                <w:rFonts w:ascii="굴림"/>
                <w:color w:val="0000FF"/>
                <w:kern w:val="0"/>
              </w:rPr>
              <w:t xml:space="preserve">elow the target price </w:t>
            </w:r>
            <w:r w:rsidRPr="009E1CAE">
              <w:rPr>
                <w:rFonts w:ascii="굴림" w:hint="eastAsia"/>
                <w:color w:val="auto"/>
                <w:kern w:val="0"/>
              </w:rPr>
              <w:t>among the Bidders that meet the conditions set forth in the IFB.</w:t>
            </w: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w:t>
            </w: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e. The DAPA’s signature on the contract after </w:t>
            </w:r>
            <w:r w:rsidRPr="009E1CAE">
              <w:rPr>
                <w:rFonts w:ascii="굴림" w:eastAsia="굴림" w:hAnsi="굴림" w:cs="굴림"/>
                <w:bCs/>
                <w:kern w:val="0"/>
                <w:szCs w:val="20"/>
              </w:rPr>
              <w:lastRenderedPageBreak/>
              <w:t>written notification or oral announcement of award to the successful Bidder will cause the contract to come into effect.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50" w:hanging="350"/>
              <w:jc w:val="left"/>
              <w:rPr>
                <w:rFonts w:ascii="굴림"/>
                <w:color w:val="auto"/>
              </w:rPr>
            </w:pPr>
            <w:r w:rsidRPr="009E1CAE">
              <w:rPr>
                <w:rFonts w:ascii="굴림"/>
                <w:bCs/>
                <w:color w:val="auto"/>
                <w:kern w:val="0"/>
              </w:rPr>
              <w:t xml:space="preserve"> f. </w:t>
            </w:r>
            <w:r w:rsidRPr="009E1CAE">
              <w:rPr>
                <w:rFonts w:ascii="굴림" w:hint="eastAsia"/>
                <w:color w:val="auto"/>
                <w:kern w:val="0"/>
              </w:rPr>
              <w:t>DAPA does not bind itself</w:t>
            </w:r>
            <w:r w:rsidRPr="009E1CAE">
              <w:rPr>
                <w:rFonts w:ascii="굴림"/>
                <w:color w:val="auto"/>
                <w:kern w:val="0"/>
              </w:rPr>
              <w:t xml:space="preserve"> </w:t>
            </w:r>
            <w:r w:rsidRPr="009E1CAE">
              <w:rPr>
                <w:rFonts w:ascii="굴림" w:hint="eastAsia"/>
                <w:color w:val="auto"/>
                <w:kern w:val="0"/>
              </w:rPr>
              <w:t>to accept any bid including the lowest bid. Notwithstanding any other provisions hereof, DAPA shall reserve the right to waive any defects in the bids received and to call for re-bids if deemed to be in the best interest of the government. Unless otherwise required by the</w:t>
            </w:r>
            <w:r w:rsidRPr="009E1CAE">
              <w:rPr>
                <w:rFonts w:ascii="굴림"/>
                <w:color w:val="auto"/>
                <w:kern w:val="0"/>
              </w:rPr>
              <w:t xml:space="preserve"> </w:t>
            </w:r>
            <w:r w:rsidRPr="009E1CAE">
              <w:rPr>
                <w:rFonts w:ascii="굴림" w:hint="eastAsia"/>
                <w:color w:val="auto"/>
                <w:kern w:val="0"/>
              </w:rPr>
              <w:t>Bidder in the bid, DAPA may accept an item or group of items in the bid, and DAPA may make an award on</w:t>
            </w:r>
            <w:r w:rsidRPr="009E1CAE">
              <w:rPr>
                <w:rFonts w:ascii="굴림"/>
                <w:color w:val="auto"/>
                <w:kern w:val="0"/>
              </w:rPr>
              <w:t xml:space="preserve"> </w:t>
            </w:r>
            <w:r w:rsidRPr="009E1CAE">
              <w:rPr>
                <w:rFonts w:ascii="굴림" w:hint="eastAsia"/>
                <w:color w:val="auto"/>
                <w:kern w:val="0"/>
              </w:rPr>
              <w:t>any item for a quantity</w:t>
            </w:r>
            <w:r w:rsidRPr="009E1CAE">
              <w:rPr>
                <w:rFonts w:ascii="굴림"/>
                <w:color w:val="auto"/>
                <w:kern w:val="0"/>
              </w:rPr>
              <w:t xml:space="preserve"> </w:t>
            </w:r>
            <w:r w:rsidRPr="009E1CAE">
              <w:rPr>
                <w:rFonts w:ascii="굴림" w:hint="eastAsia"/>
                <w:color w:val="auto"/>
                <w:kern w:val="0"/>
              </w:rPr>
              <w:t>less than the quantity</w:t>
            </w:r>
            <w:r w:rsidRPr="009E1CAE">
              <w:rPr>
                <w:rFonts w:ascii="굴림"/>
                <w:color w:val="auto"/>
                <w:kern w:val="0"/>
              </w:rPr>
              <w:t xml:space="preserve"> </w:t>
            </w:r>
            <w:r w:rsidRPr="009E1CAE">
              <w:rPr>
                <w:rFonts w:ascii="굴림" w:hint="eastAsia"/>
                <w:color w:val="auto"/>
                <w:kern w:val="0"/>
              </w:rPr>
              <w:t>offered in the bid without the Bidder’s prior consent. However, an</w:t>
            </w:r>
            <w:r w:rsidRPr="009E1CAE">
              <w:rPr>
                <w:rFonts w:ascii="굴림"/>
                <w:color w:val="auto"/>
                <w:kern w:val="0"/>
              </w:rPr>
              <w:t xml:space="preserve"> </w:t>
            </w:r>
            <w:r w:rsidRPr="009E1CAE">
              <w:rPr>
                <w:rFonts w:ascii="굴림" w:hint="eastAsia"/>
                <w:color w:val="auto"/>
                <w:kern w:val="0"/>
              </w:rPr>
              <w:t>award of any item for a quantity more than the quantity offered</w:t>
            </w:r>
            <w:r w:rsidRPr="009E1CAE">
              <w:rPr>
                <w:rFonts w:ascii="굴림"/>
                <w:color w:val="auto"/>
                <w:kern w:val="0"/>
              </w:rPr>
              <w:t xml:space="preserve"> </w:t>
            </w:r>
            <w:r w:rsidRPr="009E1CAE">
              <w:rPr>
                <w:rFonts w:ascii="굴림" w:hint="eastAsia"/>
                <w:color w:val="auto"/>
                <w:kern w:val="0"/>
              </w:rPr>
              <w:t>in the bid shall be subject to the Bidder’s consent.</w:t>
            </w:r>
            <w:r w:rsidRPr="009E1CAE">
              <w:rPr>
                <w:rFonts w:ascii="굴림"/>
                <w:color w:val="auto"/>
                <w:kern w:val="0"/>
              </w:rPr>
              <w:t xml:space="preserve"> </w:t>
            </w: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10. CATALOGS AND BRAND NAMES</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a. Reference to any manufacturer’s brand names and catalog numbers in the IFB is intended to be descriptive, and in no way restrictive. They are included solely for the purpose of indicating the type or quality of commodity which will be acceptable. Bid on comparable items offered under other brand names will be considered, provided that the Bidder clearly states the differences between the commodities offered and the ones stipulated in the IFB by descriptive literature, drawings and etc.</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b. In cases where the quality, design, performance, etc. of an item have been specified in the IFB, the insertion of a brand name by the Bidder will be understood to mean that the Bidder is to furnish that particular brand in lieu of the specified product in the IFB. The absence of a statement that such products offered meet </w:t>
            </w:r>
            <w:r w:rsidRPr="009E1CAE">
              <w:rPr>
                <w:rFonts w:ascii="굴림" w:eastAsia="굴림" w:hAnsi="굴림" w:cs="굴림"/>
                <w:bCs/>
                <w:kern w:val="0"/>
                <w:szCs w:val="20"/>
              </w:rPr>
              <w:lastRenderedPageBreak/>
              <w:t>the specifications of the IFB may cause the bid to be rejected.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11. OFFSET PROGRAM</w:t>
            </w:r>
          </w:p>
          <w:p w:rsidR="005E4B7D" w:rsidRPr="009E1CAE" w:rsidRDefault="005E4B7D" w:rsidP="004C3EF5">
            <w:pPr>
              <w:wordWrap/>
              <w:spacing w:line="288" w:lineRule="auto"/>
              <w:jc w:val="left"/>
              <w:rPr>
                <w:rFonts w:ascii="굴림" w:eastAsia="굴림" w:hAnsi="굴림"/>
                <w:kern w:val="0"/>
              </w:rPr>
            </w:pPr>
          </w:p>
          <w:p w:rsidR="005E4B7D" w:rsidRPr="009E1CAE" w:rsidRDefault="005E4B7D" w:rsidP="004C3EF5">
            <w:pPr>
              <w:wordWrap/>
              <w:spacing w:line="288" w:lineRule="auto"/>
              <w:ind w:left="84"/>
              <w:jc w:val="left"/>
              <w:rPr>
                <w:rFonts w:ascii="굴림" w:eastAsia="굴림" w:hAnsi="굴림" w:cs="굴림"/>
                <w:b/>
                <w:bCs/>
                <w:kern w:val="0"/>
                <w:szCs w:val="20"/>
              </w:rPr>
            </w:pPr>
            <w:r w:rsidRPr="009E1CAE">
              <w:rPr>
                <w:rFonts w:ascii="굴림" w:eastAsia="굴림" w:hAnsi="굴림"/>
                <w:kern w:val="0"/>
              </w:rPr>
              <w:t>I</w:t>
            </w:r>
            <w:r w:rsidRPr="009E1CAE">
              <w:rPr>
                <w:rFonts w:ascii="굴림" w:eastAsia="굴림" w:hAnsi="굴림" w:hint="eastAsia"/>
                <w:kern w:val="0"/>
              </w:rPr>
              <w:t>n case the total value of the contract to be</w:t>
            </w:r>
            <w:r w:rsidRPr="009E1CAE">
              <w:rPr>
                <w:rFonts w:ascii="굴림" w:eastAsia="굴림" w:hAnsi="굴림"/>
                <w:kern w:val="0"/>
              </w:rPr>
              <w:t xml:space="preserve"> </w:t>
            </w:r>
            <w:r w:rsidRPr="009E1CAE">
              <w:rPr>
                <w:rFonts w:ascii="굴림" w:eastAsia="굴림" w:hAnsi="굴림" w:hint="eastAsia"/>
                <w:kern w:val="0"/>
              </w:rPr>
              <w:t>executed</w:t>
            </w:r>
            <w:r w:rsidRPr="009E1CAE">
              <w:rPr>
                <w:rFonts w:ascii="굴림" w:eastAsia="굴림" w:hAnsi="굴림"/>
                <w:kern w:val="0"/>
              </w:rPr>
              <w:t xml:space="preserve"> </w:t>
            </w:r>
            <w:r w:rsidRPr="009E1CAE">
              <w:rPr>
                <w:rFonts w:ascii="굴림" w:eastAsia="굴림" w:hAnsi="굴림" w:hint="eastAsia"/>
                <w:kern w:val="0"/>
              </w:rPr>
              <w:t>in connection with the bidding</w:t>
            </w:r>
            <w:r w:rsidRPr="009E1CAE">
              <w:rPr>
                <w:rFonts w:ascii="굴림" w:eastAsia="굴림" w:hAnsi="굴림"/>
                <w:kern w:val="0"/>
              </w:rPr>
              <w:t xml:space="preserve"> </w:t>
            </w:r>
            <w:r w:rsidRPr="009E1CAE">
              <w:rPr>
                <w:rFonts w:ascii="굴림" w:eastAsia="굴림" w:hAnsi="굴림" w:hint="eastAsia"/>
                <w:kern w:val="0"/>
              </w:rPr>
              <w:t>is worth US$ 10,000,000 or more or the contract is designated to be subject to the offset program, the</w:t>
            </w:r>
            <w:r w:rsidRPr="009E1CAE">
              <w:rPr>
                <w:rFonts w:ascii="굴림" w:eastAsia="굴림" w:hAnsi="굴림"/>
                <w:kern w:val="0"/>
              </w:rPr>
              <w:t xml:space="preserve"> </w:t>
            </w:r>
            <w:r w:rsidRPr="009E1CAE">
              <w:rPr>
                <w:rFonts w:ascii="굴림" w:eastAsia="굴림" w:hAnsi="굴림" w:hint="eastAsia"/>
                <w:kern w:val="0"/>
              </w:rPr>
              <w:t>Bidder shall arrange for and enter into</w:t>
            </w:r>
            <w:r w:rsidRPr="009E1CAE">
              <w:rPr>
                <w:rFonts w:ascii="굴림" w:eastAsia="굴림" w:hAnsi="굴림"/>
                <w:kern w:val="0"/>
              </w:rPr>
              <w:t xml:space="preserve"> </w:t>
            </w:r>
            <w:r w:rsidRPr="009E1CAE">
              <w:rPr>
                <w:rFonts w:ascii="굴림" w:eastAsia="굴림" w:hAnsi="굴림" w:hint="eastAsia"/>
                <w:kern w:val="0"/>
              </w:rPr>
              <w:t>an offset agreement the value of which is equal to or greater than fifty percent (50%) of</w:t>
            </w:r>
            <w:r w:rsidRPr="009E1CAE">
              <w:rPr>
                <w:rFonts w:ascii="굴림" w:eastAsia="굴림" w:hAnsi="굴림"/>
                <w:kern w:val="0"/>
              </w:rPr>
              <w:t xml:space="preserve"> </w:t>
            </w:r>
            <w:r w:rsidRPr="009E1CAE">
              <w:rPr>
                <w:rFonts w:ascii="굴림" w:eastAsia="굴림" w:hAnsi="굴림" w:hint="eastAsia"/>
                <w:kern w:val="0"/>
              </w:rPr>
              <w:t>the value of the contract to be executed in connection with the bidding,</w:t>
            </w:r>
            <w:r w:rsidRPr="009E1CAE">
              <w:rPr>
                <w:rFonts w:ascii="굴림" w:eastAsia="굴림" w:hAnsi="굴림"/>
                <w:kern w:val="0"/>
              </w:rPr>
              <w:t xml:space="preserve"> </w:t>
            </w:r>
            <w:r w:rsidRPr="009E1CAE">
              <w:rPr>
                <w:rFonts w:ascii="굴림" w:eastAsia="굴림" w:hAnsi="굴림" w:hint="eastAsia"/>
                <w:kern w:val="0"/>
              </w:rPr>
              <w:t>and shall submit a draft offset</w:t>
            </w:r>
            <w:r w:rsidRPr="009E1CAE">
              <w:rPr>
                <w:rFonts w:ascii="굴림" w:eastAsia="굴림" w:hAnsi="굴림"/>
                <w:kern w:val="0"/>
              </w:rPr>
              <w:t xml:space="preserve"> </w:t>
            </w:r>
            <w:r w:rsidRPr="009E1CAE">
              <w:rPr>
                <w:rFonts w:ascii="굴림" w:eastAsia="굴림" w:hAnsi="굴림" w:hint="eastAsia"/>
                <w:kern w:val="0"/>
              </w:rPr>
              <w:t>agreement to the Office of Offset Program prior to the negotiations of the contract to be executed in connection with the bidding.</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12. SPECIFICATIONS OF COMMODITY</w:t>
            </w:r>
          </w:p>
          <w:p w:rsidR="005E4B7D" w:rsidRPr="009E1CAE" w:rsidRDefault="005E4B7D" w:rsidP="004C3EF5">
            <w:pPr>
              <w:wordWrap/>
              <w:spacing w:line="288" w:lineRule="auto"/>
              <w:jc w:val="left"/>
              <w:rPr>
                <w:rFonts w:ascii="굴림" w:eastAsia="굴림" w:hAnsi="굴림"/>
                <w:kern w:val="0"/>
              </w:rPr>
            </w:pPr>
          </w:p>
          <w:p w:rsidR="005E4B7D" w:rsidRPr="009E1CAE" w:rsidRDefault="005E4B7D" w:rsidP="004C3EF5">
            <w:pPr>
              <w:wordWrap/>
              <w:spacing w:line="288" w:lineRule="auto"/>
              <w:ind w:leftChars="50" w:left="100"/>
              <w:jc w:val="left"/>
              <w:rPr>
                <w:rFonts w:ascii="굴림" w:eastAsia="굴림" w:hAnsi="굴림" w:cs="굴림"/>
                <w:b/>
                <w:bCs/>
                <w:kern w:val="0"/>
                <w:szCs w:val="20"/>
              </w:rPr>
            </w:pPr>
            <w:r w:rsidRPr="009E1CAE">
              <w:rPr>
                <w:rFonts w:ascii="굴림" w:eastAsia="굴림" w:hAnsi="굴림" w:hint="eastAsia"/>
                <w:kern w:val="0"/>
              </w:rPr>
              <w:t xml:space="preserve">The </w:t>
            </w:r>
            <w:r w:rsidRPr="009E1CAE">
              <w:rPr>
                <w:rFonts w:ascii="굴림" w:eastAsia="굴림" w:hAnsi="굴림"/>
                <w:kern w:val="0"/>
              </w:rPr>
              <w:t xml:space="preserve">Bidder </w:t>
            </w:r>
            <w:r w:rsidRPr="009E1CAE">
              <w:rPr>
                <w:rFonts w:ascii="굴림" w:eastAsia="굴림" w:hAnsi="굴림" w:hint="eastAsia"/>
                <w:kern w:val="0"/>
              </w:rPr>
              <w:t>shall submit</w:t>
            </w:r>
            <w:r w:rsidRPr="009E1CAE">
              <w:rPr>
                <w:rFonts w:ascii="굴림" w:eastAsia="굴림" w:hAnsi="굴림"/>
                <w:kern w:val="0"/>
              </w:rPr>
              <w:t xml:space="preserve"> </w:t>
            </w:r>
            <w:r w:rsidRPr="009E1CAE">
              <w:rPr>
                <w:rFonts w:ascii="굴림" w:eastAsia="굴림" w:hAnsi="굴림" w:hint="eastAsia"/>
                <w:kern w:val="0"/>
              </w:rPr>
              <w:t>manuals or catalogs which are fully descriptive of the equipment offered by the Bidder and</w:t>
            </w:r>
            <w:r w:rsidRPr="009E1CAE">
              <w:rPr>
                <w:rFonts w:ascii="굴림" w:eastAsia="굴림" w:hAnsi="굴림"/>
                <w:kern w:val="0"/>
              </w:rPr>
              <w:t xml:space="preserve"> </w:t>
            </w:r>
            <w:r w:rsidRPr="009E1CAE">
              <w:rPr>
                <w:rFonts w:ascii="굴림" w:eastAsia="굴림" w:hAnsi="굴림" w:hint="eastAsia"/>
                <w:kern w:val="0"/>
              </w:rPr>
              <w:t>warranty certificates</w:t>
            </w:r>
            <w:r w:rsidRPr="009E1CAE">
              <w:rPr>
                <w:rFonts w:ascii="굴림" w:eastAsia="굴림" w:hAnsi="굴림"/>
                <w:kern w:val="0"/>
              </w:rPr>
              <w:t xml:space="preserve"> </w:t>
            </w:r>
            <w:r w:rsidRPr="009E1CAE">
              <w:rPr>
                <w:rFonts w:ascii="굴림" w:eastAsia="굴림" w:hAnsi="굴림" w:hint="eastAsia"/>
                <w:kern w:val="0"/>
              </w:rPr>
              <w:t>together with the bid documents. Any bid</w:t>
            </w:r>
            <w:r w:rsidRPr="009E1CAE">
              <w:rPr>
                <w:rFonts w:ascii="굴림" w:eastAsia="굴림" w:hAnsi="굴림"/>
                <w:kern w:val="0"/>
              </w:rPr>
              <w:t xml:space="preserve"> </w:t>
            </w:r>
            <w:r w:rsidRPr="009E1CAE">
              <w:rPr>
                <w:rFonts w:ascii="굴림" w:eastAsia="굴림" w:hAnsi="굴림" w:hint="eastAsia"/>
                <w:kern w:val="0"/>
              </w:rPr>
              <w:t>that does not include the above-mentioned documents shall be rejected as a non-compliant bid.</w:t>
            </w:r>
          </w:p>
          <w:p w:rsidR="005E4B7D" w:rsidRPr="009E1CAE" w:rsidRDefault="005E4B7D" w:rsidP="004C3EF5">
            <w:pPr>
              <w:wordWrap/>
              <w:spacing w:line="288" w:lineRule="auto"/>
              <w:ind w:left="84" w:hangingChars="42" w:hanging="84"/>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13. PAYMENT</w:t>
            </w: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p>
          <w:p w:rsidR="005E4B7D" w:rsidRPr="009E1CAE" w:rsidRDefault="005E4B7D" w:rsidP="004C3EF5">
            <w:pPr>
              <w:pStyle w:val="12"/>
              <w:wordWrap/>
              <w:spacing w:line="288" w:lineRule="auto"/>
              <w:ind w:left="416" w:hanging="416"/>
              <w:jc w:val="left"/>
              <w:rPr>
                <w:rFonts w:ascii="굴림"/>
                <w:color w:val="auto"/>
              </w:rPr>
            </w:pPr>
            <w:r w:rsidRPr="009E1CAE">
              <w:rPr>
                <w:rFonts w:ascii="굴림"/>
                <w:bCs/>
                <w:color w:val="auto"/>
                <w:kern w:val="0"/>
              </w:rPr>
              <w:t xml:space="preserve"> a. </w:t>
            </w:r>
            <w:r w:rsidRPr="009E1CAE">
              <w:rPr>
                <w:rFonts w:ascii="굴림" w:hint="eastAsia"/>
                <w:color w:val="auto"/>
                <w:kern w:val="0"/>
              </w:rPr>
              <w:t>U</w:t>
            </w:r>
            <w:r w:rsidRPr="009E1CAE">
              <w:rPr>
                <w:rFonts w:ascii="굴림"/>
                <w:bCs/>
                <w:color w:val="auto"/>
                <w:kern w:val="0"/>
              </w:rPr>
              <w:t xml:space="preserve">nless otherwise stated in the Terms and Conditions </w:t>
            </w:r>
            <w:r w:rsidRPr="009E1CAE">
              <w:rPr>
                <w:rFonts w:ascii="굴림" w:hint="eastAsia"/>
                <w:color w:val="auto"/>
                <w:kern w:val="0"/>
              </w:rPr>
              <w:t>of the relevant contract,</w:t>
            </w:r>
            <w:r w:rsidRPr="009E1CAE">
              <w:rPr>
                <w:rFonts w:ascii="굴림"/>
                <w:bCs/>
                <w:color w:val="auto"/>
                <w:kern w:val="0"/>
              </w:rPr>
              <w:t xml:space="preserve"> payment shall be made after DAPA has received the Certificate of Receipt issued by the end user. In the event the Certificate of Receipt indicates any defects </w:t>
            </w:r>
            <w:r w:rsidRPr="009E1CAE">
              <w:rPr>
                <w:rFonts w:ascii="굴림" w:hint="eastAsia"/>
                <w:color w:val="auto"/>
                <w:kern w:val="0"/>
              </w:rPr>
              <w:t>(such as a discrepancy, shortage in quantity, imperfection, etc.), DAPA shall be entitled to withhold payment for the delivery.</w:t>
            </w: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lastRenderedPageBreak/>
              <w:t xml:space="preserve"> b. Payment for commodity items falling under the National Budget Category “</w:t>
            </w:r>
            <w:r w:rsidRPr="004B4A36">
              <w:rPr>
                <w:rFonts w:ascii="굴림" w:eastAsia="굴림" w:hAnsi="굴림" w:cs="굴림"/>
                <w:bCs/>
                <w:color w:val="0000FF"/>
                <w:kern w:val="0"/>
                <w:szCs w:val="20"/>
              </w:rPr>
              <w:t>19</w:t>
            </w:r>
            <w:r w:rsidRPr="009E1CAE">
              <w:rPr>
                <w:rFonts w:ascii="굴림" w:eastAsia="굴림" w:hAnsi="굴림" w:cs="굴림"/>
                <w:bCs/>
                <w:kern w:val="0"/>
                <w:szCs w:val="20"/>
              </w:rPr>
              <w:t>” shall be made after the month of February in the year following the year of bidding. Payment for commodity items falling under the National Budget Category “1A” shall be made after the month of February in the second year after the year of bidding.</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jc w:val="left"/>
              <w:rPr>
                <w:rFonts w:ascii="굴림"/>
                <w:color w:val="auto"/>
              </w:rPr>
            </w:pPr>
            <w:r w:rsidRPr="009E1CAE">
              <w:rPr>
                <w:rFonts w:ascii="굴림"/>
                <w:b/>
                <w:bCs/>
                <w:color w:val="auto"/>
                <w:kern w:val="0"/>
              </w:rPr>
              <w:t>14. I</w:t>
            </w:r>
            <w:r w:rsidRPr="009E1CAE">
              <w:rPr>
                <w:rFonts w:ascii="굴림" w:hint="eastAsia"/>
                <w:b/>
                <w:bCs/>
                <w:color w:val="auto"/>
                <w:kern w:val="0"/>
              </w:rPr>
              <w:t>NTEGRITY·</w:t>
            </w:r>
            <w:r w:rsidRPr="009E1CAE">
              <w:rPr>
                <w:rFonts w:ascii="굴림" w:hint="eastAsia"/>
                <w:b/>
                <w:bCs/>
                <w:color w:val="auto"/>
              </w:rPr>
              <w:t>FAIRNESS PLEDGE</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69" w:hanging="369"/>
              <w:jc w:val="left"/>
              <w:rPr>
                <w:rFonts w:ascii="굴림"/>
                <w:color w:val="auto"/>
              </w:rPr>
            </w:pPr>
            <w:r w:rsidRPr="009E1CAE">
              <w:rPr>
                <w:rFonts w:ascii="굴림"/>
                <w:bCs/>
                <w:color w:val="auto"/>
                <w:kern w:val="0"/>
              </w:rPr>
              <w:t xml:space="preserve"> a. </w:t>
            </w:r>
            <w:r w:rsidRPr="009E1CAE">
              <w:rPr>
                <w:rFonts w:ascii="굴림" w:hint="eastAsia"/>
                <w:color w:val="auto"/>
                <w:kern w:val="0"/>
              </w:rPr>
              <w:t>The Bidder and the Commissioned Agent shall submit the Pledge of Integrity</w:t>
            </w:r>
            <w:r w:rsidRPr="009E1CAE">
              <w:rPr>
                <w:rFonts w:ascii="굴림"/>
                <w:color w:val="auto"/>
                <w:kern w:val="0"/>
              </w:rPr>
              <w:t xml:space="preserve"> </w:t>
            </w:r>
            <w:r w:rsidRPr="009E1CAE">
              <w:rPr>
                <w:rFonts w:ascii="굴림" w:hint="eastAsia"/>
                <w:color w:val="auto"/>
                <w:kern w:val="0"/>
              </w:rPr>
              <w:t>(For Defense Contractors and Research</w:t>
            </w:r>
            <w:r w:rsidRPr="009E1CAE">
              <w:rPr>
                <w:rFonts w:ascii="굴림"/>
                <w:color w:val="auto"/>
                <w:kern w:val="0"/>
              </w:rPr>
              <w:t xml:space="preserve"> </w:t>
            </w:r>
            <w:r w:rsidRPr="009E1CAE">
              <w:rPr>
                <w:rFonts w:ascii="굴림" w:hint="eastAsia"/>
                <w:color w:val="auto"/>
                <w:kern w:val="0"/>
              </w:rPr>
              <w:t>Institute</w:t>
            </w:r>
            <w:r w:rsidRPr="009E1CAE">
              <w:rPr>
                <w:rFonts w:ascii="굴림"/>
                <w:color w:val="auto"/>
                <w:kern w:val="0"/>
              </w:rPr>
              <w:t xml:space="preserve">s) </w:t>
            </w:r>
            <w:r w:rsidRPr="009E1CAE">
              <w:rPr>
                <w:rFonts w:ascii="굴림" w:hint="eastAsia"/>
                <w:color w:val="auto"/>
                <w:kern w:val="0"/>
              </w:rPr>
              <w:t xml:space="preserve">(Annex 12-1) at the time of bid registration, and DAPA shall issue the </w:t>
            </w:r>
            <w:r w:rsidRPr="009E1CAE">
              <w:rPr>
                <w:rFonts w:ascii="굴림"/>
                <w:color w:val="auto"/>
                <w:kern w:val="0"/>
              </w:rPr>
              <w:t xml:space="preserve">DAPA </w:t>
            </w:r>
            <w:r w:rsidRPr="009E1CAE">
              <w:rPr>
                <w:rFonts w:ascii="굴림" w:hint="eastAsia"/>
                <w:color w:val="auto"/>
                <w:kern w:val="0"/>
              </w:rPr>
              <w:t>Integrity·Fairness Pledge (Annex 11) to the contractor at the time of execution of the relevant contract.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69" w:hanging="369"/>
              <w:jc w:val="left"/>
              <w:rPr>
                <w:rFonts w:ascii="굴림"/>
                <w:color w:val="auto"/>
              </w:rPr>
            </w:pPr>
            <w:r w:rsidRPr="009E1CAE">
              <w:rPr>
                <w:rFonts w:ascii="굴림"/>
                <w:bCs/>
                <w:color w:val="auto"/>
                <w:kern w:val="0"/>
              </w:rPr>
              <w:t xml:space="preserve"> b. </w:t>
            </w:r>
            <w:r w:rsidRPr="009E1CAE">
              <w:rPr>
                <w:rFonts w:ascii="굴림" w:hint="eastAsia"/>
                <w:color w:val="auto"/>
                <w:kern w:val="0"/>
              </w:rPr>
              <w:t>DAPA shall include the Special Terms and Conditions of the</w:t>
            </w:r>
            <w:r w:rsidRPr="009E1CAE">
              <w:rPr>
                <w:rFonts w:ascii="굴림"/>
                <w:color w:val="auto"/>
                <w:kern w:val="0"/>
              </w:rPr>
              <w:t xml:space="preserve"> </w:t>
            </w:r>
            <w:r w:rsidRPr="009E1CAE">
              <w:rPr>
                <w:rFonts w:ascii="굴림" w:hint="eastAsia"/>
                <w:color w:val="auto"/>
              </w:rPr>
              <w:t xml:space="preserve">Integrity·Fairness Pledge </w:t>
            </w:r>
            <w:r w:rsidRPr="009E1CAE">
              <w:rPr>
                <w:rFonts w:ascii="굴림" w:hint="eastAsia"/>
                <w:color w:val="auto"/>
                <w:kern w:val="0"/>
              </w:rPr>
              <w:t xml:space="preserve">(Annex 12-3) </w:t>
            </w:r>
            <w:r w:rsidRPr="009E1CAE">
              <w:rPr>
                <w:rFonts w:ascii="굴림" w:hint="eastAsia"/>
                <w:color w:val="auto"/>
              </w:rPr>
              <w:t xml:space="preserve">as part of the relevant </w:t>
            </w:r>
            <w:r w:rsidRPr="009E1CAE">
              <w:rPr>
                <w:rFonts w:ascii="굴림" w:hint="eastAsia"/>
                <w:color w:val="auto"/>
                <w:kern w:val="0"/>
              </w:rPr>
              <w:t xml:space="preserve">contract when </w:t>
            </w:r>
            <w:r w:rsidRPr="009E1CAE">
              <w:rPr>
                <w:rFonts w:ascii="굴림" w:hint="eastAsia"/>
                <w:color w:val="auto"/>
              </w:rPr>
              <w:t xml:space="preserve">executing </w:t>
            </w:r>
            <w:r w:rsidRPr="009E1CAE">
              <w:rPr>
                <w:rFonts w:ascii="굴림" w:hint="eastAsia"/>
                <w:color w:val="auto"/>
                <w:kern w:val="0"/>
              </w:rPr>
              <w:t>the contract.</w:t>
            </w:r>
            <w:r w:rsidRPr="009E1CAE">
              <w:rPr>
                <w:rFonts w:ascii="굴림"/>
                <w:color w:val="auto"/>
              </w:rPr>
              <w:t xml:space="preserve"> </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369" w:hanging="369"/>
              <w:jc w:val="left"/>
              <w:rPr>
                <w:rFonts w:ascii="굴림"/>
                <w:color w:val="auto"/>
              </w:rPr>
            </w:pPr>
            <w:r w:rsidRPr="009E1CAE">
              <w:rPr>
                <w:rFonts w:ascii="굴림"/>
                <w:bCs/>
                <w:color w:val="auto"/>
                <w:kern w:val="0"/>
              </w:rPr>
              <w:t xml:space="preserve"> c. </w:t>
            </w:r>
            <w:r w:rsidRPr="009E1CAE">
              <w:rPr>
                <w:rFonts w:ascii="굴림" w:hint="eastAsia"/>
                <w:color w:val="auto"/>
              </w:rPr>
              <w:t xml:space="preserve">In case the </w:t>
            </w:r>
            <w:r w:rsidRPr="009E1CAE">
              <w:rPr>
                <w:rFonts w:ascii="굴림" w:hint="eastAsia"/>
                <w:color w:val="auto"/>
                <w:kern w:val="0"/>
              </w:rPr>
              <w:t>Special Terms and Conditions for Integrity</w:t>
            </w:r>
            <w:r w:rsidRPr="009E1CAE">
              <w:rPr>
                <w:rFonts w:ascii="굴림" w:hint="eastAsia"/>
                <w:color w:val="auto"/>
              </w:rPr>
              <w:t>·</w:t>
            </w:r>
            <w:r w:rsidRPr="009E1CAE">
              <w:rPr>
                <w:rFonts w:ascii="굴림" w:hint="eastAsia"/>
                <w:color w:val="auto"/>
                <w:kern w:val="0"/>
              </w:rPr>
              <w:t xml:space="preserve">Fairness Pledge (Annex 5 of the General Terms and Conditions) </w:t>
            </w:r>
            <w:r w:rsidRPr="009E1CAE">
              <w:rPr>
                <w:rFonts w:ascii="굴림" w:hint="eastAsia"/>
                <w:color w:val="auto"/>
              </w:rPr>
              <w:t>are included as part of the contract, it shall be deemed to have been done so under Article 14.b. hereof</w:t>
            </w:r>
            <w:r w:rsidRPr="009E1CAE">
              <w:rPr>
                <w:rFonts w:ascii="굴림"/>
                <w:color w:val="auto"/>
              </w:rPr>
              <w: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d. DAPA reserves the right to cancel the bid and bid acceptance, or to </w:t>
            </w:r>
            <w:r w:rsidRPr="007D5C81">
              <w:rPr>
                <w:rFonts w:ascii="굴림" w:eastAsia="굴림" w:hAnsi="굴림" w:cs="굴림"/>
                <w:bCs/>
                <w:color w:val="0000FF"/>
                <w:kern w:val="0"/>
                <w:szCs w:val="20"/>
              </w:rPr>
              <w:t>rescind</w:t>
            </w:r>
            <w:r w:rsidRPr="009E1CAE">
              <w:rPr>
                <w:rFonts w:ascii="굴림" w:eastAsia="굴림" w:hAnsi="굴림" w:cs="굴림"/>
                <w:bCs/>
                <w:kern w:val="0"/>
                <w:szCs w:val="20"/>
              </w:rPr>
              <w:t xml:space="preserve"> or terminate the contract, and to debar the Bidder from participation in a bidding procedure. DAPA may also impose sanction against the Commissioned Agent such as </w:t>
            </w:r>
            <w:proofErr w:type="spellStart"/>
            <w:r w:rsidRPr="009E1CAE">
              <w:rPr>
                <w:rFonts w:ascii="굴림" w:eastAsia="굴림" w:hAnsi="굴림" w:cs="굴림"/>
                <w:bCs/>
                <w:kern w:val="0"/>
                <w:szCs w:val="20"/>
              </w:rPr>
              <w:t>disaccreditation</w:t>
            </w:r>
            <w:proofErr w:type="spellEnd"/>
            <w:r w:rsidRPr="009E1CAE">
              <w:rPr>
                <w:rFonts w:ascii="굴림" w:eastAsia="굴림" w:hAnsi="굴림" w:cs="굴림"/>
                <w:bCs/>
                <w:kern w:val="0"/>
                <w:szCs w:val="20"/>
              </w:rPr>
              <w:t xml:space="preserve"> </w:t>
            </w:r>
            <w:proofErr w:type="spellStart"/>
            <w:r w:rsidRPr="009E1CAE">
              <w:rPr>
                <w:rFonts w:ascii="굴림" w:eastAsia="굴림" w:hAnsi="굴림" w:cs="굴림"/>
                <w:bCs/>
                <w:kern w:val="0"/>
                <w:szCs w:val="20"/>
              </w:rPr>
              <w:t>etc</w:t>
            </w:r>
            <w:proofErr w:type="spellEnd"/>
            <w:r w:rsidRPr="009E1CAE">
              <w:rPr>
                <w:rFonts w:ascii="굴림" w:eastAsia="굴림" w:hAnsi="굴림" w:cs="굴림"/>
                <w:bCs/>
                <w:kern w:val="0"/>
                <w:szCs w:val="20"/>
              </w:rPr>
              <w:t xml:space="preserve">, if the Bidder or the Commissioned Agent is found to be in violation of the Pledge of Integrity. In this case, such measures can be reconsidered considering all circumstances such as the </w:t>
            </w:r>
            <w:r w:rsidRPr="009E1CAE">
              <w:rPr>
                <w:rFonts w:ascii="굴림" w:eastAsia="굴림" w:hAnsi="굴림" w:cs="굴림"/>
                <w:bCs/>
                <w:kern w:val="0"/>
                <w:szCs w:val="20"/>
              </w:rPr>
              <w:lastRenderedPageBreak/>
              <w:t>seriousness of the violation involving provision of valuables or entertainment, and also depending on fulfillment of the contract, as well as possible impact to the national interest that may arise from suspending the program.</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350" w:hangingChars="175" w:hanging="350"/>
              <w:jc w:val="left"/>
              <w:rPr>
                <w:rFonts w:ascii="굴림" w:eastAsia="굴림" w:hAnsi="굴림" w:cs="굴림"/>
                <w:bCs/>
                <w:kern w:val="0"/>
                <w:szCs w:val="20"/>
              </w:rPr>
            </w:pPr>
            <w:r w:rsidRPr="009E1CAE">
              <w:rPr>
                <w:rFonts w:ascii="굴림" w:eastAsia="굴림" w:hAnsi="굴림" w:cs="굴림"/>
                <w:bCs/>
                <w:kern w:val="0"/>
                <w:szCs w:val="20"/>
              </w:rPr>
              <w:t xml:space="preserve"> e. When the Bidder signing a contract with DAPA signs a sub-contract or sub-subcontract that exceeds one billion won, the Bidder shall inform its subcontractor or sub-subcontractor in advance that the head or executive officers of such subcontractor or sub-subcontractor shall submit the Pledge of Integrity(subcontractor) (Annex 12-2) to DAPA within 15 days from the date of signing such subcontract or sub-subcontract, and the Bidder shall also provide the notification status to DAPA. Any contract currency other than the Korean won(￦) shall be converted to won based on the ‘Basic Exchange Rate’ published by Seoul Money Brokerage Service on the date of contract award of the subcontract or sub-subcontract.</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
                <w:bCs/>
                <w:kern w:val="0"/>
                <w:szCs w:val="20"/>
              </w:rPr>
            </w:pPr>
            <w:r w:rsidRPr="009E1CAE">
              <w:rPr>
                <w:rFonts w:ascii="굴림" w:eastAsia="굴림" w:hAnsi="굴림" w:cs="굴림"/>
                <w:b/>
                <w:bCs/>
                <w:kern w:val="0"/>
                <w:szCs w:val="20"/>
              </w:rPr>
              <w:t>15. Language</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ind w:left="84" w:hangingChars="42" w:hanging="84"/>
              <w:jc w:val="left"/>
              <w:rPr>
                <w:rFonts w:ascii="굴림" w:eastAsia="굴림" w:hAnsi="굴림" w:cs="굴림"/>
                <w:bCs/>
                <w:kern w:val="0"/>
                <w:szCs w:val="20"/>
              </w:rPr>
            </w:pPr>
            <w:r w:rsidRPr="009E1CAE">
              <w:rPr>
                <w:rFonts w:ascii="굴림" w:eastAsia="굴림" w:hAnsi="굴림" w:cs="굴림"/>
                <w:bCs/>
                <w:kern w:val="0"/>
                <w:szCs w:val="20"/>
              </w:rPr>
              <w:t xml:space="preserve"> In the event there is any disagreement or conflict between Korean and English versions of this General Instructions to Bidders, the Korean version shall take precedence over the English version.</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jc w:val="left"/>
              <w:rPr>
                <w:rFonts w:ascii="굴림"/>
                <w:b/>
                <w:bCs/>
                <w:color w:val="auto"/>
              </w:rPr>
            </w:pPr>
            <w:r w:rsidRPr="009E1CAE">
              <w:rPr>
                <w:rFonts w:ascii="굴림" w:hint="eastAsia"/>
                <w:b/>
                <w:bCs/>
                <w:color w:val="auto"/>
                <w:kern w:val="0"/>
              </w:rPr>
              <w:t xml:space="preserve">16. </w:t>
            </w:r>
            <w:r w:rsidRPr="009E1CAE">
              <w:rPr>
                <w:rFonts w:ascii="굴림" w:hint="eastAsia"/>
                <w:b/>
                <w:bCs/>
                <w:color w:val="auto"/>
              </w:rPr>
              <w:t>INVALIDATION OF BID</w:t>
            </w:r>
          </w:p>
          <w:p w:rsidR="005E4B7D" w:rsidRPr="009E1CAE" w:rsidRDefault="005E4B7D" w:rsidP="004C3EF5">
            <w:pPr>
              <w:wordWrap/>
              <w:spacing w:line="288" w:lineRule="auto"/>
              <w:jc w:val="left"/>
              <w:rPr>
                <w:rFonts w:ascii="굴림" w:eastAsia="굴림" w:hAnsi="굴림" w:cs="굴림"/>
                <w:bCs/>
                <w:kern w:val="0"/>
                <w:szCs w:val="20"/>
              </w:rPr>
            </w:pPr>
          </w:p>
          <w:p w:rsidR="005E4B7D" w:rsidRPr="009E1CAE" w:rsidRDefault="005E4B7D" w:rsidP="004C3EF5">
            <w:pPr>
              <w:pStyle w:val="12"/>
              <w:wordWrap/>
              <w:spacing w:line="288" w:lineRule="auto"/>
              <w:ind w:left="84"/>
              <w:jc w:val="left"/>
              <w:rPr>
                <w:rFonts w:ascii="굴림"/>
                <w:color w:val="auto"/>
              </w:rPr>
            </w:pPr>
            <w:r w:rsidRPr="009E1CAE">
              <w:rPr>
                <w:rFonts w:ascii="굴림"/>
                <w:bCs/>
                <w:color w:val="auto"/>
                <w:kern w:val="0"/>
              </w:rPr>
              <w:t>A</w:t>
            </w:r>
            <w:r w:rsidRPr="009E1CAE">
              <w:rPr>
                <w:rFonts w:ascii="굴림" w:hint="eastAsia"/>
                <w:color w:val="auto"/>
                <w:kern w:val="0"/>
              </w:rPr>
              <w:t xml:space="preserve"> bid shall be determined invalid if it is invalid</w:t>
            </w:r>
            <w:r w:rsidRPr="009E1CAE">
              <w:rPr>
                <w:rFonts w:ascii="굴림"/>
                <w:color w:val="auto"/>
                <w:kern w:val="0"/>
              </w:rPr>
              <w:t xml:space="preserve"> </w:t>
            </w:r>
            <w:r w:rsidRPr="009E1CAE">
              <w:rPr>
                <w:rFonts w:ascii="굴림" w:hint="eastAsia"/>
                <w:color w:val="auto"/>
                <w:kern w:val="0"/>
              </w:rPr>
              <w:t xml:space="preserve">under Article 44 of the「Enforcement Rules of the Act on Contracts to Which the State is a Party」or if it constitutes any of the following: </w:t>
            </w:r>
          </w:p>
          <w:p w:rsidR="005E4B7D" w:rsidRPr="009E1CAE" w:rsidRDefault="005E4B7D" w:rsidP="004C3EF5">
            <w:pPr>
              <w:pStyle w:val="12"/>
              <w:wordWrap/>
              <w:spacing w:line="288" w:lineRule="auto"/>
              <w:jc w:val="left"/>
              <w:rPr>
                <w:rFonts w:ascii="굴림"/>
                <w:color w:val="auto"/>
                <w:kern w:val="0"/>
              </w:rPr>
            </w:pPr>
          </w:p>
          <w:p w:rsidR="005E4B7D" w:rsidRPr="009E1CAE" w:rsidRDefault="005E4B7D" w:rsidP="004C3EF5">
            <w:pPr>
              <w:pStyle w:val="12"/>
              <w:wordWrap/>
              <w:spacing w:line="288" w:lineRule="auto"/>
              <w:ind w:leftChars="50" w:left="360" w:hangingChars="130" w:hanging="260"/>
              <w:jc w:val="left"/>
              <w:rPr>
                <w:rFonts w:ascii="굴림"/>
                <w:color w:val="auto"/>
              </w:rPr>
            </w:pPr>
            <w:r w:rsidRPr="009E1CAE">
              <w:rPr>
                <w:rFonts w:ascii="굴림"/>
                <w:bCs/>
                <w:color w:val="auto"/>
                <w:kern w:val="0"/>
              </w:rPr>
              <w:t xml:space="preserve">a. </w:t>
            </w:r>
            <w:r w:rsidRPr="009E1CAE">
              <w:rPr>
                <w:rFonts w:ascii="굴림" w:hint="eastAsia"/>
                <w:color w:val="auto"/>
                <w:kern w:val="0"/>
              </w:rPr>
              <w:t xml:space="preserve">A bid made by the Bidder who also acts as </w:t>
            </w:r>
            <w:r w:rsidRPr="009E1CAE">
              <w:rPr>
                <w:rFonts w:ascii="굴림" w:hint="eastAsia"/>
                <w:color w:val="auto"/>
                <w:kern w:val="0"/>
              </w:rPr>
              <w:lastRenderedPageBreak/>
              <w:t xml:space="preserve">an agent for another Bidder in the same bidding process or </w:t>
            </w:r>
            <w:r w:rsidRPr="009E1CAE">
              <w:rPr>
                <w:rFonts w:ascii="굴림"/>
                <w:color w:val="auto"/>
                <w:kern w:val="0"/>
              </w:rPr>
              <w:t xml:space="preserve">by </w:t>
            </w:r>
            <w:r w:rsidRPr="009E1CAE">
              <w:rPr>
                <w:rFonts w:ascii="굴림" w:hint="eastAsia"/>
                <w:color w:val="auto"/>
                <w:kern w:val="0"/>
              </w:rPr>
              <w:t>the Bidder who represents more than one Bidder in the same bidding process.</w:t>
            </w:r>
          </w:p>
          <w:p w:rsidR="005E4B7D" w:rsidRPr="009E1CAE" w:rsidRDefault="005E4B7D" w:rsidP="004C3EF5">
            <w:pPr>
              <w:pStyle w:val="12"/>
              <w:wordWrap/>
              <w:spacing w:line="288" w:lineRule="auto"/>
              <w:jc w:val="left"/>
              <w:rPr>
                <w:rFonts w:ascii="굴림"/>
                <w:color w:val="auto"/>
                <w:kern w:val="0"/>
              </w:rPr>
            </w:pPr>
          </w:p>
          <w:p w:rsidR="005E4B7D" w:rsidRPr="009E1CAE" w:rsidRDefault="005E4B7D" w:rsidP="004C3EF5">
            <w:pPr>
              <w:pStyle w:val="12"/>
              <w:wordWrap/>
              <w:spacing w:line="288" w:lineRule="auto"/>
              <w:ind w:leftChars="50" w:left="360" w:hangingChars="130" w:hanging="260"/>
              <w:jc w:val="left"/>
              <w:rPr>
                <w:rFonts w:ascii="굴림"/>
                <w:color w:val="auto"/>
              </w:rPr>
            </w:pPr>
            <w:r w:rsidRPr="009E1CAE">
              <w:rPr>
                <w:rFonts w:ascii="굴림" w:hint="eastAsia"/>
                <w:color w:val="auto"/>
                <w:kern w:val="0"/>
              </w:rPr>
              <w:t>b. A bid that is unclear on any material aspect of the bid documents including the bid amount, or a bid without a signature or stamp indicating that a bid document is corrected after correction of the bid document.</w:t>
            </w:r>
          </w:p>
          <w:p w:rsidR="005E4B7D" w:rsidRPr="009E1CAE" w:rsidRDefault="005E4B7D" w:rsidP="004C3EF5">
            <w:pPr>
              <w:pStyle w:val="12"/>
              <w:wordWrap/>
              <w:spacing w:line="288" w:lineRule="auto"/>
              <w:jc w:val="left"/>
              <w:rPr>
                <w:rFonts w:ascii="굴림"/>
                <w:color w:val="auto"/>
                <w:kern w:val="0"/>
              </w:rPr>
            </w:pPr>
          </w:p>
          <w:p w:rsidR="005E4B7D" w:rsidRPr="009E1CAE" w:rsidRDefault="005E4B7D" w:rsidP="004C3EF5">
            <w:pPr>
              <w:pStyle w:val="12"/>
              <w:wordWrap/>
              <w:spacing w:line="288" w:lineRule="auto"/>
              <w:ind w:leftChars="50" w:left="360" w:hangingChars="130" w:hanging="260"/>
              <w:jc w:val="left"/>
              <w:rPr>
                <w:rFonts w:ascii="굴림"/>
                <w:color w:val="auto"/>
              </w:rPr>
            </w:pPr>
            <w:r w:rsidRPr="009E1CAE">
              <w:rPr>
                <w:rFonts w:ascii="굴림" w:hint="eastAsia"/>
                <w:color w:val="auto"/>
                <w:kern w:val="0"/>
              </w:rPr>
              <w:t>c. A bid made by a person who colludes or interferes with the participation of other person in the competition or with the performance of official duties by the relevant public official.</w:t>
            </w:r>
          </w:p>
          <w:p w:rsidR="005E4B7D" w:rsidRPr="009E1CAE" w:rsidRDefault="005E4B7D" w:rsidP="004C3EF5">
            <w:pPr>
              <w:pStyle w:val="12"/>
              <w:wordWrap/>
              <w:spacing w:line="288" w:lineRule="auto"/>
              <w:jc w:val="left"/>
              <w:rPr>
                <w:rFonts w:ascii="굴림"/>
                <w:color w:val="auto"/>
                <w:kern w:val="0"/>
              </w:rPr>
            </w:pPr>
          </w:p>
          <w:p w:rsidR="005E4B7D" w:rsidRPr="009E1CAE" w:rsidRDefault="005E4B7D" w:rsidP="004C3EF5">
            <w:pPr>
              <w:pStyle w:val="12"/>
              <w:wordWrap/>
              <w:spacing w:line="288" w:lineRule="auto"/>
              <w:ind w:leftChars="50" w:left="360" w:hangingChars="130" w:hanging="260"/>
              <w:jc w:val="left"/>
              <w:rPr>
                <w:rFonts w:ascii="굴림"/>
                <w:color w:val="auto"/>
              </w:rPr>
            </w:pPr>
            <w:r w:rsidRPr="009E1CAE">
              <w:rPr>
                <w:rFonts w:ascii="굴림" w:hint="eastAsia"/>
                <w:color w:val="auto"/>
                <w:kern w:val="0"/>
              </w:rPr>
              <w:t xml:space="preserve">d. If the Bidder (or, in the case of a legal entity, its representative for the purposes of this section) does not directly submit </w:t>
            </w:r>
            <w:r w:rsidRPr="009E1CAE">
              <w:rPr>
                <w:rFonts w:ascii="굴림"/>
                <w:color w:val="auto"/>
                <w:kern w:val="0"/>
              </w:rPr>
              <w:t>a</w:t>
            </w:r>
            <w:r w:rsidRPr="009E1CAE">
              <w:rPr>
                <w:rFonts w:ascii="굴림" w:hint="eastAsia"/>
                <w:color w:val="auto"/>
                <w:kern w:val="0"/>
              </w:rPr>
              <w:t xml:space="preserve"> bid but submi</w:t>
            </w:r>
            <w:r w:rsidRPr="009E1CAE">
              <w:rPr>
                <w:rFonts w:ascii="굴림"/>
                <w:color w:val="auto"/>
                <w:kern w:val="0"/>
              </w:rPr>
              <w:t>ts</w:t>
            </w:r>
            <w:r w:rsidRPr="009E1CAE">
              <w:rPr>
                <w:rFonts w:ascii="굴림" w:hint="eastAsia"/>
                <w:color w:val="auto"/>
                <w:kern w:val="0"/>
              </w:rPr>
              <w:t xml:space="preserve"> </w:t>
            </w:r>
            <w:r w:rsidRPr="009E1CAE">
              <w:rPr>
                <w:rFonts w:ascii="굴림"/>
                <w:color w:val="auto"/>
                <w:kern w:val="0"/>
              </w:rPr>
              <w:t xml:space="preserve">a </w:t>
            </w:r>
            <w:r w:rsidRPr="009E1CAE">
              <w:rPr>
                <w:rFonts w:ascii="굴림" w:hint="eastAsia"/>
                <w:color w:val="auto"/>
                <w:kern w:val="0"/>
              </w:rPr>
              <w:t>bid through an agent, a bid made by a person other than the designated agent or a bid made by a person who is not delegated with the authority to do so.</w:t>
            </w:r>
          </w:p>
          <w:p w:rsidR="005E4B7D" w:rsidRPr="009E1CAE" w:rsidRDefault="005E4B7D" w:rsidP="004C3EF5">
            <w:pPr>
              <w:pStyle w:val="12"/>
              <w:wordWrap/>
              <w:spacing w:line="288" w:lineRule="auto"/>
              <w:jc w:val="left"/>
              <w:rPr>
                <w:rFonts w:ascii="굴림"/>
                <w:color w:val="auto"/>
                <w:kern w:val="0"/>
              </w:rPr>
            </w:pPr>
          </w:p>
          <w:p w:rsidR="005E4B7D" w:rsidRPr="009E1CAE" w:rsidRDefault="005E4B7D" w:rsidP="004C3EF5">
            <w:pPr>
              <w:pStyle w:val="12"/>
              <w:wordWrap/>
              <w:spacing w:line="288" w:lineRule="auto"/>
              <w:ind w:leftChars="50" w:left="360" w:hangingChars="130" w:hanging="260"/>
              <w:jc w:val="left"/>
              <w:rPr>
                <w:rFonts w:ascii="굴림"/>
                <w:color w:val="auto"/>
              </w:rPr>
            </w:pPr>
            <w:r w:rsidRPr="009E1CAE">
              <w:rPr>
                <w:rFonts w:ascii="굴림" w:hint="eastAsia"/>
                <w:color w:val="auto"/>
                <w:kern w:val="0"/>
              </w:rPr>
              <w:t>e. A bid without the Bidder’s initials or signature.</w:t>
            </w:r>
          </w:p>
          <w:p w:rsidR="005E4B7D" w:rsidRPr="009E1CAE" w:rsidRDefault="005E4B7D" w:rsidP="004C3EF5">
            <w:pPr>
              <w:pStyle w:val="12"/>
              <w:wordWrap/>
              <w:spacing w:line="288" w:lineRule="auto"/>
              <w:jc w:val="left"/>
              <w:rPr>
                <w:rFonts w:ascii="굴림"/>
                <w:color w:val="auto"/>
                <w:kern w:val="0"/>
              </w:rPr>
            </w:pPr>
          </w:p>
          <w:p w:rsidR="005E4B7D" w:rsidRPr="009E1CAE" w:rsidRDefault="005E4B7D" w:rsidP="004C3EF5">
            <w:pPr>
              <w:pStyle w:val="12"/>
              <w:wordWrap/>
              <w:spacing w:line="288" w:lineRule="auto"/>
              <w:ind w:leftChars="50" w:left="360" w:hangingChars="130" w:hanging="260"/>
              <w:jc w:val="left"/>
              <w:rPr>
                <w:rFonts w:ascii="굴림"/>
                <w:color w:val="auto"/>
              </w:rPr>
            </w:pPr>
            <w:r w:rsidRPr="009E1CAE">
              <w:rPr>
                <w:rFonts w:ascii="굴림" w:hint="eastAsia"/>
                <w:color w:val="auto"/>
                <w:kern w:val="0"/>
              </w:rPr>
              <w:t xml:space="preserve">f. A bid with the bid documents that do not reflect the major conditions set forth in the IFB or the General Instructions to Bidders such as the currency of the bid, or a bid without the documents required under the IFB or the General Instructions to Bidders. </w:t>
            </w:r>
          </w:p>
          <w:p w:rsidR="005E4B7D" w:rsidRPr="009E1CAE" w:rsidRDefault="005E4B7D" w:rsidP="004C3EF5">
            <w:pPr>
              <w:pStyle w:val="12"/>
              <w:wordWrap/>
              <w:spacing w:line="288" w:lineRule="auto"/>
              <w:jc w:val="left"/>
              <w:rPr>
                <w:rFonts w:ascii="굴림"/>
                <w:color w:val="auto"/>
                <w:kern w:val="0"/>
              </w:rPr>
            </w:pPr>
          </w:p>
          <w:p w:rsidR="005E4B7D" w:rsidRPr="009E1CAE" w:rsidRDefault="005E4B7D" w:rsidP="004C3EF5">
            <w:pPr>
              <w:pStyle w:val="12"/>
              <w:wordWrap/>
              <w:spacing w:line="288" w:lineRule="auto"/>
              <w:ind w:leftChars="50" w:left="360" w:hangingChars="130" w:hanging="260"/>
              <w:jc w:val="left"/>
              <w:rPr>
                <w:rFonts w:ascii="굴림"/>
                <w:color w:val="auto"/>
              </w:rPr>
            </w:pPr>
            <w:r w:rsidRPr="009E1CAE">
              <w:rPr>
                <w:rFonts w:ascii="굴림" w:hint="eastAsia"/>
                <w:color w:val="auto"/>
                <w:kern w:val="0"/>
              </w:rPr>
              <w:t>g. A bid that the contracting officer</w:t>
            </w:r>
            <w:r w:rsidRPr="009E1CAE">
              <w:rPr>
                <w:rFonts w:ascii="굴림"/>
                <w:color w:val="auto"/>
                <w:kern w:val="0"/>
              </w:rPr>
              <w:t xml:space="preserve"> </w:t>
            </w:r>
            <w:r w:rsidRPr="009E1CAE">
              <w:rPr>
                <w:rFonts w:ascii="굴림" w:hint="eastAsia"/>
                <w:color w:val="auto"/>
                <w:kern w:val="0"/>
              </w:rPr>
              <w:t>acknowledges to be revoked upon the Bidder’s express revocation at the place of bid opening due to a mistake in the material part of the bid documents.</w:t>
            </w:r>
          </w:p>
          <w:p w:rsidR="005E4B7D" w:rsidRPr="009E1CAE" w:rsidRDefault="005E4B7D" w:rsidP="004C3EF5">
            <w:pPr>
              <w:pStyle w:val="12"/>
              <w:wordWrap/>
              <w:spacing w:line="288" w:lineRule="auto"/>
              <w:jc w:val="left"/>
              <w:rPr>
                <w:rFonts w:ascii="굴림"/>
                <w:color w:val="auto"/>
                <w:kern w:val="0"/>
              </w:rPr>
            </w:pPr>
          </w:p>
          <w:p w:rsidR="005E4B7D" w:rsidRPr="005E4B7D" w:rsidRDefault="005E4B7D" w:rsidP="005E4B7D">
            <w:pPr>
              <w:pStyle w:val="12"/>
              <w:wordWrap/>
              <w:spacing w:line="288" w:lineRule="auto"/>
              <w:ind w:leftChars="50" w:left="360" w:hangingChars="130" w:hanging="260"/>
              <w:jc w:val="left"/>
              <w:rPr>
                <w:rFonts w:ascii="굴림"/>
                <w:color w:val="auto"/>
              </w:rPr>
            </w:pPr>
            <w:r w:rsidRPr="009E1CAE">
              <w:rPr>
                <w:rFonts w:ascii="굴림" w:hint="eastAsia"/>
                <w:color w:val="auto"/>
                <w:kern w:val="0"/>
              </w:rPr>
              <w:t xml:space="preserve">h. A bid that is determined invalid for any other causes of invalidation set forth in the IFB. </w:t>
            </w:r>
          </w:p>
        </w:tc>
      </w:tr>
    </w:tbl>
    <w:p w:rsidR="000574B8" w:rsidRDefault="000574B8" w:rsidP="00443640">
      <w:pPr>
        <w:wordWrap/>
        <w:spacing w:line="288" w:lineRule="auto"/>
        <w:contextualSpacing/>
        <w:jc w:val="left"/>
        <w:textAlignment w:val="baseline"/>
        <w:rPr>
          <w:rFonts w:ascii="굴림" w:eastAsia="굴림" w:hAnsi="굴림" w:cs="굴림"/>
          <w:bCs/>
          <w:color w:val="000000" w:themeColor="text1"/>
          <w:kern w:val="0"/>
          <w:szCs w:val="20"/>
        </w:rPr>
      </w:pPr>
    </w:p>
    <w:p w:rsidR="00443640" w:rsidRPr="003E428F" w:rsidRDefault="00443640" w:rsidP="00443640">
      <w:pPr>
        <w:wordWrap/>
        <w:spacing w:line="288" w:lineRule="auto"/>
        <w:contextualSpacing/>
        <w:jc w:val="left"/>
        <w:textAlignment w:val="baseline"/>
        <w:rPr>
          <w:rFonts w:ascii="굴림" w:eastAsia="굴림" w:hAnsi="굴림" w:cs="굴림"/>
          <w:bCs/>
          <w:color w:val="000000" w:themeColor="text1"/>
          <w:kern w:val="0"/>
          <w:szCs w:val="20"/>
        </w:rPr>
      </w:pPr>
    </w:p>
    <w:p w:rsidR="005E4B7D" w:rsidRPr="009E1CAE" w:rsidRDefault="005E4B7D" w:rsidP="005E4B7D">
      <w:pPr>
        <w:wordWrap/>
        <w:spacing w:line="288" w:lineRule="auto"/>
        <w:jc w:val="center"/>
        <w:rPr>
          <w:rFonts w:ascii="굴림" w:eastAsia="굴림" w:hAnsi="굴림" w:cs="굴림"/>
          <w:bCs/>
          <w:kern w:val="0"/>
          <w:szCs w:val="20"/>
        </w:rPr>
      </w:pPr>
      <w:r w:rsidRPr="009E1CAE">
        <w:rPr>
          <w:rFonts w:ascii="굴림" w:eastAsia="굴림" w:hAnsi="굴림" w:cs="굴림" w:hint="eastAsia"/>
          <w:bCs/>
          <w:kern w:val="0"/>
          <w:szCs w:val="20"/>
        </w:rPr>
        <w:t>부칙</w:t>
      </w:r>
      <w:r w:rsidRPr="009E1CAE">
        <w:rPr>
          <w:rFonts w:ascii="굴림" w:eastAsia="굴림" w:hAnsi="굴림" w:cs="굴림"/>
          <w:bCs/>
          <w:kern w:val="0"/>
          <w:szCs w:val="20"/>
        </w:rPr>
        <w:t xml:space="preserve"> &lt;제324호, 2016.07.18&gt;</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1조(시행일) 이 예규는 2016년 7월 20일부터 시행한다.</w:t>
      </w: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center"/>
        <w:rPr>
          <w:rFonts w:ascii="굴림" w:eastAsia="굴림" w:hAnsi="굴림" w:cs="굴림"/>
          <w:bCs/>
          <w:kern w:val="0"/>
          <w:szCs w:val="20"/>
        </w:rPr>
      </w:pPr>
      <w:r w:rsidRPr="009E1CAE">
        <w:rPr>
          <w:rFonts w:ascii="굴림" w:eastAsia="굴림" w:hAnsi="굴림" w:cs="굴림" w:hint="eastAsia"/>
          <w:bCs/>
          <w:kern w:val="0"/>
          <w:szCs w:val="20"/>
        </w:rPr>
        <w:t>부칙</w:t>
      </w:r>
      <w:r w:rsidRPr="009E1CAE">
        <w:rPr>
          <w:rFonts w:ascii="굴림" w:eastAsia="굴림" w:hAnsi="굴림" w:cs="굴림"/>
          <w:bCs/>
          <w:kern w:val="0"/>
          <w:szCs w:val="20"/>
        </w:rPr>
        <w:t xml:space="preserve"> &lt;제344호, 2016.11.24&gt;</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1조(시행일) 이 예규는 2016년 11월30일부터 시행한다.</w:t>
      </w: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center"/>
        <w:rPr>
          <w:rFonts w:ascii="굴림" w:eastAsia="굴림" w:hAnsi="굴림" w:cs="굴림"/>
          <w:bCs/>
          <w:kern w:val="0"/>
          <w:szCs w:val="20"/>
        </w:rPr>
      </w:pPr>
      <w:r w:rsidRPr="009E1CAE">
        <w:rPr>
          <w:rFonts w:ascii="굴림" w:eastAsia="굴림" w:hAnsi="굴림" w:cs="굴림" w:hint="eastAsia"/>
          <w:bCs/>
          <w:kern w:val="0"/>
          <w:szCs w:val="20"/>
        </w:rPr>
        <w:t>부칙</w:t>
      </w:r>
      <w:r w:rsidRPr="009E1CAE">
        <w:rPr>
          <w:rFonts w:ascii="굴림" w:eastAsia="굴림" w:hAnsi="굴림" w:cs="굴림"/>
          <w:bCs/>
          <w:kern w:val="0"/>
          <w:szCs w:val="20"/>
        </w:rPr>
        <w:t xml:space="preserve"> &lt;제364호, 2017.03.16&gt;</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1조(시행일) 이 예규는 2017년 03월16일부터 시행한다.</w:t>
      </w: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center"/>
        <w:rPr>
          <w:rFonts w:ascii="굴림" w:eastAsia="굴림" w:hAnsi="굴림" w:cs="굴림"/>
          <w:bCs/>
          <w:kern w:val="0"/>
          <w:szCs w:val="20"/>
        </w:rPr>
      </w:pPr>
      <w:r w:rsidRPr="009E1CAE">
        <w:rPr>
          <w:rFonts w:ascii="굴림" w:eastAsia="굴림" w:hAnsi="굴림" w:cs="굴림" w:hint="eastAsia"/>
          <w:bCs/>
          <w:kern w:val="0"/>
          <w:szCs w:val="20"/>
        </w:rPr>
        <w:t>부칙</w:t>
      </w:r>
      <w:r w:rsidRPr="009E1CAE">
        <w:rPr>
          <w:rFonts w:ascii="굴림" w:eastAsia="굴림" w:hAnsi="굴림" w:cs="굴림"/>
          <w:bCs/>
          <w:kern w:val="0"/>
          <w:szCs w:val="20"/>
        </w:rPr>
        <w:t xml:space="preserve"> &lt;제415호, 2018.04.13&gt;</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1조(시행일) 이 예규는 2018년 4월13일부터 시행한다.</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2조(재검토기한) 「훈령·예규 등의 발령 및 관리에 관한 규정」(대통령훈령 제334호)에 따라 이 예규에 대하여 2018년 7월 1일 기준으로 매 3년이 되는 시점(매3년째의 6월 30일까지를 말한다)마다 그 타당성을 검토하여 개선 등의 조치를 취하여야 한다.</w:t>
      </w: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center"/>
        <w:rPr>
          <w:rFonts w:ascii="굴림" w:eastAsia="굴림" w:hAnsi="굴림" w:cs="굴림"/>
          <w:bCs/>
          <w:kern w:val="0"/>
          <w:szCs w:val="20"/>
        </w:rPr>
      </w:pPr>
      <w:r w:rsidRPr="009E1CAE">
        <w:rPr>
          <w:rFonts w:ascii="굴림" w:eastAsia="굴림" w:hAnsi="굴림" w:cs="굴림" w:hint="eastAsia"/>
          <w:bCs/>
          <w:kern w:val="0"/>
          <w:szCs w:val="20"/>
        </w:rPr>
        <w:t>부칙</w:t>
      </w:r>
      <w:r w:rsidRPr="009E1CAE">
        <w:rPr>
          <w:rFonts w:ascii="굴림" w:eastAsia="굴림" w:hAnsi="굴림" w:cs="굴림"/>
          <w:bCs/>
          <w:kern w:val="0"/>
          <w:szCs w:val="20"/>
        </w:rPr>
        <w:t xml:space="preserve"> &lt;627호, 2020. 2. 13&gt;</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1조(시행일) 이 예규는 2020년 2월 13일부터 시행한다.</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bCs/>
          <w:kern w:val="0"/>
          <w:szCs w:val="20"/>
        </w:rPr>
        <w:t xml:space="preserve"> </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 xml:space="preserve">2조(재검토기한)「훈령·예규 등의 발령 및 관리에 관한 </w:t>
      </w:r>
      <w:proofErr w:type="spellStart"/>
      <w:r w:rsidRPr="009E1CAE">
        <w:rPr>
          <w:rFonts w:ascii="굴림" w:eastAsia="굴림" w:hAnsi="굴림" w:cs="굴림"/>
          <w:bCs/>
          <w:kern w:val="0"/>
          <w:szCs w:val="20"/>
        </w:rPr>
        <w:t>규정」에</w:t>
      </w:r>
      <w:proofErr w:type="spellEnd"/>
      <w:r w:rsidRPr="009E1CAE">
        <w:rPr>
          <w:rFonts w:ascii="굴림" w:eastAsia="굴림" w:hAnsi="굴림" w:cs="굴림"/>
          <w:bCs/>
          <w:kern w:val="0"/>
          <w:szCs w:val="20"/>
        </w:rPr>
        <w:t xml:space="preserve"> 따라 본 예규(일반조건)에 대하여 2020년 7월 1일 기준으로 매3년이 되는 시점(매3년째의 6월 30일까지를 말한다)마다 그 타당성을 검토하여 개선 등의 조치를 취하여야 한다</w:t>
      </w: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center"/>
        <w:rPr>
          <w:rFonts w:ascii="굴림" w:eastAsia="굴림" w:hAnsi="굴림" w:cs="굴림"/>
          <w:bCs/>
          <w:kern w:val="0"/>
          <w:szCs w:val="20"/>
        </w:rPr>
      </w:pPr>
      <w:r w:rsidRPr="009E1CAE">
        <w:rPr>
          <w:rFonts w:ascii="굴림" w:eastAsia="굴림" w:hAnsi="굴림" w:cs="굴림" w:hint="eastAsia"/>
          <w:bCs/>
          <w:kern w:val="0"/>
          <w:szCs w:val="20"/>
        </w:rPr>
        <w:t>부칙</w:t>
      </w:r>
      <w:r w:rsidRPr="009E1CAE">
        <w:rPr>
          <w:rFonts w:ascii="굴림" w:eastAsia="굴림" w:hAnsi="굴림" w:cs="굴림"/>
          <w:bCs/>
          <w:kern w:val="0"/>
          <w:szCs w:val="20"/>
        </w:rPr>
        <w:t xml:space="preserve"> &lt;717호, 2021. 5. 12.&gt;</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1조(시행일) 이 예규는 2021년 5월 12일부터 시행한다.</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bCs/>
          <w:kern w:val="0"/>
          <w:szCs w:val="20"/>
        </w:rPr>
        <w:t xml:space="preserve"> </w:t>
      </w:r>
    </w:p>
    <w:p w:rsidR="005E4B7D" w:rsidRPr="009E1CAE" w:rsidRDefault="005E4B7D" w:rsidP="005E4B7D">
      <w:pPr>
        <w:wordWrap/>
        <w:spacing w:line="288" w:lineRule="auto"/>
        <w:jc w:val="left"/>
        <w:rPr>
          <w:rFonts w:ascii="굴림" w:eastAsia="굴림" w:hAnsi="굴림" w:cs="굴림"/>
          <w:bCs/>
          <w:kern w:val="0"/>
          <w:szCs w:val="20"/>
        </w:rPr>
      </w:pPr>
      <w:r w:rsidRPr="009E1CAE">
        <w:rPr>
          <w:rFonts w:ascii="굴림" w:eastAsia="굴림" w:hAnsi="굴림" w:cs="굴림" w:hint="eastAsia"/>
          <w:bCs/>
          <w:kern w:val="0"/>
          <w:szCs w:val="20"/>
        </w:rPr>
        <w:t>제</w:t>
      </w:r>
      <w:r w:rsidRPr="009E1CAE">
        <w:rPr>
          <w:rFonts w:ascii="굴림" w:eastAsia="굴림" w:hAnsi="굴림" w:cs="굴림"/>
          <w:bCs/>
          <w:kern w:val="0"/>
          <w:szCs w:val="20"/>
        </w:rPr>
        <w:t xml:space="preserve">2조(재검토기한)「훈령·예규 등의 발령 및 관리에 관한 </w:t>
      </w:r>
      <w:proofErr w:type="spellStart"/>
      <w:r w:rsidRPr="009E1CAE">
        <w:rPr>
          <w:rFonts w:ascii="굴림" w:eastAsia="굴림" w:hAnsi="굴림" w:cs="굴림"/>
          <w:bCs/>
          <w:kern w:val="0"/>
          <w:szCs w:val="20"/>
        </w:rPr>
        <w:t>규정」에</w:t>
      </w:r>
      <w:proofErr w:type="spellEnd"/>
      <w:r w:rsidRPr="009E1CAE">
        <w:rPr>
          <w:rFonts w:ascii="굴림" w:eastAsia="굴림" w:hAnsi="굴림" w:cs="굴림"/>
          <w:bCs/>
          <w:kern w:val="0"/>
          <w:szCs w:val="20"/>
        </w:rPr>
        <w:t xml:space="preserve"> 따라 본 예규에 대하여 2021년 1월 </w:t>
      </w:r>
      <w:r w:rsidRPr="009E1CAE">
        <w:rPr>
          <w:rFonts w:ascii="굴림" w:eastAsia="굴림" w:hAnsi="굴림" w:cs="굴림"/>
          <w:bCs/>
          <w:kern w:val="0"/>
          <w:szCs w:val="20"/>
        </w:rPr>
        <w:lastRenderedPageBreak/>
        <w:t>1일 기준으로 매3년이 되는 시점(매3년째의 12월 31일까지를 말한다)마다 그 타당성을 검토하여 개선 등의 조치를 취하여야 한다</w:t>
      </w:r>
      <w:r w:rsidRPr="009E1CAE">
        <w:rPr>
          <w:rFonts w:ascii="굴림" w:eastAsia="굴림" w:hAnsi="굴림" w:cs="굴림" w:hint="eastAsia"/>
          <w:bCs/>
          <w:kern w:val="0"/>
          <w:szCs w:val="20"/>
        </w:rPr>
        <w:t>.</w:t>
      </w:r>
    </w:p>
    <w:p w:rsidR="005E4B7D" w:rsidRPr="009E1CAE" w:rsidRDefault="005E4B7D" w:rsidP="005E4B7D">
      <w:pPr>
        <w:wordWrap/>
        <w:spacing w:line="288" w:lineRule="auto"/>
        <w:jc w:val="left"/>
        <w:rPr>
          <w:rFonts w:ascii="굴림" w:eastAsia="굴림" w:hAnsi="굴림" w:cs="굴림"/>
          <w:bCs/>
          <w:kern w:val="0"/>
          <w:szCs w:val="20"/>
        </w:rPr>
      </w:pPr>
    </w:p>
    <w:p w:rsidR="005E4B7D" w:rsidRPr="009E1CAE" w:rsidRDefault="005E4B7D" w:rsidP="005E4B7D">
      <w:pPr>
        <w:wordWrap/>
        <w:spacing w:line="288" w:lineRule="auto"/>
        <w:jc w:val="left"/>
        <w:rPr>
          <w:rFonts w:ascii="굴림" w:eastAsia="굴림" w:hAnsi="굴림" w:cs="굴림"/>
          <w:bCs/>
          <w:color w:val="000000"/>
          <w:kern w:val="0"/>
          <w:szCs w:val="20"/>
        </w:rPr>
      </w:pPr>
    </w:p>
    <w:p w:rsidR="005E4B7D" w:rsidRPr="00AB7E33" w:rsidRDefault="005E4B7D" w:rsidP="005E4B7D">
      <w:pPr>
        <w:pStyle w:val="120"/>
        <w:wordWrap/>
        <w:spacing w:line="288" w:lineRule="auto"/>
        <w:jc w:val="center"/>
        <w:rPr>
          <w:color w:val="auto"/>
        </w:rPr>
      </w:pPr>
      <w:r w:rsidRPr="00AB7E33">
        <w:rPr>
          <w:rFonts w:hint="eastAsia"/>
          <w:color w:val="auto"/>
          <w:kern w:val="0"/>
        </w:rPr>
        <w:t>부칙</w:t>
      </w:r>
      <w:r w:rsidRPr="00AB7E33">
        <w:rPr>
          <w:color w:val="auto"/>
          <w:kern w:val="0"/>
        </w:rPr>
        <w:t xml:space="preserve"> &lt;</w:t>
      </w:r>
      <w:r>
        <w:rPr>
          <w:rFonts w:hint="eastAsia"/>
          <w:color w:val="auto"/>
          <w:kern w:val="0"/>
        </w:rPr>
        <w:t>제</w:t>
      </w:r>
      <w:r w:rsidRPr="00AB7E33">
        <w:rPr>
          <w:color w:val="auto"/>
          <w:kern w:val="0"/>
        </w:rPr>
        <w:t>958</w:t>
      </w:r>
      <w:r w:rsidRPr="00AB7E33">
        <w:rPr>
          <w:rFonts w:hint="eastAsia"/>
          <w:color w:val="auto"/>
          <w:kern w:val="0"/>
        </w:rPr>
        <w:t>호</w:t>
      </w:r>
      <w:r w:rsidRPr="00AB7E33">
        <w:rPr>
          <w:color w:val="auto"/>
          <w:kern w:val="0"/>
        </w:rPr>
        <w:t>, 2025. 1. 2.&gt;</w:t>
      </w:r>
    </w:p>
    <w:p w:rsidR="005E4B7D" w:rsidRPr="00AB7E33" w:rsidRDefault="005E4B7D" w:rsidP="005E4B7D">
      <w:pPr>
        <w:pStyle w:val="120"/>
        <w:wordWrap/>
        <w:spacing w:line="288" w:lineRule="auto"/>
        <w:jc w:val="left"/>
        <w:rPr>
          <w:color w:val="auto"/>
          <w:kern w:val="0"/>
        </w:rPr>
      </w:pPr>
      <w:r w:rsidRPr="00AB7E33">
        <w:rPr>
          <w:rFonts w:hint="eastAsia"/>
          <w:color w:val="auto"/>
          <w:kern w:val="0"/>
        </w:rPr>
        <w:t>제</w:t>
      </w:r>
      <w:r w:rsidRPr="00AB7E33">
        <w:rPr>
          <w:color w:val="auto"/>
          <w:kern w:val="0"/>
        </w:rPr>
        <w:t>1조(시행일) 이 예규는 2025년 1월 2</w:t>
      </w:r>
      <w:r w:rsidRPr="00AB7E33">
        <w:rPr>
          <w:rFonts w:hint="eastAsia"/>
          <w:color w:val="auto"/>
          <w:kern w:val="0"/>
        </w:rPr>
        <w:t>일부터</w:t>
      </w:r>
      <w:r w:rsidRPr="00AB7E33">
        <w:rPr>
          <w:color w:val="auto"/>
          <w:kern w:val="0"/>
        </w:rPr>
        <w:t xml:space="preserve"> </w:t>
      </w:r>
      <w:r w:rsidRPr="00AB7E33">
        <w:rPr>
          <w:rFonts w:hint="eastAsia"/>
          <w:color w:val="auto"/>
          <w:kern w:val="0"/>
        </w:rPr>
        <w:t>시행한다</w:t>
      </w:r>
      <w:r w:rsidRPr="00AB7E33">
        <w:rPr>
          <w:color w:val="auto"/>
          <w:kern w:val="0"/>
        </w:rPr>
        <w:t>.</w:t>
      </w:r>
    </w:p>
    <w:p w:rsidR="005E4B7D" w:rsidRPr="00AB7E33" w:rsidRDefault="005E4B7D" w:rsidP="005E4B7D">
      <w:pPr>
        <w:pStyle w:val="120"/>
        <w:wordWrap/>
        <w:spacing w:line="288" w:lineRule="auto"/>
        <w:jc w:val="left"/>
        <w:rPr>
          <w:color w:val="auto"/>
        </w:rPr>
      </w:pPr>
    </w:p>
    <w:p w:rsidR="005E4B7D" w:rsidRPr="00AB7E33" w:rsidRDefault="005E4B7D" w:rsidP="005E4B7D">
      <w:pPr>
        <w:widowControl/>
        <w:wordWrap/>
        <w:autoSpaceDE/>
        <w:autoSpaceDN/>
        <w:rPr>
          <w:rFonts w:ascii="굴림" w:eastAsia="굴림" w:hAnsi="굴림" w:cs="굴림"/>
          <w:bCs/>
          <w:kern w:val="0"/>
          <w:szCs w:val="20"/>
        </w:rPr>
      </w:pPr>
      <w:r w:rsidRPr="00AB7E33">
        <w:rPr>
          <w:rFonts w:ascii="굴림" w:eastAsia="굴림" w:hAnsi="굴림" w:hint="eastAsia"/>
          <w:kern w:val="0"/>
        </w:rPr>
        <w:t>제</w:t>
      </w:r>
      <w:r w:rsidRPr="00AB7E33">
        <w:rPr>
          <w:rFonts w:ascii="굴림" w:eastAsia="굴림" w:hAnsi="굴림"/>
          <w:kern w:val="0"/>
        </w:rPr>
        <w:t>2</w:t>
      </w:r>
      <w:r w:rsidRPr="00AB7E33">
        <w:rPr>
          <w:rFonts w:ascii="굴림" w:eastAsia="굴림" w:hAnsi="굴림" w:hint="eastAsia"/>
          <w:kern w:val="0"/>
        </w:rPr>
        <w:t>조</w:t>
      </w:r>
      <w:r w:rsidRPr="00AB7E33">
        <w:rPr>
          <w:rFonts w:ascii="굴림" w:eastAsia="굴림" w:hAnsi="굴림"/>
          <w:kern w:val="0"/>
        </w:rPr>
        <w:t>(</w:t>
      </w:r>
      <w:r w:rsidRPr="00AB7E33">
        <w:rPr>
          <w:rFonts w:ascii="굴림" w:eastAsia="굴림" w:hAnsi="굴림" w:hint="eastAsia"/>
          <w:kern w:val="0"/>
        </w:rPr>
        <w:t>재검토기한</w:t>
      </w:r>
      <w:r w:rsidRPr="00AB7E33">
        <w:rPr>
          <w:rFonts w:ascii="굴림" w:eastAsia="굴림" w:hAnsi="굴림"/>
          <w:kern w:val="0"/>
        </w:rPr>
        <w:t>)</w:t>
      </w:r>
      <w:r w:rsidRPr="00AB7E33">
        <w:rPr>
          <w:rFonts w:ascii="굴림" w:eastAsia="굴림" w:hAnsi="굴림" w:hint="eastAsia"/>
          <w:kern w:val="0"/>
        </w:rPr>
        <w:t>「</w:t>
      </w:r>
      <w:proofErr w:type="spellStart"/>
      <w:r w:rsidRPr="00AB7E33">
        <w:rPr>
          <w:rFonts w:ascii="굴림" w:eastAsia="굴림" w:hAnsi="굴림" w:hint="eastAsia"/>
          <w:kern w:val="0"/>
        </w:rPr>
        <w:t>훈령·예규</w:t>
      </w:r>
      <w:proofErr w:type="spellEnd"/>
      <w:r w:rsidRPr="00AB7E33">
        <w:rPr>
          <w:rFonts w:ascii="굴림" w:eastAsia="굴림" w:hAnsi="굴림"/>
          <w:kern w:val="0"/>
        </w:rPr>
        <w:t xml:space="preserve"> </w:t>
      </w:r>
      <w:r w:rsidRPr="00AB7E33">
        <w:rPr>
          <w:rFonts w:ascii="굴림" w:eastAsia="굴림" w:hAnsi="굴림" w:hint="eastAsia"/>
          <w:kern w:val="0"/>
        </w:rPr>
        <w:t>등의</w:t>
      </w:r>
      <w:r w:rsidRPr="00AB7E33">
        <w:rPr>
          <w:rFonts w:ascii="굴림" w:eastAsia="굴림" w:hAnsi="굴림"/>
          <w:kern w:val="0"/>
        </w:rPr>
        <w:t xml:space="preserve"> </w:t>
      </w:r>
      <w:r w:rsidRPr="00AB7E33">
        <w:rPr>
          <w:rFonts w:ascii="굴림" w:eastAsia="굴림" w:hAnsi="굴림" w:hint="eastAsia"/>
          <w:kern w:val="0"/>
        </w:rPr>
        <w:t>발령</w:t>
      </w:r>
      <w:r w:rsidRPr="00AB7E33">
        <w:rPr>
          <w:rFonts w:ascii="굴림" w:eastAsia="굴림" w:hAnsi="굴림"/>
          <w:kern w:val="0"/>
        </w:rPr>
        <w:t xml:space="preserve"> </w:t>
      </w:r>
      <w:r w:rsidRPr="00AB7E33">
        <w:rPr>
          <w:rFonts w:ascii="굴림" w:eastAsia="굴림" w:hAnsi="굴림" w:hint="eastAsia"/>
          <w:kern w:val="0"/>
        </w:rPr>
        <w:t>및</w:t>
      </w:r>
      <w:r w:rsidRPr="00AB7E33">
        <w:rPr>
          <w:rFonts w:ascii="굴림" w:eastAsia="굴림" w:hAnsi="굴림"/>
          <w:kern w:val="0"/>
        </w:rPr>
        <w:t xml:space="preserve"> </w:t>
      </w:r>
      <w:r w:rsidRPr="00AB7E33">
        <w:rPr>
          <w:rFonts w:ascii="굴림" w:eastAsia="굴림" w:hAnsi="굴림" w:hint="eastAsia"/>
          <w:kern w:val="0"/>
        </w:rPr>
        <w:t>관리에</w:t>
      </w:r>
      <w:r w:rsidRPr="00AB7E33">
        <w:rPr>
          <w:rFonts w:ascii="굴림" w:eastAsia="굴림" w:hAnsi="굴림"/>
          <w:kern w:val="0"/>
        </w:rPr>
        <w:t xml:space="preserve"> </w:t>
      </w:r>
      <w:r w:rsidRPr="00AB7E33">
        <w:rPr>
          <w:rFonts w:ascii="굴림" w:eastAsia="굴림" w:hAnsi="굴림" w:hint="eastAsia"/>
          <w:kern w:val="0"/>
        </w:rPr>
        <w:t>관한</w:t>
      </w:r>
      <w:r w:rsidRPr="00AB7E33">
        <w:rPr>
          <w:rFonts w:ascii="굴림" w:eastAsia="굴림" w:hAnsi="굴림"/>
          <w:kern w:val="0"/>
        </w:rPr>
        <w:t xml:space="preserve"> </w:t>
      </w:r>
      <w:proofErr w:type="spellStart"/>
      <w:r w:rsidRPr="00AB7E33">
        <w:rPr>
          <w:rFonts w:ascii="굴림" w:eastAsia="굴림" w:hAnsi="굴림" w:hint="eastAsia"/>
          <w:kern w:val="0"/>
        </w:rPr>
        <w:t>규정」에</w:t>
      </w:r>
      <w:proofErr w:type="spellEnd"/>
      <w:r w:rsidRPr="00AB7E33">
        <w:rPr>
          <w:rFonts w:ascii="굴림" w:eastAsia="굴림" w:hAnsi="굴림"/>
          <w:kern w:val="0"/>
        </w:rPr>
        <w:t xml:space="preserve"> </w:t>
      </w:r>
      <w:r w:rsidRPr="00AB7E33">
        <w:rPr>
          <w:rFonts w:ascii="굴림" w:eastAsia="굴림" w:hAnsi="굴림" w:hint="eastAsia"/>
          <w:kern w:val="0"/>
        </w:rPr>
        <w:t>따라</w:t>
      </w:r>
      <w:r w:rsidRPr="00AB7E33">
        <w:rPr>
          <w:rFonts w:ascii="굴림" w:eastAsia="굴림" w:hAnsi="굴림"/>
          <w:kern w:val="0"/>
        </w:rPr>
        <w:t xml:space="preserve"> </w:t>
      </w:r>
      <w:r w:rsidRPr="00AB7E33">
        <w:rPr>
          <w:rFonts w:ascii="굴림" w:eastAsia="굴림" w:hAnsi="굴림" w:hint="eastAsia"/>
          <w:kern w:val="0"/>
        </w:rPr>
        <w:t>본</w:t>
      </w:r>
      <w:r w:rsidRPr="00AB7E33">
        <w:rPr>
          <w:rFonts w:ascii="굴림" w:eastAsia="굴림" w:hAnsi="굴림"/>
          <w:kern w:val="0"/>
        </w:rPr>
        <w:t xml:space="preserve"> </w:t>
      </w:r>
      <w:r w:rsidRPr="00AB7E33">
        <w:rPr>
          <w:rFonts w:ascii="굴림" w:eastAsia="굴림" w:hAnsi="굴림" w:hint="eastAsia"/>
          <w:kern w:val="0"/>
        </w:rPr>
        <w:t>예규에</w:t>
      </w:r>
      <w:r w:rsidRPr="00AB7E33">
        <w:rPr>
          <w:rFonts w:ascii="굴림" w:eastAsia="굴림" w:hAnsi="굴림"/>
          <w:kern w:val="0"/>
        </w:rPr>
        <w:t xml:space="preserve"> </w:t>
      </w:r>
      <w:r w:rsidRPr="00AB7E33">
        <w:rPr>
          <w:rFonts w:ascii="굴림" w:eastAsia="굴림" w:hAnsi="굴림" w:hint="eastAsia"/>
          <w:kern w:val="0"/>
        </w:rPr>
        <w:t>대하여</w:t>
      </w:r>
      <w:r w:rsidRPr="00AB7E33">
        <w:rPr>
          <w:rFonts w:ascii="굴림" w:eastAsia="굴림" w:hAnsi="굴림"/>
          <w:kern w:val="0"/>
        </w:rPr>
        <w:t xml:space="preserve"> 2025</w:t>
      </w:r>
      <w:r w:rsidRPr="00AB7E33">
        <w:rPr>
          <w:rFonts w:ascii="굴림" w:eastAsia="굴림" w:hAnsi="굴림" w:hint="eastAsia"/>
          <w:kern w:val="0"/>
        </w:rPr>
        <w:t>년</w:t>
      </w:r>
      <w:r w:rsidRPr="00AB7E33">
        <w:rPr>
          <w:rFonts w:ascii="굴림" w:eastAsia="굴림" w:hAnsi="굴림"/>
          <w:kern w:val="0"/>
        </w:rPr>
        <w:t xml:space="preserve"> 1</w:t>
      </w:r>
      <w:r w:rsidRPr="00AB7E33">
        <w:rPr>
          <w:rFonts w:ascii="굴림" w:eastAsia="굴림" w:hAnsi="굴림" w:hint="eastAsia"/>
          <w:kern w:val="0"/>
        </w:rPr>
        <w:t>월</w:t>
      </w:r>
      <w:r w:rsidRPr="00AB7E33">
        <w:rPr>
          <w:rFonts w:ascii="굴림" w:eastAsia="굴림" w:hAnsi="굴림"/>
          <w:kern w:val="0"/>
        </w:rPr>
        <w:t xml:space="preserve"> 1</w:t>
      </w:r>
      <w:r w:rsidRPr="00AB7E33">
        <w:rPr>
          <w:rFonts w:ascii="굴림" w:eastAsia="굴림" w:hAnsi="굴림" w:hint="eastAsia"/>
          <w:kern w:val="0"/>
        </w:rPr>
        <w:t>일</w:t>
      </w:r>
      <w:r w:rsidRPr="00AB7E33">
        <w:rPr>
          <w:rFonts w:ascii="굴림" w:eastAsia="굴림" w:hAnsi="굴림"/>
          <w:kern w:val="0"/>
        </w:rPr>
        <w:t xml:space="preserve"> </w:t>
      </w:r>
      <w:r w:rsidRPr="00AB7E33">
        <w:rPr>
          <w:rFonts w:ascii="굴림" w:eastAsia="굴림" w:hAnsi="굴림" w:hint="eastAsia"/>
          <w:kern w:val="0"/>
        </w:rPr>
        <w:t>기준으로</w:t>
      </w:r>
      <w:r w:rsidRPr="00AB7E33">
        <w:rPr>
          <w:rFonts w:ascii="굴림" w:eastAsia="굴림" w:hAnsi="굴림"/>
          <w:kern w:val="0"/>
        </w:rPr>
        <w:t xml:space="preserve"> </w:t>
      </w:r>
      <w:r w:rsidRPr="00AB7E33">
        <w:rPr>
          <w:rFonts w:ascii="굴림" w:eastAsia="굴림" w:hAnsi="굴림" w:hint="eastAsia"/>
          <w:kern w:val="0"/>
        </w:rPr>
        <w:t>매</w:t>
      </w:r>
      <w:r w:rsidRPr="00AB7E33">
        <w:rPr>
          <w:rFonts w:ascii="굴림" w:eastAsia="굴림" w:hAnsi="굴림"/>
          <w:kern w:val="0"/>
        </w:rPr>
        <w:t>3</w:t>
      </w:r>
      <w:r w:rsidRPr="00AB7E33">
        <w:rPr>
          <w:rFonts w:ascii="굴림" w:eastAsia="굴림" w:hAnsi="굴림" w:hint="eastAsia"/>
          <w:kern w:val="0"/>
        </w:rPr>
        <w:t>년이</w:t>
      </w:r>
      <w:r w:rsidRPr="00AB7E33">
        <w:rPr>
          <w:rFonts w:ascii="굴림" w:eastAsia="굴림" w:hAnsi="굴림"/>
          <w:kern w:val="0"/>
        </w:rPr>
        <w:t xml:space="preserve"> </w:t>
      </w:r>
      <w:r w:rsidRPr="00AB7E33">
        <w:rPr>
          <w:rFonts w:ascii="굴림" w:eastAsia="굴림" w:hAnsi="굴림" w:hint="eastAsia"/>
          <w:kern w:val="0"/>
        </w:rPr>
        <w:t>되는</w:t>
      </w:r>
      <w:r w:rsidRPr="00AB7E33">
        <w:rPr>
          <w:rFonts w:ascii="굴림" w:eastAsia="굴림" w:hAnsi="굴림"/>
          <w:kern w:val="0"/>
        </w:rPr>
        <w:t xml:space="preserve"> </w:t>
      </w:r>
      <w:r w:rsidRPr="00AB7E33">
        <w:rPr>
          <w:rFonts w:ascii="굴림" w:eastAsia="굴림" w:hAnsi="굴림" w:hint="eastAsia"/>
          <w:kern w:val="0"/>
        </w:rPr>
        <w:t xml:space="preserve">시점 </w:t>
      </w:r>
      <w:r w:rsidRPr="00AB7E33">
        <w:rPr>
          <w:rFonts w:ascii="굴림" w:eastAsia="굴림" w:hAnsi="굴림"/>
          <w:kern w:val="0"/>
        </w:rPr>
        <w:t>(</w:t>
      </w:r>
      <w:r w:rsidRPr="00AB7E33">
        <w:rPr>
          <w:rFonts w:ascii="굴림" w:eastAsia="굴림" w:hAnsi="굴림" w:hint="eastAsia"/>
          <w:kern w:val="0"/>
        </w:rPr>
        <w:t xml:space="preserve">매 </w:t>
      </w:r>
      <w:r w:rsidRPr="00AB7E33">
        <w:rPr>
          <w:rFonts w:ascii="굴림" w:eastAsia="굴림" w:hAnsi="굴림"/>
          <w:kern w:val="0"/>
        </w:rPr>
        <w:t>3</w:t>
      </w:r>
      <w:r w:rsidRPr="00AB7E33">
        <w:rPr>
          <w:rFonts w:ascii="굴림" w:eastAsia="굴림" w:hAnsi="굴림" w:hint="eastAsia"/>
          <w:kern w:val="0"/>
        </w:rPr>
        <w:t>년째의</w:t>
      </w:r>
      <w:r w:rsidRPr="00AB7E33">
        <w:rPr>
          <w:rFonts w:ascii="굴림" w:eastAsia="굴림" w:hAnsi="굴림"/>
          <w:kern w:val="0"/>
        </w:rPr>
        <w:t xml:space="preserve"> 12</w:t>
      </w:r>
      <w:r w:rsidRPr="00AB7E33">
        <w:rPr>
          <w:rFonts w:ascii="굴림" w:eastAsia="굴림" w:hAnsi="굴림" w:hint="eastAsia"/>
          <w:kern w:val="0"/>
        </w:rPr>
        <w:t>월</w:t>
      </w:r>
      <w:r w:rsidRPr="00AB7E33">
        <w:rPr>
          <w:rFonts w:ascii="굴림" w:eastAsia="굴림" w:hAnsi="굴림"/>
          <w:kern w:val="0"/>
        </w:rPr>
        <w:t xml:space="preserve"> 31</w:t>
      </w:r>
      <w:r w:rsidRPr="00AB7E33">
        <w:rPr>
          <w:rFonts w:ascii="굴림" w:eastAsia="굴림" w:hAnsi="굴림" w:hint="eastAsia"/>
          <w:kern w:val="0"/>
        </w:rPr>
        <w:t>일까지를</w:t>
      </w:r>
      <w:r w:rsidRPr="00AB7E33">
        <w:rPr>
          <w:rFonts w:ascii="굴림" w:eastAsia="굴림" w:hAnsi="굴림"/>
          <w:kern w:val="0"/>
        </w:rPr>
        <w:t xml:space="preserve"> </w:t>
      </w:r>
      <w:r w:rsidRPr="00AB7E33">
        <w:rPr>
          <w:rFonts w:ascii="굴림" w:eastAsia="굴림" w:hAnsi="굴림" w:hint="eastAsia"/>
          <w:kern w:val="0"/>
        </w:rPr>
        <w:t>말한다.</w:t>
      </w:r>
      <w:r w:rsidRPr="00AB7E33">
        <w:rPr>
          <w:rFonts w:ascii="굴림" w:eastAsia="굴림" w:hAnsi="굴림"/>
          <w:kern w:val="0"/>
        </w:rPr>
        <w:t>)</w:t>
      </w:r>
      <w:r w:rsidRPr="00AB7E33">
        <w:rPr>
          <w:rFonts w:ascii="굴림" w:eastAsia="굴림" w:hAnsi="굴림" w:hint="eastAsia"/>
          <w:kern w:val="0"/>
        </w:rPr>
        <w:t>마다</w:t>
      </w:r>
      <w:r w:rsidRPr="00AB7E33">
        <w:rPr>
          <w:rFonts w:ascii="굴림" w:eastAsia="굴림" w:hAnsi="굴림"/>
          <w:kern w:val="0"/>
        </w:rPr>
        <w:t xml:space="preserve"> </w:t>
      </w:r>
      <w:r w:rsidRPr="00AB7E33">
        <w:rPr>
          <w:rFonts w:ascii="굴림" w:eastAsia="굴림" w:hAnsi="굴림" w:hint="eastAsia"/>
          <w:kern w:val="0"/>
        </w:rPr>
        <w:t>그</w:t>
      </w:r>
      <w:r w:rsidRPr="00AB7E33">
        <w:rPr>
          <w:rFonts w:ascii="굴림" w:eastAsia="굴림" w:hAnsi="굴림"/>
          <w:kern w:val="0"/>
        </w:rPr>
        <w:t xml:space="preserve"> </w:t>
      </w:r>
      <w:r w:rsidRPr="00AB7E33">
        <w:rPr>
          <w:rFonts w:ascii="굴림" w:eastAsia="굴림" w:hAnsi="굴림" w:hint="eastAsia"/>
          <w:kern w:val="0"/>
        </w:rPr>
        <w:t>타당성을</w:t>
      </w:r>
      <w:r w:rsidRPr="00AB7E33">
        <w:rPr>
          <w:rFonts w:ascii="굴림" w:eastAsia="굴림" w:hAnsi="굴림"/>
          <w:kern w:val="0"/>
        </w:rPr>
        <w:t xml:space="preserve"> </w:t>
      </w:r>
      <w:r w:rsidRPr="00AB7E33">
        <w:rPr>
          <w:rFonts w:ascii="굴림" w:eastAsia="굴림" w:hAnsi="굴림" w:hint="eastAsia"/>
          <w:kern w:val="0"/>
        </w:rPr>
        <w:t>검토하여</w:t>
      </w:r>
      <w:r w:rsidRPr="00AB7E33">
        <w:rPr>
          <w:rFonts w:ascii="굴림" w:eastAsia="굴림" w:hAnsi="굴림"/>
          <w:kern w:val="0"/>
        </w:rPr>
        <w:t xml:space="preserve"> </w:t>
      </w:r>
      <w:r w:rsidRPr="00AB7E33">
        <w:rPr>
          <w:rFonts w:ascii="굴림" w:eastAsia="굴림" w:hAnsi="굴림" w:hint="eastAsia"/>
          <w:kern w:val="0"/>
        </w:rPr>
        <w:t>개선</w:t>
      </w:r>
      <w:r w:rsidRPr="00AB7E33">
        <w:rPr>
          <w:rFonts w:ascii="굴림" w:eastAsia="굴림" w:hAnsi="굴림"/>
          <w:kern w:val="0"/>
        </w:rPr>
        <w:t xml:space="preserve"> </w:t>
      </w:r>
      <w:r w:rsidRPr="00AB7E33">
        <w:rPr>
          <w:rFonts w:ascii="굴림" w:eastAsia="굴림" w:hAnsi="굴림" w:hint="eastAsia"/>
          <w:kern w:val="0"/>
        </w:rPr>
        <w:t>등의</w:t>
      </w:r>
      <w:r w:rsidRPr="00AB7E33">
        <w:rPr>
          <w:rFonts w:ascii="굴림" w:eastAsia="굴림" w:hAnsi="굴림"/>
          <w:kern w:val="0"/>
        </w:rPr>
        <w:t xml:space="preserve"> </w:t>
      </w:r>
      <w:r w:rsidRPr="00AB7E33">
        <w:rPr>
          <w:rFonts w:ascii="굴림" w:eastAsia="굴림" w:hAnsi="굴림" w:hint="eastAsia"/>
          <w:kern w:val="0"/>
        </w:rPr>
        <w:t>조치를</w:t>
      </w:r>
      <w:r w:rsidRPr="00AB7E33">
        <w:rPr>
          <w:rFonts w:ascii="굴림" w:eastAsia="굴림" w:hAnsi="굴림"/>
          <w:kern w:val="0"/>
        </w:rPr>
        <w:t xml:space="preserve"> </w:t>
      </w:r>
      <w:r w:rsidRPr="00AB7E33">
        <w:rPr>
          <w:rFonts w:ascii="굴림" w:eastAsia="굴림" w:hAnsi="굴림" w:hint="eastAsia"/>
          <w:kern w:val="0"/>
        </w:rPr>
        <w:t>취하여야</w:t>
      </w:r>
      <w:r w:rsidRPr="00AB7E33">
        <w:rPr>
          <w:rFonts w:ascii="굴림" w:eastAsia="굴림" w:hAnsi="굴림"/>
          <w:kern w:val="0"/>
        </w:rPr>
        <w:t xml:space="preserve"> </w:t>
      </w:r>
      <w:r w:rsidRPr="00AB7E33">
        <w:rPr>
          <w:rFonts w:ascii="굴림" w:eastAsia="굴림" w:hAnsi="굴림" w:hint="eastAsia"/>
          <w:kern w:val="0"/>
        </w:rPr>
        <w:t>한다</w:t>
      </w:r>
      <w:r w:rsidRPr="00AB7E33">
        <w:rPr>
          <w:rFonts w:ascii="굴림" w:eastAsia="굴림" w:hAnsi="굴림" w:cs="굴림"/>
          <w:bCs/>
          <w:kern w:val="0"/>
          <w:szCs w:val="20"/>
        </w:rPr>
        <w:t>.</w:t>
      </w:r>
    </w:p>
    <w:p w:rsidR="005E4B7D" w:rsidRPr="00AB7E33" w:rsidRDefault="005E4B7D" w:rsidP="005E4B7D">
      <w:pPr>
        <w:widowControl/>
        <w:wordWrap/>
        <w:autoSpaceDE/>
        <w:autoSpaceDN/>
        <w:rPr>
          <w:rFonts w:ascii="굴림" w:eastAsia="굴림" w:hAnsi="굴림"/>
          <w:szCs w:val="20"/>
        </w:rPr>
      </w:pPr>
    </w:p>
    <w:p w:rsidR="005E4B7D" w:rsidRDefault="005E4B7D" w:rsidP="005E4B7D">
      <w:pPr>
        <w:widowControl/>
        <w:wordWrap/>
        <w:autoSpaceDE/>
        <w:autoSpaceDN/>
        <w:rPr>
          <w:rFonts w:ascii="굴림" w:eastAsia="굴림" w:hAnsi="굴림"/>
          <w:szCs w:val="20"/>
        </w:rPr>
      </w:pPr>
    </w:p>
    <w:p w:rsidR="005E4B7D" w:rsidRPr="009E1CAE" w:rsidRDefault="005E4B7D" w:rsidP="005E4B7D">
      <w:pPr>
        <w:pStyle w:val="120"/>
        <w:wordWrap/>
        <w:spacing w:line="288" w:lineRule="auto"/>
        <w:jc w:val="center"/>
      </w:pPr>
      <w:r w:rsidRPr="009E1CAE">
        <w:rPr>
          <w:rFonts w:hint="eastAsia"/>
          <w:color w:val="0000FF"/>
          <w:kern w:val="0"/>
        </w:rPr>
        <w:t>부칙</w:t>
      </w:r>
      <w:r w:rsidRPr="009E1CAE">
        <w:rPr>
          <w:color w:val="0000FF"/>
          <w:kern w:val="0"/>
        </w:rPr>
        <w:t xml:space="preserve"> &lt;</w:t>
      </w:r>
      <w:r>
        <w:rPr>
          <w:rFonts w:hint="eastAsia"/>
          <w:color w:val="0000FF"/>
          <w:kern w:val="0"/>
        </w:rPr>
        <w:t>제</w:t>
      </w:r>
      <w:r w:rsidR="00BB61DE">
        <w:rPr>
          <w:color w:val="0000FF"/>
          <w:kern w:val="0"/>
        </w:rPr>
        <w:t>1037</w:t>
      </w:r>
      <w:r w:rsidRPr="009E1CAE">
        <w:rPr>
          <w:rFonts w:hint="eastAsia"/>
          <w:color w:val="0000FF"/>
          <w:kern w:val="0"/>
        </w:rPr>
        <w:t>호</w:t>
      </w:r>
      <w:r w:rsidRPr="009E1CAE">
        <w:rPr>
          <w:color w:val="0000FF"/>
          <w:kern w:val="0"/>
        </w:rPr>
        <w:t>, 202</w:t>
      </w:r>
      <w:r w:rsidR="00877EC6">
        <w:rPr>
          <w:color w:val="0000FF"/>
          <w:kern w:val="0"/>
        </w:rPr>
        <w:t>6</w:t>
      </w:r>
      <w:r>
        <w:rPr>
          <w:color w:val="0000FF"/>
          <w:kern w:val="0"/>
        </w:rPr>
        <w:t xml:space="preserve">. </w:t>
      </w:r>
      <w:r w:rsidR="00877EC6">
        <w:rPr>
          <w:color w:val="0000FF"/>
          <w:kern w:val="0"/>
        </w:rPr>
        <w:t>1</w:t>
      </w:r>
      <w:r>
        <w:rPr>
          <w:color w:val="0000FF"/>
          <w:kern w:val="0"/>
        </w:rPr>
        <w:t xml:space="preserve">. </w:t>
      </w:r>
      <w:r w:rsidR="00877EC6">
        <w:rPr>
          <w:color w:val="0000FF"/>
          <w:kern w:val="0"/>
        </w:rPr>
        <w:t>2</w:t>
      </w:r>
      <w:r>
        <w:rPr>
          <w:color w:val="0000FF"/>
          <w:kern w:val="0"/>
        </w:rPr>
        <w:t>.</w:t>
      </w:r>
      <w:r w:rsidRPr="009E1CAE">
        <w:rPr>
          <w:color w:val="0000FF"/>
          <w:kern w:val="0"/>
        </w:rPr>
        <w:t>&gt;</w:t>
      </w:r>
    </w:p>
    <w:p w:rsidR="005E4B7D" w:rsidRDefault="005E4B7D" w:rsidP="005E4B7D">
      <w:pPr>
        <w:pStyle w:val="120"/>
        <w:wordWrap/>
        <w:spacing w:line="288" w:lineRule="auto"/>
        <w:jc w:val="left"/>
        <w:rPr>
          <w:bCs/>
          <w:kern w:val="0"/>
        </w:rPr>
      </w:pPr>
      <w:r w:rsidRPr="009E1CAE">
        <w:rPr>
          <w:color w:val="0000FF"/>
          <w:kern w:val="0"/>
        </w:rPr>
        <w:t xml:space="preserve">이 예규는 </w:t>
      </w:r>
      <w:r>
        <w:rPr>
          <w:rFonts w:hint="eastAsia"/>
          <w:color w:val="0000FF"/>
          <w:kern w:val="0"/>
        </w:rPr>
        <w:t xml:space="preserve">발령한 날부터 </w:t>
      </w:r>
      <w:r w:rsidRPr="009E1CAE">
        <w:rPr>
          <w:rFonts w:hint="eastAsia"/>
          <w:color w:val="0000FF"/>
          <w:kern w:val="0"/>
        </w:rPr>
        <w:t>시행한다</w:t>
      </w:r>
      <w:r w:rsidRPr="009E1CAE">
        <w:rPr>
          <w:color w:val="0000FF"/>
          <w:kern w:val="0"/>
        </w:rPr>
        <w:t>.</w:t>
      </w:r>
    </w:p>
    <w:p w:rsidR="00443640" w:rsidRDefault="00443640" w:rsidP="00443640">
      <w:pPr>
        <w:widowControl/>
        <w:wordWrap/>
        <w:autoSpaceDE/>
        <w:autoSpaceDN/>
        <w:rPr>
          <w:rFonts w:ascii="굴림" w:eastAsia="굴림" w:hAnsi="굴림" w:cs="굴림"/>
          <w:color w:val="000000"/>
          <w:szCs w:val="20"/>
        </w:rPr>
      </w:pPr>
    </w:p>
    <w:p w:rsidR="005E4B7D" w:rsidRDefault="005E4B7D" w:rsidP="00443640">
      <w:pPr>
        <w:widowControl/>
        <w:wordWrap/>
        <w:autoSpaceDE/>
        <w:autoSpaceDN/>
        <w:rPr>
          <w:rFonts w:ascii="굴림" w:eastAsia="굴림" w:hAnsi="굴림" w:cs="굴림"/>
          <w:color w:val="000000"/>
          <w:szCs w:val="20"/>
        </w:rPr>
      </w:pPr>
    </w:p>
    <w:p w:rsidR="005E4B7D" w:rsidRDefault="005E4B7D">
      <w:pPr>
        <w:widowControl/>
        <w:wordWrap/>
        <w:autoSpaceDE/>
        <w:autoSpaceDN/>
        <w:rPr>
          <w:rFonts w:ascii="굴림" w:eastAsia="굴림" w:hAnsi="굴림" w:cs="굴림"/>
          <w:color w:val="000000"/>
          <w:szCs w:val="20"/>
        </w:rPr>
      </w:pPr>
      <w:r>
        <w:rPr>
          <w:rFonts w:ascii="굴림" w:eastAsia="굴림" w:hAnsi="굴림" w:cs="굴림"/>
          <w:color w:val="000000"/>
          <w:szCs w:val="20"/>
        </w:rPr>
        <w:br w:type="page"/>
      </w:r>
    </w:p>
    <w:p w:rsidR="005E4B7D" w:rsidRPr="001250B5" w:rsidRDefault="005E4B7D" w:rsidP="005E4B7D">
      <w:pPr>
        <w:pStyle w:val="a5"/>
        <w:numPr>
          <w:ilvl w:val="0"/>
          <w:numId w:val="3"/>
        </w:numPr>
        <w:adjustRightInd w:val="0"/>
        <w:spacing w:line="360" w:lineRule="atLeast"/>
        <w:textAlignment w:val="baseline"/>
        <w:outlineLvl w:val="0"/>
        <w:rPr>
          <w:b/>
          <w:bCs/>
          <w:szCs w:val="20"/>
        </w:rPr>
      </w:pPr>
      <w:r w:rsidRPr="001250B5">
        <w:rPr>
          <w:b/>
          <w:bCs/>
          <w:szCs w:val="20"/>
        </w:rPr>
        <w:lastRenderedPageBreak/>
        <w:t>ANNEX 1</w:t>
      </w:r>
    </w:p>
    <w:p w:rsidR="005E4B7D" w:rsidRPr="001250B5" w:rsidRDefault="005E4B7D" w:rsidP="005E4B7D">
      <w:pPr>
        <w:pStyle w:val="a5"/>
        <w:adjustRightInd w:val="0"/>
        <w:spacing w:line="360" w:lineRule="atLeast"/>
        <w:ind w:firstLine="480"/>
        <w:rPr>
          <w:b/>
          <w:bCs/>
          <w:szCs w:val="20"/>
        </w:rPr>
      </w:pPr>
      <w:r w:rsidRPr="001250B5">
        <w:rPr>
          <w:noProof/>
          <w:szCs w:val="20"/>
        </w:rPr>
        <w:drawing>
          <wp:anchor distT="0" distB="0" distL="115189" distR="115189" simplePos="0" relativeHeight="251662336" behindDoc="0" locked="0" layoutInCell="0" allowOverlap="1" wp14:anchorId="0CB4BF1C" wp14:editId="0D14462E">
            <wp:simplePos x="0" y="0"/>
            <wp:positionH relativeFrom="column">
              <wp:posOffset>0</wp:posOffset>
            </wp:positionH>
            <wp:positionV relativeFrom="paragraph">
              <wp:posOffset>46355</wp:posOffset>
            </wp:positionV>
            <wp:extent cx="572770" cy="544830"/>
            <wp:effectExtent l="0" t="0" r="0" b="762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 cy="544830"/>
                    </a:xfrm>
                    <a:prstGeom prst="rect">
                      <a:avLst/>
                    </a:prstGeom>
                    <a:noFill/>
                  </pic:spPr>
                </pic:pic>
              </a:graphicData>
            </a:graphic>
            <wp14:sizeRelH relativeFrom="page">
              <wp14:pctWidth>0</wp14:pctWidth>
            </wp14:sizeRelH>
            <wp14:sizeRelV relativeFrom="page">
              <wp14:pctHeight>0</wp14:pctHeight>
            </wp14:sizeRelV>
          </wp:anchor>
        </w:drawing>
      </w:r>
      <w:r w:rsidRPr="001250B5">
        <w:rPr>
          <w:b/>
          <w:bCs/>
          <w:szCs w:val="20"/>
        </w:rPr>
        <w:t>DEFENSE ACQUISITION PROGRAM ADMINISTRATION</w:t>
      </w:r>
    </w:p>
    <w:p w:rsidR="005E4B7D" w:rsidRPr="001250B5" w:rsidRDefault="005E4B7D" w:rsidP="005E4B7D">
      <w:pPr>
        <w:pStyle w:val="a5"/>
        <w:adjustRightInd w:val="0"/>
        <w:spacing w:line="360" w:lineRule="atLeast"/>
        <w:ind w:firstLine="480"/>
        <w:rPr>
          <w:b/>
          <w:bCs/>
          <w:szCs w:val="20"/>
        </w:rPr>
      </w:pPr>
    </w:p>
    <w:p w:rsidR="005E4B7D" w:rsidRPr="001250B5" w:rsidRDefault="005E4B7D" w:rsidP="005E4B7D">
      <w:pPr>
        <w:pStyle w:val="a5"/>
        <w:adjustRightInd w:val="0"/>
        <w:spacing w:line="360" w:lineRule="atLeast"/>
        <w:ind w:firstLine="1884"/>
        <w:rPr>
          <w:b/>
          <w:bCs/>
          <w:szCs w:val="20"/>
        </w:rPr>
      </w:pPr>
      <w:r w:rsidRPr="001250B5">
        <w:rPr>
          <w:b/>
          <w:bCs/>
          <w:szCs w:val="20"/>
        </w:rPr>
        <w:t>REPUBLIC OF KOREA (R.O.K.)</w:t>
      </w:r>
    </w:p>
    <w:p w:rsidR="005E4B7D" w:rsidRPr="001250B5" w:rsidRDefault="005E4B7D" w:rsidP="005E4B7D">
      <w:pPr>
        <w:pStyle w:val="a5"/>
        <w:adjustRightInd w:val="0"/>
        <w:spacing w:line="360" w:lineRule="atLeast"/>
        <w:ind w:firstLine="1884"/>
        <w:rPr>
          <w:b/>
          <w:bCs/>
          <w:szCs w:val="20"/>
        </w:rPr>
      </w:pPr>
    </w:p>
    <w:p w:rsidR="005E4B7D" w:rsidRPr="001250B5" w:rsidRDefault="005E4B7D" w:rsidP="005E4B7D">
      <w:pPr>
        <w:pStyle w:val="a5"/>
        <w:adjustRightInd w:val="0"/>
        <w:spacing w:line="360" w:lineRule="atLeast"/>
        <w:rPr>
          <w:bCs/>
          <w:spacing w:val="-6"/>
          <w:sz w:val="20"/>
          <w:szCs w:val="20"/>
        </w:rPr>
      </w:pPr>
      <w:r w:rsidRPr="001250B5">
        <w:rPr>
          <w:bCs/>
          <w:spacing w:val="-6"/>
          <w:sz w:val="20"/>
          <w:szCs w:val="20"/>
        </w:rPr>
        <w:t>Government Complex-</w:t>
      </w:r>
      <w:proofErr w:type="spellStart"/>
      <w:r w:rsidRPr="001250B5">
        <w:rPr>
          <w:bCs/>
          <w:spacing w:val="-6"/>
          <w:sz w:val="20"/>
          <w:szCs w:val="20"/>
        </w:rPr>
        <w:t>Gwacheon</w:t>
      </w:r>
      <w:proofErr w:type="spellEnd"/>
      <w:r w:rsidRPr="001250B5">
        <w:rPr>
          <w:bCs/>
          <w:spacing w:val="-6"/>
          <w:sz w:val="20"/>
          <w:szCs w:val="20"/>
        </w:rPr>
        <w:t xml:space="preserve">, 47, </w:t>
      </w:r>
      <w:proofErr w:type="spellStart"/>
      <w:r w:rsidRPr="001250B5">
        <w:rPr>
          <w:bCs/>
          <w:spacing w:val="-6"/>
          <w:sz w:val="20"/>
          <w:szCs w:val="20"/>
        </w:rPr>
        <w:t>Gwanmun-ro</w:t>
      </w:r>
      <w:proofErr w:type="spellEnd"/>
      <w:r w:rsidRPr="001250B5">
        <w:rPr>
          <w:bCs/>
          <w:spacing w:val="-6"/>
          <w:sz w:val="20"/>
          <w:szCs w:val="20"/>
        </w:rPr>
        <w:t xml:space="preserve">, </w:t>
      </w:r>
      <w:proofErr w:type="spellStart"/>
      <w:r w:rsidRPr="001250B5">
        <w:rPr>
          <w:bCs/>
          <w:spacing w:val="-6"/>
          <w:sz w:val="20"/>
          <w:szCs w:val="20"/>
        </w:rPr>
        <w:t>Gwacheon-si</w:t>
      </w:r>
      <w:proofErr w:type="spellEnd"/>
      <w:r w:rsidRPr="001250B5">
        <w:rPr>
          <w:bCs/>
          <w:spacing w:val="-6"/>
          <w:sz w:val="20"/>
          <w:szCs w:val="20"/>
        </w:rPr>
        <w:t>, Gyeonggi-do, 13809, Republic of Korea</w:t>
      </w:r>
    </w:p>
    <w:p w:rsidR="005E4B7D" w:rsidRPr="001250B5" w:rsidRDefault="005E4B7D" w:rsidP="005E4B7D">
      <w:pPr>
        <w:pStyle w:val="a5"/>
        <w:adjustRightInd w:val="0"/>
        <w:spacing w:line="360" w:lineRule="atLeast"/>
        <w:jc w:val="center"/>
        <w:rPr>
          <w:sz w:val="22"/>
          <w:szCs w:val="20"/>
        </w:rPr>
      </w:pPr>
    </w:p>
    <w:p w:rsidR="005E4B7D" w:rsidRPr="001250B5" w:rsidRDefault="005E4B7D" w:rsidP="005E4B7D">
      <w:pPr>
        <w:pStyle w:val="a5"/>
        <w:numPr>
          <w:ilvl w:val="0"/>
          <w:numId w:val="3"/>
        </w:numPr>
        <w:adjustRightInd w:val="0"/>
        <w:spacing w:line="360" w:lineRule="atLeast"/>
        <w:jc w:val="both"/>
        <w:textAlignment w:val="baseline"/>
        <w:outlineLvl w:val="0"/>
        <w:rPr>
          <w:sz w:val="22"/>
          <w:szCs w:val="20"/>
          <w:u w:val="single" w:color="000000"/>
        </w:rPr>
      </w:pPr>
      <w:r w:rsidRPr="001250B5">
        <w:rPr>
          <w:sz w:val="22"/>
          <w:szCs w:val="20"/>
        </w:rPr>
        <w:t xml:space="preserve">                                         </w:t>
      </w:r>
      <w:r w:rsidRPr="001250B5">
        <w:rPr>
          <w:sz w:val="22"/>
          <w:szCs w:val="20"/>
        </w:rPr>
        <w:tab/>
      </w:r>
      <w:r w:rsidRPr="001250B5">
        <w:rPr>
          <w:sz w:val="22"/>
          <w:szCs w:val="20"/>
        </w:rPr>
        <w:tab/>
      </w:r>
      <w:r w:rsidRPr="001250B5">
        <w:rPr>
          <w:sz w:val="22"/>
          <w:szCs w:val="20"/>
          <w:u w:val="single" w:color="000000"/>
        </w:rPr>
        <w:t xml:space="preserve">INVITATION NO.:                    </w:t>
      </w:r>
    </w:p>
    <w:p w:rsidR="005E4B7D" w:rsidRPr="001250B5" w:rsidRDefault="005E4B7D" w:rsidP="005E4B7D">
      <w:pPr>
        <w:pStyle w:val="a5"/>
        <w:adjustRightInd w:val="0"/>
        <w:spacing w:line="360" w:lineRule="atLeast"/>
        <w:jc w:val="both"/>
        <w:rPr>
          <w:sz w:val="22"/>
          <w:szCs w:val="20"/>
          <w:u w:val="single" w:color="000000"/>
        </w:rPr>
      </w:pPr>
      <w:r w:rsidRPr="001250B5">
        <w:rPr>
          <w:sz w:val="22"/>
          <w:szCs w:val="20"/>
        </w:rPr>
        <w:t xml:space="preserve">                                         </w:t>
      </w:r>
      <w:r w:rsidRPr="001250B5">
        <w:rPr>
          <w:sz w:val="22"/>
          <w:szCs w:val="20"/>
        </w:rPr>
        <w:tab/>
      </w:r>
      <w:r w:rsidRPr="001250B5">
        <w:rPr>
          <w:sz w:val="22"/>
          <w:szCs w:val="20"/>
        </w:rPr>
        <w:tab/>
      </w:r>
      <w:r w:rsidRPr="001250B5">
        <w:rPr>
          <w:sz w:val="22"/>
          <w:szCs w:val="20"/>
          <w:u w:val="single" w:color="000000"/>
        </w:rPr>
        <w:t xml:space="preserve">DATE OF BID:     </w:t>
      </w:r>
      <w:r>
        <w:rPr>
          <w:sz w:val="22"/>
          <w:szCs w:val="20"/>
          <w:u w:val="single" w:color="000000"/>
        </w:rPr>
        <w:t xml:space="preserve">  </w:t>
      </w:r>
      <w:r w:rsidRPr="001250B5">
        <w:rPr>
          <w:sz w:val="22"/>
          <w:szCs w:val="20"/>
          <w:u w:val="single" w:color="000000"/>
        </w:rPr>
        <w:t xml:space="preserve">               </w:t>
      </w:r>
    </w:p>
    <w:p w:rsidR="005E4B7D" w:rsidRPr="001250B5" w:rsidRDefault="005E4B7D" w:rsidP="005E4B7D">
      <w:pPr>
        <w:pStyle w:val="a5"/>
        <w:adjustRightInd w:val="0"/>
        <w:spacing w:line="360" w:lineRule="atLeast"/>
        <w:jc w:val="both"/>
        <w:rPr>
          <w:sz w:val="22"/>
          <w:szCs w:val="20"/>
          <w:u w:val="single" w:color="000000"/>
        </w:rPr>
      </w:pPr>
      <w:r w:rsidRPr="001250B5">
        <w:rPr>
          <w:sz w:val="22"/>
          <w:szCs w:val="20"/>
        </w:rPr>
        <w:t xml:space="preserve">                                         </w:t>
      </w:r>
      <w:r w:rsidRPr="001250B5">
        <w:rPr>
          <w:sz w:val="22"/>
          <w:szCs w:val="20"/>
        </w:rPr>
        <w:tab/>
      </w:r>
      <w:r w:rsidRPr="001250B5">
        <w:rPr>
          <w:sz w:val="22"/>
          <w:szCs w:val="20"/>
        </w:rPr>
        <w:tab/>
      </w:r>
      <w:r w:rsidRPr="001250B5">
        <w:rPr>
          <w:sz w:val="22"/>
          <w:szCs w:val="20"/>
          <w:u w:val="single" w:color="000000"/>
        </w:rPr>
        <w:t xml:space="preserve">P.R NO.: </w:t>
      </w:r>
      <w:r>
        <w:rPr>
          <w:sz w:val="22"/>
          <w:szCs w:val="20"/>
          <w:u w:val="single" w:color="000000"/>
        </w:rPr>
        <w:t xml:space="preserve">       </w:t>
      </w:r>
      <w:r w:rsidRPr="001250B5">
        <w:rPr>
          <w:sz w:val="22"/>
          <w:szCs w:val="20"/>
          <w:u w:val="single" w:color="000000"/>
        </w:rPr>
        <w:t xml:space="preserve">                   </w:t>
      </w:r>
    </w:p>
    <w:p w:rsidR="005E4B7D" w:rsidRPr="001250B5" w:rsidRDefault="005E4B7D" w:rsidP="005E4B7D">
      <w:pPr>
        <w:pStyle w:val="a5"/>
        <w:adjustRightInd w:val="0"/>
        <w:spacing w:line="360" w:lineRule="atLeast"/>
        <w:jc w:val="both"/>
        <w:rPr>
          <w:sz w:val="20"/>
          <w:szCs w:val="20"/>
          <w:u w:val="single" w:color="000000"/>
        </w:rPr>
      </w:pPr>
      <w:r w:rsidRPr="001250B5">
        <w:rPr>
          <w:sz w:val="22"/>
          <w:szCs w:val="20"/>
        </w:rPr>
        <w:t xml:space="preserve">                                         </w:t>
      </w:r>
      <w:r w:rsidRPr="001250B5">
        <w:rPr>
          <w:sz w:val="22"/>
          <w:szCs w:val="20"/>
        </w:rPr>
        <w:tab/>
      </w:r>
      <w:r w:rsidRPr="001250B5">
        <w:rPr>
          <w:sz w:val="22"/>
          <w:szCs w:val="20"/>
        </w:rPr>
        <w:tab/>
      </w:r>
      <w:r w:rsidRPr="001250B5">
        <w:rPr>
          <w:sz w:val="22"/>
          <w:szCs w:val="20"/>
          <w:u w:val="single" w:color="000000"/>
        </w:rPr>
        <w:t xml:space="preserve">CONTRACT NO:                    </w:t>
      </w:r>
    </w:p>
    <w:p w:rsidR="005E4B7D" w:rsidRPr="001250B5" w:rsidRDefault="005E4B7D" w:rsidP="005E4B7D">
      <w:pPr>
        <w:pStyle w:val="a5"/>
        <w:adjustRightInd w:val="0"/>
        <w:spacing w:line="360" w:lineRule="atLeast"/>
        <w:jc w:val="both"/>
        <w:rPr>
          <w:sz w:val="20"/>
          <w:szCs w:val="20"/>
        </w:rPr>
      </w:pPr>
    </w:p>
    <w:p w:rsidR="005E4B7D" w:rsidRPr="001250B5" w:rsidRDefault="005E4B7D" w:rsidP="005E4B7D">
      <w:pPr>
        <w:pStyle w:val="a5"/>
        <w:adjustRightInd w:val="0"/>
        <w:spacing w:line="360" w:lineRule="atLeast"/>
        <w:jc w:val="both"/>
        <w:rPr>
          <w:sz w:val="20"/>
          <w:szCs w:val="20"/>
        </w:rPr>
      </w:pPr>
    </w:p>
    <w:p w:rsidR="005E4B7D" w:rsidRPr="001250B5" w:rsidRDefault="005E4B7D" w:rsidP="005E4B7D">
      <w:pPr>
        <w:pStyle w:val="a5"/>
        <w:adjustRightInd w:val="0"/>
        <w:spacing w:line="360" w:lineRule="atLeast"/>
        <w:jc w:val="both"/>
        <w:rPr>
          <w:sz w:val="20"/>
          <w:szCs w:val="20"/>
        </w:rPr>
      </w:pPr>
    </w:p>
    <w:p w:rsidR="005E4B7D" w:rsidRPr="001250B5" w:rsidRDefault="005E4B7D" w:rsidP="005E4B7D">
      <w:pPr>
        <w:pStyle w:val="a5"/>
        <w:adjustRightInd w:val="0"/>
        <w:spacing w:line="360" w:lineRule="atLeast"/>
        <w:jc w:val="both"/>
        <w:rPr>
          <w:sz w:val="20"/>
          <w:szCs w:val="20"/>
        </w:rPr>
      </w:pPr>
    </w:p>
    <w:p w:rsidR="005E4B7D" w:rsidRPr="001250B5" w:rsidRDefault="005E4B7D" w:rsidP="005E4B7D">
      <w:pPr>
        <w:pStyle w:val="a5"/>
        <w:numPr>
          <w:ilvl w:val="0"/>
          <w:numId w:val="3"/>
        </w:numPr>
        <w:adjustRightInd w:val="0"/>
        <w:spacing w:line="360" w:lineRule="atLeast"/>
        <w:jc w:val="center"/>
        <w:textAlignment w:val="baseline"/>
        <w:outlineLvl w:val="0"/>
        <w:rPr>
          <w:sz w:val="20"/>
          <w:szCs w:val="20"/>
        </w:rPr>
      </w:pPr>
      <w:r w:rsidRPr="001250B5">
        <w:rPr>
          <w:b/>
          <w:bCs/>
          <w:szCs w:val="20"/>
        </w:rPr>
        <w:t>CONTRACT COVER SHEET</w:t>
      </w:r>
      <w:r w:rsidRPr="001250B5">
        <w:rPr>
          <w:sz w:val="20"/>
          <w:szCs w:val="20"/>
        </w:rPr>
        <w:t xml:space="preserve"> </w:t>
      </w:r>
    </w:p>
    <w:p w:rsidR="005E4B7D" w:rsidRPr="001250B5" w:rsidRDefault="005E4B7D" w:rsidP="005E4B7D">
      <w:pPr>
        <w:pStyle w:val="a5"/>
        <w:numPr>
          <w:ilvl w:val="0"/>
          <w:numId w:val="3"/>
        </w:numPr>
        <w:adjustRightInd w:val="0"/>
        <w:spacing w:line="360" w:lineRule="atLeast"/>
        <w:jc w:val="center"/>
        <w:textAlignment w:val="baseline"/>
        <w:outlineLvl w:val="0"/>
        <w:rPr>
          <w:sz w:val="20"/>
          <w:szCs w:val="20"/>
        </w:rPr>
      </w:pPr>
    </w:p>
    <w:p w:rsidR="005E4B7D" w:rsidRPr="001250B5" w:rsidRDefault="005E4B7D" w:rsidP="005E4B7D">
      <w:pPr>
        <w:pStyle w:val="a5"/>
        <w:adjustRightInd w:val="0"/>
        <w:spacing w:line="360" w:lineRule="atLeast"/>
        <w:jc w:val="both"/>
        <w:rPr>
          <w:sz w:val="22"/>
          <w:szCs w:val="20"/>
        </w:rPr>
      </w:pPr>
      <w:r w:rsidRPr="001250B5">
        <w:rPr>
          <w:sz w:val="22"/>
          <w:szCs w:val="20"/>
        </w:rPr>
        <w:t>The Defense Acquisition Program Administration hereby agrees to buy and hereby agrees to sell in compliance with the Terms and Conditions of the contract attached hereto.</w:t>
      </w:r>
    </w:p>
    <w:p w:rsidR="005E4B7D" w:rsidRPr="001250B5" w:rsidRDefault="005E4B7D" w:rsidP="005E4B7D">
      <w:pPr>
        <w:pStyle w:val="a5"/>
        <w:adjustRightInd w:val="0"/>
        <w:spacing w:line="360" w:lineRule="atLeast"/>
        <w:jc w:val="both"/>
        <w:rPr>
          <w:sz w:val="20"/>
          <w:szCs w:val="20"/>
        </w:rPr>
      </w:pPr>
    </w:p>
    <w:p w:rsidR="005E4B7D" w:rsidRPr="001250B5" w:rsidRDefault="005E4B7D" w:rsidP="005E4B7D">
      <w:pPr>
        <w:pStyle w:val="a5"/>
        <w:adjustRightInd w:val="0"/>
        <w:spacing w:line="360" w:lineRule="atLeast"/>
        <w:jc w:val="both"/>
        <w:rPr>
          <w:sz w:val="20"/>
          <w:szCs w:val="20"/>
        </w:rPr>
      </w:pPr>
    </w:p>
    <w:p w:rsidR="005E4B7D" w:rsidRPr="001250B5" w:rsidRDefault="005E4B7D" w:rsidP="005E4B7D">
      <w:pPr>
        <w:pStyle w:val="a5"/>
        <w:adjustRightInd w:val="0"/>
        <w:spacing w:line="400" w:lineRule="exact"/>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E4B7D" w:rsidRPr="001250B5" w:rsidTr="004C3EF5">
        <w:tc>
          <w:tcPr>
            <w:tcW w:w="4814" w:type="dxa"/>
          </w:tcPr>
          <w:p w:rsidR="005E4B7D" w:rsidRPr="001250B5" w:rsidRDefault="005E4B7D" w:rsidP="004C3EF5">
            <w:pPr>
              <w:wordWrap/>
              <w:spacing w:line="400" w:lineRule="exact"/>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 xml:space="preserve">Signed </w:t>
            </w:r>
            <w:proofErr w:type="gramStart"/>
            <w:r w:rsidRPr="001250B5">
              <w:rPr>
                <w:rFonts w:ascii="굴림" w:eastAsia="굴림" w:hAnsi="굴림" w:cs="굴림" w:hint="eastAsia"/>
                <w:kern w:val="0"/>
                <w:sz w:val="22"/>
                <w:szCs w:val="20"/>
              </w:rPr>
              <w:t>at :</w:t>
            </w:r>
            <w:proofErr w:type="gramEnd"/>
            <w:r w:rsidRPr="001250B5">
              <w:rPr>
                <w:rFonts w:ascii="굴림" w:eastAsia="굴림" w:hAnsi="굴림" w:cs="굴림" w:hint="eastAsia"/>
                <w:kern w:val="0"/>
                <w:sz w:val="22"/>
                <w:szCs w:val="20"/>
              </w:rPr>
              <w:t xml:space="preserve"> ___________________________</w:t>
            </w: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This _____ day of (</w:t>
            </w:r>
            <w:proofErr w:type="spellStart"/>
            <w:r w:rsidRPr="001250B5">
              <w:rPr>
                <w:rFonts w:ascii="굴림" w:eastAsia="굴림" w:hAnsi="굴림" w:cs="굴림" w:hint="eastAsia"/>
                <w:kern w:val="0"/>
                <w:sz w:val="22"/>
                <w:szCs w:val="20"/>
              </w:rPr>
              <w:t>계약년도</w:t>
            </w:r>
            <w:proofErr w:type="spellEnd"/>
            <w:r w:rsidRPr="001250B5">
              <w:rPr>
                <w:rFonts w:ascii="굴림" w:eastAsia="굴림" w:hAnsi="굴림" w:cs="굴림" w:hint="eastAsia"/>
                <w:kern w:val="0"/>
                <w:sz w:val="22"/>
                <w:szCs w:val="20"/>
              </w:rPr>
              <w:t>/Year of the Contract)</w:t>
            </w: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 xml:space="preserve">_______________________________________ </w:t>
            </w:r>
          </w:p>
          <w:p w:rsidR="005E4B7D" w:rsidRPr="001250B5" w:rsidRDefault="005E4B7D" w:rsidP="004C3EF5">
            <w:pPr>
              <w:pStyle w:val="a5"/>
              <w:adjustRightInd w:val="0"/>
              <w:spacing w:line="400" w:lineRule="exact"/>
              <w:jc w:val="both"/>
              <w:rPr>
                <w:sz w:val="22"/>
                <w:szCs w:val="20"/>
              </w:rPr>
            </w:pPr>
          </w:p>
        </w:tc>
        <w:tc>
          <w:tcPr>
            <w:tcW w:w="4814" w:type="dxa"/>
          </w:tcPr>
          <w:p w:rsidR="005E4B7D" w:rsidRPr="001250B5" w:rsidRDefault="005E4B7D" w:rsidP="004C3EF5">
            <w:pPr>
              <w:wordWrap/>
              <w:spacing w:line="400" w:lineRule="exact"/>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 xml:space="preserve">Signed </w:t>
            </w:r>
            <w:proofErr w:type="gramStart"/>
            <w:r w:rsidRPr="001250B5">
              <w:rPr>
                <w:rFonts w:ascii="굴림" w:eastAsia="굴림" w:hAnsi="굴림" w:cs="굴림" w:hint="eastAsia"/>
                <w:kern w:val="0"/>
                <w:sz w:val="22"/>
                <w:szCs w:val="20"/>
              </w:rPr>
              <w:t>at :</w:t>
            </w:r>
            <w:proofErr w:type="gramEnd"/>
            <w:r w:rsidRPr="001250B5">
              <w:rPr>
                <w:rFonts w:ascii="굴림" w:eastAsia="굴림" w:hAnsi="굴림" w:cs="굴림" w:hint="eastAsia"/>
                <w:kern w:val="0"/>
                <w:sz w:val="22"/>
                <w:szCs w:val="20"/>
              </w:rPr>
              <w:t xml:space="preserve"> __________________________</w:t>
            </w: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This _______ day of (</w:t>
            </w:r>
            <w:proofErr w:type="spellStart"/>
            <w:r w:rsidRPr="001250B5">
              <w:rPr>
                <w:rFonts w:ascii="굴림" w:eastAsia="굴림" w:hAnsi="굴림" w:cs="굴림" w:hint="eastAsia"/>
                <w:kern w:val="0"/>
                <w:sz w:val="22"/>
                <w:szCs w:val="20"/>
              </w:rPr>
              <w:t>계약년도</w:t>
            </w:r>
            <w:proofErr w:type="spellEnd"/>
            <w:r w:rsidRPr="001250B5">
              <w:rPr>
                <w:rFonts w:ascii="굴림" w:eastAsia="굴림" w:hAnsi="굴림" w:cs="굴림" w:hint="eastAsia"/>
                <w:kern w:val="0"/>
                <w:sz w:val="22"/>
                <w:szCs w:val="20"/>
              </w:rPr>
              <w:t>/Year of the Contract)</w:t>
            </w: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jc w:val="center"/>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DEFENSE ACQUISITION</w:t>
            </w:r>
          </w:p>
          <w:p w:rsidR="005E4B7D" w:rsidRPr="001250B5" w:rsidRDefault="005E4B7D" w:rsidP="004C3EF5">
            <w:pPr>
              <w:wordWrap/>
              <w:spacing w:line="400" w:lineRule="exact"/>
              <w:jc w:val="center"/>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PROGRAM ADMINISTRATION</w:t>
            </w:r>
          </w:p>
          <w:p w:rsidR="005E4B7D" w:rsidRPr="001250B5" w:rsidRDefault="005E4B7D" w:rsidP="004C3EF5">
            <w:pPr>
              <w:wordWrap/>
              <w:spacing w:line="400" w:lineRule="exact"/>
              <w:jc w:val="center"/>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REPUBLIC OF KOREA</w:t>
            </w:r>
          </w:p>
          <w:p w:rsidR="005E4B7D" w:rsidRPr="001250B5" w:rsidRDefault="005E4B7D" w:rsidP="004C3EF5">
            <w:pPr>
              <w:wordWrap/>
              <w:spacing w:line="400" w:lineRule="exact"/>
              <w:textAlignment w:val="baseline"/>
              <w:rPr>
                <w:rFonts w:ascii="굴림" w:eastAsia="굴림" w:hAnsi="굴림" w:cs="굴림"/>
                <w:kern w:val="0"/>
                <w:sz w:val="22"/>
                <w:szCs w:val="20"/>
              </w:rPr>
            </w:pPr>
          </w:p>
          <w:p w:rsidR="005E4B7D" w:rsidRPr="001250B5" w:rsidRDefault="005E4B7D" w:rsidP="004C3EF5">
            <w:pPr>
              <w:wordWrap/>
              <w:spacing w:line="400" w:lineRule="exact"/>
              <w:textAlignment w:val="baseline"/>
              <w:rPr>
                <w:rFonts w:ascii="굴림" w:eastAsia="굴림" w:hAnsi="굴림" w:cs="굴림"/>
                <w:kern w:val="0"/>
                <w:sz w:val="22"/>
                <w:szCs w:val="20"/>
              </w:rPr>
            </w:pPr>
            <w:r w:rsidRPr="001250B5">
              <w:rPr>
                <w:rFonts w:ascii="굴림" w:eastAsia="굴림" w:hAnsi="굴림" w:cs="굴림" w:hint="eastAsia"/>
                <w:kern w:val="0"/>
                <w:sz w:val="22"/>
                <w:szCs w:val="20"/>
              </w:rPr>
              <w:t>_______________________________________</w:t>
            </w:r>
          </w:p>
          <w:p w:rsidR="005E4B7D" w:rsidRPr="001250B5" w:rsidRDefault="005E4B7D" w:rsidP="004C3EF5">
            <w:pPr>
              <w:pStyle w:val="a5"/>
              <w:adjustRightInd w:val="0"/>
              <w:spacing w:line="400" w:lineRule="exact"/>
              <w:jc w:val="both"/>
              <w:rPr>
                <w:sz w:val="22"/>
                <w:szCs w:val="20"/>
              </w:rPr>
            </w:pPr>
          </w:p>
        </w:tc>
      </w:tr>
    </w:tbl>
    <w:p w:rsidR="005E4B7D" w:rsidRPr="001250B5" w:rsidRDefault="005E4B7D" w:rsidP="005E4B7D">
      <w:pPr>
        <w:pStyle w:val="a5"/>
        <w:adjustRightInd w:val="0"/>
        <w:spacing w:line="320" w:lineRule="exact"/>
        <w:jc w:val="both"/>
        <w:rPr>
          <w:sz w:val="20"/>
          <w:szCs w:val="20"/>
        </w:rPr>
      </w:pPr>
    </w:p>
    <w:p w:rsidR="005E4B7D" w:rsidRPr="001250B5" w:rsidRDefault="005E4B7D" w:rsidP="005E4B7D">
      <w:pPr>
        <w:pStyle w:val="a5"/>
        <w:adjustRightInd w:val="0"/>
        <w:spacing w:line="360" w:lineRule="atLeast"/>
        <w:jc w:val="center"/>
        <w:rPr>
          <w:sz w:val="20"/>
          <w:szCs w:val="20"/>
        </w:rPr>
      </w:pPr>
    </w:p>
    <w:p w:rsidR="005E4B7D" w:rsidRPr="001250B5" w:rsidRDefault="005E4B7D" w:rsidP="005E4B7D">
      <w:pPr>
        <w:pStyle w:val="a5"/>
        <w:adjustRightInd w:val="0"/>
        <w:spacing w:line="360" w:lineRule="atLeast"/>
        <w:jc w:val="center"/>
        <w:rPr>
          <w:sz w:val="20"/>
          <w:szCs w:val="20"/>
        </w:rPr>
      </w:pPr>
    </w:p>
    <w:p w:rsidR="005E4B7D" w:rsidRPr="001250B5" w:rsidRDefault="005E4B7D" w:rsidP="005E4B7D">
      <w:pPr>
        <w:pStyle w:val="a5"/>
        <w:adjustRightInd w:val="0"/>
        <w:spacing w:line="360" w:lineRule="atLeast"/>
        <w:rPr>
          <w:b/>
          <w:bCs/>
          <w:sz w:val="20"/>
          <w:szCs w:val="20"/>
        </w:rPr>
      </w:pPr>
      <w:r w:rsidRPr="001250B5">
        <w:rPr>
          <w:rFonts w:cs="한컴바탕"/>
          <w:sz w:val="20"/>
          <w:szCs w:val="20"/>
        </w:rPr>
        <w:br w:type="page"/>
      </w:r>
      <w:r w:rsidRPr="001250B5">
        <w:rPr>
          <w:b/>
          <w:bCs/>
          <w:szCs w:val="20"/>
        </w:rPr>
        <w:lastRenderedPageBreak/>
        <w:t>ANNEX 2</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628"/>
      </w:tblGrid>
      <w:tr w:rsidR="005E4B7D" w:rsidRPr="001250B5" w:rsidTr="004C3EF5">
        <w:trPr>
          <w:trHeight w:val="12289"/>
        </w:trPr>
        <w:tc>
          <w:tcPr>
            <w:tcW w:w="970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hideMark/>
          </w:tcPr>
          <w:p w:rsidR="005E4B7D" w:rsidRPr="001250B5" w:rsidRDefault="005E4B7D" w:rsidP="004C3EF5">
            <w:pPr>
              <w:wordWrap/>
              <w:snapToGrid w:val="0"/>
              <w:spacing w:after="0" w:line="240" w:lineRule="auto"/>
              <w:jc w:val="center"/>
              <w:textAlignment w:val="baseline"/>
              <w:rPr>
                <w:rFonts w:ascii="굴림" w:eastAsia="굴림" w:hAnsi="굴림" w:cs="굴림"/>
                <w:b/>
                <w:bCs/>
                <w:kern w:val="0"/>
                <w:szCs w:val="20"/>
              </w:rPr>
            </w:pPr>
            <w:r w:rsidRPr="001250B5">
              <w:rPr>
                <w:rFonts w:ascii="굴림" w:eastAsia="굴림" w:hAnsi="굴림"/>
                <w:noProof/>
                <w:sz w:val="24"/>
                <w:szCs w:val="20"/>
              </w:rPr>
              <w:drawing>
                <wp:anchor distT="0" distB="0" distL="114300" distR="114300" simplePos="0" relativeHeight="251663360" behindDoc="0" locked="0" layoutInCell="1" allowOverlap="1" wp14:anchorId="5DD4FE3E" wp14:editId="4F2A7ED1">
                  <wp:simplePos x="0" y="0"/>
                  <wp:positionH relativeFrom="column">
                    <wp:posOffset>-853440</wp:posOffset>
                  </wp:positionH>
                  <wp:positionV relativeFrom="line">
                    <wp:posOffset>-9525</wp:posOffset>
                  </wp:positionV>
                  <wp:extent cx="733425" cy="571500"/>
                  <wp:effectExtent l="0" t="0" r="9525" b="0"/>
                  <wp:wrapSquare wrapText="bothSides"/>
                  <wp:docPr id="4" name="그림 4" descr="EMB00000dd00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14786696" descr="EMB00000dd004c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3425" cy="571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4B7D" w:rsidRPr="001250B5" w:rsidRDefault="005E4B7D" w:rsidP="004C3EF5">
            <w:pPr>
              <w:wordWrap/>
              <w:snapToGrid w:val="0"/>
              <w:spacing w:after="0" w:line="240" w:lineRule="auto"/>
              <w:jc w:val="center"/>
              <w:textAlignment w:val="baseline"/>
              <w:rPr>
                <w:rFonts w:ascii="굴림" w:eastAsia="굴림" w:hAnsi="굴림" w:cs="굴림"/>
                <w:b/>
                <w:bCs/>
                <w:kern w:val="0"/>
                <w:sz w:val="24"/>
                <w:szCs w:val="20"/>
                <w:u w:val="single" w:color="000000"/>
              </w:rPr>
            </w:pPr>
          </w:p>
          <w:p w:rsidR="005E4B7D" w:rsidRPr="001250B5" w:rsidRDefault="005E4B7D" w:rsidP="004C3EF5">
            <w:pPr>
              <w:pStyle w:val="a5"/>
              <w:widowControl w:val="0"/>
              <w:autoSpaceDE w:val="0"/>
              <w:snapToGrid w:val="0"/>
              <w:ind w:firstLine="550"/>
              <w:jc w:val="center"/>
              <w:rPr>
                <w:b/>
                <w:bCs/>
                <w:szCs w:val="20"/>
              </w:rPr>
            </w:pPr>
            <w:r w:rsidRPr="001250B5">
              <w:rPr>
                <w:b/>
                <w:bCs/>
                <w:szCs w:val="20"/>
                <w:u w:val="single" w:color="000000"/>
              </w:rPr>
              <w:t>COMMODITY DESCRIPTIONS AND PRICE LIST</w:t>
            </w:r>
          </w:p>
          <w:p w:rsidR="005E4B7D" w:rsidRPr="001250B5" w:rsidRDefault="005E4B7D" w:rsidP="004C3EF5">
            <w:pPr>
              <w:wordWrap/>
              <w:snapToGrid w:val="0"/>
              <w:spacing w:after="0" w:line="240" w:lineRule="auto"/>
              <w:jc w:val="left"/>
              <w:textAlignment w:val="baseline"/>
              <w:rPr>
                <w:rFonts w:ascii="굴림" w:eastAsia="굴림" w:hAnsi="굴림" w:cs="굴림"/>
                <w:kern w:val="0"/>
                <w:szCs w:val="20"/>
              </w:rPr>
            </w:pPr>
          </w:p>
          <w:p w:rsidR="005E4B7D" w:rsidRPr="001250B5" w:rsidRDefault="005E4B7D" w:rsidP="004C3EF5">
            <w:pPr>
              <w:wordWrap/>
              <w:snapToGrid w:val="0"/>
              <w:spacing w:after="0" w:line="280" w:lineRule="atLeast"/>
              <w:textAlignment w:val="baseline"/>
              <w:rPr>
                <w:rFonts w:ascii="굴림" w:eastAsia="굴림" w:hAnsi="굴림" w:cs="굴림"/>
                <w:b/>
                <w:kern w:val="0"/>
                <w:sz w:val="22"/>
              </w:rPr>
            </w:pPr>
            <w:r w:rsidRPr="001250B5">
              <w:rPr>
                <w:rFonts w:ascii="굴림" w:eastAsia="굴림" w:hAnsi="굴림" w:cs="굴림"/>
                <w:b/>
                <w:kern w:val="0"/>
                <w:sz w:val="22"/>
              </w:rPr>
              <w:t>○ Commodity Description</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굴림" w:hAnsi="MS Gothic" w:cs="MS Gothic"/>
                <w:kern w:val="0"/>
                <w:sz w:val="22"/>
              </w:rPr>
              <w:t>‧</w:t>
            </w:r>
            <w:r w:rsidRPr="001250B5">
              <w:rPr>
                <w:rFonts w:ascii="굴림" w:eastAsia="굴림" w:hAnsi="굴림" w:cs="굴림"/>
                <w:kern w:val="0"/>
                <w:sz w:val="22"/>
              </w:rPr>
              <w:t xml:space="preserve"> DATE OF </w:t>
            </w:r>
            <w:proofErr w:type="gramStart"/>
            <w:r w:rsidRPr="001250B5">
              <w:rPr>
                <w:rFonts w:ascii="굴림" w:eastAsia="굴림" w:hAnsi="굴림" w:cs="굴림"/>
                <w:kern w:val="0"/>
                <w:sz w:val="22"/>
              </w:rPr>
              <w:t>BID :</w:t>
            </w:r>
            <w:proofErr w:type="gramEnd"/>
            <w:r w:rsidRPr="001250B5">
              <w:rPr>
                <w:rFonts w:ascii="굴림" w:eastAsia="굴림" w:hAnsi="굴림" w:cs="굴림"/>
                <w:kern w:val="0"/>
                <w:sz w:val="22"/>
              </w:rPr>
              <w:t xml:space="preserve">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굴림" w:hAnsi="MS Gothic" w:cs="MS Gothic"/>
                <w:kern w:val="0"/>
                <w:sz w:val="22"/>
              </w:rPr>
              <w:t>‧</w:t>
            </w:r>
            <w:r w:rsidRPr="001250B5">
              <w:rPr>
                <w:rFonts w:ascii="굴림" w:eastAsia="굴림" w:hAnsi="굴림" w:cs="굴림"/>
                <w:kern w:val="0"/>
                <w:sz w:val="22"/>
              </w:rPr>
              <w:t xml:space="preserve"> P.R. </w:t>
            </w:r>
            <w:proofErr w:type="gramStart"/>
            <w:r w:rsidRPr="001250B5">
              <w:rPr>
                <w:rFonts w:ascii="굴림" w:eastAsia="굴림" w:hAnsi="굴림" w:cs="굴림"/>
                <w:kern w:val="0"/>
                <w:sz w:val="22"/>
              </w:rPr>
              <w:t>NO. :</w:t>
            </w:r>
            <w:proofErr w:type="gramEnd"/>
            <w:r w:rsidRPr="001250B5">
              <w:rPr>
                <w:rFonts w:ascii="굴림" w:eastAsia="굴림" w:hAnsi="굴림" w:cs="굴림"/>
                <w:kern w:val="0"/>
                <w:sz w:val="22"/>
              </w:rPr>
              <w:t xml:space="preserve">                              </w:t>
            </w:r>
            <w:r w:rsidRPr="001250B5">
              <w:rPr>
                <w:rFonts w:ascii="MS Gothic" w:eastAsia="굴림" w:hAnsi="MS Gothic" w:cs="MS Gothic"/>
                <w:kern w:val="0"/>
                <w:sz w:val="22"/>
              </w:rPr>
              <w:t>‧</w:t>
            </w:r>
            <w:r w:rsidRPr="001250B5">
              <w:rPr>
                <w:rFonts w:ascii="굴림" w:eastAsia="굴림" w:hAnsi="굴림" w:cs="굴림"/>
                <w:kern w:val="0"/>
                <w:sz w:val="22"/>
              </w:rPr>
              <w:t xml:space="preserve"> INVITATION No. :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NAME OF PROJECT: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GROUP </w:t>
            </w:r>
            <w:proofErr w:type="gramStart"/>
            <w:r w:rsidRPr="001250B5">
              <w:rPr>
                <w:rFonts w:ascii="굴림" w:eastAsia="굴림" w:hAnsi="굴림" w:cs="굴림"/>
                <w:kern w:val="0"/>
                <w:sz w:val="22"/>
              </w:rPr>
              <w:t>NO. :</w:t>
            </w:r>
            <w:proofErr w:type="gramEnd"/>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CODE No. :  </w:t>
            </w:r>
          </w:p>
          <w:tbl>
            <w:tblPr>
              <w:tblW w:w="0" w:type="auto"/>
              <w:tblCellMar>
                <w:top w:w="15" w:type="dxa"/>
                <w:left w:w="15" w:type="dxa"/>
                <w:bottom w:w="15" w:type="dxa"/>
                <w:right w:w="15" w:type="dxa"/>
              </w:tblCellMar>
              <w:tblLook w:val="04A0" w:firstRow="1" w:lastRow="0" w:firstColumn="1" w:lastColumn="0" w:noHBand="0" w:noVBand="1"/>
            </w:tblPr>
            <w:tblGrid>
              <w:gridCol w:w="1349"/>
              <w:gridCol w:w="2706"/>
              <w:gridCol w:w="1502"/>
              <w:gridCol w:w="1590"/>
              <w:gridCol w:w="2206"/>
            </w:tblGrid>
            <w:tr w:rsidR="005E4B7D" w:rsidRPr="001250B5" w:rsidTr="004C3EF5">
              <w:trPr>
                <w:trHeight w:val="48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idowControl/>
                    <w:wordWrap/>
                    <w:snapToGrid w:val="0"/>
                    <w:spacing w:after="0" w:line="280" w:lineRule="atLeast"/>
                    <w:jc w:val="center"/>
                    <w:textAlignment w:val="baseline"/>
                    <w:rPr>
                      <w:rFonts w:ascii="굴림" w:eastAsia="굴림" w:hAnsi="굴림" w:cs="굴림"/>
                      <w:kern w:val="0"/>
                      <w:szCs w:val="20"/>
                    </w:rPr>
                  </w:pPr>
                  <w:r w:rsidRPr="001250B5">
                    <w:rPr>
                      <w:rFonts w:ascii="Times New Roman" w:eastAsia="한양신명조" w:hAnsi="굴림" w:cs="굴림"/>
                      <w:kern w:val="0"/>
                      <w:szCs w:val="20"/>
                    </w:rPr>
                    <w:t>ITEM NO.</w:t>
                  </w:r>
                </w:p>
              </w:tc>
              <w:tc>
                <w:tcPr>
                  <w:tcW w:w="270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idowControl/>
                    <w:wordWrap/>
                    <w:snapToGrid w:val="0"/>
                    <w:spacing w:after="0" w:line="280" w:lineRule="atLeast"/>
                    <w:jc w:val="center"/>
                    <w:textAlignment w:val="baseline"/>
                    <w:rPr>
                      <w:rFonts w:ascii="굴림" w:eastAsia="굴림" w:hAnsi="굴림" w:cs="굴림"/>
                      <w:kern w:val="0"/>
                      <w:szCs w:val="20"/>
                    </w:rPr>
                  </w:pPr>
                  <w:r w:rsidRPr="001250B5">
                    <w:rPr>
                      <w:rFonts w:ascii="Times New Roman" w:eastAsia="한양신명조" w:hAnsi="굴림" w:cs="굴림"/>
                      <w:kern w:val="0"/>
                      <w:szCs w:val="20"/>
                    </w:rPr>
                    <w:t>STOCK &amp; PART NO./</w:t>
                  </w:r>
                </w:p>
                <w:p w:rsidR="005E4B7D" w:rsidRPr="001250B5" w:rsidRDefault="005E4B7D" w:rsidP="004C3EF5">
                  <w:pPr>
                    <w:widowControl/>
                    <w:wordWrap/>
                    <w:snapToGrid w:val="0"/>
                    <w:spacing w:after="0" w:line="280" w:lineRule="atLeast"/>
                    <w:jc w:val="center"/>
                    <w:textAlignment w:val="baseline"/>
                    <w:rPr>
                      <w:rFonts w:ascii="굴림" w:eastAsia="굴림" w:hAnsi="굴림" w:cs="굴림"/>
                      <w:kern w:val="0"/>
                      <w:szCs w:val="20"/>
                    </w:rPr>
                  </w:pPr>
                  <w:r w:rsidRPr="001250B5">
                    <w:rPr>
                      <w:rFonts w:ascii="Times New Roman" w:eastAsia="한양신명조" w:hAnsi="굴림" w:cs="굴림"/>
                      <w:kern w:val="0"/>
                      <w:szCs w:val="20"/>
                    </w:rPr>
                    <w:t>NOMENCLATURE</w:t>
                  </w:r>
                </w:p>
              </w:tc>
              <w:tc>
                <w:tcPr>
                  <w:tcW w:w="15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idowControl/>
                    <w:wordWrap/>
                    <w:snapToGrid w:val="0"/>
                    <w:spacing w:after="0" w:line="280" w:lineRule="atLeast"/>
                    <w:jc w:val="center"/>
                    <w:textAlignment w:val="baseline"/>
                    <w:rPr>
                      <w:rFonts w:ascii="굴림" w:eastAsia="굴림" w:hAnsi="굴림" w:cs="굴림"/>
                      <w:kern w:val="0"/>
                      <w:szCs w:val="20"/>
                    </w:rPr>
                  </w:pPr>
                  <w:r w:rsidRPr="001250B5">
                    <w:rPr>
                      <w:rFonts w:ascii="Times New Roman" w:eastAsia="한양신명조" w:hAnsi="굴림" w:cs="굴림"/>
                      <w:kern w:val="0"/>
                      <w:szCs w:val="20"/>
                    </w:rPr>
                    <w:t>QUANTITY</w:t>
                  </w:r>
                </w:p>
              </w:tc>
              <w:tc>
                <w:tcPr>
                  <w:tcW w:w="15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idowControl/>
                    <w:wordWrap/>
                    <w:snapToGrid w:val="0"/>
                    <w:spacing w:after="0" w:line="280" w:lineRule="atLeast"/>
                    <w:jc w:val="center"/>
                    <w:textAlignment w:val="baseline"/>
                    <w:rPr>
                      <w:rFonts w:ascii="굴림" w:eastAsia="굴림" w:hAnsi="굴림" w:cs="굴림"/>
                      <w:kern w:val="0"/>
                      <w:szCs w:val="20"/>
                    </w:rPr>
                  </w:pPr>
                  <w:r w:rsidRPr="001250B5">
                    <w:rPr>
                      <w:rFonts w:ascii="Times New Roman" w:eastAsia="한양신명조" w:hAnsi="굴림" w:cs="굴림"/>
                      <w:kern w:val="0"/>
                      <w:szCs w:val="20"/>
                    </w:rPr>
                    <w:t>UNIT PRICE</w:t>
                  </w:r>
                </w:p>
              </w:tc>
              <w:tc>
                <w:tcPr>
                  <w:tcW w:w="220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idowControl/>
                    <w:wordWrap/>
                    <w:snapToGrid w:val="0"/>
                    <w:spacing w:after="0" w:line="280" w:lineRule="atLeast"/>
                    <w:jc w:val="center"/>
                    <w:textAlignment w:val="baseline"/>
                    <w:rPr>
                      <w:rFonts w:ascii="굴림" w:eastAsia="굴림" w:hAnsi="굴림" w:cs="굴림"/>
                      <w:kern w:val="0"/>
                      <w:sz w:val="24"/>
                      <w:szCs w:val="24"/>
                    </w:rPr>
                  </w:pPr>
                  <w:r w:rsidRPr="001250B5">
                    <w:rPr>
                      <w:rFonts w:ascii="Times New Roman" w:eastAsia="한양신명조" w:hAnsi="굴림" w:cs="굴림"/>
                      <w:kern w:val="0"/>
                      <w:sz w:val="24"/>
                      <w:szCs w:val="24"/>
                    </w:rPr>
                    <w:t>TOTAL PRICE</w:t>
                  </w:r>
                </w:p>
              </w:tc>
            </w:tr>
            <w:tr w:rsidR="005E4B7D" w:rsidRPr="001250B5" w:rsidTr="004C3EF5">
              <w:trPr>
                <w:trHeight w:val="280"/>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idowControl/>
                    <w:wordWrap/>
                    <w:snapToGrid w:val="0"/>
                    <w:spacing w:after="0" w:line="280" w:lineRule="atLeast"/>
                    <w:jc w:val="left"/>
                    <w:textAlignment w:val="baseline"/>
                    <w:rPr>
                      <w:rFonts w:ascii="한양신명조" w:eastAsia="한양신명조" w:hAnsi="굴림" w:cs="굴림"/>
                      <w:kern w:val="0"/>
                      <w:szCs w:val="20"/>
                    </w:rPr>
                  </w:pPr>
                </w:p>
              </w:tc>
              <w:tc>
                <w:tcPr>
                  <w:tcW w:w="270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5E4B7D" w:rsidRPr="001250B5" w:rsidRDefault="005E4B7D" w:rsidP="004C3EF5">
                  <w:pPr>
                    <w:wordWrap/>
                    <w:spacing w:after="0" w:line="280" w:lineRule="atLeast"/>
                    <w:textAlignment w:val="baseline"/>
                    <w:rPr>
                      <w:rFonts w:ascii="굴림" w:eastAsia="굴림" w:hAnsi="굴림" w:cs="굴림"/>
                      <w:kern w:val="0"/>
                      <w:sz w:val="24"/>
                      <w:szCs w:val="24"/>
                    </w:rPr>
                  </w:pPr>
                </w:p>
              </w:tc>
              <w:tc>
                <w:tcPr>
                  <w:tcW w:w="15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ordWrap/>
                    <w:snapToGrid w:val="0"/>
                    <w:spacing w:after="0" w:line="280" w:lineRule="atLeast"/>
                    <w:textAlignment w:val="baseline"/>
                    <w:rPr>
                      <w:rFonts w:ascii="바탕체" w:eastAsia="바탕체" w:hAnsi="바탕체" w:cs="굴림"/>
                      <w:kern w:val="0"/>
                      <w:szCs w:val="20"/>
                    </w:rPr>
                  </w:pPr>
                </w:p>
              </w:tc>
              <w:tc>
                <w:tcPr>
                  <w:tcW w:w="15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5E4B7D" w:rsidRPr="001250B5" w:rsidRDefault="005E4B7D" w:rsidP="004C3EF5">
                  <w:pPr>
                    <w:wordWrap/>
                    <w:spacing w:after="0" w:line="280" w:lineRule="atLeast"/>
                    <w:textAlignment w:val="baseline"/>
                    <w:rPr>
                      <w:rFonts w:ascii="굴림" w:eastAsia="굴림" w:hAnsi="굴림" w:cs="굴림"/>
                      <w:kern w:val="0"/>
                      <w:sz w:val="24"/>
                      <w:szCs w:val="24"/>
                    </w:rPr>
                  </w:pPr>
                </w:p>
              </w:tc>
              <w:tc>
                <w:tcPr>
                  <w:tcW w:w="220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ordWrap/>
                    <w:snapToGrid w:val="0"/>
                    <w:spacing w:after="0" w:line="280" w:lineRule="atLeast"/>
                    <w:textAlignment w:val="baseline"/>
                    <w:rPr>
                      <w:rFonts w:ascii="바탕체" w:eastAsia="바탕체" w:hAnsi="바탕체" w:cs="굴림"/>
                      <w:kern w:val="0"/>
                      <w:sz w:val="24"/>
                      <w:szCs w:val="24"/>
                    </w:rPr>
                  </w:pPr>
                </w:p>
              </w:tc>
            </w:tr>
            <w:tr w:rsidR="005E4B7D" w:rsidRPr="001250B5" w:rsidTr="004C3EF5">
              <w:trPr>
                <w:trHeight w:val="481"/>
              </w:trPr>
              <w:tc>
                <w:tcPr>
                  <w:tcW w:w="134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ordWrap/>
                    <w:snapToGrid w:val="0"/>
                    <w:spacing w:after="0" w:line="280" w:lineRule="atLeast"/>
                    <w:jc w:val="center"/>
                    <w:textAlignment w:val="baseline"/>
                    <w:rPr>
                      <w:rFonts w:ascii="굴림" w:eastAsia="굴림" w:hAnsi="굴림" w:cs="굴림"/>
                      <w:kern w:val="0"/>
                      <w:szCs w:val="20"/>
                    </w:rPr>
                  </w:pPr>
                  <w:r w:rsidRPr="001250B5">
                    <w:rPr>
                      <w:rFonts w:ascii="Times New Roman" w:eastAsia="한양신명조" w:hAnsi="굴림" w:cs="굴림"/>
                      <w:kern w:val="0"/>
                      <w:szCs w:val="20"/>
                    </w:rPr>
                    <w:t>GRAND</w:t>
                  </w:r>
                </w:p>
                <w:p w:rsidR="005E4B7D" w:rsidRPr="001250B5" w:rsidRDefault="005E4B7D" w:rsidP="004C3EF5">
                  <w:pPr>
                    <w:wordWrap/>
                    <w:snapToGrid w:val="0"/>
                    <w:spacing w:after="0" w:line="280" w:lineRule="atLeast"/>
                    <w:jc w:val="center"/>
                    <w:textAlignment w:val="baseline"/>
                    <w:rPr>
                      <w:rFonts w:ascii="굴림" w:eastAsia="굴림" w:hAnsi="굴림" w:cs="굴림"/>
                      <w:kern w:val="0"/>
                      <w:szCs w:val="20"/>
                    </w:rPr>
                  </w:pPr>
                  <w:r w:rsidRPr="001250B5">
                    <w:rPr>
                      <w:rFonts w:ascii="Times New Roman" w:eastAsia="한양신명조" w:hAnsi="굴림" w:cs="굴림"/>
                      <w:kern w:val="0"/>
                      <w:szCs w:val="20"/>
                    </w:rPr>
                    <w:t>TOTAL</w:t>
                  </w:r>
                </w:p>
              </w:tc>
              <w:tc>
                <w:tcPr>
                  <w:tcW w:w="270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idowControl/>
                    <w:wordWrap/>
                    <w:snapToGrid w:val="0"/>
                    <w:spacing w:after="0" w:line="280" w:lineRule="atLeast"/>
                    <w:jc w:val="left"/>
                    <w:textAlignment w:val="baseline"/>
                    <w:rPr>
                      <w:rFonts w:ascii="한양신명조" w:eastAsia="한양신명조" w:hAnsi="굴림" w:cs="굴림"/>
                      <w:kern w:val="0"/>
                      <w:szCs w:val="20"/>
                    </w:rPr>
                  </w:pPr>
                </w:p>
              </w:tc>
              <w:tc>
                <w:tcPr>
                  <w:tcW w:w="15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ordWrap/>
                    <w:snapToGrid w:val="0"/>
                    <w:spacing w:after="0" w:line="280" w:lineRule="atLeast"/>
                    <w:textAlignment w:val="baseline"/>
                    <w:rPr>
                      <w:rFonts w:ascii="바탕체" w:eastAsia="바탕체" w:hAnsi="바탕체" w:cs="굴림"/>
                      <w:kern w:val="0"/>
                      <w:szCs w:val="20"/>
                    </w:rPr>
                  </w:pPr>
                </w:p>
              </w:tc>
              <w:tc>
                <w:tcPr>
                  <w:tcW w:w="15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rsidR="005E4B7D" w:rsidRPr="001250B5" w:rsidRDefault="005E4B7D" w:rsidP="004C3EF5">
                  <w:pPr>
                    <w:wordWrap/>
                    <w:spacing w:after="0" w:line="280" w:lineRule="atLeast"/>
                    <w:textAlignment w:val="baseline"/>
                    <w:rPr>
                      <w:rFonts w:ascii="굴림" w:eastAsia="굴림" w:hAnsi="굴림" w:cs="굴림"/>
                      <w:kern w:val="0"/>
                      <w:sz w:val="24"/>
                      <w:szCs w:val="24"/>
                    </w:rPr>
                  </w:pPr>
                </w:p>
              </w:tc>
              <w:tc>
                <w:tcPr>
                  <w:tcW w:w="220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rsidR="005E4B7D" w:rsidRPr="001250B5" w:rsidRDefault="005E4B7D" w:rsidP="004C3EF5">
                  <w:pPr>
                    <w:widowControl/>
                    <w:wordWrap/>
                    <w:snapToGrid w:val="0"/>
                    <w:spacing w:after="0" w:line="280" w:lineRule="atLeast"/>
                    <w:jc w:val="left"/>
                    <w:textAlignment w:val="baseline"/>
                    <w:rPr>
                      <w:rFonts w:ascii="굴림" w:eastAsia="굴림" w:hAnsi="굴림" w:cs="굴림"/>
                      <w:kern w:val="0"/>
                      <w:szCs w:val="20"/>
                    </w:rPr>
                  </w:pPr>
                  <w:r w:rsidRPr="001250B5">
                    <w:rPr>
                      <w:rFonts w:ascii="Times New Roman" w:eastAsia="한양신명조" w:hAnsi="굴림" w:cs="굴림"/>
                      <w:kern w:val="0"/>
                      <w:szCs w:val="20"/>
                    </w:rPr>
                    <w:t> </w:t>
                  </w:r>
                </w:p>
              </w:tc>
            </w:tr>
          </w:tbl>
          <w:p w:rsidR="005E4B7D" w:rsidRPr="001250B5" w:rsidRDefault="005E4B7D" w:rsidP="004C3EF5">
            <w:pPr>
              <w:wordWrap/>
              <w:snapToGrid w:val="0"/>
              <w:spacing w:after="0" w:line="280" w:lineRule="atLeast"/>
              <w:textAlignment w:val="baseline"/>
              <w:rPr>
                <w:rFonts w:ascii="굴림" w:eastAsia="굴림" w:hAnsi="굴림" w:cs="굴림"/>
                <w:kern w:val="0"/>
                <w:sz w:val="22"/>
              </w:rPr>
            </w:pPr>
          </w:p>
          <w:p w:rsidR="005E4B7D" w:rsidRPr="001250B5" w:rsidRDefault="005E4B7D" w:rsidP="004C3EF5">
            <w:pPr>
              <w:wordWrap/>
              <w:snapToGrid w:val="0"/>
              <w:spacing w:after="0" w:line="280" w:lineRule="atLeast"/>
              <w:textAlignment w:val="baseline"/>
              <w:rPr>
                <w:rFonts w:ascii="굴림" w:eastAsia="굴림" w:hAnsi="굴림" w:cs="굴림"/>
                <w:b/>
                <w:kern w:val="0"/>
                <w:sz w:val="22"/>
              </w:rPr>
            </w:pPr>
            <w:r w:rsidRPr="001250B5">
              <w:rPr>
                <w:rFonts w:ascii="굴림" w:eastAsia="굴림" w:hAnsi="굴림" w:cs="굴림"/>
                <w:b/>
                <w:kern w:val="0"/>
                <w:sz w:val="22"/>
              </w:rPr>
              <w:t>○ Delivery Conditions &amp; Schedule</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Delivery: □ Within </w:t>
            </w:r>
            <w:proofErr w:type="gramStart"/>
            <w:r w:rsidRPr="001250B5">
              <w:rPr>
                <w:rFonts w:ascii="굴림" w:eastAsia="굴림" w:hAnsi="굴림" w:cs="굴림"/>
                <w:kern w:val="0"/>
                <w:sz w:val="22"/>
              </w:rPr>
              <w:t xml:space="preserve">(  </w:t>
            </w:r>
            <w:proofErr w:type="gramEnd"/>
            <w:r w:rsidRPr="001250B5">
              <w:rPr>
                <w:rFonts w:ascii="굴림" w:eastAsia="굴림" w:hAnsi="굴림" w:cs="굴림"/>
                <w:kern w:val="0"/>
                <w:sz w:val="22"/>
              </w:rPr>
              <w:t xml:space="preserve"> ) months after the contract.</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 Within </w:t>
            </w:r>
            <w:proofErr w:type="gramStart"/>
            <w:r w:rsidRPr="001250B5">
              <w:rPr>
                <w:rFonts w:ascii="굴림" w:eastAsia="굴림" w:hAnsi="굴림" w:cs="굴림"/>
                <w:kern w:val="0"/>
                <w:sz w:val="22"/>
              </w:rPr>
              <w:t xml:space="preserve">(  </w:t>
            </w:r>
            <w:proofErr w:type="gramEnd"/>
            <w:r w:rsidRPr="001250B5">
              <w:rPr>
                <w:rFonts w:ascii="굴림" w:eastAsia="굴림" w:hAnsi="굴림" w:cs="굴림"/>
                <w:kern w:val="0"/>
                <w:sz w:val="22"/>
              </w:rPr>
              <w:t xml:space="preserve">  ) months after opening of L/C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Origin: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Shipping port: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Discharging port: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p>
          <w:p w:rsidR="005E4B7D" w:rsidRPr="001250B5" w:rsidRDefault="005E4B7D" w:rsidP="004C3EF5">
            <w:pPr>
              <w:wordWrap/>
              <w:snapToGrid w:val="0"/>
              <w:spacing w:after="0" w:line="280" w:lineRule="atLeast"/>
              <w:textAlignment w:val="baseline"/>
              <w:rPr>
                <w:rFonts w:ascii="굴림" w:eastAsia="굴림" w:hAnsi="굴림" w:cs="굴림"/>
                <w:b/>
                <w:kern w:val="0"/>
                <w:sz w:val="22"/>
              </w:rPr>
            </w:pPr>
            <w:r w:rsidRPr="001250B5">
              <w:rPr>
                <w:rFonts w:ascii="굴림" w:eastAsia="굴림" w:hAnsi="굴림" w:cs="굴림"/>
                <w:b/>
                <w:kern w:val="0"/>
                <w:sz w:val="22"/>
              </w:rPr>
              <w:t xml:space="preserve"> ○ Payment Schedule &amp; Conditions</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Type of Payment: </w:t>
            </w:r>
            <w:r w:rsidRPr="001250B5">
              <w:rPr>
                <w:rFonts w:ascii="Segoe UI Symbol" w:eastAsia="굴림" w:hAnsi="Segoe UI Symbol" w:cs="Segoe UI Symbol"/>
                <w:kern w:val="0"/>
                <w:sz w:val="22"/>
              </w:rPr>
              <w:t>☐</w:t>
            </w:r>
            <w:r w:rsidRPr="001250B5">
              <w:rPr>
                <w:rFonts w:ascii="굴림" w:eastAsia="굴림" w:hAnsi="굴림" w:cs="굴림"/>
                <w:kern w:val="0"/>
                <w:sz w:val="22"/>
              </w:rPr>
              <w:t xml:space="preserve"> L/C   </w:t>
            </w:r>
            <w:r w:rsidRPr="001250B5">
              <w:rPr>
                <w:rFonts w:ascii="Segoe UI Symbol" w:eastAsia="굴림" w:hAnsi="Segoe UI Symbol" w:cs="Segoe UI Symbol"/>
                <w:kern w:val="0"/>
                <w:sz w:val="22"/>
              </w:rPr>
              <w:t>☐</w:t>
            </w:r>
            <w:r w:rsidRPr="001250B5">
              <w:rPr>
                <w:rFonts w:ascii="굴림" w:eastAsia="굴림" w:hAnsi="굴림" w:cs="굴림"/>
                <w:kern w:val="0"/>
                <w:sz w:val="22"/>
              </w:rPr>
              <w:t xml:space="preserve"> T/T   </w:t>
            </w:r>
            <w:r w:rsidRPr="001250B5">
              <w:rPr>
                <w:rFonts w:ascii="Segoe UI Symbol" w:eastAsia="굴림" w:hAnsi="Segoe UI Symbol" w:cs="Segoe UI Symbol"/>
                <w:kern w:val="0"/>
                <w:sz w:val="22"/>
              </w:rPr>
              <w:t>☐</w:t>
            </w:r>
            <w:r w:rsidRPr="001250B5">
              <w:rPr>
                <w:rFonts w:ascii="굴림" w:eastAsia="굴림" w:hAnsi="굴림" w:cs="굴림"/>
                <w:kern w:val="0"/>
                <w:sz w:val="22"/>
              </w:rPr>
              <w:t xml:space="preserve"> </w:t>
            </w:r>
            <w:proofErr w:type="gramStart"/>
            <w:r w:rsidRPr="001250B5">
              <w:rPr>
                <w:rFonts w:ascii="굴림" w:eastAsia="굴림" w:hAnsi="굴림" w:cs="굴림"/>
                <w:kern w:val="0"/>
                <w:sz w:val="22"/>
              </w:rPr>
              <w:t xml:space="preserve">etc.(  </w:t>
            </w:r>
            <w:proofErr w:type="gramEnd"/>
            <w:r w:rsidRPr="001250B5">
              <w:rPr>
                <w:rFonts w:ascii="굴림" w:eastAsia="굴림" w:hAnsi="굴림" w:cs="굴림"/>
                <w:kern w:val="0"/>
                <w:sz w:val="22"/>
              </w:rPr>
              <w:t xml:space="preserve">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Accounting Information - Payment Bank:</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 Account </w:t>
            </w:r>
            <w:proofErr w:type="gramStart"/>
            <w:r w:rsidRPr="001250B5">
              <w:rPr>
                <w:rFonts w:ascii="굴림" w:eastAsia="굴림" w:hAnsi="굴림" w:cs="굴림"/>
                <w:kern w:val="0"/>
                <w:sz w:val="22"/>
              </w:rPr>
              <w:t>Number :</w:t>
            </w:r>
            <w:proofErr w:type="gramEnd"/>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 Social Security </w:t>
            </w:r>
            <w:proofErr w:type="gramStart"/>
            <w:r w:rsidRPr="001250B5">
              <w:rPr>
                <w:rFonts w:ascii="굴림" w:eastAsia="굴림" w:hAnsi="굴림" w:cs="굴림"/>
                <w:kern w:val="0"/>
                <w:sz w:val="22"/>
              </w:rPr>
              <w:t>Number :</w:t>
            </w:r>
            <w:proofErr w:type="gramEnd"/>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 </w:t>
            </w:r>
            <w:proofErr w:type="gramStart"/>
            <w:r w:rsidRPr="001250B5">
              <w:rPr>
                <w:rFonts w:ascii="굴림" w:eastAsia="굴림" w:hAnsi="굴림" w:cs="굴림"/>
                <w:kern w:val="0"/>
                <w:sz w:val="22"/>
              </w:rPr>
              <w:t>Beneficiary :</w:t>
            </w:r>
            <w:proofErr w:type="gramEnd"/>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Performance Bond: </w:t>
            </w:r>
            <w:r w:rsidRPr="001250B5">
              <w:rPr>
                <w:rFonts w:ascii="Segoe UI Symbol" w:eastAsia="굴림" w:hAnsi="Segoe UI Symbol" w:cs="Segoe UI Symbol"/>
                <w:kern w:val="0"/>
                <w:sz w:val="22"/>
              </w:rPr>
              <w:t>☐</w:t>
            </w:r>
            <w:r w:rsidRPr="001250B5">
              <w:rPr>
                <w:rFonts w:ascii="굴림" w:eastAsia="굴림" w:hAnsi="굴림" w:cs="굴림"/>
                <w:kern w:val="0"/>
                <w:sz w:val="22"/>
              </w:rPr>
              <w:t xml:space="preserve"> L/C     </w:t>
            </w:r>
            <w:r w:rsidRPr="001250B5">
              <w:rPr>
                <w:rFonts w:ascii="Segoe UI Symbol" w:eastAsia="굴림" w:hAnsi="Segoe UI Symbol" w:cs="Segoe UI Symbol"/>
                <w:kern w:val="0"/>
                <w:sz w:val="22"/>
              </w:rPr>
              <w:t>☐</w:t>
            </w:r>
            <w:r w:rsidRPr="001250B5">
              <w:rPr>
                <w:rFonts w:ascii="굴림" w:eastAsia="굴림" w:hAnsi="굴림" w:cs="굴림"/>
                <w:kern w:val="0"/>
                <w:sz w:val="22"/>
              </w:rPr>
              <w:t xml:space="preserve"> Cash     </w:t>
            </w:r>
            <w:r w:rsidRPr="001250B5">
              <w:rPr>
                <w:rFonts w:ascii="Segoe UI Symbol" w:eastAsia="굴림" w:hAnsi="Segoe UI Symbol" w:cs="Segoe UI Symbol"/>
                <w:kern w:val="0"/>
                <w:sz w:val="22"/>
              </w:rPr>
              <w:t>☐</w:t>
            </w:r>
            <w:r w:rsidRPr="001250B5">
              <w:rPr>
                <w:rFonts w:ascii="굴림" w:eastAsia="굴림" w:hAnsi="굴림" w:cs="굴림"/>
                <w:kern w:val="0"/>
                <w:sz w:val="22"/>
              </w:rPr>
              <w:t xml:space="preserve"> Surety Bond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Warranty Period: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p>
          <w:p w:rsidR="005E4B7D" w:rsidRPr="001250B5" w:rsidRDefault="005E4B7D" w:rsidP="004C3EF5">
            <w:pPr>
              <w:wordWrap/>
              <w:snapToGrid w:val="0"/>
              <w:spacing w:after="0" w:line="280" w:lineRule="atLeast"/>
              <w:textAlignment w:val="baseline"/>
              <w:rPr>
                <w:rFonts w:ascii="굴림" w:eastAsia="굴림" w:hAnsi="굴림" w:cs="굴림"/>
                <w:b/>
                <w:kern w:val="0"/>
                <w:sz w:val="22"/>
              </w:rPr>
            </w:pPr>
            <w:r w:rsidRPr="001250B5">
              <w:rPr>
                <w:rFonts w:ascii="굴림" w:eastAsia="굴림" w:hAnsi="굴림" w:cs="굴림"/>
                <w:b/>
                <w:kern w:val="0"/>
                <w:sz w:val="22"/>
              </w:rPr>
              <w:t xml:space="preserve"> ○ Inspection and Acceptance</w:t>
            </w:r>
          </w:p>
          <w:p w:rsidR="005E4B7D" w:rsidRPr="00794CF3"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Inspection</w:t>
            </w:r>
          </w:p>
          <w:p w:rsidR="005E4B7D" w:rsidRPr="00794CF3" w:rsidRDefault="005E4B7D" w:rsidP="004C3EF5">
            <w:pPr>
              <w:wordWrap/>
              <w:snapToGrid w:val="0"/>
              <w:spacing w:after="0" w:line="280" w:lineRule="atLeast"/>
              <w:textAlignment w:val="baseline"/>
              <w:rPr>
                <w:rFonts w:ascii="굴림" w:eastAsia="굴림" w:hAnsi="굴림" w:cs="굴림"/>
                <w:kern w:val="0"/>
                <w:sz w:val="22"/>
              </w:rPr>
            </w:pPr>
            <w:r w:rsidRPr="00794CF3">
              <w:rPr>
                <w:rFonts w:ascii="굴림" w:eastAsia="굴림" w:hAnsi="굴림" w:cs="굴림"/>
                <w:kern w:val="0"/>
                <w:sz w:val="22"/>
              </w:rPr>
              <w:t xml:space="preserve">      </w:t>
            </w:r>
            <w:r w:rsidRPr="00794CF3">
              <w:rPr>
                <w:rFonts w:ascii="Segoe UI Symbol" w:eastAsia="굴림" w:hAnsi="Segoe UI Symbol" w:cs="Segoe UI Symbol"/>
                <w:kern w:val="0"/>
                <w:sz w:val="22"/>
              </w:rPr>
              <w:t>☐</w:t>
            </w:r>
            <w:r w:rsidRPr="00794CF3">
              <w:rPr>
                <w:rFonts w:ascii="굴림" w:eastAsia="굴림" w:hAnsi="굴림" w:cs="굴림"/>
                <w:kern w:val="0"/>
                <w:sz w:val="22"/>
              </w:rPr>
              <w:t xml:space="preserve"> Manufacturer’s inspection is to be final.</w:t>
            </w:r>
          </w:p>
          <w:p w:rsidR="005E4B7D" w:rsidRPr="00794CF3" w:rsidRDefault="005E4B7D" w:rsidP="004C3EF5">
            <w:pPr>
              <w:wordWrap/>
              <w:snapToGrid w:val="0"/>
              <w:spacing w:after="0" w:line="280" w:lineRule="atLeast"/>
              <w:textAlignment w:val="baseline"/>
              <w:rPr>
                <w:rFonts w:ascii="굴림" w:eastAsia="굴림" w:hAnsi="굴림" w:cs="굴림"/>
                <w:kern w:val="0"/>
                <w:sz w:val="22"/>
              </w:rPr>
            </w:pPr>
            <w:r w:rsidRPr="00794CF3">
              <w:rPr>
                <w:rFonts w:ascii="굴림" w:eastAsia="굴림" w:hAnsi="굴림" w:cs="굴림"/>
                <w:kern w:val="0"/>
                <w:sz w:val="22"/>
              </w:rPr>
              <w:t xml:space="preserve">      </w:t>
            </w:r>
            <w:r w:rsidRPr="00794CF3">
              <w:rPr>
                <w:rFonts w:ascii="Segoe UI Symbol" w:eastAsia="굴림" w:hAnsi="Segoe UI Symbol" w:cs="Segoe UI Symbol"/>
                <w:kern w:val="0"/>
                <w:sz w:val="22"/>
              </w:rPr>
              <w:t>☐</w:t>
            </w:r>
            <w:r w:rsidRPr="00794CF3">
              <w:rPr>
                <w:rFonts w:ascii="굴림" w:eastAsia="굴림" w:hAnsi="굴림" w:cs="굴림"/>
                <w:kern w:val="0"/>
                <w:sz w:val="22"/>
              </w:rPr>
              <w:t xml:space="preserve"> End User’s </w:t>
            </w:r>
            <w:proofErr w:type="gramStart"/>
            <w:r w:rsidRPr="00794CF3">
              <w:rPr>
                <w:rFonts w:ascii="굴림" w:eastAsia="굴림" w:hAnsi="굴림" w:cs="굴림"/>
                <w:kern w:val="0"/>
                <w:sz w:val="22"/>
              </w:rPr>
              <w:t>inspection(</w:t>
            </w:r>
            <w:proofErr w:type="gramEnd"/>
            <w:r w:rsidRPr="00794CF3">
              <w:rPr>
                <w:rFonts w:ascii="굴림" w:eastAsia="굴림" w:hAnsi="굴림" w:cs="굴림"/>
                <w:kern w:val="0"/>
                <w:sz w:val="22"/>
              </w:rPr>
              <w:t>SAT) is to be final.</w:t>
            </w:r>
          </w:p>
          <w:p w:rsidR="005E4B7D" w:rsidRPr="00794CF3" w:rsidRDefault="005E4B7D" w:rsidP="004C3EF5">
            <w:pPr>
              <w:wordWrap/>
              <w:snapToGrid w:val="0"/>
              <w:spacing w:after="0" w:line="280" w:lineRule="atLeast"/>
              <w:textAlignment w:val="baseline"/>
              <w:rPr>
                <w:rFonts w:ascii="굴림" w:eastAsia="굴림" w:hAnsi="굴림" w:cs="굴림"/>
                <w:kern w:val="0"/>
                <w:sz w:val="22"/>
              </w:rPr>
            </w:pPr>
          </w:p>
          <w:p w:rsidR="005E4B7D" w:rsidRPr="00794CF3" w:rsidRDefault="005E4B7D" w:rsidP="004C3EF5">
            <w:pPr>
              <w:wordWrap/>
              <w:snapToGrid w:val="0"/>
              <w:spacing w:after="0" w:line="280" w:lineRule="atLeast"/>
              <w:textAlignment w:val="baseline"/>
              <w:rPr>
                <w:rFonts w:ascii="굴림" w:eastAsia="굴림" w:hAnsi="굴림" w:cs="굴림"/>
                <w:b/>
                <w:kern w:val="0"/>
                <w:sz w:val="22"/>
              </w:rPr>
            </w:pPr>
            <w:r w:rsidRPr="00794CF3">
              <w:rPr>
                <w:rFonts w:ascii="굴림" w:eastAsia="굴림" w:hAnsi="굴림" w:cs="굴림"/>
                <w:b/>
                <w:kern w:val="0"/>
                <w:sz w:val="22"/>
              </w:rPr>
              <w:t xml:space="preserve"> ○ Partial Shipment </w:t>
            </w:r>
          </w:p>
          <w:p w:rsidR="005E4B7D" w:rsidRPr="00794CF3" w:rsidRDefault="005E4B7D" w:rsidP="004C3EF5">
            <w:pPr>
              <w:wordWrap/>
              <w:snapToGrid w:val="0"/>
              <w:spacing w:after="0" w:line="280" w:lineRule="atLeast"/>
              <w:textAlignment w:val="baseline"/>
              <w:rPr>
                <w:rFonts w:ascii="굴림" w:eastAsia="굴림" w:hAnsi="굴림" w:cs="굴림"/>
                <w:kern w:val="0"/>
                <w:sz w:val="22"/>
              </w:rPr>
            </w:pPr>
            <w:r w:rsidRPr="00794CF3">
              <w:rPr>
                <w:rFonts w:ascii="굴림" w:eastAsia="굴림" w:hAnsi="굴림" w:cs="굴림"/>
                <w:kern w:val="0"/>
                <w:sz w:val="22"/>
              </w:rPr>
              <w:t xml:space="preserve">    </w:t>
            </w:r>
            <w:proofErr w:type="gramStart"/>
            <w:r w:rsidRPr="00794CF3">
              <w:rPr>
                <w:rFonts w:ascii="굴림" w:eastAsia="굴림" w:hAnsi="굴림" w:cs="굴림"/>
                <w:kern w:val="0"/>
                <w:sz w:val="22"/>
              </w:rPr>
              <w:t xml:space="preserve">(  </w:t>
            </w:r>
            <w:proofErr w:type="gramEnd"/>
            <w:r w:rsidRPr="00794CF3">
              <w:rPr>
                <w:rFonts w:ascii="굴림" w:eastAsia="굴림" w:hAnsi="굴림" w:cs="굴림"/>
                <w:kern w:val="0"/>
                <w:sz w:val="22"/>
              </w:rPr>
              <w:t xml:space="preserve"> ) partial shipment allowed.</w:t>
            </w:r>
          </w:p>
          <w:p w:rsidR="005E4B7D" w:rsidRPr="00794CF3" w:rsidRDefault="005E4B7D" w:rsidP="004C3EF5">
            <w:pPr>
              <w:wordWrap/>
              <w:snapToGrid w:val="0"/>
              <w:spacing w:after="0" w:line="280" w:lineRule="atLeast"/>
              <w:textAlignment w:val="baseline"/>
              <w:rPr>
                <w:rFonts w:ascii="굴림" w:eastAsia="굴림" w:hAnsi="굴림" w:cs="굴림"/>
                <w:kern w:val="0"/>
                <w:sz w:val="22"/>
              </w:rPr>
            </w:pPr>
          </w:p>
          <w:p w:rsidR="005E4B7D" w:rsidRPr="00794CF3" w:rsidRDefault="005E4B7D" w:rsidP="004C3EF5">
            <w:pPr>
              <w:wordWrap/>
              <w:snapToGrid w:val="0"/>
              <w:spacing w:after="0" w:line="280" w:lineRule="atLeast"/>
              <w:textAlignment w:val="baseline"/>
              <w:rPr>
                <w:rFonts w:ascii="굴림" w:eastAsia="굴림" w:hAnsi="굴림" w:cs="굴림"/>
                <w:kern w:val="0"/>
                <w:sz w:val="22"/>
              </w:rPr>
            </w:pPr>
            <w:r w:rsidRPr="00794CF3">
              <w:rPr>
                <w:rFonts w:ascii="굴림" w:eastAsia="굴림" w:hAnsi="굴림" w:cs="굴림"/>
                <w:b/>
                <w:kern w:val="0"/>
                <w:sz w:val="22"/>
              </w:rPr>
              <w:t xml:space="preserve"> ○ Validity of </w:t>
            </w:r>
            <w:proofErr w:type="gramStart"/>
            <w:r w:rsidRPr="00794CF3">
              <w:rPr>
                <w:rFonts w:ascii="굴림" w:eastAsia="굴림" w:hAnsi="굴림" w:cs="굴림"/>
                <w:b/>
                <w:kern w:val="0"/>
                <w:sz w:val="22"/>
              </w:rPr>
              <w:t>Bid</w:t>
            </w:r>
            <w:r w:rsidRPr="00794CF3">
              <w:rPr>
                <w:rFonts w:ascii="굴림" w:eastAsia="굴림" w:hAnsi="굴림" w:cs="굴림"/>
                <w:kern w:val="0"/>
                <w:sz w:val="22"/>
              </w:rPr>
              <w:t xml:space="preserve"> :</w:t>
            </w:r>
            <w:proofErr w:type="gramEnd"/>
            <w:r w:rsidRPr="00794CF3">
              <w:rPr>
                <w:rFonts w:ascii="굴림" w:eastAsia="굴림" w:hAnsi="굴림" w:cs="굴림"/>
                <w:kern w:val="0"/>
                <w:sz w:val="22"/>
              </w:rPr>
              <w:t xml:space="preserve">  for 180 days after the date of bid</w:t>
            </w:r>
          </w:p>
          <w:p w:rsidR="005E4B7D" w:rsidRPr="00794CF3" w:rsidRDefault="005E4B7D" w:rsidP="004C3EF5">
            <w:pPr>
              <w:wordWrap/>
              <w:snapToGrid w:val="0"/>
              <w:spacing w:after="0" w:line="280" w:lineRule="atLeast"/>
              <w:textAlignment w:val="baseline"/>
              <w:rPr>
                <w:rFonts w:ascii="굴림" w:eastAsia="굴림" w:hAnsi="굴림" w:cs="굴림"/>
                <w:kern w:val="0"/>
                <w:sz w:val="22"/>
              </w:rPr>
            </w:pPr>
          </w:p>
          <w:p w:rsidR="005E4B7D" w:rsidRPr="00794CF3" w:rsidRDefault="005E4B7D" w:rsidP="004C3EF5">
            <w:pPr>
              <w:wordWrap/>
              <w:snapToGrid w:val="0"/>
              <w:spacing w:after="0" w:line="280" w:lineRule="atLeast"/>
              <w:textAlignment w:val="baseline"/>
              <w:rPr>
                <w:rFonts w:ascii="굴림" w:eastAsia="굴림" w:hAnsi="굴림" w:cs="굴림"/>
                <w:b/>
                <w:kern w:val="0"/>
                <w:sz w:val="22"/>
              </w:rPr>
            </w:pPr>
            <w:r w:rsidRPr="00794CF3">
              <w:rPr>
                <w:rFonts w:ascii="굴림" w:eastAsia="굴림" w:hAnsi="굴림" w:cs="굴림"/>
                <w:b/>
                <w:kern w:val="0"/>
                <w:sz w:val="22"/>
              </w:rPr>
              <w:t xml:space="preserve"> ○ Name of the </w:t>
            </w:r>
            <w:r w:rsidRPr="00E20473">
              <w:rPr>
                <w:rFonts w:ascii="굴림" w:eastAsia="굴림" w:hAnsi="굴림" w:cs="굴림"/>
                <w:b/>
                <w:kern w:val="0"/>
                <w:sz w:val="22"/>
              </w:rPr>
              <w:t>Bidder</w:t>
            </w:r>
            <w:r w:rsidRPr="00794CF3">
              <w:rPr>
                <w:rFonts w:ascii="굴림" w:eastAsia="굴림" w:hAnsi="굴림" w:cs="굴림"/>
                <w:b/>
                <w:kern w:val="0"/>
                <w:sz w:val="22"/>
              </w:rPr>
              <w:t xml:space="preserve"> </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Address:</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Representative</w:t>
            </w:r>
          </w:p>
          <w:p w:rsidR="005E4B7D" w:rsidRPr="001250B5" w:rsidRDefault="005E4B7D" w:rsidP="004C3EF5">
            <w:pPr>
              <w:wordWrap/>
              <w:snapToGrid w:val="0"/>
              <w:spacing w:after="0" w:line="28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r w:rsidRPr="001250B5">
              <w:rPr>
                <w:rFonts w:ascii="MS Gothic" w:eastAsia="MS Gothic" w:hAnsi="MS Gothic" w:cs="MS Gothic" w:hint="eastAsia"/>
                <w:kern w:val="0"/>
                <w:sz w:val="22"/>
              </w:rPr>
              <w:t>‧</w:t>
            </w:r>
            <w:r w:rsidRPr="001250B5">
              <w:rPr>
                <w:rFonts w:ascii="굴림" w:eastAsia="굴림" w:hAnsi="굴림" w:cs="굴림"/>
                <w:kern w:val="0"/>
                <w:sz w:val="22"/>
              </w:rPr>
              <w:t xml:space="preserve"> Name and Title: </w:t>
            </w:r>
          </w:p>
          <w:p w:rsidR="005E4B7D" w:rsidRPr="001250B5" w:rsidRDefault="005E4B7D" w:rsidP="004C3EF5">
            <w:pPr>
              <w:wordWrap/>
              <w:snapToGrid w:val="0"/>
              <w:spacing w:after="0" w:line="280" w:lineRule="atLeast"/>
              <w:textAlignment w:val="baseline"/>
              <w:rPr>
                <w:rFonts w:ascii="굴림" w:eastAsia="굴림" w:hAnsi="굴림" w:cs="굴림"/>
                <w:kern w:val="0"/>
                <w:szCs w:val="20"/>
              </w:rPr>
            </w:pPr>
            <w:r w:rsidRPr="001250B5">
              <w:rPr>
                <w:rFonts w:ascii="굴림" w:eastAsia="굴림" w:hAnsi="굴림" w:cs="굴림"/>
                <w:kern w:val="0"/>
                <w:sz w:val="22"/>
              </w:rPr>
              <w:t xml:space="preserve">    </w:t>
            </w:r>
            <w:r w:rsidRPr="001250B5">
              <w:rPr>
                <w:rFonts w:ascii="MS Gothic" w:eastAsia="굴림" w:hAnsi="MS Gothic" w:cs="MS Gothic"/>
                <w:kern w:val="0"/>
                <w:sz w:val="22"/>
              </w:rPr>
              <w:t>‧</w:t>
            </w:r>
            <w:r w:rsidRPr="001250B5">
              <w:rPr>
                <w:rFonts w:ascii="굴림" w:eastAsia="굴림" w:hAnsi="굴림" w:cs="굴림"/>
                <w:kern w:val="0"/>
                <w:sz w:val="22"/>
              </w:rPr>
              <w:t xml:space="preserve"> Signature:  </w:t>
            </w:r>
          </w:p>
        </w:tc>
      </w:tr>
    </w:tbl>
    <w:p w:rsidR="005E4B7D" w:rsidRPr="001250B5" w:rsidRDefault="005E4B7D" w:rsidP="005E4B7D">
      <w:pPr>
        <w:widowControl/>
        <w:wordWrap/>
        <w:autoSpaceDE/>
        <w:autoSpaceDN/>
        <w:rPr>
          <w:rFonts w:ascii="굴림" w:eastAsia="굴림" w:hAnsi="굴림" w:cs="굴림"/>
          <w:b/>
          <w:bCs/>
          <w:kern w:val="0"/>
          <w:szCs w:val="20"/>
        </w:rPr>
      </w:pPr>
      <w:r w:rsidRPr="001250B5">
        <w:rPr>
          <w:rFonts w:ascii="굴림" w:eastAsia="굴림" w:hAnsi="굴림" w:cs="굴림"/>
          <w:b/>
          <w:bCs/>
          <w:kern w:val="0"/>
          <w:szCs w:val="20"/>
        </w:rPr>
        <w:br w:type="page"/>
      </w:r>
    </w:p>
    <w:p w:rsidR="005E4B7D" w:rsidRPr="001250B5" w:rsidRDefault="005E4B7D" w:rsidP="005E4B7D">
      <w:pPr>
        <w:pStyle w:val="a4"/>
        <w:wordWrap/>
        <w:spacing w:line="216" w:lineRule="auto"/>
        <w:rPr>
          <w:rFonts w:ascii="굴림"/>
          <w:color w:val="auto"/>
          <w:sz w:val="24"/>
        </w:rPr>
      </w:pPr>
      <w:r w:rsidRPr="001250B5">
        <w:rPr>
          <w:rFonts w:ascii="굴림"/>
          <w:b/>
          <w:bCs/>
          <w:color w:val="auto"/>
          <w:sz w:val="24"/>
        </w:rPr>
        <w:lastRenderedPageBreak/>
        <w:t>ANNEX 3. MANUFACTURER</w:t>
      </w:r>
      <w:r w:rsidRPr="001250B5">
        <w:rPr>
          <w:rFonts w:ascii="굴림"/>
          <w:b/>
          <w:bCs/>
          <w:color w:val="auto"/>
          <w:sz w:val="24"/>
        </w:rPr>
        <w:t>’</w:t>
      </w:r>
      <w:r w:rsidRPr="001250B5">
        <w:rPr>
          <w:rFonts w:ascii="굴림"/>
          <w:b/>
          <w:bCs/>
          <w:color w:val="auto"/>
          <w:sz w:val="24"/>
        </w:rPr>
        <w:t>S CERTIFICATE</w:t>
      </w:r>
    </w:p>
    <w:p w:rsidR="005E4B7D" w:rsidRPr="001250B5" w:rsidRDefault="005E4B7D" w:rsidP="005E4B7D">
      <w:pPr>
        <w:wordWrap/>
        <w:spacing w:after="0" w:line="216" w:lineRule="auto"/>
        <w:jc w:val="left"/>
        <w:textAlignment w:val="baseline"/>
        <w:outlineLvl w:val="0"/>
        <w:rPr>
          <w:rFonts w:ascii="굴림" w:eastAsia="굴림" w:hAnsi="굴림" w:cs="굴림"/>
          <w:b/>
          <w:bCs/>
          <w:kern w:val="0"/>
          <w:sz w:val="24"/>
          <w:szCs w:val="20"/>
        </w:rPr>
      </w:pPr>
    </w:p>
    <w:p w:rsidR="005E4B7D" w:rsidRPr="001250B5" w:rsidRDefault="005E4B7D" w:rsidP="005E4B7D">
      <w:pPr>
        <w:pStyle w:val="a4"/>
        <w:wordWrap/>
        <w:spacing w:line="288" w:lineRule="auto"/>
        <w:rPr>
          <w:rFonts w:ascii="굴림"/>
          <w:color w:val="auto"/>
          <w:sz w:val="24"/>
        </w:rPr>
      </w:pPr>
      <w:r w:rsidRPr="001250B5">
        <w:rPr>
          <w:rFonts w:ascii="굴림"/>
          <w:b/>
          <w:bCs/>
          <w:color w:val="auto"/>
          <w:sz w:val="24"/>
        </w:rPr>
        <w:t>3-1. MANUFACTURER</w:t>
      </w:r>
      <w:r w:rsidRPr="001250B5">
        <w:rPr>
          <w:rFonts w:ascii="굴림"/>
          <w:b/>
          <w:bCs/>
          <w:color w:val="auto"/>
          <w:sz w:val="24"/>
        </w:rPr>
        <w:t>’</w:t>
      </w:r>
      <w:r w:rsidRPr="001250B5">
        <w:rPr>
          <w:rFonts w:ascii="굴림"/>
          <w:b/>
          <w:bCs/>
          <w:color w:val="auto"/>
          <w:sz w:val="24"/>
        </w:rPr>
        <w:t>S CERTIFICATE</w:t>
      </w:r>
      <w:r w:rsidRPr="001250B5">
        <w:rPr>
          <w:rFonts w:ascii="굴림" w:hint="eastAsia"/>
          <w:b/>
          <w:bCs/>
          <w:color w:val="auto"/>
          <w:sz w:val="24"/>
        </w:rPr>
        <w:t xml:space="preserve"> (For Manufacturer)</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From:                                             Date: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Address: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Telephone: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Homepage Address:</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Industrial Classification Code (</w:t>
      </w:r>
      <w:proofErr w:type="spellStart"/>
      <w:r w:rsidRPr="001250B5">
        <w:rPr>
          <w:rFonts w:ascii="굴림" w:eastAsia="굴림" w:hAnsi="굴림" w:cs="굴림"/>
          <w:kern w:val="0"/>
          <w:sz w:val="22"/>
          <w:szCs w:val="20"/>
        </w:rPr>
        <w:t>eg.</w:t>
      </w:r>
      <w:proofErr w:type="spellEnd"/>
      <w:r w:rsidRPr="001250B5">
        <w:rPr>
          <w:rFonts w:ascii="굴림" w:eastAsia="굴림" w:hAnsi="굴림" w:cs="굴림"/>
          <w:kern w:val="0"/>
          <w:sz w:val="22"/>
          <w:szCs w:val="20"/>
        </w:rPr>
        <w:t xml:space="preserve"> SIC, NCAGE, NAICS Code):</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Facsimile: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E-mail: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To: Defense Acquisition Program Administration Republic of Korea </w:t>
      </w:r>
    </w:p>
    <w:p w:rsidR="005E4B7D" w:rsidRPr="001250B5" w:rsidRDefault="005E4B7D" w:rsidP="005E4B7D">
      <w:pPr>
        <w:wordWrap/>
        <w:spacing w:after="0" w:line="288" w:lineRule="auto"/>
        <w:textAlignment w:val="baseline"/>
        <w:rPr>
          <w:rFonts w:ascii="굴림" w:eastAsia="굴림" w:hAnsi="굴림" w:cs="굴림"/>
          <w:kern w:val="0"/>
          <w:sz w:val="22"/>
          <w:szCs w:val="20"/>
        </w:rPr>
      </w:pPr>
    </w:p>
    <w:p w:rsidR="005E4B7D" w:rsidRPr="001250B5" w:rsidRDefault="005E4B7D" w:rsidP="005E4B7D">
      <w:pPr>
        <w:wordWrap/>
        <w:spacing w:after="0" w:line="288" w:lineRule="auto"/>
        <w:textAlignment w:val="baseline"/>
        <w:rPr>
          <w:rFonts w:ascii="굴림" w:eastAsia="굴림" w:hAnsi="굴림" w:cs="굴림"/>
          <w:kern w:val="0"/>
          <w:sz w:val="22"/>
          <w:szCs w:val="20"/>
        </w:rPr>
      </w:pPr>
    </w:p>
    <w:p w:rsidR="005E4B7D" w:rsidRPr="001250B5" w:rsidRDefault="005E4B7D" w:rsidP="005E4B7D">
      <w:pPr>
        <w:wordWrap/>
        <w:spacing w:after="0" w:line="288" w:lineRule="auto"/>
        <w:textAlignment w:val="baseline"/>
        <w:rPr>
          <w:rFonts w:ascii="굴림" w:eastAsia="굴림" w:hAnsi="굴림" w:cs="굴림"/>
          <w:kern w:val="0"/>
          <w:sz w:val="22"/>
          <w:szCs w:val="20"/>
        </w:rPr>
      </w:pPr>
    </w:p>
    <w:p w:rsidR="005E4B7D" w:rsidRPr="001250B5" w:rsidRDefault="005E4B7D" w:rsidP="005E4B7D">
      <w:pPr>
        <w:wordWrap/>
        <w:spacing w:after="0" w:line="288" w:lineRule="auto"/>
        <w:jc w:val="center"/>
        <w:textAlignment w:val="baseline"/>
        <w:outlineLvl w:val="0"/>
        <w:rPr>
          <w:rFonts w:ascii="굴림" w:eastAsia="굴림" w:hAnsi="굴림" w:cs="굴림"/>
          <w:b/>
          <w:kern w:val="0"/>
          <w:sz w:val="24"/>
          <w:szCs w:val="20"/>
        </w:rPr>
      </w:pPr>
      <w:r w:rsidRPr="001250B5">
        <w:rPr>
          <w:rFonts w:ascii="굴림" w:eastAsia="굴림" w:hAnsi="굴림" w:cs="굴림"/>
          <w:b/>
          <w:bCs/>
          <w:kern w:val="0"/>
          <w:sz w:val="24"/>
          <w:szCs w:val="20"/>
          <w:u w:val="single" w:color="000000"/>
        </w:rPr>
        <w:t xml:space="preserve">MANUFACTURER'S CERTIFICATE </w:t>
      </w:r>
      <w:r w:rsidRPr="001250B5">
        <w:rPr>
          <w:rFonts w:ascii="굴림" w:eastAsia="굴림" w:hAnsi="굴림" w:cs="굴림"/>
          <w:b/>
          <w:kern w:val="0"/>
          <w:sz w:val="24"/>
          <w:szCs w:val="20"/>
          <w:u w:val="single" w:color="000000"/>
        </w:rPr>
        <w:t>(For Manufacturer)</w:t>
      </w:r>
      <w:r w:rsidRPr="001250B5">
        <w:rPr>
          <w:rFonts w:ascii="굴림" w:eastAsia="굴림" w:hAnsi="굴림" w:cs="굴림"/>
          <w:b/>
          <w:kern w:val="0"/>
          <w:sz w:val="24"/>
          <w:szCs w:val="20"/>
        </w:rPr>
        <w:t xml:space="preserve"> </w:t>
      </w:r>
    </w:p>
    <w:p w:rsidR="005E4B7D" w:rsidRPr="001250B5" w:rsidRDefault="005E4B7D" w:rsidP="005E4B7D">
      <w:pPr>
        <w:wordWrap/>
        <w:spacing w:after="0" w:line="288" w:lineRule="auto"/>
        <w:textAlignment w:val="baseline"/>
        <w:outlineLvl w:val="0"/>
        <w:rPr>
          <w:rFonts w:ascii="굴림" w:eastAsia="굴림" w:hAnsi="굴림" w:cs="굴림"/>
          <w:kern w:val="0"/>
          <w:sz w:val="22"/>
          <w:szCs w:val="20"/>
        </w:rPr>
      </w:pPr>
    </w:p>
    <w:p w:rsidR="005E4B7D" w:rsidRPr="001250B5" w:rsidRDefault="005E4B7D" w:rsidP="005E4B7D">
      <w:pPr>
        <w:wordWrap/>
        <w:spacing w:after="0" w:line="288" w:lineRule="auto"/>
        <w:jc w:val="center"/>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(INVITATION No.       P.R. NO.:   </w:t>
      </w:r>
      <w:proofErr w:type="gramStart"/>
      <w:r w:rsidRPr="001250B5">
        <w:rPr>
          <w:rFonts w:ascii="굴림" w:eastAsia="굴림" w:hAnsi="굴림" w:cs="굴림"/>
          <w:kern w:val="0"/>
          <w:sz w:val="22"/>
          <w:szCs w:val="20"/>
        </w:rPr>
        <w:t xml:space="preserve">  )</w:t>
      </w:r>
      <w:proofErr w:type="gramEnd"/>
      <w:r w:rsidRPr="001250B5">
        <w:rPr>
          <w:rFonts w:ascii="굴림" w:eastAsia="굴림" w:hAnsi="굴림" w:cs="굴림"/>
          <w:kern w:val="0"/>
          <w:sz w:val="22"/>
          <w:szCs w:val="20"/>
        </w:rPr>
        <w:t xml:space="preserve"> </w:t>
      </w:r>
    </w:p>
    <w:p w:rsidR="005E4B7D" w:rsidRPr="001250B5" w:rsidRDefault="005E4B7D" w:rsidP="005E4B7D">
      <w:pPr>
        <w:wordWrap/>
        <w:spacing w:after="0" w:line="288" w:lineRule="auto"/>
        <w:jc w:val="center"/>
        <w:textAlignment w:val="baseline"/>
        <w:rPr>
          <w:rFonts w:ascii="굴림" w:eastAsia="굴림" w:hAnsi="굴림" w:cs="굴림"/>
          <w:kern w:val="0"/>
          <w:sz w:val="22"/>
          <w:szCs w:val="20"/>
        </w:rPr>
      </w:pPr>
    </w:p>
    <w:p w:rsidR="005E4B7D" w:rsidRPr="001250B5" w:rsidRDefault="005E4B7D" w:rsidP="005E4B7D">
      <w:pPr>
        <w:wordWrap/>
        <w:spacing w:after="0" w:line="288" w:lineRule="auto"/>
        <w:textAlignment w:val="baseline"/>
        <w:rPr>
          <w:rFonts w:ascii="굴림" w:eastAsia="굴림" w:hAnsi="굴림" w:cs="굴림"/>
          <w:kern w:val="0"/>
          <w:sz w:val="22"/>
          <w:szCs w:val="20"/>
        </w:rPr>
      </w:pPr>
    </w:p>
    <w:p w:rsidR="005E4B7D" w:rsidRPr="001250B5" w:rsidRDefault="005E4B7D" w:rsidP="005E4B7D">
      <w:pPr>
        <w:wordWrap/>
        <w:spacing w:after="0" w:line="288" w:lineRule="auto"/>
        <w:textAlignment w:val="baseline"/>
        <w:rPr>
          <w:rFonts w:ascii="굴림" w:eastAsia="굴림" w:hAnsi="굴림" w:cs="굴림"/>
          <w:kern w:val="0"/>
          <w:sz w:val="22"/>
          <w:szCs w:val="20"/>
        </w:rPr>
      </w:pPr>
      <w:r w:rsidRPr="001250B5">
        <w:rPr>
          <w:rFonts w:ascii="굴림" w:eastAsia="굴림" w:hAnsi="굴림" w:cs="굴림"/>
          <w:kern w:val="0"/>
          <w:sz w:val="22"/>
          <w:szCs w:val="20"/>
        </w:rPr>
        <w:t>We, as the manufacturer of the commodity requested under the above-mentioned solicitation, will take full responsibility and obligation for accomplishment of the contract between DAPA and the manufacturer in accordance with the Terms and Conditions as well as other documents that constitute the contract.</w:t>
      </w:r>
    </w:p>
    <w:p w:rsidR="005E4B7D" w:rsidRPr="001250B5" w:rsidRDefault="005E4B7D" w:rsidP="005E4B7D">
      <w:pPr>
        <w:wordWrap/>
        <w:spacing w:after="0" w:line="288" w:lineRule="auto"/>
        <w:textAlignment w:val="baseline"/>
        <w:rPr>
          <w:rFonts w:ascii="굴림" w:eastAsia="굴림" w:hAnsi="굴림" w:cs="굴림"/>
          <w:kern w:val="0"/>
          <w:sz w:val="22"/>
          <w:szCs w:val="20"/>
        </w:rPr>
      </w:pPr>
    </w:p>
    <w:p w:rsidR="005E4B7D" w:rsidRPr="001250B5" w:rsidRDefault="005E4B7D" w:rsidP="005E4B7D">
      <w:pPr>
        <w:wordWrap/>
        <w:spacing w:after="0" w:line="288" w:lineRule="auto"/>
        <w:textAlignment w:val="baseline"/>
        <w:rPr>
          <w:rFonts w:ascii="굴림" w:eastAsia="굴림" w:hAnsi="굴림" w:cs="굴림"/>
          <w:kern w:val="0"/>
          <w:sz w:val="22"/>
          <w:szCs w:val="20"/>
        </w:rPr>
      </w:pPr>
    </w:p>
    <w:p w:rsidR="005E4B7D" w:rsidRPr="001250B5" w:rsidRDefault="005E4B7D" w:rsidP="005E4B7D">
      <w:pPr>
        <w:wordWrap/>
        <w:spacing w:after="0" w:line="288" w:lineRule="auto"/>
        <w:textAlignment w:val="baseline"/>
        <w:rPr>
          <w:rFonts w:ascii="굴림" w:eastAsia="굴림" w:hAnsi="굴림" w:cs="굴림"/>
          <w:kern w:val="0"/>
          <w:sz w:val="22"/>
          <w:szCs w:val="20"/>
        </w:rPr>
      </w:pPr>
      <w:r w:rsidRPr="001250B5">
        <w:rPr>
          <w:rFonts w:ascii="굴림" w:eastAsia="굴림" w:hAnsi="굴림" w:cs="굴림"/>
          <w:kern w:val="0"/>
          <w:sz w:val="22"/>
          <w:szCs w:val="20"/>
        </w:rPr>
        <w:t>(Signature of Manufacturer)</w:t>
      </w:r>
    </w:p>
    <w:p w:rsidR="005E4B7D" w:rsidRPr="001250B5" w:rsidRDefault="005E4B7D" w:rsidP="005E4B7D">
      <w:pPr>
        <w:wordWrap/>
        <w:spacing w:after="0" w:line="288" w:lineRule="auto"/>
        <w:textAlignment w:val="baseline"/>
        <w:rPr>
          <w:rFonts w:ascii="굴림" w:eastAsia="굴림" w:hAnsi="굴림" w:cs="굴림"/>
          <w:kern w:val="0"/>
          <w:sz w:val="22"/>
          <w:szCs w:val="20"/>
        </w:rPr>
      </w:pPr>
    </w:p>
    <w:p w:rsidR="005E4B7D" w:rsidRPr="001250B5" w:rsidRDefault="005E4B7D" w:rsidP="005E4B7D">
      <w:pPr>
        <w:wordWrap/>
        <w:spacing w:after="0" w:line="288" w:lineRule="auto"/>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(Name and Title) </w:t>
      </w:r>
    </w:p>
    <w:p w:rsidR="005E4B7D" w:rsidRPr="001250B5" w:rsidRDefault="005E4B7D" w:rsidP="005E4B7D">
      <w:pPr>
        <w:wordWrap/>
        <w:spacing w:after="0" w:line="288" w:lineRule="auto"/>
        <w:textAlignment w:val="baseline"/>
        <w:rPr>
          <w:rFonts w:ascii="굴림" w:eastAsia="굴림" w:hAnsi="굴림" w:cs="굴림"/>
          <w:kern w:val="0"/>
          <w:sz w:val="22"/>
          <w:szCs w:val="20"/>
        </w:rPr>
      </w:pPr>
    </w:p>
    <w:p w:rsidR="005E4B7D" w:rsidRPr="001250B5" w:rsidRDefault="005E4B7D" w:rsidP="005E4B7D">
      <w:pPr>
        <w:wordWrap/>
        <w:spacing w:after="0" w:line="288" w:lineRule="auto"/>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*Notary Public's Certificate </w:t>
      </w:r>
    </w:p>
    <w:p w:rsidR="005E4B7D" w:rsidRPr="001250B5" w:rsidRDefault="005E4B7D" w:rsidP="005E4B7D">
      <w:pPr>
        <w:widowControl/>
        <w:wordWrap/>
        <w:autoSpaceDE/>
        <w:autoSpaceDN/>
        <w:rPr>
          <w:rFonts w:ascii="굴림" w:eastAsia="굴림" w:hAnsi="굴림" w:cs="굴림"/>
          <w:kern w:val="0"/>
          <w:szCs w:val="20"/>
        </w:rPr>
      </w:pPr>
      <w:r w:rsidRPr="001250B5">
        <w:rPr>
          <w:rFonts w:ascii="굴림" w:eastAsia="굴림" w:hAnsi="굴림" w:cs="굴림"/>
          <w:kern w:val="0"/>
          <w:szCs w:val="20"/>
        </w:rPr>
        <w:br w:type="page"/>
      </w:r>
    </w:p>
    <w:p w:rsidR="005E4B7D" w:rsidRPr="001250B5" w:rsidRDefault="005E4B7D" w:rsidP="005E4B7D">
      <w:pPr>
        <w:pStyle w:val="a4"/>
        <w:rPr>
          <w:rFonts w:ascii="굴림"/>
          <w:color w:val="auto"/>
          <w:sz w:val="24"/>
        </w:rPr>
      </w:pPr>
      <w:r w:rsidRPr="001250B5">
        <w:rPr>
          <w:rFonts w:ascii="굴림"/>
          <w:b/>
          <w:bCs/>
          <w:color w:val="auto"/>
          <w:sz w:val="24"/>
        </w:rPr>
        <w:lastRenderedPageBreak/>
        <w:t>3-2. MANUFACTURER</w:t>
      </w:r>
      <w:r w:rsidRPr="001250B5">
        <w:rPr>
          <w:rFonts w:ascii="굴림"/>
          <w:b/>
          <w:bCs/>
          <w:color w:val="auto"/>
          <w:sz w:val="24"/>
        </w:rPr>
        <w:t>’</w:t>
      </w:r>
      <w:r w:rsidRPr="001250B5">
        <w:rPr>
          <w:rFonts w:ascii="굴림"/>
          <w:b/>
          <w:bCs/>
          <w:color w:val="auto"/>
          <w:sz w:val="24"/>
        </w:rPr>
        <w:t>S CERTIFICATE</w:t>
      </w:r>
      <w:r w:rsidRPr="001250B5">
        <w:rPr>
          <w:rFonts w:ascii="굴림" w:hint="eastAsia"/>
          <w:b/>
          <w:bCs/>
          <w:color w:val="auto"/>
          <w:sz w:val="24"/>
        </w:rPr>
        <w:t xml:space="preserve"> (For Supplier)</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From:                                   Date: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Address: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Telephone: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Homepage Address:</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Industrial Classification Code (</w:t>
      </w:r>
      <w:proofErr w:type="spellStart"/>
      <w:r w:rsidRPr="001250B5">
        <w:rPr>
          <w:rFonts w:ascii="굴림" w:eastAsia="굴림" w:hAnsi="굴림" w:cs="굴림"/>
          <w:kern w:val="0"/>
          <w:sz w:val="22"/>
          <w:szCs w:val="20"/>
        </w:rPr>
        <w:t>eg.</w:t>
      </w:r>
      <w:proofErr w:type="spellEnd"/>
      <w:r w:rsidRPr="001250B5">
        <w:rPr>
          <w:rFonts w:ascii="굴림" w:eastAsia="굴림" w:hAnsi="굴림" w:cs="굴림"/>
          <w:kern w:val="0"/>
          <w:sz w:val="22"/>
          <w:szCs w:val="20"/>
        </w:rPr>
        <w:t xml:space="preserve"> SIC, NCAGE, NAICS Code):</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Facsimile: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E-mail: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roofErr w:type="spellStart"/>
      <w:r w:rsidRPr="001250B5">
        <w:rPr>
          <w:rFonts w:ascii="굴림" w:eastAsia="굴림" w:hAnsi="굴림" w:cs="굴림" w:hint="eastAsia"/>
          <w:kern w:val="0"/>
          <w:sz w:val="22"/>
          <w:szCs w:val="20"/>
        </w:rPr>
        <w:t>ㅇ</w:t>
      </w:r>
      <w:proofErr w:type="spellEnd"/>
      <w:r w:rsidRPr="001250B5">
        <w:rPr>
          <w:rFonts w:ascii="굴림" w:eastAsia="굴림" w:hAnsi="굴림" w:cs="굴림"/>
          <w:kern w:val="0"/>
          <w:sz w:val="22"/>
          <w:szCs w:val="20"/>
        </w:rPr>
        <w:t xml:space="preserve"> To: Defense Acquisition Program Administration Republic of Korea </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jc w:val="center"/>
        <w:textAlignment w:val="baseline"/>
        <w:rPr>
          <w:rFonts w:ascii="굴림" w:eastAsia="굴림" w:hAnsi="굴림" w:cs="굴림"/>
          <w:b/>
          <w:kern w:val="0"/>
          <w:sz w:val="22"/>
          <w:szCs w:val="20"/>
        </w:rPr>
      </w:pPr>
      <w:r w:rsidRPr="001250B5">
        <w:rPr>
          <w:rFonts w:ascii="굴림" w:eastAsia="굴림" w:hAnsi="굴림" w:cs="굴림"/>
          <w:b/>
          <w:bCs/>
          <w:kern w:val="0"/>
          <w:sz w:val="22"/>
          <w:szCs w:val="20"/>
          <w:u w:val="single" w:color="000000"/>
        </w:rPr>
        <w:t xml:space="preserve">MANUFACTURER'S CERTIFICATE </w:t>
      </w:r>
      <w:r w:rsidRPr="001250B5">
        <w:rPr>
          <w:rFonts w:ascii="굴림" w:eastAsia="굴림" w:hAnsi="굴림" w:cs="굴림"/>
          <w:b/>
          <w:kern w:val="0"/>
          <w:sz w:val="22"/>
          <w:szCs w:val="20"/>
          <w:u w:val="single" w:color="000000"/>
        </w:rPr>
        <w:t>(For Supplier)</w:t>
      </w:r>
    </w:p>
    <w:p w:rsidR="005E4B7D" w:rsidRPr="001250B5" w:rsidRDefault="005E4B7D" w:rsidP="005E4B7D">
      <w:pPr>
        <w:wordWrap/>
        <w:snapToGrid w:val="0"/>
        <w:spacing w:after="0" w:line="288" w:lineRule="auto"/>
        <w:jc w:val="center"/>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jc w:val="center"/>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(INVITATION No.                P.R. NO.:             </w:t>
      </w:r>
      <w:proofErr w:type="gramStart"/>
      <w:r w:rsidRPr="001250B5">
        <w:rPr>
          <w:rFonts w:ascii="굴림" w:eastAsia="굴림" w:hAnsi="굴림" w:cs="굴림"/>
          <w:kern w:val="0"/>
          <w:sz w:val="22"/>
          <w:szCs w:val="20"/>
        </w:rPr>
        <w:t xml:space="preserve">  )</w:t>
      </w:r>
      <w:proofErr w:type="gramEnd"/>
      <w:r w:rsidRPr="001250B5">
        <w:rPr>
          <w:rFonts w:ascii="굴림" w:eastAsia="굴림" w:hAnsi="굴림" w:cs="굴림"/>
          <w:kern w:val="0"/>
          <w:sz w:val="22"/>
          <w:szCs w:val="20"/>
        </w:rPr>
        <w:t xml:space="preserve"> </w:t>
      </w:r>
    </w:p>
    <w:p w:rsidR="005E4B7D" w:rsidRPr="001250B5" w:rsidRDefault="005E4B7D" w:rsidP="005E4B7D">
      <w:pPr>
        <w:wordWrap/>
        <w:snapToGrid w:val="0"/>
        <w:spacing w:after="0" w:line="288" w:lineRule="auto"/>
        <w:jc w:val="center"/>
        <w:textAlignment w:val="baseline"/>
        <w:rPr>
          <w:rFonts w:ascii="굴림" w:eastAsia="굴림" w:hAnsi="굴림" w:cs="굴림"/>
          <w:kern w:val="0"/>
          <w:sz w:val="22"/>
          <w:szCs w:val="20"/>
        </w:rPr>
      </w:pPr>
    </w:p>
    <w:p w:rsidR="005E4B7D" w:rsidRPr="007D5C81" w:rsidRDefault="005E4B7D" w:rsidP="005E4B7D">
      <w:pPr>
        <w:wordWrap/>
        <w:snapToGrid w:val="0"/>
        <w:spacing w:after="0" w:line="288" w:lineRule="auto"/>
        <w:jc w:val="left"/>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We, the undersigned, as the manufacturer of the Commodity proposed by the Supplier participating in the bidding for the Bid Invitation above, hereby certify that the warranty provided </w:t>
      </w:r>
      <w:r w:rsidRPr="007D5C81">
        <w:rPr>
          <w:rFonts w:ascii="굴림" w:eastAsia="굴림" w:hAnsi="굴림" w:cs="굴림"/>
          <w:kern w:val="0"/>
          <w:sz w:val="22"/>
          <w:szCs w:val="20"/>
        </w:rPr>
        <w:t>for the Commodity conforms to the price, delivery schedules and specifications of the Commodity as described in published literature, catalogues, drawings, etc. and that if the Bidder is awarded with the Contract, such warranty shall duly be passed to the End User through ______________________ (Name of the Supplier), so that the End User may directly benefit from the warranty to the full extent.</w:t>
      </w:r>
    </w:p>
    <w:p w:rsidR="005E4B7D" w:rsidRPr="007D5C81"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7D5C81"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r w:rsidRPr="001250B5">
        <w:rPr>
          <w:rFonts w:ascii="굴림" w:eastAsia="굴림" w:hAnsi="굴림" w:cs="굴림"/>
          <w:kern w:val="0"/>
          <w:sz w:val="22"/>
          <w:szCs w:val="20"/>
        </w:rPr>
        <w:t>(Signature of the Manufacturer)</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r w:rsidRPr="001250B5">
        <w:rPr>
          <w:rFonts w:ascii="굴림" w:eastAsia="굴림" w:hAnsi="굴림" w:cs="굴림"/>
          <w:kern w:val="0"/>
          <w:sz w:val="22"/>
          <w:szCs w:val="20"/>
        </w:rPr>
        <w:t>(Name and Title)</w:t>
      </w: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p>
    <w:p w:rsidR="005E4B7D" w:rsidRPr="001250B5" w:rsidRDefault="005E4B7D" w:rsidP="005E4B7D">
      <w:pPr>
        <w:wordWrap/>
        <w:snapToGrid w:val="0"/>
        <w:spacing w:after="0" w:line="288" w:lineRule="auto"/>
        <w:textAlignment w:val="baseline"/>
        <w:rPr>
          <w:rFonts w:ascii="굴림" w:eastAsia="굴림" w:hAnsi="굴림" w:cs="굴림"/>
          <w:kern w:val="0"/>
          <w:sz w:val="22"/>
          <w:szCs w:val="20"/>
        </w:rPr>
      </w:pPr>
      <w:r w:rsidRPr="001250B5">
        <w:rPr>
          <w:rFonts w:ascii="굴림" w:eastAsia="굴림" w:hAnsi="굴림" w:cs="굴림"/>
          <w:kern w:val="0"/>
          <w:sz w:val="22"/>
          <w:szCs w:val="20"/>
        </w:rPr>
        <w:t>*Notary Public's Certificate</w:t>
      </w:r>
    </w:p>
    <w:p w:rsidR="005E4B7D" w:rsidRPr="001250B5" w:rsidRDefault="005E4B7D" w:rsidP="005E4B7D">
      <w:pPr>
        <w:spacing w:after="0" w:line="384" w:lineRule="auto"/>
        <w:textAlignment w:val="baseline"/>
        <w:rPr>
          <w:rFonts w:ascii="굴림" w:eastAsia="굴림" w:hAnsi="굴림" w:cs="한컴바탕"/>
          <w:kern w:val="0"/>
          <w:szCs w:val="20"/>
        </w:rPr>
      </w:pPr>
    </w:p>
    <w:p w:rsidR="005E4B7D" w:rsidRPr="001250B5" w:rsidRDefault="005E4B7D" w:rsidP="005E4B7D">
      <w:pPr>
        <w:pStyle w:val="a5"/>
        <w:numPr>
          <w:ilvl w:val="0"/>
          <w:numId w:val="3"/>
        </w:numPr>
        <w:adjustRightInd w:val="0"/>
        <w:spacing w:line="360" w:lineRule="atLeast"/>
        <w:textAlignment w:val="baseline"/>
        <w:outlineLvl w:val="0"/>
        <w:rPr>
          <w:b/>
          <w:bCs/>
          <w:sz w:val="20"/>
          <w:szCs w:val="20"/>
        </w:rPr>
      </w:pPr>
      <w:r w:rsidRPr="001250B5">
        <w:rPr>
          <w:rFonts w:cs="한컴바탕"/>
          <w:sz w:val="20"/>
          <w:szCs w:val="20"/>
        </w:rPr>
        <w:br w:type="page"/>
      </w:r>
      <w:r w:rsidRPr="001250B5">
        <w:rPr>
          <w:b/>
          <w:bCs/>
          <w:szCs w:val="20"/>
        </w:rPr>
        <w:lastRenderedPageBreak/>
        <w:t>ANNEX 4</w:t>
      </w:r>
      <w:r>
        <w:rPr>
          <w:b/>
          <w:bCs/>
          <w:szCs w:val="20"/>
        </w:rPr>
        <w:t xml:space="preserve">. </w:t>
      </w:r>
      <w:r w:rsidRPr="001C3ACF">
        <w:rPr>
          <w:b/>
          <w:bCs/>
          <w:color w:val="0000FF"/>
          <w:szCs w:val="20"/>
        </w:rPr>
        <w:t>SUPPLIER’S CERTIFICATE</w:t>
      </w:r>
    </w:p>
    <w:p w:rsidR="005E4B7D" w:rsidRPr="001250B5" w:rsidRDefault="005E4B7D" w:rsidP="005E4B7D">
      <w:pPr>
        <w:pStyle w:val="a5"/>
        <w:numPr>
          <w:ilvl w:val="0"/>
          <w:numId w:val="3"/>
        </w:numPr>
        <w:adjustRightInd w:val="0"/>
        <w:spacing w:line="288" w:lineRule="auto"/>
        <w:textAlignment w:val="baseline"/>
        <w:outlineLvl w:val="0"/>
        <w:rPr>
          <w:b/>
          <w:bCs/>
          <w:sz w:val="20"/>
          <w:szCs w:val="20"/>
          <w:u w:val="single" w:color="000000"/>
        </w:rPr>
      </w:pPr>
    </w:p>
    <w:p w:rsidR="005E4B7D" w:rsidRPr="001250B5" w:rsidRDefault="005E4B7D" w:rsidP="005E4B7D">
      <w:pPr>
        <w:pStyle w:val="a5"/>
        <w:numPr>
          <w:ilvl w:val="0"/>
          <w:numId w:val="3"/>
        </w:numPr>
        <w:adjustRightInd w:val="0"/>
        <w:spacing w:line="288" w:lineRule="auto"/>
        <w:jc w:val="both"/>
        <w:textAlignment w:val="baseline"/>
        <w:outlineLvl w:val="0"/>
        <w:rPr>
          <w:sz w:val="22"/>
          <w:szCs w:val="20"/>
        </w:rPr>
      </w:pPr>
      <w:proofErr w:type="spellStart"/>
      <w:r w:rsidRPr="001250B5">
        <w:rPr>
          <w:rFonts w:hint="eastAsia"/>
          <w:sz w:val="22"/>
          <w:szCs w:val="20"/>
        </w:rPr>
        <w:t>ㅇ</w:t>
      </w:r>
      <w:proofErr w:type="spellEnd"/>
      <w:r w:rsidRPr="001250B5">
        <w:rPr>
          <w:sz w:val="22"/>
          <w:szCs w:val="20"/>
        </w:rPr>
        <w:t xml:space="preserve"> From    </w:t>
      </w:r>
      <w:proofErr w:type="gramStart"/>
      <w:r w:rsidRPr="001250B5">
        <w:rPr>
          <w:sz w:val="22"/>
          <w:szCs w:val="20"/>
        </w:rPr>
        <w:t xml:space="preserve">  :</w:t>
      </w:r>
      <w:proofErr w:type="gramEnd"/>
      <w:r w:rsidRPr="001250B5">
        <w:rPr>
          <w:sz w:val="22"/>
          <w:szCs w:val="20"/>
        </w:rPr>
        <w:t xml:space="preserve">                                         Date: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Address </w:t>
      </w:r>
      <w:proofErr w:type="gramStart"/>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sz w:val="22"/>
          <w:szCs w:val="20"/>
        </w:rPr>
        <w:t>Telephone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sz w:val="22"/>
          <w:szCs w:val="20"/>
        </w:rPr>
        <w:t>Facsimile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E-Mail  </w:t>
      </w:r>
      <w:proofErr w:type="gramStart"/>
      <w:r w:rsidRPr="001250B5">
        <w:rPr>
          <w:sz w:val="22"/>
          <w:szCs w:val="20"/>
        </w:rPr>
        <w:t xml:space="preserve">  :</w:t>
      </w:r>
      <w:proofErr w:type="gramEnd"/>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rFonts w:hint="eastAsia"/>
          <w:sz w:val="22"/>
          <w:szCs w:val="20"/>
        </w:rPr>
        <w:t xml:space="preserve"> </w:t>
      </w:r>
      <w:proofErr w:type="gramStart"/>
      <w:r w:rsidRPr="001250B5">
        <w:rPr>
          <w:sz w:val="22"/>
          <w:szCs w:val="20"/>
        </w:rPr>
        <w:t>To :</w:t>
      </w:r>
      <w:proofErr w:type="gramEnd"/>
      <w:r w:rsidRPr="001250B5">
        <w:rPr>
          <w:sz w:val="22"/>
          <w:szCs w:val="20"/>
        </w:rPr>
        <w:t xml:space="preserve"> Defense Acquisition Program Administration Republic of Korea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numPr>
          <w:ilvl w:val="0"/>
          <w:numId w:val="3"/>
        </w:numPr>
        <w:adjustRightInd w:val="0"/>
        <w:spacing w:line="288" w:lineRule="auto"/>
        <w:jc w:val="center"/>
        <w:textAlignment w:val="baseline"/>
        <w:outlineLvl w:val="0"/>
        <w:rPr>
          <w:b/>
          <w:bCs/>
          <w:szCs w:val="20"/>
          <w:u w:val="single" w:color="000000"/>
        </w:rPr>
      </w:pPr>
      <w:r w:rsidRPr="001250B5">
        <w:rPr>
          <w:b/>
          <w:bCs/>
          <w:szCs w:val="20"/>
          <w:u w:val="single" w:color="000000"/>
        </w:rPr>
        <w:t xml:space="preserve">SUPPLIER'S CERTIFICATE </w:t>
      </w:r>
    </w:p>
    <w:p w:rsidR="005E4B7D" w:rsidRPr="001250B5" w:rsidRDefault="005E4B7D" w:rsidP="005E4B7D">
      <w:pPr>
        <w:pStyle w:val="a5"/>
        <w:adjustRightInd w:val="0"/>
        <w:spacing w:line="288" w:lineRule="auto"/>
        <w:jc w:val="center"/>
        <w:rPr>
          <w:sz w:val="22"/>
          <w:szCs w:val="20"/>
        </w:rPr>
      </w:pPr>
    </w:p>
    <w:p w:rsidR="005E4B7D" w:rsidRPr="001250B5" w:rsidRDefault="005E4B7D" w:rsidP="005E4B7D">
      <w:pPr>
        <w:pStyle w:val="a5"/>
        <w:adjustRightInd w:val="0"/>
        <w:spacing w:line="288" w:lineRule="auto"/>
        <w:jc w:val="center"/>
        <w:rPr>
          <w:sz w:val="22"/>
          <w:szCs w:val="20"/>
        </w:rPr>
      </w:pPr>
      <w:r w:rsidRPr="001250B5">
        <w:rPr>
          <w:sz w:val="22"/>
          <w:szCs w:val="20"/>
        </w:rPr>
        <w:t xml:space="preserve">(INVITATION NO.:                      P.R. </w:t>
      </w:r>
      <w:proofErr w:type="gramStart"/>
      <w:r w:rsidRPr="001250B5">
        <w:rPr>
          <w:sz w:val="22"/>
          <w:szCs w:val="20"/>
        </w:rPr>
        <w:t>NO. :</w:t>
      </w:r>
      <w:proofErr w:type="gramEnd"/>
      <w:r w:rsidRPr="001250B5">
        <w:rPr>
          <w:sz w:val="22"/>
          <w:szCs w:val="20"/>
        </w:rPr>
        <w:t xml:space="preserve">               )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r w:rsidRPr="001250B5">
        <w:rPr>
          <w:sz w:val="22"/>
          <w:szCs w:val="20"/>
        </w:rPr>
        <w:t xml:space="preserve">We, as supplier of the commodity requested under the above-mentioned solicitation, will take full responsibility and obligation for accomplishment of the contract in accordance with the Terms and Conditions and other contract documents.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r w:rsidRPr="001250B5">
        <w:rPr>
          <w:sz w:val="22"/>
          <w:szCs w:val="20"/>
        </w:rPr>
        <w:t xml:space="preserve">(Signature)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r w:rsidRPr="001250B5">
        <w:rPr>
          <w:sz w:val="22"/>
          <w:szCs w:val="20"/>
        </w:rPr>
        <w:t xml:space="preserve">(Name and Title)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r w:rsidRPr="001250B5">
        <w:rPr>
          <w:sz w:val="22"/>
          <w:szCs w:val="20"/>
        </w:rPr>
        <w:t xml:space="preserve">*Notary Public's Certificate </w:t>
      </w:r>
    </w:p>
    <w:p w:rsidR="005E4B7D" w:rsidRPr="001250B5" w:rsidRDefault="005E4B7D" w:rsidP="005E4B7D">
      <w:pPr>
        <w:pStyle w:val="a5"/>
        <w:numPr>
          <w:ilvl w:val="0"/>
          <w:numId w:val="3"/>
        </w:numPr>
        <w:adjustRightInd w:val="0"/>
        <w:spacing w:line="360" w:lineRule="atLeast"/>
        <w:textAlignment w:val="baseline"/>
        <w:outlineLvl w:val="0"/>
        <w:rPr>
          <w:b/>
          <w:bCs/>
          <w:sz w:val="20"/>
          <w:szCs w:val="20"/>
        </w:rPr>
      </w:pPr>
      <w:r w:rsidRPr="001250B5">
        <w:rPr>
          <w:rFonts w:cs="한컴바탕"/>
          <w:sz w:val="20"/>
          <w:szCs w:val="20"/>
        </w:rPr>
        <w:br w:type="page"/>
      </w:r>
      <w:r w:rsidRPr="001250B5">
        <w:rPr>
          <w:b/>
          <w:bCs/>
          <w:szCs w:val="20"/>
        </w:rPr>
        <w:lastRenderedPageBreak/>
        <w:t>ANNEX 5</w:t>
      </w:r>
    </w:p>
    <w:p w:rsidR="005E4B7D" w:rsidRPr="001250B5" w:rsidRDefault="005E4B7D" w:rsidP="005E4B7D">
      <w:pPr>
        <w:pStyle w:val="a5"/>
        <w:numPr>
          <w:ilvl w:val="0"/>
          <w:numId w:val="3"/>
        </w:numPr>
        <w:adjustRightInd w:val="0"/>
        <w:spacing w:line="276" w:lineRule="auto"/>
        <w:jc w:val="center"/>
        <w:textAlignment w:val="baseline"/>
        <w:outlineLvl w:val="0"/>
        <w:rPr>
          <w:rFonts w:cs="HY울릉도M"/>
          <w:szCs w:val="20"/>
          <w:u w:val="single" w:color="000000"/>
        </w:rPr>
      </w:pPr>
      <w:r w:rsidRPr="001250B5">
        <w:rPr>
          <w:rFonts w:cs="HY울릉도M"/>
          <w:b/>
          <w:bCs/>
          <w:szCs w:val="20"/>
          <w:u w:val="single" w:color="000000"/>
        </w:rPr>
        <w:t>POWER OF ATTORNEY</w:t>
      </w:r>
    </w:p>
    <w:p w:rsidR="005E4B7D" w:rsidRPr="001250B5" w:rsidRDefault="005E4B7D" w:rsidP="005E4B7D">
      <w:pPr>
        <w:widowControl/>
        <w:wordWrap/>
        <w:autoSpaceDE/>
        <w:autoSpaceDN/>
        <w:adjustRightInd w:val="0"/>
        <w:spacing w:after="0" w:line="288" w:lineRule="auto"/>
        <w:ind w:left="113"/>
        <w:jc w:val="left"/>
        <w:textAlignment w:val="baseline"/>
        <w:rPr>
          <w:rFonts w:ascii="굴림" w:eastAsia="굴림" w:hAnsi="굴림" w:cs="굴림"/>
          <w:kern w:val="0"/>
          <w:sz w:val="22"/>
          <w:szCs w:val="20"/>
        </w:rPr>
      </w:pPr>
      <w:r w:rsidRPr="001250B5">
        <w:rPr>
          <w:rFonts w:ascii="굴림" w:eastAsia="굴림" w:hAnsi="굴림" w:cs="굴림"/>
          <w:kern w:val="0"/>
          <w:sz w:val="22"/>
          <w:szCs w:val="20"/>
        </w:rPr>
        <w:t>KNOW ALL MEN BY THESE PRESENTS THAT the undersigned (hereinafter referred to as the "Company") does hereby nominate, constitute and appoint                          as its true and lawful attorney in fact, for the Company in its name, and stead, and for its use and benefit:</w:t>
      </w:r>
    </w:p>
    <w:p w:rsidR="005E4B7D" w:rsidRPr="001250B5" w:rsidRDefault="005E4B7D" w:rsidP="005E4B7D">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p>
    <w:p w:rsidR="005E4B7D" w:rsidRPr="001250B5" w:rsidRDefault="005E4B7D" w:rsidP="005E4B7D">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  1. To submit the bid documents and establish bid bond to Defense Acquisition Program Administration, the Republic of Korea (hereinafter referred to as the "DAPA") in the name of the Company and to all other necessary or appropriate actions on behalf of the Company in connection with DAPA's (</w:t>
      </w:r>
      <w:proofErr w:type="spellStart"/>
      <w:r w:rsidRPr="001250B5">
        <w:rPr>
          <w:rFonts w:ascii="굴림" w:eastAsia="굴림" w:hAnsi="굴림" w:cs="굴림"/>
          <w:kern w:val="0"/>
          <w:sz w:val="22"/>
          <w:szCs w:val="20"/>
        </w:rPr>
        <w:t>계약년도</w:t>
      </w:r>
      <w:proofErr w:type="spellEnd"/>
      <w:r w:rsidRPr="001250B5">
        <w:rPr>
          <w:rFonts w:ascii="굴림" w:eastAsia="굴림" w:hAnsi="굴림" w:cs="굴림"/>
          <w:kern w:val="0"/>
          <w:sz w:val="22"/>
          <w:szCs w:val="20"/>
        </w:rPr>
        <w:t>/Year of the Contract) bid.</w:t>
      </w:r>
    </w:p>
    <w:p w:rsidR="005E4B7D" w:rsidRPr="001250B5" w:rsidRDefault="005E4B7D" w:rsidP="005E4B7D">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p>
    <w:p w:rsidR="005E4B7D" w:rsidRPr="001250B5" w:rsidRDefault="005E4B7D" w:rsidP="005E4B7D">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  2. To enter into any negotiation and to sign any contracts of agreements, arising of or in connection with DAPA's (</w:t>
      </w:r>
      <w:proofErr w:type="spellStart"/>
      <w:r w:rsidRPr="001250B5">
        <w:rPr>
          <w:rFonts w:ascii="굴림" w:eastAsia="굴림" w:hAnsi="굴림" w:cs="굴림"/>
          <w:kern w:val="0"/>
          <w:sz w:val="22"/>
          <w:szCs w:val="20"/>
        </w:rPr>
        <w:t>계약년도</w:t>
      </w:r>
      <w:proofErr w:type="spellEnd"/>
      <w:r w:rsidRPr="001250B5">
        <w:rPr>
          <w:rFonts w:ascii="굴림" w:eastAsia="굴림" w:hAnsi="굴림" w:cs="굴림"/>
          <w:kern w:val="0"/>
          <w:sz w:val="22"/>
          <w:szCs w:val="20"/>
        </w:rPr>
        <w:t>/Year of the Contract) bid, on behalf of the Company.</w:t>
      </w:r>
    </w:p>
    <w:p w:rsidR="005E4B7D" w:rsidRPr="001250B5" w:rsidRDefault="005E4B7D" w:rsidP="005E4B7D">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p>
    <w:p w:rsidR="005E4B7D" w:rsidRPr="001250B5" w:rsidRDefault="005E4B7D" w:rsidP="005E4B7D">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  3. Giving and granting to its attorney in fact full power and authority to do and perform every </w:t>
      </w:r>
      <w:proofErr w:type="gramStart"/>
      <w:r w:rsidRPr="001250B5">
        <w:rPr>
          <w:rFonts w:ascii="굴림" w:eastAsia="굴림" w:hAnsi="굴림" w:cs="굴림"/>
          <w:kern w:val="0"/>
          <w:sz w:val="22"/>
          <w:szCs w:val="20"/>
        </w:rPr>
        <w:t>acts</w:t>
      </w:r>
      <w:proofErr w:type="gramEnd"/>
      <w:r w:rsidRPr="001250B5">
        <w:rPr>
          <w:rFonts w:ascii="굴림" w:eastAsia="굴림" w:hAnsi="굴림" w:cs="굴림"/>
          <w:kern w:val="0"/>
          <w:sz w:val="22"/>
          <w:szCs w:val="20"/>
        </w:rPr>
        <w:t xml:space="preserve"> necessary or appropriate to be done in furtherance of the foregoing as fully as the Company might or could do, with full power of substitution and cancellation, here ratifying and confirming that its attorney-in-fact shall lawfully do or cause to be done by virtue hereof.</w:t>
      </w:r>
    </w:p>
    <w:p w:rsidR="005E4B7D" w:rsidRPr="001250B5" w:rsidRDefault="005E4B7D" w:rsidP="005E4B7D">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p>
    <w:p w:rsidR="005E4B7D" w:rsidRPr="001250B5" w:rsidRDefault="005E4B7D" w:rsidP="005E4B7D">
      <w:pPr>
        <w:widowControl/>
        <w:wordWrap/>
        <w:autoSpaceDE/>
        <w:autoSpaceDN/>
        <w:adjustRightInd w:val="0"/>
        <w:spacing w:after="0" w:line="288" w:lineRule="auto"/>
        <w:ind w:left="251" w:hangingChars="114" w:hanging="251"/>
        <w:jc w:val="left"/>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  4.  This power of attorney shall remain in full force and be </w:t>
      </w:r>
      <w:proofErr w:type="gramStart"/>
      <w:r w:rsidRPr="001250B5">
        <w:rPr>
          <w:rFonts w:ascii="굴림" w:eastAsia="굴림" w:hAnsi="굴림" w:cs="굴림"/>
          <w:kern w:val="0"/>
          <w:sz w:val="22"/>
          <w:szCs w:val="20"/>
        </w:rPr>
        <w:t>effect</w:t>
      </w:r>
      <w:proofErr w:type="gramEnd"/>
      <w:r w:rsidRPr="001250B5">
        <w:rPr>
          <w:rFonts w:ascii="굴림" w:eastAsia="굴림" w:hAnsi="굴림" w:cs="굴림"/>
          <w:kern w:val="0"/>
          <w:sz w:val="22"/>
          <w:szCs w:val="20"/>
        </w:rPr>
        <w:t xml:space="preserve"> until cancelled in writing or until ________________________ whichever occurs first.</w:t>
      </w:r>
    </w:p>
    <w:p w:rsidR="005E4B7D" w:rsidRPr="001250B5" w:rsidRDefault="005E4B7D" w:rsidP="005E4B7D">
      <w:pPr>
        <w:pStyle w:val="a5"/>
        <w:adjustRightInd w:val="0"/>
        <w:spacing w:line="288" w:lineRule="auto"/>
        <w:jc w:val="both"/>
        <w:outlineLvl w:val="0"/>
        <w:rPr>
          <w:sz w:val="22"/>
          <w:szCs w:val="20"/>
        </w:rPr>
      </w:pPr>
    </w:p>
    <w:p w:rsidR="005E4B7D" w:rsidRPr="001250B5" w:rsidRDefault="005E4B7D" w:rsidP="005E4B7D">
      <w:pPr>
        <w:pStyle w:val="a5"/>
        <w:adjustRightInd w:val="0"/>
        <w:spacing w:line="288" w:lineRule="auto"/>
        <w:jc w:val="both"/>
        <w:outlineLvl w:val="0"/>
        <w:rPr>
          <w:sz w:val="22"/>
          <w:szCs w:val="20"/>
        </w:rPr>
      </w:pPr>
      <w:r w:rsidRPr="001250B5">
        <w:rPr>
          <w:sz w:val="22"/>
          <w:szCs w:val="20"/>
        </w:rPr>
        <w:t xml:space="preserve">IN WITNESS WHEREOF, the Company has caused this power of attorney to be executed by its duly authorized officers as of                </w:t>
      </w:r>
      <w:proofErr w:type="gramStart"/>
      <w:r w:rsidRPr="001250B5">
        <w:rPr>
          <w:sz w:val="22"/>
          <w:szCs w:val="20"/>
        </w:rPr>
        <w:t xml:space="preserve">  ,</w:t>
      </w:r>
      <w:proofErr w:type="gramEnd"/>
      <w:r w:rsidRPr="001250B5">
        <w:rPr>
          <w:sz w:val="22"/>
          <w:szCs w:val="20"/>
        </w:rPr>
        <w:t xml:space="preserve"> (</w:t>
      </w:r>
      <w:proofErr w:type="spellStart"/>
      <w:r w:rsidRPr="001250B5">
        <w:rPr>
          <w:sz w:val="22"/>
          <w:szCs w:val="20"/>
        </w:rPr>
        <w:t>계약년도</w:t>
      </w:r>
      <w:proofErr w:type="spellEnd"/>
      <w:r w:rsidRPr="001250B5">
        <w:rPr>
          <w:sz w:val="22"/>
          <w:szCs w:val="20"/>
        </w:rPr>
        <w:t>/Year of the Contract).</w:t>
      </w:r>
    </w:p>
    <w:p w:rsidR="005E4B7D" w:rsidRPr="001250B5" w:rsidRDefault="005E4B7D" w:rsidP="005E4B7D">
      <w:pPr>
        <w:pStyle w:val="a5"/>
        <w:adjustRightInd w:val="0"/>
        <w:spacing w:line="288" w:lineRule="auto"/>
        <w:jc w:val="both"/>
        <w:outlineLvl w:val="0"/>
        <w:rPr>
          <w:sz w:val="22"/>
          <w:szCs w:val="20"/>
        </w:rPr>
      </w:pPr>
    </w:p>
    <w:p w:rsidR="005E4B7D" w:rsidRPr="001250B5" w:rsidRDefault="005E4B7D" w:rsidP="005E4B7D">
      <w:pPr>
        <w:pStyle w:val="a5"/>
        <w:tabs>
          <w:tab w:val="left" w:pos="1065"/>
        </w:tabs>
        <w:adjustRightInd w:val="0"/>
        <w:spacing w:line="276" w:lineRule="auto"/>
        <w:jc w:val="both"/>
        <w:outlineLvl w:val="0"/>
        <w:rPr>
          <w:sz w:val="22"/>
          <w:szCs w:val="20"/>
        </w:rPr>
      </w:pPr>
      <w:r w:rsidRPr="001250B5">
        <w:rPr>
          <w:sz w:val="22"/>
          <w:szCs w:val="20"/>
        </w:rPr>
        <w:tab/>
      </w:r>
    </w:p>
    <w:p w:rsidR="005E4B7D" w:rsidRPr="001250B5" w:rsidRDefault="005E4B7D" w:rsidP="005E4B7D">
      <w:pPr>
        <w:pStyle w:val="a5"/>
        <w:numPr>
          <w:ilvl w:val="0"/>
          <w:numId w:val="3"/>
        </w:numPr>
        <w:adjustRightInd w:val="0"/>
        <w:spacing w:line="276" w:lineRule="auto"/>
        <w:jc w:val="both"/>
        <w:textAlignment w:val="baseline"/>
        <w:outlineLvl w:val="0"/>
        <w:rPr>
          <w:sz w:val="22"/>
          <w:szCs w:val="20"/>
        </w:rPr>
      </w:pPr>
      <w:r w:rsidRPr="001250B5">
        <w:rPr>
          <w:sz w:val="22"/>
          <w:szCs w:val="20"/>
        </w:rPr>
        <w:t xml:space="preserve">                                   Signature </w:t>
      </w:r>
    </w:p>
    <w:p w:rsidR="005E4B7D" w:rsidRPr="001250B5" w:rsidRDefault="005E4B7D" w:rsidP="005E4B7D">
      <w:pPr>
        <w:pStyle w:val="a5"/>
        <w:numPr>
          <w:ilvl w:val="0"/>
          <w:numId w:val="3"/>
        </w:numPr>
        <w:adjustRightInd w:val="0"/>
        <w:spacing w:line="276" w:lineRule="auto"/>
        <w:jc w:val="both"/>
        <w:textAlignment w:val="baseline"/>
        <w:outlineLvl w:val="0"/>
        <w:rPr>
          <w:sz w:val="22"/>
          <w:szCs w:val="20"/>
        </w:rPr>
      </w:pPr>
    </w:p>
    <w:p w:rsidR="005E4B7D" w:rsidRPr="001250B5" w:rsidRDefault="005E4B7D" w:rsidP="005E4B7D">
      <w:pPr>
        <w:pStyle w:val="a5"/>
        <w:adjustRightInd w:val="0"/>
        <w:spacing w:line="276" w:lineRule="auto"/>
        <w:jc w:val="both"/>
        <w:rPr>
          <w:sz w:val="22"/>
          <w:szCs w:val="20"/>
        </w:rPr>
      </w:pPr>
      <w:r w:rsidRPr="001250B5">
        <w:rPr>
          <w:sz w:val="22"/>
          <w:szCs w:val="20"/>
          <w:u w:val="single" w:color="000000"/>
        </w:rPr>
        <w:t>(Notary Public's Certificate)</w:t>
      </w:r>
      <w:r w:rsidRPr="001250B5">
        <w:rPr>
          <w:sz w:val="22"/>
          <w:szCs w:val="20"/>
        </w:rPr>
        <w:t xml:space="preserve"> </w:t>
      </w:r>
    </w:p>
    <w:p w:rsidR="005E4B7D" w:rsidRPr="001250B5" w:rsidRDefault="005E4B7D" w:rsidP="005E4B7D">
      <w:pPr>
        <w:pStyle w:val="a5"/>
        <w:adjustRightInd w:val="0"/>
        <w:spacing w:line="276" w:lineRule="auto"/>
        <w:jc w:val="both"/>
        <w:rPr>
          <w:sz w:val="22"/>
          <w:szCs w:val="20"/>
        </w:rPr>
      </w:pPr>
      <w:r w:rsidRPr="001250B5">
        <w:rPr>
          <w:sz w:val="22"/>
          <w:szCs w:val="20"/>
        </w:rPr>
        <w:t xml:space="preserve">                                   President</w:t>
      </w:r>
    </w:p>
    <w:p w:rsidR="005E4B7D" w:rsidRPr="001250B5" w:rsidRDefault="005E4B7D" w:rsidP="005E4B7D">
      <w:pPr>
        <w:pStyle w:val="a5"/>
        <w:adjustRightInd w:val="0"/>
        <w:spacing w:line="276" w:lineRule="auto"/>
        <w:jc w:val="both"/>
        <w:rPr>
          <w:sz w:val="22"/>
          <w:szCs w:val="20"/>
        </w:rPr>
      </w:pPr>
      <w:r w:rsidRPr="001250B5">
        <w:rPr>
          <w:sz w:val="22"/>
          <w:szCs w:val="20"/>
        </w:rPr>
        <w:t xml:space="preserve">                                   Name of Company </w:t>
      </w:r>
    </w:p>
    <w:p w:rsidR="005E4B7D" w:rsidRPr="001250B5" w:rsidRDefault="005E4B7D" w:rsidP="005E4B7D">
      <w:pPr>
        <w:pStyle w:val="a5"/>
        <w:adjustRightInd w:val="0"/>
        <w:spacing w:line="276" w:lineRule="auto"/>
        <w:jc w:val="both"/>
        <w:rPr>
          <w:sz w:val="22"/>
          <w:szCs w:val="20"/>
        </w:rPr>
      </w:pPr>
      <w:r w:rsidRPr="001250B5">
        <w:rPr>
          <w:sz w:val="22"/>
          <w:szCs w:val="20"/>
        </w:rPr>
        <w:t xml:space="preserve">                                   Place of business </w:t>
      </w:r>
    </w:p>
    <w:p w:rsidR="005E4B7D" w:rsidRPr="001250B5" w:rsidRDefault="005E4B7D" w:rsidP="005E4B7D">
      <w:pPr>
        <w:pStyle w:val="a5"/>
        <w:widowControl w:val="0"/>
        <w:autoSpaceDE w:val="0"/>
        <w:outlineLvl w:val="0"/>
        <w:rPr>
          <w:b/>
          <w:bCs/>
          <w:szCs w:val="20"/>
        </w:rPr>
      </w:pPr>
      <w:r w:rsidRPr="001250B5">
        <w:rPr>
          <w:rFonts w:cs="한컴바탕"/>
          <w:sz w:val="20"/>
          <w:szCs w:val="20"/>
        </w:rPr>
        <w:br w:type="page"/>
      </w:r>
      <w:r w:rsidRPr="001250B5">
        <w:rPr>
          <w:b/>
          <w:bCs/>
          <w:szCs w:val="20"/>
        </w:rPr>
        <w:lastRenderedPageBreak/>
        <w:t>ANNEX 6</w:t>
      </w:r>
    </w:p>
    <w:tbl>
      <w:tblPr>
        <w:tblW w:w="9629" w:type="dxa"/>
        <w:tblInd w:w="5" w:type="dxa"/>
        <w:tblLayout w:type="fixed"/>
        <w:tblCellMar>
          <w:left w:w="0" w:type="dxa"/>
          <w:right w:w="0" w:type="dxa"/>
        </w:tblCellMar>
        <w:tblLook w:val="0000" w:firstRow="0" w:lastRow="0" w:firstColumn="0" w:lastColumn="0" w:noHBand="0" w:noVBand="0"/>
      </w:tblPr>
      <w:tblGrid>
        <w:gridCol w:w="9629"/>
      </w:tblGrid>
      <w:tr w:rsidR="005E4B7D" w:rsidRPr="001250B5" w:rsidTr="004C3EF5">
        <w:trPr>
          <w:trHeight w:val="13427"/>
        </w:trPr>
        <w:tc>
          <w:tcPr>
            <w:tcW w:w="9629" w:type="dxa"/>
            <w:tcBorders>
              <w:top w:val="single" w:sz="4" w:space="0" w:color="000000"/>
              <w:left w:val="single" w:sz="4" w:space="0" w:color="000000"/>
              <w:bottom w:val="single" w:sz="4" w:space="0" w:color="000000"/>
              <w:right w:val="single" w:sz="4" w:space="0" w:color="000000"/>
            </w:tcBorders>
            <w:vAlign w:val="center"/>
          </w:tcPr>
          <w:p w:rsidR="005E4B7D" w:rsidRPr="001250B5" w:rsidRDefault="005E4B7D" w:rsidP="004C3EF5">
            <w:pPr>
              <w:pStyle w:val="a5"/>
              <w:widowControl w:val="0"/>
              <w:autoSpaceDE w:val="0"/>
              <w:snapToGrid w:val="0"/>
              <w:spacing w:line="300" w:lineRule="exact"/>
              <w:jc w:val="center"/>
              <w:rPr>
                <w:b/>
                <w:bCs/>
                <w:szCs w:val="20"/>
                <w:u w:val="single" w:color="000000"/>
              </w:rPr>
            </w:pPr>
            <w:r w:rsidRPr="001250B5">
              <w:rPr>
                <w:rFonts w:hint="eastAsia"/>
                <w:b/>
                <w:bCs/>
                <w:szCs w:val="20"/>
                <w:u w:val="single"/>
              </w:rPr>
              <w:t>국외조달</w:t>
            </w:r>
            <w:r w:rsidRPr="001250B5">
              <w:rPr>
                <w:rFonts w:hint="eastAsia"/>
                <w:b/>
                <w:bCs/>
                <w:szCs w:val="20"/>
                <w:u w:val="single"/>
              </w:rPr>
              <w:t xml:space="preserve"> </w:t>
            </w:r>
            <w:r w:rsidRPr="001250B5">
              <w:rPr>
                <w:rFonts w:hint="eastAsia"/>
                <w:b/>
                <w:bCs/>
                <w:szCs w:val="20"/>
                <w:u w:val="single"/>
              </w:rPr>
              <w:t>입찰</w:t>
            </w:r>
            <w:r w:rsidRPr="001250B5">
              <w:rPr>
                <w:b/>
                <w:bCs/>
                <w:szCs w:val="20"/>
                <w:u w:val="single"/>
              </w:rPr>
              <w:t xml:space="preserve"> </w:t>
            </w:r>
            <w:r w:rsidRPr="001250B5">
              <w:rPr>
                <w:rFonts w:hint="eastAsia"/>
                <w:b/>
                <w:bCs/>
                <w:szCs w:val="20"/>
                <w:u w:val="single"/>
              </w:rPr>
              <w:t>참가신청서</w:t>
            </w:r>
            <w:r w:rsidRPr="001250B5">
              <w:rPr>
                <w:rFonts w:hint="eastAsia"/>
                <w:b/>
                <w:bCs/>
                <w:szCs w:val="20"/>
                <w:u w:val="single"/>
              </w:rPr>
              <w:t>(</w:t>
            </w:r>
            <w:r w:rsidRPr="001250B5">
              <w:rPr>
                <w:b/>
                <w:bCs/>
                <w:szCs w:val="20"/>
                <w:u w:val="single" w:color="000000"/>
              </w:rPr>
              <w:t>Foreign Procurement Bid Application)</w:t>
            </w:r>
          </w:p>
          <w:p w:rsidR="005E4B7D" w:rsidRPr="001250B5" w:rsidRDefault="005E4B7D" w:rsidP="004C3EF5">
            <w:pPr>
              <w:widowControl/>
              <w:wordWrap/>
              <w:autoSpaceDE/>
              <w:autoSpaceDN/>
              <w:spacing w:after="0" w:line="300" w:lineRule="exact"/>
              <w:ind w:firstLineChars="100" w:firstLine="200"/>
              <w:rPr>
                <w:rFonts w:ascii="굴림" w:eastAsia="굴림" w:hAnsi="굴림"/>
                <w:b/>
                <w:bCs/>
                <w:kern w:val="0"/>
                <w:sz w:val="22"/>
              </w:rPr>
            </w:pPr>
            <w:r w:rsidRPr="001250B5">
              <w:rPr>
                <w:rFonts w:ascii="Segoe UI Symbol" w:eastAsia="굴림" w:hAnsi="Segoe UI Symbol" w:cs="Segoe UI Symbol"/>
                <w:kern w:val="0"/>
                <w:szCs w:val="20"/>
              </w:rPr>
              <w:t>☐</w:t>
            </w:r>
            <w:r w:rsidRPr="001250B5">
              <w:rPr>
                <w:rFonts w:ascii="굴림" w:eastAsia="굴림" w:hAnsi="굴림"/>
                <w:b/>
                <w:bCs/>
                <w:kern w:val="0"/>
                <w:szCs w:val="20"/>
              </w:rPr>
              <w:t xml:space="preserve"> </w:t>
            </w:r>
            <w:r w:rsidRPr="001250B5">
              <w:rPr>
                <w:rFonts w:ascii="굴림" w:eastAsia="굴림" w:hAnsi="굴림" w:hint="eastAsia"/>
                <w:b/>
                <w:bCs/>
                <w:kern w:val="0"/>
                <w:sz w:val="22"/>
              </w:rPr>
              <w:t>입찰개요</w:t>
            </w:r>
            <w:r w:rsidRPr="001250B5">
              <w:rPr>
                <w:rFonts w:ascii="굴림" w:eastAsia="굴림" w:hAnsi="굴림"/>
                <w:b/>
                <w:bCs/>
                <w:kern w:val="0"/>
                <w:sz w:val="22"/>
              </w:rPr>
              <w:t xml:space="preserve"> </w:t>
            </w:r>
          </w:p>
          <w:tbl>
            <w:tblPr>
              <w:tblW w:w="0" w:type="auto"/>
              <w:tblInd w:w="170" w:type="dxa"/>
              <w:tblLayout w:type="fixed"/>
              <w:tblCellMar>
                <w:top w:w="15" w:type="dxa"/>
                <w:left w:w="15" w:type="dxa"/>
                <w:bottom w:w="15" w:type="dxa"/>
                <w:right w:w="15" w:type="dxa"/>
              </w:tblCellMar>
              <w:tblLook w:val="04A0" w:firstRow="1" w:lastRow="0" w:firstColumn="1" w:lastColumn="0" w:noHBand="0" w:noVBand="1"/>
            </w:tblPr>
            <w:tblGrid>
              <w:gridCol w:w="1413"/>
              <w:gridCol w:w="850"/>
              <w:gridCol w:w="993"/>
              <w:gridCol w:w="1139"/>
              <w:gridCol w:w="952"/>
              <w:gridCol w:w="1516"/>
              <w:gridCol w:w="1422"/>
              <w:gridCol w:w="1035"/>
            </w:tblGrid>
            <w:tr w:rsidR="005E4B7D" w:rsidRPr="001250B5" w:rsidTr="004C3EF5">
              <w:trPr>
                <w:trHeight w:val="220"/>
              </w:trPr>
              <w:tc>
                <w:tcPr>
                  <w:tcW w:w="141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공고번호</w:t>
                  </w:r>
                </w:p>
              </w:tc>
              <w:tc>
                <w:tcPr>
                  <w:tcW w:w="1843"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textAlignment w:val="baseline"/>
                    <w:rPr>
                      <w:rFonts w:ascii="굴림" w:eastAsia="굴림" w:hAnsi="굴림" w:cs="굴림"/>
                      <w:kern w:val="0"/>
                      <w:sz w:val="22"/>
                    </w:rPr>
                  </w:pPr>
                </w:p>
              </w:tc>
              <w:tc>
                <w:tcPr>
                  <w:tcW w:w="11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입찰일자</w:t>
                  </w:r>
                </w:p>
              </w:tc>
              <w:tc>
                <w:tcPr>
                  <w:tcW w:w="2468"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textAlignment w:val="baseline"/>
                    <w:rPr>
                      <w:rFonts w:ascii="굴림" w:eastAsia="굴림" w:hAnsi="굴림" w:cs="굴림"/>
                      <w:kern w:val="0"/>
                      <w:sz w:val="22"/>
                    </w:rPr>
                  </w:pPr>
                </w:p>
              </w:tc>
              <w:tc>
                <w:tcPr>
                  <w:tcW w:w="142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kern w:val="0"/>
                      <w:sz w:val="22"/>
                    </w:rPr>
                    <w:t>P.R. No.</w:t>
                  </w:r>
                </w:p>
              </w:tc>
              <w:tc>
                <w:tcPr>
                  <w:tcW w:w="1035"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idowControl/>
                    <w:wordWrap/>
                    <w:autoSpaceDE/>
                    <w:autoSpaceDN/>
                    <w:spacing w:after="0" w:line="300" w:lineRule="exact"/>
                    <w:jc w:val="left"/>
                    <w:rPr>
                      <w:rFonts w:ascii="굴림" w:eastAsia="굴림" w:hAnsi="굴림" w:cs="굴림"/>
                      <w:kern w:val="0"/>
                      <w:sz w:val="22"/>
                    </w:rPr>
                  </w:pPr>
                </w:p>
              </w:tc>
            </w:tr>
            <w:tr w:rsidR="005E4B7D" w:rsidRPr="001250B5" w:rsidTr="004C3EF5">
              <w:trPr>
                <w:trHeight w:val="284"/>
              </w:trPr>
              <w:tc>
                <w:tcPr>
                  <w:tcW w:w="141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proofErr w:type="spellStart"/>
                  <w:r w:rsidRPr="001250B5">
                    <w:rPr>
                      <w:rFonts w:ascii="굴림" w:eastAsia="굴림" w:hAnsi="굴림" w:cs="굴림" w:hint="eastAsia"/>
                      <w:kern w:val="0"/>
                      <w:sz w:val="22"/>
                    </w:rPr>
                    <w:t>입찰건명</w:t>
                  </w:r>
                  <w:proofErr w:type="spellEnd"/>
                </w:p>
              </w:tc>
              <w:tc>
                <w:tcPr>
                  <w:tcW w:w="3934" w:type="dxa"/>
                  <w:gridSpan w:val="4"/>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textAlignment w:val="baseline"/>
                    <w:rPr>
                      <w:rFonts w:ascii="굴림" w:eastAsia="굴림" w:hAnsi="굴림" w:cs="굴림"/>
                      <w:kern w:val="0"/>
                      <w:sz w:val="22"/>
                    </w:rPr>
                  </w:pPr>
                </w:p>
              </w:tc>
              <w:tc>
                <w:tcPr>
                  <w:tcW w:w="15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입찰금액</w:t>
                  </w:r>
                </w:p>
              </w:tc>
              <w:tc>
                <w:tcPr>
                  <w:tcW w:w="2457"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idowControl/>
                    <w:wordWrap/>
                    <w:autoSpaceDE/>
                    <w:autoSpaceDN/>
                    <w:spacing w:after="0" w:line="300" w:lineRule="exact"/>
                    <w:jc w:val="left"/>
                    <w:rPr>
                      <w:rFonts w:ascii="굴림" w:eastAsia="굴림" w:hAnsi="굴림" w:cs="굴림"/>
                      <w:kern w:val="0"/>
                      <w:sz w:val="22"/>
                    </w:rPr>
                  </w:pPr>
                </w:p>
              </w:tc>
            </w:tr>
            <w:tr w:rsidR="005E4B7D" w:rsidRPr="001250B5" w:rsidTr="004C3EF5">
              <w:trPr>
                <w:trHeight w:val="220"/>
              </w:trPr>
              <w:tc>
                <w:tcPr>
                  <w:tcW w:w="141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보증금액</w:t>
                  </w:r>
                </w:p>
              </w:tc>
              <w:tc>
                <w:tcPr>
                  <w:tcW w:w="8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kern w:val="0"/>
                      <w:sz w:val="22"/>
                    </w:rPr>
                    <w:t>1</w:t>
                  </w:r>
                  <w:r w:rsidRPr="001250B5">
                    <w:rPr>
                      <w:rFonts w:ascii="굴림" w:eastAsia="굴림" w:hAnsi="굴림" w:cs="굴림" w:hint="eastAsia"/>
                      <w:kern w:val="0"/>
                      <w:sz w:val="22"/>
                    </w:rPr>
                    <w:t>차</w:t>
                  </w:r>
                </w:p>
              </w:tc>
              <w:tc>
                <w:tcPr>
                  <w:tcW w:w="99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p>
              </w:tc>
              <w:tc>
                <w:tcPr>
                  <w:tcW w:w="1139"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kern w:val="0"/>
                      <w:sz w:val="22"/>
                    </w:rPr>
                    <w:t>2</w:t>
                  </w:r>
                  <w:r w:rsidRPr="001250B5">
                    <w:rPr>
                      <w:rFonts w:ascii="굴림" w:eastAsia="굴림" w:hAnsi="굴림" w:cs="굴림" w:hint="eastAsia"/>
                      <w:kern w:val="0"/>
                      <w:sz w:val="22"/>
                    </w:rPr>
                    <w:t>차</w:t>
                  </w:r>
                </w:p>
              </w:tc>
              <w:tc>
                <w:tcPr>
                  <w:tcW w:w="95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idowControl/>
                    <w:wordWrap/>
                    <w:autoSpaceDE/>
                    <w:autoSpaceDN/>
                    <w:spacing w:after="0" w:line="300" w:lineRule="exact"/>
                    <w:jc w:val="left"/>
                    <w:rPr>
                      <w:rFonts w:ascii="굴림" w:eastAsia="굴림" w:hAnsi="굴림" w:cs="굴림"/>
                      <w:kern w:val="0"/>
                      <w:sz w:val="22"/>
                    </w:rPr>
                  </w:pPr>
                </w:p>
              </w:tc>
              <w:tc>
                <w:tcPr>
                  <w:tcW w:w="15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proofErr w:type="spellStart"/>
                  <w:r w:rsidRPr="001250B5">
                    <w:rPr>
                      <w:rFonts w:ascii="굴림" w:eastAsia="굴림" w:hAnsi="굴림" w:cs="굴림" w:hint="eastAsia"/>
                      <w:kern w:val="0"/>
                      <w:sz w:val="22"/>
                    </w:rPr>
                    <w:t>입찰품목수</w:t>
                  </w:r>
                  <w:proofErr w:type="spellEnd"/>
                </w:p>
              </w:tc>
              <w:tc>
                <w:tcPr>
                  <w:tcW w:w="2457"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idowControl/>
                    <w:wordWrap/>
                    <w:autoSpaceDE/>
                    <w:autoSpaceDN/>
                    <w:spacing w:after="0" w:line="300" w:lineRule="exact"/>
                    <w:jc w:val="left"/>
                    <w:rPr>
                      <w:rFonts w:ascii="굴림" w:eastAsia="굴림" w:hAnsi="굴림" w:cs="굴림"/>
                      <w:kern w:val="0"/>
                      <w:sz w:val="22"/>
                    </w:rPr>
                  </w:pPr>
                </w:p>
              </w:tc>
            </w:tr>
            <w:tr w:rsidR="005E4B7D" w:rsidRPr="001250B5" w:rsidTr="004C3EF5">
              <w:trPr>
                <w:trHeight w:val="440"/>
              </w:trPr>
              <w:tc>
                <w:tcPr>
                  <w:tcW w:w="141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입찰보증금</w:t>
                  </w:r>
                </w:p>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납부형태</w:t>
                  </w:r>
                </w:p>
              </w:tc>
              <w:tc>
                <w:tcPr>
                  <w:tcW w:w="3934" w:type="dxa"/>
                  <w:gridSpan w:val="4"/>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7D5C81" w:rsidRDefault="005E4B7D" w:rsidP="004C3EF5">
                  <w:pPr>
                    <w:wordWrap/>
                    <w:snapToGrid w:val="0"/>
                    <w:spacing w:after="0" w:line="300" w:lineRule="exact"/>
                    <w:jc w:val="left"/>
                    <w:textAlignment w:val="baseline"/>
                    <w:rPr>
                      <w:rFonts w:ascii="굴림" w:eastAsia="굴림" w:hAnsi="굴림" w:cs="굴림"/>
                      <w:kern w:val="0"/>
                      <w:sz w:val="22"/>
                    </w:rPr>
                  </w:pPr>
                  <w:r w:rsidRPr="001250B5">
                    <w:rPr>
                      <w:rFonts w:ascii="Segoe UI Symbol" w:eastAsia="굴림" w:hAnsi="Segoe UI Symbol" w:cs="Segoe UI Symbol"/>
                      <w:kern w:val="0"/>
                      <w:sz w:val="22"/>
                    </w:rPr>
                    <w:t>☐</w:t>
                  </w:r>
                  <w:r w:rsidRPr="001250B5">
                    <w:rPr>
                      <w:rFonts w:ascii="굴림" w:eastAsia="굴림" w:hAnsi="굴림" w:cs="굴림" w:hint="eastAsia"/>
                      <w:kern w:val="0"/>
                      <w:sz w:val="22"/>
                    </w:rPr>
                    <w:t>신</w:t>
                  </w:r>
                  <w:r w:rsidRPr="001250B5">
                    <w:rPr>
                      <w:rFonts w:ascii="굴림" w:eastAsia="굴림" w:hAnsi="굴림" w:cs="굴림"/>
                      <w:kern w:val="0"/>
                      <w:sz w:val="22"/>
                    </w:rPr>
                    <w:t xml:space="preserve"> </w:t>
                  </w:r>
                  <w:r w:rsidRPr="001250B5">
                    <w:rPr>
                      <w:rFonts w:ascii="굴림" w:eastAsia="굴림" w:hAnsi="굴림" w:cs="굴림" w:hint="eastAsia"/>
                      <w:kern w:val="0"/>
                      <w:sz w:val="22"/>
                    </w:rPr>
                    <w:t>용</w:t>
                  </w:r>
                  <w:r w:rsidRPr="001250B5">
                    <w:rPr>
                      <w:rFonts w:ascii="굴림" w:eastAsia="굴림" w:hAnsi="굴림" w:cs="굴림"/>
                      <w:kern w:val="0"/>
                      <w:sz w:val="22"/>
                    </w:rPr>
                    <w:t xml:space="preserve"> </w:t>
                  </w:r>
                  <w:r w:rsidRPr="001250B5">
                    <w:rPr>
                      <w:rFonts w:ascii="굴림" w:eastAsia="굴림" w:hAnsi="굴림" w:cs="굴림" w:hint="eastAsia"/>
                      <w:kern w:val="0"/>
                      <w:sz w:val="22"/>
                    </w:rPr>
                    <w:t>장</w:t>
                  </w:r>
                  <w:r w:rsidRPr="001250B5">
                    <w:rPr>
                      <w:rFonts w:ascii="굴림" w:eastAsia="굴림" w:hAnsi="굴림" w:cs="굴림"/>
                      <w:kern w:val="0"/>
                      <w:sz w:val="22"/>
                    </w:rPr>
                    <w:t xml:space="preserve">   </w:t>
                  </w:r>
                  <w:r w:rsidRPr="001250B5">
                    <w:rPr>
                      <w:rFonts w:ascii="Segoe UI Symbol" w:eastAsia="굴림" w:hAnsi="Segoe UI Symbol" w:cs="Segoe UI Symbol"/>
                      <w:kern w:val="0"/>
                      <w:sz w:val="22"/>
                    </w:rPr>
                    <w:t>☐</w:t>
                  </w:r>
                  <w:r w:rsidRPr="007D5C81">
                    <w:rPr>
                      <w:rFonts w:ascii="굴림" w:eastAsia="굴림" w:hAnsi="굴림" w:cs="굴림" w:hint="eastAsia"/>
                      <w:kern w:val="0"/>
                      <w:sz w:val="22"/>
                    </w:rPr>
                    <w:t>보증증권</w:t>
                  </w:r>
                  <w:r w:rsidRPr="007D5C81">
                    <w:rPr>
                      <w:rFonts w:ascii="굴림" w:eastAsia="굴림" w:hAnsi="굴림" w:cs="굴림"/>
                      <w:kern w:val="0"/>
                      <w:sz w:val="22"/>
                    </w:rPr>
                    <w:t xml:space="preserve">   </w:t>
                  </w:r>
                  <w:r w:rsidRPr="007D5C81">
                    <w:rPr>
                      <w:rFonts w:ascii="Segoe UI Symbol" w:eastAsia="굴림" w:hAnsi="Segoe UI Symbol" w:cs="Segoe UI Symbol"/>
                      <w:kern w:val="0"/>
                      <w:sz w:val="22"/>
                    </w:rPr>
                    <w:t>☐</w:t>
                  </w:r>
                  <w:r w:rsidRPr="007D5C81">
                    <w:rPr>
                      <w:rFonts w:ascii="굴림" w:eastAsia="굴림" w:hAnsi="굴림" w:cs="굴림" w:hint="eastAsia"/>
                      <w:kern w:val="0"/>
                      <w:sz w:val="22"/>
                    </w:rPr>
                    <w:t>현</w:t>
                  </w:r>
                  <w:r w:rsidRPr="007D5C81">
                    <w:rPr>
                      <w:rFonts w:ascii="굴림" w:eastAsia="굴림" w:hAnsi="굴림" w:cs="굴림"/>
                      <w:kern w:val="0"/>
                      <w:sz w:val="22"/>
                    </w:rPr>
                    <w:t xml:space="preserve"> </w:t>
                  </w:r>
                  <w:r w:rsidRPr="007D5C81">
                    <w:rPr>
                      <w:rFonts w:ascii="굴림" w:eastAsia="굴림" w:hAnsi="굴림" w:cs="굴림" w:hint="eastAsia"/>
                      <w:kern w:val="0"/>
                      <w:sz w:val="22"/>
                    </w:rPr>
                    <w:t>금</w:t>
                  </w:r>
                </w:p>
                <w:p w:rsidR="005E4B7D" w:rsidRPr="001250B5" w:rsidRDefault="005E4B7D" w:rsidP="004C3EF5">
                  <w:pPr>
                    <w:wordWrap/>
                    <w:snapToGrid w:val="0"/>
                    <w:spacing w:after="0" w:line="300" w:lineRule="exact"/>
                    <w:jc w:val="left"/>
                    <w:textAlignment w:val="baseline"/>
                    <w:rPr>
                      <w:rFonts w:ascii="굴림" w:eastAsia="굴림" w:hAnsi="굴림" w:cs="굴림"/>
                      <w:kern w:val="0"/>
                      <w:sz w:val="22"/>
                    </w:rPr>
                  </w:pPr>
                  <w:r w:rsidRPr="007D5C81">
                    <w:rPr>
                      <w:rFonts w:ascii="Segoe UI Symbol" w:eastAsia="굴림" w:hAnsi="Segoe UI Symbol" w:cs="Segoe UI Symbol"/>
                      <w:kern w:val="0"/>
                      <w:sz w:val="22"/>
                    </w:rPr>
                    <w:t>☐</w:t>
                  </w:r>
                  <w:r w:rsidRPr="007D5C81">
                    <w:rPr>
                      <w:rFonts w:ascii="굴림" w:eastAsia="굴림" w:hAnsi="굴림" w:cs="굴림" w:hint="eastAsia"/>
                      <w:kern w:val="0"/>
                      <w:sz w:val="22"/>
                    </w:rPr>
                    <w:t>은행보증서</w:t>
                  </w:r>
                  <w:r w:rsidRPr="007D5C81">
                    <w:rPr>
                      <w:rFonts w:ascii="굴림" w:eastAsia="굴림" w:hAnsi="굴림" w:cs="굴림"/>
                      <w:kern w:val="0"/>
                      <w:sz w:val="22"/>
                    </w:rPr>
                    <w:t xml:space="preserve"> </w:t>
                  </w:r>
                  <w:r w:rsidRPr="007D5C81">
                    <w:rPr>
                      <w:rFonts w:ascii="Segoe UI Symbol" w:eastAsia="굴림" w:hAnsi="Segoe UI Symbol" w:cs="Segoe UI Symbol"/>
                      <w:kern w:val="0"/>
                      <w:sz w:val="22"/>
                    </w:rPr>
                    <w:t>☐</w:t>
                  </w:r>
                  <w:r w:rsidRPr="007D5C81">
                    <w:rPr>
                      <w:rFonts w:ascii="굴림" w:eastAsia="굴림" w:hAnsi="굴림" w:cs="굴림" w:hint="eastAsia"/>
                      <w:kern w:val="0"/>
                      <w:sz w:val="22"/>
                    </w:rPr>
                    <w:t>지급확약서</w:t>
                  </w:r>
                  <w:r w:rsidRPr="007D5C81">
                    <w:rPr>
                      <w:rFonts w:ascii="굴림" w:eastAsia="굴림" w:hAnsi="굴림" w:cs="굴림"/>
                      <w:kern w:val="0"/>
                      <w:sz w:val="22"/>
                    </w:rPr>
                    <w:t xml:space="preserve"> </w:t>
                  </w:r>
                </w:p>
              </w:tc>
              <w:tc>
                <w:tcPr>
                  <w:tcW w:w="1516"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유효기한</w:t>
                  </w:r>
                </w:p>
              </w:tc>
              <w:tc>
                <w:tcPr>
                  <w:tcW w:w="2457" w:type="dxa"/>
                  <w:gridSpan w:val="2"/>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hideMark/>
                </w:tcPr>
                <w:p w:rsidR="005E4B7D" w:rsidRPr="001250B5" w:rsidRDefault="005E4B7D" w:rsidP="004C3EF5">
                  <w:pPr>
                    <w:wordWrap/>
                    <w:snapToGrid w:val="0"/>
                    <w:spacing w:after="0" w:line="300" w:lineRule="exact"/>
                    <w:jc w:val="center"/>
                    <w:textAlignment w:val="baseline"/>
                    <w:rPr>
                      <w:rFonts w:ascii="굴림" w:eastAsia="굴림" w:hAnsi="굴림" w:cs="굴림"/>
                      <w:kern w:val="0"/>
                      <w:sz w:val="22"/>
                    </w:rPr>
                  </w:pPr>
                  <w:proofErr w:type="gramStart"/>
                  <w:r w:rsidRPr="001250B5">
                    <w:rPr>
                      <w:rFonts w:ascii="굴림" w:eastAsia="굴림" w:hAnsi="굴림" w:cs="굴림"/>
                      <w:kern w:val="0"/>
                      <w:sz w:val="22"/>
                    </w:rPr>
                    <w:t xml:space="preserve">20  </w:t>
                  </w:r>
                  <w:r w:rsidRPr="001250B5">
                    <w:rPr>
                      <w:rFonts w:ascii="굴림" w:eastAsia="굴림" w:hAnsi="굴림" w:cs="굴림" w:hint="eastAsia"/>
                      <w:kern w:val="0"/>
                      <w:sz w:val="22"/>
                    </w:rPr>
                    <w:t>년</w:t>
                  </w:r>
                  <w:proofErr w:type="gramEnd"/>
                  <w:r w:rsidRPr="001250B5">
                    <w:rPr>
                      <w:rFonts w:ascii="굴림" w:eastAsia="굴림" w:hAnsi="굴림" w:cs="굴림"/>
                      <w:kern w:val="0"/>
                      <w:sz w:val="22"/>
                    </w:rPr>
                    <w:t xml:space="preserve">   </w:t>
                  </w:r>
                  <w:r w:rsidRPr="001250B5">
                    <w:rPr>
                      <w:rFonts w:ascii="굴림" w:eastAsia="굴림" w:hAnsi="굴림" w:cs="굴림" w:hint="eastAsia"/>
                      <w:kern w:val="0"/>
                      <w:sz w:val="22"/>
                    </w:rPr>
                    <w:t>월</w:t>
                  </w:r>
                  <w:r w:rsidRPr="001250B5">
                    <w:rPr>
                      <w:rFonts w:ascii="굴림" w:eastAsia="굴림" w:hAnsi="굴림" w:cs="굴림"/>
                      <w:kern w:val="0"/>
                      <w:sz w:val="22"/>
                    </w:rPr>
                    <w:t xml:space="preserve">   </w:t>
                  </w:r>
                  <w:r w:rsidRPr="001250B5">
                    <w:rPr>
                      <w:rFonts w:ascii="굴림" w:eastAsia="굴림" w:hAnsi="굴림" w:cs="굴림" w:hint="eastAsia"/>
                      <w:kern w:val="0"/>
                      <w:sz w:val="22"/>
                    </w:rPr>
                    <w:t>일까지</w:t>
                  </w:r>
                </w:p>
              </w:tc>
            </w:tr>
          </w:tbl>
          <w:p w:rsidR="005E4B7D" w:rsidRPr="001250B5" w:rsidRDefault="005E4B7D" w:rsidP="004C3EF5">
            <w:pPr>
              <w:widowControl/>
              <w:wordWrap/>
              <w:autoSpaceDE/>
              <w:autoSpaceDN/>
              <w:spacing w:after="0" w:line="300" w:lineRule="exact"/>
              <w:ind w:leftChars="-50" w:left="-100" w:firstLineChars="100" w:firstLine="220"/>
              <w:rPr>
                <w:rFonts w:ascii="굴림" w:eastAsia="굴림" w:hAnsi="굴림" w:cs="MS Mincho"/>
                <w:kern w:val="0"/>
                <w:sz w:val="22"/>
              </w:rPr>
            </w:pPr>
          </w:p>
          <w:p w:rsidR="005E4B7D" w:rsidRPr="001250B5" w:rsidRDefault="005E4B7D" w:rsidP="004C3EF5">
            <w:pPr>
              <w:widowControl/>
              <w:wordWrap/>
              <w:autoSpaceDE/>
              <w:autoSpaceDN/>
              <w:spacing w:after="0" w:line="300" w:lineRule="exact"/>
              <w:ind w:leftChars="-50" w:left="-100" w:firstLineChars="100" w:firstLine="220"/>
              <w:rPr>
                <w:rFonts w:ascii="굴림" w:eastAsia="굴림" w:hAnsi="굴림"/>
                <w:b/>
                <w:bCs/>
                <w:kern w:val="0"/>
                <w:sz w:val="22"/>
              </w:rPr>
            </w:pPr>
            <w:r w:rsidRPr="001250B5">
              <w:rPr>
                <w:rFonts w:ascii="Segoe UI Symbol" w:eastAsia="굴림" w:hAnsi="Segoe UI Symbol" w:cs="Segoe UI Symbol"/>
                <w:kern w:val="0"/>
                <w:sz w:val="22"/>
              </w:rPr>
              <w:t>☐</w:t>
            </w:r>
            <w:r w:rsidRPr="001250B5">
              <w:rPr>
                <w:rFonts w:ascii="굴림" w:eastAsia="굴림" w:hAnsi="굴림"/>
                <w:b/>
                <w:bCs/>
                <w:kern w:val="0"/>
                <w:sz w:val="22"/>
              </w:rPr>
              <w:t xml:space="preserve"> </w:t>
            </w:r>
            <w:r w:rsidRPr="001250B5">
              <w:rPr>
                <w:rFonts w:ascii="굴림" w:eastAsia="굴림" w:hAnsi="굴림" w:hint="eastAsia"/>
                <w:b/>
                <w:bCs/>
                <w:kern w:val="0"/>
                <w:sz w:val="22"/>
              </w:rPr>
              <w:t>입찰신청인</w:t>
            </w:r>
          </w:p>
          <w:tbl>
            <w:tblPr>
              <w:tblW w:w="0" w:type="auto"/>
              <w:tblInd w:w="170" w:type="dxa"/>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000" w:firstRow="0" w:lastRow="0" w:firstColumn="0" w:lastColumn="0" w:noHBand="0" w:noVBand="0"/>
            </w:tblPr>
            <w:tblGrid>
              <w:gridCol w:w="393"/>
              <w:gridCol w:w="1002"/>
              <w:gridCol w:w="699"/>
              <w:gridCol w:w="1302"/>
              <w:gridCol w:w="800"/>
              <w:gridCol w:w="1100"/>
              <w:gridCol w:w="1551"/>
              <w:gridCol w:w="2475"/>
            </w:tblGrid>
            <w:tr w:rsidR="005E4B7D" w:rsidRPr="001250B5" w:rsidTr="004C3EF5">
              <w:trPr>
                <w:trHeight w:val="220"/>
              </w:trPr>
              <w:tc>
                <w:tcPr>
                  <w:tcW w:w="393" w:type="dxa"/>
                  <w:vMerge w:val="restart"/>
                  <w:tcBorders>
                    <w:top w:val="single" w:sz="2" w:space="0" w:color="000000"/>
                    <w:left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입</w:t>
                  </w:r>
                </w:p>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찰</w:t>
                  </w:r>
                </w:p>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업</w:t>
                  </w:r>
                </w:p>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체</w:t>
                  </w: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업체명</w:t>
                  </w:r>
                </w:p>
              </w:tc>
              <w:tc>
                <w:tcPr>
                  <w:tcW w:w="3901" w:type="dxa"/>
                  <w:gridSpan w:val="4"/>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조달등록번호</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ordWrap/>
                    <w:adjustRightInd w:val="0"/>
                    <w:spacing w:after="0" w:line="300" w:lineRule="exact"/>
                    <w:textAlignment w:val="baseline"/>
                    <w:rPr>
                      <w:rFonts w:ascii="굴림" w:eastAsia="굴림" w:hAnsi="굴림" w:cs="ÇÑÄÄ¹ÙÅÁ"/>
                      <w:kern w:val="20"/>
                      <w:sz w:val="22"/>
                    </w:rPr>
                  </w:pPr>
                </w:p>
              </w:tc>
            </w:tr>
            <w:tr w:rsidR="005E4B7D" w:rsidRPr="001250B5" w:rsidTr="004C3EF5">
              <w:trPr>
                <w:trHeight w:val="220"/>
              </w:trPr>
              <w:tc>
                <w:tcPr>
                  <w:tcW w:w="393" w:type="dxa"/>
                  <w:vMerge/>
                  <w:tcBorders>
                    <w:left w:val="single" w:sz="2" w:space="0" w:color="000000"/>
                    <w:right w:val="single" w:sz="2" w:space="0" w:color="000000"/>
                  </w:tcBorders>
                  <w:vAlign w:val="center"/>
                </w:tcPr>
                <w:p w:rsidR="005E4B7D" w:rsidRPr="001250B5" w:rsidRDefault="005E4B7D" w:rsidP="004C3EF5">
                  <w:pPr>
                    <w:wordWrap/>
                    <w:adjustRightInd w:val="0"/>
                    <w:snapToGrid w:val="0"/>
                    <w:spacing w:after="0" w:line="300" w:lineRule="exact"/>
                    <w:jc w:val="center"/>
                    <w:textAlignment w:val="baseline"/>
                    <w:rPr>
                      <w:rFonts w:ascii="굴림" w:eastAsia="굴림" w:hAnsi="굴림" w:cs="굴림"/>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proofErr w:type="gramStart"/>
                  <w:r w:rsidRPr="001250B5">
                    <w:rPr>
                      <w:rFonts w:ascii="굴림" w:eastAsia="굴림" w:hAnsi="굴림" w:cs="굴림" w:hint="eastAsia"/>
                      <w:kern w:val="0"/>
                      <w:sz w:val="22"/>
                    </w:rPr>
                    <w:t>주</w:t>
                  </w:r>
                  <w:r w:rsidRPr="001250B5">
                    <w:rPr>
                      <w:rFonts w:ascii="굴림" w:eastAsia="굴림" w:hAnsi="굴림" w:cs="굴림"/>
                      <w:kern w:val="0"/>
                      <w:sz w:val="22"/>
                    </w:rPr>
                    <w:t xml:space="preserve">  </w:t>
                  </w:r>
                  <w:r w:rsidRPr="001250B5">
                    <w:rPr>
                      <w:rFonts w:ascii="굴림" w:eastAsia="굴림" w:hAnsi="굴림" w:cs="굴림" w:hint="eastAsia"/>
                      <w:kern w:val="0"/>
                      <w:sz w:val="22"/>
                    </w:rPr>
                    <w:t>소</w:t>
                  </w:r>
                  <w:proofErr w:type="gramEnd"/>
                </w:p>
              </w:tc>
              <w:tc>
                <w:tcPr>
                  <w:tcW w:w="3901" w:type="dxa"/>
                  <w:gridSpan w:val="4"/>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업</w:t>
                  </w:r>
                  <w:r w:rsidRPr="001250B5">
                    <w:rPr>
                      <w:rFonts w:ascii="굴림" w:eastAsia="굴림" w:hAnsi="굴림" w:cs="굴림"/>
                      <w:kern w:val="0"/>
                      <w:sz w:val="22"/>
                    </w:rPr>
                    <w:t xml:space="preserve">      </w:t>
                  </w:r>
                  <w:r w:rsidRPr="001250B5">
                    <w:rPr>
                      <w:rFonts w:ascii="굴림" w:eastAsia="굴림" w:hAnsi="굴림" w:cs="굴림" w:hint="eastAsia"/>
                      <w:kern w:val="0"/>
                      <w:sz w:val="22"/>
                    </w:rPr>
                    <w:t>종</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ordWrap/>
                    <w:adjustRightInd w:val="0"/>
                    <w:spacing w:after="0" w:line="300" w:lineRule="exact"/>
                    <w:textAlignment w:val="baseline"/>
                    <w:rPr>
                      <w:rFonts w:ascii="굴림" w:eastAsia="굴림" w:hAnsi="굴림" w:cs="ÇÑÄÄ¹ÙÅÁ"/>
                      <w:spacing w:val="-6"/>
                      <w:kern w:val="20"/>
                      <w:sz w:val="22"/>
                    </w:rPr>
                  </w:pPr>
                  <w:r w:rsidRPr="001250B5">
                    <w:rPr>
                      <w:rFonts w:ascii="Segoe UI Symbol" w:eastAsia="굴림" w:hAnsi="Segoe UI Symbol" w:cs="Segoe UI Symbol"/>
                      <w:spacing w:val="-6"/>
                      <w:kern w:val="0"/>
                      <w:sz w:val="22"/>
                    </w:rPr>
                    <w:t xml:space="preserve"> ☐</w:t>
                  </w:r>
                  <w:r w:rsidRPr="001250B5">
                    <w:rPr>
                      <w:rFonts w:ascii="굴림" w:eastAsia="굴림" w:hAnsi="굴림" w:cs="굴림"/>
                      <w:spacing w:val="-6"/>
                      <w:kern w:val="0"/>
                      <w:sz w:val="22"/>
                    </w:rPr>
                    <w:t xml:space="preserve"> </w:t>
                  </w:r>
                  <w:proofErr w:type="gramStart"/>
                  <w:r w:rsidRPr="001250B5">
                    <w:rPr>
                      <w:rFonts w:ascii="굴림" w:eastAsia="굴림" w:hAnsi="굴림" w:cs="굴림" w:hint="eastAsia"/>
                      <w:spacing w:val="-6"/>
                      <w:kern w:val="0"/>
                      <w:sz w:val="22"/>
                    </w:rPr>
                    <w:t>제작</w:t>
                  </w:r>
                  <w:r w:rsidRPr="001250B5">
                    <w:rPr>
                      <w:rFonts w:ascii="굴림" w:eastAsia="굴림" w:hAnsi="굴림" w:cs="굴림"/>
                      <w:spacing w:val="-6"/>
                      <w:kern w:val="0"/>
                      <w:sz w:val="22"/>
                    </w:rPr>
                    <w:t xml:space="preserve">  </w:t>
                  </w:r>
                  <w:r w:rsidRPr="001250B5">
                    <w:rPr>
                      <w:rFonts w:ascii="Segoe UI Symbol" w:eastAsia="굴림" w:hAnsi="Segoe UI Symbol" w:cs="Segoe UI Symbol"/>
                      <w:spacing w:val="-6"/>
                      <w:kern w:val="0"/>
                      <w:sz w:val="22"/>
                    </w:rPr>
                    <w:t>☐</w:t>
                  </w:r>
                  <w:proofErr w:type="gramEnd"/>
                  <w:r w:rsidRPr="001250B5">
                    <w:rPr>
                      <w:rFonts w:ascii="굴림" w:eastAsia="굴림" w:hAnsi="굴림" w:cs="굴림"/>
                      <w:spacing w:val="-6"/>
                      <w:kern w:val="0"/>
                      <w:sz w:val="22"/>
                    </w:rPr>
                    <w:t xml:space="preserve"> </w:t>
                  </w:r>
                  <w:r w:rsidRPr="001250B5">
                    <w:rPr>
                      <w:rFonts w:ascii="굴림" w:eastAsia="굴림" w:hAnsi="굴림" w:cs="굴림" w:hint="eastAsia"/>
                      <w:spacing w:val="-6"/>
                      <w:kern w:val="0"/>
                      <w:sz w:val="22"/>
                    </w:rPr>
                    <w:t xml:space="preserve">공급 </w:t>
                  </w:r>
                  <w:r w:rsidRPr="001250B5">
                    <w:rPr>
                      <w:rFonts w:ascii="Segoe UI Symbol" w:eastAsia="굴림" w:hAnsi="Segoe UI Symbol" w:cs="Segoe UI Symbol"/>
                      <w:spacing w:val="-6"/>
                      <w:kern w:val="0"/>
                      <w:sz w:val="22"/>
                    </w:rPr>
                    <w:t>☐</w:t>
                  </w:r>
                  <w:r w:rsidRPr="001250B5">
                    <w:rPr>
                      <w:rFonts w:ascii="굴림" w:eastAsia="굴림" w:hAnsi="굴림" w:cs="굴림" w:hint="eastAsia"/>
                      <w:spacing w:val="-6"/>
                      <w:kern w:val="0"/>
                      <w:sz w:val="22"/>
                    </w:rPr>
                    <w:t>용역</w:t>
                  </w:r>
                </w:p>
              </w:tc>
            </w:tr>
            <w:tr w:rsidR="005E4B7D" w:rsidRPr="001250B5" w:rsidTr="004C3EF5">
              <w:trPr>
                <w:trHeight w:val="220"/>
              </w:trPr>
              <w:tc>
                <w:tcPr>
                  <w:tcW w:w="393" w:type="dxa"/>
                  <w:vMerge/>
                  <w:tcBorders>
                    <w:left w:val="single" w:sz="2" w:space="0" w:color="000000"/>
                    <w:right w:val="single" w:sz="2" w:space="0" w:color="000000"/>
                  </w:tcBorders>
                  <w:vAlign w:val="center"/>
                </w:tcPr>
                <w:p w:rsidR="005E4B7D" w:rsidRPr="001250B5" w:rsidRDefault="005E4B7D" w:rsidP="004C3EF5">
                  <w:pPr>
                    <w:wordWrap/>
                    <w:adjustRightInd w:val="0"/>
                    <w:snapToGrid w:val="0"/>
                    <w:spacing w:after="0" w:line="300" w:lineRule="exact"/>
                    <w:jc w:val="center"/>
                    <w:textAlignment w:val="baseline"/>
                    <w:rPr>
                      <w:rFonts w:ascii="굴림" w:eastAsia="굴림" w:hAnsi="굴림" w:cs="굴림"/>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대표자</w:t>
                  </w:r>
                </w:p>
              </w:tc>
              <w:tc>
                <w:tcPr>
                  <w:tcW w:w="69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성명</w:t>
                  </w:r>
                </w:p>
              </w:tc>
              <w:tc>
                <w:tcPr>
                  <w:tcW w:w="3202" w:type="dxa"/>
                  <w:gridSpan w:val="3"/>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생년월일</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r>
            <w:tr w:rsidR="005E4B7D" w:rsidRPr="001250B5" w:rsidTr="004C3EF5">
              <w:trPr>
                <w:trHeight w:val="220"/>
              </w:trPr>
              <w:tc>
                <w:tcPr>
                  <w:tcW w:w="393" w:type="dxa"/>
                  <w:vMerge/>
                  <w:tcBorders>
                    <w:left w:val="single" w:sz="2" w:space="0" w:color="000000"/>
                    <w:right w:val="single" w:sz="2" w:space="0" w:color="000000"/>
                  </w:tcBorders>
                  <w:vAlign w:val="center"/>
                </w:tcPr>
                <w:p w:rsidR="005E4B7D" w:rsidRPr="001250B5" w:rsidRDefault="005E4B7D" w:rsidP="004C3EF5">
                  <w:pPr>
                    <w:wordWrap/>
                    <w:adjustRightInd w:val="0"/>
                    <w:snapToGrid w:val="0"/>
                    <w:spacing w:after="0" w:line="300" w:lineRule="exact"/>
                    <w:jc w:val="center"/>
                    <w:textAlignment w:val="baseline"/>
                    <w:rPr>
                      <w:rFonts w:ascii="굴림" w:eastAsia="굴림" w:hAnsi="굴림" w:cs="굴림"/>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연락처</w:t>
                  </w:r>
                </w:p>
              </w:tc>
              <w:tc>
                <w:tcPr>
                  <w:tcW w:w="69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전화</w:t>
                  </w:r>
                </w:p>
              </w:tc>
              <w:tc>
                <w:tcPr>
                  <w:tcW w:w="13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800"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kern w:val="0"/>
                      <w:sz w:val="22"/>
                    </w:rPr>
                    <w:t>FAX</w:t>
                  </w:r>
                </w:p>
              </w:tc>
              <w:tc>
                <w:tcPr>
                  <w:tcW w:w="1100"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kern w:val="0"/>
                      <w:sz w:val="22"/>
                    </w:rPr>
                    <w:t>E-MAIL</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r>
            <w:tr w:rsidR="005E4B7D" w:rsidRPr="001250B5" w:rsidTr="004C3EF5">
              <w:trPr>
                <w:trHeight w:val="220"/>
              </w:trPr>
              <w:tc>
                <w:tcPr>
                  <w:tcW w:w="393" w:type="dxa"/>
                  <w:vMerge/>
                  <w:tcBorders>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대리인</w:t>
                  </w:r>
                </w:p>
              </w:tc>
              <w:tc>
                <w:tcPr>
                  <w:tcW w:w="69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성명</w:t>
                  </w:r>
                </w:p>
              </w:tc>
              <w:tc>
                <w:tcPr>
                  <w:tcW w:w="3202" w:type="dxa"/>
                  <w:gridSpan w:val="3"/>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생년월일</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r>
            <w:tr w:rsidR="005E4B7D" w:rsidRPr="001250B5" w:rsidTr="004C3EF5">
              <w:trPr>
                <w:trHeight w:val="220"/>
              </w:trPr>
              <w:tc>
                <w:tcPr>
                  <w:tcW w:w="393" w:type="dxa"/>
                  <w:vMerge w:val="restart"/>
                  <w:tcBorders>
                    <w:top w:val="single" w:sz="2" w:space="0" w:color="000000"/>
                    <w:left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18"/>
                    </w:rPr>
                    <w:t>군수품무역대리업체</w:t>
                  </w: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업체명</w:t>
                  </w:r>
                </w:p>
              </w:tc>
              <w:tc>
                <w:tcPr>
                  <w:tcW w:w="3901" w:type="dxa"/>
                  <w:gridSpan w:val="4"/>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pStyle w:val="a5"/>
                    <w:widowControl w:val="0"/>
                    <w:autoSpaceDE w:val="0"/>
                    <w:snapToGrid w:val="0"/>
                    <w:spacing w:line="300" w:lineRule="exact"/>
                    <w:jc w:val="center"/>
                    <w:rPr>
                      <w:sz w:val="22"/>
                      <w:szCs w:val="22"/>
                    </w:rPr>
                  </w:pPr>
                  <w:r w:rsidRPr="001250B5">
                    <w:rPr>
                      <w:rFonts w:hint="eastAsia"/>
                      <w:sz w:val="22"/>
                      <w:szCs w:val="22"/>
                    </w:rPr>
                    <w:t>조달등록번호</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textAlignment w:val="baseline"/>
                    <w:rPr>
                      <w:rFonts w:ascii="굴림" w:eastAsia="굴림" w:hAnsi="굴림" w:cs="굴림"/>
                      <w:kern w:val="0"/>
                      <w:sz w:val="22"/>
                    </w:rPr>
                  </w:pPr>
                  <w:r w:rsidRPr="001250B5">
                    <w:rPr>
                      <w:rFonts w:ascii="굴림" w:eastAsia="굴림" w:hAnsi="굴림" w:cs="굴림"/>
                      <w:kern w:val="0"/>
                      <w:sz w:val="22"/>
                    </w:rPr>
                    <w:t xml:space="preserve">                             </w:t>
                  </w:r>
                </w:p>
              </w:tc>
            </w:tr>
            <w:tr w:rsidR="005E4B7D" w:rsidRPr="001250B5" w:rsidTr="004C3EF5">
              <w:trPr>
                <w:trHeight w:val="220"/>
              </w:trPr>
              <w:tc>
                <w:tcPr>
                  <w:tcW w:w="393" w:type="dxa"/>
                  <w:vMerge/>
                  <w:tcBorders>
                    <w:left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proofErr w:type="gramStart"/>
                  <w:r w:rsidRPr="001250B5">
                    <w:rPr>
                      <w:rFonts w:ascii="굴림" w:eastAsia="굴림" w:hAnsi="굴림" w:cs="굴림" w:hint="eastAsia"/>
                      <w:kern w:val="0"/>
                      <w:sz w:val="22"/>
                    </w:rPr>
                    <w:t>주</w:t>
                  </w:r>
                  <w:r w:rsidRPr="001250B5">
                    <w:rPr>
                      <w:rFonts w:ascii="굴림" w:eastAsia="굴림" w:hAnsi="굴림" w:cs="굴림"/>
                      <w:kern w:val="0"/>
                      <w:sz w:val="22"/>
                    </w:rPr>
                    <w:t xml:space="preserve">  </w:t>
                  </w:r>
                  <w:r w:rsidRPr="001250B5">
                    <w:rPr>
                      <w:rFonts w:ascii="굴림" w:eastAsia="굴림" w:hAnsi="굴림" w:cs="굴림" w:hint="eastAsia"/>
                      <w:kern w:val="0"/>
                      <w:sz w:val="22"/>
                    </w:rPr>
                    <w:t>소</w:t>
                  </w:r>
                  <w:proofErr w:type="gramEnd"/>
                </w:p>
              </w:tc>
              <w:tc>
                <w:tcPr>
                  <w:tcW w:w="7927" w:type="dxa"/>
                  <w:gridSpan w:val="6"/>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textAlignment w:val="baseline"/>
                    <w:rPr>
                      <w:rFonts w:ascii="굴림" w:eastAsia="굴림" w:hAnsi="굴림" w:cs="굴림"/>
                      <w:kern w:val="0"/>
                      <w:sz w:val="22"/>
                    </w:rPr>
                  </w:pPr>
                </w:p>
              </w:tc>
            </w:tr>
            <w:tr w:rsidR="005E4B7D" w:rsidRPr="001250B5" w:rsidTr="004C3EF5">
              <w:trPr>
                <w:trHeight w:val="220"/>
              </w:trPr>
              <w:tc>
                <w:tcPr>
                  <w:tcW w:w="393" w:type="dxa"/>
                  <w:vMerge/>
                  <w:tcBorders>
                    <w:left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대표자</w:t>
                  </w:r>
                </w:p>
              </w:tc>
              <w:tc>
                <w:tcPr>
                  <w:tcW w:w="69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성명</w:t>
                  </w:r>
                </w:p>
              </w:tc>
              <w:tc>
                <w:tcPr>
                  <w:tcW w:w="3202" w:type="dxa"/>
                  <w:gridSpan w:val="3"/>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생년월일</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r>
            <w:tr w:rsidR="005E4B7D" w:rsidRPr="001250B5" w:rsidTr="004C3EF5">
              <w:trPr>
                <w:trHeight w:val="220"/>
              </w:trPr>
              <w:tc>
                <w:tcPr>
                  <w:tcW w:w="393" w:type="dxa"/>
                  <w:vMerge/>
                  <w:tcBorders>
                    <w:left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연락처</w:t>
                  </w:r>
                </w:p>
              </w:tc>
              <w:tc>
                <w:tcPr>
                  <w:tcW w:w="69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전화</w:t>
                  </w:r>
                </w:p>
              </w:tc>
              <w:tc>
                <w:tcPr>
                  <w:tcW w:w="13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800"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kern w:val="0"/>
                      <w:sz w:val="22"/>
                    </w:rPr>
                    <w:t>FAX</w:t>
                  </w:r>
                </w:p>
              </w:tc>
              <w:tc>
                <w:tcPr>
                  <w:tcW w:w="1100"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kern w:val="0"/>
                      <w:sz w:val="22"/>
                    </w:rPr>
                    <w:t>E-MAIL</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left"/>
                    <w:textAlignment w:val="baseline"/>
                    <w:rPr>
                      <w:rFonts w:ascii="굴림" w:eastAsia="굴림" w:hAnsi="굴림" w:cs="굴림"/>
                      <w:kern w:val="0"/>
                      <w:sz w:val="22"/>
                    </w:rPr>
                  </w:pPr>
                </w:p>
              </w:tc>
            </w:tr>
            <w:tr w:rsidR="005E4B7D" w:rsidRPr="001250B5" w:rsidTr="004C3EF5">
              <w:trPr>
                <w:trHeight w:val="75"/>
              </w:trPr>
              <w:tc>
                <w:tcPr>
                  <w:tcW w:w="393" w:type="dxa"/>
                  <w:vMerge/>
                  <w:tcBorders>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p>
              </w:tc>
              <w:tc>
                <w:tcPr>
                  <w:tcW w:w="1002"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대리인</w:t>
                  </w:r>
                </w:p>
              </w:tc>
              <w:tc>
                <w:tcPr>
                  <w:tcW w:w="69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성명</w:t>
                  </w:r>
                </w:p>
              </w:tc>
              <w:tc>
                <w:tcPr>
                  <w:tcW w:w="3202" w:type="dxa"/>
                  <w:gridSpan w:val="3"/>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textAlignment w:val="baseline"/>
                    <w:rPr>
                      <w:rFonts w:ascii="굴림" w:eastAsia="굴림" w:hAnsi="굴림" w:cs="굴림"/>
                      <w:kern w:val="0"/>
                      <w:sz w:val="22"/>
                    </w:rPr>
                  </w:pPr>
                </w:p>
              </w:tc>
              <w:tc>
                <w:tcPr>
                  <w:tcW w:w="1551"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jc w:val="center"/>
                    <w:textAlignment w:val="baseline"/>
                    <w:rPr>
                      <w:rFonts w:ascii="굴림" w:eastAsia="굴림" w:hAnsi="굴림" w:cs="굴림"/>
                      <w:kern w:val="0"/>
                      <w:sz w:val="22"/>
                    </w:rPr>
                  </w:pPr>
                  <w:r w:rsidRPr="001250B5">
                    <w:rPr>
                      <w:rFonts w:ascii="굴림" w:eastAsia="굴림" w:hAnsi="굴림" w:cs="굴림" w:hint="eastAsia"/>
                      <w:kern w:val="0"/>
                      <w:sz w:val="22"/>
                    </w:rPr>
                    <w:t>생년월일</w:t>
                  </w:r>
                </w:p>
              </w:tc>
              <w:tc>
                <w:tcPr>
                  <w:tcW w:w="2475"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00" w:lineRule="exact"/>
                    <w:textAlignment w:val="baseline"/>
                    <w:rPr>
                      <w:rFonts w:ascii="굴림" w:eastAsia="굴림" w:hAnsi="굴림" w:cs="굴림"/>
                      <w:kern w:val="0"/>
                      <w:sz w:val="22"/>
                    </w:rPr>
                  </w:pPr>
                </w:p>
              </w:tc>
            </w:tr>
          </w:tbl>
          <w:p w:rsidR="005E4B7D" w:rsidRPr="001250B5" w:rsidRDefault="005E4B7D" w:rsidP="004C3EF5">
            <w:pPr>
              <w:widowControl/>
              <w:wordWrap/>
              <w:autoSpaceDE/>
              <w:autoSpaceDN/>
              <w:spacing w:after="0" w:line="300" w:lineRule="exact"/>
              <w:rPr>
                <w:rFonts w:ascii="굴림" w:eastAsia="굴림" w:hAnsi="굴림"/>
                <w:kern w:val="0"/>
                <w:sz w:val="22"/>
              </w:rPr>
            </w:pPr>
          </w:p>
          <w:p w:rsidR="005E4B7D" w:rsidRPr="001250B5" w:rsidRDefault="005E4B7D" w:rsidP="004C3EF5">
            <w:pPr>
              <w:widowControl/>
              <w:wordWrap/>
              <w:autoSpaceDE/>
              <w:autoSpaceDN/>
              <w:spacing w:after="0" w:line="300" w:lineRule="exact"/>
              <w:rPr>
                <w:rFonts w:ascii="굴림" w:eastAsia="굴림" w:hAnsi="굴림"/>
                <w:kern w:val="0"/>
                <w:sz w:val="22"/>
              </w:rPr>
            </w:pPr>
            <w:r w:rsidRPr="001250B5">
              <w:rPr>
                <w:rFonts w:ascii="굴림" w:eastAsia="굴림" w:hAnsi="굴림"/>
                <w:kern w:val="0"/>
                <w:sz w:val="22"/>
              </w:rPr>
              <w:t xml:space="preserve">  </w:t>
            </w:r>
            <w:r w:rsidRPr="001250B5">
              <w:rPr>
                <w:rFonts w:ascii="Segoe UI Symbol" w:eastAsia="굴림" w:hAnsi="Segoe UI Symbol" w:cs="Segoe UI Symbol"/>
                <w:kern w:val="0"/>
                <w:sz w:val="22"/>
              </w:rPr>
              <w:t>☐</w:t>
            </w:r>
            <w:r w:rsidRPr="001250B5">
              <w:rPr>
                <w:rFonts w:ascii="굴림" w:eastAsia="굴림" w:hAnsi="굴림"/>
                <w:b/>
                <w:bCs/>
                <w:kern w:val="0"/>
                <w:sz w:val="22"/>
              </w:rPr>
              <w:t xml:space="preserve"> </w:t>
            </w:r>
            <w:r w:rsidRPr="001250B5">
              <w:rPr>
                <w:rFonts w:ascii="굴림" w:eastAsia="굴림" w:hAnsi="굴림" w:hint="eastAsia"/>
                <w:b/>
                <w:bCs/>
                <w:kern w:val="0"/>
                <w:sz w:val="22"/>
              </w:rPr>
              <w:t>불공정행위</w:t>
            </w:r>
            <w:r w:rsidRPr="001250B5">
              <w:rPr>
                <w:rFonts w:ascii="굴림" w:eastAsia="굴림" w:hAnsi="굴림"/>
                <w:b/>
                <w:bCs/>
                <w:kern w:val="0"/>
                <w:sz w:val="22"/>
              </w:rPr>
              <w:t xml:space="preserve"> </w:t>
            </w:r>
            <w:r w:rsidRPr="001250B5">
              <w:rPr>
                <w:rFonts w:ascii="굴림" w:eastAsia="굴림" w:hAnsi="굴림" w:hint="eastAsia"/>
                <w:b/>
                <w:bCs/>
                <w:kern w:val="0"/>
                <w:sz w:val="22"/>
              </w:rPr>
              <w:t>여부</w:t>
            </w:r>
            <w:r w:rsidRPr="001250B5">
              <w:rPr>
                <w:rFonts w:ascii="굴림" w:eastAsia="굴림" w:hAnsi="굴림"/>
                <w:b/>
                <w:bCs/>
                <w:kern w:val="0"/>
                <w:sz w:val="22"/>
              </w:rPr>
              <w:t xml:space="preserve"> </w:t>
            </w:r>
            <w:r w:rsidRPr="001250B5">
              <w:rPr>
                <w:rFonts w:ascii="굴림" w:eastAsia="굴림" w:hAnsi="굴림" w:hint="eastAsia"/>
                <w:b/>
                <w:bCs/>
                <w:kern w:val="0"/>
                <w:sz w:val="22"/>
              </w:rPr>
              <w:t>확약서</w:t>
            </w:r>
          </w:p>
          <w:tbl>
            <w:tblPr>
              <w:tblW w:w="0" w:type="auto"/>
              <w:tblInd w:w="170" w:type="dxa"/>
              <w:tblLayout w:type="fixed"/>
              <w:tblCellMar>
                <w:left w:w="0" w:type="dxa"/>
                <w:right w:w="0" w:type="dxa"/>
              </w:tblCellMar>
              <w:tblLook w:val="0000" w:firstRow="0" w:lastRow="0" w:firstColumn="0" w:lastColumn="0" w:noHBand="0" w:noVBand="0"/>
            </w:tblPr>
            <w:tblGrid>
              <w:gridCol w:w="9320"/>
            </w:tblGrid>
            <w:tr w:rsidR="005E4B7D" w:rsidRPr="001250B5" w:rsidTr="004C3EF5">
              <w:tc>
                <w:tcPr>
                  <w:tcW w:w="9320" w:type="dxa"/>
                  <w:tcBorders>
                    <w:top w:val="single" w:sz="4" w:space="0" w:color="000000"/>
                    <w:left w:val="single" w:sz="4" w:space="0" w:color="000000"/>
                    <w:bottom w:val="single" w:sz="4" w:space="0" w:color="000000"/>
                    <w:right w:val="single" w:sz="4" w:space="0" w:color="000000"/>
                  </w:tcBorders>
                  <w:vAlign w:val="center"/>
                </w:tcPr>
                <w:p w:rsidR="005E4B7D" w:rsidRPr="001250B5" w:rsidRDefault="005E4B7D" w:rsidP="004C3EF5">
                  <w:pPr>
                    <w:widowControl/>
                    <w:wordWrap/>
                    <w:autoSpaceDE/>
                    <w:autoSpaceDN/>
                    <w:spacing w:after="0" w:line="300" w:lineRule="exact"/>
                    <w:ind w:leftChars="53" w:left="106" w:right="105" w:firstLineChars="100" w:firstLine="220"/>
                    <w:jc w:val="left"/>
                    <w:rPr>
                      <w:rFonts w:ascii="굴림" w:eastAsia="굴림" w:hAnsi="굴림"/>
                      <w:kern w:val="0"/>
                      <w:sz w:val="22"/>
                    </w:rPr>
                  </w:pPr>
                  <w:r w:rsidRPr="001250B5">
                    <w:rPr>
                      <w:rFonts w:ascii="굴림" w:eastAsia="굴림" w:hAnsi="굴림" w:hint="eastAsia"/>
                      <w:kern w:val="0"/>
                      <w:sz w:val="22"/>
                    </w:rPr>
                    <w:t>본인</w:t>
                  </w:r>
                  <w:r w:rsidRPr="001250B5">
                    <w:rPr>
                      <w:rFonts w:ascii="굴림" w:eastAsia="굴림" w:hAnsi="굴림"/>
                      <w:kern w:val="0"/>
                      <w:sz w:val="22"/>
                    </w:rPr>
                    <w:t xml:space="preserve"> </w:t>
                  </w:r>
                  <w:r w:rsidRPr="001250B5">
                    <w:rPr>
                      <w:rFonts w:ascii="굴림" w:eastAsia="굴림" w:hAnsi="굴림" w:hint="eastAsia"/>
                      <w:kern w:val="0"/>
                      <w:sz w:val="22"/>
                    </w:rPr>
                    <w:t>또는</w:t>
                  </w:r>
                  <w:r w:rsidRPr="001250B5">
                    <w:rPr>
                      <w:rFonts w:ascii="굴림" w:eastAsia="굴림" w:hAnsi="굴림"/>
                      <w:kern w:val="0"/>
                      <w:sz w:val="22"/>
                    </w:rPr>
                    <w:t xml:space="preserve"> </w:t>
                  </w:r>
                  <w:r w:rsidRPr="001250B5">
                    <w:rPr>
                      <w:rFonts w:ascii="굴림" w:eastAsia="굴림" w:hAnsi="굴림" w:hint="eastAsia"/>
                      <w:kern w:val="0"/>
                      <w:sz w:val="22"/>
                    </w:rPr>
                    <w:t>본인이</w:t>
                  </w:r>
                  <w:r w:rsidRPr="001250B5">
                    <w:rPr>
                      <w:rFonts w:ascii="굴림" w:eastAsia="굴림" w:hAnsi="굴림"/>
                      <w:kern w:val="0"/>
                      <w:sz w:val="22"/>
                    </w:rPr>
                    <w:t xml:space="preserve"> </w:t>
                  </w:r>
                  <w:r w:rsidRPr="001250B5">
                    <w:rPr>
                      <w:rFonts w:ascii="굴림" w:eastAsia="굴림" w:hAnsi="굴림" w:hint="eastAsia"/>
                      <w:kern w:val="0"/>
                      <w:sz w:val="22"/>
                    </w:rPr>
                    <w:t>소속한</w:t>
                  </w:r>
                  <w:r w:rsidRPr="001250B5">
                    <w:rPr>
                      <w:rFonts w:ascii="굴림" w:eastAsia="굴림" w:hAnsi="굴림"/>
                      <w:kern w:val="0"/>
                      <w:sz w:val="22"/>
                    </w:rPr>
                    <w:t xml:space="preserve"> </w:t>
                  </w:r>
                  <w:r w:rsidRPr="001250B5">
                    <w:rPr>
                      <w:rFonts w:ascii="굴림" w:eastAsia="굴림" w:hAnsi="굴림" w:hint="eastAsia"/>
                      <w:kern w:val="0"/>
                      <w:sz w:val="22"/>
                    </w:rPr>
                    <w:t>회사의</w:t>
                  </w:r>
                  <w:r w:rsidRPr="001250B5">
                    <w:rPr>
                      <w:rFonts w:ascii="굴림" w:eastAsia="굴림" w:hAnsi="굴림"/>
                      <w:kern w:val="0"/>
                      <w:sz w:val="22"/>
                    </w:rPr>
                    <w:t xml:space="preserve"> </w:t>
                  </w:r>
                  <w:r w:rsidRPr="001250B5">
                    <w:rPr>
                      <w:rFonts w:ascii="굴림" w:eastAsia="굴림" w:hAnsi="굴림" w:hint="eastAsia"/>
                      <w:kern w:val="0"/>
                      <w:sz w:val="22"/>
                    </w:rPr>
                    <w:t>임직원</w:t>
                  </w:r>
                  <w:r w:rsidRPr="001250B5">
                    <w:rPr>
                      <w:rFonts w:ascii="굴림" w:eastAsia="굴림" w:hAnsi="굴림"/>
                      <w:kern w:val="0"/>
                      <w:sz w:val="22"/>
                    </w:rPr>
                    <w:t>(</w:t>
                  </w:r>
                  <w:r w:rsidRPr="001250B5">
                    <w:rPr>
                      <w:rFonts w:ascii="굴림" w:eastAsia="굴림" w:hAnsi="굴림" w:hint="eastAsia"/>
                      <w:kern w:val="0"/>
                      <w:sz w:val="22"/>
                    </w:rPr>
                    <w:t>입찰대리인</w:t>
                  </w:r>
                  <w:r w:rsidRPr="001250B5">
                    <w:rPr>
                      <w:rFonts w:ascii="굴림" w:eastAsia="굴림" w:hAnsi="굴림"/>
                      <w:kern w:val="0"/>
                      <w:sz w:val="22"/>
                    </w:rPr>
                    <w:t>)</w:t>
                  </w:r>
                  <w:r w:rsidRPr="001250B5">
                    <w:rPr>
                      <w:rFonts w:ascii="굴림" w:eastAsia="굴림" w:hAnsi="굴림" w:hint="eastAsia"/>
                      <w:kern w:val="0"/>
                      <w:sz w:val="22"/>
                    </w:rPr>
                    <w:t>이</w:t>
                  </w:r>
                  <w:r w:rsidRPr="001250B5">
                    <w:rPr>
                      <w:rFonts w:ascii="굴림" w:eastAsia="굴림" w:hAnsi="굴림"/>
                      <w:kern w:val="0"/>
                      <w:sz w:val="22"/>
                    </w:rPr>
                    <w:t xml:space="preserve"> </w:t>
                  </w:r>
                  <w:proofErr w:type="spellStart"/>
                  <w:r w:rsidRPr="001250B5">
                    <w:rPr>
                      <w:rFonts w:ascii="굴림" w:eastAsia="굴림" w:hAnsi="굴림" w:hint="eastAsia"/>
                      <w:kern w:val="0"/>
                      <w:sz w:val="22"/>
                    </w:rPr>
                    <w:t>이</w:t>
                  </w:r>
                  <w:proofErr w:type="spellEnd"/>
                  <w:r w:rsidRPr="001250B5">
                    <w:rPr>
                      <w:rFonts w:ascii="굴림" w:eastAsia="굴림" w:hAnsi="굴림"/>
                      <w:kern w:val="0"/>
                      <w:sz w:val="22"/>
                    </w:rPr>
                    <w:t xml:space="preserve"> </w:t>
                  </w:r>
                  <w:r w:rsidRPr="001250B5">
                    <w:rPr>
                      <w:rFonts w:ascii="굴림" w:eastAsia="굴림" w:hAnsi="굴림" w:hint="eastAsia"/>
                      <w:kern w:val="0"/>
                      <w:sz w:val="22"/>
                    </w:rPr>
                    <w:t>입찰과</w:t>
                  </w:r>
                  <w:r w:rsidRPr="001250B5">
                    <w:rPr>
                      <w:rFonts w:ascii="굴림" w:eastAsia="굴림" w:hAnsi="굴림"/>
                      <w:kern w:val="0"/>
                      <w:sz w:val="22"/>
                    </w:rPr>
                    <w:t xml:space="preserve"> </w:t>
                  </w:r>
                  <w:r w:rsidRPr="001250B5">
                    <w:rPr>
                      <w:rFonts w:ascii="굴림" w:eastAsia="굴림" w:hAnsi="굴림" w:hint="eastAsia"/>
                      <w:kern w:val="0"/>
                      <w:sz w:val="22"/>
                    </w:rPr>
                    <w:t>관련하여</w:t>
                  </w:r>
                  <w:r w:rsidRPr="001250B5">
                    <w:rPr>
                      <w:rFonts w:ascii="굴림" w:eastAsia="굴림" w:hAnsi="굴림"/>
                      <w:kern w:val="0"/>
                      <w:sz w:val="22"/>
                    </w:rPr>
                    <w:t xml:space="preserve"> </w:t>
                  </w:r>
                  <w:r w:rsidRPr="001250B5">
                    <w:rPr>
                      <w:rFonts w:ascii="굴림" w:eastAsia="굴림" w:hAnsi="굴림" w:hint="eastAsia"/>
                      <w:kern w:val="0"/>
                      <w:sz w:val="22"/>
                    </w:rPr>
                    <w:t>국가를</w:t>
                  </w:r>
                  <w:r w:rsidRPr="001250B5">
                    <w:rPr>
                      <w:rFonts w:ascii="굴림" w:eastAsia="굴림" w:hAnsi="굴림"/>
                      <w:kern w:val="0"/>
                      <w:sz w:val="22"/>
                    </w:rPr>
                    <w:t xml:space="preserve"> </w:t>
                  </w:r>
                  <w:r w:rsidRPr="001250B5">
                    <w:rPr>
                      <w:rFonts w:ascii="굴림" w:eastAsia="굴림" w:hAnsi="굴림" w:hint="eastAsia"/>
                      <w:kern w:val="0"/>
                      <w:sz w:val="22"/>
                    </w:rPr>
                    <w:t>당사자로</w:t>
                  </w:r>
                  <w:r w:rsidRPr="001250B5">
                    <w:rPr>
                      <w:rFonts w:ascii="굴림" w:eastAsia="굴림" w:hAnsi="굴림"/>
                      <w:kern w:val="0"/>
                      <w:sz w:val="22"/>
                    </w:rPr>
                    <w:t xml:space="preserve"> </w:t>
                  </w:r>
                  <w:r w:rsidRPr="001250B5">
                    <w:rPr>
                      <w:rFonts w:ascii="굴림" w:eastAsia="굴림" w:hAnsi="굴림" w:hint="eastAsia"/>
                      <w:kern w:val="0"/>
                      <w:sz w:val="22"/>
                    </w:rPr>
                    <w:t>하는</w:t>
                  </w:r>
                  <w:r w:rsidRPr="001250B5">
                    <w:rPr>
                      <w:rFonts w:ascii="굴림" w:eastAsia="굴림" w:hAnsi="굴림"/>
                      <w:kern w:val="0"/>
                      <w:sz w:val="22"/>
                    </w:rPr>
                    <w:t xml:space="preserve"> </w:t>
                  </w:r>
                  <w:r w:rsidRPr="001250B5">
                    <w:rPr>
                      <w:rFonts w:ascii="굴림" w:eastAsia="굴림" w:hAnsi="굴림" w:hint="eastAsia"/>
                      <w:kern w:val="0"/>
                      <w:sz w:val="22"/>
                    </w:rPr>
                    <w:t>계약에</w:t>
                  </w:r>
                  <w:r w:rsidRPr="001250B5">
                    <w:rPr>
                      <w:rFonts w:ascii="굴림" w:eastAsia="굴림" w:hAnsi="굴림"/>
                      <w:kern w:val="0"/>
                      <w:sz w:val="22"/>
                    </w:rPr>
                    <w:t xml:space="preserve"> </w:t>
                  </w:r>
                  <w:r w:rsidRPr="001250B5">
                    <w:rPr>
                      <w:rFonts w:ascii="굴림" w:eastAsia="굴림" w:hAnsi="굴림" w:hint="eastAsia"/>
                      <w:kern w:val="0"/>
                      <w:sz w:val="22"/>
                    </w:rPr>
                    <w:t>관한</w:t>
                  </w:r>
                  <w:r w:rsidRPr="001250B5">
                    <w:rPr>
                      <w:rFonts w:ascii="굴림" w:eastAsia="굴림" w:hAnsi="굴림"/>
                      <w:kern w:val="0"/>
                      <w:sz w:val="22"/>
                    </w:rPr>
                    <w:t xml:space="preserve"> </w:t>
                  </w:r>
                  <w:r w:rsidRPr="001250B5">
                    <w:rPr>
                      <w:rFonts w:ascii="굴림" w:eastAsia="굴림" w:hAnsi="굴림" w:hint="eastAsia"/>
                      <w:kern w:val="0"/>
                      <w:sz w:val="22"/>
                    </w:rPr>
                    <w:t>법률</w:t>
                  </w:r>
                  <w:r w:rsidRPr="001250B5">
                    <w:rPr>
                      <w:rFonts w:ascii="굴림" w:eastAsia="굴림" w:hAnsi="굴림"/>
                      <w:kern w:val="0"/>
                      <w:sz w:val="22"/>
                    </w:rPr>
                    <w:t xml:space="preserve"> </w:t>
                  </w:r>
                  <w:r w:rsidRPr="001250B5">
                    <w:rPr>
                      <w:rFonts w:ascii="굴림" w:eastAsia="굴림" w:hAnsi="굴림" w:hint="eastAsia"/>
                      <w:kern w:val="0"/>
                      <w:sz w:val="22"/>
                    </w:rPr>
                    <w:t>시행령</w:t>
                  </w:r>
                  <w:r w:rsidRPr="001250B5">
                    <w:rPr>
                      <w:rFonts w:ascii="굴림" w:eastAsia="굴림" w:hAnsi="굴림"/>
                      <w:kern w:val="0"/>
                      <w:sz w:val="22"/>
                    </w:rPr>
                    <w:t xml:space="preserve"> </w:t>
                  </w:r>
                  <w:r w:rsidRPr="001250B5">
                    <w:rPr>
                      <w:rFonts w:ascii="굴림" w:eastAsia="굴림" w:hAnsi="굴림" w:hint="eastAsia"/>
                      <w:kern w:val="0"/>
                      <w:sz w:val="22"/>
                    </w:rPr>
                    <w:t>제</w:t>
                  </w:r>
                  <w:r w:rsidRPr="001250B5">
                    <w:rPr>
                      <w:rFonts w:ascii="굴림" w:eastAsia="굴림" w:hAnsi="굴림"/>
                      <w:kern w:val="0"/>
                      <w:sz w:val="22"/>
                    </w:rPr>
                    <w:t>76</w:t>
                  </w:r>
                  <w:r w:rsidRPr="001250B5">
                    <w:rPr>
                      <w:rFonts w:ascii="굴림" w:eastAsia="굴림" w:hAnsi="굴림" w:hint="eastAsia"/>
                      <w:kern w:val="0"/>
                      <w:sz w:val="22"/>
                    </w:rPr>
                    <w:t>조</w:t>
                  </w:r>
                  <w:r w:rsidRPr="001250B5">
                    <w:rPr>
                      <w:rFonts w:ascii="굴림" w:eastAsia="굴림" w:hAnsi="굴림"/>
                      <w:kern w:val="0"/>
                      <w:sz w:val="22"/>
                    </w:rPr>
                    <w:t xml:space="preserve">, </w:t>
                  </w:r>
                  <w:r w:rsidRPr="001250B5">
                    <w:rPr>
                      <w:rFonts w:ascii="굴림" w:eastAsia="굴림" w:hAnsi="굴림" w:hint="eastAsia"/>
                      <w:kern w:val="0"/>
                      <w:sz w:val="22"/>
                    </w:rPr>
                    <w:t>독점규제</w:t>
                  </w:r>
                  <w:r w:rsidRPr="001250B5">
                    <w:rPr>
                      <w:rFonts w:ascii="굴림" w:eastAsia="굴림" w:hAnsi="굴림"/>
                      <w:kern w:val="0"/>
                      <w:sz w:val="22"/>
                    </w:rPr>
                    <w:t xml:space="preserve"> </w:t>
                  </w:r>
                  <w:r w:rsidRPr="001250B5">
                    <w:rPr>
                      <w:rFonts w:ascii="굴림" w:eastAsia="굴림" w:hAnsi="굴림" w:hint="eastAsia"/>
                      <w:kern w:val="0"/>
                      <w:sz w:val="22"/>
                    </w:rPr>
                    <w:t>및</w:t>
                  </w:r>
                  <w:r w:rsidRPr="001250B5">
                    <w:rPr>
                      <w:rFonts w:ascii="굴림" w:eastAsia="굴림" w:hAnsi="굴림"/>
                      <w:kern w:val="0"/>
                      <w:sz w:val="22"/>
                    </w:rPr>
                    <w:t xml:space="preserve"> </w:t>
                  </w:r>
                  <w:r w:rsidRPr="001250B5">
                    <w:rPr>
                      <w:rFonts w:ascii="굴림" w:eastAsia="굴림" w:hAnsi="굴림" w:hint="eastAsia"/>
                      <w:kern w:val="0"/>
                      <w:sz w:val="22"/>
                    </w:rPr>
                    <w:t>공정거래에</w:t>
                  </w:r>
                  <w:r w:rsidRPr="001250B5">
                    <w:rPr>
                      <w:rFonts w:ascii="굴림" w:eastAsia="굴림" w:hAnsi="굴림"/>
                      <w:kern w:val="0"/>
                      <w:sz w:val="22"/>
                    </w:rPr>
                    <w:t xml:space="preserve"> </w:t>
                  </w:r>
                  <w:r w:rsidRPr="001250B5">
                    <w:rPr>
                      <w:rFonts w:ascii="굴림" w:eastAsia="굴림" w:hAnsi="굴림" w:hint="eastAsia"/>
                      <w:kern w:val="0"/>
                      <w:sz w:val="22"/>
                    </w:rPr>
                    <w:t>관한</w:t>
                  </w:r>
                  <w:r w:rsidRPr="001250B5">
                    <w:rPr>
                      <w:rFonts w:ascii="굴림" w:eastAsia="굴림" w:hAnsi="굴림"/>
                      <w:kern w:val="0"/>
                      <w:sz w:val="22"/>
                    </w:rPr>
                    <w:t xml:space="preserve"> </w:t>
                  </w:r>
                  <w:r w:rsidRPr="001250B5">
                    <w:rPr>
                      <w:rFonts w:ascii="굴림" w:eastAsia="굴림" w:hAnsi="굴림" w:hint="eastAsia"/>
                      <w:kern w:val="0"/>
                      <w:sz w:val="22"/>
                    </w:rPr>
                    <w:t>법률</w:t>
                  </w:r>
                  <w:r w:rsidRPr="001250B5">
                    <w:rPr>
                      <w:rFonts w:ascii="굴림" w:eastAsia="굴림" w:hAnsi="굴림"/>
                      <w:kern w:val="0"/>
                      <w:sz w:val="22"/>
                    </w:rPr>
                    <w:t xml:space="preserve"> </w:t>
                  </w:r>
                  <w:r w:rsidRPr="001250B5">
                    <w:rPr>
                      <w:rFonts w:ascii="굴림" w:eastAsia="굴림" w:hAnsi="굴림" w:hint="eastAsia"/>
                      <w:kern w:val="0"/>
                      <w:sz w:val="22"/>
                    </w:rPr>
                    <w:t>제</w:t>
                  </w:r>
                  <w:r w:rsidRPr="001250B5">
                    <w:rPr>
                      <w:rFonts w:ascii="굴림" w:eastAsia="굴림" w:hAnsi="굴림"/>
                      <w:kern w:val="0"/>
                      <w:sz w:val="22"/>
                    </w:rPr>
                    <w:t>19</w:t>
                  </w:r>
                  <w:r w:rsidRPr="001250B5">
                    <w:rPr>
                      <w:rFonts w:ascii="굴림" w:eastAsia="굴림" w:hAnsi="굴림" w:hint="eastAsia"/>
                      <w:kern w:val="0"/>
                      <w:sz w:val="22"/>
                    </w:rPr>
                    <w:t>조에</w:t>
                  </w:r>
                  <w:r w:rsidRPr="001250B5">
                    <w:rPr>
                      <w:rFonts w:ascii="굴림" w:eastAsia="굴림" w:hAnsi="굴림"/>
                      <w:kern w:val="0"/>
                      <w:sz w:val="22"/>
                    </w:rPr>
                    <w:t xml:space="preserve"> </w:t>
                  </w:r>
                  <w:r w:rsidRPr="001250B5">
                    <w:rPr>
                      <w:rFonts w:ascii="굴림" w:eastAsia="굴림" w:hAnsi="굴림" w:hint="eastAsia"/>
                      <w:kern w:val="0"/>
                      <w:sz w:val="22"/>
                    </w:rPr>
                    <w:t>규정되어</w:t>
                  </w:r>
                  <w:r w:rsidRPr="001250B5">
                    <w:rPr>
                      <w:rFonts w:ascii="굴림" w:eastAsia="굴림" w:hAnsi="굴림"/>
                      <w:kern w:val="0"/>
                      <w:sz w:val="22"/>
                    </w:rPr>
                    <w:t xml:space="preserve"> </w:t>
                  </w:r>
                  <w:r w:rsidRPr="001250B5">
                    <w:rPr>
                      <w:rFonts w:ascii="굴림" w:eastAsia="굴림" w:hAnsi="굴림" w:hint="eastAsia"/>
                      <w:kern w:val="0"/>
                      <w:sz w:val="22"/>
                    </w:rPr>
                    <w:t>있는</w:t>
                  </w:r>
                  <w:r w:rsidRPr="001250B5">
                    <w:rPr>
                      <w:rFonts w:ascii="굴림" w:eastAsia="굴림" w:hAnsi="굴림"/>
                      <w:kern w:val="0"/>
                      <w:sz w:val="22"/>
                    </w:rPr>
                    <w:t xml:space="preserve"> </w:t>
                  </w:r>
                  <w:r w:rsidRPr="001250B5">
                    <w:rPr>
                      <w:rFonts w:ascii="굴림" w:eastAsia="굴림" w:hAnsi="굴림" w:hint="eastAsia"/>
                      <w:kern w:val="0"/>
                      <w:sz w:val="22"/>
                    </w:rPr>
                    <w:t>불공정행위가</w:t>
                  </w:r>
                  <w:r w:rsidRPr="001250B5">
                    <w:rPr>
                      <w:rFonts w:ascii="굴림" w:eastAsia="굴림" w:hAnsi="굴림"/>
                      <w:kern w:val="0"/>
                      <w:sz w:val="22"/>
                    </w:rPr>
                    <w:t xml:space="preserve"> </w:t>
                  </w:r>
                  <w:r w:rsidRPr="001250B5">
                    <w:rPr>
                      <w:rFonts w:ascii="굴림" w:eastAsia="굴림" w:hAnsi="굴림" w:hint="eastAsia"/>
                      <w:kern w:val="0"/>
                      <w:sz w:val="22"/>
                    </w:rPr>
                    <w:t>없었음을</w:t>
                  </w:r>
                  <w:r w:rsidRPr="001250B5">
                    <w:rPr>
                      <w:rFonts w:ascii="굴림" w:eastAsia="굴림" w:hAnsi="굴림"/>
                      <w:kern w:val="0"/>
                      <w:sz w:val="22"/>
                    </w:rPr>
                    <w:t xml:space="preserve"> </w:t>
                  </w:r>
                  <w:r w:rsidRPr="001250B5">
                    <w:rPr>
                      <w:rFonts w:ascii="굴림" w:eastAsia="굴림" w:hAnsi="굴림" w:hint="eastAsia"/>
                      <w:kern w:val="0"/>
                      <w:sz w:val="22"/>
                    </w:rPr>
                    <w:t>확약합니다</w:t>
                  </w:r>
                  <w:r w:rsidRPr="001250B5">
                    <w:rPr>
                      <w:rFonts w:ascii="굴림" w:eastAsia="굴림" w:hAnsi="굴림"/>
                      <w:kern w:val="0"/>
                      <w:sz w:val="22"/>
                    </w:rPr>
                    <w:t xml:space="preserve">. </w:t>
                  </w:r>
                  <w:r w:rsidRPr="001250B5">
                    <w:rPr>
                      <w:rFonts w:ascii="굴림" w:eastAsia="굴림" w:hAnsi="굴림" w:hint="eastAsia"/>
                      <w:kern w:val="0"/>
                      <w:sz w:val="22"/>
                    </w:rPr>
                    <w:t>향후</w:t>
                  </w:r>
                  <w:r w:rsidRPr="001250B5">
                    <w:rPr>
                      <w:rFonts w:ascii="굴림" w:eastAsia="굴림" w:hAnsi="굴림"/>
                      <w:kern w:val="0"/>
                      <w:sz w:val="22"/>
                    </w:rPr>
                    <w:t xml:space="preserve"> </w:t>
                  </w:r>
                  <w:r w:rsidRPr="001250B5">
                    <w:rPr>
                      <w:rFonts w:ascii="굴림" w:eastAsia="굴림" w:hAnsi="굴림" w:hint="eastAsia"/>
                      <w:kern w:val="0"/>
                      <w:sz w:val="22"/>
                    </w:rPr>
                    <w:t>이</w:t>
                  </w:r>
                  <w:r w:rsidRPr="001250B5">
                    <w:rPr>
                      <w:rFonts w:ascii="굴림" w:eastAsia="굴림" w:hAnsi="굴림"/>
                      <w:kern w:val="0"/>
                      <w:sz w:val="22"/>
                    </w:rPr>
                    <w:t xml:space="preserve"> </w:t>
                  </w:r>
                  <w:r w:rsidRPr="001250B5">
                    <w:rPr>
                      <w:rFonts w:ascii="굴림" w:eastAsia="굴림" w:hAnsi="굴림" w:hint="eastAsia"/>
                      <w:kern w:val="0"/>
                      <w:sz w:val="22"/>
                    </w:rPr>
                    <w:t>확약서의</w:t>
                  </w:r>
                  <w:r w:rsidRPr="001250B5">
                    <w:rPr>
                      <w:rFonts w:ascii="굴림" w:eastAsia="굴림" w:hAnsi="굴림"/>
                      <w:kern w:val="0"/>
                      <w:sz w:val="22"/>
                    </w:rPr>
                    <w:t xml:space="preserve"> </w:t>
                  </w:r>
                  <w:r w:rsidRPr="001250B5">
                    <w:rPr>
                      <w:rFonts w:ascii="굴림" w:eastAsia="굴림" w:hAnsi="굴림" w:hint="eastAsia"/>
                      <w:kern w:val="0"/>
                      <w:sz w:val="22"/>
                    </w:rPr>
                    <w:t>내용이</w:t>
                  </w:r>
                  <w:r w:rsidRPr="001250B5">
                    <w:rPr>
                      <w:rFonts w:ascii="굴림" w:eastAsia="굴림" w:hAnsi="굴림"/>
                      <w:kern w:val="0"/>
                      <w:sz w:val="22"/>
                    </w:rPr>
                    <w:t xml:space="preserve"> </w:t>
                  </w:r>
                  <w:r w:rsidRPr="001250B5">
                    <w:rPr>
                      <w:rFonts w:ascii="굴림" w:eastAsia="굴림" w:hAnsi="굴림" w:hint="eastAsia"/>
                      <w:kern w:val="0"/>
                      <w:sz w:val="22"/>
                    </w:rPr>
                    <w:t>거짓된</w:t>
                  </w:r>
                  <w:r w:rsidRPr="001250B5">
                    <w:rPr>
                      <w:rFonts w:ascii="굴림" w:eastAsia="굴림" w:hAnsi="굴림"/>
                      <w:kern w:val="0"/>
                      <w:sz w:val="22"/>
                    </w:rPr>
                    <w:t xml:space="preserve"> </w:t>
                  </w:r>
                  <w:r w:rsidRPr="001250B5">
                    <w:rPr>
                      <w:rFonts w:ascii="굴림" w:eastAsia="굴림" w:hAnsi="굴림" w:hint="eastAsia"/>
                      <w:kern w:val="0"/>
                      <w:sz w:val="22"/>
                    </w:rPr>
                    <w:t>사실을</w:t>
                  </w:r>
                  <w:r w:rsidRPr="001250B5">
                    <w:rPr>
                      <w:rFonts w:ascii="굴림" w:eastAsia="굴림" w:hAnsi="굴림"/>
                      <w:kern w:val="0"/>
                      <w:sz w:val="22"/>
                    </w:rPr>
                    <w:t xml:space="preserve"> </w:t>
                  </w:r>
                  <w:r w:rsidRPr="001250B5">
                    <w:rPr>
                      <w:rFonts w:ascii="굴림" w:eastAsia="굴림" w:hAnsi="굴림" w:hint="eastAsia"/>
                      <w:kern w:val="0"/>
                      <w:sz w:val="22"/>
                    </w:rPr>
                    <w:t>기재한</w:t>
                  </w:r>
                  <w:r w:rsidRPr="001250B5">
                    <w:rPr>
                      <w:rFonts w:ascii="굴림" w:eastAsia="굴림" w:hAnsi="굴림"/>
                      <w:kern w:val="0"/>
                      <w:sz w:val="22"/>
                    </w:rPr>
                    <w:t xml:space="preserve"> </w:t>
                  </w:r>
                  <w:r w:rsidRPr="001250B5">
                    <w:rPr>
                      <w:rFonts w:ascii="굴림" w:eastAsia="굴림" w:hAnsi="굴림" w:hint="eastAsia"/>
                      <w:kern w:val="0"/>
                      <w:sz w:val="22"/>
                    </w:rPr>
                    <w:t>허위임이</w:t>
                  </w:r>
                  <w:r w:rsidRPr="001250B5">
                    <w:rPr>
                      <w:rFonts w:ascii="굴림" w:eastAsia="굴림" w:hAnsi="굴림"/>
                      <w:kern w:val="0"/>
                      <w:sz w:val="22"/>
                    </w:rPr>
                    <w:t xml:space="preserve"> </w:t>
                  </w:r>
                  <w:r w:rsidRPr="001250B5">
                    <w:rPr>
                      <w:rFonts w:ascii="굴림" w:eastAsia="굴림" w:hAnsi="굴림" w:hint="eastAsia"/>
                      <w:kern w:val="0"/>
                      <w:sz w:val="22"/>
                    </w:rPr>
                    <w:t>판명될</w:t>
                  </w:r>
                  <w:r w:rsidRPr="001250B5">
                    <w:rPr>
                      <w:rFonts w:ascii="굴림" w:eastAsia="굴림" w:hAnsi="굴림"/>
                      <w:kern w:val="0"/>
                      <w:sz w:val="22"/>
                    </w:rPr>
                    <w:t xml:space="preserve"> </w:t>
                  </w:r>
                  <w:r w:rsidRPr="001250B5">
                    <w:rPr>
                      <w:rFonts w:ascii="굴림" w:eastAsia="굴림" w:hAnsi="굴림" w:hint="eastAsia"/>
                      <w:kern w:val="0"/>
                      <w:sz w:val="22"/>
                    </w:rPr>
                    <w:t>경우</w:t>
                  </w:r>
                  <w:r w:rsidRPr="001250B5">
                    <w:rPr>
                      <w:rFonts w:ascii="굴림" w:eastAsia="굴림" w:hAnsi="굴림"/>
                      <w:kern w:val="0"/>
                      <w:sz w:val="22"/>
                    </w:rPr>
                    <w:t xml:space="preserve"> </w:t>
                  </w:r>
                  <w:r w:rsidRPr="001250B5">
                    <w:rPr>
                      <w:rFonts w:ascii="굴림" w:eastAsia="굴림" w:hAnsi="굴림" w:hint="eastAsia"/>
                      <w:kern w:val="0"/>
                      <w:sz w:val="22"/>
                    </w:rPr>
                    <w:t>관계법령이</w:t>
                  </w:r>
                  <w:r w:rsidRPr="001250B5">
                    <w:rPr>
                      <w:rFonts w:ascii="굴림" w:eastAsia="굴림" w:hAnsi="굴림"/>
                      <w:kern w:val="0"/>
                      <w:sz w:val="22"/>
                    </w:rPr>
                    <w:t xml:space="preserve"> </w:t>
                  </w:r>
                  <w:r w:rsidRPr="001250B5">
                    <w:rPr>
                      <w:rFonts w:ascii="굴림" w:eastAsia="굴림" w:hAnsi="굴림" w:hint="eastAsia"/>
                      <w:kern w:val="0"/>
                      <w:sz w:val="22"/>
                    </w:rPr>
                    <w:t>정한</w:t>
                  </w:r>
                  <w:r w:rsidRPr="001250B5">
                    <w:rPr>
                      <w:rFonts w:ascii="굴림" w:eastAsia="굴림" w:hAnsi="굴림"/>
                      <w:kern w:val="0"/>
                      <w:sz w:val="22"/>
                    </w:rPr>
                    <w:t xml:space="preserve"> </w:t>
                  </w:r>
                  <w:r w:rsidRPr="001250B5">
                    <w:rPr>
                      <w:rFonts w:ascii="굴림" w:eastAsia="굴림" w:hAnsi="굴림" w:hint="eastAsia"/>
                      <w:kern w:val="0"/>
                      <w:sz w:val="22"/>
                    </w:rPr>
                    <w:t>어떠한</w:t>
                  </w:r>
                  <w:r w:rsidRPr="001250B5">
                    <w:rPr>
                      <w:rFonts w:ascii="굴림" w:eastAsia="굴림" w:hAnsi="굴림"/>
                      <w:kern w:val="0"/>
                      <w:sz w:val="22"/>
                    </w:rPr>
                    <w:t xml:space="preserve"> </w:t>
                  </w:r>
                  <w:r w:rsidRPr="001250B5">
                    <w:rPr>
                      <w:rFonts w:ascii="굴림" w:eastAsia="굴림" w:hAnsi="굴림" w:hint="eastAsia"/>
                      <w:kern w:val="0"/>
                      <w:sz w:val="22"/>
                    </w:rPr>
                    <w:t>처벌도</w:t>
                  </w:r>
                  <w:r w:rsidRPr="001250B5">
                    <w:rPr>
                      <w:rFonts w:ascii="굴림" w:eastAsia="굴림" w:hAnsi="굴림"/>
                      <w:kern w:val="0"/>
                      <w:sz w:val="22"/>
                    </w:rPr>
                    <w:t xml:space="preserve"> </w:t>
                  </w:r>
                  <w:r w:rsidRPr="001250B5">
                    <w:rPr>
                      <w:rFonts w:ascii="굴림" w:eastAsia="굴림" w:hAnsi="굴림" w:hint="eastAsia"/>
                      <w:kern w:val="0"/>
                      <w:sz w:val="22"/>
                    </w:rPr>
                    <w:t>감수할</w:t>
                  </w:r>
                  <w:r w:rsidRPr="001250B5">
                    <w:rPr>
                      <w:rFonts w:ascii="굴림" w:eastAsia="굴림" w:hAnsi="굴림"/>
                      <w:kern w:val="0"/>
                      <w:sz w:val="22"/>
                    </w:rPr>
                    <w:t xml:space="preserve"> </w:t>
                  </w:r>
                  <w:r w:rsidRPr="001250B5">
                    <w:rPr>
                      <w:rFonts w:ascii="굴림" w:eastAsia="굴림" w:hAnsi="굴림" w:hint="eastAsia"/>
                      <w:kern w:val="0"/>
                      <w:sz w:val="22"/>
                    </w:rPr>
                    <w:t>것임을</w:t>
                  </w:r>
                  <w:r w:rsidRPr="001250B5">
                    <w:rPr>
                      <w:rFonts w:ascii="굴림" w:eastAsia="굴림" w:hAnsi="굴림"/>
                      <w:kern w:val="0"/>
                      <w:sz w:val="22"/>
                    </w:rPr>
                    <w:t xml:space="preserve"> </w:t>
                  </w:r>
                  <w:r w:rsidRPr="001250B5">
                    <w:rPr>
                      <w:rFonts w:ascii="굴림" w:eastAsia="굴림" w:hAnsi="굴림" w:hint="eastAsia"/>
                      <w:kern w:val="0"/>
                      <w:sz w:val="22"/>
                    </w:rPr>
                    <w:t>확인합니다</w:t>
                  </w:r>
                  <w:r w:rsidRPr="001250B5">
                    <w:rPr>
                      <w:rFonts w:ascii="굴림" w:eastAsia="굴림" w:hAnsi="굴림"/>
                      <w:kern w:val="0"/>
                      <w:sz w:val="22"/>
                    </w:rPr>
                    <w:t>.</w:t>
                  </w:r>
                </w:p>
              </w:tc>
            </w:tr>
          </w:tbl>
          <w:p w:rsidR="005E4B7D" w:rsidRPr="001250B5" w:rsidRDefault="005E4B7D" w:rsidP="004C3EF5">
            <w:pPr>
              <w:widowControl/>
              <w:wordWrap/>
              <w:autoSpaceDE/>
              <w:autoSpaceDN/>
              <w:spacing w:after="0" w:line="300" w:lineRule="exact"/>
              <w:jc w:val="left"/>
              <w:rPr>
                <w:rFonts w:ascii="굴림" w:eastAsia="굴림" w:hAnsi="굴림"/>
                <w:kern w:val="0"/>
                <w:sz w:val="22"/>
              </w:rPr>
            </w:pPr>
          </w:p>
          <w:p w:rsidR="005E4B7D" w:rsidRPr="001250B5" w:rsidRDefault="005E4B7D" w:rsidP="004C3EF5">
            <w:pPr>
              <w:widowControl/>
              <w:wordWrap/>
              <w:autoSpaceDE/>
              <w:autoSpaceDN/>
              <w:spacing w:after="0" w:line="300" w:lineRule="exact"/>
              <w:ind w:leftChars="50" w:left="100" w:rightChars="50" w:right="100" w:firstLineChars="100" w:firstLine="220"/>
              <w:rPr>
                <w:rFonts w:ascii="굴림" w:eastAsia="굴림" w:hAnsi="굴림"/>
                <w:kern w:val="0"/>
                <w:sz w:val="22"/>
              </w:rPr>
            </w:pPr>
            <w:r w:rsidRPr="001250B5">
              <w:rPr>
                <w:rFonts w:ascii="굴림" w:eastAsia="굴림" w:hAnsi="굴림" w:hint="eastAsia"/>
                <w:kern w:val="0"/>
                <w:sz w:val="22"/>
              </w:rPr>
              <w:t>본인은</w:t>
            </w:r>
            <w:r w:rsidRPr="001250B5">
              <w:rPr>
                <w:rFonts w:ascii="굴림" w:eastAsia="굴림" w:hAnsi="굴림"/>
                <w:kern w:val="0"/>
                <w:sz w:val="22"/>
              </w:rPr>
              <w:t xml:space="preserve"> </w:t>
            </w:r>
            <w:r w:rsidRPr="001250B5">
              <w:rPr>
                <w:rFonts w:ascii="굴림" w:eastAsia="굴림" w:hAnsi="굴림" w:hint="eastAsia"/>
                <w:kern w:val="0"/>
                <w:sz w:val="22"/>
              </w:rPr>
              <w:t>위</w:t>
            </w:r>
            <w:r w:rsidRPr="001250B5">
              <w:rPr>
                <w:rFonts w:ascii="굴림" w:eastAsia="굴림" w:hAnsi="굴림"/>
                <w:kern w:val="0"/>
                <w:sz w:val="22"/>
              </w:rPr>
              <w:t xml:space="preserve"> </w:t>
            </w:r>
            <w:r w:rsidRPr="001250B5">
              <w:rPr>
                <w:rFonts w:ascii="굴림" w:eastAsia="굴림" w:hAnsi="굴림" w:hint="eastAsia"/>
                <w:kern w:val="0"/>
                <w:sz w:val="22"/>
              </w:rPr>
              <w:t>번호로</w:t>
            </w:r>
            <w:r w:rsidRPr="001250B5">
              <w:rPr>
                <w:rFonts w:ascii="굴림" w:eastAsia="굴림" w:hAnsi="굴림"/>
                <w:kern w:val="0"/>
                <w:sz w:val="22"/>
              </w:rPr>
              <w:t xml:space="preserve"> </w:t>
            </w:r>
            <w:r w:rsidRPr="001250B5">
              <w:rPr>
                <w:rFonts w:ascii="굴림" w:eastAsia="굴림" w:hAnsi="굴림" w:hint="eastAsia"/>
                <w:kern w:val="0"/>
                <w:sz w:val="22"/>
              </w:rPr>
              <w:t>공고한</w:t>
            </w:r>
            <w:r w:rsidRPr="001250B5">
              <w:rPr>
                <w:rFonts w:ascii="굴림" w:eastAsia="굴림" w:hAnsi="굴림"/>
                <w:kern w:val="0"/>
                <w:sz w:val="22"/>
              </w:rPr>
              <w:t xml:space="preserve"> </w:t>
            </w:r>
            <w:r w:rsidRPr="001250B5">
              <w:rPr>
                <w:rFonts w:ascii="굴림" w:eastAsia="굴림" w:hAnsi="굴림" w:hint="eastAsia"/>
                <w:kern w:val="0"/>
                <w:sz w:val="22"/>
              </w:rPr>
              <w:t>귀청의</w:t>
            </w:r>
            <w:r w:rsidRPr="001250B5">
              <w:rPr>
                <w:rFonts w:ascii="굴림" w:eastAsia="굴림" w:hAnsi="굴림"/>
                <w:kern w:val="0"/>
                <w:sz w:val="22"/>
              </w:rPr>
              <w:t xml:space="preserve"> </w:t>
            </w:r>
            <w:r w:rsidRPr="001250B5">
              <w:rPr>
                <w:rFonts w:ascii="굴림" w:eastAsia="굴림" w:hAnsi="굴림" w:hint="eastAsia"/>
                <w:kern w:val="0"/>
                <w:sz w:val="22"/>
              </w:rPr>
              <w:t>일반</w:t>
            </w:r>
            <w:r w:rsidRPr="001250B5">
              <w:rPr>
                <w:rFonts w:ascii="굴림" w:eastAsia="굴림" w:hAnsi="굴림"/>
                <w:kern w:val="0"/>
                <w:sz w:val="22"/>
              </w:rPr>
              <w:t>(</w:t>
            </w:r>
            <w:r w:rsidRPr="001250B5">
              <w:rPr>
                <w:rFonts w:ascii="굴림" w:eastAsia="굴림" w:hAnsi="굴림" w:hint="eastAsia"/>
                <w:kern w:val="0"/>
                <w:sz w:val="22"/>
              </w:rPr>
              <w:t>제한</w:t>
            </w:r>
            <w:r w:rsidRPr="001250B5">
              <w:rPr>
                <w:rFonts w:ascii="굴림" w:eastAsia="굴림" w:hAnsi="굴림"/>
                <w:kern w:val="0"/>
                <w:sz w:val="22"/>
              </w:rPr>
              <w:t xml:space="preserve">, </w:t>
            </w:r>
            <w:r w:rsidRPr="001250B5">
              <w:rPr>
                <w:rFonts w:ascii="굴림" w:eastAsia="굴림" w:hAnsi="굴림" w:hint="eastAsia"/>
                <w:kern w:val="0"/>
                <w:sz w:val="22"/>
              </w:rPr>
              <w:t>지명</w:t>
            </w:r>
            <w:r w:rsidRPr="001250B5">
              <w:rPr>
                <w:rFonts w:ascii="굴림" w:eastAsia="굴림" w:hAnsi="굴림"/>
                <w:kern w:val="0"/>
                <w:sz w:val="22"/>
              </w:rPr>
              <w:t xml:space="preserve">) </w:t>
            </w:r>
            <w:r w:rsidRPr="001250B5">
              <w:rPr>
                <w:rFonts w:ascii="굴림" w:eastAsia="굴림" w:hAnsi="굴림" w:hint="eastAsia"/>
                <w:kern w:val="0"/>
                <w:sz w:val="22"/>
              </w:rPr>
              <w:t>경쟁입찰에</w:t>
            </w:r>
            <w:r w:rsidRPr="001250B5">
              <w:rPr>
                <w:rFonts w:ascii="굴림" w:eastAsia="굴림" w:hAnsi="굴림"/>
                <w:kern w:val="0"/>
                <w:sz w:val="22"/>
              </w:rPr>
              <w:t xml:space="preserve"> </w:t>
            </w:r>
            <w:r w:rsidRPr="001250B5">
              <w:rPr>
                <w:rFonts w:ascii="굴림" w:eastAsia="굴림" w:hAnsi="굴림" w:hint="eastAsia"/>
                <w:kern w:val="0"/>
                <w:sz w:val="22"/>
              </w:rPr>
              <w:t>참가하고자</w:t>
            </w:r>
            <w:r w:rsidRPr="001250B5">
              <w:rPr>
                <w:rFonts w:ascii="굴림" w:eastAsia="굴림" w:hAnsi="굴림"/>
                <w:kern w:val="0"/>
                <w:sz w:val="22"/>
              </w:rPr>
              <w:t xml:space="preserve"> </w:t>
            </w:r>
            <w:r w:rsidRPr="001250B5">
              <w:rPr>
                <w:rFonts w:ascii="굴림" w:eastAsia="굴림" w:hAnsi="굴림" w:hint="eastAsia"/>
                <w:kern w:val="0"/>
                <w:sz w:val="22"/>
              </w:rPr>
              <w:t>귀청에서</w:t>
            </w:r>
            <w:r w:rsidRPr="001250B5">
              <w:rPr>
                <w:rFonts w:ascii="굴림" w:eastAsia="굴림" w:hAnsi="굴림"/>
                <w:kern w:val="0"/>
                <w:sz w:val="22"/>
              </w:rPr>
              <w:t xml:space="preserve"> </w:t>
            </w:r>
            <w:r w:rsidRPr="001250B5">
              <w:rPr>
                <w:rFonts w:ascii="굴림" w:eastAsia="굴림" w:hAnsi="굴림" w:hint="eastAsia"/>
                <w:kern w:val="0"/>
                <w:sz w:val="22"/>
              </w:rPr>
              <w:t>정한</w:t>
            </w:r>
            <w:r w:rsidRPr="001250B5">
              <w:rPr>
                <w:rFonts w:ascii="굴림" w:eastAsia="굴림" w:hAnsi="굴림"/>
                <w:kern w:val="0"/>
                <w:sz w:val="22"/>
              </w:rPr>
              <w:t xml:space="preserve"> </w:t>
            </w:r>
            <w:r w:rsidRPr="001250B5">
              <w:rPr>
                <w:rFonts w:ascii="굴림" w:eastAsia="굴림" w:hAnsi="굴림" w:hint="eastAsia"/>
                <w:kern w:val="0"/>
                <w:sz w:val="22"/>
              </w:rPr>
              <w:t>물품</w:t>
            </w:r>
            <w:r w:rsidRPr="001250B5">
              <w:rPr>
                <w:rFonts w:ascii="굴림" w:eastAsia="굴림" w:hAnsi="굴림"/>
                <w:kern w:val="0"/>
                <w:sz w:val="22"/>
              </w:rPr>
              <w:t xml:space="preserve"> </w:t>
            </w:r>
            <w:r w:rsidRPr="001250B5">
              <w:rPr>
                <w:rFonts w:ascii="굴림" w:eastAsia="굴림" w:hAnsi="굴림" w:hint="eastAsia"/>
                <w:kern w:val="0"/>
                <w:sz w:val="22"/>
              </w:rPr>
              <w:t>구매</w:t>
            </w:r>
            <w:r w:rsidRPr="001250B5">
              <w:rPr>
                <w:rFonts w:ascii="굴림" w:eastAsia="굴림" w:hAnsi="굴림"/>
                <w:kern w:val="0"/>
                <w:sz w:val="22"/>
              </w:rPr>
              <w:t>(</w:t>
            </w:r>
            <w:r w:rsidRPr="001250B5">
              <w:rPr>
                <w:rFonts w:ascii="굴림" w:eastAsia="굴림" w:hAnsi="굴림" w:hint="eastAsia"/>
                <w:kern w:val="0"/>
                <w:sz w:val="22"/>
              </w:rPr>
              <w:t>용역</w:t>
            </w:r>
            <w:r w:rsidRPr="001250B5">
              <w:rPr>
                <w:rFonts w:ascii="굴림" w:eastAsia="굴림" w:hAnsi="굴림"/>
                <w:kern w:val="0"/>
                <w:sz w:val="22"/>
              </w:rPr>
              <w:t xml:space="preserve">) </w:t>
            </w:r>
            <w:r w:rsidRPr="001250B5">
              <w:rPr>
                <w:rFonts w:ascii="굴림" w:eastAsia="굴림" w:hAnsi="굴림" w:hint="eastAsia"/>
                <w:kern w:val="0"/>
                <w:sz w:val="22"/>
              </w:rPr>
              <w:t>입찰유의서</w:t>
            </w:r>
            <w:r w:rsidRPr="001250B5">
              <w:rPr>
                <w:rFonts w:ascii="굴림" w:eastAsia="굴림" w:hAnsi="굴림"/>
                <w:kern w:val="0"/>
                <w:sz w:val="22"/>
              </w:rPr>
              <w:t xml:space="preserve">, </w:t>
            </w:r>
            <w:r w:rsidRPr="001250B5">
              <w:rPr>
                <w:rFonts w:ascii="굴림" w:eastAsia="굴림" w:hAnsi="굴림" w:hint="eastAsia"/>
                <w:kern w:val="0"/>
                <w:sz w:val="22"/>
              </w:rPr>
              <w:t>계약일반조건</w:t>
            </w:r>
            <w:r w:rsidRPr="001250B5">
              <w:rPr>
                <w:rFonts w:ascii="굴림" w:eastAsia="굴림" w:hAnsi="굴림"/>
                <w:kern w:val="0"/>
                <w:sz w:val="22"/>
              </w:rPr>
              <w:t xml:space="preserve">, </w:t>
            </w:r>
            <w:r w:rsidRPr="001250B5">
              <w:rPr>
                <w:rFonts w:ascii="굴림" w:eastAsia="굴림" w:hAnsi="굴림" w:hint="eastAsia"/>
                <w:kern w:val="0"/>
                <w:sz w:val="22"/>
              </w:rPr>
              <w:t>조건부</w:t>
            </w:r>
            <w:r w:rsidRPr="001250B5">
              <w:rPr>
                <w:rFonts w:ascii="굴림" w:eastAsia="굴림" w:hAnsi="굴림"/>
                <w:kern w:val="0"/>
                <w:sz w:val="22"/>
              </w:rPr>
              <w:t xml:space="preserve"> </w:t>
            </w:r>
            <w:r w:rsidRPr="001250B5">
              <w:rPr>
                <w:rFonts w:ascii="굴림" w:eastAsia="굴림" w:hAnsi="굴림" w:hint="eastAsia"/>
                <w:kern w:val="0"/>
                <w:sz w:val="22"/>
              </w:rPr>
              <w:t>낙찰조건</w:t>
            </w:r>
            <w:r w:rsidRPr="001250B5">
              <w:rPr>
                <w:rFonts w:ascii="굴림" w:eastAsia="굴림" w:hAnsi="굴림"/>
                <w:kern w:val="0"/>
                <w:sz w:val="22"/>
              </w:rPr>
              <w:t xml:space="preserve">, </w:t>
            </w:r>
            <w:r w:rsidRPr="001250B5">
              <w:rPr>
                <w:rFonts w:ascii="굴림" w:eastAsia="굴림" w:hAnsi="굴림" w:hint="eastAsia"/>
                <w:kern w:val="0"/>
                <w:sz w:val="22"/>
              </w:rPr>
              <w:t>서약서</w:t>
            </w:r>
            <w:r w:rsidRPr="001250B5">
              <w:rPr>
                <w:rFonts w:ascii="굴림" w:eastAsia="굴림" w:hAnsi="굴림"/>
                <w:kern w:val="0"/>
                <w:sz w:val="22"/>
              </w:rPr>
              <w:t xml:space="preserve"> </w:t>
            </w:r>
            <w:r w:rsidRPr="001250B5">
              <w:rPr>
                <w:rFonts w:ascii="굴림" w:eastAsia="굴림" w:hAnsi="굴림" w:hint="eastAsia"/>
                <w:kern w:val="0"/>
                <w:sz w:val="22"/>
              </w:rPr>
              <w:t>및</w:t>
            </w:r>
            <w:r w:rsidRPr="001250B5">
              <w:rPr>
                <w:rFonts w:ascii="굴림" w:eastAsia="굴림" w:hAnsi="굴림"/>
                <w:kern w:val="0"/>
                <w:sz w:val="22"/>
              </w:rPr>
              <w:t xml:space="preserve"> </w:t>
            </w:r>
            <w:r w:rsidRPr="001250B5">
              <w:rPr>
                <w:rFonts w:ascii="굴림" w:eastAsia="굴림" w:hAnsi="굴림" w:hint="eastAsia"/>
                <w:kern w:val="0"/>
                <w:sz w:val="22"/>
              </w:rPr>
              <w:t>입찰</w:t>
            </w:r>
            <w:r w:rsidRPr="001250B5">
              <w:rPr>
                <w:rFonts w:ascii="굴림" w:eastAsia="굴림" w:hAnsi="굴림"/>
                <w:kern w:val="0"/>
                <w:sz w:val="22"/>
              </w:rPr>
              <w:t xml:space="preserve"> </w:t>
            </w:r>
            <w:r w:rsidRPr="001250B5">
              <w:rPr>
                <w:rFonts w:ascii="굴림" w:eastAsia="굴림" w:hAnsi="굴림" w:hint="eastAsia"/>
                <w:kern w:val="0"/>
                <w:sz w:val="22"/>
              </w:rPr>
              <w:t>공고사항을</w:t>
            </w:r>
            <w:r w:rsidRPr="001250B5">
              <w:rPr>
                <w:rFonts w:ascii="굴림" w:eastAsia="굴림" w:hAnsi="굴림"/>
                <w:kern w:val="0"/>
                <w:sz w:val="22"/>
              </w:rPr>
              <w:t xml:space="preserve"> </w:t>
            </w:r>
            <w:r w:rsidRPr="001250B5">
              <w:rPr>
                <w:rFonts w:ascii="굴림" w:eastAsia="굴림" w:hAnsi="굴림" w:hint="eastAsia"/>
                <w:kern w:val="0"/>
                <w:sz w:val="22"/>
              </w:rPr>
              <w:t>모두</w:t>
            </w:r>
            <w:r w:rsidRPr="001250B5">
              <w:rPr>
                <w:rFonts w:ascii="굴림" w:eastAsia="굴림" w:hAnsi="굴림"/>
                <w:kern w:val="0"/>
                <w:sz w:val="22"/>
              </w:rPr>
              <w:t xml:space="preserve"> </w:t>
            </w:r>
            <w:r w:rsidRPr="001250B5">
              <w:rPr>
                <w:rFonts w:ascii="굴림" w:eastAsia="굴림" w:hAnsi="굴림" w:hint="eastAsia"/>
                <w:kern w:val="0"/>
                <w:sz w:val="22"/>
              </w:rPr>
              <w:t>숙지하여</w:t>
            </w:r>
            <w:r w:rsidRPr="001250B5">
              <w:rPr>
                <w:rFonts w:ascii="굴림" w:eastAsia="굴림" w:hAnsi="굴림"/>
                <w:kern w:val="0"/>
                <w:sz w:val="22"/>
              </w:rPr>
              <w:t xml:space="preserve"> </w:t>
            </w:r>
            <w:r w:rsidRPr="001250B5">
              <w:rPr>
                <w:rFonts w:ascii="굴림" w:eastAsia="굴림" w:hAnsi="굴림" w:hint="eastAsia"/>
                <w:kern w:val="0"/>
                <w:sz w:val="22"/>
              </w:rPr>
              <w:t>수락하고</w:t>
            </w:r>
            <w:r w:rsidRPr="001250B5">
              <w:rPr>
                <w:rFonts w:ascii="굴림" w:eastAsia="굴림" w:hAnsi="굴림"/>
                <w:kern w:val="0"/>
                <w:sz w:val="22"/>
              </w:rPr>
              <w:t xml:space="preserve">, </w:t>
            </w:r>
            <w:r w:rsidRPr="001250B5">
              <w:rPr>
                <w:rFonts w:ascii="굴림" w:eastAsia="굴림" w:hAnsi="굴림" w:hint="eastAsia"/>
                <w:kern w:val="0"/>
                <w:sz w:val="22"/>
              </w:rPr>
              <w:t>입찰보증금</w:t>
            </w:r>
            <w:r w:rsidRPr="001250B5">
              <w:rPr>
                <w:rFonts w:ascii="굴림" w:eastAsia="굴림" w:hAnsi="굴림"/>
                <w:kern w:val="0"/>
                <w:sz w:val="22"/>
              </w:rPr>
              <w:t xml:space="preserve"> </w:t>
            </w:r>
            <w:r w:rsidRPr="001250B5">
              <w:rPr>
                <w:rFonts w:ascii="굴림" w:eastAsia="굴림" w:hAnsi="굴림" w:hint="eastAsia"/>
                <w:kern w:val="0"/>
                <w:sz w:val="22"/>
              </w:rPr>
              <w:t>유효기한</w:t>
            </w:r>
            <w:r w:rsidRPr="001250B5">
              <w:rPr>
                <w:rFonts w:ascii="굴림" w:eastAsia="굴림" w:hAnsi="굴림"/>
                <w:kern w:val="0"/>
                <w:sz w:val="22"/>
              </w:rPr>
              <w:t xml:space="preserve"> </w:t>
            </w:r>
            <w:r w:rsidRPr="001250B5">
              <w:rPr>
                <w:rFonts w:ascii="굴림" w:eastAsia="굴림" w:hAnsi="굴림" w:hint="eastAsia"/>
                <w:kern w:val="0"/>
                <w:sz w:val="22"/>
              </w:rPr>
              <w:t>이내에</w:t>
            </w:r>
            <w:r w:rsidRPr="001250B5">
              <w:rPr>
                <w:rFonts w:ascii="굴림" w:eastAsia="굴림" w:hAnsi="굴림"/>
                <w:kern w:val="0"/>
                <w:sz w:val="22"/>
              </w:rPr>
              <w:t xml:space="preserve"> </w:t>
            </w:r>
            <w:r w:rsidRPr="001250B5">
              <w:rPr>
                <w:rFonts w:ascii="굴림" w:eastAsia="굴림" w:hAnsi="굴림" w:hint="eastAsia"/>
                <w:kern w:val="0"/>
                <w:sz w:val="22"/>
              </w:rPr>
              <w:t>귀청의</w:t>
            </w:r>
            <w:r w:rsidRPr="001250B5">
              <w:rPr>
                <w:rFonts w:ascii="굴림" w:eastAsia="굴림" w:hAnsi="굴림"/>
                <w:kern w:val="0"/>
                <w:sz w:val="22"/>
              </w:rPr>
              <w:t xml:space="preserve"> </w:t>
            </w:r>
            <w:r w:rsidRPr="001250B5">
              <w:rPr>
                <w:rFonts w:ascii="굴림" w:eastAsia="굴림" w:hAnsi="굴림" w:hint="eastAsia"/>
                <w:kern w:val="0"/>
                <w:sz w:val="22"/>
              </w:rPr>
              <w:t>요청에</w:t>
            </w:r>
            <w:r w:rsidRPr="001250B5">
              <w:rPr>
                <w:rFonts w:ascii="굴림" w:eastAsia="굴림" w:hAnsi="굴림"/>
                <w:kern w:val="0"/>
                <w:sz w:val="22"/>
              </w:rPr>
              <w:t xml:space="preserve"> </w:t>
            </w:r>
            <w:r w:rsidRPr="001250B5">
              <w:rPr>
                <w:rFonts w:ascii="굴림" w:eastAsia="굴림" w:hAnsi="굴림" w:hint="eastAsia"/>
                <w:kern w:val="0"/>
                <w:sz w:val="22"/>
              </w:rPr>
              <w:t>따라</w:t>
            </w:r>
            <w:r w:rsidRPr="001250B5">
              <w:rPr>
                <w:rFonts w:ascii="굴림" w:eastAsia="굴림" w:hAnsi="굴림"/>
                <w:kern w:val="0"/>
                <w:sz w:val="22"/>
              </w:rPr>
              <w:t xml:space="preserve"> </w:t>
            </w:r>
            <w:r w:rsidRPr="001250B5">
              <w:rPr>
                <w:rFonts w:ascii="굴림" w:eastAsia="굴림" w:hAnsi="굴림" w:hint="eastAsia"/>
                <w:kern w:val="0"/>
                <w:sz w:val="22"/>
              </w:rPr>
              <w:t>계약을</w:t>
            </w:r>
            <w:r w:rsidRPr="001250B5">
              <w:rPr>
                <w:rFonts w:ascii="굴림" w:eastAsia="굴림" w:hAnsi="굴림"/>
                <w:kern w:val="0"/>
                <w:sz w:val="22"/>
              </w:rPr>
              <w:t xml:space="preserve"> </w:t>
            </w:r>
            <w:r w:rsidRPr="001250B5">
              <w:rPr>
                <w:rFonts w:ascii="굴림" w:eastAsia="굴림" w:hAnsi="굴림" w:hint="eastAsia"/>
                <w:kern w:val="0"/>
                <w:sz w:val="22"/>
              </w:rPr>
              <w:t>체결하고</w:t>
            </w:r>
            <w:r w:rsidRPr="001250B5">
              <w:rPr>
                <w:rFonts w:ascii="굴림" w:eastAsia="굴림" w:hAnsi="굴림"/>
                <w:kern w:val="0"/>
                <w:sz w:val="22"/>
              </w:rPr>
              <w:t xml:space="preserve"> </w:t>
            </w:r>
            <w:r w:rsidRPr="001250B5">
              <w:rPr>
                <w:rFonts w:ascii="굴림" w:eastAsia="굴림" w:hAnsi="굴림" w:hint="eastAsia"/>
                <w:kern w:val="0"/>
                <w:sz w:val="22"/>
              </w:rPr>
              <w:t>계약품목을</w:t>
            </w:r>
            <w:r w:rsidRPr="001250B5">
              <w:rPr>
                <w:rFonts w:ascii="굴림" w:eastAsia="굴림" w:hAnsi="굴림"/>
                <w:kern w:val="0"/>
                <w:sz w:val="22"/>
              </w:rPr>
              <w:t xml:space="preserve"> </w:t>
            </w:r>
            <w:r w:rsidRPr="001250B5">
              <w:rPr>
                <w:rFonts w:ascii="굴림" w:eastAsia="굴림" w:hAnsi="굴림" w:hint="eastAsia"/>
                <w:kern w:val="0"/>
                <w:sz w:val="22"/>
              </w:rPr>
              <w:t>지정기한</w:t>
            </w:r>
            <w:r w:rsidRPr="001250B5">
              <w:rPr>
                <w:rFonts w:ascii="굴림" w:eastAsia="굴림" w:hAnsi="굴림"/>
                <w:kern w:val="0"/>
                <w:sz w:val="22"/>
              </w:rPr>
              <w:t xml:space="preserve"> </w:t>
            </w:r>
            <w:r w:rsidRPr="001250B5">
              <w:rPr>
                <w:rFonts w:ascii="굴림" w:eastAsia="굴림" w:hAnsi="굴림" w:hint="eastAsia"/>
                <w:kern w:val="0"/>
                <w:sz w:val="22"/>
              </w:rPr>
              <w:t>내에</w:t>
            </w:r>
            <w:r w:rsidRPr="001250B5">
              <w:rPr>
                <w:rFonts w:ascii="굴림" w:eastAsia="굴림" w:hAnsi="굴림"/>
                <w:kern w:val="0"/>
                <w:sz w:val="22"/>
              </w:rPr>
              <w:t xml:space="preserve"> </w:t>
            </w:r>
            <w:r w:rsidRPr="001250B5">
              <w:rPr>
                <w:rFonts w:ascii="굴림" w:eastAsia="굴림" w:hAnsi="굴림" w:hint="eastAsia"/>
                <w:kern w:val="0"/>
                <w:sz w:val="22"/>
              </w:rPr>
              <w:t>납품할</w:t>
            </w:r>
            <w:r w:rsidRPr="001250B5">
              <w:rPr>
                <w:rFonts w:ascii="굴림" w:eastAsia="굴림" w:hAnsi="굴림"/>
                <w:kern w:val="0"/>
                <w:sz w:val="22"/>
              </w:rPr>
              <w:t xml:space="preserve"> </w:t>
            </w:r>
            <w:r w:rsidRPr="001250B5">
              <w:rPr>
                <w:rFonts w:ascii="굴림" w:eastAsia="굴림" w:hAnsi="굴림" w:hint="eastAsia"/>
                <w:kern w:val="0"/>
                <w:sz w:val="22"/>
              </w:rPr>
              <w:t>것을</w:t>
            </w:r>
            <w:r w:rsidRPr="001250B5">
              <w:rPr>
                <w:rFonts w:ascii="굴림" w:eastAsia="굴림" w:hAnsi="굴림"/>
                <w:kern w:val="0"/>
                <w:sz w:val="22"/>
              </w:rPr>
              <w:t xml:space="preserve"> </w:t>
            </w:r>
            <w:r w:rsidRPr="001250B5">
              <w:rPr>
                <w:rFonts w:ascii="굴림" w:eastAsia="굴림" w:hAnsi="굴림" w:hint="eastAsia"/>
                <w:kern w:val="0"/>
                <w:sz w:val="22"/>
              </w:rPr>
              <w:t>확약하며</w:t>
            </w:r>
            <w:r w:rsidRPr="001250B5">
              <w:rPr>
                <w:rFonts w:ascii="굴림" w:eastAsia="굴림" w:hAnsi="굴림"/>
                <w:kern w:val="0"/>
                <w:sz w:val="22"/>
              </w:rPr>
              <w:t xml:space="preserve">, </w:t>
            </w:r>
            <w:r w:rsidRPr="001250B5">
              <w:rPr>
                <w:rFonts w:ascii="굴림" w:eastAsia="굴림" w:hAnsi="굴림" w:hint="eastAsia"/>
                <w:kern w:val="0"/>
                <w:sz w:val="22"/>
              </w:rPr>
              <w:t>요구된</w:t>
            </w:r>
            <w:r w:rsidRPr="001250B5">
              <w:rPr>
                <w:rFonts w:ascii="굴림" w:eastAsia="굴림" w:hAnsi="굴림"/>
                <w:kern w:val="0"/>
                <w:sz w:val="22"/>
              </w:rPr>
              <w:t xml:space="preserve"> </w:t>
            </w:r>
            <w:r w:rsidRPr="001250B5">
              <w:rPr>
                <w:rFonts w:ascii="굴림" w:eastAsia="굴림" w:hAnsi="굴림" w:hint="eastAsia"/>
                <w:kern w:val="0"/>
                <w:sz w:val="22"/>
              </w:rPr>
              <w:t>입찰서류를</w:t>
            </w:r>
            <w:r w:rsidRPr="001250B5">
              <w:rPr>
                <w:rFonts w:ascii="굴림" w:eastAsia="굴림" w:hAnsi="굴림"/>
                <w:kern w:val="0"/>
                <w:sz w:val="22"/>
              </w:rPr>
              <w:t xml:space="preserve"> </w:t>
            </w:r>
            <w:r w:rsidRPr="001250B5">
              <w:rPr>
                <w:rFonts w:ascii="굴림" w:eastAsia="굴림" w:hAnsi="굴림" w:hint="eastAsia"/>
                <w:kern w:val="0"/>
                <w:sz w:val="22"/>
              </w:rPr>
              <w:t>첨부하여</w:t>
            </w:r>
            <w:r w:rsidRPr="001250B5">
              <w:rPr>
                <w:rFonts w:ascii="굴림" w:eastAsia="굴림" w:hAnsi="굴림"/>
                <w:kern w:val="0"/>
                <w:sz w:val="22"/>
              </w:rPr>
              <w:t xml:space="preserve"> </w:t>
            </w:r>
            <w:r w:rsidRPr="001250B5">
              <w:rPr>
                <w:rFonts w:ascii="굴림" w:eastAsia="굴림" w:hAnsi="굴림" w:hint="eastAsia"/>
                <w:kern w:val="0"/>
                <w:sz w:val="22"/>
              </w:rPr>
              <w:t>입찰참가</w:t>
            </w:r>
            <w:r w:rsidRPr="001250B5">
              <w:rPr>
                <w:rFonts w:ascii="굴림" w:eastAsia="굴림" w:hAnsi="굴림"/>
                <w:kern w:val="0"/>
                <w:sz w:val="22"/>
              </w:rPr>
              <w:t xml:space="preserve"> </w:t>
            </w:r>
            <w:r w:rsidRPr="001250B5">
              <w:rPr>
                <w:rFonts w:ascii="굴림" w:eastAsia="굴림" w:hAnsi="굴림" w:hint="eastAsia"/>
                <w:kern w:val="0"/>
                <w:sz w:val="22"/>
              </w:rPr>
              <w:t>신청서를</w:t>
            </w:r>
            <w:r w:rsidRPr="001250B5">
              <w:rPr>
                <w:rFonts w:ascii="굴림" w:eastAsia="굴림" w:hAnsi="굴림"/>
                <w:kern w:val="0"/>
                <w:sz w:val="22"/>
              </w:rPr>
              <w:t xml:space="preserve"> </w:t>
            </w:r>
            <w:r w:rsidRPr="001250B5">
              <w:rPr>
                <w:rFonts w:ascii="굴림" w:eastAsia="굴림" w:hAnsi="굴림" w:hint="eastAsia"/>
                <w:kern w:val="0"/>
                <w:sz w:val="22"/>
              </w:rPr>
              <w:t>제출합니다</w:t>
            </w:r>
            <w:r w:rsidRPr="001250B5">
              <w:rPr>
                <w:rFonts w:ascii="굴림" w:eastAsia="굴림" w:hAnsi="굴림"/>
                <w:kern w:val="0"/>
                <w:sz w:val="22"/>
              </w:rPr>
              <w:t xml:space="preserve">. </w:t>
            </w:r>
          </w:p>
          <w:p w:rsidR="005E4B7D" w:rsidRPr="001250B5" w:rsidRDefault="005E4B7D" w:rsidP="004C3EF5">
            <w:pPr>
              <w:widowControl/>
              <w:wordWrap/>
              <w:autoSpaceDE/>
              <w:autoSpaceDN/>
              <w:spacing w:after="0" w:line="300" w:lineRule="exact"/>
              <w:ind w:leftChars="50" w:left="100" w:rightChars="50" w:right="100" w:firstLineChars="100" w:firstLine="220"/>
              <w:rPr>
                <w:rFonts w:ascii="굴림" w:eastAsia="굴림" w:hAnsi="굴림"/>
                <w:kern w:val="0"/>
                <w:sz w:val="22"/>
              </w:rPr>
            </w:pPr>
            <w:r w:rsidRPr="001250B5">
              <w:rPr>
                <w:rFonts w:ascii="굴림" w:eastAsia="굴림" w:hAnsi="굴림" w:hint="eastAsia"/>
                <w:kern w:val="0"/>
                <w:sz w:val="22"/>
              </w:rPr>
              <w:t>또한</w:t>
            </w:r>
            <w:r w:rsidRPr="001250B5">
              <w:rPr>
                <w:rFonts w:ascii="굴림" w:eastAsia="굴림" w:hAnsi="굴림"/>
                <w:kern w:val="0"/>
                <w:sz w:val="22"/>
              </w:rPr>
              <w:t xml:space="preserve"> </w:t>
            </w:r>
            <w:r w:rsidRPr="001250B5">
              <w:rPr>
                <w:rFonts w:ascii="굴림" w:eastAsia="굴림" w:hAnsi="굴림" w:hint="eastAsia"/>
                <w:kern w:val="0"/>
                <w:sz w:val="22"/>
              </w:rPr>
              <w:t>제출된</w:t>
            </w:r>
            <w:r w:rsidRPr="001250B5">
              <w:rPr>
                <w:rFonts w:ascii="굴림" w:eastAsia="굴림" w:hAnsi="굴림"/>
                <w:kern w:val="0"/>
                <w:sz w:val="22"/>
              </w:rPr>
              <w:t xml:space="preserve"> </w:t>
            </w:r>
            <w:r w:rsidRPr="001250B5">
              <w:rPr>
                <w:rFonts w:ascii="굴림" w:eastAsia="굴림" w:hAnsi="굴림" w:hint="eastAsia"/>
                <w:kern w:val="0"/>
                <w:sz w:val="22"/>
              </w:rPr>
              <w:t>서류의</w:t>
            </w:r>
            <w:r w:rsidRPr="001250B5">
              <w:rPr>
                <w:rFonts w:ascii="굴림" w:eastAsia="굴림" w:hAnsi="굴림"/>
                <w:kern w:val="0"/>
                <w:sz w:val="22"/>
              </w:rPr>
              <w:t xml:space="preserve"> </w:t>
            </w:r>
            <w:r w:rsidRPr="001250B5">
              <w:rPr>
                <w:rFonts w:ascii="굴림" w:eastAsia="굴림" w:hAnsi="굴림" w:hint="eastAsia"/>
                <w:kern w:val="0"/>
                <w:sz w:val="22"/>
              </w:rPr>
              <w:t>모든</w:t>
            </w:r>
            <w:r w:rsidRPr="001250B5">
              <w:rPr>
                <w:rFonts w:ascii="굴림" w:eastAsia="굴림" w:hAnsi="굴림"/>
                <w:kern w:val="0"/>
                <w:sz w:val="22"/>
              </w:rPr>
              <w:t xml:space="preserve"> </w:t>
            </w:r>
            <w:r w:rsidRPr="001250B5">
              <w:rPr>
                <w:rFonts w:ascii="굴림" w:eastAsia="굴림" w:hAnsi="굴림" w:hint="eastAsia"/>
                <w:kern w:val="0"/>
                <w:sz w:val="22"/>
              </w:rPr>
              <w:t>기재사항은</w:t>
            </w:r>
            <w:r w:rsidRPr="001250B5">
              <w:rPr>
                <w:rFonts w:ascii="굴림" w:eastAsia="굴림" w:hAnsi="굴림"/>
                <w:kern w:val="0"/>
                <w:sz w:val="22"/>
              </w:rPr>
              <w:t xml:space="preserve"> </w:t>
            </w:r>
            <w:r w:rsidRPr="001250B5">
              <w:rPr>
                <w:rFonts w:ascii="굴림" w:eastAsia="굴림" w:hAnsi="굴림" w:hint="eastAsia"/>
                <w:kern w:val="0"/>
                <w:sz w:val="22"/>
              </w:rPr>
              <w:t>사실과</w:t>
            </w:r>
            <w:r w:rsidRPr="001250B5">
              <w:rPr>
                <w:rFonts w:ascii="굴림" w:eastAsia="굴림" w:hAnsi="굴림"/>
                <w:kern w:val="0"/>
                <w:sz w:val="22"/>
              </w:rPr>
              <w:t xml:space="preserve"> </w:t>
            </w:r>
            <w:r w:rsidRPr="001250B5">
              <w:rPr>
                <w:rFonts w:ascii="굴림" w:eastAsia="굴림" w:hAnsi="굴림" w:hint="eastAsia"/>
                <w:kern w:val="0"/>
                <w:sz w:val="22"/>
              </w:rPr>
              <w:t>다르지</w:t>
            </w:r>
            <w:r w:rsidRPr="001250B5">
              <w:rPr>
                <w:rFonts w:ascii="굴림" w:eastAsia="굴림" w:hAnsi="굴림"/>
                <w:kern w:val="0"/>
                <w:sz w:val="22"/>
              </w:rPr>
              <w:t xml:space="preserve"> </w:t>
            </w:r>
            <w:r w:rsidRPr="001250B5">
              <w:rPr>
                <w:rFonts w:ascii="굴림" w:eastAsia="굴림" w:hAnsi="굴림" w:hint="eastAsia"/>
                <w:kern w:val="0"/>
                <w:sz w:val="22"/>
              </w:rPr>
              <w:t>않으며</w:t>
            </w:r>
            <w:r w:rsidRPr="001250B5">
              <w:rPr>
                <w:rFonts w:ascii="굴림" w:eastAsia="굴림" w:hAnsi="굴림"/>
                <w:kern w:val="0"/>
                <w:sz w:val="22"/>
              </w:rPr>
              <w:t xml:space="preserve">, </w:t>
            </w:r>
            <w:r w:rsidRPr="001250B5">
              <w:rPr>
                <w:rFonts w:ascii="굴림" w:eastAsia="굴림" w:hAnsi="굴림" w:hint="eastAsia"/>
                <w:kern w:val="0"/>
                <w:sz w:val="22"/>
              </w:rPr>
              <w:t>만약</w:t>
            </w:r>
            <w:r w:rsidRPr="001250B5">
              <w:rPr>
                <w:rFonts w:ascii="굴림" w:eastAsia="굴림" w:hAnsi="굴림"/>
                <w:kern w:val="0"/>
                <w:sz w:val="22"/>
              </w:rPr>
              <w:t xml:space="preserve"> </w:t>
            </w:r>
            <w:r w:rsidRPr="001250B5">
              <w:rPr>
                <w:rFonts w:ascii="굴림" w:eastAsia="굴림" w:hAnsi="굴림" w:hint="eastAsia"/>
                <w:kern w:val="0"/>
                <w:sz w:val="22"/>
              </w:rPr>
              <w:t>허위</w:t>
            </w:r>
            <w:r w:rsidRPr="001250B5">
              <w:rPr>
                <w:rFonts w:ascii="굴림" w:eastAsia="굴림" w:hAnsi="굴림"/>
                <w:kern w:val="0"/>
                <w:sz w:val="22"/>
              </w:rPr>
              <w:t xml:space="preserve"> </w:t>
            </w:r>
            <w:r w:rsidRPr="001250B5">
              <w:rPr>
                <w:rFonts w:ascii="굴림" w:eastAsia="굴림" w:hAnsi="굴림" w:hint="eastAsia"/>
                <w:kern w:val="0"/>
                <w:sz w:val="22"/>
              </w:rPr>
              <w:t>또는</w:t>
            </w:r>
            <w:r w:rsidRPr="001250B5">
              <w:rPr>
                <w:rFonts w:ascii="굴림" w:eastAsia="굴림" w:hAnsi="굴림"/>
                <w:kern w:val="0"/>
                <w:sz w:val="22"/>
              </w:rPr>
              <w:t xml:space="preserve"> </w:t>
            </w:r>
            <w:r w:rsidRPr="001250B5">
              <w:rPr>
                <w:rFonts w:ascii="굴림" w:eastAsia="굴림" w:hAnsi="굴림" w:hint="eastAsia"/>
                <w:kern w:val="0"/>
                <w:sz w:val="22"/>
              </w:rPr>
              <w:t>하자가</w:t>
            </w:r>
            <w:r w:rsidRPr="001250B5">
              <w:rPr>
                <w:rFonts w:ascii="굴림" w:eastAsia="굴림" w:hAnsi="굴림"/>
                <w:kern w:val="0"/>
                <w:sz w:val="22"/>
              </w:rPr>
              <w:t xml:space="preserve"> </w:t>
            </w:r>
            <w:r w:rsidRPr="001250B5">
              <w:rPr>
                <w:rFonts w:ascii="굴림" w:eastAsia="굴림" w:hAnsi="굴림" w:hint="eastAsia"/>
                <w:kern w:val="0"/>
                <w:sz w:val="22"/>
              </w:rPr>
              <w:t>있거나</w:t>
            </w:r>
            <w:r w:rsidRPr="001250B5">
              <w:rPr>
                <w:rFonts w:ascii="굴림" w:eastAsia="굴림" w:hAnsi="굴림"/>
                <w:kern w:val="0"/>
                <w:sz w:val="22"/>
              </w:rPr>
              <w:t xml:space="preserve"> </w:t>
            </w:r>
            <w:r w:rsidRPr="001250B5">
              <w:rPr>
                <w:rFonts w:ascii="굴림" w:eastAsia="굴림" w:hAnsi="굴림" w:hint="eastAsia"/>
                <w:kern w:val="0"/>
                <w:sz w:val="22"/>
              </w:rPr>
              <w:t>원본을</w:t>
            </w:r>
            <w:r w:rsidRPr="001250B5">
              <w:rPr>
                <w:rFonts w:ascii="굴림" w:eastAsia="굴림" w:hAnsi="굴림"/>
                <w:kern w:val="0"/>
                <w:sz w:val="22"/>
              </w:rPr>
              <w:t xml:space="preserve"> </w:t>
            </w:r>
            <w:r w:rsidRPr="001250B5">
              <w:rPr>
                <w:rFonts w:ascii="굴림" w:eastAsia="굴림" w:hAnsi="굴림" w:hint="eastAsia"/>
                <w:kern w:val="0"/>
                <w:sz w:val="22"/>
              </w:rPr>
              <w:t>입찰일로부터</w:t>
            </w:r>
            <w:r w:rsidRPr="001250B5">
              <w:rPr>
                <w:rFonts w:ascii="굴림" w:eastAsia="굴림" w:hAnsi="굴림"/>
                <w:kern w:val="0"/>
                <w:sz w:val="22"/>
              </w:rPr>
              <w:t xml:space="preserve"> 10</w:t>
            </w:r>
            <w:r w:rsidRPr="001250B5">
              <w:rPr>
                <w:rFonts w:ascii="굴림" w:eastAsia="굴림" w:hAnsi="굴림" w:hint="eastAsia"/>
                <w:kern w:val="0"/>
                <w:sz w:val="22"/>
              </w:rPr>
              <w:t>일</w:t>
            </w:r>
            <w:r w:rsidRPr="001250B5">
              <w:rPr>
                <w:rFonts w:ascii="굴림" w:eastAsia="굴림" w:hAnsi="굴림"/>
                <w:kern w:val="0"/>
                <w:sz w:val="22"/>
              </w:rPr>
              <w:t xml:space="preserve"> </w:t>
            </w:r>
            <w:r w:rsidRPr="001250B5">
              <w:rPr>
                <w:rFonts w:ascii="굴림" w:eastAsia="굴림" w:hAnsi="굴림" w:hint="eastAsia"/>
                <w:kern w:val="0"/>
                <w:sz w:val="22"/>
              </w:rPr>
              <w:t>이내에</w:t>
            </w:r>
            <w:r w:rsidRPr="001250B5">
              <w:rPr>
                <w:rFonts w:ascii="굴림" w:eastAsia="굴림" w:hAnsi="굴림"/>
                <w:kern w:val="0"/>
                <w:sz w:val="22"/>
              </w:rPr>
              <w:t xml:space="preserve"> </w:t>
            </w:r>
            <w:r w:rsidRPr="001250B5">
              <w:rPr>
                <w:rFonts w:ascii="굴림" w:eastAsia="굴림" w:hAnsi="굴림" w:hint="eastAsia"/>
                <w:kern w:val="0"/>
                <w:sz w:val="22"/>
              </w:rPr>
              <w:t>제출하지</w:t>
            </w:r>
            <w:r w:rsidRPr="001250B5">
              <w:rPr>
                <w:rFonts w:ascii="굴림" w:eastAsia="굴림" w:hAnsi="굴림"/>
                <w:kern w:val="0"/>
                <w:sz w:val="22"/>
              </w:rPr>
              <w:t xml:space="preserve"> </w:t>
            </w:r>
            <w:r w:rsidRPr="001250B5">
              <w:rPr>
                <w:rFonts w:ascii="굴림" w:eastAsia="굴림" w:hAnsi="굴림" w:hint="eastAsia"/>
                <w:kern w:val="0"/>
                <w:sz w:val="22"/>
              </w:rPr>
              <w:t>아니할</w:t>
            </w:r>
            <w:r w:rsidRPr="001250B5">
              <w:rPr>
                <w:rFonts w:ascii="굴림" w:eastAsia="굴림" w:hAnsi="굴림"/>
                <w:kern w:val="0"/>
                <w:sz w:val="22"/>
              </w:rPr>
              <w:t xml:space="preserve"> </w:t>
            </w:r>
            <w:r w:rsidRPr="001250B5">
              <w:rPr>
                <w:rFonts w:ascii="굴림" w:eastAsia="굴림" w:hAnsi="굴림" w:hint="eastAsia"/>
                <w:kern w:val="0"/>
                <w:sz w:val="22"/>
              </w:rPr>
              <w:t>때에는</w:t>
            </w:r>
            <w:r w:rsidRPr="001250B5">
              <w:rPr>
                <w:rFonts w:ascii="굴림" w:eastAsia="굴림" w:hAnsi="굴림"/>
                <w:kern w:val="0"/>
                <w:sz w:val="22"/>
              </w:rPr>
              <w:t xml:space="preserve"> </w:t>
            </w:r>
            <w:r w:rsidRPr="001250B5">
              <w:rPr>
                <w:rFonts w:ascii="굴림" w:eastAsia="굴림" w:hAnsi="굴림" w:hint="eastAsia"/>
                <w:kern w:val="0"/>
                <w:sz w:val="22"/>
              </w:rPr>
              <w:t>본</w:t>
            </w:r>
            <w:r w:rsidRPr="001250B5">
              <w:rPr>
                <w:rFonts w:ascii="굴림" w:eastAsia="굴림" w:hAnsi="굴림"/>
                <w:kern w:val="0"/>
                <w:sz w:val="22"/>
              </w:rPr>
              <w:t xml:space="preserve"> </w:t>
            </w:r>
            <w:r w:rsidRPr="001250B5">
              <w:rPr>
                <w:rFonts w:ascii="굴림" w:eastAsia="굴림" w:hAnsi="굴림" w:hint="eastAsia"/>
                <w:kern w:val="0"/>
                <w:sz w:val="22"/>
              </w:rPr>
              <w:t>입찰</w:t>
            </w:r>
            <w:r w:rsidRPr="001250B5">
              <w:rPr>
                <w:rFonts w:ascii="굴림" w:eastAsia="굴림" w:hAnsi="굴림"/>
                <w:kern w:val="0"/>
                <w:sz w:val="22"/>
              </w:rPr>
              <w:t xml:space="preserve"> </w:t>
            </w:r>
            <w:r w:rsidRPr="001250B5">
              <w:rPr>
                <w:rFonts w:ascii="굴림" w:eastAsia="굴림" w:hAnsi="굴림" w:hint="eastAsia"/>
                <w:kern w:val="0"/>
                <w:sz w:val="22"/>
              </w:rPr>
              <w:t>건을</w:t>
            </w:r>
            <w:r w:rsidRPr="001250B5">
              <w:rPr>
                <w:rFonts w:ascii="굴림" w:eastAsia="굴림" w:hAnsi="굴림"/>
                <w:kern w:val="0"/>
                <w:sz w:val="22"/>
              </w:rPr>
              <w:t xml:space="preserve"> </w:t>
            </w:r>
            <w:r w:rsidRPr="001250B5">
              <w:rPr>
                <w:rFonts w:ascii="굴림" w:eastAsia="굴림" w:hAnsi="굴림" w:hint="eastAsia"/>
                <w:kern w:val="0"/>
                <w:sz w:val="22"/>
              </w:rPr>
              <w:t>무효</w:t>
            </w:r>
            <w:r w:rsidRPr="001250B5">
              <w:rPr>
                <w:rFonts w:ascii="굴림" w:eastAsia="굴림" w:hAnsi="굴림"/>
                <w:kern w:val="0"/>
                <w:sz w:val="22"/>
              </w:rPr>
              <w:t xml:space="preserve"> </w:t>
            </w:r>
            <w:r w:rsidRPr="001250B5">
              <w:rPr>
                <w:rFonts w:ascii="굴림" w:eastAsia="굴림" w:hAnsi="굴림" w:hint="eastAsia"/>
                <w:kern w:val="0"/>
                <w:sz w:val="22"/>
              </w:rPr>
              <w:t>처리해도</w:t>
            </w:r>
            <w:r w:rsidRPr="001250B5">
              <w:rPr>
                <w:rFonts w:ascii="굴림" w:eastAsia="굴림" w:hAnsi="굴림"/>
                <w:kern w:val="0"/>
                <w:sz w:val="22"/>
              </w:rPr>
              <w:t xml:space="preserve"> </w:t>
            </w:r>
            <w:r w:rsidRPr="001250B5">
              <w:rPr>
                <w:rFonts w:ascii="굴림" w:eastAsia="굴림" w:hAnsi="굴림" w:hint="eastAsia"/>
                <w:kern w:val="0"/>
                <w:sz w:val="22"/>
              </w:rPr>
              <w:t>이의가</w:t>
            </w:r>
            <w:r w:rsidRPr="001250B5">
              <w:rPr>
                <w:rFonts w:ascii="굴림" w:eastAsia="굴림" w:hAnsi="굴림"/>
                <w:kern w:val="0"/>
                <w:sz w:val="22"/>
              </w:rPr>
              <w:t xml:space="preserve"> </w:t>
            </w:r>
            <w:r w:rsidRPr="001250B5">
              <w:rPr>
                <w:rFonts w:ascii="굴림" w:eastAsia="굴림" w:hAnsi="굴림" w:hint="eastAsia"/>
                <w:kern w:val="0"/>
                <w:sz w:val="22"/>
              </w:rPr>
              <w:t>없음을</w:t>
            </w:r>
            <w:r w:rsidRPr="001250B5">
              <w:rPr>
                <w:rFonts w:ascii="굴림" w:eastAsia="굴림" w:hAnsi="굴림"/>
                <w:kern w:val="0"/>
                <w:sz w:val="22"/>
              </w:rPr>
              <w:t xml:space="preserve"> </w:t>
            </w:r>
            <w:r w:rsidRPr="001250B5">
              <w:rPr>
                <w:rFonts w:ascii="굴림" w:eastAsia="굴림" w:hAnsi="굴림" w:hint="eastAsia"/>
                <w:kern w:val="0"/>
                <w:sz w:val="22"/>
              </w:rPr>
              <w:t>확인합니다</w:t>
            </w:r>
            <w:r w:rsidRPr="001250B5">
              <w:rPr>
                <w:rFonts w:ascii="굴림" w:eastAsia="굴림" w:hAnsi="굴림"/>
                <w:kern w:val="0"/>
                <w:sz w:val="22"/>
              </w:rPr>
              <w:t>.</w:t>
            </w:r>
          </w:p>
          <w:p w:rsidR="005E4B7D" w:rsidRPr="001250B5" w:rsidRDefault="005E4B7D" w:rsidP="004C3EF5">
            <w:pPr>
              <w:widowControl/>
              <w:wordWrap/>
              <w:autoSpaceDE/>
              <w:autoSpaceDN/>
              <w:spacing w:after="0" w:line="300" w:lineRule="exact"/>
              <w:ind w:leftChars="50" w:left="100" w:rightChars="50" w:right="100" w:firstLineChars="100" w:firstLine="220"/>
              <w:rPr>
                <w:rFonts w:ascii="굴림" w:eastAsia="굴림" w:hAnsi="굴림"/>
                <w:kern w:val="0"/>
                <w:sz w:val="22"/>
              </w:rPr>
            </w:pPr>
          </w:p>
          <w:p w:rsidR="005E4B7D" w:rsidRPr="001250B5" w:rsidRDefault="005E4B7D" w:rsidP="004C3EF5">
            <w:pPr>
              <w:widowControl/>
              <w:wordWrap/>
              <w:autoSpaceDE/>
              <w:autoSpaceDN/>
              <w:spacing w:after="0" w:line="300" w:lineRule="exact"/>
              <w:ind w:rightChars="50" w:right="100" w:firstLineChars="100" w:firstLine="220"/>
              <w:rPr>
                <w:rFonts w:ascii="굴림" w:eastAsia="굴림" w:hAnsi="굴림"/>
                <w:kern w:val="0"/>
                <w:sz w:val="22"/>
              </w:rPr>
            </w:pPr>
            <w:proofErr w:type="gramStart"/>
            <w:r w:rsidRPr="001250B5">
              <w:rPr>
                <w:rFonts w:ascii="굴림" w:eastAsia="굴림" w:hAnsi="굴림" w:hint="eastAsia"/>
                <w:kern w:val="0"/>
                <w:sz w:val="22"/>
              </w:rPr>
              <w:t>붙임</w:t>
            </w:r>
            <w:r w:rsidRPr="001250B5">
              <w:rPr>
                <w:rFonts w:ascii="굴림" w:eastAsia="굴림" w:hAnsi="굴림"/>
                <w:kern w:val="0"/>
                <w:sz w:val="22"/>
              </w:rPr>
              <w:t xml:space="preserve"> :</w:t>
            </w:r>
            <w:proofErr w:type="gramEnd"/>
            <w:r w:rsidRPr="001250B5">
              <w:rPr>
                <w:rFonts w:ascii="굴림" w:eastAsia="굴림" w:hAnsi="굴림"/>
                <w:kern w:val="0"/>
                <w:sz w:val="22"/>
              </w:rPr>
              <w:t xml:space="preserve"> 입찰참가시 제출서류 및 기타 공고로써 정한 제출서류 현황 1부.(ANNEX 6-1)</w:t>
            </w:r>
          </w:p>
          <w:p w:rsidR="005E4B7D" w:rsidRPr="001250B5" w:rsidRDefault="005E4B7D" w:rsidP="004C3EF5">
            <w:pPr>
              <w:widowControl/>
              <w:wordWrap/>
              <w:autoSpaceDE/>
              <w:autoSpaceDN/>
              <w:spacing w:after="0" w:line="300" w:lineRule="exact"/>
              <w:ind w:leftChars="50" w:left="100" w:rightChars="50" w:right="100"/>
              <w:jc w:val="center"/>
              <w:rPr>
                <w:rFonts w:ascii="굴림" w:eastAsia="굴림" w:hAnsi="굴림"/>
                <w:kern w:val="0"/>
                <w:sz w:val="22"/>
              </w:rPr>
            </w:pPr>
          </w:p>
          <w:p w:rsidR="005E4B7D" w:rsidRPr="001250B5" w:rsidRDefault="005E4B7D" w:rsidP="004C3EF5">
            <w:pPr>
              <w:widowControl/>
              <w:wordWrap/>
              <w:autoSpaceDE/>
              <w:autoSpaceDN/>
              <w:spacing w:after="0" w:line="300" w:lineRule="exact"/>
              <w:ind w:leftChars="50" w:left="100" w:rightChars="50" w:right="100"/>
              <w:jc w:val="center"/>
              <w:rPr>
                <w:rFonts w:ascii="굴림" w:eastAsia="굴림" w:hAnsi="굴림"/>
                <w:kern w:val="0"/>
                <w:sz w:val="22"/>
              </w:rPr>
            </w:pPr>
            <w:r w:rsidRPr="001250B5">
              <w:rPr>
                <w:rFonts w:ascii="굴림" w:eastAsia="굴림" w:hAnsi="굴림" w:hint="eastAsia"/>
                <w:kern w:val="0"/>
                <w:sz w:val="22"/>
              </w:rPr>
              <w:t>신청일</w:t>
            </w:r>
            <w:r w:rsidRPr="001250B5">
              <w:rPr>
                <w:rFonts w:ascii="굴림" w:eastAsia="굴림" w:hAnsi="굴림"/>
                <w:kern w:val="0"/>
                <w:sz w:val="22"/>
              </w:rPr>
              <w:t xml:space="preserve">    20   </w:t>
            </w:r>
            <w:r w:rsidRPr="001250B5">
              <w:rPr>
                <w:rFonts w:ascii="굴림" w:eastAsia="굴림" w:hAnsi="굴림" w:hint="eastAsia"/>
                <w:kern w:val="0"/>
                <w:sz w:val="22"/>
              </w:rPr>
              <w:t xml:space="preserve">년    </w:t>
            </w:r>
            <w:r w:rsidRPr="001250B5">
              <w:rPr>
                <w:rFonts w:ascii="굴림" w:eastAsia="굴림" w:hAnsi="굴림"/>
                <w:kern w:val="0"/>
                <w:sz w:val="22"/>
              </w:rPr>
              <w:t xml:space="preserve"> </w:t>
            </w:r>
            <w:r w:rsidRPr="001250B5">
              <w:rPr>
                <w:rFonts w:ascii="굴림" w:eastAsia="굴림" w:hAnsi="굴림" w:hint="eastAsia"/>
                <w:kern w:val="0"/>
                <w:sz w:val="22"/>
              </w:rPr>
              <w:t>월     일</w:t>
            </w:r>
          </w:p>
          <w:p w:rsidR="005E4B7D" w:rsidRPr="001250B5" w:rsidRDefault="005E4B7D" w:rsidP="004C3EF5">
            <w:pPr>
              <w:widowControl/>
              <w:wordWrap/>
              <w:autoSpaceDE/>
              <w:autoSpaceDN/>
              <w:spacing w:after="0" w:line="300" w:lineRule="exact"/>
              <w:ind w:firstLineChars="300" w:firstLine="660"/>
              <w:jc w:val="left"/>
              <w:rPr>
                <w:rFonts w:ascii="굴림" w:eastAsia="굴림" w:hAnsi="굴림"/>
                <w:kern w:val="0"/>
                <w:sz w:val="22"/>
              </w:rPr>
            </w:pPr>
            <w:r w:rsidRPr="001250B5">
              <w:rPr>
                <w:rFonts w:ascii="굴림" w:eastAsia="굴림" w:hAnsi="굴림" w:hint="eastAsia"/>
                <w:kern w:val="0"/>
                <w:sz w:val="22"/>
              </w:rPr>
              <w:t>신청인</w:t>
            </w:r>
            <w:r w:rsidRPr="001250B5">
              <w:rPr>
                <w:rFonts w:ascii="굴림" w:eastAsia="굴림" w:hAnsi="굴림"/>
                <w:kern w:val="0"/>
                <w:sz w:val="22"/>
              </w:rPr>
              <w:t>(</w:t>
            </w:r>
            <w:r w:rsidRPr="001250B5">
              <w:rPr>
                <w:rFonts w:ascii="굴림" w:eastAsia="굴림" w:hAnsi="굴림" w:hint="eastAsia"/>
                <w:kern w:val="0"/>
                <w:sz w:val="22"/>
              </w:rPr>
              <w:t>대표자</w:t>
            </w:r>
            <w:r w:rsidRPr="001250B5">
              <w:rPr>
                <w:rFonts w:ascii="굴림" w:eastAsia="굴림" w:hAnsi="굴림"/>
                <w:kern w:val="0"/>
                <w:sz w:val="22"/>
              </w:rPr>
              <w:t xml:space="preserve">) </w:t>
            </w:r>
            <w:proofErr w:type="gramStart"/>
            <w:r w:rsidRPr="001250B5">
              <w:rPr>
                <w:rFonts w:ascii="굴림" w:eastAsia="굴림" w:hAnsi="굴림" w:hint="eastAsia"/>
                <w:kern w:val="0"/>
                <w:sz w:val="22"/>
              </w:rPr>
              <w:t>상호</w:t>
            </w:r>
            <w:r w:rsidRPr="001250B5">
              <w:rPr>
                <w:rFonts w:ascii="굴림" w:eastAsia="굴림" w:hAnsi="굴림"/>
                <w:kern w:val="0"/>
                <w:sz w:val="22"/>
              </w:rPr>
              <w:t xml:space="preserve"> :</w:t>
            </w:r>
            <w:proofErr w:type="gramEnd"/>
            <w:r w:rsidRPr="001250B5">
              <w:rPr>
                <w:rFonts w:ascii="굴림" w:eastAsia="굴림" w:hAnsi="굴림"/>
                <w:kern w:val="0"/>
                <w:sz w:val="22"/>
              </w:rPr>
              <w:t xml:space="preserve">                           </w:t>
            </w:r>
            <w:r w:rsidRPr="001250B5">
              <w:rPr>
                <w:rFonts w:ascii="굴림" w:eastAsia="굴림" w:hAnsi="굴림" w:hint="eastAsia"/>
                <w:kern w:val="0"/>
                <w:sz w:val="22"/>
              </w:rPr>
              <w:t>성명</w:t>
            </w:r>
            <w:r w:rsidRPr="001250B5">
              <w:rPr>
                <w:rFonts w:ascii="굴림" w:eastAsia="굴림" w:hAnsi="굴림"/>
                <w:kern w:val="0"/>
                <w:sz w:val="22"/>
              </w:rPr>
              <w:t xml:space="preserve"> :               (</w:t>
            </w:r>
            <w:r w:rsidRPr="001250B5">
              <w:rPr>
                <w:rFonts w:ascii="굴림" w:eastAsia="굴림" w:hAnsi="굴림" w:hint="eastAsia"/>
                <w:kern w:val="0"/>
                <w:sz w:val="22"/>
              </w:rPr>
              <w:t>서명</w:t>
            </w:r>
            <w:r w:rsidRPr="001250B5">
              <w:rPr>
                <w:rFonts w:ascii="굴림" w:eastAsia="굴림" w:hAnsi="굴림"/>
                <w:kern w:val="0"/>
                <w:sz w:val="22"/>
              </w:rPr>
              <w:t xml:space="preserve">) </w:t>
            </w:r>
          </w:p>
          <w:p w:rsidR="005E4B7D" w:rsidRPr="001250B5" w:rsidRDefault="005E4B7D" w:rsidP="004C3EF5">
            <w:pPr>
              <w:widowControl/>
              <w:wordWrap/>
              <w:autoSpaceDE/>
              <w:autoSpaceDN/>
              <w:spacing w:after="0" w:line="300" w:lineRule="exact"/>
              <w:ind w:firstLineChars="198" w:firstLine="428"/>
              <w:jc w:val="left"/>
              <w:rPr>
                <w:rFonts w:ascii="굴림" w:eastAsia="굴림" w:hAnsi="굴림"/>
                <w:b/>
                <w:bCs/>
                <w:kern w:val="0"/>
                <w:sz w:val="22"/>
              </w:rPr>
            </w:pPr>
          </w:p>
          <w:p w:rsidR="005E4B7D" w:rsidRPr="001250B5" w:rsidRDefault="005E4B7D" w:rsidP="004C3EF5">
            <w:pPr>
              <w:widowControl/>
              <w:wordWrap/>
              <w:autoSpaceDE/>
              <w:autoSpaceDN/>
              <w:spacing w:after="0" w:line="300" w:lineRule="exact"/>
              <w:ind w:firstLineChars="198" w:firstLine="428"/>
              <w:jc w:val="left"/>
              <w:rPr>
                <w:rFonts w:ascii="굴림" w:eastAsia="굴림" w:hAnsi="굴림"/>
                <w:kern w:val="0"/>
                <w:szCs w:val="20"/>
              </w:rPr>
            </w:pPr>
            <w:r w:rsidRPr="001250B5">
              <w:rPr>
                <w:rFonts w:ascii="굴림" w:eastAsia="굴림" w:hAnsi="굴림" w:hint="eastAsia"/>
                <w:b/>
                <w:bCs/>
                <w:kern w:val="0"/>
                <w:sz w:val="22"/>
              </w:rPr>
              <w:t>방위사업청</w:t>
            </w:r>
            <w:r w:rsidRPr="001250B5">
              <w:rPr>
                <w:rFonts w:ascii="굴림" w:eastAsia="굴림" w:hAnsi="굴림"/>
                <w:b/>
                <w:bCs/>
                <w:kern w:val="0"/>
                <w:sz w:val="22"/>
              </w:rPr>
              <w:t xml:space="preserve"> </w:t>
            </w:r>
            <w:r w:rsidRPr="001250B5">
              <w:rPr>
                <w:rFonts w:ascii="굴림" w:eastAsia="굴림" w:hAnsi="굴림" w:hint="eastAsia"/>
                <w:b/>
                <w:bCs/>
                <w:kern w:val="0"/>
                <w:sz w:val="22"/>
              </w:rPr>
              <w:t>계약관</w:t>
            </w:r>
            <w:r w:rsidRPr="001250B5">
              <w:rPr>
                <w:rFonts w:ascii="굴림" w:eastAsia="굴림" w:hAnsi="굴림"/>
                <w:b/>
                <w:bCs/>
                <w:kern w:val="0"/>
                <w:sz w:val="22"/>
              </w:rPr>
              <w:t xml:space="preserve"> </w:t>
            </w:r>
            <w:r w:rsidRPr="001250B5">
              <w:rPr>
                <w:rFonts w:ascii="굴림" w:eastAsia="굴림" w:hAnsi="굴림" w:hint="eastAsia"/>
                <w:b/>
                <w:bCs/>
                <w:kern w:val="0"/>
                <w:sz w:val="22"/>
              </w:rPr>
              <w:t>귀하</w:t>
            </w:r>
          </w:p>
        </w:tc>
      </w:tr>
    </w:tbl>
    <w:tbl>
      <w:tblPr>
        <w:tblStyle w:val="a3"/>
        <w:tblpPr w:leftFromText="142" w:rightFromText="142" w:vertAnchor="text" w:tblpY="204"/>
        <w:tblW w:w="0" w:type="auto"/>
        <w:tblLook w:val="04A0" w:firstRow="1" w:lastRow="0" w:firstColumn="1" w:lastColumn="0" w:noHBand="0" w:noVBand="1"/>
      </w:tblPr>
      <w:tblGrid>
        <w:gridCol w:w="9628"/>
      </w:tblGrid>
      <w:tr w:rsidR="005E4B7D" w:rsidRPr="001250B5" w:rsidTr="004C3EF5">
        <w:trPr>
          <w:trHeight w:val="13459"/>
        </w:trPr>
        <w:tc>
          <w:tcPr>
            <w:tcW w:w="9628" w:type="dxa"/>
            <w:vAlign w:val="center"/>
          </w:tcPr>
          <w:p w:rsidR="005E4B7D" w:rsidRPr="001250B5" w:rsidRDefault="005E4B7D" w:rsidP="004C3EF5">
            <w:pPr>
              <w:widowControl/>
              <w:wordWrap/>
              <w:snapToGrid w:val="0"/>
              <w:spacing w:line="240" w:lineRule="exact"/>
              <w:jc w:val="center"/>
              <w:textAlignment w:val="baseline"/>
              <w:rPr>
                <w:rFonts w:ascii="굴림" w:eastAsia="굴림" w:hAnsi="굴림" w:cs="굴림"/>
                <w:b/>
                <w:bCs/>
                <w:sz w:val="24"/>
                <w:szCs w:val="20"/>
                <w:u w:val="single" w:color="000000"/>
              </w:rPr>
            </w:pPr>
            <w:r w:rsidRPr="001250B5">
              <w:rPr>
                <w:rFonts w:ascii="굴림" w:eastAsia="굴림" w:hAnsi="굴림" w:cs="굴림"/>
                <w:b/>
                <w:bCs/>
                <w:sz w:val="24"/>
                <w:szCs w:val="20"/>
                <w:u w:val="single" w:color="000000"/>
              </w:rPr>
              <w:lastRenderedPageBreak/>
              <w:t>Foreign Procurement Bid Application</w:t>
            </w:r>
          </w:p>
          <w:p w:rsidR="005E4B7D" w:rsidRPr="001250B5" w:rsidRDefault="005E4B7D" w:rsidP="004C3EF5">
            <w:pPr>
              <w:widowControl/>
              <w:wordWrap/>
              <w:snapToGrid w:val="0"/>
              <w:spacing w:line="240" w:lineRule="exact"/>
              <w:jc w:val="center"/>
              <w:textAlignment w:val="baseline"/>
              <w:rPr>
                <w:rFonts w:ascii="굴림" w:eastAsia="굴림" w:hAnsi="굴림" w:cs="굴림"/>
                <w:b/>
                <w:bCs/>
                <w:sz w:val="24"/>
                <w:szCs w:val="20"/>
              </w:rPr>
            </w:pPr>
          </w:p>
          <w:p w:rsidR="005E4B7D" w:rsidRPr="001250B5" w:rsidRDefault="005E4B7D" w:rsidP="004C3EF5">
            <w:pPr>
              <w:widowControl/>
              <w:wordWrap/>
              <w:snapToGrid w:val="0"/>
              <w:spacing w:line="240" w:lineRule="exact"/>
              <w:jc w:val="left"/>
              <w:textAlignment w:val="baseline"/>
              <w:rPr>
                <w:rFonts w:ascii="굴림" w:eastAsia="굴림" w:hAnsi="굴림" w:cs="굴림"/>
                <w:b/>
                <w:bCs/>
                <w:kern w:val="0"/>
                <w:sz w:val="22"/>
              </w:rPr>
            </w:pPr>
            <w:r w:rsidRPr="001250B5">
              <w:rPr>
                <w:rFonts w:ascii="Segoe UI Symbol" w:eastAsia="굴림" w:hAnsi="Segoe UI Symbol" w:cs="Segoe UI Symbol"/>
                <w:kern w:val="0"/>
                <w:szCs w:val="20"/>
              </w:rPr>
              <w:t>☐</w:t>
            </w:r>
            <w:r w:rsidRPr="001250B5">
              <w:rPr>
                <w:rFonts w:ascii="굴림" w:eastAsia="굴림" w:hAnsi="굴림" w:cs="굴림"/>
                <w:b/>
                <w:bCs/>
                <w:kern w:val="0"/>
                <w:szCs w:val="20"/>
              </w:rPr>
              <w:t xml:space="preserve"> </w:t>
            </w:r>
            <w:r w:rsidRPr="001250B5">
              <w:rPr>
                <w:rFonts w:ascii="굴림" w:eastAsia="굴림" w:hAnsi="굴림" w:cs="굴림"/>
                <w:b/>
                <w:bCs/>
                <w:kern w:val="0"/>
                <w:sz w:val="22"/>
              </w:rPr>
              <w:t>General Information on the Bid</w:t>
            </w:r>
          </w:p>
          <w:tbl>
            <w:tblPr>
              <w:tblW w:w="0" w:type="auto"/>
              <w:tblCellMar>
                <w:top w:w="6" w:type="dxa"/>
                <w:left w:w="6" w:type="dxa"/>
                <w:bottom w:w="6" w:type="dxa"/>
                <w:right w:w="6" w:type="dxa"/>
              </w:tblCellMar>
              <w:tblLook w:val="04A0" w:firstRow="1" w:lastRow="0" w:firstColumn="1" w:lastColumn="0" w:noHBand="0" w:noVBand="1"/>
            </w:tblPr>
            <w:tblGrid>
              <w:gridCol w:w="1536"/>
              <w:gridCol w:w="698"/>
              <w:gridCol w:w="624"/>
              <w:gridCol w:w="769"/>
              <w:gridCol w:w="579"/>
              <w:gridCol w:w="1175"/>
              <w:gridCol w:w="2638"/>
              <w:gridCol w:w="1383"/>
            </w:tblGrid>
            <w:tr w:rsidR="005E4B7D" w:rsidRPr="001250B5" w:rsidTr="004C3EF5">
              <w:trPr>
                <w:trHeight w:val="321"/>
              </w:trPr>
              <w:tc>
                <w:tcPr>
                  <w:tcW w:w="15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bCs/>
                      <w:sz w:val="22"/>
                    </w:rPr>
                    <w:t xml:space="preserve">  </w:t>
                  </w:r>
                  <w:r w:rsidRPr="001250B5">
                    <w:rPr>
                      <w:rFonts w:ascii="굴림" w:eastAsia="굴림" w:hAnsi="굴림" w:cs="굴림"/>
                      <w:sz w:val="22"/>
                    </w:rPr>
                    <w:t>Bid No.</w:t>
                  </w:r>
                </w:p>
              </w:tc>
              <w:tc>
                <w:tcPr>
                  <w:tcW w:w="133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p>
              </w:tc>
              <w:tc>
                <w:tcPr>
                  <w:tcW w:w="1357"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Bidding Date</w:t>
                  </w:r>
                </w:p>
              </w:tc>
              <w:tc>
                <w:tcPr>
                  <w:tcW w:w="11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p>
              </w:tc>
              <w:tc>
                <w:tcPr>
                  <w:tcW w:w="267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P.R. No.</w:t>
                  </w:r>
                </w:p>
              </w:tc>
              <w:tc>
                <w:tcPr>
                  <w:tcW w:w="1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kern w:val="0"/>
                      <w:sz w:val="22"/>
                    </w:rPr>
                  </w:pPr>
                </w:p>
              </w:tc>
            </w:tr>
            <w:tr w:rsidR="005E4B7D" w:rsidRPr="001250B5" w:rsidTr="004C3EF5">
              <w:trPr>
                <w:trHeight w:val="470"/>
              </w:trPr>
              <w:tc>
                <w:tcPr>
                  <w:tcW w:w="15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Name of Program</w:t>
                  </w:r>
                </w:p>
              </w:tc>
              <w:tc>
                <w:tcPr>
                  <w:tcW w:w="2695"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textAlignment w:val="baseline"/>
                    <w:rPr>
                      <w:rFonts w:ascii="굴림" w:eastAsia="굴림" w:hAnsi="굴림" w:cs="굴림"/>
                      <w:sz w:val="22"/>
                    </w:rPr>
                  </w:pPr>
                </w:p>
              </w:tc>
              <w:tc>
                <w:tcPr>
                  <w:tcW w:w="11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Bid Amount</w:t>
                  </w:r>
                </w:p>
              </w:tc>
              <w:tc>
                <w:tcPr>
                  <w:tcW w:w="4077"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kern w:val="0"/>
                      <w:sz w:val="22"/>
                    </w:rPr>
                  </w:pPr>
                </w:p>
              </w:tc>
            </w:tr>
            <w:tr w:rsidR="005E4B7D" w:rsidRPr="001250B5" w:rsidTr="004C3EF5">
              <w:trPr>
                <w:trHeight w:val="400"/>
              </w:trPr>
              <w:tc>
                <w:tcPr>
                  <w:tcW w:w="15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Bond Value</w:t>
                  </w:r>
                </w:p>
              </w:tc>
              <w:tc>
                <w:tcPr>
                  <w:tcW w:w="7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1st</w:t>
                  </w:r>
                </w:p>
              </w:tc>
              <w:tc>
                <w:tcPr>
                  <w:tcW w:w="63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p>
              </w:tc>
              <w:tc>
                <w:tcPr>
                  <w:tcW w:w="7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2nd</w:t>
                  </w:r>
                </w:p>
              </w:tc>
              <w:tc>
                <w:tcPr>
                  <w:tcW w:w="5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kern w:val="0"/>
                      <w:sz w:val="22"/>
                    </w:rPr>
                  </w:pPr>
                </w:p>
              </w:tc>
              <w:tc>
                <w:tcPr>
                  <w:tcW w:w="11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No. of Items</w:t>
                  </w:r>
                </w:p>
              </w:tc>
              <w:tc>
                <w:tcPr>
                  <w:tcW w:w="4077"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p>
              </w:tc>
            </w:tr>
            <w:tr w:rsidR="005E4B7D" w:rsidRPr="001250B5" w:rsidTr="004C3EF5">
              <w:trPr>
                <w:trHeight w:val="796"/>
              </w:trPr>
              <w:tc>
                <w:tcPr>
                  <w:tcW w:w="15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Form of bid bond</w:t>
                  </w:r>
                </w:p>
              </w:tc>
              <w:tc>
                <w:tcPr>
                  <w:tcW w:w="2695"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Segoe UI Symbol" w:eastAsia="굴림" w:hAnsi="Segoe UI Symbol" w:cs="Segoe UI Symbol"/>
                      <w:sz w:val="22"/>
                    </w:rPr>
                    <w:t>☐</w:t>
                  </w:r>
                  <w:r w:rsidRPr="001250B5">
                    <w:rPr>
                      <w:rFonts w:ascii="굴림" w:eastAsia="굴림" w:hAnsi="굴림" w:cs="굴림"/>
                      <w:sz w:val="22"/>
                    </w:rPr>
                    <w:t xml:space="preserve">Letter of Credit </w:t>
                  </w:r>
                  <w:r w:rsidRPr="001250B5">
                    <w:rPr>
                      <w:rFonts w:ascii="Segoe UI Symbol" w:eastAsia="굴림" w:hAnsi="Segoe UI Symbol" w:cs="Segoe UI Symbol"/>
                      <w:sz w:val="22"/>
                    </w:rPr>
                    <w:t>☐</w:t>
                  </w:r>
                  <w:r w:rsidRPr="001250B5">
                    <w:rPr>
                      <w:rFonts w:ascii="굴림" w:eastAsia="굴림" w:hAnsi="굴림" w:cs="굴림"/>
                      <w:sz w:val="22"/>
                    </w:rPr>
                    <w:t xml:space="preserve">Security Bond </w:t>
                  </w:r>
                  <w:r w:rsidRPr="001250B5">
                    <w:rPr>
                      <w:rFonts w:ascii="Segoe UI Symbol" w:eastAsia="굴림" w:hAnsi="Segoe UI Symbol" w:cs="Segoe UI Symbol"/>
                      <w:sz w:val="22"/>
                    </w:rPr>
                    <w:t>☐</w:t>
                  </w:r>
                  <w:r w:rsidRPr="001250B5">
                    <w:rPr>
                      <w:rFonts w:ascii="굴림" w:eastAsia="굴림" w:hAnsi="굴림" w:cs="굴림"/>
                      <w:sz w:val="22"/>
                    </w:rPr>
                    <w:t>Cash</w:t>
                  </w:r>
                </w:p>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Segoe UI Symbol" w:eastAsia="굴림" w:hAnsi="Segoe UI Symbol" w:cs="Segoe UI Symbol"/>
                      <w:sz w:val="22"/>
                    </w:rPr>
                    <w:t>☐</w:t>
                  </w:r>
                  <w:r w:rsidRPr="001250B5">
                    <w:rPr>
                      <w:rFonts w:ascii="굴림" w:eastAsia="굴림" w:hAnsi="굴림" w:cs="굴림"/>
                      <w:sz w:val="22"/>
                    </w:rPr>
                    <w:t xml:space="preserve">Bank Bond </w:t>
                  </w:r>
                  <w:r w:rsidRPr="001250B5">
                    <w:rPr>
                      <w:rFonts w:ascii="Segoe UI Symbol" w:eastAsia="굴림" w:hAnsi="Segoe UI Symbol" w:cs="Segoe UI Symbol"/>
                      <w:sz w:val="22"/>
                    </w:rPr>
                    <w:t>☐</w:t>
                  </w:r>
                  <w:r w:rsidRPr="001250B5">
                    <w:rPr>
                      <w:rFonts w:ascii="굴림" w:eastAsia="굴림" w:hAnsi="굴림" w:cs="굴림"/>
                      <w:sz w:val="22"/>
                    </w:rPr>
                    <w:t>Letter of Guarantee</w:t>
                  </w:r>
                </w:p>
              </w:tc>
              <w:tc>
                <w:tcPr>
                  <w:tcW w:w="117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Expiration Date</w:t>
                  </w:r>
                </w:p>
              </w:tc>
              <w:tc>
                <w:tcPr>
                  <w:tcW w:w="4077"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 xml:space="preserve">Valid until 20  </w:t>
                  </w:r>
                </w:p>
                <w:p w:rsidR="005E4B7D" w:rsidRPr="001250B5" w:rsidRDefault="005E4B7D" w:rsidP="00BB61DE">
                  <w:pPr>
                    <w:framePr w:hSpace="142" w:wrap="around" w:vAnchor="text" w:hAnchor="text" w:y="204"/>
                    <w:widowControl/>
                    <w:wordWrap/>
                    <w:snapToGrid w:val="0"/>
                    <w:spacing w:after="0" w:line="240" w:lineRule="exact"/>
                    <w:jc w:val="center"/>
                    <w:textAlignment w:val="baseline"/>
                    <w:rPr>
                      <w:rFonts w:ascii="굴림" w:eastAsia="굴림" w:hAnsi="굴림" w:cs="굴림"/>
                      <w:sz w:val="22"/>
                    </w:rPr>
                  </w:pPr>
                  <w:r w:rsidRPr="001250B5">
                    <w:rPr>
                      <w:rFonts w:ascii="굴림" w:eastAsia="굴림" w:hAnsi="굴림" w:cs="굴림"/>
                      <w:sz w:val="22"/>
                    </w:rPr>
                    <w:t>/Month /Date</w:t>
                  </w:r>
                </w:p>
              </w:tc>
            </w:tr>
          </w:tbl>
          <w:p w:rsidR="005E4B7D" w:rsidRPr="001250B5" w:rsidRDefault="005E4B7D" w:rsidP="004C3EF5">
            <w:pPr>
              <w:widowControl/>
              <w:wordWrap/>
              <w:snapToGrid w:val="0"/>
              <w:spacing w:line="240" w:lineRule="exact"/>
              <w:textAlignment w:val="baseline"/>
              <w:rPr>
                <w:rFonts w:ascii="굴림" w:eastAsia="굴림" w:hAnsi="굴림" w:cs="굴림"/>
                <w:kern w:val="0"/>
                <w:sz w:val="22"/>
              </w:rPr>
            </w:pPr>
          </w:p>
          <w:p w:rsidR="005E4B7D" w:rsidRPr="001250B5" w:rsidRDefault="005E4B7D" w:rsidP="004C3EF5">
            <w:pPr>
              <w:widowControl/>
              <w:wordWrap/>
              <w:snapToGrid w:val="0"/>
              <w:spacing w:line="240" w:lineRule="exact"/>
              <w:textAlignment w:val="baseline"/>
              <w:rPr>
                <w:rFonts w:ascii="굴림" w:eastAsia="굴림" w:hAnsi="굴림" w:cs="굴림"/>
                <w:kern w:val="0"/>
                <w:sz w:val="22"/>
              </w:rPr>
            </w:pPr>
            <w:r w:rsidRPr="001250B5">
              <w:rPr>
                <w:rFonts w:ascii="Segoe UI Symbol" w:eastAsia="굴림" w:hAnsi="Segoe UI Symbol" w:cs="Segoe UI Symbol"/>
                <w:kern w:val="0"/>
                <w:sz w:val="22"/>
              </w:rPr>
              <w:t>☐</w:t>
            </w:r>
            <w:r w:rsidRPr="001250B5">
              <w:rPr>
                <w:rFonts w:ascii="굴림" w:eastAsia="굴림" w:hAnsi="굴림" w:cs="굴림"/>
                <w:b/>
                <w:bCs/>
                <w:kern w:val="0"/>
                <w:sz w:val="22"/>
              </w:rPr>
              <w:t xml:space="preserve"> Information of Bid Applicant</w:t>
            </w:r>
          </w:p>
          <w:tbl>
            <w:tblPr>
              <w:tblW w:w="9409" w:type="dxa"/>
              <w:tblCellMar>
                <w:top w:w="6" w:type="dxa"/>
                <w:left w:w="6" w:type="dxa"/>
                <w:bottom w:w="6" w:type="dxa"/>
                <w:right w:w="6" w:type="dxa"/>
              </w:tblCellMar>
              <w:tblLook w:val="04A0" w:firstRow="1" w:lastRow="0" w:firstColumn="1" w:lastColumn="0" w:noHBand="0" w:noVBand="1"/>
            </w:tblPr>
            <w:tblGrid>
              <w:gridCol w:w="1180"/>
              <w:gridCol w:w="1923"/>
              <w:gridCol w:w="796"/>
              <w:gridCol w:w="589"/>
              <w:gridCol w:w="620"/>
              <w:gridCol w:w="509"/>
              <w:gridCol w:w="1563"/>
              <w:gridCol w:w="2229"/>
            </w:tblGrid>
            <w:tr w:rsidR="005E4B7D" w:rsidRPr="001250B5" w:rsidTr="004C3EF5">
              <w:trPr>
                <w:trHeight w:val="260"/>
              </w:trPr>
              <w:tc>
                <w:tcPr>
                  <w:tcW w:w="118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Bidding Company</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Company Name</w:t>
                  </w:r>
                </w:p>
              </w:tc>
              <w:tc>
                <w:tcPr>
                  <w:tcW w:w="2514"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FitText/>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pacing w:val="-20"/>
                      <w:sz w:val="18"/>
                    </w:rPr>
                  </w:pPr>
                  <w:r w:rsidRPr="00186F95">
                    <w:rPr>
                      <w:rFonts w:ascii="굴림" w:eastAsia="굴림" w:hAnsi="굴림" w:cs="굴림"/>
                      <w:w w:val="70"/>
                      <w:kern w:val="0"/>
                      <w:sz w:val="18"/>
                    </w:rPr>
                    <w:t>DAPA Registration No</w:t>
                  </w:r>
                  <w:r w:rsidRPr="00186F95">
                    <w:rPr>
                      <w:rFonts w:ascii="굴림" w:eastAsia="굴림" w:hAnsi="굴림" w:cs="굴림"/>
                      <w:spacing w:val="16"/>
                      <w:w w:val="70"/>
                      <w:kern w:val="0"/>
                      <w:sz w:val="18"/>
                    </w:rPr>
                    <w:t>.</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r w:rsidR="005E4B7D" w:rsidRPr="001250B5" w:rsidTr="004C3EF5">
              <w:trPr>
                <w:trHeight w:hRule="exact" w:val="557"/>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sz w:val="22"/>
                    </w:rPr>
                  </w:pP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Address</w:t>
                  </w:r>
                </w:p>
              </w:tc>
              <w:tc>
                <w:tcPr>
                  <w:tcW w:w="2514"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Type of Business</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idowControl/>
                    <w:wordWrap/>
                    <w:snapToGrid w:val="0"/>
                    <w:spacing w:after="0" w:line="240" w:lineRule="exact"/>
                    <w:jc w:val="left"/>
                    <w:textAlignment w:val="baseline"/>
                    <w:rPr>
                      <w:rFonts w:ascii="굴림" w:eastAsia="굴림" w:hAnsi="굴림" w:cs="굴림"/>
                      <w:spacing w:val="-10"/>
                      <w:sz w:val="22"/>
                    </w:rPr>
                  </w:pPr>
                  <w:r w:rsidRPr="001250B5">
                    <w:rPr>
                      <w:rFonts w:ascii="Segoe UI Symbol" w:eastAsia="굴림" w:hAnsi="Segoe UI Symbol" w:cs="Segoe UI Symbol"/>
                      <w:spacing w:val="-10"/>
                      <w:sz w:val="22"/>
                    </w:rPr>
                    <w:t>☐</w:t>
                  </w:r>
                  <w:r w:rsidRPr="001250B5">
                    <w:rPr>
                      <w:rFonts w:ascii="굴림" w:eastAsia="굴림" w:hAnsi="굴림" w:cs="굴림"/>
                      <w:spacing w:val="-10"/>
                      <w:sz w:val="22"/>
                    </w:rPr>
                    <w:t xml:space="preserve"> Manufacturer </w:t>
                  </w:r>
                </w:p>
                <w:p w:rsidR="005E4B7D" w:rsidRPr="001250B5" w:rsidRDefault="005E4B7D" w:rsidP="00BB61DE">
                  <w:pPr>
                    <w:framePr w:hSpace="142" w:wrap="around" w:vAnchor="text" w:hAnchor="text" w:y="204"/>
                    <w:widowControl/>
                    <w:wordWrap/>
                    <w:snapToGrid w:val="0"/>
                    <w:spacing w:after="0" w:line="240" w:lineRule="exact"/>
                    <w:jc w:val="left"/>
                    <w:textAlignment w:val="baseline"/>
                    <w:rPr>
                      <w:rFonts w:ascii="굴림" w:eastAsia="굴림" w:hAnsi="굴림" w:cs="굴림"/>
                      <w:spacing w:val="-10"/>
                      <w:sz w:val="22"/>
                    </w:rPr>
                  </w:pPr>
                  <w:r w:rsidRPr="001250B5">
                    <w:rPr>
                      <w:rFonts w:ascii="Segoe UI Symbol" w:eastAsia="굴림" w:hAnsi="Segoe UI Symbol" w:cs="Segoe UI Symbol"/>
                      <w:spacing w:val="-10"/>
                      <w:sz w:val="22"/>
                    </w:rPr>
                    <w:t>☐</w:t>
                  </w:r>
                  <w:r w:rsidRPr="001250B5">
                    <w:rPr>
                      <w:rFonts w:ascii="굴림" w:eastAsia="굴림" w:hAnsi="굴림" w:cs="굴림"/>
                      <w:spacing w:val="-10"/>
                      <w:sz w:val="22"/>
                    </w:rPr>
                    <w:t xml:space="preserve"> Supplier </w:t>
                  </w:r>
                  <w:r w:rsidRPr="001250B5">
                    <w:rPr>
                      <w:rFonts w:ascii="Segoe UI Symbol" w:eastAsia="굴림" w:hAnsi="Segoe UI Symbol" w:cs="Segoe UI Symbol"/>
                      <w:spacing w:val="-10"/>
                      <w:sz w:val="22"/>
                    </w:rPr>
                    <w:t>☐</w:t>
                  </w:r>
                  <w:r w:rsidRPr="001250B5">
                    <w:rPr>
                      <w:rFonts w:ascii="굴림" w:eastAsia="굴림" w:hAnsi="굴림" w:cs="굴림"/>
                      <w:spacing w:val="-10"/>
                      <w:sz w:val="22"/>
                    </w:rPr>
                    <w:t xml:space="preserve"> Service</w:t>
                  </w:r>
                </w:p>
              </w:tc>
            </w:tr>
            <w:tr w:rsidR="005E4B7D" w:rsidRPr="001250B5" w:rsidTr="004C3EF5">
              <w:trPr>
                <w:trHeight w:val="273"/>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sz w:val="22"/>
                    </w:rPr>
                  </w:pP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CEO</w:t>
                  </w:r>
                </w:p>
              </w:tc>
              <w:tc>
                <w:tcPr>
                  <w:tcW w:w="79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Name</w:t>
                  </w:r>
                </w:p>
              </w:tc>
              <w:tc>
                <w:tcPr>
                  <w:tcW w:w="1718"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Date of Birth</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r w:rsidR="005E4B7D" w:rsidRPr="001250B5" w:rsidTr="004C3EF5">
              <w:trPr>
                <w:trHeight w:hRule="exact" w:val="317"/>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sz w:val="22"/>
                    </w:rPr>
                  </w:pP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Contact Info</w:t>
                  </w:r>
                </w:p>
              </w:tc>
              <w:tc>
                <w:tcPr>
                  <w:tcW w:w="79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Tel.</w:t>
                  </w:r>
                </w:p>
              </w:tc>
              <w:tc>
                <w:tcPr>
                  <w:tcW w:w="5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6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FAX</w:t>
                  </w:r>
                </w:p>
              </w:tc>
              <w:tc>
                <w:tcPr>
                  <w:tcW w:w="5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E-MAIL</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r w:rsidR="005E4B7D" w:rsidRPr="001250B5" w:rsidTr="004C3EF5">
              <w:trPr>
                <w:trHeight w:hRule="exact" w:val="252"/>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sz w:val="22"/>
                    </w:rPr>
                  </w:pP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Representative</w:t>
                  </w:r>
                </w:p>
              </w:tc>
              <w:tc>
                <w:tcPr>
                  <w:tcW w:w="79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Name</w:t>
                  </w:r>
                </w:p>
              </w:tc>
              <w:tc>
                <w:tcPr>
                  <w:tcW w:w="1718"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Date of Birth</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r w:rsidR="005E4B7D" w:rsidRPr="001250B5" w:rsidTr="004C3EF5">
              <w:trPr>
                <w:trHeight w:hRule="exact" w:val="258"/>
              </w:trPr>
              <w:tc>
                <w:tcPr>
                  <w:tcW w:w="118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roofErr w:type="spellStart"/>
                  <w:r w:rsidRPr="001250B5">
                    <w:rPr>
                      <w:rFonts w:ascii="굴림" w:eastAsia="굴림" w:hAnsi="굴림" w:cs="굴림"/>
                      <w:sz w:val="22"/>
                    </w:rPr>
                    <w:t>Commi</w:t>
                  </w:r>
                  <w:proofErr w:type="spellEnd"/>
                  <w:r w:rsidRPr="001250B5">
                    <w:rPr>
                      <w:rFonts w:ascii="굴림" w:eastAsia="굴림" w:hAnsi="굴림" w:cs="굴림"/>
                      <w:sz w:val="22"/>
                    </w:rPr>
                    <w:t>-</w:t>
                  </w:r>
                </w:p>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roofErr w:type="spellStart"/>
                  <w:r w:rsidRPr="001250B5">
                    <w:rPr>
                      <w:rFonts w:ascii="굴림" w:eastAsia="굴림" w:hAnsi="굴림" w:cs="굴림"/>
                      <w:sz w:val="22"/>
                    </w:rPr>
                    <w:t>ssioned</w:t>
                  </w:r>
                  <w:proofErr w:type="spellEnd"/>
                  <w:r w:rsidRPr="001250B5">
                    <w:rPr>
                      <w:rFonts w:ascii="굴림" w:eastAsia="굴림" w:hAnsi="굴림" w:cs="굴림"/>
                      <w:sz w:val="22"/>
                    </w:rPr>
                    <w:t xml:space="preserve"> Agent</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Company Name</w:t>
                  </w:r>
                </w:p>
              </w:tc>
              <w:tc>
                <w:tcPr>
                  <w:tcW w:w="2514"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tcFitText/>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pacing w:val="-14"/>
                    </w:rPr>
                  </w:pPr>
                  <w:r w:rsidRPr="001250B5">
                    <w:rPr>
                      <w:rFonts w:ascii="굴림" w:eastAsia="굴림" w:hAnsi="굴림" w:cs="굴림"/>
                      <w:spacing w:val="7"/>
                      <w:w w:val="57"/>
                      <w:kern w:val="0"/>
                    </w:rPr>
                    <w:t>DAPA Registration No</w:t>
                  </w:r>
                  <w:r w:rsidRPr="001250B5">
                    <w:rPr>
                      <w:rFonts w:ascii="굴림" w:eastAsia="굴림" w:hAnsi="굴림" w:cs="굴림"/>
                      <w:spacing w:val="5"/>
                      <w:w w:val="57"/>
                      <w:kern w:val="0"/>
                    </w:rPr>
                    <w:t>.</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r w:rsidR="005E4B7D" w:rsidRPr="001250B5" w:rsidTr="004C3EF5">
              <w:trPr>
                <w:trHeight w:val="171"/>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sz w:val="22"/>
                    </w:rPr>
                  </w:pP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Address</w:t>
                  </w:r>
                </w:p>
              </w:tc>
              <w:tc>
                <w:tcPr>
                  <w:tcW w:w="6306" w:type="dxa"/>
                  <w:gridSpan w:val="6"/>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r w:rsidR="005E4B7D" w:rsidRPr="001250B5" w:rsidTr="004C3EF5">
              <w:trPr>
                <w:trHeight w:val="170"/>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sz w:val="22"/>
                    </w:rPr>
                  </w:pP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CEO</w:t>
                  </w:r>
                </w:p>
              </w:tc>
              <w:tc>
                <w:tcPr>
                  <w:tcW w:w="79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Name</w:t>
                  </w:r>
                </w:p>
              </w:tc>
              <w:tc>
                <w:tcPr>
                  <w:tcW w:w="1718"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Date of Birth</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r w:rsidR="005E4B7D" w:rsidRPr="001250B5" w:rsidTr="004C3EF5">
              <w:trPr>
                <w:trHeight w:val="274"/>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sz w:val="22"/>
                    </w:rPr>
                  </w:pP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Contact Info</w:t>
                  </w:r>
                </w:p>
              </w:tc>
              <w:tc>
                <w:tcPr>
                  <w:tcW w:w="79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Tel.</w:t>
                  </w:r>
                </w:p>
              </w:tc>
              <w:tc>
                <w:tcPr>
                  <w:tcW w:w="5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6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F</w:t>
                  </w:r>
                  <w:r w:rsidRPr="001250B5">
                    <w:rPr>
                      <w:rFonts w:ascii="굴림" w:eastAsia="굴림" w:hAnsi="굴림" w:cs="굴림" w:hint="eastAsia"/>
                      <w:sz w:val="22"/>
                    </w:rPr>
                    <w:t>AX</w:t>
                  </w:r>
                </w:p>
              </w:tc>
              <w:tc>
                <w:tcPr>
                  <w:tcW w:w="5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E-Mail</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r w:rsidR="005E4B7D" w:rsidRPr="001250B5" w:rsidTr="004C3EF5">
              <w:trPr>
                <w:trHeight w:val="41"/>
              </w:trPr>
              <w:tc>
                <w:tcPr>
                  <w:tcW w:w="1180" w:type="dxa"/>
                  <w:vMerge/>
                  <w:tcBorders>
                    <w:top w:val="single" w:sz="2" w:space="0" w:color="000000"/>
                    <w:left w:val="single" w:sz="2" w:space="0" w:color="000000"/>
                    <w:bottom w:val="single" w:sz="2" w:space="0" w:color="000000"/>
                    <w:right w:val="single" w:sz="2" w:space="0" w:color="000000"/>
                  </w:tcBorders>
                  <w:vAlign w:val="center"/>
                  <w:hideMark/>
                </w:tcPr>
                <w:p w:rsidR="005E4B7D" w:rsidRPr="001250B5" w:rsidRDefault="005E4B7D" w:rsidP="00BB61DE">
                  <w:pPr>
                    <w:framePr w:hSpace="142" w:wrap="around" w:vAnchor="text" w:hAnchor="text" w:y="204"/>
                    <w:widowControl/>
                    <w:wordWrap/>
                    <w:autoSpaceDE/>
                    <w:autoSpaceDN/>
                    <w:spacing w:after="0" w:line="240" w:lineRule="exact"/>
                    <w:jc w:val="left"/>
                    <w:rPr>
                      <w:rFonts w:ascii="굴림" w:eastAsia="굴림" w:hAnsi="굴림" w:cs="굴림"/>
                      <w:sz w:val="22"/>
                    </w:rPr>
                  </w:pP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Representative</w:t>
                  </w:r>
                </w:p>
              </w:tc>
              <w:tc>
                <w:tcPr>
                  <w:tcW w:w="79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Name</w:t>
                  </w:r>
                </w:p>
              </w:tc>
              <w:tc>
                <w:tcPr>
                  <w:tcW w:w="1718"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c>
                <w:tcPr>
                  <w:tcW w:w="15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r w:rsidRPr="001250B5">
                    <w:rPr>
                      <w:rFonts w:ascii="굴림" w:eastAsia="굴림" w:hAnsi="굴림" w:cs="굴림"/>
                      <w:sz w:val="22"/>
                    </w:rPr>
                    <w:t>Date of Birth</w:t>
                  </w:r>
                </w:p>
              </w:tc>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ordWrap/>
                    <w:spacing w:after="0" w:line="240" w:lineRule="exact"/>
                    <w:jc w:val="center"/>
                    <w:textAlignment w:val="baseline"/>
                    <w:rPr>
                      <w:rFonts w:ascii="굴림" w:eastAsia="굴림" w:hAnsi="굴림" w:cs="굴림"/>
                      <w:sz w:val="22"/>
                    </w:rPr>
                  </w:pPr>
                </w:p>
              </w:tc>
            </w:tr>
          </w:tbl>
          <w:p w:rsidR="005E4B7D" w:rsidRPr="001250B5" w:rsidRDefault="005E4B7D" w:rsidP="004C3EF5">
            <w:pPr>
              <w:pStyle w:val="a5"/>
              <w:adjustRightInd w:val="0"/>
              <w:spacing w:line="240" w:lineRule="exact"/>
              <w:ind w:left="-20"/>
              <w:jc w:val="center"/>
              <w:outlineLvl w:val="0"/>
              <w:rPr>
                <w:bCs/>
                <w:sz w:val="22"/>
                <w:szCs w:val="22"/>
              </w:rPr>
            </w:pPr>
          </w:p>
          <w:p w:rsidR="005E4B7D" w:rsidRPr="001250B5" w:rsidRDefault="005E4B7D" w:rsidP="004C3EF5">
            <w:pPr>
              <w:widowControl/>
              <w:wordWrap/>
              <w:snapToGrid w:val="0"/>
              <w:spacing w:line="240" w:lineRule="exact"/>
              <w:ind w:left="136" w:hanging="136"/>
              <w:textAlignment w:val="baseline"/>
              <w:rPr>
                <w:rFonts w:ascii="굴림" w:eastAsia="굴림" w:hAnsi="굴림" w:cs="굴림"/>
                <w:b/>
                <w:bCs/>
                <w:kern w:val="0"/>
                <w:sz w:val="22"/>
              </w:rPr>
            </w:pPr>
            <w:r w:rsidRPr="001250B5">
              <w:rPr>
                <w:rFonts w:ascii="Segoe UI Symbol" w:eastAsia="굴림" w:hAnsi="Segoe UI Symbol" w:cs="Segoe UI Symbol"/>
                <w:kern w:val="0"/>
                <w:sz w:val="22"/>
              </w:rPr>
              <w:t>☐</w:t>
            </w:r>
            <w:r w:rsidRPr="001250B5">
              <w:rPr>
                <w:rFonts w:ascii="굴림" w:eastAsia="굴림" w:hAnsi="굴림" w:cs="굴림"/>
                <w:b/>
                <w:bCs/>
                <w:kern w:val="0"/>
                <w:sz w:val="22"/>
              </w:rPr>
              <w:t xml:space="preserve"> Pledge Relevant to Unfair Business Practice</w:t>
            </w:r>
          </w:p>
          <w:tbl>
            <w:tblPr>
              <w:tblW w:w="0" w:type="auto"/>
              <w:tblCellMar>
                <w:top w:w="15" w:type="dxa"/>
                <w:left w:w="15" w:type="dxa"/>
                <w:bottom w:w="15" w:type="dxa"/>
                <w:right w:w="15" w:type="dxa"/>
              </w:tblCellMar>
              <w:tblLook w:val="04A0" w:firstRow="1" w:lastRow="0" w:firstColumn="1" w:lastColumn="0" w:noHBand="0" w:noVBand="1"/>
            </w:tblPr>
            <w:tblGrid>
              <w:gridCol w:w="9406"/>
            </w:tblGrid>
            <w:tr w:rsidR="005E4B7D" w:rsidRPr="001250B5" w:rsidTr="004C3EF5">
              <w:trPr>
                <w:trHeight w:val="1056"/>
              </w:trPr>
              <w:tc>
                <w:tcPr>
                  <w:tcW w:w="94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5E4B7D" w:rsidRPr="001250B5" w:rsidRDefault="005E4B7D" w:rsidP="00BB61DE">
                  <w:pPr>
                    <w:framePr w:hSpace="142" w:wrap="around" w:vAnchor="text" w:hAnchor="text" w:y="204"/>
                    <w:widowControl/>
                    <w:wordWrap/>
                    <w:snapToGrid w:val="0"/>
                    <w:spacing w:after="0" w:line="240" w:lineRule="exact"/>
                    <w:ind w:left="106" w:right="106"/>
                    <w:textAlignment w:val="baseline"/>
                    <w:rPr>
                      <w:rFonts w:ascii="굴림" w:eastAsia="굴림" w:hAnsi="굴림" w:cs="굴림"/>
                      <w:sz w:val="22"/>
                    </w:rPr>
                  </w:pPr>
                  <w:r w:rsidRPr="001250B5">
                    <w:rPr>
                      <w:rFonts w:ascii="굴림" w:eastAsia="굴림" w:hAnsi="굴림" w:cs="굴림"/>
                      <w:sz w:val="22"/>
                    </w:rPr>
                    <w:t>The company hereby pledges that I nor anyone at the company I represent have committed any act of unfair business practice defined in Article 76 of Act on Contracts to which the State is a Party and Article 19 of Monopoly Regulations &amp;</w:t>
                  </w:r>
                  <w:proofErr w:type="gramStart"/>
                  <w:r w:rsidRPr="001250B5">
                    <w:rPr>
                      <w:rFonts w:ascii="굴림" w:eastAsia="굴림" w:hAnsi="굴림" w:cs="굴림"/>
                      <w:sz w:val="22"/>
                    </w:rPr>
                    <w:t>Fair Trade</w:t>
                  </w:r>
                  <w:proofErr w:type="gramEnd"/>
                  <w:r w:rsidRPr="001250B5">
                    <w:rPr>
                      <w:rFonts w:ascii="굴림" w:eastAsia="굴림" w:hAnsi="굴림" w:cs="굴림"/>
                      <w:sz w:val="22"/>
                    </w:rPr>
                    <w:t xml:space="preserve"> Act. Should it be found in the future that what is written in this form is untrue, the company confirms that it will accept any penalty as stipulated in the relevant laws and regulations. </w:t>
                  </w:r>
                </w:p>
              </w:tc>
            </w:tr>
          </w:tbl>
          <w:p w:rsidR="005E4B7D" w:rsidRPr="001250B5" w:rsidRDefault="005E4B7D" w:rsidP="004C3EF5">
            <w:pPr>
              <w:widowControl/>
              <w:wordWrap/>
              <w:snapToGrid w:val="0"/>
              <w:spacing w:line="240" w:lineRule="exact"/>
              <w:ind w:left="165" w:right="138" w:firstLine="73"/>
              <w:textAlignment w:val="baseline"/>
              <w:rPr>
                <w:rFonts w:ascii="굴림" w:eastAsia="굴림" w:hAnsi="굴림" w:cs="굴림"/>
                <w:sz w:val="22"/>
              </w:rPr>
            </w:pPr>
          </w:p>
          <w:p w:rsidR="005E4B7D" w:rsidRPr="003E1655" w:rsidRDefault="005E4B7D" w:rsidP="004C3EF5">
            <w:pPr>
              <w:widowControl/>
              <w:wordWrap/>
              <w:snapToGrid w:val="0"/>
              <w:spacing w:line="240" w:lineRule="exact"/>
              <w:ind w:left="29" w:right="138" w:firstLineChars="100" w:firstLine="220"/>
              <w:textAlignment w:val="baseline"/>
              <w:rPr>
                <w:rFonts w:ascii="굴림" w:eastAsia="굴림" w:hAnsi="굴림" w:cs="굴림"/>
                <w:sz w:val="22"/>
              </w:rPr>
            </w:pPr>
            <w:r w:rsidRPr="001250B5">
              <w:rPr>
                <w:rFonts w:ascii="굴림" w:eastAsia="굴림" w:hAnsi="굴림" w:cs="굴림"/>
                <w:sz w:val="22"/>
              </w:rPr>
              <w:t>I hereby confi</w:t>
            </w:r>
            <w:r w:rsidRPr="003E1655">
              <w:rPr>
                <w:rFonts w:ascii="굴림" w:eastAsia="굴림" w:hAnsi="굴림" w:cs="굴림"/>
                <w:sz w:val="22"/>
              </w:rPr>
              <w:t xml:space="preserve">rm that I have understood and accepted all the information in the General Instructions for </w:t>
            </w:r>
            <w:r w:rsidRPr="00E20473">
              <w:rPr>
                <w:rFonts w:ascii="굴림" w:eastAsia="굴림" w:hAnsi="굴림" w:cs="굴림"/>
                <w:sz w:val="22"/>
              </w:rPr>
              <w:t>Bidder</w:t>
            </w:r>
            <w:r w:rsidRPr="003E1655">
              <w:rPr>
                <w:rFonts w:ascii="굴림" w:eastAsia="굴림" w:hAnsi="굴림" w:cs="굴림"/>
                <w:sz w:val="22"/>
              </w:rPr>
              <w:t xml:space="preserve">s for commodities(services), Contract General </w:t>
            </w:r>
            <w:proofErr w:type="spellStart"/>
            <w:r w:rsidRPr="003E1655">
              <w:rPr>
                <w:rFonts w:ascii="굴림" w:eastAsia="굴림" w:hAnsi="굴림" w:cs="굴림"/>
                <w:sz w:val="22"/>
              </w:rPr>
              <w:t>Ts&amp;Cs</w:t>
            </w:r>
            <w:proofErr w:type="spellEnd"/>
            <w:r w:rsidRPr="003E1655">
              <w:rPr>
                <w:rFonts w:ascii="굴림" w:eastAsia="굴림" w:hAnsi="굴림" w:cs="굴림"/>
                <w:sz w:val="22"/>
              </w:rPr>
              <w:t xml:space="preserve">, conditional award, pledge, and invitation for bid released by your department. I also pledge that the company will sign the contract within the expiration date of the bid bond and deliver the commodity </w:t>
            </w:r>
            <w:proofErr w:type="spellStart"/>
            <w:r w:rsidRPr="003E1655">
              <w:rPr>
                <w:rFonts w:ascii="굴림" w:eastAsia="굴림" w:hAnsi="굴림" w:cs="굴림"/>
                <w:sz w:val="22"/>
              </w:rPr>
              <w:t>withing</w:t>
            </w:r>
            <w:proofErr w:type="spellEnd"/>
            <w:r w:rsidRPr="003E1655">
              <w:rPr>
                <w:rFonts w:ascii="굴림" w:eastAsia="굴림" w:hAnsi="굴림" w:cs="굴림"/>
                <w:sz w:val="22"/>
              </w:rPr>
              <w:t xml:space="preserve"> the agreed schedule, and hereby submit the bid application with the required bid documents attached.</w:t>
            </w:r>
          </w:p>
          <w:p w:rsidR="005E4B7D" w:rsidRPr="001250B5" w:rsidRDefault="005E4B7D" w:rsidP="004C3EF5">
            <w:pPr>
              <w:widowControl/>
              <w:wordWrap/>
              <w:snapToGrid w:val="0"/>
              <w:spacing w:line="240" w:lineRule="exact"/>
              <w:ind w:left="29" w:firstLineChars="100" w:firstLine="220"/>
              <w:jc w:val="left"/>
              <w:textAlignment w:val="baseline"/>
              <w:rPr>
                <w:rFonts w:ascii="굴림" w:eastAsia="굴림" w:hAnsi="굴림" w:cs="굴림"/>
                <w:sz w:val="22"/>
              </w:rPr>
            </w:pPr>
            <w:r w:rsidRPr="003E1655">
              <w:rPr>
                <w:rFonts w:ascii="굴림" w:eastAsia="굴림" w:hAnsi="굴림" w:cs="굴림"/>
                <w:sz w:val="22"/>
              </w:rPr>
              <w:t xml:space="preserve">In addition, I confirm that the </w:t>
            </w:r>
            <w:r w:rsidRPr="001250B5">
              <w:rPr>
                <w:rFonts w:ascii="굴림" w:eastAsia="굴림" w:hAnsi="굴림" w:cs="굴림"/>
                <w:sz w:val="22"/>
              </w:rPr>
              <w:t>information written in all the documents being submitted is true to the best of my knowledge and if there is untrue information or discrepancy, or if the original documents are not submitted within ten days after the bid date, I shall not have any objections even if the bid is rendered invalid.</w:t>
            </w:r>
          </w:p>
          <w:p w:rsidR="005E4B7D" w:rsidRPr="001250B5" w:rsidRDefault="005E4B7D" w:rsidP="004C3EF5">
            <w:pPr>
              <w:widowControl/>
              <w:wordWrap/>
              <w:snapToGrid w:val="0"/>
              <w:spacing w:line="240" w:lineRule="exact"/>
              <w:ind w:left="29"/>
              <w:jc w:val="left"/>
              <w:textAlignment w:val="baseline"/>
              <w:rPr>
                <w:rFonts w:ascii="굴림" w:eastAsia="굴림" w:hAnsi="굴림" w:cs="굴림"/>
                <w:sz w:val="22"/>
              </w:rPr>
            </w:pPr>
          </w:p>
          <w:p w:rsidR="005E4B7D" w:rsidRPr="001250B5" w:rsidRDefault="005E4B7D" w:rsidP="004C3EF5">
            <w:pPr>
              <w:widowControl/>
              <w:wordWrap/>
              <w:snapToGrid w:val="0"/>
              <w:spacing w:line="240" w:lineRule="exact"/>
              <w:ind w:left="29"/>
              <w:jc w:val="left"/>
              <w:textAlignment w:val="baseline"/>
              <w:rPr>
                <w:rFonts w:ascii="굴림" w:eastAsia="굴림" w:hAnsi="굴림" w:cs="굴림"/>
                <w:sz w:val="22"/>
              </w:rPr>
            </w:pPr>
            <w:proofErr w:type="gramStart"/>
            <w:r w:rsidRPr="001250B5">
              <w:rPr>
                <w:rFonts w:ascii="굴림" w:eastAsia="굴림" w:hAnsi="굴림" w:cs="굴림"/>
                <w:sz w:val="22"/>
              </w:rPr>
              <w:t>Attachments :</w:t>
            </w:r>
            <w:proofErr w:type="gramEnd"/>
            <w:r w:rsidRPr="001250B5">
              <w:rPr>
                <w:rFonts w:ascii="굴림" w:eastAsia="굴림" w:hAnsi="굴림" w:cs="굴림"/>
                <w:sz w:val="22"/>
              </w:rPr>
              <w:t xml:space="preserve"> One copy of status on submission of documents required to participate in the bid and other documents stated in the invitation for bid. (ANNEX 6-1)</w:t>
            </w:r>
          </w:p>
          <w:p w:rsidR="005E4B7D" w:rsidRPr="001250B5" w:rsidRDefault="005E4B7D" w:rsidP="004C3EF5">
            <w:pPr>
              <w:widowControl/>
              <w:wordWrap/>
              <w:snapToGrid w:val="0"/>
              <w:spacing w:line="240" w:lineRule="exact"/>
              <w:ind w:left="165"/>
              <w:jc w:val="left"/>
              <w:textAlignment w:val="baseline"/>
              <w:rPr>
                <w:rFonts w:ascii="굴림" w:eastAsia="굴림" w:hAnsi="굴림" w:cs="굴림"/>
                <w:sz w:val="22"/>
              </w:rPr>
            </w:pPr>
          </w:p>
          <w:p w:rsidR="005E4B7D" w:rsidRPr="001250B5" w:rsidRDefault="005E4B7D" w:rsidP="004C3EF5">
            <w:pPr>
              <w:widowControl/>
              <w:wordWrap/>
              <w:snapToGrid w:val="0"/>
              <w:spacing w:line="240" w:lineRule="exact"/>
              <w:ind w:left="100" w:right="100"/>
              <w:jc w:val="center"/>
              <w:textAlignment w:val="baseline"/>
              <w:rPr>
                <w:rFonts w:ascii="굴림" w:eastAsia="굴림" w:hAnsi="굴림" w:cs="굴림"/>
                <w:sz w:val="22"/>
              </w:rPr>
            </w:pPr>
            <w:r w:rsidRPr="001250B5">
              <w:rPr>
                <w:rFonts w:ascii="굴림" w:eastAsia="굴림" w:hAnsi="굴림" w:cs="굴림"/>
                <w:sz w:val="22"/>
              </w:rPr>
              <w:t>Date of Submission        Year      Month       Date</w:t>
            </w:r>
          </w:p>
          <w:p w:rsidR="005E4B7D" w:rsidRPr="001250B5" w:rsidRDefault="005E4B7D" w:rsidP="004C3EF5">
            <w:pPr>
              <w:widowControl/>
              <w:wordWrap/>
              <w:snapToGrid w:val="0"/>
              <w:spacing w:line="240" w:lineRule="exact"/>
              <w:ind w:firstLineChars="150" w:firstLine="330"/>
              <w:jc w:val="left"/>
              <w:textAlignment w:val="baseline"/>
              <w:rPr>
                <w:rFonts w:ascii="굴림" w:eastAsia="굴림" w:hAnsi="굴림" w:cs="굴림"/>
                <w:sz w:val="22"/>
              </w:rPr>
            </w:pPr>
            <w:r w:rsidRPr="001250B5">
              <w:rPr>
                <w:rFonts w:ascii="굴림" w:eastAsia="굴림" w:hAnsi="굴림" w:cs="굴림"/>
                <w:sz w:val="22"/>
              </w:rPr>
              <w:t>Applicant</w:t>
            </w:r>
            <w:r w:rsidRPr="001250B5">
              <w:rPr>
                <w:rFonts w:ascii="굴림" w:eastAsia="굴림" w:hAnsi="굴림" w:cs="굴림" w:hint="eastAsia"/>
                <w:sz w:val="22"/>
              </w:rPr>
              <w:t>’</w:t>
            </w:r>
            <w:r w:rsidRPr="001250B5">
              <w:rPr>
                <w:rFonts w:ascii="굴림" w:eastAsia="굴림" w:hAnsi="굴림" w:cs="굴림"/>
                <w:sz w:val="22"/>
              </w:rPr>
              <w:t xml:space="preserve">s(CEO) </w:t>
            </w:r>
            <w:proofErr w:type="gramStart"/>
            <w:r w:rsidRPr="001250B5">
              <w:rPr>
                <w:rFonts w:ascii="굴림" w:eastAsia="굴림" w:hAnsi="굴림" w:cs="굴림"/>
                <w:sz w:val="22"/>
              </w:rPr>
              <w:t>Company :</w:t>
            </w:r>
            <w:proofErr w:type="gramEnd"/>
            <w:r w:rsidRPr="001250B5">
              <w:rPr>
                <w:rFonts w:ascii="굴림" w:eastAsia="굴림" w:hAnsi="굴림" w:cs="굴림"/>
                <w:sz w:val="22"/>
              </w:rPr>
              <w:t xml:space="preserve">                  Name :                 (Signature) </w:t>
            </w:r>
          </w:p>
          <w:p w:rsidR="005E4B7D" w:rsidRPr="001250B5" w:rsidRDefault="005E4B7D" w:rsidP="004C3EF5">
            <w:pPr>
              <w:widowControl/>
              <w:wordWrap/>
              <w:snapToGrid w:val="0"/>
              <w:spacing w:line="240" w:lineRule="exact"/>
              <w:jc w:val="left"/>
              <w:textAlignment w:val="baseline"/>
              <w:rPr>
                <w:rFonts w:ascii="굴림" w:eastAsia="굴림" w:hAnsi="굴림" w:cs="굴림"/>
                <w:b/>
                <w:bCs/>
                <w:kern w:val="0"/>
                <w:sz w:val="22"/>
              </w:rPr>
            </w:pPr>
          </w:p>
          <w:p w:rsidR="005E4B7D" w:rsidRPr="001250B5" w:rsidRDefault="005E4B7D" w:rsidP="004C3EF5">
            <w:pPr>
              <w:pStyle w:val="a5"/>
              <w:adjustRightInd w:val="0"/>
              <w:spacing w:line="240" w:lineRule="exact"/>
              <w:outlineLvl w:val="0"/>
              <w:rPr>
                <w:b/>
                <w:bCs/>
                <w:sz w:val="20"/>
                <w:szCs w:val="20"/>
                <w:u w:val="single" w:color="000000"/>
              </w:rPr>
            </w:pPr>
            <w:r w:rsidRPr="001250B5">
              <w:rPr>
                <w:b/>
                <w:bCs/>
                <w:sz w:val="22"/>
                <w:szCs w:val="22"/>
              </w:rPr>
              <w:t>Attention: DAPA Contracting Officer</w:t>
            </w:r>
          </w:p>
        </w:tc>
      </w:tr>
    </w:tbl>
    <w:p w:rsidR="005E4B7D" w:rsidRPr="001250B5" w:rsidRDefault="005E4B7D" w:rsidP="005E4B7D">
      <w:pPr>
        <w:widowControl/>
        <w:wordWrap/>
        <w:autoSpaceDE/>
        <w:autoSpaceDN/>
        <w:rPr>
          <w:rFonts w:ascii="굴림" w:eastAsia="굴림" w:hAnsi="굴림" w:cs="굴림"/>
          <w:b/>
          <w:bCs/>
          <w:kern w:val="0"/>
          <w:szCs w:val="20"/>
          <w:u w:val="single" w:color="000000"/>
        </w:rPr>
      </w:pPr>
      <w:r w:rsidRPr="001250B5">
        <w:rPr>
          <w:rFonts w:ascii="굴림" w:eastAsia="굴림" w:hAnsi="굴림"/>
          <w:b/>
          <w:bCs/>
          <w:szCs w:val="20"/>
          <w:u w:val="single" w:color="000000"/>
        </w:rPr>
        <w:br w:type="page"/>
      </w:r>
    </w:p>
    <w:p w:rsidR="005E4B7D" w:rsidRPr="001250B5" w:rsidRDefault="005E4B7D" w:rsidP="005E4B7D">
      <w:pPr>
        <w:widowControl/>
        <w:wordWrap/>
        <w:autoSpaceDE/>
        <w:autoSpaceDN/>
        <w:rPr>
          <w:rFonts w:ascii="굴림" w:eastAsia="굴림" w:hAnsi="굴림"/>
          <w:b/>
          <w:bCs/>
          <w:sz w:val="24"/>
          <w:szCs w:val="20"/>
        </w:rPr>
      </w:pPr>
      <w:r w:rsidRPr="001250B5">
        <w:rPr>
          <w:rFonts w:ascii="굴림" w:eastAsia="굴림" w:hAnsi="굴림"/>
          <w:b/>
          <w:bCs/>
          <w:sz w:val="24"/>
          <w:szCs w:val="20"/>
        </w:rPr>
        <w:lastRenderedPageBreak/>
        <w:t>ANNEX 6-1</w:t>
      </w:r>
    </w:p>
    <w:p w:rsidR="005E4B7D" w:rsidRPr="001250B5" w:rsidRDefault="005E4B7D" w:rsidP="005E4B7D">
      <w:pPr>
        <w:widowControl/>
        <w:wordWrap/>
        <w:autoSpaceDE/>
        <w:autoSpaceDN/>
        <w:rPr>
          <w:rFonts w:ascii="굴림" w:eastAsia="굴림" w:hAnsi="굴림"/>
          <w:bCs/>
          <w:sz w:val="22"/>
          <w:szCs w:val="20"/>
        </w:rPr>
      </w:pPr>
      <w:r w:rsidRPr="001250B5">
        <w:rPr>
          <w:rFonts w:ascii="굴림" w:eastAsia="굴림" w:hAnsi="굴림" w:hint="eastAsia"/>
          <w:bCs/>
          <w:sz w:val="22"/>
          <w:szCs w:val="20"/>
        </w:rPr>
        <w:t>○</w:t>
      </w:r>
      <w:r w:rsidRPr="001250B5">
        <w:rPr>
          <w:rFonts w:ascii="굴림" w:eastAsia="굴림" w:hAnsi="굴림"/>
          <w:bCs/>
          <w:sz w:val="22"/>
          <w:szCs w:val="20"/>
        </w:rPr>
        <w:t xml:space="preserve"> 입찰 </w:t>
      </w:r>
      <w:proofErr w:type="spellStart"/>
      <w:r w:rsidRPr="001250B5">
        <w:rPr>
          <w:rFonts w:ascii="굴림" w:eastAsia="굴림" w:hAnsi="굴림"/>
          <w:bCs/>
          <w:sz w:val="22"/>
          <w:szCs w:val="20"/>
        </w:rPr>
        <w:t>참가시</w:t>
      </w:r>
      <w:proofErr w:type="spellEnd"/>
      <w:r w:rsidRPr="001250B5">
        <w:rPr>
          <w:rFonts w:ascii="굴림" w:eastAsia="굴림" w:hAnsi="굴림"/>
          <w:bCs/>
          <w:sz w:val="22"/>
          <w:szCs w:val="20"/>
        </w:rPr>
        <w:t xml:space="preserve"> 제출서류 및 기타 공고로</w:t>
      </w:r>
      <w:r>
        <w:rPr>
          <w:rFonts w:ascii="굴림" w:eastAsia="굴림" w:hAnsi="굴림" w:hint="eastAsia"/>
          <w:bCs/>
          <w:sz w:val="22"/>
          <w:szCs w:val="20"/>
        </w:rPr>
        <w:t>서</w:t>
      </w:r>
      <w:r w:rsidRPr="001250B5">
        <w:rPr>
          <w:rFonts w:ascii="굴림" w:eastAsia="굴림" w:hAnsi="굴림"/>
          <w:bCs/>
          <w:sz w:val="22"/>
          <w:szCs w:val="20"/>
        </w:rPr>
        <w:t xml:space="preserve"> 정한 제출서류 </w:t>
      </w:r>
    </w:p>
    <w:p w:rsidR="005E4B7D" w:rsidRPr="001250B5" w:rsidRDefault="005E4B7D" w:rsidP="005E4B7D">
      <w:pPr>
        <w:widowControl/>
        <w:wordWrap/>
        <w:autoSpaceDE/>
        <w:autoSpaceDN/>
        <w:rPr>
          <w:rFonts w:ascii="굴림" w:eastAsia="굴림" w:hAnsi="굴림"/>
          <w:bCs/>
          <w:sz w:val="22"/>
          <w:szCs w:val="20"/>
        </w:rPr>
      </w:pPr>
      <w:proofErr w:type="gramStart"/>
      <w:r w:rsidRPr="001250B5">
        <w:rPr>
          <w:rFonts w:ascii="굴림" w:eastAsia="굴림" w:hAnsi="굴림"/>
          <w:bCs/>
          <w:sz w:val="22"/>
          <w:szCs w:val="20"/>
        </w:rPr>
        <w:t>&lt; 국외조달</w:t>
      </w:r>
      <w:proofErr w:type="gramEnd"/>
      <w:r w:rsidRPr="001250B5">
        <w:rPr>
          <w:rFonts w:ascii="굴림" w:eastAsia="굴림" w:hAnsi="굴림"/>
          <w:bCs/>
          <w:sz w:val="22"/>
          <w:szCs w:val="20"/>
        </w:rPr>
        <w:t xml:space="preserve"> 2단계 입찰 </w:t>
      </w:r>
      <w:proofErr w:type="spellStart"/>
      <w:r w:rsidRPr="001250B5">
        <w:rPr>
          <w:rFonts w:ascii="굴림" w:eastAsia="굴림" w:hAnsi="굴림"/>
          <w:bCs/>
          <w:sz w:val="22"/>
          <w:szCs w:val="20"/>
        </w:rPr>
        <w:t>참가시</w:t>
      </w:r>
      <w:proofErr w:type="spellEnd"/>
      <w:r w:rsidRPr="001250B5">
        <w:rPr>
          <w:rFonts w:ascii="굴림" w:eastAsia="굴림" w:hAnsi="굴림"/>
          <w:bCs/>
          <w:sz w:val="22"/>
          <w:szCs w:val="20"/>
        </w:rPr>
        <w:t xml:space="preserve"> 제출서류 </w:t>
      </w:r>
    </w:p>
    <w:tbl>
      <w:tblPr>
        <w:tblStyle w:val="a3"/>
        <w:tblW w:w="0" w:type="auto"/>
        <w:tblLook w:val="04A0" w:firstRow="1" w:lastRow="0" w:firstColumn="1" w:lastColumn="0" w:noHBand="0" w:noVBand="1"/>
      </w:tblPr>
      <w:tblGrid>
        <w:gridCol w:w="4814"/>
        <w:gridCol w:w="4814"/>
      </w:tblGrid>
      <w:tr w:rsidR="005E4B7D" w:rsidRPr="001250B5" w:rsidTr="004C3EF5">
        <w:trPr>
          <w:trHeight w:val="832"/>
        </w:trPr>
        <w:tc>
          <w:tcPr>
            <w:tcW w:w="4814" w:type="dxa"/>
            <w:vAlign w:val="center"/>
          </w:tcPr>
          <w:p w:rsidR="005E4B7D" w:rsidRPr="007D5C81" w:rsidRDefault="005E4B7D" w:rsidP="004C3EF5">
            <w:pPr>
              <w:widowControl/>
              <w:wordWrap/>
              <w:autoSpaceDE/>
              <w:autoSpaceDN/>
              <w:jc w:val="center"/>
              <w:rPr>
                <w:rFonts w:ascii="굴림" w:eastAsia="굴림" w:hAnsi="굴림"/>
                <w:bCs/>
                <w:szCs w:val="20"/>
              </w:rPr>
            </w:pPr>
            <w:r w:rsidRPr="007D5C81">
              <w:rPr>
                <w:rFonts w:ascii="굴림" w:eastAsia="굴림" w:hAnsi="굴림" w:hint="eastAsia"/>
                <w:bCs/>
                <w:szCs w:val="20"/>
              </w:rPr>
              <w:t>입찰</w:t>
            </w:r>
            <w:r w:rsidRPr="007D5C81">
              <w:rPr>
                <w:rFonts w:ascii="굴림" w:eastAsia="굴림" w:hAnsi="굴림"/>
                <w:bCs/>
                <w:szCs w:val="20"/>
              </w:rPr>
              <w:t xml:space="preserve"> 등록</w:t>
            </w:r>
            <w:r w:rsidRPr="007D5C81">
              <w:rPr>
                <w:rFonts w:ascii="굴림" w:eastAsia="굴림" w:hAnsi="굴림" w:hint="eastAsia"/>
                <w:bCs/>
                <w:szCs w:val="20"/>
              </w:rPr>
              <w:t xml:space="preserve"> </w:t>
            </w:r>
            <w:r w:rsidRPr="007D5C81">
              <w:rPr>
                <w:rFonts w:ascii="굴림" w:eastAsia="굴림" w:hAnsi="굴림"/>
                <w:bCs/>
                <w:szCs w:val="20"/>
              </w:rPr>
              <w:t>시 제출서</w:t>
            </w:r>
          </w:p>
          <w:p w:rsidR="005E4B7D" w:rsidRPr="007D5C81" w:rsidRDefault="005E4B7D" w:rsidP="004C3EF5">
            <w:pPr>
              <w:pStyle w:val="aa"/>
              <w:jc w:val="center"/>
              <w:rPr>
                <w:rFonts w:ascii="굴림"/>
                <w:bCs/>
                <w:color w:val="auto"/>
                <w:szCs w:val="20"/>
              </w:rPr>
            </w:pPr>
            <w:r w:rsidRPr="007D5C81">
              <w:rPr>
                <w:rFonts w:ascii="굴림" w:hint="eastAsia"/>
                <w:color w:val="auto"/>
                <w:spacing w:val="0"/>
                <w:sz w:val="20"/>
                <w:szCs w:val="20"/>
              </w:rPr>
              <w:t>Documents for Bid Registration</w:t>
            </w:r>
          </w:p>
        </w:tc>
        <w:tc>
          <w:tcPr>
            <w:tcW w:w="4814" w:type="dxa"/>
            <w:vAlign w:val="center"/>
          </w:tcPr>
          <w:p w:rsidR="005E4B7D" w:rsidRPr="007D5C81" w:rsidRDefault="005E4B7D" w:rsidP="004C3EF5">
            <w:pPr>
              <w:widowControl/>
              <w:wordWrap/>
              <w:autoSpaceDE/>
              <w:autoSpaceDN/>
              <w:jc w:val="center"/>
              <w:rPr>
                <w:rFonts w:ascii="굴림" w:eastAsia="굴림" w:hAnsi="굴림"/>
                <w:bCs/>
                <w:szCs w:val="20"/>
              </w:rPr>
            </w:pPr>
            <w:proofErr w:type="spellStart"/>
            <w:r w:rsidRPr="007D5C81">
              <w:rPr>
                <w:rFonts w:ascii="굴림" w:eastAsia="굴림" w:hAnsi="굴림" w:hint="eastAsia"/>
                <w:bCs/>
                <w:szCs w:val="20"/>
              </w:rPr>
              <w:t>입찰시</w:t>
            </w:r>
            <w:proofErr w:type="spellEnd"/>
            <w:r w:rsidRPr="007D5C81">
              <w:rPr>
                <w:rFonts w:ascii="굴림" w:eastAsia="굴림" w:hAnsi="굴림"/>
                <w:bCs/>
                <w:szCs w:val="20"/>
              </w:rPr>
              <w:t xml:space="preserve"> 제출서류</w:t>
            </w:r>
          </w:p>
          <w:p w:rsidR="005E4B7D" w:rsidRPr="007D5C81" w:rsidRDefault="005E4B7D" w:rsidP="004C3EF5">
            <w:pPr>
              <w:pStyle w:val="aa"/>
              <w:ind w:firstLineChars="350" w:firstLine="700"/>
              <w:rPr>
                <w:color w:val="auto"/>
              </w:rPr>
            </w:pPr>
            <w:r w:rsidRPr="007D5C81">
              <w:rPr>
                <w:rFonts w:ascii="굴림" w:hint="eastAsia"/>
                <w:color w:val="auto"/>
                <w:spacing w:val="0"/>
                <w:sz w:val="20"/>
                <w:szCs w:val="20"/>
              </w:rPr>
              <w:t>Documents for Bid Submission</w:t>
            </w:r>
          </w:p>
        </w:tc>
      </w:tr>
      <w:tr w:rsidR="005E4B7D" w:rsidRPr="001250B5" w:rsidTr="004C3EF5">
        <w:tc>
          <w:tcPr>
            <w:tcW w:w="4814" w:type="dxa"/>
          </w:tcPr>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1. 국외조달 입찰참가신청서(</w:t>
            </w:r>
            <w:r w:rsidRPr="007D5C81">
              <w:rPr>
                <w:rFonts w:ascii="굴림" w:eastAsia="굴림" w:hAnsi="굴림" w:hint="eastAsia"/>
                <w:bCs/>
                <w:color w:val="0000FF"/>
                <w:szCs w:val="20"/>
              </w:rPr>
              <w:t>별첨</w:t>
            </w:r>
            <w:r w:rsidRPr="007D5C81">
              <w:rPr>
                <w:rFonts w:ascii="굴림" w:eastAsia="굴림" w:hAnsi="굴림"/>
                <w:bCs/>
                <w:szCs w:val="20"/>
              </w:rPr>
              <w:t xml:space="preserve"> 6) 원본 1부</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1 original copy of Bid Application (Annex 6)</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2. 입찰보증금 납부서 원본 1부</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1 original copy of Certificate of establishing Bid Bond</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 납부 면제자 </w:t>
            </w: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For the Bidder exempted from a bid bond</w:t>
            </w: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w:t>
            </w:r>
            <w:r w:rsidRPr="007D5C81">
              <w:rPr>
                <w:rFonts w:ascii="굴림" w:eastAsia="굴림" w:hAnsi="굴림" w:hint="eastAsia"/>
                <w:bCs/>
                <w:szCs w:val="20"/>
              </w:rPr>
              <w:t>1</w:t>
            </w:r>
            <w:r w:rsidRPr="007D5C81">
              <w:rPr>
                <w:rFonts w:ascii="굴림" w:eastAsia="굴림" w:hAnsi="굴림"/>
                <w:bCs/>
                <w:szCs w:val="20"/>
              </w:rPr>
              <w:t>) 입찰보증금 지급</w:t>
            </w:r>
            <w:r w:rsidRPr="007D5C81">
              <w:rPr>
                <w:rFonts w:ascii="굴림" w:eastAsia="굴림" w:hAnsi="굴림" w:hint="eastAsia"/>
                <w:bCs/>
                <w:szCs w:val="20"/>
              </w:rPr>
              <w:t>확약서</w:t>
            </w:r>
          </w:p>
          <w:p w:rsidR="005E4B7D" w:rsidRPr="007D5C81" w:rsidRDefault="005E4B7D" w:rsidP="004C3EF5">
            <w:pPr>
              <w:widowControl/>
              <w:wordWrap/>
              <w:autoSpaceDE/>
              <w:autoSpaceDN/>
              <w:spacing w:line="300" w:lineRule="exact"/>
              <w:ind w:left="502" w:hangingChars="251" w:hanging="502"/>
              <w:jc w:val="left"/>
              <w:rPr>
                <w:rFonts w:ascii="굴림" w:eastAsia="굴림" w:hAnsi="굴림"/>
                <w:bCs/>
                <w:szCs w:val="20"/>
              </w:rPr>
            </w:pPr>
            <w:r w:rsidRPr="007D5C81">
              <w:rPr>
                <w:rFonts w:ascii="굴림" w:eastAsia="굴림" w:hAnsi="굴림"/>
                <w:bCs/>
                <w:szCs w:val="20"/>
              </w:rPr>
              <w:t xml:space="preserve">     Letter of Guarantee for payment of Bid Bond</w:t>
            </w: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 해외업체용(</w:t>
            </w:r>
            <w:r w:rsidRPr="007D5C81">
              <w:rPr>
                <w:rFonts w:ascii="굴림" w:eastAsia="굴림" w:hAnsi="굴림" w:hint="eastAsia"/>
                <w:bCs/>
                <w:color w:val="0000FF"/>
                <w:szCs w:val="20"/>
              </w:rPr>
              <w:t>별첨</w:t>
            </w:r>
            <w:r w:rsidRPr="007D5C81">
              <w:rPr>
                <w:rFonts w:ascii="굴림" w:eastAsia="굴림" w:hAnsi="굴림"/>
                <w:bCs/>
                <w:szCs w:val="20"/>
              </w:rPr>
              <w:t xml:space="preserve"> 7)</w:t>
            </w: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For the foreign Bidder (Annex 7) </w:t>
            </w: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 국내업체용(</w:t>
            </w:r>
            <w:r w:rsidRPr="007D5C81">
              <w:rPr>
                <w:rFonts w:ascii="굴림" w:eastAsia="굴림" w:hAnsi="굴림" w:hint="eastAsia"/>
                <w:bCs/>
                <w:color w:val="0000FF"/>
                <w:szCs w:val="20"/>
              </w:rPr>
              <w:t>별첨</w:t>
            </w:r>
            <w:r w:rsidRPr="007D5C81">
              <w:rPr>
                <w:rFonts w:ascii="굴림" w:eastAsia="굴림" w:hAnsi="굴림"/>
                <w:bCs/>
                <w:szCs w:val="20"/>
              </w:rPr>
              <w:t xml:space="preserve"> 7-1)</w:t>
            </w: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For the domestic Bidder (Annex 7-1)</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w:t>
            </w:r>
            <w:r w:rsidRPr="007D5C81">
              <w:rPr>
                <w:rFonts w:ascii="굴림" w:eastAsia="굴림" w:hAnsi="굴림" w:hint="eastAsia"/>
                <w:bCs/>
                <w:szCs w:val="20"/>
              </w:rPr>
              <w:t>2</w:t>
            </w:r>
            <w:r w:rsidRPr="007D5C81">
              <w:rPr>
                <w:rFonts w:ascii="굴림" w:eastAsia="굴림" w:hAnsi="굴림"/>
                <w:bCs/>
                <w:szCs w:val="20"/>
              </w:rPr>
              <w:t>) 입찰보증금 연대보증서(</w:t>
            </w:r>
            <w:r w:rsidRPr="007D5C81">
              <w:rPr>
                <w:rFonts w:ascii="굴림" w:eastAsia="굴림" w:hAnsi="굴림" w:hint="eastAsia"/>
                <w:bCs/>
                <w:color w:val="0000FF"/>
                <w:szCs w:val="20"/>
              </w:rPr>
              <w:t>별첨</w:t>
            </w:r>
            <w:r w:rsidRPr="007D5C81">
              <w:rPr>
                <w:rFonts w:ascii="굴림" w:eastAsia="굴림" w:hAnsi="굴림"/>
                <w:bCs/>
                <w:szCs w:val="20"/>
              </w:rPr>
              <w:t xml:space="preserve"> 8) </w:t>
            </w:r>
          </w:p>
          <w:p w:rsidR="005E4B7D" w:rsidRPr="007D5C81" w:rsidRDefault="005E4B7D" w:rsidP="004C3EF5">
            <w:pPr>
              <w:widowControl/>
              <w:wordWrap/>
              <w:autoSpaceDE/>
              <w:autoSpaceDN/>
              <w:spacing w:line="300" w:lineRule="exact"/>
              <w:ind w:left="502" w:hangingChars="251" w:hanging="502"/>
              <w:jc w:val="left"/>
              <w:rPr>
                <w:rFonts w:ascii="굴림" w:eastAsia="굴림" w:hAnsi="굴림"/>
                <w:bCs/>
                <w:szCs w:val="20"/>
              </w:rPr>
            </w:pPr>
            <w:r w:rsidRPr="007D5C81">
              <w:rPr>
                <w:rFonts w:ascii="굴림" w:eastAsia="굴림" w:hAnsi="굴림"/>
                <w:bCs/>
                <w:szCs w:val="20"/>
              </w:rPr>
              <w:t xml:space="preserve">     Letter of Collective Guarantee (Annex 8)  </w:t>
            </w:r>
          </w:p>
          <w:p w:rsidR="005E4B7D" w:rsidRPr="007D5C81" w:rsidRDefault="005E4B7D" w:rsidP="004C3EF5">
            <w:pPr>
              <w:widowControl/>
              <w:wordWrap/>
              <w:autoSpaceDE/>
              <w:autoSpaceDN/>
              <w:spacing w:line="300" w:lineRule="exact"/>
              <w:ind w:left="600" w:hangingChars="300" w:hanging="600"/>
              <w:jc w:val="left"/>
              <w:rPr>
                <w:rFonts w:ascii="굴림" w:eastAsia="굴림" w:hAnsi="굴림"/>
                <w:bCs/>
                <w:szCs w:val="20"/>
              </w:rPr>
            </w:pPr>
            <w:r w:rsidRPr="007D5C81">
              <w:rPr>
                <w:rFonts w:ascii="굴림" w:eastAsia="굴림" w:hAnsi="굴림"/>
                <w:bCs/>
                <w:szCs w:val="20"/>
              </w:rPr>
              <w:t xml:space="preserve">    * 국외업체가 군수품무역대리업체를 선정한 경우 </w:t>
            </w:r>
            <w:proofErr w:type="spellStart"/>
            <w:r w:rsidRPr="007D5C81">
              <w:rPr>
                <w:rFonts w:ascii="굴림" w:eastAsia="굴림" w:hAnsi="굴림"/>
                <w:bCs/>
                <w:szCs w:val="20"/>
              </w:rPr>
              <w:t>지급</w:t>
            </w:r>
            <w:r w:rsidRPr="007D5C81">
              <w:rPr>
                <w:rFonts w:ascii="굴림" w:eastAsia="굴림" w:hAnsi="굴림" w:hint="eastAsia"/>
                <w:bCs/>
                <w:szCs w:val="20"/>
              </w:rPr>
              <w:t>확약서</w:t>
            </w:r>
            <w:r w:rsidRPr="007D5C81">
              <w:rPr>
                <w:rFonts w:ascii="굴림" w:eastAsia="굴림" w:hAnsi="굴림"/>
                <w:bCs/>
                <w:szCs w:val="20"/>
              </w:rPr>
              <w:t>와</w:t>
            </w:r>
            <w:proofErr w:type="spellEnd"/>
            <w:r w:rsidRPr="007D5C81">
              <w:rPr>
                <w:rFonts w:ascii="굴림" w:eastAsia="굴림" w:hAnsi="굴림"/>
                <w:bCs/>
                <w:szCs w:val="20"/>
              </w:rPr>
              <w:t xml:space="preserve"> 같이 제출</w:t>
            </w:r>
          </w:p>
          <w:p w:rsidR="005E4B7D" w:rsidRPr="007D5C81" w:rsidRDefault="005E4B7D" w:rsidP="004C3EF5">
            <w:pPr>
              <w:widowControl/>
              <w:wordWrap/>
              <w:autoSpaceDE/>
              <w:autoSpaceDN/>
              <w:spacing w:line="300" w:lineRule="exact"/>
              <w:ind w:left="600" w:hangingChars="300" w:hanging="600"/>
              <w:jc w:val="left"/>
              <w:rPr>
                <w:rFonts w:ascii="굴림" w:eastAsia="굴림" w:hAnsi="굴림"/>
                <w:bCs/>
                <w:szCs w:val="20"/>
              </w:rPr>
            </w:pPr>
            <w:r w:rsidRPr="007D5C81">
              <w:rPr>
                <w:rFonts w:ascii="굴림" w:eastAsia="굴림" w:hAnsi="굴림"/>
                <w:bCs/>
                <w:szCs w:val="20"/>
              </w:rPr>
              <w:t xml:space="preserve">      If the foreign Bidder designates a domestic commission agent, the Letter of Collective Guarantee shall be submitted with a Guarantee Letter</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3. 제작자증명서(</w:t>
            </w:r>
            <w:proofErr w:type="spellStart"/>
            <w:r w:rsidRPr="007D5C81">
              <w:rPr>
                <w:rFonts w:ascii="굴림" w:eastAsia="굴림" w:hAnsi="굴림"/>
                <w:bCs/>
                <w:szCs w:val="20"/>
              </w:rPr>
              <w:t>공증필</w:t>
            </w:r>
            <w:proofErr w:type="spellEnd"/>
            <w:r w:rsidRPr="007D5C81">
              <w:rPr>
                <w:rFonts w:ascii="굴림" w:eastAsia="굴림" w:hAnsi="굴림"/>
                <w:bCs/>
                <w:szCs w:val="20"/>
              </w:rPr>
              <w:t>)</w:t>
            </w:r>
            <w:r>
              <w:rPr>
                <w:rFonts w:ascii="굴림" w:eastAsia="굴림" w:hAnsi="굴림" w:hint="eastAsia"/>
                <w:bCs/>
                <w:szCs w:val="20"/>
              </w:rPr>
              <w:t>와</w:t>
            </w:r>
            <w:r w:rsidRPr="007D5C81">
              <w:rPr>
                <w:rFonts w:ascii="굴림" w:eastAsia="굴림" w:hAnsi="굴림"/>
                <w:bCs/>
                <w:szCs w:val="20"/>
              </w:rPr>
              <w:t xml:space="preserve"> 제작자 정보명세서 (</w:t>
            </w:r>
            <w:r w:rsidRPr="007D5C81">
              <w:rPr>
                <w:rFonts w:ascii="굴림" w:eastAsia="굴림" w:hAnsi="굴림" w:hint="eastAsia"/>
                <w:bCs/>
                <w:color w:val="0000FF"/>
                <w:szCs w:val="20"/>
              </w:rPr>
              <w:t>별첨</w:t>
            </w:r>
            <w:r w:rsidRPr="007D5C81">
              <w:rPr>
                <w:rFonts w:ascii="굴림" w:eastAsia="굴림" w:hAnsi="굴림"/>
                <w:bCs/>
                <w:szCs w:val="20"/>
              </w:rPr>
              <w:t xml:space="preserve"> 3, </w:t>
            </w:r>
            <w:r w:rsidRPr="007D5C81">
              <w:rPr>
                <w:rFonts w:ascii="굴림" w:eastAsia="굴림" w:hAnsi="굴림" w:hint="eastAsia"/>
                <w:bCs/>
                <w:color w:val="0000FF"/>
                <w:szCs w:val="20"/>
              </w:rPr>
              <w:t>별첨</w:t>
            </w:r>
            <w:r w:rsidRPr="007D5C81">
              <w:rPr>
                <w:rFonts w:ascii="굴림" w:eastAsia="굴림" w:hAnsi="굴림"/>
                <w:bCs/>
                <w:szCs w:val="20"/>
              </w:rPr>
              <w:t xml:space="preserve"> 13) 각 원본 1부</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1 original copy of Manufacturer’s Certificate(notarized) and Manufacturer’s Information (ANNEX 3, ANNEX 13)</w:t>
            </w: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 FAX로 제출시 10일이내 원본 제출조건으로 접수</w:t>
            </w:r>
          </w:p>
          <w:p w:rsidR="005E4B7D" w:rsidRPr="007D5C81" w:rsidRDefault="005E4B7D" w:rsidP="004C3EF5">
            <w:pPr>
              <w:widowControl/>
              <w:wordWrap/>
              <w:autoSpaceDE/>
              <w:autoSpaceDN/>
              <w:spacing w:line="300" w:lineRule="exact"/>
              <w:ind w:left="506" w:hangingChars="253" w:hanging="506"/>
              <w:jc w:val="left"/>
              <w:rPr>
                <w:rFonts w:ascii="굴림" w:eastAsia="굴림" w:hAnsi="굴림"/>
                <w:bCs/>
                <w:szCs w:val="20"/>
              </w:rPr>
            </w:pPr>
            <w:r w:rsidRPr="007D5C81">
              <w:rPr>
                <w:rFonts w:ascii="굴림" w:eastAsia="굴림" w:hAnsi="굴림"/>
                <w:bCs/>
                <w:szCs w:val="20"/>
              </w:rPr>
              <w:t xml:space="preserve">     In case of fax submission, the original copy shall be presented within ten (10) days</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4. 공급자증명서(</w:t>
            </w:r>
            <w:proofErr w:type="spellStart"/>
            <w:r w:rsidRPr="007D5C81">
              <w:rPr>
                <w:rFonts w:ascii="굴림" w:eastAsia="굴림" w:hAnsi="굴림"/>
                <w:bCs/>
                <w:szCs w:val="20"/>
              </w:rPr>
              <w:t>공증필</w:t>
            </w:r>
            <w:proofErr w:type="spellEnd"/>
            <w:r w:rsidRPr="007D5C81">
              <w:rPr>
                <w:rFonts w:ascii="굴림" w:eastAsia="굴림" w:hAnsi="굴림"/>
                <w:bCs/>
                <w:szCs w:val="20"/>
              </w:rPr>
              <w:t>)와 공급자 정보명세서 각 원본 1부(</w:t>
            </w:r>
            <w:r w:rsidRPr="007D5C81">
              <w:rPr>
                <w:rFonts w:ascii="굴림" w:eastAsia="굴림" w:hAnsi="굴림" w:hint="eastAsia"/>
                <w:bCs/>
                <w:color w:val="0000FF"/>
                <w:szCs w:val="20"/>
              </w:rPr>
              <w:t>별첨</w:t>
            </w:r>
            <w:r>
              <w:rPr>
                <w:rFonts w:ascii="굴림" w:eastAsia="굴림" w:hAnsi="굴림" w:hint="eastAsia"/>
                <w:bCs/>
                <w:color w:val="0000FF"/>
                <w:szCs w:val="20"/>
              </w:rPr>
              <w:t xml:space="preserve"> </w:t>
            </w:r>
            <w:r w:rsidRPr="007D5C81">
              <w:rPr>
                <w:rFonts w:ascii="굴림" w:eastAsia="굴림" w:hAnsi="굴림"/>
                <w:bCs/>
                <w:szCs w:val="20"/>
              </w:rPr>
              <w:t xml:space="preserve">4, </w:t>
            </w:r>
            <w:r w:rsidRPr="007D5C81">
              <w:rPr>
                <w:rFonts w:ascii="굴림" w:eastAsia="굴림" w:hAnsi="굴림" w:hint="eastAsia"/>
                <w:bCs/>
                <w:color w:val="0000FF"/>
                <w:szCs w:val="20"/>
              </w:rPr>
              <w:t>별첨</w:t>
            </w:r>
            <w:r>
              <w:rPr>
                <w:rFonts w:ascii="굴림" w:eastAsia="굴림" w:hAnsi="굴림" w:hint="eastAsia"/>
                <w:bCs/>
                <w:color w:val="0000FF"/>
                <w:szCs w:val="20"/>
              </w:rPr>
              <w:t xml:space="preserve"> </w:t>
            </w:r>
            <w:r w:rsidRPr="007D5C81">
              <w:rPr>
                <w:rFonts w:ascii="굴림" w:eastAsia="굴림" w:hAnsi="굴림"/>
                <w:bCs/>
                <w:szCs w:val="20"/>
              </w:rPr>
              <w:t>14)</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1 original copy of Supplier’s Certificate(notarized) and Supplier’s Information (ANNEX 4, ANNEX 14) </w:t>
            </w: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 제작자가 직접 입찰 참여시 생략 가능</w:t>
            </w: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When the Manufacturer attends the bidding directly, it may omit the submission of this document</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 FAX로 제출시 10일 이내 원본 제출 조건으로 접수 </w:t>
            </w: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In case of fax submission, the original copy shall be presented within ten (10) days</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5. 위임장(</w:t>
            </w:r>
            <w:r w:rsidRPr="007D5C81">
              <w:rPr>
                <w:rFonts w:ascii="굴림" w:eastAsia="굴림" w:hAnsi="굴림" w:hint="eastAsia"/>
                <w:bCs/>
                <w:color w:val="0000FF"/>
                <w:szCs w:val="20"/>
              </w:rPr>
              <w:t>별첨</w:t>
            </w:r>
            <w:r w:rsidRPr="007D5C81">
              <w:rPr>
                <w:rFonts w:ascii="굴림" w:eastAsia="굴림" w:hAnsi="굴림"/>
                <w:bCs/>
                <w:szCs w:val="20"/>
              </w:rPr>
              <w:t xml:space="preserve"> 5)(</w:t>
            </w:r>
            <w:proofErr w:type="spellStart"/>
            <w:r w:rsidRPr="007D5C81">
              <w:rPr>
                <w:rFonts w:ascii="굴림" w:eastAsia="굴림" w:hAnsi="굴림"/>
                <w:bCs/>
                <w:szCs w:val="20"/>
              </w:rPr>
              <w:t>공증필</w:t>
            </w:r>
            <w:proofErr w:type="spellEnd"/>
            <w:r w:rsidRPr="007D5C81">
              <w:rPr>
                <w:rFonts w:ascii="굴림" w:eastAsia="굴림" w:hAnsi="굴림"/>
                <w:bCs/>
                <w:szCs w:val="20"/>
              </w:rPr>
              <w:t>) 원본 1부</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1 original copy of Power of Attorney (Annex 5) (notarized) </w:t>
            </w: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 군수품무역대리업체가 대표자가 소속 직원에게 재위임시 </w:t>
            </w:r>
            <w:r w:rsidRPr="007D5C81">
              <w:rPr>
                <w:rFonts w:ascii="굴림" w:eastAsia="굴림" w:hAnsi="굴림" w:hint="eastAsia"/>
                <w:bCs/>
                <w:color w:val="0000FF"/>
                <w:szCs w:val="20"/>
              </w:rPr>
              <w:t xml:space="preserve">별첨 </w:t>
            </w:r>
            <w:r w:rsidRPr="007D5C81">
              <w:rPr>
                <w:rFonts w:ascii="굴림" w:eastAsia="굴림" w:hAnsi="굴림"/>
                <w:bCs/>
                <w:szCs w:val="20"/>
              </w:rPr>
              <w:t>9의 위임장을 같이 제출</w:t>
            </w: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When a president or CEO of a domestic Commissioned Agent authorizes its employee to participate in a bid on the behalf of him such Power of Attorney shall be also submitted (Annex</w:t>
            </w:r>
            <w:r>
              <w:rPr>
                <w:rFonts w:ascii="굴림" w:eastAsia="굴림" w:hAnsi="굴림"/>
                <w:bCs/>
                <w:szCs w:val="20"/>
              </w:rPr>
              <w:t xml:space="preserve"> </w:t>
            </w:r>
            <w:r w:rsidRPr="007D5C81">
              <w:rPr>
                <w:rFonts w:ascii="굴림" w:eastAsia="굴림" w:hAnsi="굴림"/>
                <w:bCs/>
                <w:szCs w:val="20"/>
              </w:rPr>
              <w:t>9)</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00" w:hangingChars="100" w:hanging="200"/>
              <w:jc w:val="left"/>
              <w:rPr>
                <w:rFonts w:ascii="굴림" w:eastAsia="굴림" w:hAnsi="굴림"/>
                <w:bCs/>
                <w:szCs w:val="20"/>
              </w:rPr>
            </w:pPr>
            <w:r w:rsidRPr="007D5C81">
              <w:rPr>
                <w:rFonts w:ascii="굴림" w:eastAsia="굴림" w:hAnsi="굴림"/>
                <w:bCs/>
                <w:szCs w:val="20"/>
              </w:rPr>
              <w:t>6. 청렴서약서 원본 1부(</w:t>
            </w:r>
            <w:r w:rsidRPr="007D5C81">
              <w:rPr>
                <w:rFonts w:ascii="굴림" w:eastAsia="굴림" w:hAnsi="굴림" w:hint="eastAsia"/>
                <w:bCs/>
                <w:color w:val="0000FF"/>
                <w:szCs w:val="20"/>
              </w:rPr>
              <w:t>별첨</w:t>
            </w:r>
            <w:r w:rsidRPr="007D5C81">
              <w:rPr>
                <w:rFonts w:ascii="굴림" w:eastAsia="굴림" w:hAnsi="굴림"/>
                <w:bCs/>
                <w:szCs w:val="20"/>
              </w:rPr>
              <w:t xml:space="preserve"> 12-1)</w:t>
            </w:r>
          </w:p>
          <w:p w:rsidR="005E4B7D" w:rsidRPr="007D5C81" w:rsidRDefault="005E4B7D" w:rsidP="004C3EF5">
            <w:pPr>
              <w:pStyle w:val="Normal1"/>
              <w:widowControl/>
              <w:wordWrap/>
              <w:autoSpaceDE/>
              <w:spacing w:line="300" w:lineRule="exact"/>
              <w:ind w:left="300" w:hangingChars="150" w:hanging="300"/>
              <w:jc w:val="left"/>
              <w:rPr>
                <w:color w:val="auto"/>
              </w:rPr>
            </w:pPr>
            <w:r w:rsidRPr="007D5C81">
              <w:rPr>
                <w:rFonts w:ascii="굴림"/>
                <w:bCs/>
                <w:color w:val="auto"/>
              </w:rPr>
              <w:t xml:space="preserve">   </w:t>
            </w:r>
            <w:r w:rsidRPr="007D5C81">
              <w:rPr>
                <w:rFonts w:ascii="굴림" w:hint="eastAsia"/>
                <w:color w:val="auto"/>
              </w:rPr>
              <w:t>One (1)</w:t>
            </w:r>
            <w:r w:rsidRPr="007D5C81">
              <w:rPr>
                <w:rFonts w:hint="eastAsia"/>
                <w:color w:val="auto"/>
              </w:rPr>
              <w:t xml:space="preserve"> </w:t>
            </w:r>
            <w:r w:rsidRPr="007D5C81">
              <w:rPr>
                <w:rFonts w:ascii="굴림"/>
                <w:bCs/>
                <w:color w:val="auto"/>
              </w:rPr>
              <w:t>original copy of</w:t>
            </w:r>
            <w:r w:rsidRPr="007D5C81">
              <w:rPr>
                <w:rFonts w:ascii="굴림" w:hint="eastAsia"/>
                <w:color w:val="auto"/>
              </w:rPr>
              <w:t xml:space="preserve"> the </w:t>
            </w:r>
            <w:r w:rsidRPr="007D5C81">
              <w:rPr>
                <w:rFonts w:ascii="굴림"/>
                <w:bCs/>
                <w:color w:val="auto"/>
              </w:rPr>
              <w:t>Pledge of Integrity (Annex 12-1)</w:t>
            </w:r>
          </w:p>
          <w:p w:rsidR="005E4B7D" w:rsidRPr="007D5C81" w:rsidRDefault="005E4B7D" w:rsidP="004C3EF5">
            <w:pPr>
              <w:widowControl/>
              <w:wordWrap/>
              <w:autoSpaceDE/>
              <w:autoSpaceDN/>
              <w:spacing w:line="300" w:lineRule="exact"/>
              <w:ind w:left="200" w:hangingChars="100" w:hanging="200"/>
              <w:jc w:val="left"/>
              <w:rPr>
                <w:rFonts w:ascii="굴림" w:eastAsia="굴림" w:hAnsi="굴림"/>
                <w:bCs/>
                <w:szCs w:val="20"/>
              </w:rPr>
            </w:pPr>
          </w:p>
          <w:p w:rsidR="005E4B7D" w:rsidRPr="007D5C81" w:rsidRDefault="005E4B7D" w:rsidP="004C3EF5">
            <w:pPr>
              <w:widowControl/>
              <w:wordWrap/>
              <w:autoSpaceDE/>
              <w:autoSpaceDN/>
              <w:spacing w:line="300" w:lineRule="exact"/>
              <w:ind w:left="200" w:hangingChars="100" w:hanging="200"/>
              <w:jc w:val="left"/>
              <w:rPr>
                <w:rFonts w:ascii="굴림" w:eastAsia="굴림" w:hAnsi="굴림"/>
                <w:bCs/>
                <w:szCs w:val="20"/>
              </w:rPr>
            </w:pPr>
            <w:r w:rsidRPr="007D5C81">
              <w:rPr>
                <w:rFonts w:ascii="굴림" w:eastAsia="굴림" w:hAnsi="굴림"/>
                <w:bCs/>
                <w:szCs w:val="20"/>
              </w:rPr>
              <w:t xml:space="preserve">7. </w:t>
            </w:r>
            <w:r w:rsidRPr="007D5C81">
              <w:rPr>
                <w:rFonts w:ascii="굴림" w:eastAsia="굴림" w:hAnsi="굴림" w:hint="eastAsia"/>
                <w:bCs/>
                <w:szCs w:val="20"/>
              </w:rPr>
              <w:t>확약서</w:t>
            </w:r>
            <w:r w:rsidRPr="007D5C81">
              <w:rPr>
                <w:rFonts w:ascii="굴림" w:eastAsia="굴림" w:hAnsi="굴림"/>
                <w:bCs/>
                <w:szCs w:val="20"/>
              </w:rPr>
              <w:t xml:space="preserve"> 원본 1</w:t>
            </w:r>
            <w:r w:rsidRPr="007D5C81">
              <w:rPr>
                <w:rFonts w:ascii="굴림" w:eastAsia="굴림" w:hAnsi="굴림" w:hint="eastAsia"/>
                <w:bCs/>
                <w:szCs w:val="20"/>
              </w:rPr>
              <w:t>부</w:t>
            </w:r>
            <w:r w:rsidRPr="007D5C81">
              <w:rPr>
                <w:rFonts w:ascii="굴림" w:eastAsia="굴림" w:hAnsi="굴림"/>
                <w:bCs/>
                <w:szCs w:val="20"/>
              </w:rPr>
              <w:t>(</w:t>
            </w:r>
            <w:r w:rsidRPr="007D5C81">
              <w:rPr>
                <w:rFonts w:ascii="굴림" w:eastAsia="굴림" w:hAnsi="굴림" w:hint="eastAsia"/>
                <w:bCs/>
                <w:color w:val="0000FF"/>
                <w:szCs w:val="20"/>
              </w:rPr>
              <w:t>별첨</w:t>
            </w:r>
            <w:r w:rsidRPr="007D5C81">
              <w:rPr>
                <w:rFonts w:ascii="굴림" w:eastAsia="굴림" w:hAnsi="굴림"/>
                <w:bCs/>
                <w:szCs w:val="20"/>
              </w:rPr>
              <w:t>15)</w:t>
            </w:r>
          </w:p>
          <w:p w:rsidR="005E4B7D" w:rsidRPr="007D5C81" w:rsidRDefault="005E4B7D" w:rsidP="004C3EF5">
            <w:pPr>
              <w:pStyle w:val="Normal1"/>
              <w:widowControl/>
              <w:wordWrap/>
              <w:autoSpaceDE/>
              <w:spacing w:line="300" w:lineRule="exact"/>
              <w:ind w:leftChars="100" w:left="200"/>
              <w:jc w:val="left"/>
              <w:rPr>
                <w:color w:val="auto"/>
              </w:rPr>
            </w:pPr>
            <w:r w:rsidRPr="007D5C81">
              <w:rPr>
                <w:rFonts w:ascii="굴림" w:eastAsia="맑은 고딕" w:hint="eastAsia"/>
                <w:color w:val="auto"/>
              </w:rPr>
              <w:t>One (1)</w:t>
            </w:r>
            <w:r w:rsidRPr="007D5C81">
              <w:rPr>
                <w:rFonts w:eastAsia="맑은 고딕"/>
                <w:color w:val="auto"/>
              </w:rPr>
              <w:t xml:space="preserve"> </w:t>
            </w:r>
            <w:r w:rsidRPr="007D5C81">
              <w:rPr>
                <w:rFonts w:ascii="굴림" w:hint="eastAsia"/>
                <w:color w:val="auto"/>
              </w:rPr>
              <w:t>original copy of the Letter of Commitment (Annex 15)</w:t>
            </w:r>
          </w:p>
          <w:p w:rsidR="005E4B7D" w:rsidRPr="007D5C81" w:rsidRDefault="005E4B7D" w:rsidP="004C3EF5">
            <w:pPr>
              <w:pStyle w:val="Normal1"/>
              <w:widowControl/>
              <w:wordWrap/>
              <w:autoSpaceDE/>
              <w:spacing w:line="300" w:lineRule="exact"/>
              <w:ind w:firstLineChars="150" w:firstLine="300"/>
              <w:jc w:val="left"/>
              <w:rPr>
                <w:color w:val="auto"/>
              </w:rPr>
            </w:pPr>
          </w:p>
        </w:tc>
        <w:tc>
          <w:tcPr>
            <w:tcW w:w="4814" w:type="dxa"/>
          </w:tcPr>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1. 가격입찰서(</w:t>
            </w:r>
            <w:r w:rsidRPr="007D5C81">
              <w:rPr>
                <w:rFonts w:ascii="굴림" w:eastAsia="굴림" w:hAnsi="굴림" w:hint="eastAsia"/>
                <w:bCs/>
                <w:color w:val="0000FF"/>
                <w:szCs w:val="20"/>
              </w:rPr>
              <w:t>별첨</w:t>
            </w:r>
            <w:r w:rsidRPr="007D5C81">
              <w:rPr>
                <w:rFonts w:ascii="굴림" w:eastAsia="굴림" w:hAnsi="굴림"/>
                <w:bCs/>
                <w:szCs w:val="20"/>
              </w:rPr>
              <w:t xml:space="preserve"> 2) (밀봉/날인) 원본 1부</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1 original copy of Commodity Description and Price List (Sealed and </w:t>
            </w:r>
            <w:proofErr w:type="gramStart"/>
            <w:r w:rsidRPr="007D5C81">
              <w:rPr>
                <w:rFonts w:ascii="굴림" w:eastAsia="굴림" w:hAnsi="굴림"/>
                <w:bCs/>
                <w:szCs w:val="20"/>
              </w:rPr>
              <w:t>Stamped)(</w:t>
            </w:r>
            <w:proofErr w:type="gramEnd"/>
            <w:r w:rsidRPr="007D5C81">
              <w:rPr>
                <w:rFonts w:ascii="굴림" w:eastAsia="굴림" w:hAnsi="굴림"/>
                <w:bCs/>
                <w:szCs w:val="20"/>
              </w:rPr>
              <w:t>Annex 2)</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2. 규격입찰서: 원본 1부 및 사본 1부</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Specification Bidding: 1 original and 1 duplicate copies</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w:t>
            </w: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1) 장비규격비교표</w:t>
            </w:r>
          </w:p>
          <w:p w:rsidR="005E4B7D" w:rsidRPr="007D5C81" w:rsidRDefault="005E4B7D" w:rsidP="004C3EF5">
            <w:pPr>
              <w:widowControl/>
              <w:wordWrap/>
              <w:autoSpaceDE/>
              <w:autoSpaceDN/>
              <w:spacing w:line="300" w:lineRule="exact"/>
              <w:ind w:left="600" w:hangingChars="300" w:hanging="600"/>
              <w:jc w:val="left"/>
              <w:rPr>
                <w:rFonts w:ascii="굴림" w:eastAsia="굴림" w:hAnsi="굴림"/>
                <w:bCs/>
                <w:szCs w:val="20"/>
              </w:rPr>
            </w:pPr>
            <w:r w:rsidRPr="007D5C81">
              <w:rPr>
                <w:rFonts w:ascii="굴림" w:eastAsia="굴림" w:hAnsi="굴림"/>
                <w:bCs/>
                <w:szCs w:val="20"/>
              </w:rPr>
              <w:t xml:space="preserve">      Comparative Table of Specification for Equipment</w:t>
            </w:r>
          </w:p>
          <w:p w:rsidR="005E4B7D" w:rsidRPr="007D5C81" w:rsidRDefault="005E4B7D" w:rsidP="004C3EF5">
            <w:pPr>
              <w:widowControl/>
              <w:wordWrap/>
              <w:autoSpaceDE/>
              <w:autoSpaceDN/>
              <w:spacing w:line="300" w:lineRule="exact"/>
              <w:ind w:left="600" w:hangingChars="300" w:hanging="600"/>
              <w:jc w:val="left"/>
              <w:rPr>
                <w:rFonts w:ascii="굴림" w:eastAsia="굴림" w:hAnsi="굴림"/>
                <w:bCs/>
                <w:szCs w:val="20"/>
              </w:rPr>
            </w:pPr>
            <w:r w:rsidRPr="007D5C81">
              <w:rPr>
                <w:rFonts w:ascii="굴림" w:eastAsia="굴림" w:hAnsi="굴림"/>
                <w:bCs/>
                <w:szCs w:val="20"/>
              </w:rPr>
              <w:t xml:space="preserve">    * 입찰공고시의 규격과 업체 제시 규격의 항목별 비교표</w:t>
            </w:r>
          </w:p>
          <w:p w:rsidR="005E4B7D" w:rsidRPr="007D5C81" w:rsidRDefault="005E4B7D" w:rsidP="004C3EF5">
            <w:pPr>
              <w:widowControl/>
              <w:wordWrap/>
              <w:autoSpaceDE/>
              <w:autoSpaceDN/>
              <w:spacing w:line="300" w:lineRule="exact"/>
              <w:ind w:left="600" w:hangingChars="300" w:hanging="600"/>
              <w:jc w:val="left"/>
              <w:rPr>
                <w:rFonts w:ascii="굴림" w:eastAsia="굴림" w:hAnsi="굴림"/>
                <w:bCs/>
                <w:szCs w:val="20"/>
              </w:rPr>
            </w:pPr>
            <w:r w:rsidRPr="007D5C81">
              <w:rPr>
                <w:rFonts w:ascii="굴림" w:eastAsia="굴림" w:hAnsi="굴림"/>
                <w:bCs/>
                <w:szCs w:val="20"/>
              </w:rPr>
              <w:t xml:space="preserve">      Comparative Table for the specification of Invitation for Bid and of the Bidder by items Equipment specification</w:t>
            </w:r>
          </w:p>
          <w:p w:rsidR="005E4B7D" w:rsidRPr="007D5C81" w:rsidRDefault="005E4B7D" w:rsidP="004C3EF5">
            <w:pPr>
              <w:widowControl/>
              <w:wordWrap/>
              <w:autoSpaceDE/>
              <w:autoSpaceDN/>
              <w:spacing w:line="300" w:lineRule="exact"/>
              <w:ind w:left="600" w:hangingChars="300" w:hanging="600"/>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w:t>
            </w:r>
            <w:r w:rsidRPr="007D5C81">
              <w:rPr>
                <w:rFonts w:ascii="굴림" w:eastAsia="굴림" w:hAnsi="굴림" w:hint="eastAsia"/>
                <w:bCs/>
                <w:szCs w:val="20"/>
              </w:rPr>
              <w:t>2</w:t>
            </w:r>
            <w:r w:rsidRPr="007D5C81">
              <w:rPr>
                <w:rFonts w:ascii="굴림" w:eastAsia="굴림" w:hAnsi="굴림"/>
                <w:bCs/>
                <w:szCs w:val="20"/>
              </w:rPr>
              <w:t>) 장비사양서</w:t>
            </w:r>
          </w:p>
          <w:p w:rsidR="005E4B7D" w:rsidRPr="007D5C81" w:rsidRDefault="005E4B7D" w:rsidP="004C3EF5">
            <w:pPr>
              <w:widowControl/>
              <w:wordWrap/>
              <w:autoSpaceDE/>
              <w:autoSpaceDN/>
              <w:spacing w:line="300" w:lineRule="exact"/>
              <w:jc w:val="left"/>
              <w:rPr>
                <w:rFonts w:ascii="굴림" w:eastAsia="굴림" w:hAnsi="굴림"/>
                <w:bCs/>
                <w:szCs w:val="20"/>
              </w:rPr>
            </w:pPr>
            <w:r w:rsidRPr="007D5C81">
              <w:rPr>
                <w:rFonts w:ascii="굴림" w:eastAsia="굴림" w:hAnsi="굴림"/>
                <w:bCs/>
                <w:szCs w:val="20"/>
              </w:rPr>
              <w:t xml:space="preserve">      Specification for Equipment</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3. 계약서표지 원본2부(</w:t>
            </w:r>
            <w:r w:rsidRPr="007D5C81">
              <w:rPr>
                <w:rFonts w:ascii="굴림" w:eastAsia="굴림" w:hAnsi="굴림" w:hint="eastAsia"/>
                <w:bCs/>
                <w:color w:val="0000FF"/>
                <w:szCs w:val="20"/>
              </w:rPr>
              <w:t>별첨</w:t>
            </w:r>
            <w:r w:rsidRPr="007D5C81">
              <w:rPr>
                <w:rFonts w:ascii="굴림" w:eastAsia="굴림" w:hAnsi="굴림"/>
                <w:bCs/>
                <w:szCs w:val="20"/>
              </w:rPr>
              <w:t>1)</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2 original copies of Contract Cover Sheet (Annex 1)</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 xml:space="preserve">4. 국외조달 계약일반조건 및 특수조건 원본 2부  </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2 original copies of General and Special Terms &amp; Conditions </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5. 물품명세서 원본 1부 사본 1부</w:t>
            </w:r>
            <w:r>
              <w:rPr>
                <w:rFonts w:ascii="굴림" w:eastAsia="굴림" w:hAnsi="굴림" w:hint="eastAsia"/>
                <w:bCs/>
                <w:szCs w:val="20"/>
              </w:rPr>
              <w:t>(</w:t>
            </w:r>
            <w:r w:rsidRPr="007D5C81">
              <w:rPr>
                <w:rFonts w:ascii="굴림" w:eastAsia="굴림" w:hAnsi="굴림" w:hint="eastAsia"/>
                <w:bCs/>
                <w:color w:val="0000FF"/>
                <w:szCs w:val="20"/>
              </w:rPr>
              <w:t>별첨</w:t>
            </w:r>
            <w:r w:rsidRPr="007D5C81">
              <w:rPr>
                <w:rFonts w:ascii="굴림" w:eastAsia="굴림" w:hAnsi="굴림"/>
                <w:bCs/>
                <w:szCs w:val="20"/>
              </w:rPr>
              <w:t>2)</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1 original and 1 duplicate of Commodity </w:t>
            </w:r>
            <w:proofErr w:type="gramStart"/>
            <w:r w:rsidRPr="007D5C81">
              <w:rPr>
                <w:rFonts w:ascii="굴림" w:eastAsia="굴림" w:hAnsi="굴림"/>
                <w:bCs/>
                <w:szCs w:val="20"/>
              </w:rPr>
              <w:t>Description(</w:t>
            </w:r>
            <w:proofErr w:type="gramEnd"/>
            <w:r w:rsidRPr="007D5C81">
              <w:rPr>
                <w:rFonts w:ascii="굴림" w:eastAsia="굴림" w:hAnsi="굴림"/>
                <w:bCs/>
                <w:szCs w:val="20"/>
              </w:rPr>
              <w:t xml:space="preserve">Annex 2) </w:t>
            </w: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 가격입찰서에서 가격부분만 공란으로 하여 제출</w:t>
            </w:r>
          </w:p>
          <w:p w:rsidR="005E4B7D" w:rsidRPr="007D5C81" w:rsidRDefault="005E4B7D" w:rsidP="004C3EF5">
            <w:pPr>
              <w:widowControl/>
              <w:wordWrap/>
              <w:autoSpaceDE/>
              <w:autoSpaceDN/>
              <w:spacing w:line="300" w:lineRule="exact"/>
              <w:ind w:left="460" w:hangingChars="230" w:hanging="460"/>
              <w:jc w:val="left"/>
              <w:rPr>
                <w:rFonts w:ascii="굴림" w:eastAsia="굴림" w:hAnsi="굴림"/>
                <w:bCs/>
                <w:szCs w:val="20"/>
              </w:rPr>
            </w:pPr>
            <w:r w:rsidRPr="007D5C81">
              <w:rPr>
                <w:rFonts w:ascii="굴림" w:eastAsia="굴림" w:hAnsi="굴림"/>
                <w:bCs/>
                <w:szCs w:val="20"/>
              </w:rPr>
              <w:t xml:space="preserve">     Submit with the price blank in the commodity description and price list</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6. 중개수수료 신고서원본 1부(사업예산이 200만불 이상인 사업에서 군수품무역대리업체를 활용하는 경우)</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1 original copy of Agent Commission Fee </w:t>
            </w:r>
            <w:proofErr w:type="gramStart"/>
            <w:r w:rsidRPr="007D5C81">
              <w:rPr>
                <w:rFonts w:ascii="굴림" w:eastAsia="굴림" w:hAnsi="굴림"/>
                <w:bCs/>
                <w:szCs w:val="20"/>
              </w:rPr>
              <w:t>Report(</w:t>
            </w:r>
            <w:proofErr w:type="gramEnd"/>
            <w:r w:rsidRPr="007D5C81">
              <w:rPr>
                <w:rFonts w:ascii="굴림" w:eastAsia="굴림" w:hAnsi="굴림"/>
                <w:bCs/>
                <w:szCs w:val="20"/>
              </w:rPr>
              <w:t xml:space="preserve">if the foreign Bidder designates a domestic commission agent) (in case where the budget of the project is 2 million USD or higher) </w:t>
            </w:r>
          </w:p>
          <w:p w:rsidR="005E4B7D" w:rsidRPr="007D5C81" w:rsidRDefault="005E4B7D" w:rsidP="004C3EF5">
            <w:pPr>
              <w:widowControl/>
              <w:wordWrap/>
              <w:autoSpaceDE/>
              <w:autoSpaceDN/>
              <w:spacing w:line="300" w:lineRule="exact"/>
              <w:jc w:val="left"/>
              <w:rPr>
                <w:rFonts w:ascii="굴림" w:eastAsia="굴림" w:hAnsi="굴림"/>
                <w:bCs/>
                <w:szCs w:val="20"/>
              </w:rPr>
            </w:pPr>
          </w:p>
          <w:p w:rsidR="005E4B7D" w:rsidRPr="007D5C81" w:rsidRDefault="005E4B7D" w:rsidP="004C3EF5">
            <w:pPr>
              <w:widowControl/>
              <w:wordWrap/>
              <w:autoSpaceDE/>
              <w:autoSpaceDN/>
              <w:spacing w:line="300" w:lineRule="exact"/>
              <w:ind w:left="292" w:hangingChars="146" w:hanging="292"/>
              <w:jc w:val="left"/>
              <w:rPr>
                <w:rFonts w:ascii="굴림" w:eastAsia="굴림" w:hAnsi="굴림"/>
                <w:bCs/>
                <w:szCs w:val="20"/>
              </w:rPr>
            </w:pPr>
            <w:r w:rsidRPr="007D5C81">
              <w:rPr>
                <w:rFonts w:ascii="굴림" w:eastAsia="굴림" w:hAnsi="굴림"/>
                <w:bCs/>
                <w:szCs w:val="20"/>
              </w:rPr>
              <w:t>7. 기타 입찰공고상에서 요구되는 서류</w:t>
            </w:r>
          </w:p>
          <w:p w:rsidR="005E4B7D" w:rsidRPr="007D5C81" w:rsidRDefault="005E4B7D" w:rsidP="004C3EF5">
            <w:pPr>
              <w:widowControl/>
              <w:wordWrap/>
              <w:autoSpaceDE/>
              <w:autoSpaceDN/>
              <w:spacing w:line="300" w:lineRule="exact"/>
              <w:ind w:left="306" w:hangingChars="153" w:hanging="306"/>
              <w:jc w:val="left"/>
              <w:rPr>
                <w:rFonts w:ascii="굴림" w:eastAsia="굴림" w:hAnsi="굴림"/>
                <w:bCs/>
                <w:szCs w:val="20"/>
              </w:rPr>
            </w:pPr>
            <w:r w:rsidRPr="007D5C81">
              <w:rPr>
                <w:rFonts w:ascii="굴림" w:eastAsia="굴림" w:hAnsi="굴림"/>
                <w:bCs/>
                <w:szCs w:val="20"/>
              </w:rPr>
              <w:t xml:space="preserve">   Any other documents required in the IFB</w:t>
            </w:r>
          </w:p>
        </w:tc>
      </w:tr>
    </w:tbl>
    <w:p w:rsidR="005E4B7D" w:rsidRPr="001250B5" w:rsidRDefault="005E4B7D" w:rsidP="005E4B7D">
      <w:pPr>
        <w:widowControl/>
        <w:wordWrap/>
        <w:autoSpaceDE/>
        <w:autoSpaceDN/>
        <w:rPr>
          <w:rFonts w:ascii="굴림" w:eastAsia="굴림" w:hAnsi="굴림"/>
          <w:bCs/>
          <w:sz w:val="22"/>
          <w:szCs w:val="20"/>
        </w:rPr>
      </w:pPr>
    </w:p>
    <w:p w:rsidR="005E4B7D" w:rsidRPr="001250B5" w:rsidRDefault="005E4B7D" w:rsidP="005E4B7D">
      <w:pPr>
        <w:widowControl/>
        <w:wordWrap/>
        <w:autoSpaceDE/>
        <w:autoSpaceDN/>
        <w:rPr>
          <w:rFonts w:ascii="굴림" w:eastAsia="굴림" w:hAnsi="굴림" w:cs="굴림"/>
          <w:b/>
          <w:bCs/>
          <w:kern w:val="0"/>
          <w:sz w:val="24"/>
          <w:szCs w:val="20"/>
        </w:rPr>
      </w:pPr>
      <w:r w:rsidRPr="001250B5">
        <w:rPr>
          <w:b/>
          <w:bCs/>
          <w:szCs w:val="20"/>
        </w:rPr>
        <w:br w:type="page"/>
      </w:r>
    </w:p>
    <w:p w:rsidR="005E4B7D" w:rsidRPr="001250B5" w:rsidRDefault="005E4B7D" w:rsidP="005E4B7D">
      <w:pPr>
        <w:pStyle w:val="a5"/>
        <w:numPr>
          <w:ilvl w:val="0"/>
          <w:numId w:val="3"/>
        </w:numPr>
        <w:adjustRightInd w:val="0"/>
        <w:spacing w:line="315" w:lineRule="atLeast"/>
        <w:textAlignment w:val="baseline"/>
        <w:outlineLvl w:val="0"/>
        <w:rPr>
          <w:b/>
          <w:bCs/>
          <w:szCs w:val="20"/>
        </w:rPr>
      </w:pPr>
      <w:r w:rsidRPr="001250B5">
        <w:rPr>
          <w:b/>
          <w:bCs/>
          <w:szCs w:val="20"/>
        </w:rPr>
        <w:lastRenderedPageBreak/>
        <w:t>ANNEX 7</w:t>
      </w:r>
    </w:p>
    <w:p w:rsidR="005E4B7D" w:rsidRPr="001250B5" w:rsidRDefault="005E4B7D" w:rsidP="005E4B7D">
      <w:pPr>
        <w:pStyle w:val="a5"/>
        <w:adjustRightInd w:val="0"/>
        <w:snapToGrid w:val="0"/>
        <w:spacing w:line="200" w:lineRule="atLeast"/>
        <w:jc w:val="center"/>
        <w:outlineLvl w:val="0"/>
        <w:rPr>
          <w:szCs w:val="20"/>
        </w:rPr>
      </w:pPr>
      <w:r w:rsidRPr="001250B5">
        <w:rPr>
          <w:b/>
          <w:bCs/>
          <w:szCs w:val="20"/>
          <w:u w:val="single" w:color="000000"/>
        </w:rPr>
        <w:t>LETTER OF GUARANTEE FOR PAYMENT OF BID BOND</w:t>
      </w:r>
    </w:p>
    <w:p w:rsidR="005E4B7D" w:rsidRPr="001250B5" w:rsidRDefault="005E4B7D" w:rsidP="005E4B7D">
      <w:pPr>
        <w:pStyle w:val="a5"/>
        <w:adjustRightInd w:val="0"/>
        <w:spacing w:line="288" w:lineRule="auto"/>
        <w:rPr>
          <w:sz w:val="22"/>
          <w:szCs w:val="20"/>
        </w:rPr>
      </w:pPr>
    </w:p>
    <w:p w:rsidR="005E4B7D" w:rsidRPr="001250B5" w:rsidRDefault="005E4B7D" w:rsidP="005E4B7D">
      <w:pPr>
        <w:pStyle w:val="a5"/>
        <w:adjustRightInd w:val="0"/>
        <w:spacing w:line="288" w:lineRule="auto"/>
        <w:rPr>
          <w:sz w:val="22"/>
          <w:szCs w:val="20"/>
        </w:rPr>
      </w:pPr>
      <w:proofErr w:type="spellStart"/>
      <w:r w:rsidRPr="001250B5">
        <w:rPr>
          <w:rFonts w:hint="eastAsia"/>
          <w:sz w:val="22"/>
          <w:szCs w:val="20"/>
        </w:rPr>
        <w:t>ㅇ</w:t>
      </w:r>
      <w:proofErr w:type="spellEnd"/>
      <w:r w:rsidRPr="001250B5">
        <w:rPr>
          <w:sz w:val="22"/>
          <w:szCs w:val="20"/>
        </w:rPr>
        <w:t xml:space="preserve"> REFERENCE </w:t>
      </w:r>
    </w:p>
    <w:p w:rsidR="005E4B7D" w:rsidRPr="001250B5" w:rsidRDefault="005E4B7D" w:rsidP="005E4B7D">
      <w:pPr>
        <w:pStyle w:val="a5"/>
        <w:adjustRightInd w:val="0"/>
        <w:spacing w:line="288" w:lineRule="auto"/>
        <w:rPr>
          <w:sz w:val="22"/>
          <w:szCs w:val="20"/>
        </w:rPr>
      </w:pPr>
    </w:p>
    <w:p w:rsidR="005E4B7D" w:rsidRPr="001250B5" w:rsidRDefault="005E4B7D" w:rsidP="005E4B7D">
      <w:pPr>
        <w:pStyle w:val="a5"/>
        <w:adjustRightInd w:val="0"/>
        <w:spacing w:line="288" w:lineRule="auto"/>
        <w:rPr>
          <w:sz w:val="22"/>
          <w:szCs w:val="20"/>
        </w:rPr>
      </w:pPr>
      <w:proofErr w:type="spellStart"/>
      <w:r w:rsidRPr="001250B5">
        <w:rPr>
          <w:rFonts w:hint="eastAsia"/>
          <w:sz w:val="22"/>
          <w:szCs w:val="20"/>
        </w:rPr>
        <w:t>ㅇ</w:t>
      </w:r>
      <w:proofErr w:type="spellEnd"/>
      <w:r w:rsidRPr="001250B5">
        <w:rPr>
          <w:sz w:val="22"/>
          <w:szCs w:val="20"/>
        </w:rPr>
        <w:t xml:space="preserve"> IFB </w:t>
      </w:r>
      <w:proofErr w:type="gramStart"/>
      <w:r w:rsidRPr="001250B5">
        <w:rPr>
          <w:sz w:val="22"/>
          <w:szCs w:val="20"/>
        </w:rPr>
        <w:t>NO. :</w:t>
      </w:r>
      <w:proofErr w:type="gramEnd"/>
      <w:r w:rsidRPr="001250B5">
        <w:rPr>
          <w:sz w:val="22"/>
          <w:szCs w:val="20"/>
        </w:rPr>
        <w:t xml:space="preserve"> </w:t>
      </w:r>
    </w:p>
    <w:p w:rsidR="005E4B7D" w:rsidRPr="001250B5" w:rsidRDefault="005E4B7D" w:rsidP="005E4B7D">
      <w:pPr>
        <w:pStyle w:val="a5"/>
        <w:adjustRightInd w:val="0"/>
        <w:spacing w:line="288" w:lineRule="auto"/>
        <w:rPr>
          <w:sz w:val="22"/>
          <w:szCs w:val="20"/>
        </w:rPr>
      </w:pPr>
    </w:p>
    <w:p w:rsidR="005E4B7D" w:rsidRPr="001250B5" w:rsidRDefault="005E4B7D" w:rsidP="005E4B7D">
      <w:pPr>
        <w:pStyle w:val="a5"/>
        <w:adjustRightInd w:val="0"/>
        <w:spacing w:line="288" w:lineRule="auto"/>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sz w:val="22"/>
          <w:szCs w:val="20"/>
        </w:rPr>
        <w:t>P.R.NO. :</w:t>
      </w:r>
      <w:proofErr w:type="gramEnd"/>
      <w:r w:rsidRPr="001250B5">
        <w:rPr>
          <w:sz w:val="22"/>
          <w:szCs w:val="20"/>
        </w:rPr>
        <w:t xml:space="preserve"> </w:t>
      </w:r>
    </w:p>
    <w:p w:rsidR="005E4B7D" w:rsidRPr="001250B5" w:rsidRDefault="005E4B7D" w:rsidP="005E4B7D">
      <w:pPr>
        <w:pStyle w:val="a5"/>
        <w:adjustRightInd w:val="0"/>
        <w:spacing w:line="288" w:lineRule="auto"/>
        <w:rPr>
          <w:sz w:val="22"/>
          <w:szCs w:val="20"/>
        </w:rPr>
      </w:pPr>
    </w:p>
    <w:p w:rsidR="005E4B7D" w:rsidRPr="001250B5" w:rsidRDefault="005E4B7D" w:rsidP="005E4B7D">
      <w:pPr>
        <w:pStyle w:val="a5"/>
        <w:adjustRightInd w:val="0"/>
        <w:spacing w:line="288" w:lineRule="auto"/>
        <w:rPr>
          <w:sz w:val="22"/>
          <w:szCs w:val="20"/>
        </w:rPr>
      </w:pPr>
      <w:proofErr w:type="spellStart"/>
      <w:r w:rsidRPr="001250B5">
        <w:rPr>
          <w:rFonts w:hint="eastAsia"/>
          <w:sz w:val="22"/>
          <w:szCs w:val="20"/>
        </w:rPr>
        <w:t>ㅇ</w:t>
      </w:r>
      <w:proofErr w:type="spellEnd"/>
      <w:r w:rsidRPr="001250B5">
        <w:rPr>
          <w:sz w:val="22"/>
          <w:szCs w:val="20"/>
        </w:rPr>
        <w:t xml:space="preserve"> AMOUNT OF BID </w:t>
      </w:r>
      <w:proofErr w:type="gramStart"/>
      <w:r w:rsidRPr="001250B5">
        <w:rPr>
          <w:sz w:val="22"/>
          <w:szCs w:val="20"/>
        </w:rPr>
        <w:t>BOND :</w:t>
      </w:r>
      <w:proofErr w:type="gramEnd"/>
      <w:r w:rsidRPr="001250B5">
        <w:rPr>
          <w:sz w:val="22"/>
          <w:szCs w:val="20"/>
        </w:rPr>
        <w:t xml:space="preserve"> US$ </w:t>
      </w:r>
    </w:p>
    <w:p w:rsidR="005E4B7D" w:rsidRPr="001250B5" w:rsidRDefault="005E4B7D" w:rsidP="005E4B7D">
      <w:pPr>
        <w:pStyle w:val="a5"/>
        <w:adjustRightInd w:val="0"/>
        <w:spacing w:line="288" w:lineRule="auto"/>
        <w:rPr>
          <w:sz w:val="22"/>
          <w:szCs w:val="20"/>
        </w:rPr>
      </w:pPr>
    </w:p>
    <w:p w:rsidR="005E4B7D" w:rsidRPr="001250B5" w:rsidRDefault="005E4B7D" w:rsidP="005E4B7D">
      <w:pPr>
        <w:pStyle w:val="a5"/>
        <w:adjustRightInd w:val="0"/>
        <w:spacing w:line="288" w:lineRule="auto"/>
        <w:ind w:left="400" w:hanging="400"/>
        <w:rPr>
          <w:sz w:val="22"/>
          <w:szCs w:val="20"/>
        </w:rPr>
      </w:pPr>
      <w:proofErr w:type="spellStart"/>
      <w:r w:rsidRPr="001250B5">
        <w:rPr>
          <w:rFonts w:hint="eastAsia"/>
          <w:sz w:val="22"/>
          <w:szCs w:val="20"/>
        </w:rPr>
        <w:t>ㅇ</w:t>
      </w:r>
      <w:proofErr w:type="spellEnd"/>
      <w:r w:rsidRPr="001250B5">
        <w:rPr>
          <w:sz w:val="22"/>
          <w:szCs w:val="20"/>
        </w:rPr>
        <w:t xml:space="preserve"> NAME AND ADDRESS OF </w:t>
      </w:r>
      <w:proofErr w:type="gramStart"/>
      <w:r w:rsidRPr="001250B5">
        <w:rPr>
          <w:sz w:val="22"/>
          <w:szCs w:val="20"/>
        </w:rPr>
        <w:t>BENEFICIARY :</w:t>
      </w:r>
      <w:proofErr w:type="gramEnd"/>
      <w:r w:rsidRPr="001250B5">
        <w:rPr>
          <w:sz w:val="22"/>
          <w:szCs w:val="20"/>
        </w:rPr>
        <w:t xml:space="preserve"> </w:t>
      </w:r>
    </w:p>
    <w:p w:rsidR="005E4B7D" w:rsidRPr="001250B5" w:rsidRDefault="005E4B7D" w:rsidP="005E4B7D">
      <w:pPr>
        <w:pStyle w:val="a5"/>
        <w:adjustRightInd w:val="0"/>
        <w:spacing w:line="288" w:lineRule="auto"/>
        <w:ind w:left="400" w:hanging="400"/>
        <w:rPr>
          <w:sz w:val="22"/>
          <w:szCs w:val="20"/>
        </w:rPr>
      </w:pPr>
    </w:p>
    <w:p w:rsidR="005E4B7D" w:rsidRPr="001250B5" w:rsidRDefault="005E4B7D" w:rsidP="005E4B7D">
      <w:pPr>
        <w:pStyle w:val="a5"/>
        <w:adjustRightInd w:val="0"/>
        <w:spacing w:line="288" w:lineRule="auto"/>
        <w:rPr>
          <w:sz w:val="22"/>
          <w:szCs w:val="20"/>
        </w:rPr>
      </w:pPr>
      <w:r w:rsidRPr="001250B5">
        <w:rPr>
          <w:sz w:val="22"/>
          <w:szCs w:val="20"/>
        </w:rPr>
        <w:t>Defense Acquisition Program Administration, Republic of Korea, Government Complex-</w:t>
      </w:r>
      <w:proofErr w:type="spellStart"/>
      <w:r w:rsidRPr="001250B5">
        <w:rPr>
          <w:sz w:val="22"/>
          <w:szCs w:val="20"/>
        </w:rPr>
        <w:t>Gwacheon</w:t>
      </w:r>
      <w:proofErr w:type="spellEnd"/>
      <w:r w:rsidRPr="001250B5">
        <w:rPr>
          <w:sz w:val="22"/>
          <w:szCs w:val="20"/>
        </w:rPr>
        <w:t xml:space="preserve">, 47, </w:t>
      </w:r>
      <w:proofErr w:type="spellStart"/>
      <w:r w:rsidRPr="001250B5">
        <w:rPr>
          <w:sz w:val="22"/>
          <w:szCs w:val="20"/>
        </w:rPr>
        <w:t>Gwanmun-ro</w:t>
      </w:r>
      <w:proofErr w:type="spellEnd"/>
      <w:r w:rsidRPr="001250B5">
        <w:rPr>
          <w:sz w:val="22"/>
          <w:szCs w:val="20"/>
        </w:rPr>
        <w:t xml:space="preserve">, </w:t>
      </w:r>
      <w:proofErr w:type="spellStart"/>
      <w:r w:rsidRPr="001250B5">
        <w:rPr>
          <w:sz w:val="22"/>
          <w:szCs w:val="20"/>
        </w:rPr>
        <w:t>Gwacheon-si</w:t>
      </w:r>
      <w:proofErr w:type="spellEnd"/>
      <w:r w:rsidRPr="001250B5">
        <w:rPr>
          <w:sz w:val="22"/>
          <w:szCs w:val="20"/>
        </w:rPr>
        <w:t xml:space="preserve">, Gyeonggi-do, 13809, Republic of Korea (whom the solicitation defines as the "DAPA" or the "DAPA") </w:t>
      </w:r>
    </w:p>
    <w:p w:rsidR="005E4B7D" w:rsidRPr="003E1655" w:rsidRDefault="005E4B7D" w:rsidP="005E4B7D">
      <w:pPr>
        <w:pStyle w:val="a5"/>
        <w:adjustRightInd w:val="0"/>
        <w:spacing w:line="288" w:lineRule="auto"/>
        <w:rPr>
          <w:sz w:val="22"/>
          <w:szCs w:val="20"/>
        </w:rPr>
      </w:pPr>
    </w:p>
    <w:p w:rsidR="005E4B7D" w:rsidRPr="003E1655" w:rsidRDefault="005E4B7D" w:rsidP="005E4B7D">
      <w:pPr>
        <w:pStyle w:val="a5"/>
        <w:adjustRightInd w:val="0"/>
        <w:spacing w:line="288" w:lineRule="auto"/>
        <w:rPr>
          <w:sz w:val="22"/>
          <w:szCs w:val="20"/>
        </w:rPr>
      </w:pPr>
      <w:r w:rsidRPr="003E1655">
        <w:rPr>
          <w:sz w:val="22"/>
          <w:szCs w:val="20"/>
        </w:rPr>
        <w:t xml:space="preserve">   </w:t>
      </w:r>
      <w:proofErr w:type="gramStart"/>
      <w:r w:rsidRPr="003E1655">
        <w:rPr>
          <w:sz w:val="22"/>
          <w:szCs w:val="20"/>
        </w:rPr>
        <w:t xml:space="preserve">We,   </w:t>
      </w:r>
      <w:proofErr w:type="gramEnd"/>
      <w:r w:rsidRPr="003E1655">
        <w:rPr>
          <w:sz w:val="22"/>
          <w:szCs w:val="20"/>
        </w:rPr>
        <w:t xml:space="preserve">                       , the </w:t>
      </w:r>
      <w:r w:rsidRPr="00E20473">
        <w:rPr>
          <w:sz w:val="22"/>
          <w:szCs w:val="20"/>
        </w:rPr>
        <w:t>bidder</w:t>
      </w:r>
      <w:r w:rsidRPr="003E1655">
        <w:rPr>
          <w:sz w:val="22"/>
          <w:szCs w:val="20"/>
        </w:rPr>
        <w:t xml:space="preserve"> of the above referenced solicitation, have been informed of the eligibility for an exemption from establishing a bid bond, pursuant to the relevant Laws and Regulations of the Republic of Korea. </w:t>
      </w:r>
    </w:p>
    <w:p w:rsidR="005E4B7D" w:rsidRPr="003E1655" w:rsidRDefault="005E4B7D" w:rsidP="005E4B7D">
      <w:pPr>
        <w:pStyle w:val="a5"/>
        <w:adjustRightInd w:val="0"/>
        <w:spacing w:line="288" w:lineRule="auto"/>
        <w:rPr>
          <w:sz w:val="22"/>
          <w:szCs w:val="20"/>
        </w:rPr>
      </w:pPr>
    </w:p>
    <w:p w:rsidR="005E4B7D" w:rsidRPr="003E1655" w:rsidRDefault="005E4B7D" w:rsidP="005E4B7D">
      <w:pPr>
        <w:pStyle w:val="a5"/>
        <w:adjustRightInd w:val="0"/>
        <w:spacing w:line="288" w:lineRule="auto"/>
        <w:rPr>
          <w:sz w:val="22"/>
          <w:szCs w:val="20"/>
        </w:rPr>
      </w:pPr>
      <w:r w:rsidRPr="003E1655">
        <w:rPr>
          <w:sz w:val="22"/>
          <w:szCs w:val="20"/>
        </w:rPr>
        <w:t xml:space="preserve">   In consideration of the DAPA granting the above mentioned exemption, we hereby irrevocably and unconditionally guarantee to pay DAPA US$          </w:t>
      </w:r>
      <w:proofErr w:type="gramStart"/>
      <w:r w:rsidRPr="003E1655">
        <w:rPr>
          <w:sz w:val="22"/>
          <w:szCs w:val="20"/>
        </w:rPr>
        <w:t xml:space="preserve">  ,</w:t>
      </w:r>
      <w:proofErr w:type="gramEnd"/>
      <w:r w:rsidRPr="003E1655">
        <w:rPr>
          <w:sz w:val="22"/>
          <w:szCs w:val="20"/>
        </w:rPr>
        <w:t xml:space="preserve"> the amount which would have otherwise been established as the bid bond, within 30 days upon receiving DAPA's notice of payment.  We undertake to pay the guaranteed amount if we fail to execute the contract with DAPA after the bid is awarded to us or we do not respond timely to the evaluation formalities of the </w:t>
      </w:r>
      <w:r w:rsidRPr="00E20473">
        <w:rPr>
          <w:sz w:val="22"/>
          <w:szCs w:val="20"/>
        </w:rPr>
        <w:t>bidder</w:t>
      </w:r>
      <w:r w:rsidRPr="003E1655">
        <w:rPr>
          <w:sz w:val="22"/>
          <w:szCs w:val="20"/>
        </w:rPr>
        <w:t xml:space="preserve">'s qualification if we are designated as an eligible </w:t>
      </w:r>
      <w:r w:rsidRPr="00E20473">
        <w:rPr>
          <w:sz w:val="22"/>
          <w:szCs w:val="20"/>
        </w:rPr>
        <w:t>bidder</w:t>
      </w:r>
      <w:r w:rsidRPr="003E1655">
        <w:rPr>
          <w:sz w:val="22"/>
          <w:szCs w:val="20"/>
        </w:rPr>
        <w:t xml:space="preserve">. </w:t>
      </w:r>
    </w:p>
    <w:p w:rsidR="005E4B7D" w:rsidRPr="003E1655" w:rsidRDefault="005E4B7D" w:rsidP="005E4B7D">
      <w:pPr>
        <w:pStyle w:val="a5"/>
        <w:adjustRightInd w:val="0"/>
        <w:spacing w:line="288" w:lineRule="auto"/>
        <w:rPr>
          <w:sz w:val="22"/>
          <w:szCs w:val="20"/>
        </w:rPr>
      </w:pPr>
    </w:p>
    <w:p w:rsidR="005E4B7D" w:rsidRPr="001250B5" w:rsidRDefault="005E4B7D" w:rsidP="005E4B7D">
      <w:pPr>
        <w:pStyle w:val="a5"/>
        <w:adjustRightInd w:val="0"/>
        <w:spacing w:line="288" w:lineRule="auto"/>
        <w:rPr>
          <w:sz w:val="22"/>
          <w:szCs w:val="20"/>
        </w:rPr>
      </w:pPr>
      <w:r w:rsidRPr="003E1655">
        <w:rPr>
          <w:sz w:val="22"/>
          <w:szCs w:val="20"/>
        </w:rPr>
        <w:t xml:space="preserve">   We further agree that the DAPA is hereby authorized to deduct from any money due to us if we fail to make payment of such guaranteed amount</w:t>
      </w:r>
      <w:r w:rsidRPr="001250B5">
        <w:rPr>
          <w:sz w:val="22"/>
          <w:szCs w:val="20"/>
        </w:rPr>
        <w:t xml:space="preserve">. </w:t>
      </w:r>
    </w:p>
    <w:p w:rsidR="005E4B7D" w:rsidRPr="001250B5" w:rsidRDefault="005E4B7D" w:rsidP="005E4B7D">
      <w:pPr>
        <w:pStyle w:val="a5"/>
        <w:adjustRightInd w:val="0"/>
        <w:spacing w:line="288" w:lineRule="auto"/>
        <w:rPr>
          <w:sz w:val="22"/>
          <w:szCs w:val="20"/>
        </w:rPr>
      </w:pPr>
    </w:p>
    <w:p w:rsidR="005E4B7D" w:rsidRPr="001250B5" w:rsidRDefault="005E4B7D" w:rsidP="005E4B7D">
      <w:pPr>
        <w:pStyle w:val="a5"/>
        <w:adjustRightInd w:val="0"/>
        <w:spacing w:line="288" w:lineRule="auto"/>
        <w:rPr>
          <w:sz w:val="22"/>
          <w:szCs w:val="20"/>
        </w:rPr>
      </w:pPr>
    </w:p>
    <w:p w:rsidR="005E4B7D" w:rsidRPr="001250B5" w:rsidRDefault="005E4B7D" w:rsidP="005E4B7D">
      <w:pPr>
        <w:pStyle w:val="a5"/>
        <w:adjustRightInd w:val="0"/>
        <w:spacing w:line="288" w:lineRule="auto"/>
        <w:rPr>
          <w:sz w:val="22"/>
          <w:szCs w:val="20"/>
        </w:rPr>
      </w:pPr>
      <w:proofErr w:type="gramStart"/>
      <w:r w:rsidRPr="001250B5">
        <w:rPr>
          <w:sz w:val="22"/>
          <w:szCs w:val="20"/>
        </w:rPr>
        <w:t>Date :</w:t>
      </w:r>
      <w:proofErr w:type="gramEnd"/>
      <w:r w:rsidRPr="001250B5">
        <w:rPr>
          <w:sz w:val="22"/>
          <w:szCs w:val="20"/>
          <w:u w:val="single" w:color="000000"/>
        </w:rPr>
        <w:t xml:space="preserve">                            </w:t>
      </w:r>
      <w:r w:rsidRPr="001250B5">
        <w:rPr>
          <w:sz w:val="22"/>
          <w:szCs w:val="20"/>
        </w:rPr>
        <w:t xml:space="preserve">    Signature  </w:t>
      </w:r>
      <w:r w:rsidRPr="001250B5">
        <w:rPr>
          <w:sz w:val="22"/>
          <w:szCs w:val="20"/>
          <w:u w:val="single" w:color="000000"/>
        </w:rPr>
        <w:t xml:space="preserve">                                 </w:t>
      </w:r>
      <w:r w:rsidRPr="001250B5">
        <w:rPr>
          <w:sz w:val="22"/>
          <w:szCs w:val="20"/>
        </w:rPr>
        <w:t xml:space="preserve">   </w:t>
      </w:r>
    </w:p>
    <w:p w:rsidR="005E4B7D" w:rsidRPr="001250B5" w:rsidRDefault="005E4B7D" w:rsidP="005E4B7D">
      <w:pPr>
        <w:pStyle w:val="a5"/>
        <w:numPr>
          <w:ilvl w:val="0"/>
          <w:numId w:val="3"/>
        </w:numPr>
        <w:adjustRightInd w:val="0"/>
        <w:spacing w:line="288" w:lineRule="auto"/>
        <w:textAlignment w:val="baseline"/>
        <w:outlineLvl w:val="0"/>
        <w:rPr>
          <w:sz w:val="22"/>
          <w:szCs w:val="20"/>
        </w:rPr>
      </w:pPr>
      <w:r w:rsidRPr="001250B5">
        <w:rPr>
          <w:sz w:val="22"/>
          <w:szCs w:val="20"/>
        </w:rPr>
        <w:t xml:space="preserve"> </w:t>
      </w:r>
    </w:p>
    <w:p w:rsidR="005E4B7D" w:rsidRPr="001250B5" w:rsidRDefault="005E4B7D" w:rsidP="005E4B7D">
      <w:pPr>
        <w:pStyle w:val="a5"/>
        <w:numPr>
          <w:ilvl w:val="0"/>
          <w:numId w:val="3"/>
        </w:numPr>
        <w:adjustRightInd w:val="0"/>
        <w:spacing w:line="288" w:lineRule="auto"/>
        <w:textAlignment w:val="baseline"/>
        <w:outlineLvl w:val="0"/>
        <w:rPr>
          <w:sz w:val="22"/>
          <w:szCs w:val="20"/>
        </w:rPr>
      </w:pPr>
      <w:r w:rsidRPr="001250B5">
        <w:rPr>
          <w:sz w:val="22"/>
          <w:szCs w:val="20"/>
        </w:rPr>
        <w:t xml:space="preserve">                                      Name and Title  </w:t>
      </w:r>
    </w:p>
    <w:p w:rsidR="005E4B7D" w:rsidRPr="001250B5" w:rsidRDefault="005E4B7D" w:rsidP="005E4B7D">
      <w:pPr>
        <w:pStyle w:val="a5"/>
        <w:numPr>
          <w:ilvl w:val="0"/>
          <w:numId w:val="3"/>
        </w:numPr>
        <w:adjustRightInd w:val="0"/>
        <w:spacing w:line="288" w:lineRule="auto"/>
        <w:textAlignment w:val="baseline"/>
        <w:outlineLvl w:val="0"/>
        <w:rPr>
          <w:sz w:val="22"/>
          <w:szCs w:val="20"/>
        </w:rPr>
      </w:pPr>
    </w:p>
    <w:p w:rsidR="005E4B7D" w:rsidRPr="001250B5" w:rsidRDefault="005E4B7D" w:rsidP="005E4B7D">
      <w:pPr>
        <w:pStyle w:val="a5"/>
        <w:adjustRightInd w:val="0"/>
        <w:spacing w:line="288" w:lineRule="auto"/>
        <w:rPr>
          <w:sz w:val="22"/>
          <w:szCs w:val="20"/>
        </w:rPr>
      </w:pPr>
      <w:r w:rsidRPr="001250B5">
        <w:rPr>
          <w:sz w:val="22"/>
          <w:szCs w:val="20"/>
        </w:rPr>
        <w:t xml:space="preserve">                                      Company Name  </w:t>
      </w:r>
    </w:p>
    <w:p w:rsidR="005E4B7D" w:rsidRPr="001250B5" w:rsidRDefault="005E4B7D" w:rsidP="005E4B7D">
      <w:pPr>
        <w:pStyle w:val="a5"/>
        <w:numPr>
          <w:ilvl w:val="0"/>
          <w:numId w:val="3"/>
        </w:numPr>
        <w:adjustRightInd w:val="0"/>
        <w:spacing w:line="300" w:lineRule="atLeast"/>
        <w:textAlignment w:val="baseline"/>
        <w:outlineLvl w:val="0"/>
        <w:rPr>
          <w:b/>
          <w:bCs/>
          <w:sz w:val="20"/>
          <w:szCs w:val="20"/>
        </w:rPr>
      </w:pPr>
      <w:r w:rsidRPr="001250B5">
        <w:rPr>
          <w:rFonts w:cs="한컴바탕"/>
          <w:sz w:val="20"/>
          <w:szCs w:val="20"/>
        </w:rPr>
        <w:br w:type="page"/>
      </w:r>
      <w:r w:rsidRPr="001250B5">
        <w:rPr>
          <w:b/>
          <w:bCs/>
          <w:szCs w:val="20"/>
        </w:rPr>
        <w:lastRenderedPageBreak/>
        <w:t>ANNEX 7-1</w:t>
      </w:r>
    </w:p>
    <w:p w:rsidR="005E4B7D" w:rsidRPr="007D5C81" w:rsidRDefault="005E4B7D" w:rsidP="005E4B7D">
      <w:pPr>
        <w:pStyle w:val="a5"/>
        <w:adjustRightInd w:val="0"/>
        <w:spacing w:line="360" w:lineRule="auto"/>
        <w:jc w:val="center"/>
        <w:rPr>
          <w:b/>
          <w:bCs/>
          <w:szCs w:val="20"/>
          <w:u w:val="single" w:color="000000"/>
        </w:rPr>
      </w:pPr>
      <w:r w:rsidRPr="001250B5">
        <w:rPr>
          <w:rFonts w:hint="eastAsia"/>
          <w:b/>
          <w:bCs/>
          <w:szCs w:val="20"/>
          <w:u w:val="single" w:color="000000"/>
        </w:rPr>
        <w:t>입</w:t>
      </w:r>
      <w:r w:rsidRPr="001250B5">
        <w:rPr>
          <w:b/>
          <w:bCs/>
          <w:szCs w:val="20"/>
          <w:u w:val="single" w:color="000000"/>
        </w:rPr>
        <w:t xml:space="preserve"> </w:t>
      </w:r>
      <w:r w:rsidRPr="001250B5">
        <w:rPr>
          <w:rFonts w:hint="eastAsia"/>
          <w:b/>
          <w:bCs/>
          <w:szCs w:val="20"/>
          <w:u w:val="single" w:color="000000"/>
        </w:rPr>
        <w:t>찰</w:t>
      </w:r>
      <w:r w:rsidRPr="001250B5">
        <w:rPr>
          <w:b/>
          <w:bCs/>
          <w:szCs w:val="20"/>
          <w:u w:val="single" w:color="000000"/>
        </w:rPr>
        <w:t xml:space="preserve"> </w:t>
      </w:r>
      <w:r w:rsidRPr="001250B5">
        <w:rPr>
          <w:rFonts w:hint="eastAsia"/>
          <w:b/>
          <w:bCs/>
          <w:szCs w:val="20"/>
          <w:u w:val="single" w:color="000000"/>
        </w:rPr>
        <w:t>보</w:t>
      </w:r>
      <w:r w:rsidRPr="001250B5">
        <w:rPr>
          <w:b/>
          <w:bCs/>
          <w:szCs w:val="20"/>
          <w:u w:val="single" w:color="000000"/>
        </w:rPr>
        <w:t xml:space="preserve"> </w:t>
      </w:r>
      <w:r w:rsidRPr="001250B5">
        <w:rPr>
          <w:rFonts w:hint="eastAsia"/>
          <w:b/>
          <w:bCs/>
          <w:szCs w:val="20"/>
          <w:u w:val="single" w:color="000000"/>
        </w:rPr>
        <w:t>증</w:t>
      </w:r>
      <w:r w:rsidRPr="001250B5">
        <w:rPr>
          <w:b/>
          <w:bCs/>
          <w:szCs w:val="20"/>
          <w:u w:val="single" w:color="000000"/>
        </w:rPr>
        <w:t xml:space="preserve"> </w:t>
      </w:r>
      <w:r w:rsidRPr="007D5C81">
        <w:rPr>
          <w:rFonts w:hint="eastAsia"/>
          <w:b/>
          <w:bCs/>
          <w:szCs w:val="20"/>
          <w:u w:val="single" w:color="000000"/>
        </w:rPr>
        <w:t>금</w:t>
      </w:r>
      <w:r w:rsidRPr="007D5C81">
        <w:rPr>
          <w:b/>
          <w:bCs/>
          <w:szCs w:val="20"/>
          <w:u w:val="single" w:color="000000"/>
        </w:rPr>
        <w:t xml:space="preserve"> </w:t>
      </w:r>
      <w:r w:rsidRPr="007D5C81">
        <w:rPr>
          <w:rFonts w:hint="eastAsia"/>
          <w:b/>
          <w:bCs/>
          <w:szCs w:val="20"/>
          <w:u w:val="single" w:color="000000"/>
        </w:rPr>
        <w:t>지</w:t>
      </w:r>
      <w:r w:rsidRPr="007D5C81">
        <w:rPr>
          <w:b/>
          <w:bCs/>
          <w:szCs w:val="20"/>
          <w:u w:val="single" w:color="000000"/>
        </w:rPr>
        <w:t xml:space="preserve"> </w:t>
      </w:r>
      <w:r w:rsidRPr="007D5C81">
        <w:rPr>
          <w:rFonts w:hint="eastAsia"/>
          <w:b/>
          <w:bCs/>
          <w:szCs w:val="20"/>
          <w:u w:val="single" w:color="000000"/>
        </w:rPr>
        <w:t>급</w:t>
      </w:r>
      <w:r w:rsidRPr="007D5C81">
        <w:rPr>
          <w:b/>
          <w:bCs/>
          <w:szCs w:val="20"/>
          <w:u w:val="single" w:color="000000"/>
        </w:rPr>
        <w:t xml:space="preserve"> </w:t>
      </w:r>
      <w:r w:rsidRPr="007D5C81">
        <w:rPr>
          <w:rFonts w:hint="eastAsia"/>
          <w:b/>
          <w:bCs/>
          <w:szCs w:val="20"/>
          <w:u w:val="single" w:color="000000"/>
        </w:rPr>
        <w:t>확</w:t>
      </w:r>
      <w:r w:rsidRPr="007D5C81">
        <w:rPr>
          <w:rFonts w:hint="eastAsia"/>
          <w:b/>
          <w:bCs/>
          <w:szCs w:val="20"/>
          <w:u w:val="single" w:color="000000"/>
        </w:rPr>
        <w:t xml:space="preserve"> </w:t>
      </w:r>
      <w:r w:rsidRPr="007D5C81">
        <w:rPr>
          <w:rFonts w:hint="eastAsia"/>
          <w:b/>
          <w:bCs/>
          <w:szCs w:val="20"/>
          <w:u w:val="single" w:color="000000"/>
        </w:rPr>
        <w:t>약</w:t>
      </w:r>
      <w:r w:rsidRPr="007D5C81">
        <w:rPr>
          <w:rFonts w:hint="eastAsia"/>
          <w:b/>
          <w:bCs/>
          <w:szCs w:val="20"/>
          <w:u w:val="single" w:color="000000"/>
        </w:rPr>
        <w:t xml:space="preserve"> </w:t>
      </w:r>
      <w:r w:rsidRPr="007D5C81">
        <w:rPr>
          <w:rFonts w:hint="eastAsia"/>
          <w:b/>
          <w:bCs/>
          <w:szCs w:val="20"/>
          <w:u w:val="single" w:color="000000"/>
        </w:rPr>
        <w:t>서</w:t>
      </w:r>
      <w:r w:rsidRPr="007D5C81">
        <w:rPr>
          <w:b/>
          <w:bCs/>
          <w:szCs w:val="20"/>
          <w:u w:val="single" w:color="000000"/>
        </w:rPr>
        <w:t xml:space="preserve"> </w:t>
      </w:r>
    </w:p>
    <w:p w:rsidR="005E4B7D" w:rsidRPr="007D5C81" w:rsidRDefault="005E4B7D" w:rsidP="005E4B7D">
      <w:pPr>
        <w:pStyle w:val="a5"/>
        <w:adjustRightInd w:val="0"/>
        <w:spacing w:line="360" w:lineRule="auto"/>
        <w:jc w:val="center"/>
        <w:rPr>
          <w:sz w:val="22"/>
          <w:szCs w:val="20"/>
        </w:rPr>
      </w:pPr>
      <w:r w:rsidRPr="007D5C81">
        <w:rPr>
          <w:sz w:val="22"/>
          <w:szCs w:val="20"/>
        </w:rPr>
        <w:t>(</w:t>
      </w:r>
      <w:r w:rsidRPr="007D5C81">
        <w:rPr>
          <w:rFonts w:hint="eastAsia"/>
          <w:sz w:val="22"/>
          <w:szCs w:val="20"/>
        </w:rPr>
        <w:t>국</w:t>
      </w:r>
      <w:r w:rsidRPr="007D5C81">
        <w:rPr>
          <w:sz w:val="22"/>
          <w:szCs w:val="20"/>
        </w:rPr>
        <w:t xml:space="preserve"> </w:t>
      </w:r>
      <w:r w:rsidRPr="007D5C81">
        <w:rPr>
          <w:rFonts w:hint="eastAsia"/>
          <w:sz w:val="22"/>
          <w:szCs w:val="20"/>
        </w:rPr>
        <w:t>내</w:t>
      </w:r>
      <w:r w:rsidRPr="007D5C81">
        <w:rPr>
          <w:sz w:val="22"/>
          <w:szCs w:val="20"/>
        </w:rPr>
        <w:t xml:space="preserve"> </w:t>
      </w:r>
      <w:r w:rsidRPr="007D5C81">
        <w:rPr>
          <w:rFonts w:hint="eastAsia"/>
          <w:sz w:val="22"/>
          <w:szCs w:val="20"/>
        </w:rPr>
        <w:t>업</w:t>
      </w:r>
      <w:r w:rsidRPr="007D5C81">
        <w:rPr>
          <w:sz w:val="22"/>
          <w:szCs w:val="20"/>
        </w:rPr>
        <w:t xml:space="preserve"> </w:t>
      </w:r>
      <w:r w:rsidRPr="007D5C81">
        <w:rPr>
          <w:rFonts w:hint="eastAsia"/>
          <w:sz w:val="22"/>
          <w:szCs w:val="20"/>
        </w:rPr>
        <w:t>체</w:t>
      </w:r>
      <w:r w:rsidRPr="007D5C81">
        <w:rPr>
          <w:sz w:val="22"/>
          <w:szCs w:val="20"/>
        </w:rPr>
        <w:t xml:space="preserve"> </w:t>
      </w:r>
      <w:r w:rsidRPr="007D5C81">
        <w:rPr>
          <w:rFonts w:hint="eastAsia"/>
          <w:sz w:val="22"/>
          <w:szCs w:val="20"/>
        </w:rPr>
        <w:t>용</w:t>
      </w:r>
      <w:r w:rsidRPr="007D5C81">
        <w:rPr>
          <w:sz w:val="22"/>
          <w:szCs w:val="20"/>
        </w:rPr>
        <w:t xml:space="preserve">) </w:t>
      </w:r>
    </w:p>
    <w:p w:rsidR="005E4B7D" w:rsidRPr="007D5C81" w:rsidRDefault="005E4B7D" w:rsidP="005E4B7D">
      <w:pPr>
        <w:pStyle w:val="a5"/>
        <w:adjustRightInd w:val="0"/>
        <w:spacing w:line="288" w:lineRule="auto"/>
        <w:jc w:val="center"/>
        <w:rPr>
          <w:sz w:val="20"/>
          <w:szCs w:val="20"/>
        </w:rPr>
      </w:pPr>
    </w:p>
    <w:p w:rsidR="005E4B7D" w:rsidRPr="007D5C81" w:rsidRDefault="005E4B7D" w:rsidP="005E4B7D">
      <w:pPr>
        <w:pStyle w:val="a5"/>
        <w:adjustRightInd w:val="0"/>
        <w:spacing w:line="288" w:lineRule="auto"/>
        <w:jc w:val="both"/>
        <w:rPr>
          <w:sz w:val="22"/>
          <w:szCs w:val="20"/>
        </w:rPr>
      </w:pPr>
      <w:proofErr w:type="spellStart"/>
      <w:r w:rsidRPr="007D5C81">
        <w:rPr>
          <w:rFonts w:hint="eastAsia"/>
          <w:sz w:val="22"/>
          <w:szCs w:val="20"/>
        </w:rPr>
        <w:t>ㅇ</w:t>
      </w:r>
      <w:proofErr w:type="spellEnd"/>
      <w:r w:rsidRPr="007D5C81">
        <w:rPr>
          <w:sz w:val="22"/>
          <w:szCs w:val="20"/>
        </w:rPr>
        <w:t xml:space="preserve"> </w:t>
      </w:r>
      <w:proofErr w:type="gramStart"/>
      <w:r w:rsidRPr="007D5C81">
        <w:rPr>
          <w:rFonts w:hint="eastAsia"/>
          <w:sz w:val="22"/>
          <w:szCs w:val="20"/>
        </w:rPr>
        <w:t>입찰공고번호</w:t>
      </w:r>
      <w:r w:rsidRPr="007D5C81">
        <w:rPr>
          <w:sz w:val="22"/>
          <w:szCs w:val="20"/>
        </w:rPr>
        <w:t xml:space="preserve"> :</w:t>
      </w:r>
      <w:proofErr w:type="gramEnd"/>
      <w:r w:rsidRPr="007D5C81">
        <w:rPr>
          <w:sz w:val="22"/>
          <w:szCs w:val="20"/>
        </w:rPr>
        <w:t xml:space="preserve"> </w:t>
      </w:r>
    </w:p>
    <w:p w:rsidR="005E4B7D" w:rsidRPr="007D5C81" w:rsidRDefault="005E4B7D" w:rsidP="005E4B7D">
      <w:pPr>
        <w:pStyle w:val="a5"/>
        <w:adjustRightInd w:val="0"/>
        <w:spacing w:line="288" w:lineRule="auto"/>
        <w:jc w:val="both"/>
        <w:rPr>
          <w:sz w:val="22"/>
          <w:szCs w:val="20"/>
        </w:rPr>
      </w:pPr>
    </w:p>
    <w:p w:rsidR="005E4B7D" w:rsidRPr="007D5C81" w:rsidRDefault="005E4B7D" w:rsidP="005E4B7D">
      <w:pPr>
        <w:pStyle w:val="a5"/>
        <w:adjustRightInd w:val="0"/>
        <w:spacing w:line="288" w:lineRule="auto"/>
        <w:jc w:val="both"/>
        <w:rPr>
          <w:sz w:val="22"/>
          <w:szCs w:val="20"/>
        </w:rPr>
      </w:pPr>
      <w:proofErr w:type="spellStart"/>
      <w:r w:rsidRPr="007D5C81">
        <w:rPr>
          <w:rFonts w:hint="eastAsia"/>
          <w:sz w:val="22"/>
          <w:szCs w:val="20"/>
        </w:rPr>
        <w:t>ㅇ</w:t>
      </w:r>
      <w:proofErr w:type="spellEnd"/>
      <w:r w:rsidRPr="007D5C81">
        <w:rPr>
          <w:sz w:val="22"/>
          <w:szCs w:val="20"/>
        </w:rPr>
        <w:t xml:space="preserve"> </w:t>
      </w:r>
      <w:proofErr w:type="gramStart"/>
      <w:r w:rsidRPr="007D5C81">
        <w:rPr>
          <w:sz w:val="22"/>
          <w:szCs w:val="20"/>
        </w:rPr>
        <w:t>P.R.NO. :</w:t>
      </w:r>
      <w:proofErr w:type="gramEnd"/>
      <w:r w:rsidRPr="007D5C81">
        <w:rPr>
          <w:sz w:val="22"/>
          <w:szCs w:val="20"/>
        </w:rPr>
        <w:t xml:space="preserve"> </w:t>
      </w:r>
    </w:p>
    <w:p w:rsidR="005E4B7D" w:rsidRPr="007D5C81" w:rsidRDefault="005E4B7D" w:rsidP="005E4B7D">
      <w:pPr>
        <w:pStyle w:val="a5"/>
        <w:adjustRightInd w:val="0"/>
        <w:spacing w:line="288" w:lineRule="auto"/>
        <w:jc w:val="both"/>
        <w:rPr>
          <w:sz w:val="22"/>
          <w:szCs w:val="20"/>
        </w:rPr>
      </w:pPr>
    </w:p>
    <w:p w:rsidR="005E4B7D" w:rsidRPr="007D5C81" w:rsidRDefault="005E4B7D" w:rsidP="005E4B7D">
      <w:pPr>
        <w:pStyle w:val="a5"/>
        <w:adjustRightInd w:val="0"/>
        <w:spacing w:line="288" w:lineRule="auto"/>
        <w:jc w:val="both"/>
        <w:rPr>
          <w:sz w:val="22"/>
          <w:szCs w:val="20"/>
        </w:rPr>
      </w:pPr>
      <w:proofErr w:type="spellStart"/>
      <w:r w:rsidRPr="007D5C81">
        <w:rPr>
          <w:rFonts w:hint="eastAsia"/>
          <w:sz w:val="22"/>
          <w:szCs w:val="20"/>
        </w:rPr>
        <w:t>ㅇ</w:t>
      </w:r>
      <w:proofErr w:type="spellEnd"/>
      <w:r w:rsidRPr="007D5C81">
        <w:rPr>
          <w:sz w:val="22"/>
          <w:szCs w:val="20"/>
        </w:rPr>
        <w:t xml:space="preserve"> </w:t>
      </w:r>
      <w:proofErr w:type="gramStart"/>
      <w:r w:rsidRPr="007D5C81">
        <w:rPr>
          <w:rFonts w:hint="eastAsia"/>
          <w:sz w:val="22"/>
          <w:szCs w:val="20"/>
        </w:rPr>
        <w:t>입찰보증금</w:t>
      </w:r>
      <w:r w:rsidRPr="007D5C81">
        <w:rPr>
          <w:sz w:val="22"/>
          <w:szCs w:val="20"/>
        </w:rPr>
        <w:t xml:space="preserve"> :</w:t>
      </w:r>
      <w:proofErr w:type="gramEnd"/>
      <w:r w:rsidRPr="007D5C81">
        <w:rPr>
          <w:sz w:val="22"/>
          <w:szCs w:val="20"/>
        </w:rPr>
        <w:t xml:space="preserve"> US$ </w:t>
      </w:r>
    </w:p>
    <w:p w:rsidR="005E4B7D" w:rsidRPr="007D5C81" w:rsidRDefault="005E4B7D" w:rsidP="005E4B7D">
      <w:pPr>
        <w:pStyle w:val="a5"/>
        <w:adjustRightInd w:val="0"/>
        <w:spacing w:line="288" w:lineRule="auto"/>
        <w:jc w:val="both"/>
        <w:rPr>
          <w:sz w:val="22"/>
          <w:szCs w:val="20"/>
        </w:rPr>
      </w:pPr>
    </w:p>
    <w:p w:rsidR="005E4B7D" w:rsidRPr="007D5C81" w:rsidRDefault="005E4B7D" w:rsidP="005E4B7D">
      <w:pPr>
        <w:pStyle w:val="a5"/>
        <w:adjustRightInd w:val="0"/>
        <w:spacing w:line="288" w:lineRule="auto"/>
        <w:jc w:val="both"/>
        <w:rPr>
          <w:sz w:val="22"/>
          <w:szCs w:val="20"/>
        </w:rPr>
      </w:pPr>
      <w:proofErr w:type="spellStart"/>
      <w:r w:rsidRPr="007D5C81">
        <w:rPr>
          <w:rFonts w:hint="eastAsia"/>
          <w:sz w:val="22"/>
          <w:szCs w:val="20"/>
        </w:rPr>
        <w:t>ㅇ</w:t>
      </w:r>
      <w:proofErr w:type="spellEnd"/>
      <w:r w:rsidRPr="007D5C81">
        <w:rPr>
          <w:sz w:val="22"/>
          <w:szCs w:val="20"/>
        </w:rPr>
        <w:t xml:space="preserve"> </w:t>
      </w:r>
      <w:proofErr w:type="gramStart"/>
      <w:r w:rsidRPr="007D5C81">
        <w:rPr>
          <w:rFonts w:hint="eastAsia"/>
          <w:sz w:val="22"/>
          <w:szCs w:val="20"/>
        </w:rPr>
        <w:t>입찰업체명</w:t>
      </w:r>
      <w:r w:rsidRPr="007D5C81">
        <w:rPr>
          <w:sz w:val="22"/>
          <w:szCs w:val="20"/>
        </w:rPr>
        <w:t xml:space="preserve"> :</w:t>
      </w:r>
      <w:proofErr w:type="gramEnd"/>
      <w:r w:rsidRPr="007D5C81">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ind w:firstLine="440"/>
        <w:jc w:val="both"/>
        <w:rPr>
          <w:sz w:val="22"/>
          <w:szCs w:val="20"/>
        </w:rPr>
      </w:pPr>
      <w:r w:rsidRPr="001250B5">
        <w:rPr>
          <w:rFonts w:hint="eastAsia"/>
          <w:sz w:val="22"/>
          <w:szCs w:val="20"/>
        </w:rPr>
        <w:t>본인은</w:t>
      </w:r>
      <w:r w:rsidRPr="001250B5">
        <w:rPr>
          <w:sz w:val="22"/>
          <w:szCs w:val="20"/>
        </w:rPr>
        <w:t xml:space="preserve"> </w:t>
      </w:r>
      <w:r w:rsidRPr="001250B5">
        <w:rPr>
          <w:rFonts w:hint="eastAsia"/>
          <w:sz w:val="22"/>
          <w:szCs w:val="20"/>
        </w:rPr>
        <w:t>낙찰</w:t>
      </w:r>
      <w:r w:rsidRPr="001250B5">
        <w:rPr>
          <w:sz w:val="22"/>
          <w:szCs w:val="20"/>
        </w:rPr>
        <w:t xml:space="preserve"> </w:t>
      </w:r>
      <w:r w:rsidRPr="001250B5">
        <w:rPr>
          <w:rFonts w:hint="eastAsia"/>
          <w:sz w:val="22"/>
          <w:szCs w:val="20"/>
        </w:rPr>
        <w:t>후</w:t>
      </w:r>
      <w:r w:rsidRPr="001250B5">
        <w:rPr>
          <w:sz w:val="22"/>
          <w:szCs w:val="20"/>
        </w:rPr>
        <w:t xml:space="preserve"> </w:t>
      </w:r>
      <w:r w:rsidRPr="001250B5">
        <w:rPr>
          <w:rFonts w:hint="eastAsia"/>
          <w:sz w:val="22"/>
          <w:szCs w:val="20"/>
        </w:rPr>
        <w:t>계약을</w:t>
      </w:r>
      <w:r w:rsidRPr="001250B5">
        <w:rPr>
          <w:sz w:val="22"/>
          <w:szCs w:val="20"/>
        </w:rPr>
        <w:t xml:space="preserve"> </w:t>
      </w:r>
      <w:r w:rsidRPr="001250B5">
        <w:rPr>
          <w:rFonts w:hint="eastAsia"/>
          <w:sz w:val="22"/>
          <w:szCs w:val="20"/>
        </w:rPr>
        <w:t>체결하지</w:t>
      </w:r>
      <w:r w:rsidRPr="001250B5">
        <w:rPr>
          <w:sz w:val="22"/>
          <w:szCs w:val="20"/>
        </w:rPr>
        <w:t xml:space="preserve"> </w:t>
      </w:r>
      <w:r w:rsidRPr="001250B5">
        <w:rPr>
          <w:rFonts w:hint="eastAsia"/>
          <w:sz w:val="22"/>
          <w:szCs w:val="20"/>
        </w:rPr>
        <w:t>아니하거나</w:t>
      </w:r>
      <w:r w:rsidRPr="001250B5">
        <w:rPr>
          <w:sz w:val="22"/>
          <w:szCs w:val="20"/>
        </w:rPr>
        <w:t xml:space="preserve"> </w:t>
      </w:r>
      <w:r w:rsidRPr="001250B5">
        <w:rPr>
          <w:rFonts w:hint="eastAsia"/>
          <w:sz w:val="22"/>
          <w:szCs w:val="20"/>
        </w:rPr>
        <w:t>적격심사대상자로</w:t>
      </w:r>
      <w:r w:rsidRPr="001250B5">
        <w:rPr>
          <w:sz w:val="22"/>
          <w:szCs w:val="20"/>
        </w:rPr>
        <w:t xml:space="preserve"> </w:t>
      </w:r>
      <w:r w:rsidRPr="001250B5">
        <w:rPr>
          <w:rFonts w:hint="eastAsia"/>
          <w:sz w:val="22"/>
          <w:szCs w:val="20"/>
        </w:rPr>
        <w:t>선정된</w:t>
      </w:r>
      <w:r w:rsidRPr="001250B5">
        <w:rPr>
          <w:sz w:val="22"/>
          <w:szCs w:val="20"/>
        </w:rPr>
        <w:t xml:space="preserve"> </w:t>
      </w:r>
      <w:r w:rsidRPr="001250B5">
        <w:rPr>
          <w:rFonts w:hint="eastAsia"/>
          <w:sz w:val="22"/>
          <w:szCs w:val="20"/>
        </w:rPr>
        <w:t>후</w:t>
      </w:r>
      <w:r w:rsidRPr="001250B5">
        <w:rPr>
          <w:sz w:val="22"/>
          <w:szCs w:val="20"/>
        </w:rPr>
        <w:t xml:space="preserve"> </w:t>
      </w:r>
      <w:r w:rsidRPr="001250B5">
        <w:rPr>
          <w:rFonts w:hint="eastAsia"/>
          <w:sz w:val="22"/>
          <w:szCs w:val="20"/>
        </w:rPr>
        <w:t>서류제출의</w:t>
      </w:r>
      <w:r w:rsidRPr="001250B5">
        <w:rPr>
          <w:sz w:val="22"/>
          <w:szCs w:val="20"/>
        </w:rPr>
        <w:t xml:space="preserve"> </w:t>
      </w:r>
      <w:r w:rsidRPr="001250B5">
        <w:rPr>
          <w:rFonts w:hint="eastAsia"/>
          <w:sz w:val="22"/>
          <w:szCs w:val="20"/>
        </w:rPr>
        <w:t>기피</w:t>
      </w:r>
      <w:r w:rsidRPr="001250B5">
        <w:rPr>
          <w:sz w:val="22"/>
          <w:szCs w:val="20"/>
        </w:rPr>
        <w:t xml:space="preserve"> </w:t>
      </w:r>
      <w:r w:rsidRPr="001250B5">
        <w:rPr>
          <w:rFonts w:hint="eastAsia"/>
          <w:sz w:val="22"/>
          <w:szCs w:val="20"/>
        </w:rPr>
        <w:t>등</w:t>
      </w:r>
      <w:r w:rsidRPr="001250B5">
        <w:rPr>
          <w:sz w:val="22"/>
          <w:szCs w:val="20"/>
        </w:rPr>
        <w:t xml:space="preserve"> </w:t>
      </w:r>
      <w:r w:rsidRPr="001250B5">
        <w:rPr>
          <w:rFonts w:hint="eastAsia"/>
          <w:sz w:val="22"/>
          <w:szCs w:val="20"/>
        </w:rPr>
        <w:t>적격심사에</w:t>
      </w:r>
      <w:r w:rsidRPr="001250B5">
        <w:rPr>
          <w:sz w:val="22"/>
          <w:szCs w:val="20"/>
        </w:rPr>
        <w:t xml:space="preserve"> </w:t>
      </w:r>
      <w:r w:rsidRPr="001250B5">
        <w:rPr>
          <w:rFonts w:hint="eastAsia"/>
          <w:sz w:val="22"/>
          <w:szCs w:val="20"/>
        </w:rPr>
        <w:t>응하지</w:t>
      </w:r>
      <w:r w:rsidRPr="001250B5">
        <w:rPr>
          <w:sz w:val="22"/>
          <w:szCs w:val="20"/>
        </w:rPr>
        <w:t xml:space="preserve"> </w:t>
      </w:r>
      <w:r w:rsidRPr="001250B5">
        <w:rPr>
          <w:rFonts w:hint="eastAsia"/>
          <w:sz w:val="22"/>
          <w:szCs w:val="20"/>
        </w:rPr>
        <w:t>아니하여</w:t>
      </w:r>
      <w:r w:rsidRPr="001250B5">
        <w:rPr>
          <w:sz w:val="22"/>
          <w:szCs w:val="20"/>
        </w:rPr>
        <w:t xml:space="preserve"> </w:t>
      </w:r>
      <w:r w:rsidRPr="001250B5">
        <w:rPr>
          <w:rFonts w:hint="eastAsia"/>
          <w:sz w:val="22"/>
          <w:szCs w:val="20"/>
        </w:rPr>
        <w:t>귀</w:t>
      </w:r>
      <w:r w:rsidRPr="001250B5">
        <w:rPr>
          <w:sz w:val="22"/>
          <w:szCs w:val="20"/>
        </w:rPr>
        <w:t xml:space="preserve"> </w:t>
      </w:r>
      <w:proofErr w:type="spellStart"/>
      <w:r w:rsidRPr="001250B5">
        <w:rPr>
          <w:rFonts w:hint="eastAsia"/>
          <w:sz w:val="22"/>
          <w:szCs w:val="20"/>
        </w:rPr>
        <w:t>청으로부터</w:t>
      </w:r>
      <w:proofErr w:type="spellEnd"/>
      <w:r w:rsidRPr="001250B5">
        <w:rPr>
          <w:sz w:val="22"/>
          <w:szCs w:val="20"/>
        </w:rPr>
        <w:t xml:space="preserve"> </w:t>
      </w:r>
      <w:r w:rsidRPr="001250B5">
        <w:rPr>
          <w:rFonts w:hint="eastAsia"/>
          <w:sz w:val="22"/>
          <w:szCs w:val="20"/>
        </w:rPr>
        <w:t>상기</w:t>
      </w:r>
      <w:r w:rsidRPr="001250B5">
        <w:rPr>
          <w:sz w:val="22"/>
          <w:szCs w:val="20"/>
        </w:rPr>
        <w:t xml:space="preserve"> </w:t>
      </w:r>
      <w:r w:rsidRPr="001250B5">
        <w:rPr>
          <w:rFonts w:hint="eastAsia"/>
          <w:sz w:val="22"/>
          <w:szCs w:val="20"/>
        </w:rPr>
        <w:t>입찰보증금을</w:t>
      </w:r>
      <w:r w:rsidRPr="001250B5">
        <w:rPr>
          <w:sz w:val="22"/>
          <w:szCs w:val="20"/>
        </w:rPr>
        <w:t xml:space="preserve"> </w:t>
      </w:r>
      <w:r w:rsidRPr="001250B5">
        <w:rPr>
          <w:rFonts w:hint="eastAsia"/>
          <w:sz w:val="22"/>
          <w:szCs w:val="20"/>
        </w:rPr>
        <w:t>한도로</w:t>
      </w:r>
      <w:r w:rsidRPr="001250B5">
        <w:rPr>
          <w:sz w:val="22"/>
          <w:szCs w:val="20"/>
        </w:rPr>
        <w:t xml:space="preserve"> </w:t>
      </w:r>
      <w:r w:rsidRPr="001250B5">
        <w:rPr>
          <w:rFonts w:hint="eastAsia"/>
          <w:sz w:val="22"/>
          <w:szCs w:val="20"/>
        </w:rPr>
        <w:t>해당품목</w:t>
      </w:r>
      <w:r w:rsidRPr="001250B5">
        <w:rPr>
          <w:sz w:val="22"/>
          <w:szCs w:val="20"/>
        </w:rPr>
        <w:t xml:space="preserve"> </w:t>
      </w:r>
      <w:r w:rsidRPr="001250B5">
        <w:rPr>
          <w:rFonts w:hint="eastAsia"/>
          <w:sz w:val="22"/>
          <w:szCs w:val="20"/>
        </w:rPr>
        <w:t>입찰보증금액의</w:t>
      </w:r>
      <w:r w:rsidRPr="001250B5">
        <w:rPr>
          <w:sz w:val="22"/>
          <w:szCs w:val="20"/>
        </w:rPr>
        <w:t xml:space="preserve"> </w:t>
      </w:r>
      <w:r w:rsidRPr="001250B5">
        <w:rPr>
          <w:rFonts w:hint="eastAsia"/>
          <w:sz w:val="22"/>
          <w:szCs w:val="20"/>
        </w:rPr>
        <w:t>납입을</w:t>
      </w:r>
      <w:r w:rsidRPr="001250B5">
        <w:rPr>
          <w:sz w:val="22"/>
          <w:szCs w:val="20"/>
        </w:rPr>
        <w:t xml:space="preserve"> </w:t>
      </w:r>
      <w:proofErr w:type="gramStart"/>
      <w:r w:rsidRPr="001250B5">
        <w:rPr>
          <w:rFonts w:hint="eastAsia"/>
          <w:sz w:val="22"/>
          <w:szCs w:val="20"/>
        </w:rPr>
        <w:t>요청</w:t>
      </w:r>
      <w:r w:rsidRPr="001250B5">
        <w:rPr>
          <w:sz w:val="22"/>
          <w:szCs w:val="20"/>
        </w:rPr>
        <w:t xml:space="preserve"> </w:t>
      </w:r>
      <w:r w:rsidRPr="001250B5">
        <w:rPr>
          <w:rFonts w:hint="eastAsia"/>
          <w:sz w:val="22"/>
          <w:szCs w:val="20"/>
        </w:rPr>
        <w:t>받은</w:t>
      </w:r>
      <w:proofErr w:type="gramEnd"/>
      <w:r w:rsidRPr="001250B5">
        <w:rPr>
          <w:sz w:val="22"/>
          <w:szCs w:val="20"/>
        </w:rPr>
        <w:t xml:space="preserve"> </w:t>
      </w:r>
      <w:r w:rsidRPr="001250B5">
        <w:rPr>
          <w:rFonts w:hint="eastAsia"/>
          <w:sz w:val="22"/>
          <w:szCs w:val="20"/>
        </w:rPr>
        <w:t>경우</w:t>
      </w:r>
      <w:r w:rsidRPr="001250B5">
        <w:rPr>
          <w:sz w:val="22"/>
          <w:szCs w:val="20"/>
        </w:rPr>
        <w:t xml:space="preserve"> </w:t>
      </w:r>
      <w:r w:rsidRPr="001250B5">
        <w:rPr>
          <w:rFonts w:hint="eastAsia"/>
          <w:sz w:val="22"/>
          <w:szCs w:val="20"/>
        </w:rPr>
        <w:t>조건</w:t>
      </w:r>
      <w:r w:rsidRPr="001250B5">
        <w:rPr>
          <w:sz w:val="22"/>
          <w:szCs w:val="20"/>
        </w:rPr>
        <w:t xml:space="preserve"> </w:t>
      </w:r>
      <w:r w:rsidRPr="001250B5">
        <w:rPr>
          <w:rFonts w:hint="eastAsia"/>
          <w:sz w:val="22"/>
          <w:szCs w:val="20"/>
        </w:rPr>
        <w:t>없이</w:t>
      </w:r>
      <w:r w:rsidRPr="001250B5">
        <w:rPr>
          <w:sz w:val="22"/>
          <w:szCs w:val="20"/>
        </w:rPr>
        <w:t xml:space="preserve"> 30</w:t>
      </w:r>
      <w:r w:rsidRPr="001250B5">
        <w:rPr>
          <w:rFonts w:hint="eastAsia"/>
          <w:sz w:val="22"/>
          <w:szCs w:val="20"/>
        </w:rPr>
        <w:t>일</w:t>
      </w:r>
      <w:r w:rsidRPr="001250B5">
        <w:rPr>
          <w:sz w:val="22"/>
          <w:szCs w:val="20"/>
        </w:rPr>
        <w:t xml:space="preserve"> </w:t>
      </w:r>
      <w:r w:rsidRPr="001250B5">
        <w:rPr>
          <w:rFonts w:hint="eastAsia"/>
          <w:sz w:val="22"/>
          <w:szCs w:val="20"/>
        </w:rPr>
        <w:t>이내</w:t>
      </w:r>
      <w:r w:rsidRPr="001250B5">
        <w:rPr>
          <w:sz w:val="22"/>
          <w:szCs w:val="20"/>
        </w:rPr>
        <w:t xml:space="preserve"> </w:t>
      </w:r>
      <w:r w:rsidRPr="001250B5">
        <w:rPr>
          <w:rFonts w:hint="eastAsia"/>
          <w:sz w:val="22"/>
          <w:szCs w:val="20"/>
        </w:rPr>
        <w:t>납부할</w:t>
      </w:r>
      <w:r w:rsidRPr="001250B5">
        <w:rPr>
          <w:sz w:val="22"/>
          <w:szCs w:val="20"/>
        </w:rPr>
        <w:t xml:space="preserve"> </w:t>
      </w:r>
      <w:r w:rsidRPr="001250B5">
        <w:rPr>
          <w:rFonts w:hint="eastAsia"/>
          <w:sz w:val="22"/>
          <w:szCs w:val="20"/>
        </w:rPr>
        <w:t>것을</w:t>
      </w:r>
      <w:r w:rsidRPr="001250B5">
        <w:rPr>
          <w:sz w:val="22"/>
          <w:szCs w:val="20"/>
        </w:rPr>
        <w:t xml:space="preserve"> </w:t>
      </w:r>
      <w:r w:rsidRPr="001250B5">
        <w:rPr>
          <w:rFonts w:hint="eastAsia"/>
          <w:sz w:val="22"/>
          <w:szCs w:val="20"/>
        </w:rPr>
        <w:t>확약합니다</w:t>
      </w:r>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r w:rsidRPr="001250B5">
        <w:rPr>
          <w:sz w:val="22"/>
          <w:szCs w:val="20"/>
        </w:rPr>
        <w:t xml:space="preserve">                                20 </w:t>
      </w:r>
      <w:proofErr w:type="gramStart"/>
      <w:r w:rsidRPr="001250B5">
        <w:rPr>
          <w:sz w:val="22"/>
          <w:szCs w:val="20"/>
        </w:rPr>
        <w:t xml:space="preserve">  .</w:t>
      </w:r>
      <w:proofErr w:type="gramEnd"/>
      <w:r w:rsidRPr="001250B5">
        <w:rPr>
          <w:sz w:val="22"/>
          <w:szCs w:val="20"/>
        </w:rPr>
        <w:t xml:space="preserve">      .        .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ind w:firstLine="1465"/>
        <w:jc w:val="both"/>
        <w:rPr>
          <w:sz w:val="22"/>
          <w:szCs w:val="20"/>
        </w:rPr>
      </w:pPr>
      <w:r w:rsidRPr="001250B5">
        <w:rPr>
          <w:sz w:val="22"/>
          <w:szCs w:val="20"/>
        </w:rPr>
        <w:t xml:space="preserve">           </w:t>
      </w:r>
      <w:proofErr w:type="spellStart"/>
      <w:r w:rsidRPr="001250B5">
        <w:rPr>
          <w:rFonts w:hint="eastAsia"/>
          <w:sz w:val="22"/>
          <w:szCs w:val="20"/>
        </w:rPr>
        <w:t>ㆍ</w:t>
      </w:r>
      <w:proofErr w:type="spellEnd"/>
      <w:r w:rsidRPr="001250B5">
        <w:rPr>
          <w:sz w:val="22"/>
          <w:szCs w:val="20"/>
        </w:rPr>
        <w:t xml:space="preserve"> </w:t>
      </w:r>
      <w:proofErr w:type="gramStart"/>
      <w:r w:rsidRPr="001250B5">
        <w:rPr>
          <w:rFonts w:hint="eastAsia"/>
          <w:sz w:val="22"/>
          <w:szCs w:val="20"/>
        </w:rPr>
        <w:t>업체명</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ind w:firstLine="1465"/>
        <w:jc w:val="both"/>
        <w:rPr>
          <w:sz w:val="22"/>
          <w:szCs w:val="20"/>
        </w:rPr>
      </w:pPr>
    </w:p>
    <w:p w:rsidR="005E4B7D" w:rsidRPr="001250B5" w:rsidRDefault="005E4B7D" w:rsidP="005E4B7D">
      <w:pPr>
        <w:pStyle w:val="a5"/>
        <w:adjustRightInd w:val="0"/>
        <w:spacing w:line="288" w:lineRule="auto"/>
        <w:ind w:firstLine="1465"/>
        <w:jc w:val="both"/>
        <w:rPr>
          <w:sz w:val="22"/>
          <w:szCs w:val="20"/>
        </w:rPr>
      </w:pPr>
      <w:r w:rsidRPr="001250B5">
        <w:rPr>
          <w:sz w:val="22"/>
          <w:szCs w:val="20"/>
        </w:rPr>
        <w:t xml:space="preserve">           </w:t>
      </w:r>
      <w:proofErr w:type="spellStart"/>
      <w:r w:rsidRPr="001250B5">
        <w:rPr>
          <w:rFonts w:hint="eastAsia"/>
          <w:sz w:val="22"/>
          <w:szCs w:val="20"/>
        </w:rPr>
        <w:t>ㆍ</w:t>
      </w:r>
      <w:proofErr w:type="spellEnd"/>
      <w:r w:rsidRPr="001250B5">
        <w:rPr>
          <w:sz w:val="22"/>
          <w:szCs w:val="20"/>
        </w:rPr>
        <w:t xml:space="preserve"> </w:t>
      </w:r>
      <w:proofErr w:type="gramStart"/>
      <w:r w:rsidRPr="001250B5">
        <w:rPr>
          <w:rFonts w:hint="eastAsia"/>
          <w:sz w:val="22"/>
          <w:szCs w:val="20"/>
        </w:rPr>
        <w:t>주</w:t>
      </w:r>
      <w:r w:rsidRPr="001250B5">
        <w:rPr>
          <w:sz w:val="22"/>
          <w:szCs w:val="20"/>
        </w:rPr>
        <w:t xml:space="preserve">  </w:t>
      </w:r>
      <w:r w:rsidRPr="001250B5">
        <w:rPr>
          <w:rFonts w:hint="eastAsia"/>
          <w:sz w:val="22"/>
          <w:szCs w:val="20"/>
        </w:rPr>
        <w:t>소</w:t>
      </w:r>
      <w:proofErr w:type="gramEnd"/>
      <w:r w:rsidRPr="001250B5">
        <w:rPr>
          <w:sz w:val="22"/>
          <w:szCs w:val="20"/>
        </w:rPr>
        <w:t xml:space="preserve"> : </w:t>
      </w:r>
    </w:p>
    <w:p w:rsidR="005E4B7D" w:rsidRPr="001250B5" w:rsidRDefault="005E4B7D" w:rsidP="005E4B7D">
      <w:pPr>
        <w:pStyle w:val="a5"/>
        <w:adjustRightInd w:val="0"/>
        <w:spacing w:line="288" w:lineRule="auto"/>
        <w:ind w:firstLine="1465"/>
        <w:jc w:val="both"/>
        <w:rPr>
          <w:sz w:val="22"/>
          <w:szCs w:val="20"/>
        </w:rPr>
      </w:pPr>
    </w:p>
    <w:p w:rsidR="005E4B7D" w:rsidRPr="001250B5" w:rsidRDefault="005E4B7D" w:rsidP="005E4B7D">
      <w:pPr>
        <w:pStyle w:val="a5"/>
        <w:adjustRightInd w:val="0"/>
        <w:spacing w:line="288" w:lineRule="auto"/>
        <w:ind w:firstLine="1465"/>
        <w:jc w:val="both"/>
        <w:rPr>
          <w:sz w:val="22"/>
          <w:szCs w:val="20"/>
        </w:rPr>
      </w:pPr>
      <w:r w:rsidRPr="001250B5">
        <w:rPr>
          <w:sz w:val="22"/>
          <w:szCs w:val="20"/>
        </w:rPr>
        <w:t xml:space="preserve">           </w:t>
      </w:r>
      <w:proofErr w:type="spellStart"/>
      <w:r w:rsidRPr="001250B5">
        <w:rPr>
          <w:rFonts w:hint="eastAsia"/>
          <w:sz w:val="22"/>
          <w:szCs w:val="20"/>
        </w:rPr>
        <w:t>ㆍ</w:t>
      </w:r>
      <w:proofErr w:type="spellEnd"/>
      <w:r w:rsidRPr="001250B5">
        <w:rPr>
          <w:sz w:val="22"/>
          <w:szCs w:val="20"/>
        </w:rPr>
        <w:t xml:space="preserve"> </w:t>
      </w:r>
      <w:r w:rsidRPr="001250B5">
        <w:rPr>
          <w:rFonts w:hint="eastAsia"/>
          <w:sz w:val="22"/>
          <w:szCs w:val="20"/>
        </w:rPr>
        <w:t>전화번호</w:t>
      </w:r>
      <w:r w:rsidRPr="001250B5">
        <w:rPr>
          <w:sz w:val="22"/>
          <w:szCs w:val="20"/>
        </w:rPr>
        <w:t>/</w:t>
      </w:r>
      <w:r w:rsidRPr="001250B5">
        <w:rPr>
          <w:rFonts w:hint="eastAsia"/>
          <w:sz w:val="22"/>
          <w:szCs w:val="20"/>
        </w:rPr>
        <w:t>팩스</w:t>
      </w:r>
      <w:r w:rsidRPr="001250B5">
        <w:rPr>
          <w:sz w:val="22"/>
          <w:szCs w:val="20"/>
        </w:rPr>
        <w:t>/</w:t>
      </w:r>
      <w:proofErr w:type="gramStart"/>
      <w:r w:rsidRPr="001250B5">
        <w:rPr>
          <w:sz w:val="22"/>
          <w:szCs w:val="20"/>
        </w:rPr>
        <w:t>E-Mail :</w:t>
      </w:r>
      <w:proofErr w:type="gramEnd"/>
      <w:r w:rsidRPr="001250B5">
        <w:rPr>
          <w:sz w:val="22"/>
          <w:szCs w:val="20"/>
        </w:rPr>
        <w:t xml:space="preserve"> </w:t>
      </w:r>
    </w:p>
    <w:p w:rsidR="005E4B7D" w:rsidRPr="001250B5" w:rsidRDefault="005E4B7D" w:rsidP="005E4B7D">
      <w:pPr>
        <w:pStyle w:val="a5"/>
        <w:adjustRightInd w:val="0"/>
        <w:spacing w:line="288" w:lineRule="auto"/>
        <w:ind w:firstLine="1465"/>
        <w:jc w:val="both"/>
        <w:rPr>
          <w:sz w:val="22"/>
          <w:szCs w:val="20"/>
        </w:rPr>
      </w:pPr>
    </w:p>
    <w:p w:rsidR="005E4B7D" w:rsidRPr="001250B5" w:rsidRDefault="005E4B7D" w:rsidP="005E4B7D">
      <w:pPr>
        <w:pStyle w:val="a5"/>
        <w:adjustRightInd w:val="0"/>
        <w:spacing w:line="288" w:lineRule="auto"/>
        <w:ind w:firstLine="1465"/>
        <w:rPr>
          <w:sz w:val="22"/>
          <w:szCs w:val="20"/>
        </w:rPr>
      </w:pPr>
      <w:r w:rsidRPr="001250B5">
        <w:rPr>
          <w:sz w:val="22"/>
          <w:szCs w:val="20"/>
        </w:rPr>
        <w:t xml:space="preserve">           </w:t>
      </w:r>
      <w:proofErr w:type="spellStart"/>
      <w:r w:rsidRPr="001250B5">
        <w:rPr>
          <w:rFonts w:hint="eastAsia"/>
          <w:sz w:val="22"/>
          <w:szCs w:val="20"/>
        </w:rPr>
        <w:t>ㆍ</w:t>
      </w:r>
      <w:proofErr w:type="spellEnd"/>
      <w:r w:rsidRPr="001250B5">
        <w:rPr>
          <w:sz w:val="22"/>
          <w:szCs w:val="20"/>
        </w:rPr>
        <w:t xml:space="preserve"> </w:t>
      </w:r>
      <w:proofErr w:type="gramStart"/>
      <w:r w:rsidRPr="001250B5">
        <w:rPr>
          <w:rFonts w:hint="eastAsia"/>
          <w:sz w:val="22"/>
          <w:szCs w:val="20"/>
        </w:rPr>
        <w:t>대표자</w:t>
      </w:r>
      <w:r w:rsidRPr="001250B5">
        <w:rPr>
          <w:sz w:val="22"/>
          <w:szCs w:val="20"/>
        </w:rPr>
        <w:t xml:space="preserve"> :</w:t>
      </w:r>
      <w:proofErr w:type="gramEnd"/>
      <w:r w:rsidRPr="001250B5">
        <w:rPr>
          <w:sz w:val="22"/>
          <w:szCs w:val="20"/>
        </w:rPr>
        <w:t xml:space="preserve">                           (</w:t>
      </w:r>
      <w:r w:rsidRPr="001250B5">
        <w:rPr>
          <w:rFonts w:hint="eastAsia"/>
          <w:sz w:val="22"/>
          <w:szCs w:val="20"/>
        </w:rPr>
        <w:t>인</w:t>
      </w:r>
      <w:r w:rsidRPr="001250B5">
        <w:rPr>
          <w:sz w:val="22"/>
          <w:szCs w:val="20"/>
        </w:rPr>
        <w:t>)</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ind w:firstLine="236"/>
        <w:jc w:val="both"/>
        <w:rPr>
          <w:b/>
          <w:bCs/>
          <w:sz w:val="22"/>
          <w:szCs w:val="20"/>
        </w:rPr>
      </w:pPr>
      <w:r w:rsidRPr="001250B5">
        <w:rPr>
          <w:rFonts w:hint="eastAsia"/>
          <w:b/>
          <w:bCs/>
          <w:sz w:val="22"/>
          <w:szCs w:val="20"/>
        </w:rPr>
        <w:t>방위사업청</w:t>
      </w:r>
      <w:r w:rsidRPr="001250B5">
        <w:rPr>
          <w:b/>
          <w:bCs/>
          <w:sz w:val="22"/>
          <w:szCs w:val="20"/>
        </w:rPr>
        <w:t xml:space="preserve"> </w:t>
      </w:r>
      <w:r w:rsidRPr="001250B5">
        <w:rPr>
          <w:rFonts w:hint="eastAsia"/>
          <w:b/>
          <w:bCs/>
          <w:sz w:val="22"/>
          <w:szCs w:val="20"/>
        </w:rPr>
        <w:t>계약관</w:t>
      </w:r>
      <w:r w:rsidRPr="001250B5">
        <w:rPr>
          <w:b/>
          <w:bCs/>
          <w:sz w:val="22"/>
          <w:szCs w:val="20"/>
        </w:rPr>
        <w:t xml:space="preserve"> </w:t>
      </w:r>
      <w:r w:rsidRPr="001250B5">
        <w:rPr>
          <w:rFonts w:hint="eastAsia"/>
          <w:b/>
          <w:bCs/>
          <w:sz w:val="22"/>
          <w:szCs w:val="20"/>
        </w:rPr>
        <w:t>귀하</w:t>
      </w:r>
    </w:p>
    <w:p w:rsidR="005E4B7D" w:rsidRPr="001250B5" w:rsidRDefault="005E4B7D" w:rsidP="005E4B7D">
      <w:pPr>
        <w:pStyle w:val="a5"/>
        <w:adjustRightInd w:val="0"/>
        <w:spacing w:line="390" w:lineRule="atLeast"/>
        <w:rPr>
          <w:b/>
          <w:bCs/>
          <w:sz w:val="20"/>
          <w:szCs w:val="20"/>
        </w:rPr>
      </w:pPr>
      <w:r w:rsidRPr="001250B5">
        <w:rPr>
          <w:rFonts w:cs="한컴바탕"/>
          <w:sz w:val="20"/>
          <w:szCs w:val="20"/>
        </w:rPr>
        <w:br w:type="page"/>
      </w:r>
      <w:r w:rsidRPr="001250B5">
        <w:rPr>
          <w:b/>
          <w:bCs/>
          <w:szCs w:val="20"/>
        </w:rPr>
        <w:lastRenderedPageBreak/>
        <w:t>ANNEX 8</w:t>
      </w:r>
    </w:p>
    <w:p w:rsidR="005E4B7D" w:rsidRPr="001250B5" w:rsidRDefault="005E4B7D" w:rsidP="005E4B7D">
      <w:pPr>
        <w:pStyle w:val="a5"/>
        <w:adjustRightInd w:val="0"/>
        <w:spacing w:line="360" w:lineRule="auto"/>
        <w:jc w:val="center"/>
        <w:rPr>
          <w:b/>
          <w:bCs/>
          <w:szCs w:val="20"/>
        </w:rPr>
      </w:pPr>
      <w:r w:rsidRPr="001250B5">
        <w:rPr>
          <w:rFonts w:hint="eastAsia"/>
          <w:b/>
          <w:bCs/>
          <w:szCs w:val="20"/>
          <w:u w:val="single" w:color="000000"/>
        </w:rPr>
        <w:t>입</w:t>
      </w:r>
      <w:r w:rsidRPr="001250B5">
        <w:rPr>
          <w:b/>
          <w:bCs/>
          <w:szCs w:val="20"/>
          <w:u w:val="single" w:color="000000"/>
        </w:rPr>
        <w:t xml:space="preserve"> </w:t>
      </w:r>
      <w:r w:rsidRPr="001250B5">
        <w:rPr>
          <w:rFonts w:hint="eastAsia"/>
          <w:b/>
          <w:bCs/>
          <w:szCs w:val="20"/>
          <w:u w:val="single" w:color="000000"/>
        </w:rPr>
        <w:t>찰</w:t>
      </w:r>
      <w:r w:rsidRPr="001250B5">
        <w:rPr>
          <w:b/>
          <w:bCs/>
          <w:szCs w:val="20"/>
          <w:u w:val="single" w:color="000000"/>
        </w:rPr>
        <w:t xml:space="preserve"> </w:t>
      </w:r>
      <w:r w:rsidRPr="001250B5">
        <w:rPr>
          <w:rFonts w:hint="eastAsia"/>
          <w:b/>
          <w:bCs/>
          <w:szCs w:val="20"/>
          <w:u w:val="single" w:color="000000"/>
        </w:rPr>
        <w:t>보</w:t>
      </w:r>
      <w:r w:rsidRPr="001250B5">
        <w:rPr>
          <w:b/>
          <w:bCs/>
          <w:szCs w:val="20"/>
          <w:u w:val="single" w:color="000000"/>
        </w:rPr>
        <w:t xml:space="preserve"> </w:t>
      </w:r>
      <w:r w:rsidRPr="001250B5">
        <w:rPr>
          <w:rFonts w:hint="eastAsia"/>
          <w:b/>
          <w:bCs/>
          <w:szCs w:val="20"/>
          <w:u w:val="single" w:color="000000"/>
        </w:rPr>
        <w:t>증</w:t>
      </w:r>
      <w:r w:rsidRPr="001250B5">
        <w:rPr>
          <w:b/>
          <w:bCs/>
          <w:szCs w:val="20"/>
          <w:u w:val="single" w:color="000000"/>
        </w:rPr>
        <w:t xml:space="preserve"> </w:t>
      </w:r>
      <w:proofErr w:type="gramStart"/>
      <w:r w:rsidRPr="001250B5">
        <w:rPr>
          <w:rFonts w:hint="eastAsia"/>
          <w:b/>
          <w:bCs/>
          <w:szCs w:val="20"/>
          <w:u w:val="single" w:color="000000"/>
        </w:rPr>
        <w:t>금</w:t>
      </w:r>
      <w:r w:rsidRPr="001250B5">
        <w:rPr>
          <w:b/>
          <w:bCs/>
          <w:szCs w:val="20"/>
          <w:u w:val="single" w:color="000000"/>
        </w:rPr>
        <w:t xml:space="preserve">  </w:t>
      </w:r>
      <w:r w:rsidRPr="001250B5">
        <w:rPr>
          <w:rFonts w:hint="eastAsia"/>
          <w:b/>
          <w:bCs/>
          <w:szCs w:val="20"/>
          <w:u w:val="single" w:color="000000"/>
        </w:rPr>
        <w:t>연</w:t>
      </w:r>
      <w:proofErr w:type="gramEnd"/>
      <w:r w:rsidRPr="001250B5">
        <w:rPr>
          <w:b/>
          <w:bCs/>
          <w:szCs w:val="20"/>
          <w:u w:val="single" w:color="000000"/>
        </w:rPr>
        <w:t xml:space="preserve"> </w:t>
      </w:r>
      <w:r w:rsidRPr="001250B5">
        <w:rPr>
          <w:rFonts w:hint="eastAsia"/>
          <w:b/>
          <w:bCs/>
          <w:szCs w:val="20"/>
          <w:u w:val="single" w:color="000000"/>
        </w:rPr>
        <w:t>대</w:t>
      </w:r>
      <w:r w:rsidRPr="001250B5">
        <w:rPr>
          <w:b/>
          <w:bCs/>
          <w:szCs w:val="20"/>
          <w:u w:val="single" w:color="000000"/>
        </w:rPr>
        <w:t xml:space="preserve"> </w:t>
      </w:r>
      <w:r w:rsidRPr="001250B5">
        <w:rPr>
          <w:rFonts w:hint="eastAsia"/>
          <w:b/>
          <w:bCs/>
          <w:szCs w:val="20"/>
          <w:u w:val="single" w:color="000000"/>
        </w:rPr>
        <w:t>보</w:t>
      </w:r>
      <w:r w:rsidRPr="001250B5">
        <w:rPr>
          <w:b/>
          <w:bCs/>
          <w:szCs w:val="20"/>
          <w:u w:val="single" w:color="000000"/>
        </w:rPr>
        <w:t xml:space="preserve"> </w:t>
      </w:r>
      <w:r w:rsidRPr="001250B5">
        <w:rPr>
          <w:rFonts w:hint="eastAsia"/>
          <w:b/>
          <w:bCs/>
          <w:szCs w:val="20"/>
          <w:u w:val="single" w:color="000000"/>
        </w:rPr>
        <w:t>증</w:t>
      </w:r>
      <w:r w:rsidRPr="001250B5">
        <w:rPr>
          <w:b/>
          <w:bCs/>
          <w:szCs w:val="20"/>
          <w:u w:val="single" w:color="000000"/>
        </w:rPr>
        <w:t xml:space="preserve"> </w:t>
      </w:r>
      <w:r w:rsidRPr="001250B5">
        <w:rPr>
          <w:rFonts w:hint="eastAsia"/>
          <w:b/>
          <w:bCs/>
          <w:szCs w:val="20"/>
          <w:u w:val="single" w:color="000000"/>
        </w:rPr>
        <w:t>서</w:t>
      </w:r>
      <w:r w:rsidRPr="001250B5">
        <w:rPr>
          <w:b/>
          <w:bCs/>
          <w:szCs w:val="20"/>
        </w:rPr>
        <w:t xml:space="preserve"> </w:t>
      </w:r>
    </w:p>
    <w:p w:rsidR="005E4B7D" w:rsidRPr="001250B5" w:rsidRDefault="005E4B7D" w:rsidP="005E4B7D">
      <w:pPr>
        <w:pStyle w:val="a5"/>
        <w:adjustRightInd w:val="0"/>
        <w:spacing w:line="360" w:lineRule="auto"/>
        <w:jc w:val="center"/>
        <w:rPr>
          <w:sz w:val="22"/>
          <w:szCs w:val="20"/>
        </w:rPr>
      </w:pPr>
      <w:r w:rsidRPr="001250B5">
        <w:rPr>
          <w:sz w:val="22"/>
          <w:szCs w:val="20"/>
        </w:rPr>
        <w:t>(</w:t>
      </w:r>
      <w:r w:rsidRPr="001250B5">
        <w:rPr>
          <w:rFonts w:hint="eastAsia"/>
          <w:sz w:val="22"/>
          <w:szCs w:val="20"/>
        </w:rPr>
        <w:t>국외업체가</w:t>
      </w:r>
      <w:r w:rsidRPr="001250B5">
        <w:rPr>
          <w:sz w:val="22"/>
          <w:szCs w:val="20"/>
        </w:rPr>
        <w:t xml:space="preserve"> </w:t>
      </w:r>
      <w:r w:rsidRPr="001250B5">
        <w:rPr>
          <w:rFonts w:hint="eastAsia"/>
          <w:sz w:val="22"/>
          <w:szCs w:val="20"/>
        </w:rPr>
        <w:t>입찰자인</w:t>
      </w:r>
      <w:r w:rsidRPr="001250B5">
        <w:rPr>
          <w:sz w:val="22"/>
          <w:szCs w:val="20"/>
        </w:rPr>
        <w:t xml:space="preserve"> </w:t>
      </w:r>
      <w:r w:rsidRPr="001250B5">
        <w:rPr>
          <w:rFonts w:hint="eastAsia"/>
          <w:sz w:val="22"/>
          <w:szCs w:val="20"/>
        </w:rPr>
        <w:t>경우</w:t>
      </w:r>
      <w:r w:rsidRPr="001250B5">
        <w:rPr>
          <w:sz w:val="22"/>
          <w:szCs w:val="20"/>
        </w:rPr>
        <w:t xml:space="preserve"> </w:t>
      </w:r>
      <w:proofErr w:type="spellStart"/>
      <w:r w:rsidRPr="001250B5">
        <w:rPr>
          <w:rFonts w:hint="eastAsia"/>
          <w:sz w:val="22"/>
          <w:szCs w:val="20"/>
        </w:rPr>
        <w:t>경우</w:t>
      </w:r>
      <w:proofErr w:type="spellEnd"/>
      <w:r w:rsidRPr="001250B5">
        <w:rPr>
          <w:sz w:val="22"/>
          <w:szCs w:val="20"/>
        </w:rPr>
        <w:t xml:space="preserve"> </w:t>
      </w:r>
      <w:proofErr w:type="spellStart"/>
      <w:r w:rsidRPr="001250B5">
        <w:rPr>
          <w:rFonts w:hint="eastAsia"/>
          <w:sz w:val="22"/>
          <w:szCs w:val="20"/>
        </w:rPr>
        <w:t>군수품무역대리업체용</w:t>
      </w:r>
      <w:proofErr w:type="spellEnd"/>
      <w:r w:rsidRPr="001250B5">
        <w:rPr>
          <w:sz w:val="22"/>
          <w:szCs w:val="20"/>
        </w:rPr>
        <w:t xml:space="preserve">) </w:t>
      </w:r>
    </w:p>
    <w:p w:rsidR="005E4B7D" w:rsidRPr="001250B5" w:rsidRDefault="005E4B7D" w:rsidP="005E4B7D">
      <w:pPr>
        <w:pStyle w:val="a5"/>
        <w:adjustRightInd w:val="0"/>
        <w:spacing w:line="288" w:lineRule="auto"/>
        <w:jc w:val="center"/>
        <w:rPr>
          <w:sz w:val="20"/>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rFonts w:hint="eastAsia"/>
          <w:sz w:val="22"/>
          <w:szCs w:val="20"/>
        </w:rPr>
        <w:t>입찰공고번호</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sz w:val="22"/>
          <w:szCs w:val="20"/>
        </w:rPr>
        <w:t>P.R.NO.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rFonts w:hint="eastAsia"/>
          <w:sz w:val="22"/>
          <w:szCs w:val="20"/>
        </w:rPr>
        <w:t>입찰보증금</w:t>
      </w:r>
      <w:r w:rsidRPr="001250B5">
        <w:rPr>
          <w:sz w:val="22"/>
          <w:szCs w:val="20"/>
        </w:rPr>
        <w:t xml:space="preserve"> :</w:t>
      </w:r>
      <w:proofErr w:type="gramEnd"/>
      <w:r w:rsidRPr="001250B5">
        <w:rPr>
          <w:sz w:val="22"/>
          <w:szCs w:val="20"/>
        </w:rPr>
        <w:t xml:space="preserve"> US$</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rFonts w:hint="eastAsia"/>
          <w:sz w:val="22"/>
          <w:szCs w:val="20"/>
        </w:rPr>
        <w:t>국외업체</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ind w:firstLine="440"/>
        <w:jc w:val="both"/>
        <w:rPr>
          <w:sz w:val="22"/>
          <w:szCs w:val="20"/>
        </w:rPr>
      </w:pPr>
      <w:r w:rsidRPr="001250B5">
        <w:rPr>
          <w:rFonts w:hint="eastAsia"/>
          <w:sz w:val="22"/>
          <w:szCs w:val="20"/>
        </w:rPr>
        <w:t>본인은</w:t>
      </w:r>
      <w:r w:rsidRPr="001250B5">
        <w:rPr>
          <w:sz w:val="22"/>
          <w:szCs w:val="20"/>
        </w:rPr>
        <w:t xml:space="preserve"> </w:t>
      </w:r>
      <w:r w:rsidRPr="001250B5">
        <w:rPr>
          <w:rFonts w:hint="eastAsia"/>
          <w:sz w:val="22"/>
          <w:szCs w:val="20"/>
        </w:rPr>
        <w:t>국외업체가</w:t>
      </w:r>
      <w:r w:rsidRPr="001250B5">
        <w:rPr>
          <w:sz w:val="22"/>
          <w:szCs w:val="20"/>
        </w:rPr>
        <w:t xml:space="preserve"> </w:t>
      </w:r>
      <w:r w:rsidRPr="001250B5">
        <w:rPr>
          <w:rFonts w:hint="eastAsia"/>
          <w:sz w:val="22"/>
          <w:szCs w:val="20"/>
        </w:rPr>
        <w:t>낙찰</w:t>
      </w:r>
      <w:r w:rsidRPr="001250B5">
        <w:rPr>
          <w:sz w:val="22"/>
          <w:szCs w:val="20"/>
        </w:rPr>
        <w:t xml:space="preserve"> </w:t>
      </w:r>
      <w:r w:rsidRPr="001250B5">
        <w:rPr>
          <w:rFonts w:hint="eastAsia"/>
          <w:sz w:val="22"/>
          <w:szCs w:val="20"/>
        </w:rPr>
        <w:t>후</w:t>
      </w:r>
      <w:r w:rsidRPr="001250B5">
        <w:rPr>
          <w:sz w:val="22"/>
          <w:szCs w:val="20"/>
        </w:rPr>
        <w:t xml:space="preserve"> </w:t>
      </w:r>
      <w:r w:rsidRPr="001250B5">
        <w:rPr>
          <w:rFonts w:hint="eastAsia"/>
          <w:sz w:val="22"/>
          <w:szCs w:val="20"/>
        </w:rPr>
        <w:t>계약을</w:t>
      </w:r>
      <w:r w:rsidRPr="001250B5">
        <w:rPr>
          <w:sz w:val="22"/>
          <w:szCs w:val="20"/>
        </w:rPr>
        <w:t xml:space="preserve"> </w:t>
      </w:r>
      <w:r w:rsidRPr="001250B5">
        <w:rPr>
          <w:rFonts w:hint="eastAsia"/>
          <w:sz w:val="22"/>
          <w:szCs w:val="20"/>
        </w:rPr>
        <w:t>체결하지</w:t>
      </w:r>
      <w:r w:rsidRPr="001250B5">
        <w:rPr>
          <w:sz w:val="22"/>
          <w:szCs w:val="20"/>
        </w:rPr>
        <w:t xml:space="preserve"> </w:t>
      </w:r>
      <w:r w:rsidRPr="001250B5">
        <w:rPr>
          <w:rFonts w:hint="eastAsia"/>
          <w:sz w:val="22"/>
          <w:szCs w:val="20"/>
        </w:rPr>
        <w:t>아니하거나</w:t>
      </w:r>
      <w:r w:rsidRPr="001250B5">
        <w:rPr>
          <w:sz w:val="22"/>
          <w:szCs w:val="20"/>
        </w:rPr>
        <w:t xml:space="preserve"> </w:t>
      </w:r>
      <w:r w:rsidRPr="001250B5">
        <w:rPr>
          <w:rFonts w:hint="eastAsia"/>
          <w:sz w:val="22"/>
          <w:szCs w:val="20"/>
        </w:rPr>
        <w:t>적격심사</w:t>
      </w:r>
      <w:r w:rsidRPr="001250B5">
        <w:rPr>
          <w:sz w:val="22"/>
          <w:szCs w:val="20"/>
        </w:rPr>
        <w:t xml:space="preserve"> </w:t>
      </w:r>
      <w:r w:rsidRPr="001250B5">
        <w:rPr>
          <w:rFonts w:hint="eastAsia"/>
          <w:sz w:val="22"/>
          <w:szCs w:val="20"/>
        </w:rPr>
        <w:t>대상자로</w:t>
      </w:r>
      <w:r w:rsidRPr="001250B5">
        <w:rPr>
          <w:sz w:val="22"/>
          <w:szCs w:val="20"/>
        </w:rPr>
        <w:t xml:space="preserve"> </w:t>
      </w:r>
      <w:r w:rsidRPr="001250B5">
        <w:rPr>
          <w:rFonts w:hint="eastAsia"/>
          <w:sz w:val="22"/>
          <w:szCs w:val="20"/>
        </w:rPr>
        <w:t>선정된</w:t>
      </w:r>
      <w:r w:rsidRPr="001250B5">
        <w:rPr>
          <w:sz w:val="22"/>
          <w:szCs w:val="20"/>
        </w:rPr>
        <w:t xml:space="preserve"> </w:t>
      </w:r>
      <w:r w:rsidRPr="001250B5">
        <w:rPr>
          <w:rFonts w:hint="eastAsia"/>
          <w:sz w:val="22"/>
          <w:szCs w:val="20"/>
        </w:rPr>
        <w:t>후</w:t>
      </w:r>
      <w:r w:rsidRPr="001250B5">
        <w:rPr>
          <w:sz w:val="22"/>
          <w:szCs w:val="20"/>
        </w:rPr>
        <w:t xml:space="preserve"> </w:t>
      </w:r>
      <w:r w:rsidRPr="001250B5">
        <w:rPr>
          <w:rFonts w:hint="eastAsia"/>
          <w:sz w:val="22"/>
          <w:szCs w:val="20"/>
        </w:rPr>
        <w:t>서류제출의</w:t>
      </w:r>
      <w:r w:rsidRPr="001250B5">
        <w:rPr>
          <w:sz w:val="22"/>
          <w:szCs w:val="20"/>
        </w:rPr>
        <w:t xml:space="preserve"> </w:t>
      </w:r>
      <w:r w:rsidRPr="001250B5">
        <w:rPr>
          <w:rFonts w:hint="eastAsia"/>
          <w:sz w:val="22"/>
          <w:szCs w:val="20"/>
        </w:rPr>
        <w:t>기피</w:t>
      </w:r>
      <w:r w:rsidRPr="001250B5">
        <w:rPr>
          <w:sz w:val="22"/>
          <w:szCs w:val="20"/>
        </w:rPr>
        <w:t xml:space="preserve"> </w:t>
      </w:r>
      <w:r w:rsidRPr="001250B5">
        <w:rPr>
          <w:rFonts w:hint="eastAsia"/>
          <w:sz w:val="22"/>
          <w:szCs w:val="20"/>
        </w:rPr>
        <w:t>등</w:t>
      </w:r>
      <w:r w:rsidRPr="001250B5">
        <w:rPr>
          <w:sz w:val="22"/>
          <w:szCs w:val="20"/>
        </w:rPr>
        <w:t xml:space="preserve"> </w:t>
      </w:r>
      <w:r w:rsidRPr="001250B5">
        <w:rPr>
          <w:rFonts w:hint="eastAsia"/>
          <w:sz w:val="22"/>
          <w:szCs w:val="20"/>
        </w:rPr>
        <w:t>적격심사에</w:t>
      </w:r>
      <w:r w:rsidRPr="001250B5">
        <w:rPr>
          <w:sz w:val="22"/>
          <w:szCs w:val="20"/>
        </w:rPr>
        <w:t xml:space="preserve"> </w:t>
      </w:r>
      <w:r w:rsidRPr="001250B5">
        <w:rPr>
          <w:rFonts w:hint="eastAsia"/>
          <w:sz w:val="22"/>
          <w:szCs w:val="20"/>
        </w:rPr>
        <w:t>응하지</w:t>
      </w:r>
      <w:r w:rsidRPr="001250B5">
        <w:rPr>
          <w:sz w:val="22"/>
          <w:szCs w:val="20"/>
        </w:rPr>
        <w:t xml:space="preserve"> </w:t>
      </w:r>
      <w:r w:rsidRPr="001250B5">
        <w:rPr>
          <w:rFonts w:hint="eastAsia"/>
          <w:sz w:val="22"/>
          <w:szCs w:val="20"/>
        </w:rPr>
        <w:t>아니하여</w:t>
      </w:r>
      <w:r w:rsidRPr="001250B5">
        <w:rPr>
          <w:sz w:val="22"/>
          <w:szCs w:val="20"/>
        </w:rPr>
        <w:t xml:space="preserve"> </w:t>
      </w:r>
      <w:r w:rsidRPr="001250B5">
        <w:rPr>
          <w:rFonts w:hint="eastAsia"/>
          <w:sz w:val="22"/>
          <w:szCs w:val="20"/>
        </w:rPr>
        <w:t>귀</w:t>
      </w:r>
      <w:r w:rsidRPr="001250B5">
        <w:rPr>
          <w:sz w:val="22"/>
          <w:szCs w:val="20"/>
        </w:rPr>
        <w:t xml:space="preserve"> </w:t>
      </w:r>
      <w:proofErr w:type="spellStart"/>
      <w:r w:rsidRPr="001250B5">
        <w:rPr>
          <w:rFonts w:hint="eastAsia"/>
          <w:sz w:val="22"/>
          <w:szCs w:val="20"/>
        </w:rPr>
        <w:t>청으로부터</w:t>
      </w:r>
      <w:proofErr w:type="spellEnd"/>
      <w:r w:rsidRPr="001250B5">
        <w:rPr>
          <w:sz w:val="22"/>
          <w:szCs w:val="20"/>
        </w:rPr>
        <w:t xml:space="preserve"> </w:t>
      </w:r>
      <w:r w:rsidRPr="001250B5">
        <w:rPr>
          <w:rFonts w:hint="eastAsia"/>
          <w:sz w:val="22"/>
          <w:szCs w:val="20"/>
        </w:rPr>
        <w:t>상기</w:t>
      </w:r>
      <w:r w:rsidRPr="001250B5">
        <w:rPr>
          <w:sz w:val="22"/>
          <w:szCs w:val="20"/>
        </w:rPr>
        <w:t xml:space="preserve"> </w:t>
      </w:r>
      <w:r w:rsidRPr="001250B5">
        <w:rPr>
          <w:rFonts w:hint="eastAsia"/>
          <w:sz w:val="22"/>
          <w:szCs w:val="20"/>
        </w:rPr>
        <w:t>입찰보증금을</w:t>
      </w:r>
      <w:r w:rsidRPr="001250B5">
        <w:rPr>
          <w:sz w:val="22"/>
          <w:szCs w:val="20"/>
        </w:rPr>
        <w:t xml:space="preserve"> </w:t>
      </w:r>
      <w:r w:rsidRPr="001250B5">
        <w:rPr>
          <w:rFonts w:hint="eastAsia"/>
          <w:sz w:val="22"/>
          <w:szCs w:val="20"/>
        </w:rPr>
        <w:t>한도로</w:t>
      </w:r>
      <w:r w:rsidRPr="001250B5">
        <w:rPr>
          <w:sz w:val="22"/>
          <w:szCs w:val="20"/>
        </w:rPr>
        <w:t xml:space="preserve"> </w:t>
      </w:r>
      <w:r w:rsidRPr="001250B5">
        <w:rPr>
          <w:rFonts w:hint="eastAsia"/>
          <w:sz w:val="22"/>
          <w:szCs w:val="20"/>
        </w:rPr>
        <w:t>해당품목</w:t>
      </w:r>
      <w:r w:rsidRPr="001250B5">
        <w:rPr>
          <w:sz w:val="22"/>
          <w:szCs w:val="20"/>
        </w:rPr>
        <w:t xml:space="preserve"> </w:t>
      </w:r>
      <w:r w:rsidRPr="001250B5">
        <w:rPr>
          <w:rFonts w:hint="eastAsia"/>
          <w:sz w:val="22"/>
          <w:szCs w:val="20"/>
        </w:rPr>
        <w:t>입찰보증금액의</w:t>
      </w:r>
      <w:r w:rsidRPr="001250B5">
        <w:rPr>
          <w:sz w:val="22"/>
          <w:szCs w:val="20"/>
        </w:rPr>
        <w:t xml:space="preserve"> </w:t>
      </w:r>
      <w:r w:rsidRPr="001250B5">
        <w:rPr>
          <w:rFonts w:hint="eastAsia"/>
          <w:sz w:val="22"/>
          <w:szCs w:val="20"/>
        </w:rPr>
        <w:t>납입을</w:t>
      </w:r>
      <w:r w:rsidRPr="001250B5">
        <w:rPr>
          <w:sz w:val="22"/>
          <w:szCs w:val="20"/>
        </w:rPr>
        <w:t xml:space="preserve"> </w:t>
      </w:r>
      <w:proofErr w:type="gramStart"/>
      <w:r w:rsidRPr="001250B5">
        <w:rPr>
          <w:rFonts w:hint="eastAsia"/>
          <w:sz w:val="22"/>
          <w:szCs w:val="20"/>
        </w:rPr>
        <w:t>요청</w:t>
      </w:r>
      <w:r w:rsidRPr="001250B5">
        <w:rPr>
          <w:sz w:val="22"/>
          <w:szCs w:val="20"/>
        </w:rPr>
        <w:t xml:space="preserve"> </w:t>
      </w:r>
      <w:r w:rsidRPr="001250B5">
        <w:rPr>
          <w:rFonts w:hint="eastAsia"/>
          <w:sz w:val="22"/>
          <w:szCs w:val="20"/>
        </w:rPr>
        <w:t>받은</w:t>
      </w:r>
      <w:proofErr w:type="gramEnd"/>
      <w:r w:rsidRPr="001250B5">
        <w:rPr>
          <w:sz w:val="22"/>
          <w:szCs w:val="20"/>
        </w:rPr>
        <w:t xml:space="preserve"> </w:t>
      </w:r>
      <w:r w:rsidRPr="001250B5">
        <w:rPr>
          <w:rFonts w:hint="eastAsia"/>
          <w:sz w:val="22"/>
          <w:szCs w:val="20"/>
        </w:rPr>
        <w:t>해외업체가</w:t>
      </w:r>
      <w:r w:rsidRPr="001250B5">
        <w:rPr>
          <w:sz w:val="22"/>
          <w:szCs w:val="20"/>
        </w:rPr>
        <w:t xml:space="preserve"> </w:t>
      </w:r>
      <w:r w:rsidRPr="001250B5">
        <w:rPr>
          <w:rFonts w:hint="eastAsia"/>
          <w:sz w:val="22"/>
          <w:szCs w:val="20"/>
        </w:rPr>
        <w:t>입찰보증금을</w:t>
      </w:r>
      <w:r w:rsidRPr="001250B5">
        <w:rPr>
          <w:sz w:val="22"/>
          <w:szCs w:val="20"/>
        </w:rPr>
        <w:t xml:space="preserve"> </w:t>
      </w:r>
      <w:r w:rsidRPr="001250B5">
        <w:rPr>
          <w:rFonts w:hint="eastAsia"/>
          <w:sz w:val="22"/>
          <w:szCs w:val="20"/>
        </w:rPr>
        <w:t>납부하지</w:t>
      </w:r>
      <w:r w:rsidRPr="001250B5">
        <w:rPr>
          <w:sz w:val="22"/>
          <w:szCs w:val="20"/>
        </w:rPr>
        <w:t xml:space="preserve"> </w:t>
      </w:r>
      <w:r w:rsidRPr="001250B5">
        <w:rPr>
          <w:rFonts w:hint="eastAsia"/>
          <w:sz w:val="22"/>
          <w:szCs w:val="20"/>
        </w:rPr>
        <w:t>않을</w:t>
      </w:r>
      <w:r w:rsidRPr="001250B5">
        <w:rPr>
          <w:sz w:val="22"/>
          <w:szCs w:val="20"/>
        </w:rPr>
        <w:t xml:space="preserve"> </w:t>
      </w:r>
      <w:r w:rsidRPr="001250B5">
        <w:rPr>
          <w:rFonts w:hint="eastAsia"/>
          <w:sz w:val="22"/>
          <w:szCs w:val="20"/>
        </w:rPr>
        <w:t>경우</w:t>
      </w:r>
      <w:r w:rsidRPr="001250B5">
        <w:rPr>
          <w:sz w:val="22"/>
          <w:szCs w:val="20"/>
        </w:rPr>
        <w:t xml:space="preserve"> </w:t>
      </w:r>
      <w:r w:rsidRPr="001250B5">
        <w:rPr>
          <w:rFonts w:hint="eastAsia"/>
          <w:sz w:val="22"/>
          <w:szCs w:val="20"/>
        </w:rPr>
        <w:t>조건</w:t>
      </w:r>
      <w:r w:rsidRPr="001250B5">
        <w:rPr>
          <w:sz w:val="22"/>
          <w:szCs w:val="20"/>
        </w:rPr>
        <w:t xml:space="preserve"> </w:t>
      </w:r>
      <w:r w:rsidRPr="001250B5">
        <w:rPr>
          <w:rFonts w:hint="eastAsia"/>
          <w:sz w:val="22"/>
          <w:szCs w:val="20"/>
        </w:rPr>
        <w:t>없이</w:t>
      </w:r>
      <w:r w:rsidRPr="001250B5">
        <w:rPr>
          <w:sz w:val="22"/>
          <w:szCs w:val="20"/>
        </w:rPr>
        <w:t xml:space="preserve"> 30</w:t>
      </w:r>
      <w:r w:rsidRPr="001250B5">
        <w:rPr>
          <w:rFonts w:hint="eastAsia"/>
          <w:sz w:val="22"/>
          <w:szCs w:val="20"/>
        </w:rPr>
        <w:t>일</w:t>
      </w:r>
      <w:r w:rsidRPr="001250B5">
        <w:rPr>
          <w:sz w:val="22"/>
          <w:szCs w:val="20"/>
        </w:rPr>
        <w:t xml:space="preserve"> </w:t>
      </w:r>
      <w:r w:rsidRPr="001250B5">
        <w:rPr>
          <w:rFonts w:hint="eastAsia"/>
          <w:sz w:val="22"/>
          <w:szCs w:val="20"/>
        </w:rPr>
        <w:t>이내</w:t>
      </w:r>
      <w:r w:rsidRPr="001250B5">
        <w:rPr>
          <w:sz w:val="22"/>
          <w:szCs w:val="20"/>
        </w:rPr>
        <w:t xml:space="preserve"> </w:t>
      </w:r>
      <w:r w:rsidRPr="001250B5">
        <w:rPr>
          <w:rFonts w:hint="eastAsia"/>
          <w:sz w:val="22"/>
          <w:szCs w:val="20"/>
        </w:rPr>
        <w:t>납부할</w:t>
      </w:r>
      <w:r w:rsidRPr="001250B5">
        <w:rPr>
          <w:sz w:val="22"/>
          <w:szCs w:val="20"/>
        </w:rPr>
        <w:t xml:space="preserve"> </w:t>
      </w:r>
      <w:r w:rsidRPr="001250B5">
        <w:rPr>
          <w:rFonts w:hint="eastAsia"/>
          <w:sz w:val="22"/>
          <w:szCs w:val="20"/>
        </w:rPr>
        <w:t>것을</w:t>
      </w:r>
      <w:r w:rsidRPr="001250B5">
        <w:rPr>
          <w:sz w:val="22"/>
          <w:szCs w:val="20"/>
        </w:rPr>
        <w:t xml:space="preserve"> </w:t>
      </w:r>
      <w:r w:rsidRPr="001250B5">
        <w:rPr>
          <w:rFonts w:hint="eastAsia"/>
          <w:sz w:val="22"/>
          <w:szCs w:val="20"/>
        </w:rPr>
        <w:t>서약합니다</w:t>
      </w:r>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ind w:left="390"/>
        <w:jc w:val="both"/>
        <w:rPr>
          <w:sz w:val="22"/>
          <w:szCs w:val="20"/>
        </w:rPr>
      </w:pPr>
      <w:r w:rsidRPr="001250B5">
        <w:rPr>
          <w:sz w:val="22"/>
          <w:szCs w:val="20"/>
        </w:rPr>
        <w:t xml:space="preserve">                              20     </w:t>
      </w:r>
      <w:r w:rsidRPr="001250B5">
        <w:rPr>
          <w:rFonts w:hint="eastAsia"/>
          <w:sz w:val="22"/>
          <w:szCs w:val="20"/>
        </w:rPr>
        <w:t>년</w:t>
      </w:r>
      <w:r w:rsidRPr="001250B5">
        <w:rPr>
          <w:sz w:val="22"/>
          <w:szCs w:val="20"/>
        </w:rPr>
        <w:t xml:space="preserve">      </w:t>
      </w:r>
      <w:r w:rsidRPr="001250B5">
        <w:rPr>
          <w:rFonts w:hint="eastAsia"/>
          <w:sz w:val="22"/>
          <w:szCs w:val="20"/>
        </w:rPr>
        <w:t>월</w:t>
      </w:r>
      <w:r w:rsidRPr="001250B5">
        <w:rPr>
          <w:sz w:val="22"/>
          <w:szCs w:val="20"/>
        </w:rPr>
        <w:t xml:space="preserve">     </w:t>
      </w:r>
      <w:r w:rsidRPr="001250B5">
        <w:rPr>
          <w:rFonts w:hint="eastAsia"/>
          <w:sz w:val="22"/>
          <w:szCs w:val="20"/>
        </w:rPr>
        <w:t>일</w:t>
      </w:r>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ind w:firstLine="2860"/>
        <w:jc w:val="both"/>
        <w:rPr>
          <w:sz w:val="22"/>
          <w:szCs w:val="20"/>
        </w:rPr>
      </w:pPr>
      <w:proofErr w:type="spellStart"/>
      <w:r w:rsidRPr="001250B5">
        <w:rPr>
          <w:rFonts w:hint="eastAsia"/>
          <w:sz w:val="22"/>
          <w:szCs w:val="20"/>
        </w:rPr>
        <w:t>ㅇ</w:t>
      </w:r>
      <w:proofErr w:type="spellEnd"/>
      <w:r w:rsidRPr="001250B5">
        <w:rPr>
          <w:sz w:val="22"/>
          <w:szCs w:val="20"/>
        </w:rPr>
        <w:t xml:space="preserve"> </w:t>
      </w:r>
      <w:r w:rsidRPr="001250B5">
        <w:rPr>
          <w:rFonts w:hint="eastAsia"/>
          <w:sz w:val="22"/>
          <w:szCs w:val="20"/>
        </w:rPr>
        <w:t>연대보증</w:t>
      </w:r>
      <w:r w:rsidRPr="001250B5">
        <w:rPr>
          <w:sz w:val="22"/>
          <w:szCs w:val="20"/>
        </w:rPr>
        <w:t xml:space="preserve"> </w:t>
      </w:r>
    </w:p>
    <w:p w:rsidR="005E4B7D" w:rsidRPr="001250B5" w:rsidRDefault="005E4B7D" w:rsidP="005E4B7D">
      <w:pPr>
        <w:pStyle w:val="a5"/>
        <w:adjustRightInd w:val="0"/>
        <w:spacing w:line="288" w:lineRule="auto"/>
        <w:ind w:firstLine="2860"/>
        <w:jc w:val="both"/>
        <w:rPr>
          <w:sz w:val="22"/>
          <w:szCs w:val="20"/>
        </w:rPr>
      </w:pPr>
    </w:p>
    <w:p w:rsidR="005E4B7D" w:rsidRPr="001250B5" w:rsidRDefault="005E4B7D" w:rsidP="005E4B7D">
      <w:pPr>
        <w:pStyle w:val="a5"/>
        <w:adjustRightInd w:val="0"/>
        <w:spacing w:line="288" w:lineRule="auto"/>
        <w:ind w:left="3000"/>
        <w:jc w:val="both"/>
        <w:rPr>
          <w:sz w:val="22"/>
          <w:szCs w:val="20"/>
        </w:rPr>
      </w:pPr>
      <w:proofErr w:type="spellStart"/>
      <w:r w:rsidRPr="001250B5">
        <w:rPr>
          <w:rFonts w:hint="eastAsia"/>
          <w:sz w:val="22"/>
          <w:szCs w:val="20"/>
        </w:rPr>
        <w:t>ㆍ</w:t>
      </w:r>
      <w:proofErr w:type="spellEnd"/>
      <w:r w:rsidRPr="001250B5">
        <w:rPr>
          <w:sz w:val="22"/>
          <w:szCs w:val="20"/>
        </w:rPr>
        <w:t xml:space="preserve"> </w:t>
      </w:r>
      <w:proofErr w:type="gramStart"/>
      <w:r w:rsidRPr="001250B5">
        <w:rPr>
          <w:rFonts w:hint="eastAsia"/>
          <w:sz w:val="22"/>
          <w:szCs w:val="20"/>
        </w:rPr>
        <w:t>업체명</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roofErr w:type="spellStart"/>
      <w:r w:rsidRPr="001250B5">
        <w:rPr>
          <w:rFonts w:hint="eastAsia"/>
          <w:sz w:val="22"/>
          <w:szCs w:val="20"/>
        </w:rPr>
        <w:t>ㆍ</w:t>
      </w:r>
      <w:proofErr w:type="spellEnd"/>
      <w:r w:rsidRPr="001250B5">
        <w:rPr>
          <w:sz w:val="22"/>
          <w:szCs w:val="20"/>
        </w:rPr>
        <w:t xml:space="preserve"> </w:t>
      </w:r>
      <w:proofErr w:type="gramStart"/>
      <w:r w:rsidRPr="001250B5">
        <w:rPr>
          <w:rFonts w:hint="eastAsia"/>
          <w:sz w:val="22"/>
          <w:szCs w:val="20"/>
        </w:rPr>
        <w:t>주</w:t>
      </w:r>
      <w:r w:rsidRPr="001250B5">
        <w:rPr>
          <w:sz w:val="22"/>
          <w:szCs w:val="20"/>
        </w:rPr>
        <w:t xml:space="preserve">  </w:t>
      </w:r>
      <w:r w:rsidRPr="001250B5">
        <w:rPr>
          <w:rFonts w:hint="eastAsia"/>
          <w:sz w:val="22"/>
          <w:szCs w:val="20"/>
        </w:rPr>
        <w:t>소</w:t>
      </w:r>
      <w:proofErr w:type="gramEnd"/>
      <w:r w:rsidRPr="001250B5">
        <w:rPr>
          <w:sz w:val="22"/>
          <w:szCs w:val="20"/>
        </w:rPr>
        <w:t xml:space="preserve"> : </w:t>
      </w: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roofErr w:type="spellStart"/>
      <w:r w:rsidRPr="001250B5">
        <w:rPr>
          <w:rFonts w:hint="eastAsia"/>
          <w:sz w:val="22"/>
          <w:szCs w:val="20"/>
        </w:rPr>
        <w:t>ㆍ</w:t>
      </w:r>
      <w:proofErr w:type="spellEnd"/>
      <w:r w:rsidRPr="001250B5">
        <w:rPr>
          <w:sz w:val="22"/>
          <w:szCs w:val="20"/>
        </w:rPr>
        <w:t xml:space="preserve"> </w:t>
      </w:r>
      <w:r w:rsidRPr="001250B5">
        <w:rPr>
          <w:rFonts w:hint="eastAsia"/>
          <w:sz w:val="22"/>
          <w:szCs w:val="20"/>
        </w:rPr>
        <w:t>전화번호</w:t>
      </w:r>
      <w:r w:rsidRPr="001250B5">
        <w:rPr>
          <w:sz w:val="22"/>
          <w:szCs w:val="20"/>
        </w:rPr>
        <w:t>/</w:t>
      </w:r>
      <w:r w:rsidRPr="001250B5">
        <w:rPr>
          <w:rFonts w:hint="eastAsia"/>
          <w:sz w:val="22"/>
          <w:szCs w:val="20"/>
        </w:rPr>
        <w:t>팩스</w:t>
      </w:r>
      <w:r w:rsidRPr="001250B5">
        <w:rPr>
          <w:sz w:val="22"/>
          <w:szCs w:val="20"/>
        </w:rPr>
        <w:t>/</w:t>
      </w:r>
      <w:proofErr w:type="gramStart"/>
      <w:r w:rsidRPr="001250B5">
        <w:rPr>
          <w:sz w:val="22"/>
          <w:szCs w:val="20"/>
        </w:rPr>
        <w:t>E-Mail :</w:t>
      </w:r>
      <w:proofErr w:type="gramEnd"/>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roofErr w:type="spellStart"/>
      <w:r w:rsidRPr="001250B5">
        <w:rPr>
          <w:rFonts w:hint="eastAsia"/>
          <w:sz w:val="22"/>
          <w:szCs w:val="20"/>
        </w:rPr>
        <w:t>ㆍ</w:t>
      </w:r>
      <w:proofErr w:type="spellEnd"/>
      <w:r w:rsidRPr="001250B5">
        <w:rPr>
          <w:sz w:val="22"/>
          <w:szCs w:val="20"/>
        </w:rPr>
        <w:t xml:space="preserve"> </w:t>
      </w:r>
      <w:proofErr w:type="gramStart"/>
      <w:r w:rsidRPr="001250B5">
        <w:rPr>
          <w:rFonts w:hint="eastAsia"/>
          <w:sz w:val="22"/>
          <w:szCs w:val="20"/>
        </w:rPr>
        <w:t>대표자</w:t>
      </w:r>
      <w:r w:rsidRPr="001250B5">
        <w:rPr>
          <w:sz w:val="22"/>
          <w:szCs w:val="20"/>
        </w:rPr>
        <w:t xml:space="preserve"> :</w:t>
      </w:r>
      <w:proofErr w:type="gramEnd"/>
      <w:r w:rsidRPr="001250B5">
        <w:rPr>
          <w:sz w:val="22"/>
          <w:szCs w:val="20"/>
        </w:rPr>
        <w:t xml:space="preserve">                                     (</w:t>
      </w:r>
      <w:r w:rsidRPr="001250B5">
        <w:rPr>
          <w:rFonts w:hint="eastAsia"/>
          <w:sz w:val="22"/>
          <w:szCs w:val="20"/>
        </w:rPr>
        <w:t>인</w:t>
      </w:r>
      <w:r w:rsidRPr="001250B5">
        <w:rPr>
          <w:sz w:val="22"/>
          <w:szCs w:val="20"/>
        </w:rPr>
        <w:t xml:space="preserve">) </w:t>
      </w: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jc w:val="both"/>
        <w:rPr>
          <w:b/>
          <w:bCs/>
          <w:sz w:val="22"/>
          <w:szCs w:val="20"/>
        </w:rPr>
      </w:pPr>
      <w:r w:rsidRPr="001250B5">
        <w:rPr>
          <w:rFonts w:hint="eastAsia"/>
          <w:b/>
          <w:bCs/>
          <w:sz w:val="22"/>
          <w:szCs w:val="20"/>
        </w:rPr>
        <w:t>방위사업청</w:t>
      </w:r>
      <w:r w:rsidRPr="001250B5">
        <w:rPr>
          <w:b/>
          <w:bCs/>
          <w:sz w:val="22"/>
          <w:szCs w:val="20"/>
        </w:rPr>
        <w:t xml:space="preserve"> </w:t>
      </w:r>
      <w:r w:rsidRPr="001250B5">
        <w:rPr>
          <w:rFonts w:hint="eastAsia"/>
          <w:b/>
          <w:bCs/>
          <w:sz w:val="22"/>
          <w:szCs w:val="20"/>
        </w:rPr>
        <w:t>계약관</w:t>
      </w:r>
      <w:r w:rsidRPr="001250B5">
        <w:rPr>
          <w:b/>
          <w:bCs/>
          <w:sz w:val="22"/>
          <w:szCs w:val="20"/>
        </w:rPr>
        <w:t xml:space="preserve"> </w:t>
      </w:r>
      <w:r w:rsidRPr="001250B5">
        <w:rPr>
          <w:rFonts w:hint="eastAsia"/>
          <w:b/>
          <w:bCs/>
          <w:sz w:val="22"/>
          <w:szCs w:val="20"/>
        </w:rPr>
        <w:t>귀하</w:t>
      </w:r>
      <w:r w:rsidRPr="001250B5">
        <w:rPr>
          <w:b/>
          <w:bCs/>
          <w:sz w:val="22"/>
          <w:szCs w:val="20"/>
        </w:rPr>
        <w:t xml:space="preserve"> </w:t>
      </w:r>
    </w:p>
    <w:p w:rsidR="005E4B7D" w:rsidRPr="001250B5" w:rsidRDefault="005E4B7D" w:rsidP="005E4B7D">
      <w:pPr>
        <w:widowControl/>
        <w:wordWrap/>
        <w:autoSpaceDE/>
        <w:autoSpaceDN/>
        <w:rPr>
          <w:rFonts w:cs="한컴바탕"/>
          <w:szCs w:val="20"/>
        </w:rPr>
      </w:pPr>
      <w:r w:rsidRPr="001250B5">
        <w:rPr>
          <w:rFonts w:cs="한컴바탕"/>
          <w:szCs w:val="20"/>
        </w:rPr>
        <w:br w:type="page"/>
      </w:r>
    </w:p>
    <w:p w:rsidR="005E4B7D" w:rsidRPr="001250B5" w:rsidRDefault="005E4B7D" w:rsidP="005E4B7D">
      <w:pPr>
        <w:widowControl/>
        <w:wordWrap/>
        <w:autoSpaceDE/>
        <w:autoSpaceDN/>
        <w:rPr>
          <w:rFonts w:ascii="굴림" w:eastAsia="굴림" w:hAnsi="굴림" w:cs="한컴바탕"/>
          <w:b/>
          <w:sz w:val="24"/>
          <w:szCs w:val="20"/>
        </w:rPr>
      </w:pPr>
      <w:r w:rsidRPr="001250B5">
        <w:rPr>
          <w:rFonts w:ascii="굴림" w:eastAsia="굴림" w:hAnsi="굴림" w:cs="한컴바탕"/>
          <w:b/>
          <w:sz w:val="24"/>
          <w:szCs w:val="20"/>
        </w:rPr>
        <w:lastRenderedPageBreak/>
        <w:t>ANNEX 9</w:t>
      </w:r>
    </w:p>
    <w:p w:rsidR="005E4B7D" w:rsidRPr="001250B5" w:rsidRDefault="005E4B7D" w:rsidP="005E4B7D">
      <w:pPr>
        <w:widowControl/>
        <w:wordWrap/>
        <w:autoSpaceDE/>
        <w:autoSpaceDN/>
        <w:jc w:val="center"/>
        <w:rPr>
          <w:rFonts w:ascii="굴림" w:eastAsia="굴림" w:hAnsi="굴림" w:cs="한컴바탕"/>
          <w:b/>
          <w:sz w:val="24"/>
          <w:szCs w:val="20"/>
          <w:u w:val="single"/>
        </w:rPr>
      </w:pPr>
      <w:r w:rsidRPr="001250B5">
        <w:rPr>
          <w:rFonts w:ascii="굴림" w:eastAsia="굴림" w:hAnsi="굴림" w:cs="한컴바탕" w:hint="eastAsia"/>
          <w:b/>
          <w:sz w:val="24"/>
          <w:szCs w:val="20"/>
          <w:u w:val="single"/>
        </w:rPr>
        <w:t>위</w:t>
      </w:r>
      <w:r w:rsidRPr="001250B5">
        <w:rPr>
          <w:rFonts w:ascii="굴림" w:eastAsia="굴림" w:hAnsi="굴림" w:cs="한컴바탕"/>
          <w:b/>
          <w:sz w:val="24"/>
          <w:szCs w:val="20"/>
          <w:u w:val="single"/>
        </w:rPr>
        <w:t xml:space="preserve">      임      장</w:t>
      </w:r>
    </w:p>
    <w:p w:rsidR="005E4B7D" w:rsidRPr="001250B5" w:rsidRDefault="005E4B7D" w:rsidP="005E4B7D">
      <w:pPr>
        <w:widowControl/>
        <w:wordWrap/>
        <w:autoSpaceDE/>
        <w:autoSpaceDN/>
        <w:jc w:val="center"/>
        <w:rPr>
          <w:rFonts w:ascii="굴림" w:eastAsia="굴림" w:hAnsi="굴림" w:cs="한컴바탕"/>
          <w:sz w:val="22"/>
          <w:szCs w:val="20"/>
        </w:rPr>
      </w:pPr>
      <w:r w:rsidRPr="001250B5">
        <w:rPr>
          <w:rFonts w:ascii="굴림" w:eastAsia="굴림" w:hAnsi="굴림" w:cs="한컴바탕"/>
          <w:sz w:val="22"/>
          <w:szCs w:val="20"/>
        </w:rPr>
        <w:t xml:space="preserve">(국내업체 대표가 소속 직원에게 </w:t>
      </w:r>
      <w:proofErr w:type="spellStart"/>
      <w:r w:rsidRPr="001250B5">
        <w:rPr>
          <w:rFonts w:ascii="굴림" w:eastAsia="굴림" w:hAnsi="굴림" w:cs="한컴바탕"/>
          <w:sz w:val="22"/>
          <w:szCs w:val="20"/>
        </w:rPr>
        <w:t>위임시</w:t>
      </w:r>
      <w:proofErr w:type="spellEnd"/>
      <w:r w:rsidRPr="001250B5">
        <w:rPr>
          <w:rFonts w:ascii="굴림" w:eastAsia="굴림" w:hAnsi="굴림" w:cs="한컴바탕"/>
          <w:sz w:val="22"/>
          <w:szCs w:val="20"/>
        </w:rPr>
        <w:t>)</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roofErr w:type="spellStart"/>
      <w:r w:rsidRPr="001250B5">
        <w:rPr>
          <w:rFonts w:ascii="굴림" w:eastAsia="굴림" w:hAnsi="굴림" w:cs="한컴바탕" w:hint="eastAsia"/>
          <w:sz w:val="22"/>
          <w:szCs w:val="20"/>
        </w:rPr>
        <w:t>ㅇ</w:t>
      </w:r>
      <w:proofErr w:type="spellEnd"/>
      <w:r w:rsidRPr="001250B5">
        <w:rPr>
          <w:rFonts w:ascii="굴림" w:eastAsia="굴림" w:hAnsi="굴림" w:cs="한컴바탕"/>
          <w:sz w:val="22"/>
          <w:szCs w:val="20"/>
        </w:rPr>
        <w:t xml:space="preserve"> </w:t>
      </w:r>
      <w:proofErr w:type="gramStart"/>
      <w:r w:rsidRPr="001250B5">
        <w:rPr>
          <w:rFonts w:ascii="굴림" w:eastAsia="굴림" w:hAnsi="굴림" w:cs="한컴바탕"/>
          <w:sz w:val="22"/>
          <w:szCs w:val="20"/>
        </w:rPr>
        <w:t>입찰공고번호 :</w:t>
      </w:r>
      <w:proofErr w:type="gramEnd"/>
      <w:r w:rsidRPr="001250B5">
        <w:rPr>
          <w:rFonts w:ascii="굴림" w:eastAsia="굴림" w:hAnsi="굴림" w:cs="한컴바탕"/>
          <w:sz w:val="22"/>
          <w:szCs w:val="20"/>
        </w:rPr>
        <w:t xml:space="preserve"> </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roofErr w:type="spellStart"/>
      <w:r w:rsidRPr="001250B5">
        <w:rPr>
          <w:rFonts w:ascii="굴림" w:eastAsia="굴림" w:hAnsi="굴림" w:cs="한컴바탕" w:hint="eastAsia"/>
          <w:sz w:val="22"/>
          <w:szCs w:val="20"/>
        </w:rPr>
        <w:t>ㅇ</w:t>
      </w:r>
      <w:proofErr w:type="spellEnd"/>
      <w:r w:rsidRPr="001250B5">
        <w:rPr>
          <w:rFonts w:ascii="굴림" w:eastAsia="굴림" w:hAnsi="굴림" w:cs="한컴바탕"/>
          <w:sz w:val="22"/>
          <w:szCs w:val="20"/>
        </w:rPr>
        <w:t xml:space="preserve"> </w:t>
      </w:r>
      <w:proofErr w:type="gramStart"/>
      <w:r w:rsidRPr="001250B5">
        <w:rPr>
          <w:rFonts w:ascii="굴림" w:eastAsia="굴림" w:hAnsi="굴림" w:cs="한컴바탕"/>
          <w:sz w:val="22"/>
          <w:szCs w:val="20"/>
        </w:rPr>
        <w:t>입찰일자 :</w:t>
      </w:r>
      <w:proofErr w:type="gramEnd"/>
      <w:r w:rsidRPr="001250B5">
        <w:rPr>
          <w:rFonts w:ascii="굴림" w:eastAsia="굴림" w:hAnsi="굴림" w:cs="한컴바탕"/>
          <w:sz w:val="22"/>
          <w:szCs w:val="20"/>
        </w:rPr>
        <w:t xml:space="preserve"> </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roofErr w:type="spellStart"/>
      <w:r w:rsidRPr="001250B5">
        <w:rPr>
          <w:rFonts w:ascii="굴림" w:eastAsia="굴림" w:hAnsi="굴림" w:cs="한컴바탕" w:hint="eastAsia"/>
          <w:sz w:val="22"/>
          <w:szCs w:val="20"/>
        </w:rPr>
        <w:t>ㅇ</w:t>
      </w:r>
      <w:proofErr w:type="spellEnd"/>
      <w:r w:rsidRPr="001250B5">
        <w:rPr>
          <w:rFonts w:ascii="굴림" w:eastAsia="굴림" w:hAnsi="굴림" w:cs="한컴바탕"/>
          <w:sz w:val="22"/>
          <w:szCs w:val="20"/>
        </w:rPr>
        <w:t xml:space="preserve"> P.R. </w:t>
      </w:r>
      <w:proofErr w:type="gramStart"/>
      <w:r w:rsidRPr="001250B5">
        <w:rPr>
          <w:rFonts w:ascii="굴림" w:eastAsia="굴림" w:hAnsi="굴림" w:cs="한컴바탕"/>
          <w:sz w:val="22"/>
          <w:szCs w:val="20"/>
        </w:rPr>
        <w:t>NO. :</w:t>
      </w:r>
      <w:proofErr w:type="gramEnd"/>
      <w:r w:rsidRPr="001250B5">
        <w:rPr>
          <w:rFonts w:ascii="굴림" w:eastAsia="굴림" w:hAnsi="굴림" w:cs="한컴바탕"/>
          <w:sz w:val="22"/>
          <w:szCs w:val="20"/>
        </w:rPr>
        <w:t xml:space="preserve"> </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roofErr w:type="spellStart"/>
      <w:r w:rsidRPr="001250B5">
        <w:rPr>
          <w:rFonts w:ascii="굴림" w:eastAsia="굴림" w:hAnsi="굴림" w:cs="한컴바탕" w:hint="eastAsia"/>
          <w:sz w:val="22"/>
          <w:szCs w:val="20"/>
        </w:rPr>
        <w:t>ㅇ</w:t>
      </w:r>
      <w:proofErr w:type="spellEnd"/>
      <w:r w:rsidRPr="001250B5">
        <w:rPr>
          <w:rFonts w:ascii="굴림" w:eastAsia="굴림" w:hAnsi="굴림" w:cs="한컴바탕"/>
          <w:sz w:val="22"/>
          <w:szCs w:val="20"/>
        </w:rPr>
        <w:t xml:space="preserve"> </w:t>
      </w:r>
      <w:proofErr w:type="spellStart"/>
      <w:proofErr w:type="gramStart"/>
      <w:r w:rsidRPr="001250B5">
        <w:rPr>
          <w:rFonts w:ascii="굴림" w:eastAsia="굴림" w:hAnsi="굴림" w:cs="한컴바탕"/>
          <w:sz w:val="22"/>
          <w:szCs w:val="20"/>
        </w:rPr>
        <w:t>입찰건명</w:t>
      </w:r>
      <w:proofErr w:type="spellEnd"/>
      <w:r w:rsidRPr="001250B5">
        <w:rPr>
          <w:rFonts w:ascii="굴림" w:eastAsia="굴림" w:hAnsi="굴림" w:cs="한컴바탕"/>
          <w:sz w:val="22"/>
          <w:szCs w:val="20"/>
        </w:rPr>
        <w:t xml:space="preserve"> :</w:t>
      </w:r>
      <w:proofErr w:type="gramEnd"/>
      <w:r w:rsidRPr="001250B5">
        <w:rPr>
          <w:rFonts w:ascii="굴림" w:eastAsia="굴림" w:hAnsi="굴림" w:cs="한컴바탕"/>
          <w:sz w:val="22"/>
          <w:szCs w:val="20"/>
        </w:rPr>
        <w:t xml:space="preserve"> </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r w:rsidRPr="001250B5">
        <w:rPr>
          <w:rFonts w:ascii="굴림" w:eastAsia="굴림" w:hAnsi="굴림" w:cs="한컴바탕" w:hint="eastAsia"/>
          <w:sz w:val="22"/>
          <w:szCs w:val="20"/>
        </w:rPr>
        <w:t>방위사업청의</w:t>
      </w:r>
      <w:r w:rsidRPr="001250B5">
        <w:rPr>
          <w:rFonts w:ascii="굴림" w:eastAsia="굴림" w:hAnsi="굴림" w:cs="한컴바탕"/>
          <w:sz w:val="22"/>
          <w:szCs w:val="20"/>
        </w:rPr>
        <w:t xml:space="preserve"> 상기 입찰에 대표자인 본인이 불가피하게 참석하지 못함에 따라, 다음과 </w:t>
      </w:r>
      <w:proofErr w:type="gramStart"/>
      <w:r w:rsidRPr="001250B5">
        <w:rPr>
          <w:rFonts w:ascii="굴림" w:eastAsia="굴림" w:hAnsi="굴림" w:cs="한컴바탕"/>
          <w:sz w:val="22"/>
          <w:szCs w:val="20"/>
        </w:rPr>
        <w:t>같이  폐사</w:t>
      </w:r>
      <w:proofErr w:type="gramEnd"/>
      <w:r w:rsidRPr="001250B5">
        <w:rPr>
          <w:rFonts w:ascii="굴림" w:eastAsia="굴림" w:hAnsi="굴림" w:cs="한컴바탕"/>
          <w:sz w:val="22"/>
          <w:szCs w:val="20"/>
        </w:rPr>
        <w:t xml:space="preserve"> 직원을  입찰에 대리 참여시킴에 있어, 입찰에 관한 권한 일체를 위임하고, 이로써 발생하는 모든 책임을 본인이 질 것을 확약합니다. </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jc w:val="center"/>
        <w:rPr>
          <w:rFonts w:ascii="굴림" w:eastAsia="굴림" w:hAnsi="굴림" w:cs="한컴바탕"/>
          <w:sz w:val="22"/>
          <w:szCs w:val="20"/>
        </w:rPr>
      </w:pPr>
      <w:r w:rsidRPr="001250B5">
        <w:rPr>
          <w:rFonts w:ascii="굴림" w:eastAsia="굴림" w:hAnsi="굴림" w:cs="한컴바탕"/>
          <w:sz w:val="22"/>
          <w:szCs w:val="20"/>
        </w:rPr>
        <w:t>20   년       월       일</w:t>
      </w:r>
    </w:p>
    <w:p w:rsidR="005E4B7D" w:rsidRPr="001250B5" w:rsidRDefault="005E4B7D" w:rsidP="005E4B7D">
      <w:pPr>
        <w:widowControl/>
        <w:wordWrap/>
        <w:autoSpaceDE/>
        <w:autoSpaceDN/>
        <w:spacing w:after="0" w:line="288" w:lineRule="auto"/>
        <w:jc w:val="center"/>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roofErr w:type="spellStart"/>
      <w:r w:rsidRPr="001250B5">
        <w:rPr>
          <w:rFonts w:ascii="굴림" w:eastAsia="굴림" w:hAnsi="굴림" w:cs="한컴바탕" w:hint="eastAsia"/>
          <w:sz w:val="22"/>
          <w:szCs w:val="20"/>
        </w:rPr>
        <w:t>ㅇ</w:t>
      </w:r>
      <w:proofErr w:type="spellEnd"/>
      <w:r w:rsidRPr="001250B5">
        <w:rPr>
          <w:rFonts w:ascii="굴림" w:eastAsia="굴림" w:hAnsi="굴림" w:cs="한컴바탕"/>
          <w:sz w:val="22"/>
          <w:szCs w:val="20"/>
        </w:rPr>
        <w:t xml:space="preserve"> 위임자                                 </w:t>
      </w:r>
      <w:proofErr w:type="spellStart"/>
      <w:r w:rsidRPr="001250B5">
        <w:rPr>
          <w:rFonts w:ascii="굴림" w:eastAsia="굴림" w:hAnsi="굴림" w:cs="한컴바탕"/>
          <w:sz w:val="22"/>
          <w:szCs w:val="20"/>
        </w:rPr>
        <w:t>ㅇ</w:t>
      </w:r>
      <w:proofErr w:type="spellEnd"/>
      <w:r w:rsidRPr="001250B5">
        <w:rPr>
          <w:rFonts w:ascii="굴림" w:eastAsia="굴림" w:hAnsi="굴림" w:cs="한컴바탕"/>
          <w:sz w:val="22"/>
          <w:szCs w:val="20"/>
        </w:rPr>
        <w:t xml:space="preserve"> </w:t>
      </w:r>
      <w:proofErr w:type="spellStart"/>
      <w:r w:rsidRPr="001250B5">
        <w:rPr>
          <w:rFonts w:ascii="굴림" w:eastAsia="굴림" w:hAnsi="굴림" w:cs="한컴바탕"/>
          <w:sz w:val="22"/>
          <w:szCs w:val="20"/>
        </w:rPr>
        <w:t>수임자</w:t>
      </w:r>
      <w:proofErr w:type="spellEnd"/>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r w:rsidRPr="001250B5">
        <w:rPr>
          <w:rFonts w:ascii="굴림" w:eastAsia="굴림" w:hAnsi="굴림" w:cs="한컴바탕"/>
          <w:sz w:val="22"/>
          <w:szCs w:val="20"/>
        </w:rPr>
        <w:t xml:space="preserve">   업체명:                                   </w:t>
      </w:r>
      <w:proofErr w:type="gramStart"/>
      <w:r w:rsidRPr="001250B5">
        <w:rPr>
          <w:rFonts w:ascii="굴림" w:eastAsia="굴림" w:hAnsi="굴림" w:cs="한컴바탕"/>
          <w:sz w:val="22"/>
          <w:szCs w:val="20"/>
        </w:rPr>
        <w:t>직책 :</w:t>
      </w:r>
      <w:proofErr w:type="gramEnd"/>
      <w:r w:rsidRPr="001250B5">
        <w:rPr>
          <w:rFonts w:ascii="굴림" w:eastAsia="굴림" w:hAnsi="굴림" w:cs="한컴바탕"/>
          <w:sz w:val="22"/>
          <w:szCs w:val="20"/>
        </w:rPr>
        <w:t xml:space="preserve"> </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r w:rsidRPr="001250B5">
        <w:rPr>
          <w:rFonts w:ascii="굴림" w:eastAsia="굴림" w:hAnsi="굴림" w:cs="한컴바탕"/>
          <w:sz w:val="22"/>
          <w:szCs w:val="20"/>
        </w:rPr>
        <w:t xml:space="preserve">   주소:                                     </w:t>
      </w:r>
      <w:proofErr w:type="gramStart"/>
      <w:r w:rsidRPr="001250B5">
        <w:rPr>
          <w:rFonts w:ascii="굴림" w:eastAsia="굴림" w:hAnsi="굴림" w:cs="한컴바탕"/>
          <w:sz w:val="22"/>
          <w:szCs w:val="20"/>
        </w:rPr>
        <w:t>생년월일 :</w:t>
      </w:r>
      <w:proofErr w:type="gramEnd"/>
      <w:r w:rsidRPr="001250B5">
        <w:rPr>
          <w:rFonts w:ascii="굴림" w:eastAsia="굴림" w:hAnsi="굴림" w:cs="한컴바탕"/>
          <w:sz w:val="22"/>
          <w:szCs w:val="20"/>
        </w:rPr>
        <w:t xml:space="preserve"> </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r w:rsidRPr="001250B5">
        <w:rPr>
          <w:rFonts w:ascii="굴림" w:eastAsia="굴림" w:hAnsi="굴림" w:cs="한컴바탕"/>
          <w:sz w:val="22"/>
          <w:szCs w:val="20"/>
        </w:rPr>
        <w:t xml:space="preserve">   전화번호/FAX/E-Mail                      </w:t>
      </w:r>
      <w:proofErr w:type="gramStart"/>
      <w:r w:rsidRPr="001250B5">
        <w:rPr>
          <w:rFonts w:ascii="굴림" w:eastAsia="굴림" w:hAnsi="굴림" w:cs="한컴바탕"/>
          <w:sz w:val="22"/>
          <w:szCs w:val="20"/>
        </w:rPr>
        <w:t>성명 :</w:t>
      </w:r>
      <w:proofErr w:type="gramEnd"/>
      <w:r w:rsidRPr="001250B5">
        <w:rPr>
          <w:rFonts w:ascii="굴림" w:eastAsia="굴림" w:hAnsi="굴림" w:cs="한컴바탕"/>
          <w:sz w:val="22"/>
          <w:szCs w:val="20"/>
        </w:rPr>
        <w:t xml:space="preserve">                  (인)</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r w:rsidRPr="001250B5">
        <w:rPr>
          <w:rFonts w:ascii="굴림" w:eastAsia="굴림" w:hAnsi="굴림" w:cs="한컴바탕"/>
          <w:sz w:val="22"/>
          <w:szCs w:val="20"/>
        </w:rPr>
        <w:t xml:space="preserve">   대 표 </w:t>
      </w:r>
      <w:proofErr w:type="gramStart"/>
      <w:r w:rsidRPr="001250B5">
        <w:rPr>
          <w:rFonts w:ascii="굴림" w:eastAsia="굴림" w:hAnsi="굴림" w:cs="한컴바탕"/>
          <w:sz w:val="22"/>
          <w:szCs w:val="20"/>
        </w:rPr>
        <w:t>자 :</w:t>
      </w:r>
      <w:proofErr w:type="gramEnd"/>
      <w:r w:rsidRPr="001250B5">
        <w:rPr>
          <w:rFonts w:ascii="굴림" w:eastAsia="굴림" w:hAnsi="굴림" w:cs="한컴바탕"/>
          <w:sz w:val="22"/>
          <w:szCs w:val="20"/>
        </w:rPr>
        <w:t xml:space="preserve">           (인) </w:t>
      </w: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sz w:val="22"/>
          <w:szCs w:val="20"/>
        </w:rPr>
      </w:pPr>
    </w:p>
    <w:p w:rsidR="005E4B7D" w:rsidRPr="001250B5" w:rsidRDefault="005E4B7D" w:rsidP="005E4B7D">
      <w:pPr>
        <w:widowControl/>
        <w:wordWrap/>
        <w:autoSpaceDE/>
        <w:autoSpaceDN/>
        <w:spacing w:after="0" w:line="288" w:lineRule="auto"/>
        <w:rPr>
          <w:rFonts w:ascii="굴림" w:eastAsia="굴림" w:hAnsi="굴림" w:cs="한컴바탕"/>
          <w:b/>
          <w:sz w:val="24"/>
          <w:szCs w:val="20"/>
        </w:rPr>
      </w:pPr>
      <w:r w:rsidRPr="001250B5">
        <w:rPr>
          <w:rFonts w:ascii="굴림" w:eastAsia="굴림" w:hAnsi="굴림" w:cs="한컴바탕" w:hint="eastAsia"/>
          <w:b/>
          <w:sz w:val="24"/>
          <w:szCs w:val="20"/>
        </w:rPr>
        <w:t>방위사업청</w:t>
      </w:r>
      <w:r w:rsidRPr="001250B5">
        <w:rPr>
          <w:rFonts w:ascii="굴림" w:eastAsia="굴림" w:hAnsi="굴림" w:cs="한컴바탕"/>
          <w:b/>
          <w:sz w:val="24"/>
          <w:szCs w:val="20"/>
        </w:rPr>
        <w:t xml:space="preserve"> 계약관 귀하</w:t>
      </w:r>
    </w:p>
    <w:p w:rsidR="005E4B7D" w:rsidRPr="001250B5" w:rsidRDefault="005E4B7D" w:rsidP="005E4B7D">
      <w:pPr>
        <w:widowControl/>
        <w:wordWrap/>
        <w:autoSpaceDE/>
        <w:autoSpaceDN/>
        <w:rPr>
          <w:rFonts w:ascii="굴림" w:eastAsia="굴림" w:hAnsi="굴림" w:cs="한컴바탕"/>
          <w:kern w:val="0"/>
          <w:szCs w:val="20"/>
        </w:rPr>
      </w:pPr>
      <w:r w:rsidRPr="001250B5">
        <w:rPr>
          <w:rFonts w:cs="한컴바탕"/>
          <w:szCs w:val="20"/>
        </w:rPr>
        <w:br w:type="page"/>
      </w:r>
    </w:p>
    <w:p w:rsidR="005E4B7D" w:rsidRPr="001250B5" w:rsidRDefault="005E4B7D" w:rsidP="005E4B7D">
      <w:pPr>
        <w:pStyle w:val="a5"/>
        <w:adjustRightInd w:val="0"/>
        <w:spacing w:line="390" w:lineRule="atLeast"/>
        <w:rPr>
          <w:b/>
          <w:bCs/>
          <w:szCs w:val="20"/>
        </w:rPr>
      </w:pPr>
      <w:r w:rsidRPr="001250B5">
        <w:rPr>
          <w:b/>
          <w:bCs/>
          <w:szCs w:val="20"/>
        </w:rPr>
        <w:lastRenderedPageBreak/>
        <w:t>ANNEX 10</w:t>
      </w:r>
    </w:p>
    <w:p w:rsidR="005E4B7D" w:rsidRPr="001250B5" w:rsidRDefault="005E4B7D" w:rsidP="005E4B7D">
      <w:pPr>
        <w:pStyle w:val="a5"/>
        <w:adjustRightInd w:val="0"/>
        <w:spacing w:line="360" w:lineRule="auto"/>
        <w:jc w:val="center"/>
        <w:rPr>
          <w:b/>
          <w:bCs/>
          <w:sz w:val="20"/>
          <w:szCs w:val="20"/>
        </w:rPr>
      </w:pPr>
      <w:r w:rsidRPr="001250B5">
        <w:rPr>
          <w:rFonts w:hint="eastAsia"/>
          <w:b/>
          <w:bCs/>
          <w:szCs w:val="20"/>
          <w:u w:val="single" w:color="000000"/>
        </w:rPr>
        <w:t>계</w:t>
      </w:r>
      <w:r w:rsidRPr="001250B5">
        <w:rPr>
          <w:b/>
          <w:bCs/>
          <w:szCs w:val="20"/>
          <w:u w:val="single" w:color="000000"/>
        </w:rPr>
        <w:t xml:space="preserve"> </w:t>
      </w:r>
      <w:r w:rsidRPr="001250B5">
        <w:rPr>
          <w:rFonts w:hint="eastAsia"/>
          <w:b/>
          <w:bCs/>
          <w:szCs w:val="20"/>
          <w:u w:val="single" w:color="000000"/>
        </w:rPr>
        <w:t>약</w:t>
      </w:r>
      <w:r w:rsidRPr="001250B5">
        <w:rPr>
          <w:b/>
          <w:bCs/>
          <w:szCs w:val="20"/>
          <w:u w:val="single" w:color="000000"/>
        </w:rPr>
        <w:t xml:space="preserve"> </w:t>
      </w:r>
      <w:r w:rsidRPr="001250B5">
        <w:rPr>
          <w:rFonts w:hint="eastAsia"/>
          <w:b/>
          <w:bCs/>
          <w:szCs w:val="20"/>
          <w:u w:val="single" w:color="000000"/>
        </w:rPr>
        <w:t>이</w:t>
      </w:r>
      <w:r w:rsidRPr="001250B5">
        <w:rPr>
          <w:b/>
          <w:bCs/>
          <w:szCs w:val="20"/>
          <w:u w:val="single" w:color="000000"/>
        </w:rPr>
        <w:t xml:space="preserve"> </w:t>
      </w:r>
      <w:r w:rsidRPr="001250B5">
        <w:rPr>
          <w:rFonts w:hint="eastAsia"/>
          <w:b/>
          <w:bCs/>
          <w:szCs w:val="20"/>
          <w:u w:val="single" w:color="000000"/>
        </w:rPr>
        <w:t>행</w:t>
      </w:r>
      <w:r w:rsidRPr="001250B5">
        <w:rPr>
          <w:b/>
          <w:bCs/>
          <w:szCs w:val="20"/>
          <w:u w:val="single" w:color="000000"/>
        </w:rPr>
        <w:t xml:space="preserve">   </w:t>
      </w:r>
      <w:r w:rsidRPr="001250B5">
        <w:rPr>
          <w:rFonts w:hint="eastAsia"/>
          <w:b/>
          <w:bCs/>
          <w:szCs w:val="20"/>
          <w:u w:val="single" w:color="000000"/>
        </w:rPr>
        <w:t>연</w:t>
      </w:r>
      <w:r w:rsidRPr="001250B5">
        <w:rPr>
          <w:b/>
          <w:bCs/>
          <w:szCs w:val="20"/>
          <w:u w:val="single" w:color="000000"/>
        </w:rPr>
        <w:t xml:space="preserve"> </w:t>
      </w:r>
      <w:r w:rsidRPr="001250B5">
        <w:rPr>
          <w:rFonts w:hint="eastAsia"/>
          <w:b/>
          <w:bCs/>
          <w:szCs w:val="20"/>
          <w:u w:val="single" w:color="000000"/>
        </w:rPr>
        <w:t>대</w:t>
      </w:r>
      <w:r w:rsidRPr="001250B5">
        <w:rPr>
          <w:b/>
          <w:bCs/>
          <w:szCs w:val="20"/>
          <w:u w:val="single" w:color="000000"/>
        </w:rPr>
        <w:t xml:space="preserve"> </w:t>
      </w:r>
      <w:r w:rsidRPr="001250B5">
        <w:rPr>
          <w:rFonts w:hint="eastAsia"/>
          <w:b/>
          <w:bCs/>
          <w:szCs w:val="20"/>
          <w:u w:val="single" w:color="000000"/>
        </w:rPr>
        <w:t>보</w:t>
      </w:r>
      <w:r w:rsidRPr="001250B5">
        <w:rPr>
          <w:b/>
          <w:bCs/>
          <w:szCs w:val="20"/>
          <w:u w:val="single" w:color="000000"/>
        </w:rPr>
        <w:t xml:space="preserve"> </w:t>
      </w:r>
      <w:r w:rsidRPr="001250B5">
        <w:rPr>
          <w:rFonts w:hint="eastAsia"/>
          <w:b/>
          <w:bCs/>
          <w:szCs w:val="20"/>
          <w:u w:val="single" w:color="000000"/>
        </w:rPr>
        <w:t>증</w:t>
      </w:r>
      <w:r w:rsidRPr="001250B5">
        <w:rPr>
          <w:b/>
          <w:bCs/>
          <w:szCs w:val="20"/>
          <w:u w:val="single" w:color="000000"/>
        </w:rPr>
        <w:t xml:space="preserve"> </w:t>
      </w:r>
      <w:r w:rsidRPr="001250B5">
        <w:rPr>
          <w:rFonts w:hint="eastAsia"/>
          <w:b/>
          <w:bCs/>
          <w:szCs w:val="20"/>
          <w:u w:val="single" w:color="000000"/>
        </w:rPr>
        <w:t>서</w:t>
      </w:r>
      <w:r w:rsidRPr="001250B5">
        <w:rPr>
          <w:b/>
          <w:bCs/>
          <w:szCs w:val="20"/>
        </w:rPr>
        <w:t xml:space="preserve"> </w:t>
      </w:r>
    </w:p>
    <w:p w:rsidR="005E4B7D" w:rsidRPr="001250B5" w:rsidRDefault="005E4B7D" w:rsidP="005E4B7D">
      <w:pPr>
        <w:pStyle w:val="a5"/>
        <w:adjustRightInd w:val="0"/>
        <w:spacing w:line="360" w:lineRule="auto"/>
        <w:jc w:val="center"/>
        <w:rPr>
          <w:sz w:val="22"/>
          <w:szCs w:val="20"/>
        </w:rPr>
      </w:pPr>
      <w:r w:rsidRPr="001250B5">
        <w:rPr>
          <w:sz w:val="22"/>
          <w:szCs w:val="20"/>
        </w:rPr>
        <w:t>(</w:t>
      </w:r>
      <w:r w:rsidRPr="001250B5">
        <w:rPr>
          <w:rFonts w:hint="eastAsia"/>
          <w:sz w:val="22"/>
          <w:szCs w:val="20"/>
        </w:rPr>
        <w:t>군수품무역대리업체가</w:t>
      </w:r>
      <w:r w:rsidRPr="001250B5">
        <w:rPr>
          <w:sz w:val="22"/>
          <w:szCs w:val="20"/>
        </w:rPr>
        <w:t xml:space="preserve"> </w:t>
      </w:r>
      <w:r w:rsidRPr="001250B5">
        <w:rPr>
          <w:rFonts w:hint="eastAsia"/>
          <w:sz w:val="22"/>
          <w:szCs w:val="20"/>
        </w:rPr>
        <w:t>계약이행</w:t>
      </w:r>
      <w:r w:rsidRPr="001250B5">
        <w:rPr>
          <w:sz w:val="22"/>
          <w:szCs w:val="20"/>
        </w:rPr>
        <w:t xml:space="preserve"> </w:t>
      </w:r>
      <w:r w:rsidRPr="001250B5">
        <w:rPr>
          <w:rFonts w:hint="eastAsia"/>
          <w:sz w:val="22"/>
          <w:szCs w:val="20"/>
        </w:rPr>
        <w:t>연대보증시</w:t>
      </w:r>
      <w:r w:rsidRPr="001250B5">
        <w:rPr>
          <w:sz w:val="22"/>
          <w:szCs w:val="20"/>
        </w:rPr>
        <w:t>)</w:t>
      </w:r>
    </w:p>
    <w:p w:rsidR="005E4B7D" w:rsidRPr="001250B5" w:rsidRDefault="005E4B7D" w:rsidP="005E4B7D">
      <w:pPr>
        <w:pStyle w:val="a5"/>
        <w:adjustRightInd w:val="0"/>
        <w:spacing w:line="288" w:lineRule="auto"/>
        <w:jc w:val="center"/>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rFonts w:hint="eastAsia"/>
          <w:sz w:val="22"/>
          <w:szCs w:val="20"/>
        </w:rPr>
        <w:t>계약번호</w:t>
      </w:r>
      <w:r w:rsidRPr="001250B5">
        <w:rPr>
          <w:sz w:val="22"/>
          <w:szCs w:val="20"/>
        </w:rPr>
        <w:t xml:space="preserve"> :</w:t>
      </w:r>
      <w:proofErr w:type="gramEnd"/>
      <w:r w:rsidRPr="001250B5">
        <w:rPr>
          <w:sz w:val="22"/>
          <w:szCs w:val="20"/>
        </w:rPr>
        <w:t xml:space="preserve">  KFX-DAPA-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rFonts w:hint="eastAsia"/>
          <w:sz w:val="22"/>
          <w:szCs w:val="20"/>
        </w:rPr>
        <w:t>계약금액</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rFonts w:hint="eastAsia"/>
          <w:sz w:val="22"/>
          <w:szCs w:val="20"/>
        </w:rPr>
        <w:t>계약내용</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rFonts w:hint="eastAsia"/>
          <w:sz w:val="22"/>
          <w:szCs w:val="20"/>
        </w:rPr>
        <w:t>계약업체명</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r w:rsidRPr="001250B5">
        <w:rPr>
          <w:rFonts w:hint="eastAsia"/>
          <w:sz w:val="22"/>
          <w:szCs w:val="20"/>
        </w:rPr>
        <w:t>계약업체</w:t>
      </w:r>
      <w:r w:rsidRPr="001250B5">
        <w:rPr>
          <w:sz w:val="22"/>
          <w:szCs w:val="20"/>
        </w:rPr>
        <w:t xml:space="preserve"> </w:t>
      </w:r>
      <w:proofErr w:type="gramStart"/>
      <w:r w:rsidRPr="001250B5">
        <w:rPr>
          <w:rFonts w:hint="eastAsia"/>
          <w:sz w:val="22"/>
          <w:szCs w:val="20"/>
        </w:rPr>
        <w:t>주소</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pStyle w:val="a5"/>
        <w:adjustRightInd w:val="0"/>
        <w:spacing w:line="288" w:lineRule="auto"/>
        <w:jc w:val="both"/>
        <w:rPr>
          <w:sz w:val="22"/>
          <w:szCs w:val="20"/>
        </w:rPr>
      </w:pPr>
      <w:proofErr w:type="spellStart"/>
      <w:r w:rsidRPr="001250B5">
        <w:rPr>
          <w:rFonts w:hint="eastAsia"/>
          <w:sz w:val="22"/>
          <w:szCs w:val="20"/>
        </w:rPr>
        <w:t>ㅇ</w:t>
      </w:r>
      <w:proofErr w:type="spellEnd"/>
      <w:r w:rsidRPr="001250B5">
        <w:rPr>
          <w:sz w:val="22"/>
          <w:szCs w:val="20"/>
        </w:rPr>
        <w:t xml:space="preserve"> </w:t>
      </w:r>
      <w:r w:rsidRPr="001250B5">
        <w:rPr>
          <w:rFonts w:hint="eastAsia"/>
          <w:sz w:val="22"/>
          <w:szCs w:val="20"/>
        </w:rPr>
        <w:t>계약업체</w:t>
      </w:r>
      <w:r w:rsidRPr="001250B5">
        <w:rPr>
          <w:sz w:val="22"/>
          <w:szCs w:val="20"/>
        </w:rPr>
        <w:t xml:space="preserve"> </w:t>
      </w:r>
      <w:proofErr w:type="gramStart"/>
      <w:r w:rsidRPr="001250B5">
        <w:rPr>
          <w:rFonts w:hint="eastAsia"/>
          <w:sz w:val="22"/>
          <w:szCs w:val="20"/>
        </w:rPr>
        <w:t>대표</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jc w:val="both"/>
        <w:rPr>
          <w:sz w:val="22"/>
          <w:szCs w:val="20"/>
        </w:rPr>
      </w:pPr>
    </w:p>
    <w:p w:rsidR="005E4B7D" w:rsidRPr="001250B5" w:rsidRDefault="005E4B7D" w:rsidP="005E4B7D">
      <w:pPr>
        <w:wordWrap/>
        <w:adjustRightInd w:val="0"/>
        <w:snapToGrid w:val="0"/>
        <w:spacing w:after="0" w:line="288" w:lineRule="auto"/>
        <w:ind w:left="400" w:hanging="400"/>
        <w:jc w:val="left"/>
        <w:textAlignment w:val="baseline"/>
        <w:rPr>
          <w:rFonts w:ascii="굴림" w:eastAsia="굴림" w:hAnsi="굴림" w:cs="굴림"/>
          <w:kern w:val="0"/>
          <w:sz w:val="22"/>
          <w:szCs w:val="20"/>
        </w:rPr>
      </w:pPr>
    </w:p>
    <w:p w:rsidR="005E4B7D" w:rsidRPr="001250B5" w:rsidRDefault="005E4B7D" w:rsidP="005E4B7D">
      <w:pPr>
        <w:wordWrap/>
        <w:adjustRightInd w:val="0"/>
        <w:snapToGrid w:val="0"/>
        <w:spacing w:after="0" w:line="288" w:lineRule="auto"/>
        <w:jc w:val="left"/>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본인은</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상기</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계약과</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관련하여</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아래와</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같이</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서약합니다</w:t>
      </w:r>
      <w:r w:rsidRPr="001250B5">
        <w:rPr>
          <w:rFonts w:ascii="굴림" w:eastAsia="굴림" w:hAnsi="굴림" w:cs="굴림"/>
          <w:kern w:val="0"/>
          <w:sz w:val="22"/>
          <w:szCs w:val="20"/>
        </w:rPr>
        <w:t>.</w:t>
      </w:r>
    </w:p>
    <w:p w:rsidR="005E4B7D" w:rsidRPr="001250B5" w:rsidRDefault="005E4B7D" w:rsidP="005E4B7D">
      <w:pPr>
        <w:wordWrap/>
        <w:adjustRightInd w:val="0"/>
        <w:snapToGrid w:val="0"/>
        <w:spacing w:after="0" w:line="288" w:lineRule="auto"/>
        <w:ind w:left="400" w:hanging="400"/>
        <w:jc w:val="left"/>
        <w:textAlignment w:val="baseline"/>
        <w:rPr>
          <w:rFonts w:ascii="굴림" w:eastAsia="굴림" w:hAnsi="굴림" w:cs="굴림"/>
          <w:kern w:val="0"/>
          <w:sz w:val="22"/>
          <w:szCs w:val="20"/>
        </w:rPr>
      </w:pPr>
    </w:p>
    <w:p w:rsidR="005E4B7D" w:rsidRPr="001250B5" w:rsidRDefault="005E4B7D" w:rsidP="005E4B7D">
      <w:pPr>
        <w:wordWrap/>
        <w:adjustRightInd w:val="0"/>
        <w:snapToGrid w:val="0"/>
        <w:spacing w:after="0" w:line="288" w:lineRule="auto"/>
        <w:ind w:left="196" w:hanging="196"/>
        <w:textAlignment w:val="baseline"/>
        <w:rPr>
          <w:rFonts w:ascii="굴림" w:eastAsia="굴림" w:hAnsi="굴림" w:cs="굴림"/>
          <w:kern w:val="0"/>
          <w:sz w:val="22"/>
          <w:szCs w:val="20"/>
        </w:rPr>
      </w:pP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상기</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계약에</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관하여</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계약업체의</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계약불이행시</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계약업체와</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연대하여</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책임을</w:t>
      </w:r>
      <w:r w:rsidRPr="001250B5">
        <w:rPr>
          <w:rFonts w:ascii="굴림" w:eastAsia="굴림" w:hAnsi="굴림" w:cs="굴림"/>
          <w:kern w:val="0"/>
          <w:sz w:val="22"/>
          <w:szCs w:val="20"/>
        </w:rPr>
        <w:t xml:space="preserve"> </w:t>
      </w:r>
      <w:r w:rsidRPr="001250B5">
        <w:rPr>
          <w:rFonts w:ascii="굴림" w:eastAsia="굴림" w:hAnsi="굴림" w:cs="굴림" w:hint="eastAsia"/>
          <w:kern w:val="0"/>
          <w:sz w:val="22"/>
          <w:szCs w:val="20"/>
        </w:rPr>
        <w:t>진다</w:t>
      </w:r>
      <w:r w:rsidRPr="001250B5">
        <w:rPr>
          <w:rFonts w:ascii="굴림" w:eastAsia="굴림" w:hAnsi="굴림" w:cs="굴림"/>
          <w:kern w:val="0"/>
          <w:sz w:val="22"/>
          <w:szCs w:val="20"/>
        </w:rPr>
        <w:t>(</w:t>
      </w:r>
      <w:r w:rsidRPr="001250B5">
        <w:rPr>
          <w:rFonts w:ascii="굴림" w:eastAsia="굴림" w:hAnsi="굴림" w:cs="굴림" w:hint="eastAsia"/>
          <w:kern w:val="0"/>
          <w:sz w:val="22"/>
          <w:szCs w:val="20"/>
        </w:rPr>
        <w:t>품질보증에</w:t>
      </w:r>
      <w:r w:rsidRPr="001250B5">
        <w:rPr>
          <w:rFonts w:ascii="굴림" w:eastAsia="굴림" w:hAnsi="굴림" w:cs="굴림"/>
          <w:kern w:val="0"/>
          <w:sz w:val="22"/>
          <w:szCs w:val="20"/>
        </w:rPr>
        <w:t xml:space="preserve">     </w:t>
      </w:r>
      <w:r w:rsidRPr="001250B5">
        <w:rPr>
          <w:rFonts w:ascii="굴림" w:eastAsia="굴림" w:hAnsi="굴림" w:hint="eastAsia"/>
          <w:sz w:val="22"/>
          <w:szCs w:val="20"/>
        </w:rPr>
        <w:t>관한</w:t>
      </w:r>
      <w:r w:rsidRPr="001250B5">
        <w:rPr>
          <w:rFonts w:ascii="굴림" w:eastAsia="굴림" w:hAnsi="굴림"/>
          <w:sz w:val="22"/>
          <w:szCs w:val="20"/>
        </w:rPr>
        <w:t xml:space="preserve"> </w:t>
      </w:r>
      <w:r w:rsidRPr="001250B5">
        <w:rPr>
          <w:rFonts w:ascii="굴림" w:eastAsia="굴림" w:hAnsi="굴림" w:hint="eastAsia"/>
          <w:sz w:val="22"/>
          <w:szCs w:val="20"/>
        </w:rPr>
        <w:t>책임을</w:t>
      </w:r>
      <w:r w:rsidRPr="001250B5">
        <w:rPr>
          <w:rFonts w:ascii="굴림" w:eastAsia="굴림" w:hAnsi="굴림"/>
          <w:sz w:val="22"/>
          <w:szCs w:val="20"/>
        </w:rPr>
        <w:t xml:space="preserve"> </w:t>
      </w:r>
      <w:r w:rsidRPr="001250B5">
        <w:rPr>
          <w:rFonts w:ascii="굴림" w:eastAsia="굴림" w:hAnsi="굴림" w:hint="eastAsia"/>
          <w:sz w:val="22"/>
          <w:szCs w:val="20"/>
        </w:rPr>
        <w:t>포함한다</w:t>
      </w:r>
      <w:r w:rsidRPr="001250B5">
        <w:rPr>
          <w:rFonts w:ascii="굴림" w:eastAsia="굴림" w:hAnsi="굴림"/>
          <w:sz w:val="22"/>
          <w:szCs w:val="20"/>
        </w:rPr>
        <w:t>).</w:t>
      </w:r>
    </w:p>
    <w:p w:rsidR="005E4B7D" w:rsidRPr="001250B5" w:rsidRDefault="005E4B7D" w:rsidP="005E4B7D">
      <w:pPr>
        <w:pStyle w:val="a5"/>
        <w:tabs>
          <w:tab w:val="left" w:pos="550"/>
        </w:tabs>
        <w:adjustRightInd w:val="0"/>
        <w:spacing w:line="288" w:lineRule="auto"/>
        <w:ind w:left="360" w:firstLine="225"/>
        <w:jc w:val="both"/>
        <w:rPr>
          <w:sz w:val="22"/>
          <w:szCs w:val="20"/>
        </w:rPr>
      </w:pPr>
      <w:r w:rsidRPr="001250B5">
        <w:rPr>
          <w:sz w:val="22"/>
          <w:szCs w:val="20"/>
        </w:rPr>
        <w:br/>
        <w:t xml:space="preserve">                           20    </w:t>
      </w:r>
      <w:r w:rsidRPr="001250B5">
        <w:rPr>
          <w:rFonts w:hint="eastAsia"/>
          <w:sz w:val="22"/>
          <w:szCs w:val="20"/>
        </w:rPr>
        <w:t>년</w:t>
      </w:r>
      <w:r w:rsidRPr="001250B5">
        <w:rPr>
          <w:sz w:val="22"/>
          <w:szCs w:val="20"/>
        </w:rPr>
        <w:t xml:space="preserve">     </w:t>
      </w:r>
      <w:r w:rsidRPr="001250B5">
        <w:rPr>
          <w:rFonts w:hint="eastAsia"/>
          <w:sz w:val="22"/>
          <w:szCs w:val="20"/>
        </w:rPr>
        <w:t>월</w:t>
      </w:r>
      <w:r w:rsidRPr="001250B5">
        <w:rPr>
          <w:sz w:val="22"/>
          <w:szCs w:val="20"/>
        </w:rPr>
        <w:t xml:space="preserve">    </w:t>
      </w:r>
      <w:r w:rsidRPr="001250B5">
        <w:rPr>
          <w:rFonts w:hint="eastAsia"/>
          <w:sz w:val="22"/>
          <w:szCs w:val="20"/>
        </w:rPr>
        <w:t>일</w:t>
      </w:r>
      <w:r w:rsidRPr="001250B5">
        <w:rPr>
          <w:sz w:val="22"/>
          <w:szCs w:val="20"/>
        </w:rPr>
        <w:t xml:space="preserve"> </w:t>
      </w:r>
    </w:p>
    <w:p w:rsidR="005E4B7D" w:rsidRPr="001250B5" w:rsidRDefault="005E4B7D" w:rsidP="005E4B7D">
      <w:pPr>
        <w:pStyle w:val="a5"/>
        <w:tabs>
          <w:tab w:val="left" w:pos="550"/>
        </w:tabs>
        <w:adjustRightInd w:val="0"/>
        <w:spacing w:line="288" w:lineRule="auto"/>
        <w:ind w:left="360"/>
        <w:jc w:val="both"/>
        <w:rPr>
          <w:sz w:val="22"/>
          <w:szCs w:val="20"/>
        </w:rPr>
      </w:pPr>
    </w:p>
    <w:p w:rsidR="005E4B7D" w:rsidRPr="001250B5" w:rsidRDefault="005E4B7D" w:rsidP="005E4B7D">
      <w:pPr>
        <w:pStyle w:val="a5"/>
        <w:tabs>
          <w:tab w:val="left" w:pos="550"/>
        </w:tabs>
        <w:adjustRightInd w:val="0"/>
        <w:spacing w:line="288" w:lineRule="auto"/>
        <w:ind w:left="360"/>
        <w:jc w:val="both"/>
        <w:rPr>
          <w:sz w:val="22"/>
          <w:szCs w:val="20"/>
        </w:rPr>
      </w:pPr>
    </w:p>
    <w:p w:rsidR="005E4B7D" w:rsidRPr="001250B5" w:rsidRDefault="005E4B7D" w:rsidP="005E4B7D">
      <w:pPr>
        <w:pStyle w:val="a5"/>
        <w:adjustRightInd w:val="0"/>
        <w:spacing w:line="288" w:lineRule="auto"/>
        <w:ind w:left="2900"/>
        <w:jc w:val="both"/>
        <w:rPr>
          <w:sz w:val="22"/>
          <w:szCs w:val="20"/>
        </w:rPr>
      </w:pPr>
      <w:proofErr w:type="spellStart"/>
      <w:r w:rsidRPr="001250B5">
        <w:rPr>
          <w:rFonts w:hint="eastAsia"/>
          <w:sz w:val="22"/>
          <w:szCs w:val="20"/>
        </w:rPr>
        <w:t>ㅇ</w:t>
      </w:r>
      <w:proofErr w:type="spellEnd"/>
      <w:r w:rsidRPr="001250B5">
        <w:rPr>
          <w:sz w:val="22"/>
          <w:szCs w:val="20"/>
        </w:rPr>
        <w:t xml:space="preserve"> </w:t>
      </w:r>
      <w:proofErr w:type="gramStart"/>
      <w:r w:rsidRPr="001250B5">
        <w:rPr>
          <w:rFonts w:hint="eastAsia"/>
          <w:sz w:val="22"/>
          <w:szCs w:val="20"/>
        </w:rPr>
        <w:t>연대보증인</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ind w:left="2900"/>
        <w:jc w:val="both"/>
        <w:rPr>
          <w:sz w:val="22"/>
          <w:szCs w:val="20"/>
        </w:rPr>
      </w:pPr>
    </w:p>
    <w:p w:rsidR="005E4B7D" w:rsidRPr="001250B5" w:rsidRDefault="005E4B7D" w:rsidP="005E4B7D">
      <w:pPr>
        <w:pStyle w:val="a5"/>
        <w:adjustRightInd w:val="0"/>
        <w:spacing w:line="288" w:lineRule="auto"/>
        <w:ind w:left="3000"/>
        <w:jc w:val="both"/>
        <w:rPr>
          <w:sz w:val="22"/>
          <w:szCs w:val="20"/>
        </w:rPr>
      </w:pPr>
      <w:proofErr w:type="spellStart"/>
      <w:r w:rsidRPr="001250B5">
        <w:rPr>
          <w:rFonts w:hint="eastAsia"/>
          <w:sz w:val="22"/>
          <w:szCs w:val="20"/>
        </w:rPr>
        <w:t>ㆍ</w:t>
      </w:r>
      <w:proofErr w:type="spellEnd"/>
      <w:r w:rsidRPr="001250B5">
        <w:rPr>
          <w:sz w:val="22"/>
          <w:szCs w:val="20"/>
        </w:rPr>
        <w:t xml:space="preserve"> </w:t>
      </w:r>
      <w:r w:rsidRPr="001250B5">
        <w:rPr>
          <w:rFonts w:hint="eastAsia"/>
          <w:sz w:val="22"/>
          <w:szCs w:val="20"/>
        </w:rPr>
        <w:t>업</w:t>
      </w:r>
      <w:r w:rsidRPr="001250B5">
        <w:rPr>
          <w:sz w:val="22"/>
          <w:szCs w:val="20"/>
        </w:rPr>
        <w:t xml:space="preserve"> </w:t>
      </w:r>
      <w:r w:rsidRPr="001250B5">
        <w:rPr>
          <w:rFonts w:hint="eastAsia"/>
          <w:sz w:val="22"/>
          <w:szCs w:val="20"/>
        </w:rPr>
        <w:t>체</w:t>
      </w:r>
      <w:r w:rsidRPr="001250B5">
        <w:rPr>
          <w:sz w:val="22"/>
          <w:szCs w:val="20"/>
        </w:rPr>
        <w:t xml:space="preserve"> </w:t>
      </w:r>
      <w:proofErr w:type="gramStart"/>
      <w:r w:rsidRPr="001250B5">
        <w:rPr>
          <w:rFonts w:hint="eastAsia"/>
          <w:sz w:val="22"/>
          <w:szCs w:val="20"/>
        </w:rPr>
        <w:t>명</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roofErr w:type="spellStart"/>
      <w:r w:rsidRPr="001250B5">
        <w:rPr>
          <w:rFonts w:hint="eastAsia"/>
          <w:sz w:val="22"/>
          <w:szCs w:val="20"/>
        </w:rPr>
        <w:t>ㆍ</w:t>
      </w:r>
      <w:proofErr w:type="spellEnd"/>
      <w:r w:rsidRPr="001250B5">
        <w:rPr>
          <w:sz w:val="22"/>
          <w:szCs w:val="20"/>
        </w:rPr>
        <w:t xml:space="preserve"> </w:t>
      </w:r>
      <w:r w:rsidRPr="001250B5">
        <w:rPr>
          <w:rFonts w:hint="eastAsia"/>
          <w:sz w:val="22"/>
          <w:szCs w:val="20"/>
        </w:rPr>
        <w:t>주</w:t>
      </w:r>
      <w:r w:rsidRPr="001250B5">
        <w:rPr>
          <w:sz w:val="22"/>
          <w:szCs w:val="20"/>
        </w:rPr>
        <w:t xml:space="preserve">    </w:t>
      </w:r>
      <w:proofErr w:type="gramStart"/>
      <w:r w:rsidRPr="001250B5">
        <w:rPr>
          <w:rFonts w:hint="eastAsia"/>
          <w:sz w:val="22"/>
          <w:szCs w:val="20"/>
        </w:rPr>
        <w:t>소</w:t>
      </w:r>
      <w:r w:rsidRPr="001250B5">
        <w:rPr>
          <w:sz w:val="22"/>
          <w:szCs w:val="20"/>
        </w:rPr>
        <w:t xml:space="preserve"> :</w:t>
      </w:r>
      <w:proofErr w:type="gramEnd"/>
      <w:r w:rsidRPr="001250B5">
        <w:rPr>
          <w:sz w:val="22"/>
          <w:szCs w:val="20"/>
        </w:rPr>
        <w:t xml:space="preserve"> </w:t>
      </w: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roofErr w:type="spellStart"/>
      <w:r w:rsidRPr="001250B5">
        <w:rPr>
          <w:rFonts w:hint="eastAsia"/>
          <w:sz w:val="22"/>
          <w:szCs w:val="20"/>
        </w:rPr>
        <w:t>ㆍ</w:t>
      </w:r>
      <w:proofErr w:type="spellEnd"/>
      <w:r w:rsidRPr="001250B5">
        <w:rPr>
          <w:sz w:val="22"/>
          <w:szCs w:val="20"/>
        </w:rPr>
        <w:t xml:space="preserve"> </w:t>
      </w:r>
      <w:r w:rsidRPr="001250B5">
        <w:rPr>
          <w:rFonts w:hint="eastAsia"/>
          <w:sz w:val="22"/>
          <w:szCs w:val="20"/>
        </w:rPr>
        <w:t>전화번호</w:t>
      </w:r>
      <w:r w:rsidRPr="001250B5">
        <w:rPr>
          <w:sz w:val="22"/>
          <w:szCs w:val="20"/>
        </w:rPr>
        <w:t>/</w:t>
      </w:r>
      <w:r w:rsidRPr="001250B5">
        <w:rPr>
          <w:rFonts w:hint="eastAsia"/>
          <w:sz w:val="22"/>
          <w:szCs w:val="20"/>
        </w:rPr>
        <w:t>팩스</w:t>
      </w:r>
      <w:r w:rsidRPr="001250B5">
        <w:rPr>
          <w:sz w:val="22"/>
          <w:szCs w:val="20"/>
        </w:rPr>
        <w:t>/</w:t>
      </w:r>
      <w:proofErr w:type="gramStart"/>
      <w:r w:rsidRPr="001250B5">
        <w:rPr>
          <w:sz w:val="22"/>
          <w:szCs w:val="20"/>
        </w:rPr>
        <w:t>E-Mail :</w:t>
      </w:r>
      <w:proofErr w:type="gramEnd"/>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roofErr w:type="spellStart"/>
      <w:r w:rsidRPr="001250B5">
        <w:rPr>
          <w:rFonts w:hint="eastAsia"/>
          <w:sz w:val="22"/>
          <w:szCs w:val="20"/>
        </w:rPr>
        <w:t>ㆍ</w:t>
      </w:r>
      <w:proofErr w:type="spellEnd"/>
      <w:r w:rsidRPr="001250B5">
        <w:rPr>
          <w:sz w:val="22"/>
          <w:szCs w:val="20"/>
        </w:rPr>
        <w:t xml:space="preserve"> </w:t>
      </w:r>
      <w:proofErr w:type="gramStart"/>
      <w:r w:rsidRPr="001250B5">
        <w:rPr>
          <w:rFonts w:hint="eastAsia"/>
          <w:sz w:val="22"/>
          <w:szCs w:val="20"/>
        </w:rPr>
        <w:t>대표자</w:t>
      </w:r>
      <w:r w:rsidRPr="001250B5">
        <w:rPr>
          <w:sz w:val="22"/>
          <w:szCs w:val="20"/>
        </w:rPr>
        <w:t xml:space="preserve"> :</w:t>
      </w:r>
      <w:proofErr w:type="gramEnd"/>
      <w:r w:rsidRPr="001250B5">
        <w:rPr>
          <w:sz w:val="22"/>
          <w:szCs w:val="20"/>
        </w:rPr>
        <w:t xml:space="preserve">                       (</w:t>
      </w:r>
      <w:r w:rsidRPr="001250B5">
        <w:rPr>
          <w:rFonts w:hint="eastAsia"/>
          <w:sz w:val="22"/>
          <w:szCs w:val="20"/>
        </w:rPr>
        <w:t>인</w:t>
      </w:r>
      <w:r w:rsidRPr="001250B5">
        <w:rPr>
          <w:sz w:val="22"/>
          <w:szCs w:val="20"/>
        </w:rPr>
        <w:t xml:space="preserve">) </w:t>
      </w: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ind w:left="3000"/>
        <w:jc w:val="both"/>
        <w:rPr>
          <w:sz w:val="22"/>
          <w:szCs w:val="20"/>
        </w:rPr>
      </w:pPr>
    </w:p>
    <w:p w:rsidR="005E4B7D" w:rsidRPr="001250B5" w:rsidRDefault="005E4B7D" w:rsidP="005E4B7D">
      <w:pPr>
        <w:pStyle w:val="a5"/>
        <w:adjustRightInd w:val="0"/>
        <w:spacing w:line="288" w:lineRule="auto"/>
        <w:rPr>
          <w:b/>
          <w:bCs/>
          <w:sz w:val="22"/>
          <w:szCs w:val="20"/>
        </w:rPr>
      </w:pPr>
      <w:r w:rsidRPr="001250B5">
        <w:rPr>
          <w:rFonts w:hint="eastAsia"/>
          <w:b/>
          <w:bCs/>
          <w:sz w:val="22"/>
          <w:szCs w:val="20"/>
        </w:rPr>
        <w:t>방위사업청</w:t>
      </w:r>
      <w:r w:rsidRPr="001250B5">
        <w:rPr>
          <w:b/>
          <w:bCs/>
          <w:sz w:val="22"/>
          <w:szCs w:val="20"/>
        </w:rPr>
        <w:t xml:space="preserve"> </w:t>
      </w:r>
      <w:r w:rsidRPr="001250B5">
        <w:rPr>
          <w:rFonts w:hint="eastAsia"/>
          <w:b/>
          <w:bCs/>
          <w:sz w:val="22"/>
          <w:szCs w:val="20"/>
        </w:rPr>
        <w:t>계약관</w:t>
      </w:r>
      <w:r w:rsidRPr="001250B5">
        <w:rPr>
          <w:b/>
          <w:bCs/>
          <w:sz w:val="22"/>
          <w:szCs w:val="20"/>
        </w:rPr>
        <w:t xml:space="preserve"> </w:t>
      </w:r>
      <w:r w:rsidRPr="001250B5">
        <w:rPr>
          <w:rFonts w:hint="eastAsia"/>
          <w:b/>
          <w:bCs/>
          <w:sz w:val="22"/>
          <w:szCs w:val="20"/>
        </w:rPr>
        <w:t>귀하</w:t>
      </w:r>
    </w:p>
    <w:p w:rsidR="005E4B7D" w:rsidRPr="001250B5" w:rsidRDefault="005E4B7D" w:rsidP="005E4B7D">
      <w:pPr>
        <w:pStyle w:val="a4"/>
        <w:rPr>
          <w:rFonts w:ascii="굴림"/>
          <w:b/>
          <w:bCs/>
          <w:color w:val="auto"/>
          <w:kern w:val="24"/>
          <w:u w:val="single" w:color="000000"/>
        </w:rPr>
      </w:pPr>
      <w:r w:rsidRPr="001250B5">
        <w:rPr>
          <w:rFonts w:ascii="굴림" w:cs="한컴바탕"/>
          <w:color w:val="auto"/>
        </w:rPr>
        <w:br w:type="page"/>
      </w:r>
    </w:p>
    <w:p w:rsidR="005E4B7D" w:rsidRPr="001250B5" w:rsidRDefault="005E4B7D" w:rsidP="005E4B7D">
      <w:pPr>
        <w:pStyle w:val="a4"/>
        <w:rPr>
          <w:rFonts w:ascii="굴림"/>
          <w:b/>
          <w:bCs/>
          <w:color w:val="auto"/>
          <w:kern w:val="24"/>
          <w:sz w:val="24"/>
        </w:rPr>
      </w:pPr>
      <w:r w:rsidRPr="001250B5">
        <w:rPr>
          <w:rFonts w:ascii="굴림"/>
          <w:b/>
          <w:bCs/>
          <w:color w:val="auto"/>
          <w:kern w:val="24"/>
          <w:sz w:val="24"/>
        </w:rPr>
        <w:lastRenderedPageBreak/>
        <w:t>ANNEX 11</w:t>
      </w:r>
    </w:p>
    <w:p w:rsidR="005E4B7D" w:rsidRPr="007D5C81" w:rsidRDefault="005E4B7D" w:rsidP="005E4B7D">
      <w:pPr>
        <w:pStyle w:val="11"/>
        <w:widowControl/>
        <w:wordWrap/>
        <w:autoSpaceDE/>
        <w:snapToGrid w:val="0"/>
        <w:spacing w:line="320" w:lineRule="exact"/>
        <w:jc w:val="center"/>
        <w:rPr>
          <w:rFonts w:ascii="굴림"/>
          <w:b/>
          <w:color w:val="auto"/>
          <w:sz w:val="24"/>
          <w:szCs w:val="24"/>
        </w:rPr>
      </w:pPr>
      <w:bookmarkStart w:id="1" w:name="_Hlk184842597"/>
      <w:proofErr w:type="spellStart"/>
      <w:r w:rsidRPr="007D5C81">
        <w:rPr>
          <w:rFonts w:ascii="굴림" w:hint="eastAsia"/>
          <w:b/>
          <w:bCs/>
          <w:color w:val="auto"/>
          <w:sz w:val="24"/>
          <w:szCs w:val="24"/>
          <w:u w:val="single" w:color="000000"/>
        </w:rPr>
        <w:t>청렴</w:t>
      </w:r>
      <w:r w:rsidRPr="007D5C81">
        <w:rPr>
          <w:rFonts w:ascii="굴림" w:cs="MS Gothic" w:hint="eastAsia"/>
          <w:b/>
          <w:color w:val="auto"/>
          <w:sz w:val="24"/>
          <w:szCs w:val="24"/>
          <w:u w:val="single" w:color="000000"/>
        </w:rPr>
        <w:t>·</w:t>
      </w:r>
      <w:r w:rsidRPr="007D5C81">
        <w:rPr>
          <w:rFonts w:ascii="굴림" w:hint="eastAsia"/>
          <w:b/>
          <w:color w:val="auto"/>
          <w:sz w:val="24"/>
          <w:szCs w:val="24"/>
          <w:u w:val="single" w:color="000000"/>
        </w:rPr>
        <w:t>공정계약</w:t>
      </w:r>
      <w:proofErr w:type="spellEnd"/>
      <w:r w:rsidRPr="007D5C81">
        <w:rPr>
          <w:rFonts w:ascii="굴림" w:hint="eastAsia"/>
          <w:b/>
          <w:color w:val="auto"/>
          <w:sz w:val="24"/>
          <w:szCs w:val="24"/>
          <w:u w:val="single" w:color="000000"/>
        </w:rPr>
        <w:t xml:space="preserve"> </w:t>
      </w:r>
      <w:r w:rsidRPr="007D5C81">
        <w:rPr>
          <w:rFonts w:ascii="굴림" w:hint="eastAsia"/>
          <w:b/>
          <w:bCs/>
          <w:color w:val="auto"/>
          <w:sz w:val="24"/>
          <w:szCs w:val="24"/>
          <w:u w:val="single" w:color="000000"/>
        </w:rPr>
        <w:t>이행서약서</w:t>
      </w:r>
    </w:p>
    <w:p w:rsidR="005E4B7D" w:rsidRPr="007D5C81" w:rsidRDefault="005E4B7D" w:rsidP="005E4B7D">
      <w:pPr>
        <w:pStyle w:val="12"/>
        <w:wordWrap/>
        <w:snapToGrid w:val="0"/>
        <w:spacing w:after="0" w:line="320" w:lineRule="exact"/>
        <w:jc w:val="center"/>
        <w:rPr>
          <w:rFonts w:ascii="굴림"/>
          <w:color w:val="auto"/>
          <w:sz w:val="24"/>
          <w:szCs w:val="24"/>
        </w:rPr>
      </w:pPr>
      <w:bookmarkStart w:id="2" w:name="_Hlk184995673"/>
      <w:r w:rsidRPr="007D5C81">
        <w:rPr>
          <w:rFonts w:ascii="굴림"/>
          <w:color w:val="auto"/>
          <w:kern w:val="0"/>
          <w:sz w:val="24"/>
          <w:szCs w:val="24"/>
        </w:rPr>
        <w:t xml:space="preserve">DAPA </w:t>
      </w:r>
      <w:r w:rsidRPr="007D5C81">
        <w:rPr>
          <w:rFonts w:ascii="굴림" w:hint="eastAsia"/>
          <w:color w:val="auto"/>
          <w:kern w:val="0"/>
          <w:sz w:val="24"/>
          <w:szCs w:val="24"/>
        </w:rPr>
        <w:t>INTEGRITY·FAIRNESS PLEDGE</w:t>
      </w:r>
    </w:p>
    <w:bookmarkEnd w:id="2"/>
    <w:p w:rsidR="005E4B7D" w:rsidRPr="007D5C81" w:rsidRDefault="005E4B7D" w:rsidP="005E4B7D">
      <w:pPr>
        <w:pStyle w:val="a4"/>
        <w:widowControl/>
        <w:wordWrap/>
        <w:autoSpaceDE/>
        <w:autoSpaceDN/>
        <w:snapToGrid w:val="0"/>
        <w:spacing w:line="360" w:lineRule="auto"/>
        <w:ind w:right="198"/>
        <w:jc w:val="center"/>
        <w:rPr>
          <w:rFonts w:ascii="굴림"/>
          <w:color w:val="auto"/>
        </w:rPr>
      </w:pPr>
    </w:p>
    <w:p w:rsidR="005E4B7D" w:rsidRPr="007D5C81" w:rsidRDefault="005E4B7D" w:rsidP="005E4B7D">
      <w:pPr>
        <w:pStyle w:val="11"/>
        <w:widowControl/>
        <w:wordWrap/>
        <w:autoSpaceDE/>
        <w:snapToGrid w:val="0"/>
        <w:spacing w:line="360" w:lineRule="auto"/>
        <w:jc w:val="left"/>
        <w:rPr>
          <w:rFonts w:ascii="굴림"/>
          <w:color w:val="auto"/>
          <w:sz w:val="22"/>
          <w:szCs w:val="22"/>
        </w:rPr>
      </w:pPr>
      <w:r w:rsidRPr="007D5C81">
        <w:rPr>
          <w:rFonts w:ascii="굴림" w:hint="eastAsia"/>
          <w:color w:val="auto"/>
          <w:sz w:val="22"/>
          <w:szCs w:val="22"/>
        </w:rPr>
        <w:t>방위사업청에서는</w:t>
      </w:r>
      <w:r w:rsidRPr="007D5C81">
        <w:rPr>
          <w:rFonts w:ascii="굴림"/>
          <w:color w:val="auto"/>
          <w:sz w:val="22"/>
          <w:szCs w:val="22"/>
        </w:rPr>
        <w:t xml:space="preserve"> </w:t>
      </w:r>
      <w:proofErr w:type="spellStart"/>
      <w:r w:rsidRPr="007D5C81">
        <w:rPr>
          <w:rFonts w:ascii="굴림" w:hint="eastAsia"/>
          <w:color w:val="auto"/>
          <w:sz w:val="22"/>
          <w:szCs w:val="22"/>
        </w:rPr>
        <w:t>부패없는</w:t>
      </w:r>
      <w:proofErr w:type="spellEnd"/>
      <w:r w:rsidRPr="007D5C81">
        <w:rPr>
          <w:rFonts w:ascii="굴림"/>
          <w:color w:val="auto"/>
          <w:sz w:val="22"/>
          <w:szCs w:val="22"/>
        </w:rPr>
        <w:t xml:space="preserve"> </w:t>
      </w:r>
      <w:r w:rsidRPr="007D5C81">
        <w:rPr>
          <w:rFonts w:ascii="굴림" w:hint="eastAsia"/>
          <w:color w:val="auto"/>
          <w:sz w:val="22"/>
          <w:szCs w:val="22"/>
        </w:rPr>
        <w:t>깨끗하고</w:t>
      </w:r>
      <w:r w:rsidRPr="007D5C81">
        <w:rPr>
          <w:rFonts w:ascii="굴림"/>
          <w:color w:val="auto"/>
          <w:sz w:val="22"/>
          <w:szCs w:val="22"/>
        </w:rPr>
        <w:t xml:space="preserve"> </w:t>
      </w:r>
      <w:r w:rsidRPr="007D5C81">
        <w:rPr>
          <w:rFonts w:ascii="굴림" w:hint="eastAsia"/>
          <w:color w:val="auto"/>
          <w:sz w:val="22"/>
          <w:szCs w:val="22"/>
        </w:rPr>
        <w:t>투명한</w:t>
      </w:r>
      <w:r w:rsidRPr="007D5C81">
        <w:rPr>
          <w:rFonts w:ascii="굴림"/>
          <w:color w:val="auto"/>
          <w:sz w:val="22"/>
          <w:szCs w:val="22"/>
        </w:rPr>
        <w:t xml:space="preserve"> </w:t>
      </w:r>
      <w:r w:rsidRPr="007D5C81">
        <w:rPr>
          <w:rFonts w:ascii="굴림" w:hint="eastAsia"/>
          <w:color w:val="auto"/>
          <w:sz w:val="22"/>
          <w:szCs w:val="22"/>
        </w:rPr>
        <w:t>방위사업</w:t>
      </w:r>
      <w:r w:rsidRPr="007D5C81">
        <w:rPr>
          <w:rFonts w:ascii="굴림"/>
          <w:color w:val="auto"/>
          <w:sz w:val="22"/>
          <w:szCs w:val="22"/>
        </w:rPr>
        <w:t xml:space="preserve"> </w:t>
      </w:r>
      <w:r w:rsidRPr="007D5C81">
        <w:rPr>
          <w:rFonts w:ascii="굴림" w:hint="eastAsia"/>
          <w:color w:val="auto"/>
          <w:sz w:val="22"/>
          <w:szCs w:val="22"/>
        </w:rPr>
        <w:t>행정이</w:t>
      </w:r>
      <w:r w:rsidRPr="007D5C81">
        <w:rPr>
          <w:rFonts w:ascii="굴림"/>
          <w:color w:val="auto"/>
          <w:sz w:val="22"/>
          <w:szCs w:val="22"/>
        </w:rPr>
        <w:t xml:space="preserve"> </w:t>
      </w:r>
      <w:r w:rsidRPr="007D5C81">
        <w:rPr>
          <w:rFonts w:ascii="굴림" w:hint="eastAsia"/>
          <w:color w:val="auto"/>
          <w:sz w:val="22"/>
          <w:szCs w:val="22"/>
        </w:rPr>
        <w:t>사회발전과</w:t>
      </w:r>
      <w:r w:rsidRPr="007D5C81">
        <w:rPr>
          <w:rFonts w:ascii="굴림"/>
          <w:color w:val="auto"/>
          <w:sz w:val="22"/>
          <w:szCs w:val="22"/>
        </w:rPr>
        <w:t xml:space="preserve"> </w:t>
      </w:r>
      <w:r w:rsidRPr="007D5C81">
        <w:rPr>
          <w:rFonts w:ascii="굴림" w:hint="eastAsia"/>
          <w:color w:val="auto"/>
          <w:sz w:val="22"/>
          <w:szCs w:val="22"/>
        </w:rPr>
        <w:t>국가</w:t>
      </w:r>
      <w:r w:rsidRPr="007D5C81">
        <w:rPr>
          <w:rFonts w:ascii="굴림"/>
          <w:color w:val="auto"/>
          <w:sz w:val="22"/>
          <w:szCs w:val="22"/>
        </w:rPr>
        <w:t xml:space="preserve"> </w:t>
      </w:r>
      <w:r w:rsidRPr="007D5C81">
        <w:rPr>
          <w:rFonts w:ascii="굴림" w:hint="eastAsia"/>
          <w:color w:val="auto"/>
          <w:sz w:val="22"/>
          <w:szCs w:val="22"/>
        </w:rPr>
        <w:t>경쟁력에</w:t>
      </w:r>
      <w:r w:rsidRPr="007D5C81">
        <w:rPr>
          <w:rFonts w:ascii="굴림"/>
          <w:color w:val="auto"/>
          <w:sz w:val="22"/>
          <w:szCs w:val="22"/>
        </w:rPr>
        <w:t xml:space="preserve"> </w:t>
      </w:r>
      <w:r w:rsidRPr="007D5C81">
        <w:rPr>
          <w:rFonts w:ascii="굴림" w:hint="eastAsia"/>
          <w:color w:val="auto"/>
          <w:sz w:val="22"/>
          <w:szCs w:val="22"/>
        </w:rPr>
        <w:t>중요한</w:t>
      </w:r>
      <w:r w:rsidRPr="007D5C81">
        <w:rPr>
          <w:rFonts w:ascii="굴림"/>
          <w:color w:val="auto"/>
          <w:sz w:val="22"/>
          <w:szCs w:val="22"/>
        </w:rPr>
        <w:t xml:space="preserve"> </w:t>
      </w:r>
      <w:r w:rsidRPr="007D5C81">
        <w:rPr>
          <w:rFonts w:ascii="굴림" w:hint="eastAsia"/>
          <w:color w:val="auto"/>
          <w:sz w:val="22"/>
          <w:szCs w:val="22"/>
        </w:rPr>
        <w:t>관건이</w:t>
      </w:r>
      <w:r w:rsidRPr="007D5C81">
        <w:rPr>
          <w:rFonts w:ascii="굴림"/>
          <w:color w:val="auto"/>
          <w:sz w:val="22"/>
          <w:szCs w:val="22"/>
        </w:rPr>
        <w:t xml:space="preserve"> </w:t>
      </w:r>
      <w:r w:rsidRPr="007D5C81">
        <w:rPr>
          <w:rFonts w:ascii="굴림" w:hint="eastAsia"/>
          <w:color w:val="auto"/>
          <w:sz w:val="22"/>
          <w:szCs w:val="22"/>
        </w:rPr>
        <w:t>됨을</w:t>
      </w:r>
      <w:r w:rsidRPr="007D5C81">
        <w:rPr>
          <w:rFonts w:ascii="굴림"/>
          <w:color w:val="auto"/>
          <w:sz w:val="22"/>
          <w:szCs w:val="22"/>
        </w:rPr>
        <w:t xml:space="preserve"> </w:t>
      </w:r>
      <w:r w:rsidRPr="007D5C81">
        <w:rPr>
          <w:rFonts w:ascii="굴림" w:hint="eastAsia"/>
          <w:color w:val="auto"/>
          <w:sz w:val="22"/>
          <w:szCs w:val="22"/>
        </w:rPr>
        <w:t>깊이</w:t>
      </w:r>
      <w:r w:rsidRPr="007D5C81">
        <w:rPr>
          <w:rFonts w:ascii="굴림"/>
          <w:color w:val="auto"/>
          <w:sz w:val="22"/>
          <w:szCs w:val="22"/>
        </w:rPr>
        <w:t xml:space="preserve"> </w:t>
      </w:r>
      <w:r w:rsidRPr="007D5C81">
        <w:rPr>
          <w:rFonts w:ascii="굴림" w:hint="eastAsia"/>
          <w:color w:val="auto"/>
          <w:sz w:val="22"/>
          <w:szCs w:val="22"/>
        </w:rPr>
        <w:t>인식하여</w:t>
      </w:r>
      <w:r w:rsidRPr="007D5C81">
        <w:rPr>
          <w:rFonts w:ascii="굴림"/>
          <w:color w:val="auto"/>
          <w:sz w:val="22"/>
          <w:szCs w:val="22"/>
        </w:rPr>
        <w:t xml:space="preserve"> </w:t>
      </w:r>
      <w:r w:rsidRPr="007D5C81">
        <w:rPr>
          <w:rFonts w:ascii="굴림" w:hint="eastAsia"/>
          <w:color w:val="auto"/>
          <w:sz w:val="22"/>
          <w:szCs w:val="22"/>
        </w:rPr>
        <w:t>계약의</w:t>
      </w:r>
      <w:r w:rsidRPr="007D5C81">
        <w:rPr>
          <w:rFonts w:ascii="굴림"/>
          <w:color w:val="auto"/>
          <w:sz w:val="22"/>
          <w:szCs w:val="22"/>
        </w:rPr>
        <w:t xml:space="preserve"> </w:t>
      </w:r>
      <w:r w:rsidRPr="007D5C81">
        <w:rPr>
          <w:rFonts w:ascii="굴림" w:hint="eastAsia"/>
          <w:color w:val="auto"/>
          <w:sz w:val="22"/>
          <w:szCs w:val="22"/>
        </w:rPr>
        <w:t>투명성과</w:t>
      </w:r>
      <w:r w:rsidRPr="007D5C81">
        <w:rPr>
          <w:rFonts w:ascii="굴림"/>
          <w:color w:val="auto"/>
          <w:sz w:val="22"/>
          <w:szCs w:val="22"/>
        </w:rPr>
        <w:t xml:space="preserve"> </w:t>
      </w:r>
      <w:r w:rsidRPr="007D5C81">
        <w:rPr>
          <w:rFonts w:ascii="굴림" w:hint="eastAsia"/>
          <w:color w:val="auto"/>
          <w:sz w:val="22"/>
          <w:szCs w:val="22"/>
        </w:rPr>
        <w:t>국민의</w:t>
      </w:r>
      <w:r w:rsidRPr="007D5C81">
        <w:rPr>
          <w:rFonts w:ascii="굴림"/>
          <w:color w:val="auto"/>
          <w:sz w:val="22"/>
          <w:szCs w:val="22"/>
        </w:rPr>
        <w:t xml:space="preserve"> </w:t>
      </w:r>
      <w:r w:rsidRPr="007D5C81">
        <w:rPr>
          <w:rFonts w:ascii="굴림" w:hint="eastAsia"/>
          <w:color w:val="auto"/>
          <w:sz w:val="22"/>
          <w:szCs w:val="22"/>
        </w:rPr>
        <w:t>권익</w:t>
      </w:r>
      <w:r w:rsidRPr="007D5C81">
        <w:rPr>
          <w:rFonts w:ascii="굴림"/>
          <w:color w:val="auto"/>
          <w:sz w:val="22"/>
          <w:szCs w:val="22"/>
        </w:rPr>
        <w:t xml:space="preserve"> </w:t>
      </w:r>
      <w:r w:rsidRPr="007D5C81">
        <w:rPr>
          <w:rFonts w:ascii="굴림" w:hint="eastAsia"/>
          <w:color w:val="auto"/>
          <w:sz w:val="22"/>
          <w:szCs w:val="22"/>
        </w:rPr>
        <w:t>보호</w:t>
      </w:r>
      <w:r w:rsidRPr="007D5C81">
        <w:rPr>
          <w:rFonts w:ascii="굴림"/>
          <w:color w:val="auto"/>
          <w:sz w:val="22"/>
          <w:szCs w:val="22"/>
        </w:rPr>
        <w:t xml:space="preserve">, </w:t>
      </w:r>
      <w:r w:rsidRPr="007D5C81">
        <w:rPr>
          <w:rFonts w:ascii="굴림" w:hint="eastAsia"/>
          <w:color w:val="auto"/>
          <w:sz w:val="22"/>
          <w:szCs w:val="22"/>
        </w:rPr>
        <w:t>국민으로부터</w:t>
      </w:r>
      <w:r w:rsidRPr="007D5C81">
        <w:rPr>
          <w:rFonts w:ascii="굴림"/>
          <w:color w:val="auto"/>
          <w:sz w:val="22"/>
          <w:szCs w:val="22"/>
        </w:rPr>
        <w:t xml:space="preserve"> </w:t>
      </w:r>
      <w:r w:rsidRPr="007D5C81">
        <w:rPr>
          <w:rFonts w:ascii="굴림" w:hint="eastAsia"/>
          <w:color w:val="auto"/>
          <w:sz w:val="22"/>
          <w:szCs w:val="22"/>
        </w:rPr>
        <w:t>신뢰받는</w:t>
      </w:r>
      <w:r w:rsidRPr="007D5C81">
        <w:rPr>
          <w:rFonts w:ascii="굴림"/>
          <w:color w:val="auto"/>
          <w:sz w:val="22"/>
          <w:szCs w:val="22"/>
        </w:rPr>
        <w:t xml:space="preserve"> </w:t>
      </w:r>
      <w:r w:rsidRPr="007D5C81">
        <w:rPr>
          <w:rFonts w:ascii="굴림" w:hint="eastAsia"/>
          <w:color w:val="auto"/>
          <w:sz w:val="22"/>
          <w:szCs w:val="22"/>
        </w:rPr>
        <w:t>방위사업</w:t>
      </w:r>
      <w:r w:rsidRPr="007D5C81">
        <w:rPr>
          <w:rFonts w:ascii="굴림"/>
          <w:color w:val="auto"/>
          <w:sz w:val="22"/>
          <w:szCs w:val="22"/>
        </w:rPr>
        <w:t xml:space="preserve"> </w:t>
      </w:r>
      <w:r w:rsidRPr="007D5C81">
        <w:rPr>
          <w:rFonts w:ascii="굴림" w:hint="eastAsia"/>
          <w:color w:val="auto"/>
          <w:sz w:val="22"/>
          <w:szCs w:val="22"/>
        </w:rPr>
        <w:t>행정을</w:t>
      </w:r>
      <w:r w:rsidRPr="007D5C81">
        <w:rPr>
          <w:rFonts w:ascii="굴림"/>
          <w:color w:val="auto"/>
          <w:sz w:val="22"/>
          <w:szCs w:val="22"/>
        </w:rPr>
        <w:t xml:space="preserve"> </w:t>
      </w:r>
      <w:r w:rsidRPr="007D5C81">
        <w:rPr>
          <w:rFonts w:ascii="굴림" w:hint="eastAsia"/>
          <w:color w:val="auto"/>
          <w:sz w:val="22"/>
          <w:szCs w:val="22"/>
        </w:rPr>
        <w:t>구현하기</w:t>
      </w:r>
      <w:r w:rsidRPr="007D5C81">
        <w:rPr>
          <w:rFonts w:ascii="굴림"/>
          <w:color w:val="auto"/>
          <w:sz w:val="22"/>
          <w:szCs w:val="22"/>
        </w:rPr>
        <w:t xml:space="preserve"> </w:t>
      </w:r>
      <w:r w:rsidRPr="007D5C81">
        <w:rPr>
          <w:rFonts w:ascii="굴림" w:hint="eastAsia"/>
          <w:color w:val="auto"/>
          <w:sz w:val="22"/>
          <w:szCs w:val="22"/>
        </w:rPr>
        <w:t>위하여</w:t>
      </w:r>
      <w:r w:rsidRPr="007D5C81">
        <w:rPr>
          <w:rFonts w:ascii="굴림"/>
          <w:color w:val="auto"/>
          <w:sz w:val="22"/>
          <w:szCs w:val="22"/>
        </w:rPr>
        <w:t xml:space="preserve"> </w:t>
      </w:r>
      <w:r w:rsidRPr="007D5C81">
        <w:rPr>
          <w:rFonts w:ascii="굴림"/>
          <w:b/>
          <w:bCs/>
          <w:color w:val="auto"/>
          <w:sz w:val="22"/>
          <w:szCs w:val="22"/>
        </w:rPr>
        <w:t>(</w:t>
      </w:r>
      <w:proofErr w:type="spellStart"/>
      <w:r w:rsidRPr="007D5C81">
        <w:rPr>
          <w:rFonts w:ascii="굴림" w:hint="eastAsia"/>
          <w:b/>
          <w:bCs/>
          <w:color w:val="auto"/>
          <w:sz w:val="22"/>
          <w:szCs w:val="22"/>
        </w:rPr>
        <w:t>계약건명</w:t>
      </w:r>
      <w:proofErr w:type="spellEnd"/>
      <w:proofErr w:type="gramStart"/>
      <w:r w:rsidRPr="007D5C81">
        <w:rPr>
          <w:rFonts w:ascii="굴림"/>
          <w:b/>
          <w:bCs/>
          <w:color w:val="auto"/>
          <w:sz w:val="22"/>
          <w:szCs w:val="22"/>
        </w:rPr>
        <w:t xml:space="preserve">) </w:t>
      </w:r>
      <w:r w:rsidRPr="007D5C81">
        <w:rPr>
          <w:rFonts w:ascii="굴림" w:hint="eastAsia"/>
          <w:color w:val="auto"/>
          <w:sz w:val="22"/>
          <w:szCs w:val="22"/>
        </w:rPr>
        <w:t>에</w:t>
      </w:r>
      <w:proofErr w:type="gramEnd"/>
      <w:r w:rsidRPr="007D5C81">
        <w:rPr>
          <w:rFonts w:ascii="굴림"/>
          <w:color w:val="auto"/>
          <w:sz w:val="22"/>
          <w:szCs w:val="22"/>
        </w:rPr>
        <w:t xml:space="preserve"> </w:t>
      </w:r>
      <w:proofErr w:type="spellStart"/>
      <w:r w:rsidRPr="007D5C81">
        <w:rPr>
          <w:rFonts w:ascii="굴림" w:hint="eastAsia"/>
          <w:color w:val="auto"/>
          <w:sz w:val="22"/>
          <w:szCs w:val="22"/>
        </w:rPr>
        <w:t>청렴·공정계약</w:t>
      </w:r>
      <w:proofErr w:type="spellEnd"/>
      <w:r w:rsidRPr="007D5C81">
        <w:rPr>
          <w:rFonts w:ascii="굴림" w:hint="eastAsia"/>
          <w:color w:val="auto"/>
          <w:sz w:val="22"/>
          <w:szCs w:val="22"/>
        </w:rPr>
        <w:t xml:space="preserve"> 서약을</w:t>
      </w:r>
      <w:r w:rsidRPr="007D5C81">
        <w:rPr>
          <w:rFonts w:ascii="굴림"/>
          <w:color w:val="auto"/>
          <w:sz w:val="22"/>
          <w:szCs w:val="22"/>
        </w:rPr>
        <w:t xml:space="preserve"> </w:t>
      </w:r>
      <w:r w:rsidRPr="007D5C81">
        <w:rPr>
          <w:rFonts w:ascii="굴림" w:hint="eastAsia"/>
          <w:color w:val="auto"/>
          <w:sz w:val="22"/>
          <w:szCs w:val="22"/>
        </w:rPr>
        <w:t>이행합니다</w:t>
      </w:r>
      <w:r w:rsidRPr="007D5C81">
        <w:rPr>
          <w:rFonts w:ascii="굴림"/>
          <w:color w:val="auto"/>
          <w:sz w:val="22"/>
          <w:szCs w:val="22"/>
        </w:rPr>
        <w:t xml:space="preserve">. </w:t>
      </w:r>
    </w:p>
    <w:p w:rsidR="005E4B7D" w:rsidRPr="007D5C81" w:rsidRDefault="005E4B7D" w:rsidP="005E4B7D">
      <w:pPr>
        <w:pStyle w:val="a4"/>
        <w:widowControl/>
        <w:wordWrap/>
        <w:autoSpaceDE/>
        <w:autoSpaceDN/>
        <w:snapToGrid w:val="0"/>
        <w:spacing w:line="360" w:lineRule="auto"/>
        <w:ind w:right="200"/>
        <w:rPr>
          <w:rFonts w:ascii="굴림"/>
          <w:color w:val="auto"/>
          <w:sz w:val="22"/>
        </w:rPr>
      </w:pPr>
    </w:p>
    <w:p w:rsidR="005E4B7D" w:rsidRPr="007D5C81" w:rsidRDefault="005E4B7D" w:rsidP="005E4B7D">
      <w:pPr>
        <w:pStyle w:val="a4"/>
        <w:widowControl/>
        <w:wordWrap/>
        <w:autoSpaceDE/>
        <w:autoSpaceDN/>
        <w:snapToGrid w:val="0"/>
        <w:spacing w:line="360" w:lineRule="auto"/>
        <w:ind w:right="200"/>
        <w:rPr>
          <w:rFonts w:ascii="굴림"/>
          <w:color w:val="auto"/>
          <w:sz w:val="22"/>
        </w:rPr>
      </w:pPr>
      <w:proofErr w:type="spellStart"/>
      <w:r w:rsidRPr="007D5C81">
        <w:rPr>
          <w:rFonts w:ascii="굴림" w:hint="eastAsia"/>
          <w:color w:val="auto"/>
          <w:sz w:val="22"/>
        </w:rPr>
        <w:t>우리청에서</w:t>
      </w:r>
      <w:proofErr w:type="spellEnd"/>
      <w:r w:rsidRPr="007D5C81">
        <w:rPr>
          <w:rFonts w:ascii="굴림"/>
          <w:color w:val="auto"/>
          <w:sz w:val="22"/>
        </w:rPr>
        <w:t xml:space="preserve"> </w:t>
      </w:r>
      <w:r w:rsidRPr="007D5C81">
        <w:rPr>
          <w:rFonts w:ascii="굴림" w:hint="eastAsia"/>
          <w:color w:val="auto"/>
          <w:sz w:val="22"/>
        </w:rPr>
        <w:t>발주한</w:t>
      </w:r>
      <w:r w:rsidRPr="007D5C81">
        <w:rPr>
          <w:rFonts w:ascii="굴림"/>
          <w:color w:val="auto"/>
          <w:sz w:val="22"/>
        </w:rPr>
        <w:t xml:space="preserve"> </w:t>
      </w:r>
      <w:r w:rsidRPr="007D5C81">
        <w:rPr>
          <w:rFonts w:ascii="굴림" w:hint="eastAsia"/>
          <w:color w:val="auto"/>
          <w:sz w:val="22"/>
        </w:rPr>
        <w:t>위</w:t>
      </w:r>
      <w:r w:rsidRPr="007D5C81">
        <w:rPr>
          <w:rFonts w:ascii="굴림"/>
          <w:color w:val="auto"/>
          <w:sz w:val="22"/>
        </w:rPr>
        <w:t xml:space="preserve"> </w:t>
      </w:r>
      <w:r w:rsidRPr="007D5C81">
        <w:rPr>
          <w:rFonts w:ascii="굴림" w:hint="eastAsia"/>
          <w:color w:val="auto"/>
          <w:sz w:val="22"/>
        </w:rPr>
        <w:t>물품</w:t>
      </w:r>
      <w:r w:rsidRPr="007D5C81">
        <w:rPr>
          <w:rFonts w:ascii="굴림"/>
          <w:color w:val="auto"/>
          <w:sz w:val="22"/>
        </w:rPr>
        <w:t xml:space="preserve">, </w:t>
      </w:r>
      <w:r w:rsidRPr="007D5C81">
        <w:rPr>
          <w:rFonts w:ascii="굴림" w:hint="eastAsia"/>
          <w:color w:val="auto"/>
          <w:sz w:val="22"/>
        </w:rPr>
        <w:t>용역구매의</w:t>
      </w:r>
      <w:r w:rsidRPr="007D5C81">
        <w:rPr>
          <w:rFonts w:ascii="굴림"/>
          <w:color w:val="auto"/>
          <w:sz w:val="22"/>
        </w:rPr>
        <w:t xml:space="preserve"> </w:t>
      </w:r>
      <w:r w:rsidRPr="007D5C81">
        <w:rPr>
          <w:rFonts w:ascii="굴림" w:hint="eastAsia"/>
          <w:color w:val="auto"/>
          <w:sz w:val="22"/>
        </w:rPr>
        <w:t>입찰</w:t>
      </w:r>
      <w:r w:rsidRPr="007D5C81">
        <w:rPr>
          <w:rFonts w:ascii="굴림"/>
          <w:color w:val="auto"/>
          <w:sz w:val="22"/>
        </w:rPr>
        <w:t xml:space="preserve">, </w:t>
      </w:r>
      <w:r w:rsidRPr="007D5C81">
        <w:rPr>
          <w:rFonts w:ascii="굴림" w:hint="eastAsia"/>
          <w:color w:val="auto"/>
          <w:sz w:val="22"/>
        </w:rPr>
        <w:t>계약</w:t>
      </w:r>
      <w:r w:rsidRPr="007D5C81">
        <w:rPr>
          <w:rFonts w:ascii="굴림"/>
          <w:color w:val="auto"/>
          <w:sz w:val="22"/>
        </w:rPr>
        <w:t xml:space="preserve"> </w:t>
      </w:r>
      <w:r w:rsidRPr="007D5C81">
        <w:rPr>
          <w:rFonts w:ascii="굴림" w:hint="eastAsia"/>
          <w:color w:val="auto"/>
          <w:sz w:val="22"/>
        </w:rPr>
        <w:t>및</w:t>
      </w:r>
      <w:r w:rsidRPr="007D5C81">
        <w:rPr>
          <w:rFonts w:ascii="굴림"/>
          <w:color w:val="auto"/>
          <w:sz w:val="22"/>
        </w:rPr>
        <w:t xml:space="preserve"> </w:t>
      </w:r>
      <w:r w:rsidRPr="007D5C81">
        <w:rPr>
          <w:rFonts w:ascii="굴림" w:hint="eastAsia"/>
          <w:color w:val="auto"/>
          <w:sz w:val="22"/>
        </w:rPr>
        <w:t>계약이행에</w:t>
      </w:r>
      <w:r w:rsidRPr="007D5C81">
        <w:rPr>
          <w:rFonts w:ascii="굴림"/>
          <w:color w:val="auto"/>
          <w:sz w:val="22"/>
        </w:rPr>
        <w:t xml:space="preserve"> </w:t>
      </w:r>
      <w:r w:rsidRPr="007D5C81">
        <w:rPr>
          <w:rFonts w:ascii="굴림" w:hint="eastAsia"/>
          <w:color w:val="auto"/>
          <w:sz w:val="22"/>
        </w:rPr>
        <w:t>관계되는</w:t>
      </w:r>
      <w:r w:rsidRPr="007D5C81">
        <w:rPr>
          <w:rFonts w:ascii="굴림"/>
          <w:color w:val="auto"/>
          <w:sz w:val="22"/>
        </w:rPr>
        <w:t xml:space="preserve"> </w:t>
      </w:r>
      <w:r w:rsidRPr="007D5C81">
        <w:rPr>
          <w:rFonts w:ascii="굴림" w:hint="eastAsia"/>
          <w:color w:val="auto"/>
          <w:sz w:val="22"/>
        </w:rPr>
        <w:t>모든</w:t>
      </w:r>
      <w:r w:rsidRPr="007D5C81">
        <w:rPr>
          <w:rFonts w:ascii="굴림"/>
          <w:color w:val="auto"/>
          <w:sz w:val="22"/>
        </w:rPr>
        <w:t xml:space="preserve"> </w:t>
      </w:r>
      <w:r w:rsidRPr="007D5C81">
        <w:rPr>
          <w:rFonts w:ascii="굴림" w:hint="eastAsia"/>
          <w:color w:val="auto"/>
          <w:sz w:val="22"/>
        </w:rPr>
        <w:t>공무원은</w:t>
      </w:r>
      <w:r w:rsidRPr="007D5C81">
        <w:rPr>
          <w:rFonts w:ascii="굴림"/>
          <w:color w:val="auto"/>
          <w:sz w:val="22"/>
        </w:rPr>
        <w:t xml:space="preserve"> </w:t>
      </w:r>
      <w:r w:rsidRPr="007D5C81">
        <w:rPr>
          <w:rFonts w:ascii="굴림" w:hint="eastAsia"/>
          <w:color w:val="auto"/>
          <w:sz w:val="22"/>
        </w:rPr>
        <w:t>관계법령에</w:t>
      </w:r>
      <w:r w:rsidRPr="007D5C81">
        <w:rPr>
          <w:rFonts w:ascii="굴림"/>
          <w:color w:val="auto"/>
          <w:sz w:val="22"/>
        </w:rPr>
        <w:t xml:space="preserve"> </w:t>
      </w:r>
      <w:r w:rsidRPr="007D5C81">
        <w:rPr>
          <w:rFonts w:ascii="굴림" w:hint="eastAsia"/>
          <w:color w:val="auto"/>
          <w:sz w:val="22"/>
        </w:rPr>
        <w:t>규정된</w:t>
      </w:r>
      <w:r w:rsidRPr="007D5C81">
        <w:rPr>
          <w:rFonts w:ascii="굴림"/>
          <w:color w:val="auto"/>
          <w:sz w:val="22"/>
        </w:rPr>
        <w:t xml:space="preserve"> </w:t>
      </w:r>
      <w:r w:rsidRPr="007D5C81">
        <w:rPr>
          <w:rFonts w:ascii="굴림" w:hint="eastAsia"/>
          <w:color w:val="auto"/>
          <w:sz w:val="22"/>
        </w:rPr>
        <w:t>절차에</w:t>
      </w:r>
      <w:r w:rsidRPr="007D5C81">
        <w:rPr>
          <w:rFonts w:ascii="굴림"/>
          <w:color w:val="auto"/>
          <w:sz w:val="22"/>
        </w:rPr>
        <w:t xml:space="preserve"> </w:t>
      </w:r>
      <w:r w:rsidRPr="007D5C81">
        <w:rPr>
          <w:rFonts w:ascii="굴림" w:hint="eastAsia"/>
          <w:color w:val="auto"/>
          <w:sz w:val="22"/>
        </w:rPr>
        <w:t>따라</w:t>
      </w:r>
      <w:r w:rsidRPr="007D5C81">
        <w:rPr>
          <w:rFonts w:ascii="굴림"/>
          <w:color w:val="auto"/>
          <w:sz w:val="22"/>
        </w:rPr>
        <w:t xml:space="preserve"> </w:t>
      </w:r>
      <w:r w:rsidRPr="007D5C81">
        <w:rPr>
          <w:rFonts w:ascii="굴림" w:hint="eastAsia"/>
          <w:color w:val="auto"/>
          <w:sz w:val="22"/>
        </w:rPr>
        <w:t>공정하고</w:t>
      </w:r>
      <w:r w:rsidRPr="007D5C81">
        <w:rPr>
          <w:rFonts w:ascii="굴림"/>
          <w:color w:val="auto"/>
          <w:sz w:val="22"/>
        </w:rPr>
        <w:t xml:space="preserve"> </w:t>
      </w:r>
      <w:r w:rsidRPr="007D5C81">
        <w:rPr>
          <w:rFonts w:ascii="굴림" w:hint="eastAsia"/>
          <w:color w:val="auto"/>
          <w:sz w:val="22"/>
        </w:rPr>
        <w:t>투명하게</w:t>
      </w:r>
      <w:r w:rsidRPr="007D5C81">
        <w:rPr>
          <w:rFonts w:ascii="굴림"/>
          <w:color w:val="auto"/>
          <w:sz w:val="22"/>
        </w:rPr>
        <w:t xml:space="preserve"> </w:t>
      </w:r>
      <w:r w:rsidRPr="007D5C81">
        <w:rPr>
          <w:rFonts w:ascii="굴림" w:hint="eastAsia"/>
          <w:color w:val="auto"/>
          <w:sz w:val="22"/>
        </w:rPr>
        <w:t>집행함은</w:t>
      </w:r>
      <w:r w:rsidRPr="007D5C81">
        <w:rPr>
          <w:rFonts w:ascii="굴림"/>
          <w:color w:val="auto"/>
          <w:sz w:val="22"/>
        </w:rPr>
        <w:t xml:space="preserve"> </w:t>
      </w:r>
      <w:r w:rsidRPr="007D5C81">
        <w:rPr>
          <w:rFonts w:ascii="굴림" w:hint="eastAsia"/>
          <w:color w:val="auto"/>
          <w:sz w:val="22"/>
        </w:rPr>
        <w:t>물론</w:t>
      </w:r>
      <w:r w:rsidRPr="007D5C81">
        <w:rPr>
          <w:rFonts w:ascii="굴림"/>
          <w:color w:val="auto"/>
          <w:sz w:val="22"/>
        </w:rPr>
        <w:t xml:space="preserve"> </w:t>
      </w:r>
      <w:r w:rsidRPr="007D5C81">
        <w:rPr>
          <w:rFonts w:ascii="굴림" w:hint="eastAsia"/>
          <w:color w:val="auto"/>
          <w:sz w:val="22"/>
        </w:rPr>
        <w:t>그</w:t>
      </w:r>
      <w:r w:rsidRPr="007D5C81">
        <w:rPr>
          <w:rFonts w:ascii="굴림"/>
          <w:color w:val="auto"/>
          <w:sz w:val="22"/>
        </w:rPr>
        <w:t xml:space="preserve"> </w:t>
      </w:r>
      <w:r w:rsidRPr="007D5C81">
        <w:rPr>
          <w:rFonts w:ascii="굴림" w:hint="eastAsia"/>
          <w:color w:val="auto"/>
          <w:sz w:val="22"/>
        </w:rPr>
        <w:t>내용을</w:t>
      </w:r>
      <w:r w:rsidRPr="007D5C81">
        <w:rPr>
          <w:rFonts w:ascii="굴림"/>
          <w:color w:val="auto"/>
          <w:sz w:val="22"/>
        </w:rPr>
        <w:t xml:space="preserve"> </w:t>
      </w:r>
      <w:r w:rsidRPr="007D5C81">
        <w:rPr>
          <w:rFonts w:ascii="굴림" w:hint="eastAsia"/>
          <w:color w:val="auto"/>
          <w:sz w:val="22"/>
        </w:rPr>
        <w:t>실시간으로</w:t>
      </w:r>
      <w:r w:rsidRPr="007D5C81">
        <w:rPr>
          <w:rFonts w:ascii="굴림"/>
          <w:color w:val="auto"/>
          <w:sz w:val="22"/>
        </w:rPr>
        <w:t xml:space="preserve"> </w:t>
      </w:r>
      <w:r w:rsidRPr="007D5C81">
        <w:rPr>
          <w:rFonts w:ascii="굴림" w:hint="eastAsia"/>
          <w:color w:val="auto"/>
          <w:sz w:val="22"/>
        </w:rPr>
        <w:t>공개하겠으며</w:t>
      </w:r>
      <w:r w:rsidRPr="007D5C81">
        <w:rPr>
          <w:rFonts w:ascii="굴림"/>
          <w:color w:val="auto"/>
          <w:sz w:val="22"/>
        </w:rPr>
        <w:t xml:space="preserve">, </w:t>
      </w:r>
      <w:r w:rsidRPr="007D5C81">
        <w:rPr>
          <w:rFonts w:ascii="굴림" w:hint="eastAsia"/>
          <w:color w:val="auto"/>
          <w:sz w:val="22"/>
        </w:rPr>
        <w:t>내부비리제보자에</w:t>
      </w:r>
      <w:r w:rsidRPr="007D5C81">
        <w:rPr>
          <w:rFonts w:ascii="굴림"/>
          <w:color w:val="auto"/>
          <w:sz w:val="22"/>
        </w:rPr>
        <w:t xml:space="preserve"> </w:t>
      </w:r>
      <w:r w:rsidRPr="007D5C81">
        <w:rPr>
          <w:rFonts w:ascii="굴림" w:hint="eastAsia"/>
          <w:color w:val="auto"/>
          <w:sz w:val="22"/>
        </w:rPr>
        <w:t>대하여도</w:t>
      </w:r>
      <w:r w:rsidRPr="007D5C81">
        <w:rPr>
          <w:rFonts w:ascii="굴림"/>
          <w:color w:val="auto"/>
          <w:sz w:val="22"/>
        </w:rPr>
        <w:t xml:space="preserve"> </w:t>
      </w:r>
      <w:r w:rsidRPr="007D5C81">
        <w:rPr>
          <w:rFonts w:ascii="굴림" w:hint="eastAsia"/>
          <w:color w:val="auto"/>
          <w:sz w:val="22"/>
        </w:rPr>
        <w:t>어떠한</w:t>
      </w:r>
      <w:r w:rsidRPr="007D5C81">
        <w:rPr>
          <w:rFonts w:ascii="굴림"/>
          <w:color w:val="auto"/>
          <w:sz w:val="22"/>
        </w:rPr>
        <w:t xml:space="preserve"> </w:t>
      </w:r>
      <w:r w:rsidRPr="007D5C81">
        <w:rPr>
          <w:rFonts w:ascii="굴림" w:hint="eastAsia"/>
          <w:color w:val="auto"/>
          <w:sz w:val="22"/>
        </w:rPr>
        <w:t>불이익</w:t>
      </w:r>
      <w:r w:rsidRPr="007D5C81">
        <w:rPr>
          <w:rFonts w:ascii="굴림"/>
          <w:color w:val="auto"/>
          <w:sz w:val="22"/>
        </w:rPr>
        <w:t xml:space="preserve"> </w:t>
      </w:r>
      <w:r w:rsidRPr="007D5C81">
        <w:rPr>
          <w:rFonts w:ascii="굴림" w:hint="eastAsia"/>
          <w:color w:val="auto"/>
          <w:sz w:val="22"/>
        </w:rPr>
        <w:t>처분도</w:t>
      </w:r>
      <w:r w:rsidRPr="007D5C81">
        <w:rPr>
          <w:rFonts w:ascii="굴림"/>
          <w:color w:val="auto"/>
          <w:sz w:val="22"/>
        </w:rPr>
        <w:t xml:space="preserve"> </w:t>
      </w:r>
      <w:r w:rsidRPr="007D5C81">
        <w:rPr>
          <w:rFonts w:ascii="굴림" w:hint="eastAsia"/>
          <w:color w:val="auto"/>
          <w:sz w:val="22"/>
        </w:rPr>
        <w:t>하지</w:t>
      </w:r>
      <w:r w:rsidRPr="007D5C81">
        <w:rPr>
          <w:rFonts w:ascii="굴림"/>
          <w:color w:val="auto"/>
          <w:sz w:val="22"/>
        </w:rPr>
        <w:t xml:space="preserve"> </w:t>
      </w:r>
      <w:r w:rsidRPr="007D5C81">
        <w:rPr>
          <w:rFonts w:ascii="굴림" w:hint="eastAsia"/>
          <w:color w:val="auto"/>
          <w:sz w:val="22"/>
        </w:rPr>
        <w:t>않겠습니다</w:t>
      </w:r>
      <w:r w:rsidRPr="007D5C81">
        <w:rPr>
          <w:rFonts w:ascii="굴림"/>
          <w:color w:val="auto"/>
          <w:sz w:val="22"/>
        </w:rPr>
        <w:t xml:space="preserve">. </w:t>
      </w:r>
    </w:p>
    <w:p w:rsidR="005E4B7D" w:rsidRPr="007D5C81" w:rsidRDefault="005E4B7D" w:rsidP="005E4B7D">
      <w:pPr>
        <w:pStyle w:val="a4"/>
        <w:widowControl/>
        <w:wordWrap/>
        <w:autoSpaceDE/>
        <w:autoSpaceDN/>
        <w:snapToGrid w:val="0"/>
        <w:spacing w:line="360" w:lineRule="auto"/>
        <w:ind w:right="200"/>
        <w:rPr>
          <w:rFonts w:ascii="굴림"/>
          <w:color w:val="auto"/>
          <w:sz w:val="22"/>
        </w:rPr>
      </w:pPr>
    </w:p>
    <w:p w:rsidR="005E4B7D" w:rsidRPr="007D5C81" w:rsidRDefault="005E4B7D" w:rsidP="005E4B7D">
      <w:pPr>
        <w:pStyle w:val="12"/>
        <w:widowControl/>
        <w:wordWrap/>
        <w:autoSpaceDE/>
        <w:snapToGrid w:val="0"/>
        <w:spacing w:after="0" w:line="360" w:lineRule="auto"/>
        <w:jc w:val="left"/>
        <w:rPr>
          <w:color w:val="auto"/>
          <w:sz w:val="22"/>
          <w:szCs w:val="22"/>
        </w:rPr>
      </w:pPr>
      <w:r w:rsidRPr="007D5C81">
        <w:rPr>
          <w:rFonts w:ascii="굴림" w:hint="eastAsia"/>
          <w:color w:val="auto"/>
          <w:kern w:val="0"/>
          <w:sz w:val="22"/>
          <w:szCs w:val="22"/>
        </w:rPr>
        <w:t xml:space="preserve">입찰, 계약 및 계약이행과정에서 관련공무원들은 이유 여하를 막론하고 </w:t>
      </w:r>
      <w:r w:rsidRPr="007D5C81">
        <w:rPr>
          <w:rFonts w:ascii="굴림" w:hint="eastAsia"/>
          <w:color w:val="auto"/>
          <w:sz w:val="22"/>
          <w:szCs w:val="22"/>
        </w:rPr>
        <w:t>다음 각 호의 청렴공정성을 저해하는 행위를 하지 않도록 하겠으며,</w:t>
      </w:r>
      <w:r w:rsidRPr="007D5C81">
        <w:rPr>
          <w:color w:val="auto"/>
          <w:sz w:val="22"/>
          <w:szCs w:val="22"/>
        </w:rPr>
        <w:t xml:space="preserve"> </w:t>
      </w:r>
      <w:r w:rsidRPr="007D5C81">
        <w:rPr>
          <w:rFonts w:ascii="굴림" w:hint="eastAsia"/>
          <w:color w:val="auto"/>
          <w:sz w:val="22"/>
          <w:szCs w:val="22"/>
        </w:rPr>
        <w:t>이를 위반할 시에는 징계 등 관계법에 따라 책임질 것을 서약합니다.</w:t>
      </w:r>
    </w:p>
    <w:p w:rsidR="005E4B7D" w:rsidRPr="007D5C81" w:rsidRDefault="005E4B7D" w:rsidP="005E4B7D">
      <w:pPr>
        <w:pStyle w:val="a4"/>
        <w:widowControl/>
        <w:wordWrap/>
        <w:autoSpaceDE/>
        <w:snapToGrid w:val="0"/>
        <w:spacing w:line="360" w:lineRule="auto"/>
        <w:ind w:firstLineChars="100" w:firstLine="220"/>
        <w:jc w:val="left"/>
        <w:rPr>
          <w:color w:val="auto"/>
          <w:sz w:val="22"/>
          <w:szCs w:val="22"/>
        </w:rPr>
      </w:pPr>
      <w:r w:rsidRPr="007D5C81">
        <w:rPr>
          <w:rFonts w:ascii="굴림" w:hint="eastAsia"/>
          <w:color w:val="auto"/>
          <w:sz w:val="22"/>
          <w:szCs w:val="22"/>
        </w:rPr>
        <w:t xml:space="preserve">1. </w:t>
      </w:r>
      <w:r w:rsidRPr="007D5C81">
        <w:rPr>
          <w:rFonts w:ascii="굴림" w:hint="eastAsia"/>
          <w:color w:val="auto"/>
          <w:sz w:val="22"/>
          <w:szCs w:val="22"/>
        </w:rPr>
        <w:t>계약상대자에게</w:t>
      </w:r>
      <w:r w:rsidRPr="007D5C81">
        <w:rPr>
          <w:rFonts w:ascii="굴림" w:hint="eastAsia"/>
          <w:color w:val="auto"/>
          <w:sz w:val="22"/>
          <w:szCs w:val="22"/>
        </w:rPr>
        <w:t xml:space="preserve"> </w:t>
      </w:r>
      <w:r w:rsidRPr="007D5C81">
        <w:rPr>
          <w:rFonts w:ascii="굴림" w:hint="eastAsia"/>
          <w:color w:val="auto"/>
          <w:sz w:val="22"/>
          <w:szCs w:val="22"/>
        </w:rPr>
        <w:t>금품</w:t>
      </w:r>
      <w:r w:rsidRPr="007D5C81">
        <w:rPr>
          <w:rFonts w:ascii="굴림" w:hint="eastAsia"/>
          <w:color w:val="auto"/>
          <w:sz w:val="22"/>
          <w:szCs w:val="22"/>
        </w:rPr>
        <w:t xml:space="preserve">, </w:t>
      </w:r>
      <w:r w:rsidRPr="007D5C81">
        <w:rPr>
          <w:rFonts w:ascii="굴림" w:hint="eastAsia"/>
          <w:color w:val="auto"/>
          <w:sz w:val="22"/>
          <w:szCs w:val="22"/>
        </w:rPr>
        <w:t>향응</w:t>
      </w:r>
      <w:r w:rsidRPr="007D5C81">
        <w:rPr>
          <w:rFonts w:ascii="굴림" w:hint="eastAsia"/>
          <w:color w:val="auto"/>
          <w:sz w:val="22"/>
          <w:szCs w:val="22"/>
        </w:rPr>
        <w:t xml:space="preserve">, </w:t>
      </w:r>
      <w:r w:rsidRPr="007D5C81">
        <w:rPr>
          <w:rFonts w:ascii="굴림" w:hint="eastAsia"/>
          <w:color w:val="auto"/>
          <w:sz w:val="22"/>
          <w:szCs w:val="22"/>
        </w:rPr>
        <w:t>취업제공</w:t>
      </w:r>
      <w:r w:rsidRPr="007D5C81">
        <w:rPr>
          <w:rFonts w:ascii="굴림" w:hint="eastAsia"/>
          <w:color w:val="auto"/>
          <w:sz w:val="22"/>
          <w:szCs w:val="22"/>
        </w:rPr>
        <w:t xml:space="preserve"> </w:t>
      </w:r>
      <w:r w:rsidRPr="007D5C81">
        <w:rPr>
          <w:rFonts w:ascii="굴림" w:hint="eastAsia"/>
          <w:color w:val="auto"/>
          <w:sz w:val="22"/>
          <w:szCs w:val="22"/>
        </w:rPr>
        <w:t>등을</w:t>
      </w:r>
      <w:r w:rsidRPr="007D5C81">
        <w:rPr>
          <w:rFonts w:ascii="굴림" w:hint="eastAsia"/>
          <w:color w:val="auto"/>
          <w:sz w:val="22"/>
          <w:szCs w:val="22"/>
        </w:rPr>
        <w:t xml:space="preserve"> </w:t>
      </w:r>
      <w:r w:rsidRPr="007D5C81">
        <w:rPr>
          <w:rFonts w:ascii="굴림" w:hint="eastAsia"/>
          <w:color w:val="auto"/>
          <w:sz w:val="22"/>
          <w:szCs w:val="22"/>
        </w:rPr>
        <w:t>요구하는</w:t>
      </w:r>
      <w:r w:rsidRPr="007D5C81">
        <w:rPr>
          <w:rFonts w:ascii="굴림" w:hint="eastAsia"/>
          <w:color w:val="auto"/>
          <w:sz w:val="22"/>
          <w:szCs w:val="22"/>
        </w:rPr>
        <w:t xml:space="preserve"> </w:t>
      </w:r>
      <w:r w:rsidRPr="007D5C81">
        <w:rPr>
          <w:rFonts w:ascii="굴림" w:hint="eastAsia"/>
          <w:color w:val="auto"/>
          <w:sz w:val="22"/>
          <w:szCs w:val="22"/>
        </w:rPr>
        <w:t>행위</w:t>
      </w:r>
    </w:p>
    <w:p w:rsidR="005E4B7D" w:rsidRPr="007D5C81" w:rsidRDefault="005E4B7D" w:rsidP="005E4B7D">
      <w:pPr>
        <w:pStyle w:val="a4"/>
        <w:widowControl/>
        <w:wordWrap/>
        <w:autoSpaceDE/>
        <w:snapToGrid w:val="0"/>
        <w:spacing w:line="360" w:lineRule="auto"/>
        <w:ind w:leftChars="100" w:left="530" w:hangingChars="150" w:hanging="330"/>
        <w:jc w:val="left"/>
        <w:rPr>
          <w:color w:val="auto"/>
          <w:sz w:val="22"/>
          <w:szCs w:val="22"/>
        </w:rPr>
      </w:pPr>
      <w:r w:rsidRPr="007D5C81">
        <w:rPr>
          <w:rFonts w:ascii="굴림" w:hint="eastAsia"/>
          <w:color w:val="auto"/>
          <w:sz w:val="22"/>
          <w:szCs w:val="22"/>
        </w:rPr>
        <w:t xml:space="preserve">2. </w:t>
      </w:r>
      <w:r w:rsidRPr="007D5C81">
        <w:rPr>
          <w:rFonts w:ascii="굴림" w:hint="eastAsia"/>
          <w:color w:val="auto"/>
          <w:sz w:val="22"/>
          <w:szCs w:val="22"/>
        </w:rPr>
        <w:t>계약상대자의</w:t>
      </w:r>
      <w:r w:rsidRPr="007D5C81">
        <w:rPr>
          <w:rFonts w:ascii="굴림" w:hint="eastAsia"/>
          <w:color w:val="auto"/>
          <w:sz w:val="22"/>
          <w:szCs w:val="22"/>
        </w:rPr>
        <w:t xml:space="preserve"> </w:t>
      </w:r>
      <w:proofErr w:type="spellStart"/>
      <w:r w:rsidRPr="007D5C81">
        <w:rPr>
          <w:rFonts w:ascii="굴림" w:hint="eastAsia"/>
          <w:color w:val="auto"/>
          <w:sz w:val="22"/>
          <w:szCs w:val="22"/>
        </w:rPr>
        <w:t>경영·인사에</w:t>
      </w:r>
      <w:proofErr w:type="spellEnd"/>
      <w:r w:rsidRPr="007D5C81">
        <w:rPr>
          <w:rFonts w:ascii="굴림" w:hint="eastAsia"/>
          <w:color w:val="auto"/>
          <w:sz w:val="22"/>
          <w:szCs w:val="22"/>
        </w:rPr>
        <w:t xml:space="preserve"> </w:t>
      </w:r>
      <w:r w:rsidRPr="007D5C81">
        <w:rPr>
          <w:rFonts w:ascii="굴림" w:hint="eastAsia"/>
          <w:color w:val="auto"/>
          <w:sz w:val="22"/>
          <w:szCs w:val="22"/>
        </w:rPr>
        <w:t>개입하거나</w:t>
      </w:r>
      <w:r w:rsidRPr="007D5C81">
        <w:rPr>
          <w:rFonts w:ascii="굴림" w:hint="eastAsia"/>
          <w:color w:val="auto"/>
          <w:sz w:val="22"/>
          <w:szCs w:val="22"/>
        </w:rPr>
        <w:t xml:space="preserve"> </w:t>
      </w:r>
      <w:r w:rsidRPr="007D5C81">
        <w:rPr>
          <w:rFonts w:ascii="굴림" w:hint="eastAsia"/>
          <w:color w:val="auto"/>
          <w:sz w:val="22"/>
          <w:szCs w:val="22"/>
        </w:rPr>
        <w:t>계약상대자와</w:t>
      </w:r>
      <w:r w:rsidRPr="007D5C81">
        <w:rPr>
          <w:rFonts w:ascii="굴림" w:hint="eastAsia"/>
          <w:color w:val="auto"/>
          <w:sz w:val="22"/>
          <w:szCs w:val="22"/>
        </w:rPr>
        <w:t xml:space="preserve"> </w:t>
      </w:r>
      <w:r w:rsidRPr="007D5C81">
        <w:rPr>
          <w:rFonts w:ascii="굴림" w:hint="eastAsia"/>
          <w:color w:val="auto"/>
          <w:sz w:val="22"/>
          <w:szCs w:val="22"/>
        </w:rPr>
        <w:t>제</w:t>
      </w:r>
      <w:r w:rsidRPr="007D5C81">
        <w:rPr>
          <w:rFonts w:ascii="굴림" w:hint="eastAsia"/>
          <w:color w:val="auto"/>
          <w:sz w:val="22"/>
          <w:szCs w:val="22"/>
        </w:rPr>
        <w:t>3</w:t>
      </w:r>
      <w:r w:rsidRPr="007D5C81">
        <w:rPr>
          <w:rFonts w:ascii="굴림" w:hint="eastAsia"/>
          <w:color w:val="auto"/>
          <w:sz w:val="22"/>
          <w:szCs w:val="22"/>
        </w:rPr>
        <w:t>자간</w:t>
      </w:r>
      <w:r w:rsidRPr="007D5C81">
        <w:rPr>
          <w:rFonts w:ascii="굴림" w:hint="eastAsia"/>
          <w:color w:val="auto"/>
          <w:sz w:val="22"/>
          <w:szCs w:val="22"/>
        </w:rPr>
        <w:t xml:space="preserve"> </w:t>
      </w:r>
      <w:r w:rsidRPr="007D5C81">
        <w:rPr>
          <w:rFonts w:ascii="굴림" w:hint="eastAsia"/>
          <w:color w:val="auto"/>
          <w:sz w:val="22"/>
          <w:szCs w:val="22"/>
        </w:rPr>
        <w:t>계약내용에</w:t>
      </w:r>
      <w:r w:rsidRPr="007D5C81">
        <w:rPr>
          <w:rFonts w:ascii="굴림" w:hint="eastAsia"/>
          <w:color w:val="auto"/>
          <w:sz w:val="22"/>
          <w:szCs w:val="22"/>
        </w:rPr>
        <w:t xml:space="preserve"> </w:t>
      </w:r>
      <w:r w:rsidRPr="007D5C81">
        <w:rPr>
          <w:rFonts w:ascii="굴림" w:hint="eastAsia"/>
          <w:color w:val="auto"/>
          <w:sz w:val="22"/>
          <w:szCs w:val="22"/>
        </w:rPr>
        <w:t>대하여</w:t>
      </w:r>
      <w:r w:rsidRPr="007D5C81">
        <w:rPr>
          <w:rFonts w:ascii="굴림" w:hint="eastAsia"/>
          <w:color w:val="auto"/>
          <w:sz w:val="22"/>
          <w:szCs w:val="22"/>
        </w:rPr>
        <w:t xml:space="preserve"> </w:t>
      </w:r>
      <w:r w:rsidRPr="007D5C81">
        <w:rPr>
          <w:rFonts w:ascii="굴림" w:hint="eastAsia"/>
          <w:color w:val="auto"/>
          <w:sz w:val="22"/>
          <w:szCs w:val="22"/>
        </w:rPr>
        <w:t>개입하는</w:t>
      </w:r>
      <w:r w:rsidRPr="007D5C81">
        <w:rPr>
          <w:rFonts w:ascii="굴림"/>
          <w:color w:val="auto"/>
          <w:sz w:val="22"/>
          <w:szCs w:val="22"/>
        </w:rPr>
        <w:t xml:space="preserve"> </w:t>
      </w:r>
      <w:r w:rsidRPr="007D5C81">
        <w:rPr>
          <w:rFonts w:ascii="굴림" w:hint="eastAsia"/>
          <w:color w:val="auto"/>
          <w:sz w:val="22"/>
          <w:szCs w:val="22"/>
        </w:rPr>
        <w:t>행위</w:t>
      </w:r>
    </w:p>
    <w:p w:rsidR="005E4B7D" w:rsidRPr="007D5C81" w:rsidRDefault="005E4B7D" w:rsidP="005E4B7D">
      <w:pPr>
        <w:pStyle w:val="a4"/>
        <w:widowControl/>
        <w:wordWrap/>
        <w:autoSpaceDE/>
        <w:snapToGrid w:val="0"/>
        <w:spacing w:line="360" w:lineRule="auto"/>
        <w:ind w:leftChars="100" w:left="530" w:hangingChars="150" w:hanging="330"/>
        <w:jc w:val="left"/>
        <w:rPr>
          <w:color w:val="auto"/>
          <w:sz w:val="22"/>
          <w:szCs w:val="22"/>
        </w:rPr>
      </w:pPr>
      <w:r w:rsidRPr="007D5C81">
        <w:rPr>
          <w:rFonts w:ascii="굴림" w:hint="eastAsia"/>
          <w:color w:val="auto"/>
          <w:sz w:val="22"/>
          <w:szCs w:val="22"/>
        </w:rPr>
        <w:t xml:space="preserve">3. </w:t>
      </w:r>
      <w:r w:rsidRPr="007D5C81">
        <w:rPr>
          <w:rFonts w:ascii="굴림" w:hint="eastAsia"/>
          <w:color w:val="auto"/>
          <w:sz w:val="22"/>
          <w:szCs w:val="22"/>
        </w:rPr>
        <w:t>계약과</w:t>
      </w:r>
      <w:r w:rsidRPr="007D5C81">
        <w:rPr>
          <w:rFonts w:ascii="굴림" w:hint="eastAsia"/>
          <w:color w:val="auto"/>
          <w:sz w:val="22"/>
          <w:szCs w:val="22"/>
        </w:rPr>
        <w:t xml:space="preserve"> </w:t>
      </w:r>
      <w:r w:rsidRPr="007D5C81">
        <w:rPr>
          <w:rFonts w:ascii="굴림" w:hint="eastAsia"/>
          <w:color w:val="auto"/>
          <w:sz w:val="22"/>
          <w:szCs w:val="22"/>
        </w:rPr>
        <w:t>직접적</w:t>
      </w:r>
      <w:r w:rsidRPr="007D5C81">
        <w:rPr>
          <w:rFonts w:ascii="굴림" w:hint="eastAsia"/>
          <w:color w:val="auto"/>
          <w:sz w:val="22"/>
          <w:szCs w:val="22"/>
        </w:rPr>
        <w:t xml:space="preserve"> </w:t>
      </w:r>
      <w:r w:rsidRPr="007D5C81">
        <w:rPr>
          <w:rFonts w:ascii="굴림" w:hint="eastAsia"/>
          <w:color w:val="auto"/>
          <w:sz w:val="22"/>
          <w:szCs w:val="22"/>
        </w:rPr>
        <w:t>관련이</w:t>
      </w:r>
      <w:r w:rsidRPr="007D5C81">
        <w:rPr>
          <w:rFonts w:ascii="굴림" w:hint="eastAsia"/>
          <w:color w:val="auto"/>
          <w:sz w:val="22"/>
          <w:szCs w:val="22"/>
        </w:rPr>
        <w:t xml:space="preserve"> </w:t>
      </w:r>
      <w:r w:rsidRPr="007D5C81">
        <w:rPr>
          <w:rFonts w:ascii="굴림" w:hint="eastAsia"/>
          <w:color w:val="auto"/>
          <w:sz w:val="22"/>
          <w:szCs w:val="22"/>
        </w:rPr>
        <w:t>없는</w:t>
      </w:r>
      <w:r w:rsidRPr="007D5C81">
        <w:rPr>
          <w:rFonts w:ascii="굴림" w:hint="eastAsia"/>
          <w:color w:val="auto"/>
          <w:sz w:val="22"/>
          <w:szCs w:val="22"/>
        </w:rPr>
        <w:t xml:space="preserve"> </w:t>
      </w:r>
      <w:r w:rsidRPr="007D5C81">
        <w:rPr>
          <w:rFonts w:ascii="굴림" w:hint="eastAsia"/>
          <w:color w:val="auto"/>
          <w:sz w:val="22"/>
          <w:szCs w:val="22"/>
        </w:rPr>
        <w:t>의무를</w:t>
      </w:r>
      <w:r w:rsidRPr="007D5C81">
        <w:rPr>
          <w:rFonts w:ascii="굴림" w:hint="eastAsia"/>
          <w:color w:val="auto"/>
          <w:sz w:val="22"/>
          <w:szCs w:val="22"/>
        </w:rPr>
        <w:t xml:space="preserve"> </w:t>
      </w:r>
      <w:r w:rsidRPr="007D5C81">
        <w:rPr>
          <w:rFonts w:ascii="굴림" w:hint="eastAsia"/>
          <w:color w:val="auto"/>
          <w:sz w:val="22"/>
          <w:szCs w:val="22"/>
        </w:rPr>
        <w:t>부과하거나</w:t>
      </w:r>
      <w:r w:rsidRPr="007D5C81">
        <w:rPr>
          <w:rFonts w:ascii="굴림" w:hint="eastAsia"/>
          <w:color w:val="auto"/>
          <w:sz w:val="22"/>
          <w:szCs w:val="22"/>
        </w:rPr>
        <w:t xml:space="preserve"> </w:t>
      </w:r>
      <w:r w:rsidRPr="007D5C81">
        <w:rPr>
          <w:rFonts w:ascii="굴림" w:hint="eastAsia"/>
          <w:color w:val="auto"/>
          <w:sz w:val="22"/>
          <w:szCs w:val="22"/>
        </w:rPr>
        <w:t>발주기관의</w:t>
      </w:r>
      <w:r w:rsidRPr="007D5C81">
        <w:rPr>
          <w:rFonts w:ascii="굴림" w:hint="eastAsia"/>
          <w:color w:val="auto"/>
          <w:sz w:val="22"/>
          <w:szCs w:val="22"/>
        </w:rPr>
        <w:t xml:space="preserve"> </w:t>
      </w:r>
      <w:r w:rsidRPr="007D5C81">
        <w:rPr>
          <w:rFonts w:ascii="굴림" w:hint="eastAsia"/>
          <w:color w:val="auto"/>
          <w:sz w:val="22"/>
          <w:szCs w:val="22"/>
        </w:rPr>
        <w:t>부담을</w:t>
      </w:r>
      <w:r w:rsidRPr="007D5C81">
        <w:rPr>
          <w:rFonts w:ascii="굴림" w:hint="eastAsia"/>
          <w:color w:val="auto"/>
          <w:sz w:val="22"/>
          <w:szCs w:val="22"/>
        </w:rPr>
        <w:t xml:space="preserve"> </w:t>
      </w:r>
      <w:r w:rsidRPr="007D5C81">
        <w:rPr>
          <w:rFonts w:ascii="굴림" w:hint="eastAsia"/>
          <w:color w:val="auto"/>
          <w:sz w:val="22"/>
          <w:szCs w:val="22"/>
        </w:rPr>
        <w:t>계약상대자에게</w:t>
      </w:r>
      <w:r w:rsidRPr="007D5C81">
        <w:rPr>
          <w:rFonts w:ascii="굴림" w:hint="eastAsia"/>
          <w:color w:val="auto"/>
          <w:sz w:val="22"/>
          <w:szCs w:val="22"/>
        </w:rPr>
        <w:t xml:space="preserve"> </w:t>
      </w:r>
      <w:r w:rsidRPr="007D5C81">
        <w:rPr>
          <w:rFonts w:ascii="굴림" w:hint="eastAsia"/>
          <w:color w:val="auto"/>
          <w:sz w:val="22"/>
          <w:szCs w:val="22"/>
        </w:rPr>
        <w:t>전가하는</w:t>
      </w:r>
      <w:r w:rsidRPr="007D5C81">
        <w:rPr>
          <w:rFonts w:ascii="굴림" w:hint="eastAsia"/>
          <w:color w:val="auto"/>
          <w:sz w:val="22"/>
          <w:szCs w:val="22"/>
        </w:rPr>
        <w:t xml:space="preserve"> </w:t>
      </w:r>
      <w:r w:rsidRPr="007D5C81">
        <w:rPr>
          <w:rFonts w:ascii="굴림" w:hint="eastAsia"/>
          <w:color w:val="auto"/>
          <w:sz w:val="22"/>
          <w:szCs w:val="22"/>
        </w:rPr>
        <w:t>행위</w:t>
      </w:r>
      <w:r w:rsidRPr="007D5C81">
        <w:rPr>
          <w:rFonts w:ascii="굴림" w:hint="eastAsia"/>
          <w:color w:val="auto"/>
          <w:sz w:val="22"/>
          <w:szCs w:val="22"/>
        </w:rPr>
        <w:t xml:space="preserve"> </w:t>
      </w:r>
    </w:p>
    <w:p w:rsidR="005E4B7D" w:rsidRPr="007D5C81" w:rsidRDefault="005E4B7D" w:rsidP="005E4B7D">
      <w:pPr>
        <w:pStyle w:val="a4"/>
        <w:widowControl/>
        <w:wordWrap/>
        <w:autoSpaceDE/>
        <w:snapToGrid w:val="0"/>
        <w:spacing w:line="360" w:lineRule="auto"/>
        <w:ind w:leftChars="100" w:left="530" w:hangingChars="150" w:hanging="330"/>
        <w:jc w:val="left"/>
        <w:rPr>
          <w:color w:val="auto"/>
          <w:sz w:val="22"/>
          <w:szCs w:val="22"/>
        </w:rPr>
      </w:pPr>
      <w:r w:rsidRPr="007D5C81">
        <w:rPr>
          <w:rFonts w:ascii="굴림" w:hint="eastAsia"/>
          <w:color w:val="auto"/>
          <w:sz w:val="22"/>
          <w:szCs w:val="22"/>
        </w:rPr>
        <w:t xml:space="preserve">4. </w:t>
      </w:r>
      <w:r w:rsidRPr="007D5C81">
        <w:rPr>
          <w:rFonts w:ascii="굴림" w:hint="eastAsia"/>
          <w:color w:val="auto"/>
          <w:sz w:val="22"/>
          <w:szCs w:val="22"/>
        </w:rPr>
        <w:t>그</w:t>
      </w:r>
      <w:r w:rsidRPr="007D5C81">
        <w:rPr>
          <w:rFonts w:ascii="굴림" w:hint="eastAsia"/>
          <w:color w:val="auto"/>
          <w:sz w:val="22"/>
          <w:szCs w:val="22"/>
        </w:rPr>
        <w:t xml:space="preserve"> </w:t>
      </w:r>
      <w:r w:rsidRPr="007D5C81">
        <w:rPr>
          <w:rFonts w:ascii="굴림" w:hint="eastAsia"/>
          <w:color w:val="auto"/>
          <w:sz w:val="22"/>
          <w:szCs w:val="22"/>
        </w:rPr>
        <w:t>밖에</w:t>
      </w:r>
      <w:r w:rsidRPr="007D5C81">
        <w:rPr>
          <w:rFonts w:ascii="굴림" w:hint="eastAsia"/>
          <w:color w:val="auto"/>
          <w:sz w:val="22"/>
          <w:szCs w:val="22"/>
        </w:rPr>
        <w:t xml:space="preserve"> </w:t>
      </w:r>
      <w:r w:rsidRPr="007D5C81">
        <w:rPr>
          <w:rFonts w:ascii="굴림" w:hint="eastAsia"/>
          <w:color w:val="auto"/>
          <w:sz w:val="22"/>
          <w:szCs w:val="22"/>
        </w:rPr>
        <w:t>국가계약법령</w:t>
      </w:r>
      <w:r w:rsidRPr="007D5C81">
        <w:rPr>
          <w:rFonts w:ascii="굴림" w:hint="eastAsia"/>
          <w:color w:val="auto"/>
          <w:sz w:val="22"/>
          <w:szCs w:val="22"/>
        </w:rPr>
        <w:t xml:space="preserve"> </w:t>
      </w:r>
      <w:r w:rsidRPr="007D5C81">
        <w:rPr>
          <w:rFonts w:ascii="굴림" w:hint="eastAsia"/>
          <w:color w:val="auto"/>
          <w:sz w:val="22"/>
          <w:szCs w:val="22"/>
        </w:rPr>
        <w:t>및</w:t>
      </w:r>
      <w:r w:rsidRPr="007D5C81">
        <w:rPr>
          <w:rFonts w:ascii="굴림" w:hint="eastAsia"/>
          <w:color w:val="auto"/>
          <w:sz w:val="22"/>
          <w:szCs w:val="22"/>
        </w:rPr>
        <w:t xml:space="preserve"> </w:t>
      </w:r>
      <w:r w:rsidRPr="007D5C81">
        <w:rPr>
          <w:rFonts w:ascii="굴림" w:hint="eastAsia"/>
          <w:color w:val="auto"/>
          <w:sz w:val="22"/>
          <w:szCs w:val="22"/>
        </w:rPr>
        <w:t>계약조건을</w:t>
      </w:r>
      <w:r w:rsidRPr="007D5C81">
        <w:rPr>
          <w:rFonts w:ascii="굴림" w:hint="eastAsia"/>
          <w:color w:val="auto"/>
          <w:sz w:val="22"/>
          <w:szCs w:val="22"/>
        </w:rPr>
        <w:t xml:space="preserve"> </w:t>
      </w:r>
      <w:r w:rsidRPr="007D5C81">
        <w:rPr>
          <w:rFonts w:ascii="굴림" w:hint="eastAsia"/>
          <w:color w:val="auto"/>
          <w:sz w:val="22"/>
          <w:szCs w:val="22"/>
        </w:rPr>
        <w:t>위반하여</w:t>
      </w:r>
      <w:r w:rsidRPr="007D5C81">
        <w:rPr>
          <w:rFonts w:ascii="굴림" w:hint="eastAsia"/>
          <w:color w:val="auto"/>
          <w:sz w:val="22"/>
          <w:szCs w:val="22"/>
        </w:rPr>
        <w:t xml:space="preserve"> </w:t>
      </w:r>
      <w:r w:rsidRPr="007D5C81">
        <w:rPr>
          <w:rFonts w:ascii="굴림" w:hint="eastAsia"/>
          <w:color w:val="auto"/>
          <w:sz w:val="22"/>
          <w:szCs w:val="22"/>
        </w:rPr>
        <w:t>계약상대자의</w:t>
      </w:r>
      <w:r w:rsidRPr="007D5C81">
        <w:rPr>
          <w:rFonts w:ascii="굴림" w:hint="eastAsia"/>
          <w:color w:val="auto"/>
          <w:sz w:val="22"/>
          <w:szCs w:val="22"/>
        </w:rPr>
        <w:t xml:space="preserve"> </w:t>
      </w:r>
      <w:r w:rsidRPr="007D5C81">
        <w:rPr>
          <w:rFonts w:ascii="굴림" w:hint="eastAsia"/>
          <w:color w:val="auto"/>
          <w:sz w:val="22"/>
          <w:szCs w:val="22"/>
        </w:rPr>
        <w:t>권리를</w:t>
      </w:r>
      <w:r w:rsidRPr="007D5C81">
        <w:rPr>
          <w:rFonts w:ascii="굴림" w:hint="eastAsia"/>
          <w:color w:val="auto"/>
          <w:sz w:val="22"/>
          <w:szCs w:val="22"/>
        </w:rPr>
        <w:t xml:space="preserve"> </w:t>
      </w:r>
      <w:r w:rsidRPr="007D5C81">
        <w:rPr>
          <w:rFonts w:ascii="굴림" w:hint="eastAsia"/>
          <w:color w:val="auto"/>
          <w:sz w:val="22"/>
          <w:szCs w:val="22"/>
        </w:rPr>
        <w:t>제한하거나</w:t>
      </w:r>
      <w:r w:rsidRPr="007D5C81">
        <w:rPr>
          <w:rFonts w:ascii="굴림" w:hint="eastAsia"/>
          <w:color w:val="auto"/>
          <w:sz w:val="22"/>
          <w:szCs w:val="22"/>
        </w:rPr>
        <w:t xml:space="preserve"> </w:t>
      </w:r>
      <w:r w:rsidRPr="007D5C81">
        <w:rPr>
          <w:rFonts w:ascii="굴림" w:hint="eastAsia"/>
          <w:color w:val="auto"/>
          <w:sz w:val="22"/>
          <w:szCs w:val="22"/>
        </w:rPr>
        <w:t>의무를</w:t>
      </w:r>
      <w:r w:rsidRPr="007D5C81">
        <w:rPr>
          <w:rFonts w:ascii="굴림" w:hint="eastAsia"/>
          <w:color w:val="auto"/>
          <w:sz w:val="22"/>
          <w:szCs w:val="22"/>
        </w:rPr>
        <w:t xml:space="preserve"> </w:t>
      </w:r>
      <w:r w:rsidRPr="007D5C81">
        <w:rPr>
          <w:rFonts w:ascii="굴림" w:hint="eastAsia"/>
          <w:color w:val="auto"/>
          <w:sz w:val="22"/>
          <w:szCs w:val="22"/>
        </w:rPr>
        <w:t>부과하는</w:t>
      </w:r>
      <w:r w:rsidRPr="007D5C81">
        <w:rPr>
          <w:rFonts w:ascii="굴림" w:hint="eastAsia"/>
          <w:color w:val="auto"/>
          <w:sz w:val="22"/>
          <w:szCs w:val="22"/>
        </w:rPr>
        <w:t xml:space="preserve"> </w:t>
      </w:r>
      <w:r w:rsidRPr="007D5C81">
        <w:rPr>
          <w:rFonts w:ascii="굴림" w:hint="eastAsia"/>
          <w:color w:val="auto"/>
          <w:sz w:val="22"/>
          <w:szCs w:val="22"/>
        </w:rPr>
        <w:t>행위</w:t>
      </w:r>
    </w:p>
    <w:p w:rsidR="005E4B7D" w:rsidRPr="007D5C81" w:rsidRDefault="005E4B7D" w:rsidP="005E4B7D">
      <w:pPr>
        <w:pStyle w:val="a4"/>
        <w:widowControl/>
        <w:wordWrap/>
        <w:autoSpaceDE/>
        <w:autoSpaceDN/>
        <w:snapToGrid w:val="0"/>
        <w:spacing w:line="360" w:lineRule="auto"/>
        <w:ind w:right="200"/>
        <w:rPr>
          <w:rFonts w:ascii="굴림"/>
          <w:color w:val="auto"/>
          <w:sz w:val="22"/>
        </w:rPr>
      </w:pPr>
    </w:p>
    <w:p w:rsidR="005E4B7D" w:rsidRPr="001250B5" w:rsidRDefault="005E4B7D" w:rsidP="005E4B7D">
      <w:pPr>
        <w:pStyle w:val="a4"/>
        <w:widowControl/>
        <w:wordWrap/>
        <w:autoSpaceDE/>
        <w:autoSpaceDN/>
        <w:snapToGrid w:val="0"/>
        <w:spacing w:line="360" w:lineRule="auto"/>
        <w:ind w:right="200"/>
        <w:jc w:val="center"/>
        <w:rPr>
          <w:rFonts w:ascii="굴림"/>
          <w:color w:val="auto"/>
          <w:sz w:val="22"/>
        </w:rPr>
      </w:pPr>
      <w:r w:rsidRPr="001250B5">
        <w:rPr>
          <w:rFonts w:ascii="굴림"/>
          <w:color w:val="auto"/>
          <w:sz w:val="22"/>
        </w:rPr>
        <w:t xml:space="preserve">20  </w:t>
      </w:r>
      <w:proofErr w:type="gramStart"/>
      <w:r w:rsidRPr="001250B5">
        <w:rPr>
          <w:rFonts w:ascii="굴림"/>
          <w:color w:val="auto"/>
          <w:sz w:val="22"/>
        </w:rPr>
        <w:t xml:space="preserve">  .</w:t>
      </w:r>
      <w:proofErr w:type="gramEnd"/>
      <w:r w:rsidRPr="001250B5">
        <w:rPr>
          <w:rFonts w:ascii="굴림"/>
          <w:color w:val="auto"/>
          <w:sz w:val="22"/>
        </w:rPr>
        <w:t xml:space="preserve">     .     .</w:t>
      </w:r>
    </w:p>
    <w:p w:rsidR="005E4B7D" w:rsidRPr="001250B5" w:rsidRDefault="005E4B7D" w:rsidP="005E4B7D">
      <w:pPr>
        <w:pStyle w:val="a4"/>
        <w:widowControl/>
        <w:wordWrap/>
        <w:autoSpaceDE/>
        <w:autoSpaceDN/>
        <w:snapToGrid w:val="0"/>
        <w:spacing w:line="360" w:lineRule="auto"/>
        <w:ind w:right="200"/>
        <w:rPr>
          <w:rFonts w:ascii="굴림"/>
          <w:color w:val="auto"/>
          <w:sz w:val="22"/>
        </w:rPr>
      </w:pPr>
    </w:p>
    <w:p w:rsidR="005E4B7D" w:rsidRPr="001250B5" w:rsidRDefault="005E4B7D" w:rsidP="005E4B7D">
      <w:pPr>
        <w:pStyle w:val="a4"/>
        <w:widowControl/>
        <w:wordWrap/>
        <w:autoSpaceDE/>
        <w:autoSpaceDN/>
        <w:snapToGrid w:val="0"/>
        <w:spacing w:line="360" w:lineRule="auto"/>
        <w:ind w:right="200"/>
        <w:rPr>
          <w:rFonts w:ascii="굴림"/>
          <w:color w:val="auto"/>
          <w:sz w:val="22"/>
        </w:rPr>
      </w:pPr>
    </w:p>
    <w:p w:rsidR="005E4B7D" w:rsidRPr="001250B5" w:rsidRDefault="005E4B7D" w:rsidP="005E4B7D">
      <w:pPr>
        <w:pStyle w:val="a4"/>
        <w:widowControl/>
        <w:wordWrap/>
        <w:autoSpaceDE/>
        <w:autoSpaceDN/>
        <w:snapToGrid w:val="0"/>
        <w:spacing w:line="360" w:lineRule="auto"/>
        <w:ind w:right="200"/>
        <w:rPr>
          <w:rFonts w:ascii="굴림"/>
          <w:color w:val="auto"/>
          <w:sz w:val="22"/>
        </w:rPr>
      </w:pPr>
    </w:p>
    <w:p w:rsidR="005E4B7D" w:rsidRPr="001250B5" w:rsidRDefault="005E4B7D" w:rsidP="005E4B7D">
      <w:pPr>
        <w:pStyle w:val="a4"/>
        <w:widowControl/>
        <w:wordWrap/>
        <w:autoSpaceDE/>
        <w:autoSpaceDN/>
        <w:snapToGrid w:val="0"/>
        <w:spacing w:line="360" w:lineRule="auto"/>
        <w:ind w:left="454" w:right="550"/>
        <w:rPr>
          <w:rFonts w:ascii="굴림"/>
          <w:color w:val="auto"/>
          <w:sz w:val="22"/>
        </w:rPr>
      </w:pPr>
      <w:r w:rsidRPr="001250B5">
        <w:rPr>
          <w:rFonts w:ascii="굴림" w:hint="eastAsia"/>
          <w:b/>
          <w:bCs/>
          <w:color w:val="auto"/>
          <w:sz w:val="22"/>
        </w:rPr>
        <w:t>방위사업청</w:t>
      </w:r>
      <w:r w:rsidRPr="001250B5">
        <w:rPr>
          <w:rFonts w:ascii="굴림"/>
          <w:b/>
          <w:bCs/>
          <w:color w:val="auto"/>
          <w:sz w:val="22"/>
        </w:rPr>
        <w:t xml:space="preserve"> (</w:t>
      </w:r>
      <w:r w:rsidRPr="001250B5">
        <w:rPr>
          <w:rFonts w:ascii="굴림" w:hint="eastAsia"/>
          <w:b/>
          <w:bCs/>
          <w:color w:val="auto"/>
          <w:sz w:val="22"/>
        </w:rPr>
        <w:t>발주부서</w:t>
      </w:r>
      <w:r w:rsidRPr="001250B5">
        <w:rPr>
          <w:rFonts w:ascii="굴림"/>
          <w:b/>
          <w:bCs/>
          <w:color w:val="auto"/>
          <w:sz w:val="22"/>
        </w:rPr>
        <w:t xml:space="preserve"> </w:t>
      </w:r>
      <w:r w:rsidRPr="001250B5">
        <w:rPr>
          <w:rFonts w:ascii="굴림" w:hint="eastAsia"/>
          <w:b/>
          <w:bCs/>
          <w:color w:val="auto"/>
          <w:sz w:val="22"/>
        </w:rPr>
        <w:t>담당</w:t>
      </w:r>
      <w:proofErr w:type="gramStart"/>
      <w:r w:rsidRPr="001250B5">
        <w:rPr>
          <w:rFonts w:ascii="굴림"/>
          <w:b/>
          <w:bCs/>
          <w:color w:val="auto"/>
          <w:sz w:val="22"/>
        </w:rPr>
        <w:t>)  (</w:t>
      </w:r>
      <w:proofErr w:type="gramEnd"/>
      <w:r w:rsidRPr="001250B5">
        <w:rPr>
          <w:rFonts w:ascii="굴림" w:hint="eastAsia"/>
          <w:b/>
          <w:bCs/>
          <w:color w:val="auto"/>
          <w:sz w:val="22"/>
        </w:rPr>
        <w:t>직책</w:t>
      </w:r>
      <w:r w:rsidRPr="001250B5">
        <w:rPr>
          <w:rFonts w:ascii="굴림"/>
          <w:b/>
          <w:bCs/>
          <w:color w:val="auto"/>
          <w:sz w:val="22"/>
        </w:rPr>
        <w:t>)  (</w:t>
      </w:r>
      <w:r w:rsidRPr="001250B5">
        <w:rPr>
          <w:rFonts w:ascii="굴림" w:hint="eastAsia"/>
          <w:b/>
          <w:bCs/>
          <w:color w:val="auto"/>
          <w:sz w:val="22"/>
        </w:rPr>
        <w:t>직급</w:t>
      </w:r>
      <w:r w:rsidRPr="001250B5">
        <w:rPr>
          <w:rFonts w:ascii="굴림"/>
          <w:b/>
          <w:bCs/>
          <w:color w:val="auto"/>
          <w:sz w:val="22"/>
        </w:rPr>
        <w:t>)  (</w:t>
      </w:r>
      <w:r w:rsidRPr="001250B5">
        <w:rPr>
          <w:rFonts w:ascii="굴림" w:hint="eastAsia"/>
          <w:b/>
          <w:bCs/>
          <w:color w:val="auto"/>
          <w:sz w:val="22"/>
        </w:rPr>
        <w:t>성명</w:t>
      </w:r>
      <w:r w:rsidRPr="001250B5">
        <w:rPr>
          <w:rFonts w:ascii="굴림"/>
          <w:b/>
          <w:bCs/>
          <w:color w:val="auto"/>
          <w:sz w:val="22"/>
        </w:rPr>
        <w:t>)</w:t>
      </w:r>
      <w:r w:rsidRPr="001250B5">
        <w:rPr>
          <w:rFonts w:ascii="굴림"/>
          <w:color w:val="auto"/>
          <w:sz w:val="22"/>
        </w:rPr>
        <w:t xml:space="preserve">    (</w:t>
      </w:r>
      <w:r w:rsidRPr="001250B5">
        <w:rPr>
          <w:rFonts w:ascii="굴림" w:hint="eastAsia"/>
          <w:color w:val="auto"/>
          <w:sz w:val="22"/>
        </w:rPr>
        <w:t>인</w:t>
      </w:r>
      <w:r w:rsidRPr="001250B5">
        <w:rPr>
          <w:rFonts w:ascii="굴림"/>
          <w:color w:val="auto"/>
          <w:sz w:val="22"/>
        </w:rPr>
        <w:t>)</w:t>
      </w:r>
    </w:p>
    <w:p w:rsidR="005E4B7D" w:rsidRPr="001250B5" w:rsidRDefault="005E4B7D" w:rsidP="005E4B7D">
      <w:pPr>
        <w:pStyle w:val="a4"/>
        <w:widowControl/>
        <w:wordWrap/>
        <w:autoSpaceDE/>
        <w:autoSpaceDN/>
        <w:snapToGrid w:val="0"/>
        <w:spacing w:line="360" w:lineRule="auto"/>
        <w:ind w:left="454" w:right="550"/>
        <w:rPr>
          <w:rFonts w:ascii="굴림"/>
          <w:color w:val="auto"/>
          <w:sz w:val="22"/>
        </w:rPr>
      </w:pPr>
    </w:p>
    <w:p w:rsidR="005E4B7D" w:rsidRPr="001250B5" w:rsidRDefault="005E4B7D" w:rsidP="005E4B7D">
      <w:pPr>
        <w:pStyle w:val="a4"/>
        <w:widowControl/>
        <w:wordWrap/>
        <w:autoSpaceDE/>
        <w:autoSpaceDN/>
        <w:snapToGrid w:val="0"/>
        <w:spacing w:line="360" w:lineRule="auto"/>
        <w:ind w:left="454" w:right="550"/>
        <w:rPr>
          <w:rFonts w:ascii="굴림"/>
          <w:color w:val="auto"/>
          <w:sz w:val="22"/>
        </w:rPr>
      </w:pPr>
    </w:p>
    <w:p w:rsidR="005E4B7D" w:rsidRPr="001250B5" w:rsidRDefault="005E4B7D" w:rsidP="005E4B7D">
      <w:pPr>
        <w:pStyle w:val="a4"/>
        <w:widowControl/>
        <w:wordWrap/>
        <w:autoSpaceDE/>
        <w:autoSpaceDN/>
        <w:snapToGrid w:val="0"/>
        <w:spacing w:line="360" w:lineRule="auto"/>
        <w:ind w:left="454" w:right="550"/>
        <w:rPr>
          <w:rFonts w:ascii="굴림"/>
          <w:color w:val="auto"/>
          <w:sz w:val="22"/>
        </w:rPr>
      </w:pPr>
      <w:r w:rsidRPr="001250B5">
        <w:rPr>
          <w:rFonts w:ascii="굴림" w:hint="eastAsia"/>
          <w:b/>
          <w:bCs/>
          <w:color w:val="auto"/>
          <w:sz w:val="22"/>
        </w:rPr>
        <w:t>방위사업청</w:t>
      </w:r>
      <w:r w:rsidRPr="001250B5">
        <w:rPr>
          <w:rFonts w:ascii="굴림"/>
          <w:b/>
          <w:bCs/>
          <w:color w:val="auto"/>
          <w:sz w:val="22"/>
        </w:rPr>
        <w:t xml:space="preserve"> (</w:t>
      </w:r>
      <w:r w:rsidRPr="001250B5">
        <w:rPr>
          <w:rFonts w:ascii="굴림" w:hint="eastAsia"/>
          <w:b/>
          <w:bCs/>
          <w:color w:val="auto"/>
          <w:sz w:val="22"/>
        </w:rPr>
        <w:t>발주부서의</w:t>
      </w:r>
      <w:r w:rsidRPr="001250B5">
        <w:rPr>
          <w:rFonts w:ascii="굴림"/>
          <w:b/>
          <w:bCs/>
          <w:color w:val="auto"/>
          <w:sz w:val="22"/>
        </w:rPr>
        <w:t xml:space="preserve"> </w:t>
      </w:r>
      <w:r w:rsidRPr="001250B5">
        <w:rPr>
          <w:rFonts w:ascii="굴림" w:hint="eastAsia"/>
          <w:b/>
          <w:bCs/>
          <w:color w:val="auto"/>
          <w:sz w:val="22"/>
        </w:rPr>
        <w:t>장</w:t>
      </w:r>
      <w:proofErr w:type="gramStart"/>
      <w:r w:rsidRPr="001250B5">
        <w:rPr>
          <w:rFonts w:ascii="굴림"/>
          <w:b/>
          <w:bCs/>
          <w:color w:val="auto"/>
          <w:sz w:val="22"/>
        </w:rPr>
        <w:t>)  (</w:t>
      </w:r>
      <w:proofErr w:type="gramEnd"/>
      <w:r w:rsidRPr="001250B5">
        <w:rPr>
          <w:rFonts w:ascii="굴림" w:hint="eastAsia"/>
          <w:b/>
          <w:bCs/>
          <w:color w:val="auto"/>
          <w:sz w:val="22"/>
        </w:rPr>
        <w:t>직책</w:t>
      </w:r>
      <w:r w:rsidRPr="001250B5">
        <w:rPr>
          <w:rFonts w:ascii="굴림"/>
          <w:b/>
          <w:bCs/>
          <w:color w:val="auto"/>
          <w:sz w:val="22"/>
        </w:rPr>
        <w:t>)  (</w:t>
      </w:r>
      <w:r w:rsidRPr="001250B5">
        <w:rPr>
          <w:rFonts w:ascii="굴림" w:hint="eastAsia"/>
          <w:b/>
          <w:bCs/>
          <w:color w:val="auto"/>
          <w:sz w:val="22"/>
        </w:rPr>
        <w:t>직급</w:t>
      </w:r>
      <w:r w:rsidRPr="001250B5">
        <w:rPr>
          <w:rFonts w:ascii="굴림"/>
          <w:b/>
          <w:bCs/>
          <w:color w:val="auto"/>
          <w:sz w:val="22"/>
        </w:rPr>
        <w:t>)  (</w:t>
      </w:r>
      <w:r w:rsidRPr="001250B5">
        <w:rPr>
          <w:rFonts w:ascii="굴림" w:hint="eastAsia"/>
          <w:b/>
          <w:bCs/>
          <w:color w:val="auto"/>
          <w:sz w:val="22"/>
        </w:rPr>
        <w:t>성명</w:t>
      </w:r>
      <w:r w:rsidRPr="001250B5">
        <w:rPr>
          <w:rFonts w:ascii="굴림"/>
          <w:b/>
          <w:bCs/>
          <w:color w:val="auto"/>
          <w:sz w:val="22"/>
        </w:rPr>
        <w:t xml:space="preserve">)   </w:t>
      </w:r>
      <w:r w:rsidRPr="001250B5">
        <w:rPr>
          <w:rFonts w:ascii="굴림"/>
          <w:color w:val="auto"/>
          <w:sz w:val="22"/>
        </w:rPr>
        <w:t xml:space="preserve"> (</w:t>
      </w:r>
      <w:r w:rsidRPr="001250B5">
        <w:rPr>
          <w:rFonts w:ascii="굴림" w:hint="eastAsia"/>
          <w:color w:val="auto"/>
          <w:sz w:val="22"/>
        </w:rPr>
        <w:t>인</w:t>
      </w:r>
      <w:r w:rsidRPr="001250B5">
        <w:rPr>
          <w:rFonts w:ascii="굴림"/>
          <w:color w:val="auto"/>
          <w:sz w:val="22"/>
        </w:rPr>
        <w:t>)</w:t>
      </w:r>
    </w:p>
    <w:bookmarkEnd w:id="1"/>
    <w:p w:rsidR="005E4B7D" w:rsidRPr="001250B5" w:rsidRDefault="005E4B7D" w:rsidP="005E4B7D">
      <w:pPr>
        <w:widowControl/>
        <w:wordWrap/>
        <w:autoSpaceDE/>
        <w:autoSpaceDN/>
        <w:rPr>
          <w:rFonts w:ascii="굴림" w:eastAsia="굴림" w:hAnsi="굴림" w:cs="굴림"/>
          <w:kern w:val="0"/>
          <w:szCs w:val="20"/>
        </w:rPr>
      </w:pPr>
      <w:r w:rsidRPr="001250B5">
        <w:rPr>
          <w:rFonts w:ascii="굴림" w:eastAsia="굴림" w:hAnsi="굴림"/>
          <w:szCs w:val="20"/>
        </w:rPr>
        <w:br w:type="page"/>
      </w:r>
    </w:p>
    <w:p w:rsidR="005E4B7D" w:rsidRPr="001250B5" w:rsidRDefault="005E4B7D" w:rsidP="005E4B7D">
      <w:pPr>
        <w:spacing w:after="0" w:line="240" w:lineRule="auto"/>
        <w:textAlignment w:val="baseline"/>
        <w:rPr>
          <w:rFonts w:ascii="굴림" w:eastAsia="굴림" w:hAnsi="굴림" w:cs="굴림"/>
          <w:b/>
          <w:bCs/>
          <w:sz w:val="24"/>
          <w:szCs w:val="20"/>
        </w:rPr>
      </w:pPr>
      <w:r w:rsidRPr="001250B5">
        <w:rPr>
          <w:rFonts w:ascii="굴림" w:eastAsia="굴림" w:hAnsi="굴림" w:cs="굴림"/>
          <w:b/>
          <w:bCs/>
          <w:sz w:val="24"/>
          <w:szCs w:val="20"/>
        </w:rPr>
        <w:lastRenderedPageBreak/>
        <w:t xml:space="preserve">ANNEX 12 </w:t>
      </w:r>
    </w:p>
    <w:p w:rsidR="005E4B7D" w:rsidRPr="007D5C81" w:rsidRDefault="005E4B7D" w:rsidP="005E4B7D">
      <w:pPr>
        <w:pStyle w:val="11"/>
        <w:widowControl/>
        <w:wordWrap/>
        <w:autoSpaceDE/>
        <w:snapToGrid w:val="0"/>
        <w:spacing w:line="320" w:lineRule="exact"/>
        <w:jc w:val="center"/>
        <w:rPr>
          <w:rFonts w:ascii="굴림"/>
          <w:b/>
          <w:color w:val="auto"/>
          <w:sz w:val="24"/>
          <w:szCs w:val="24"/>
          <w:u w:val="single"/>
        </w:rPr>
      </w:pPr>
      <w:bookmarkStart w:id="3" w:name="_Hlk184842680"/>
      <w:proofErr w:type="spellStart"/>
      <w:r w:rsidRPr="007D5C81">
        <w:rPr>
          <w:rFonts w:ascii="굴림" w:hint="eastAsia"/>
          <w:b/>
          <w:bCs/>
          <w:color w:val="auto"/>
          <w:sz w:val="24"/>
          <w:szCs w:val="24"/>
          <w:u w:val="single"/>
        </w:rPr>
        <w:t>청렴</w:t>
      </w:r>
      <w:r w:rsidRPr="007D5C81">
        <w:rPr>
          <w:rFonts w:ascii="굴림" w:cs="MS Gothic" w:hint="eastAsia"/>
          <w:b/>
          <w:color w:val="auto"/>
          <w:sz w:val="24"/>
          <w:szCs w:val="24"/>
          <w:u w:val="single"/>
        </w:rPr>
        <w:t>·</w:t>
      </w:r>
      <w:r w:rsidRPr="007D5C81">
        <w:rPr>
          <w:rFonts w:ascii="굴림" w:hint="eastAsia"/>
          <w:b/>
          <w:color w:val="auto"/>
          <w:sz w:val="24"/>
          <w:szCs w:val="24"/>
          <w:u w:val="single"/>
        </w:rPr>
        <w:t>공정계약</w:t>
      </w:r>
      <w:proofErr w:type="spellEnd"/>
      <w:r w:rsidRPr="007D5C81">
        <w:rPr>
          <w:rFonts w:ascii="굴림" w:hint="eastAsia"/>
          <w:b/>
          <w:color w:val="auto"/>
          <w:sz w:val="24"/>
          <w:szCs w:val="24"/>
          <w:u w:val="single"/>
        </w:rPr>
        <w:t xml:space="preserve"> 서약 관련 서식</w:t>
      </w:r>
    </w:p>
    <w:p w:rsidR="005E4B7D" w:rsidRPr="00CB09CE" w:rsidRDefault="005E4B7D" w:rsidP="005E4B7D">
      <w:pPr>
        <w:pStyle w:val="12"/>
        <w:wordWrap/>
        <w:snapToGrid w:val="0"/>
        <w:spacing w:after="0" w:line="320" w:lineRule="exact"/>
        <w:jc w:val="center"/>
        <w:rPr>
          <w:rFonts w:ascii="굴림"/>
          <w:color w:val="auto"/>
          <w:sz w:val="24"/>
          <w:szCs w:val="24"/>
        </w:rPr>
      </w:pPr>
      <w:r w:rsidRPr="007D5C81">
        <w:rPr>
          <w:rFonts w:ascii="굴림" w:hint="eastAsia"/>
          <w:color w:val="auto"/>
          <w:kern w:val="0"/>
          <w:sz w:val="24"/>
          <w:szCs w:val="24"/>
        </w:rPr>
        <w:t>INTEGRITY·FAIRNESS PLEDGE</w:t>
      </w:r>
      <w:r w:rsidRPr="007D5C81">
        <w:rPr>
          <w:rFonts w:ascii="굴림"/>
          <w:color w:val="auto"/>
          <w:kern w:val="0"/>
          <w:sz w:val="24"/>
          <w:szCs w:val="24"/>
        </w:rPr>
        <w:t xml:space="preserve"> FORMS</w:t>
      </w:r>
    </w:p>
    <w:bookmarkEnd w:id="3"/>
    <w:p w:rsidR="005E4B7D" w:rsidRPr="007D5C81" w:rsidRDefault="005E4B7D" w:rsidP="005E4B7D">
      <w:pPr>
        <w:spacing w:before="288" w:after="0" w:line="240" w:lineRule="auto"/>
        <w:textAlignment w:val="baseline"/>
        <w:rPr>
          <w:rFonts w:ascii="굴림" w:eastAsia="굴림" w:hAnsi="굴림" w:cs="굴림"/>
          <w:b/>
          <w:bCs/>
          <w:sz w:val="22"/>
          <w:szCs w:val="20"/>
        </w:rPr>
      </w:pPr>
    </w:p>
    <w:p w:rsidR="005E4B7D" w:rsidRPr="007D5C81" w:rsidRDefault="005E4B7D" w:rsidP="005E4B7D">
      <w:pPr>
        <w:wordWrap/>
        <w:spacing w:after="0" w:line="240" w:lineRule="auto"/>
        <w:jc w:val="left"/>
        <w:textAlignment w:val="baseline"/>
        <w:rPr>
          <w:rFonts w:ascii="굴림" w:eastAsia="굴림" w:hAnsi="굴림" w:cs="굴림"/>
          <w:b/>
          <w:bCs/>
          <w:sz w:val="22"/>
          <w:szCs w:val="20"/>
        </w:rPr>
      </w:pPr>
      <w:r w:rsidRPr="007D5C81">
        <w:rPr>
          <w:rFonts w:ascii="굴림" w:eastAsia="굴림" w:hAnsi="굴림" w:cs="굴림"/>
          <w:b/>
          <w:bCs/>
          <w:sz w:val="22"/>
          <w:szCs w:val="20"/>
        </w:rPr>
        <w:t xml:space="preserve">12-1. </w:t>
      </w:r>
      <w:r w:rsidRPr="007D5C81">
        <w:rPr>
          <w:rFonts w:ascii="굴림" w:eastAsia="굴림" w:hAnsi="굴림" w:cs="굴림" w:hint="eastAsia"/>
          <w:b/>
          <w:bCs/>
          <w:sz w:val="22"/>
          <w:szCs w:val="20"/>
        </w:rPr>
        <w:t>청렴서약서</w:t>
      </w:r>
      <w:r w:rsidRPr="007D5C81">
        <w:rPr>
          <w:rFonts w:ascii="굴림" w:eastAsia="굴림" w:hAnsi="굴림" w:cs="굴림"/>
          <w:b/>
          <w:bCs/>
          <w:sz w:val="22"/>
          <w:szCs w:val="20"/>
        </w:rPr>
        <w:t>(</w:t>
      </w:r>
      <w:r w:rsidRPr="007D5C81">
        <w:rPr>
          <w:rFonts w:ascii="굴림" w:eastAsia="굴림" w:hAnsi="굴림" w:cs="굴림" w:hint="eastAsia"/>
          <w:b/>
          <w:bCs/>
          <w:sz w:val="22"/>
          <w:szCs w:val="20"/>
        </w:rPr>
        <w:t>방산업체</w:t>
      </w:r>
      <w:r w:rsidRPr="007D5C81">
        <w:rPr>
          <w:rFonts w:ascii="굴림" w:eastAsia="굴림" w:hAnsi="굴림" w:cs="굴림"/>
          <w:b/>
          <w:bCs/>
          <w:sz w:val="22"/>
          <w:szCs w:val="20"/>
        </w:rPr>
        <w:t xml:space="preserve"> </w:t>
      </w:r>
      <w:r w:rsidRPr="007D5C81">
        <w:rPr>
          <w:rFonts w:ascii="굴림" w:eastAsia="굴림" w:hAnsi="굴림" w:cs="굴림" w:hint="eastAsia"/>
          <w:b/>
          <w:bCs/>
          <w:sz w:val="22"/>
          <w:szCs w:val="20"/>
        </w:rPr>
        <w:t>및</w:t>
      </w:r>
      <w:r w:rsidRPr="007D5C81">
        <w:rPr>
          <w:rFonts w:ascii="굴림" w:eastAsia="굴림" w:hAnsi="굴림" w:cs="굴림"/>
          <w:b/>
          <w:bCs/>
          <w:sz w:val="22"/>
          <w:szCs w:val="20"/>
        </w:rPr>
        <w:t xml:space="preserve"> </w:t>
      </w:r>
      <w:r w:rsidRPr="007D5C81">
        <w:rPr>
          <w:rFonts w:ascii="굴림" w:eastAsia="굴림" w:hAnsi="굴림" w:cs="굴림" w:hint="eastAsia"/>
          <w:b/>
          <w:bCs/>
          <w:sz w:val="22"/>
          <w:szCs w:val="20"/>
        </w:rPr>
        <w:t>연구기관</w:t>
      </w:r>
      <w:r w:rsidRPr="007D5C81">
        <w:rPr>
          <w:rFonts w:ascii="굴림" w:eastAsia="굴림" w:hAnsi="굴림" w:cs="굴림"/>
          <w:b/>
          <w:bCs/>
          <w:sz w:val="22"/>
          <w:szCs w:val="20"/>
        </w:rPr>
        <w:t xml:space="preserve"> </w:t>
      </w:r>
      <w:r w:rsidRPr="007D5C81">
        <w:rPr>
          <w:rFonts w:ascii="굴림" w:eastAsia="굴림" w:hAnsi="굴림" w:cs="굴림" w:hint="eastAsia"/>
          <w:b/>
          <w:bCs/>
          <w:sz w:val="22"/>
          <w:szCs w:val="20"/>
        </w:rPr>
        <w:t>등</w:t>
      </w:r>
      <w:r w:rsidRPr="007D5C81">
        <w:rPr>
          <w:rFonts w:ascii="굴림" w:eastAsia="굴림" w:hAnsi="굴림" w:cs="굴림"/>
          <w:b/>
          <w:bCs/>
          <w:sz w:val="22"/>
          <w:szCs w:val="20"/>
        </w:rPr>
        <w:t xml:space="preserve">) </w:t>
      </w:r>
    </w:p>
    <w:p w:rsidR="005E4B7D" w:rsidRPr="001250B5" w:rsidRDefault="005E4B7D" w:rsidP="005E4B7D">
      <w:pPr>
        <w:wordWrap/>
        <w:spacing w:after="0" w:line="240" w:lineRule="auto"/>
        <w:ind w:firstLineChars="350" w:firstLine="756"/>
        <w:jc w:val="left"/>
        <w:textAlignment w:val="baseline"/>
        <w:rPr>
          <w:rFonts w:ascii="굴림" w:eastAsia="굴림" w:hAnsi="굴림" w:cs="굴림"/>
          <w:b/>
          <w:bCs/>
          <w:sz w:val="22"/>
          <w:szCs w:val="20"/>
        </w:rPr>
      </w:pPr>
      <w:r w:rsidRPr="001250B5">
        <w:rPr>
          <w:rFonts w:ascii="굴림" w:eastAsia="굴림" w:hAnsi="굴림" w:cs="굴림"/>
          <w:b/>
          <w:bCs/>
          <w:sz w:val="22"/>
          <w:szCs w:val="20"/>
        </w:rPr>
        <w:t>Pledge of Integrity (For defense contractors and research institutes)</w:t>
      </w:r>
    </w:p>
    <w:p w:rsidR="005E4B7D" w:rsidRPr="001250B5" w:rsidRDefault="005E4B7D" w:rsidP="005E4B7D">
      <w:pPr>
        <w:wordWrap/>
        <w:spacing w:after="0" w:line="240" w:lineRule="auto"/>
        <w:jc w:val="left"/>
        <w:textAlignment w:val="baseline"/>
        <w:rPr>
          <w:rFonts w:ascii="굴림" w:eastAsia="굴림" w:hAnsi="굴림" w:cs="굴림"/>
          <w:b/>
          <w:bCs/>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5E4B7D" w:rsidRPr="001250B5" w:rsidTr="004C3EF5">
        <w:tc>
          <w:tcPr>
            <w:tcW w:w="9628" w:type="dxa"/>
          </w:tcPr>
          <w:p w:rsidR="005E4B7D" w:rsidRDefault="005E4B7D" w:rsidP="004C3EF5">
            <w:pPr>
              <w:wordWrap/>
              <w:spacing w:line="336" w:lineRule="auto"/>
              <w:jc w:val="left"/>
              <w:textAlignment w:val="baseline"/>
              <w:rPr>
                <w:rFonts w:ascii="굴림" w:eastAsia="굴림" w:hAnsi="굴림" w:cs="굴림"/>
                <w:color w:val="000000" w:themeColor="text1"/>
                <w:szCs w:val="20"/>
              </w:rPr>
            </w:pPr>
            <w:r w:rsidRPr="003E428F">
              <w:rPr>
                <w:rFonts w:ascii="굴림" w:eastAsia="굴림" w:hAnsi="굴림" w:cs="굴림" w:hint="eastAsia"/>
                <w:color w:val="000000" w:themeColor="text1"/>
                <w:szCs w:val="20"/>
              </w:rPr>
              <w:t>우리</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회사는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부패</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없는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투명한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기업경영과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공정한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행정이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사회발전과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국가</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경쟁력에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중요한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관건이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됨을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깊이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인식하고</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국제적으로도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경제협력개발기구</w:t>
            </w:r>
            <w:r w:rsidRPr="003E428F">
              <w:rPr>
                <w:rFonts w:ascii="굴림" w:eastAsia="굴림" w:hAnsi="굴림" w:cs="굴림"/>
                <w:color w:val="000000" w:themeColor="text1"/>
                <w:szCs w:val="20"/>
              </w:rPr>
              <w:t xml:space="preserve">(OECD) </w:t>
            </w:r>
            <w:r w:rsidRPr="003E428F">
              <w:rPr>
                <w:rFonts w:ascii="굴림" w:eastAsia="굴림" w:hAnsi="굴림" w:cs="굴림" w:hint="eastAsia"/>
                <w:color w:val="000000" w:themeColor="text1"/>
                <w:szCs w:val="20"/>
              </w:rPr>
              <w:t>뇌물방지</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협약이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발효되고</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부패기업</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및</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국가에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대한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제재가</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강화되는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추세에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맞추어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청렴계약이행서약</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취지에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적극적으로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호응하여</w:t>
            </w:r>
            <w:r>
              <w:rPr>
                <w:rFonts w:ascii="굴림" w:eastAsia="굴림" w:hAnsi="굴림" w:cs="굴림" w:hint="eastAsia"/>
                <w:color w:val="000000" w:themeColor="text1"/>
                <w:szCs w:val="20"/>
              </w:rPr>
              <w:t xml:space="preserve"> </w:t>
            </w:r>
            <w:r>
              <w:rPr>
                <w:rFonts w:ascii="굴림" w:eastAsia="굴림" w:hAnsi="굴림" w:cs="굴림"/>
                <w:color w:val="000000" w:themeColor="text1"/>
                <w:szCs w:val="20"/>
              </w:rPr>
              <w:t>____</w:t>
            </w:r>
            <w:r w:rsidRPr="003E428F">
              <w:rPr>
                <w:rFonts w:ascii="굴림" w:eastAsia="굴림" w:hAnsi="굴림" w:cs="굴림" w:hint="eastAsia"/>
                <w:color w:val="000000" w:themeColor="text1"/>
                <w:szCs w:val="20"/>
              </w:rPr>
              <w:t>년</w:t>
            </w:r>
          </w:p>
          <w:p w:rsidR="005E4B7D" w:rsidRPr="003E428F" w:rsidRDefault="005E4B7D" w:rsidP="004C3EF5">
            <w:pPr>
              <w:wordWrap/>
              <w:spacing w:line="336" w:lineRule="auto"/>
              <w:jc w:val="left"/>
              <w:textAlignment w:val="baseline"/>
              <w:rPr>
                <w:rFonts w:ascii="굴림" w:eastAsia="굴림" w:hAnsi="굴림" w:cs="굴림"/>
                <w:color w:val="000000" w:themeColor="text1"/>
                <w:szCs w:val="20"/>
              </w:rPr>
            </w:pPr>
            <w:r>
              <w:rPr>
                <w:rFonts w:ascii="굴림" w:eastAsia="굴림" w:hAnsi="굴림" w:cs="굴림" w:hint="eastAsia"/>
                <w:color w:val="000000" w:themeColor="text1"/>
                <w:szCs w:val="20"/>
              </w:rPr>
              <w:t>_</w:t>
            </w:r>
            <w:r>
              <w:rPr>
                <w:rFonts w:ascii="굴림" w:eastAsia="굴림" w:hAnsi="굴림" w:cs="굴림"/>
                <w:color w:val="000000" w:themeColor="text1"/>
                <w:szCs w:val="20"/>
              </w:rPr>
              <w:t>_</w:t>
            </w:r>
            <w:r w:rsidRPr="003E428F">
              <w:rPr>
                <w:rFonts w:ascii="굴림" w:eastAsia="굴림" w:hAnsi="굴림" w:cs="굴림" w:hint="eastAsia"/>
                <w:color w:val="000000" w:themeColor="text1"/>
                <w:szCs w:val="20"/>
              </w:rPr>
              <w:t>월</w:t>
            </w:r>
            <w:r w:rsidRPr="003E428F">
              <w:rPr>
                <w:rFonts w:ascii="굴림" w:eastAsia="굴림" w:hAnsi="굴림" w:cs="굴림"/>
                <w:color w:val="000000" w:themeColor="text1"/>
                <w:szCs w:val="20"/>
              </w:rPr>
              <w:t xml:space="preserve"> </w:t>
            </w:r>
            <w:r>
              <w:rPr>
                <w:rFonts w:ascii="굴림" w:eastAsia="굴림" w:hAnsi="굴림" w:cs="굴림"/>
                <w:color w:val="000000" w:themeColor="text1"/>
                <w:szCs w:val="20"/>
              </w:rPr>
              <w:t>__</w:t>
            </w:r>
            <w:r w:rsidRPr="003E428F">
              <w:rPr>
                <w:rFonts w:ascii="굴림" w:eastAsia="굴림" w:hAnsi="굴림" w:cs="굴림" w:hint="eastAsia"/>
                <w:color w:val="000000" w:themeColor="text1"/>
                <w:szCs w:val="20"/>
              </w:rPr>
              <w:t>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방위사업청에서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시행하는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입찰</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및</w:t>
            </w:r>
            <w:r>
              <w:rPr>
                <w:rFonts w:ascii="굴림" w:eastAsia="굴림" w:hAnsi="굴림" w:cs="굴림" w:hint="eastAsia"/>
                <w:color w:val="000000" w:themeColor="text1"/>
                <w:szCs w:val="20"/>
              </w:rPr>
              <w:t xml:space="preserve"> </w:t>
            </w:r>
            <w:r w:rsidRPr="003E428F">
              <w:rPr>
                <w:rFonts w:ascii="굴림" w:eastAsia="굴림" w:hAnsi="굴림" w:cs="굴림" w:hint="eastAsia"/>
                <w:color w:val="000000" w:themeColor="text1"/>
                <w:szCs w:val="20"/>
              </w:rPr>
              <w:t>계약에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참여함에</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있어</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다음</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사항을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서약합니다</w:t>
            </w:r>
            <w:r w:rsidRPr="003E428F">
              <w:rPr>
                <w:rFonts w:ascii="굴림" w:eastAsia="굴림" w:hAnsi="굴림" w:cs="굴림"/>
                <w:color w:val="000000" w:themeColor="text1"/>
                <w:szCs w:val="20"/>
              </w:rPr>
              <w:t>.</w:t>
            </w:r>
          </w:p>
          <w:p w:rsidR="005E4B7D" w:rsidRPr="003E428F" w:rsidRDefault="005E4B7D" w:rsidP="004C3EF5">
            <w:pPr>
              <w:wordWrap/>
              <w:snapToGrid w:val="0"/>
              <w:spacing w:before="100" w:line="336" w:lineRule="auto"/>
              <w:jc w:val="lef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With a clear understanding that transparent business operations and fair administrative process free of corruption is key to accomplishing social growth and national competitiveness, and in concert with the purpose of pledge of integrity for the performance of contracts to keep pace with the OECD Anti-bribery Convention that has come into effect internationally reinforcing stronger sanctions against corrupt businesses and countries, the company hereby pledges to observe the following when participating in a bid or contract of DAPA as of</w:t>
            </w:r>
            <w:r>
              <w:rPr>
                <w:rFonts w:ascii="굴림" w:eastAsia="굴림" w:hAnsi="굴림" w:cs="굴림"/>
                <w:color w:val="000000" w:themeColor="text1"/>
                <w:kern w:val="0"/>
                <w:szCs w:val="20"/>
              </w:rPr>
              <w:t xml:space="preserve"> </w:t>
            </w:r>
            <w:r w:rsidRPr="003E428F">
              <w:rPr>
                <w:rFonts w:ascii="굴림" w:eastAsia="굴림" w:hAnsi="굴림" w:cs="굴림"/>
                <w:color w:val="000000" w:themeColor="text1"/>
                <w:kern w:val="0"/>
                <w:szCs w:val="20"/>
              </w:rPr>
              <w:t xml:space="preserve">_____(Year)____(Month)____(Day). : </w:t>
            </w:r>
          </w:p>
          <w:p w:rsidR="005E4B7D" w:rsidRPr="009368EB" w:rsidRDefault="005E4B7D" w:rsidP="004C3EF5">
            <w:pPr>
              <w:wordWrap/>
              <w:snapToGrid w:val="0"/>
              <w:spacing w:before="100" w:line="336" w:lineRule="auto"/>
              <w:jc w:val="left"/>
              <w:textAlignment w:val="baseline"/>
              <w:rPr>
                <w:rFonts w:ascii="굴림" w:eastAsia="굴림" w:hAnsi="굴림" w:cs="굴림"/>
                <w:color w:val="000000" w:themeColor="text1"/>
                <w:kern w:val="0"/>
                <w:szCs w:val="20"/>
              </w:rPr>
            </w:pPr>
          </w:p>
          <w:p w:rsidR="005E4B7D" w:rsidRPr="009368EB" w:rsidRDefault="005E4B7D" w:rsidP="004C3EF5">
            <w:pPr>
              <w:wordWrap/>
              <w:spacing w:line="336" w:lineRule="auto"/>
              <w:ind w:leftChars="50" w:left="300" w:rightChars="50" w:right="100" w:hangingChars="100" w:hanging="200"/>
              <w:jc w:val="left"/>
              <w:textAlignment w:val="baseline"/>
              <w:rPr>
                <w:rFonts w:ascii="함초롬바탕" w:eastAsia="굴림" w:hAnsi="굴림" w:cs="굴림"/>
                <w:color w:val="0000FF"/>
                <w:kern w:val="0"/>
                <w:szCs w:val="20"/>
              </w:rPr>
            </w:pPr>
            <w:r w:rsidRPr="009368EB">
              <w:rPr>
                <w:rFonts w:ascii="굴림" w:eastAsia="굴림" w:hAnsi="굴림" w:cs="굴림" w:hint="eastAsia"/>
                <w:color w:val="0000FF"/>
                <w:kern w:val="0"/>
                <w:szCs w:val="20"/>
              </w:rPr>
              <w:t>1. 입찰, 계약체결 및 계약이행과 관련하여 관계공무원(「</w:t>
            </w:r>
            <w:proofErr w:type="spellStart"/>
            <w:r w:rsidRPr="009368EB">
              <w:rPr>
                <w:rFonts w:ascii="굴림" w:eastAsia="굴림" w:hAnsi="굴림" w:cs="굴림" w:hint="eastAsia"/>
                <w:color w:val="0000FF"/>
                <w:kern w:val="0"/>
                <w:szCs w:val="20"/>
              </w:rPr>
              <w:t>방위사업법」제</w:t>
            </w:r>
            <w:proofErr w:type="spellEnd"/>
            <w:r w:rsidRPr="009368EB">
              <w:rPr>
                <w:rFonts w:ascii="굴림" w:eastAsia="굴림" w:hAnsi="굴림" w:cs="굴림" w:hint="eastAsia"/>
                <w:color w:val="0000FF"/>
                <w:kern w:val="0"/>
                <w:szCs w:val="20"/>
              </w:rPr>
              <w:t xml:space="preserve">6조제1항제2호에 따른 위원을 포함한다)에게 </w:t>
            </w:r>
            <w:proofErr w:type="spellStart"/>
            <w:r w:rsidRPr="009368EB">
              <w:rPr>
                <w:rFonts w:ascii="굴림" w:eastAsia="굴림" w:hAnsi="굴림" w:cs="굴림" w:hint="eastAsia"/>
                <w:color w:val="0000FF"/>
                <w:kern w:val="0"/>
                <w:szCs w:val="20"/>
              </w:rPr>
              <w:t>직ㆍ간접적으로</w:t>
            </w:r>
            <w:proofErr w:type="spellEnd"/>
            <w:r w:rsidRPr="009368EB">
              <w:rPr>
                <w:rFonts w:ascii="굴림" w:eastAsia="굴림" w:hAnsi="굴림" w:cs="굴림" w:hint="eastAsia"/>
                <w:color w:val="0000FF"/>
                <w:kern w:val="0"/>
                <w:szCs w:val="20"/>
              </w:rPr>
              <w:t xml:space="preserve"> 금품이나 향응 등의 제공을 </w:t>
            </w:r>
            <w:proofErr w:type="spellStart"/>
            <w:r w:rsidRPr="009368EB">
              <w:rPr>
                <w:rFonts w:ascii="굴림" w:eastAsia="굴림" w:hAnsi="굴림" w:cs="굴림" w:hint="eastAsia"/>
                <w:color w:val="0000FF"/>
                <w:kern w:val="0"/>
                <w:szCs w:val="20"/>
              </w:rPr>
              <w:t>요구ㆍ약속하거나</w:t>
            </w:r>
            <w:proofErr w:type="spellEnd"/>
            <w:r w:rsidRPr="009368EB">
              <w:rPr>
                <w:rFonts w:ascii="굴림" w:eastAsia="굴림" w:hAnsi="굴림" w:cs="굴림" w:hint="eastAsia"/>
                <w:color w:val="0000FF"/>
                <w:kern w:val="0"/>
                <w:szCs w:val="20"/>
              </w:rPr>
              <w:t xml:space="preserve"> 수수하지 않는다. </w:t>
            </w:r>
          </w:p>
          <w:p w:rsidR="005E4B7D" w:rsidRPr="009368EB" w:rsidRDefault="005E4B7D" w:rsidP="004C3EF5">
            <w:pPr>
              <w:wordWrap/>
              <w:spacing w:before="120" w:line="336" w:lineRule="auto"/>
              <w:ind w:leftChars="50" w:left="300" w:rightChars="50" w:right="100" w:hangingChars="100" w:hanging="200"/>
              <w:jc w:val="left"/>
              <w:textAlignment w:val="baseline"/>
              <w:rPr>
                <w:rFonts w:ascii="함초롬바탕" w:eastAsia="굴림" w:hAnsi="굴림" w:cs="굴림"/>
                <w:color w:val="0000FF"/>
                <w:kern w:val="0"/>
                <w:szCs w:val="20"/>
              </w:rPr>
            </w:pPr>
            <w:r w:rsidRPr="009368EB">
              <w:rPr>
                <w:rFonts w:ascii="굴림" w:eastAsia="굴림" w:hAnsi="굴림" w:cs="굴림" w:hint="eastAsia"/>
                <w:color w:val="0000FF"/>
                <w:kern w:val="0"/>
                <w:szCs w:val="20"/>
              </w:rPr>
              <w:t xml:space="preserve">1. We will not offer or promise to offer money, valuables or entertainment, etc. to relevant public officials (including members of the Committee referred to in Article 6 (1) 2 of 「the Defense Acquisition Program Act」) directly or indirectly in the course of bidding, concluding contracts and performing contracts. </w:t>
            </w:r>
          </w:p>
          <w:p w:rsidR="005E4B7D" w:rsidRPr="009368EB" w:rsidRDefault="005E4B7D" w:rsidP="004C3EF5">
            <w:pPr>
              <w:wordWrap/>
              <w:spacing w:line="336" w:lineRule="auto"/>
              <w:ind w:leftChars="50" w:left="300" w:right="50" w:hangingChars="100" w:hanging="200"/>
              <w:jc w:val="left"/>
              <w:textAlignment w:val="baseline"/>
              <w:rPr>
                <w:rFonts w:ascii="굴림" w:eastAsia="굴림" w:hAnsi="굴림" w:cs="굴림"/>
                <w:color w:val="000000" w:themeColor="text1"/>
                <w:szCs w:val="20"/>
              </w:rPr>
            </w:pPr>
          </w:p>
          <w:p w:rsidR="005E4B7D" w:rsidRPr="003E428F" w:rsidRDefault="005E4B7D" w:rsidP="004C3EF5">
            <w:pPr>
              <w:wordWrap/>
              <w:spacing w:line="336" w:lineRule="auto"/>
              <w:ind w:leftChars="50" w:left="300" w:right="50" w:hangingChars="100" w:hanging="200"/>
              <w:jc w:val="left"/>
              <w:textAlignment w:val="baseline"/>
              <w:rPr>
                <w:rFonts w:ascii="굴림" w:eastAsia="굴림" w:hAnsi="굴림" w:cs="굴림"/>
                <w:color w:val="000000" w:themeColor="text1"/>
                <w:szCs w:val="20"/>
              </w:rPr>
            </w:pPr>
            <w:r w:rsidRPr="009368EB">
              <w:rPr>
                <w:rFonts w:ascii="굴림" w:eastAsia="굴림" w:hAnsi="굴림" w:cs="굴림"/>
                <w:color w:val="0000FF"/>
                <w:szCs w:val="20"/>
              </w:rPr>
              <w:t>2.</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입찰가격의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사전공개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및</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특정인의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낙찰을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위한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담합을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하거나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다른</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업체와</w:t>
            </w:r>
            <w:r w:rsidRPr="003E428F">
              <w:rPr>
                <w:rFonts w:ascii="굴림" w:eastAsia="굴림" w:hAnsi="굴림" w:cs="굴림"/>
                <w:color w:val="000000" w:themeColor="text1"/>
                <w:szCs w:val="20"/>
              </w:rPr>
              <w:t xml:space="preserve"> </w:t>
            </w:r>
            <w:proofErr w:type="spellStart"/>
            <w:r w:rsidRPr="003E428F">
              <w:rPr>
                <w:rFonts w:ascii="굴림" w:eastAsia="굴림" w:hAnsi="굴림" w:cs="굴림" w:hint="eastAsia"/>
                <w:color w:val="000000" w:themeColor="text1"/>
                <w:szCs w:val="20"/>
              </w:rPr>
              <w:t>협정ㆍ결의</w:t>
            </w:r>
            <w:proofErr w:type="spell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또는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합의하여</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입찰의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자유경쟁을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부당하게</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저해하는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일체의</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불공정한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행위를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하지</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아니한다</w:t>
            </w:r>
            <w:r w:rsidRPr="003E428F">
              <w:rPr>
                <w:rFonts w:ascii="굴림" w:eastAsia="굴림" w:hAnsi="굴림" w:cs="굴림"/>
                <w:color w:val="000000" w:themeColor="text1"/>
                <w:szCs w:val="20"/>
              </w:rPr>
              <w:t>.</w:t>
            </w:r>
          </w:p>
          <w:p w:rsidR="005E4B7D" w:rsidRPr="003E428F" w:rsidRDefault="005E4B7D" w:rsidP="004C3EF5">
            <w:pPr>
              <w:wordWrap/>
              <w:spacing w:before="120" w:line="336" w:lineRule="auto"/>
              <w:ind w:leftChars="50" w:left="300" w:right="50" w:hangingChars="100" w:hanging="200"/>
              <w:jc w:val="left"/>
              <w:textAlignment w:val="baseline"/>
              <w:rPr>
                <w:rFonts w:ascii="굴림" w:eastAsia="굴림" w:hAnsi="굴림" w:cs="굴림"/>
                <w:color w:val="000000" w:themeColor="text1"/>
                <w:szCs w:val="20"/>
              </w:rPr>
            </w:pPr>
            <w:r w:rsidRPr="009368EB">
              <w:rPr>
                <w:rFonts w:ascii="굴림" w:eastAsia="굴림" w:hAnsi="굴림" w:cs="굴림"/>
                <w:color w:val="0000FF"/>
                <w:szCs w:val="20"/>
              </w:rPr>
              <w:t>2.</w:t>
            </w:r>
            <w:r w:rsidRPr="003E428F">
              <w:rPr>
                <w:rFonts w:ascii="굴림" w:eastAsia="굴림" w:hAnsi="굴림" w:cs="굴림"/>
                <w:color w:val="000000" w:themeColor="text1"/>
                <w:szCs w:val="20"/>
              </w:rPr>
              <w:t xml:space="preserve"> The company will not engage in any unfair conduct that undermines free competition such as disclosing its bidding price in advance, colluding to have the contract be awarded to a specific party, or </w:t>
            </w:r>
            <w:proofErr w:type="gramStart"/>
            <w:r w:rsidRPr="003E428F">
              <w:rPr>
                <w:rFonts w:ascii="굴림" w:eastAsia="굴림" w:hAnsi="굴림" w:cs="굴림"/>
                <w:color w:val="000000" w:themeColor="text1"/>
                <w:szCs w:val="20"/>
              </w:rPr>
              <w:t>making an arrangement</w:t>
            </w:r>
            <w:proofErr w:type="gramEnd"/>
            <w:r w:rsidRPr="003E428F">
              <w:rPr>
                <w:rFonts w:ascii="굴림" w:eastAsia="굴림" w:hAnsi="굴림" w:cs="굴림"/>
                <w:color w:val="000000" w:themeColor="text1"/>
                <w:szCs w:val="20"/>
              </w:rPr>
              <w:t xml:space="preserve"> or conspiring with another company.</w:t>
            </w:r>
          </w:p>
          <w:p w:rsidR="005E4B7D" w:rsidRDefault="005E4B7D" w:rsidP="004C3EF5">
            <w:pPr>
              <w:wordWrap/>
              <w:spacing w:line="336" w:lineRule="auto"/>
              <w:ind w:leftChars="50" w:left="300" w:right="50" w:hangingChars="100" w:hanging="200"/>
              <w:jc w:val="left"/>
              <w:textAlignment w:val="baseline"/>
              <w:rPr>
                <w:rFonts w:ascii="굴림" w:eastAsia="굴림" w:hAnsi="굴림" w:cs="굴림"/>
                <w:color w:val="000000" w:themeColor="text1"/>
                <w:szCs w:val="20"/>
              </w:rPr>
            </w:pPr>
          </w:p>
          <w:p w:rsidR="005E4B7D" w:rsidRPr="00F652DF" w:rsidRDefault="005E4B7D" w:rsidP="004C3EF5">
            <w:pPr>
              <w:wordWrap/>
              <w:spacing w:line="336" w:lineRule="auto"/>
              <w:ind w:leftChars="50" w:left="300" w:right="50" w:hangingChars="100" w:hanging="200"/>
              <w:jc w:val="left"/>
              <w:textAlignment w:val="baseline"/>
              <w:rPr>
                <w:rFonts w:ascii="함초롬바탕" w:eastAsia="굴림" w:hAnsi="굴림" w:cs="굴림"/>
                <w:color w:val="000000"/>
                <w:kern w:val="0"/>
                <w:szCs w:val="20"/>
              </w:rPr>
            </w:pPr>
            <w:r w:rsidRPr="00F652DF">
              <w:rPr>
                <w:rFonts w:ascii="굴림" w:eastAsia="굴림" w:hAnsi="굴림" w:cs="굴림" w:hint="eastAsia"/>
                <w:color w:val="000000"/>
                <w:kern w:val="0"/>
                <w:szCs w:val="20"/>
              </w:rPr>
              <w:t xml:space="preserve">3. 직위를 이용하여 부당한 이익을 얻거나 제3자가 부당한 이익을 얻도록 하지 않고 입찰, 계약체결 및 계약이행과 관련하여 공정한 직무수행을 저해하는 </w:t>
            </w:r>
            <w:proofErr w:type="spellStart"/>
            <w:r w:rsidRPr="00F652DF">
              <w:rPr>
                <w:rFonts w:ascii="굴림" w:eastAsia="굴림" w:hAnsi="굴림" w:cs="굴림" w:hint="eastAsia"/>
                <w:color w:val="000000"/>
                <w:kern w:val="0"/>
                <w:szCs w:val="20"/>
              </w:rPr>
              <w:t>알선ㆍ청탁</w:t>
            </w:r>
            <w:proofErr w:type="spellEnd"/>
            <w:r w:rsidRPr="00F652DF">
              <w:rPr>
                <w:rFonts w:ascii="굴림" w:eastAsia="굴림" w:hAnsi="굴림" w:cs="굴림" w:hint="eastAsia"/>
                <w:color w:val="000000"/>
                <w:kern w:val="0"/>
                <w:szCs w:val="20"/>
              </w:rPr>
              <w:t xml:space="preserve"> 등을 하지 않는다. </w:t>
            </w:r>
          </w:p>
          <w:p w:rsidR="005E4B7D" w:rsidRPr="00F652DF" w:rsidRDefault="005E4B7D" w:rsidP="004C3EF5">
            <w:pPr>
              <w:wordWrap/>
              <w:spacing w:before="120" w:line="336" w:lineRule="auto"/>
              <w:ind w:leftChars="50" w:left="300" w:right="50" w:hangingChars="100" w:hanging="200"/>
              <w:jc w:val="left"/>
              <w:textAlignment w:val="baseline"/>
              <w:rPr>
                <w:rFonts w:ascii="함초롬바탕" w:eastAsia="굴림" w:hAnsi="굴림" w:cs="굴림"/>
                <w:color w:val="000000"/>
                <w:kern w:val="0"/>
                <w:szCs w:val="20"/>
              </w:rPr>
            </w:pPr>
            <w:r w:rsidRPr="00F652DF">
              <w:rPr>
                <w:rFonts w:ascii="굴림" w:eastAsia="굴림" w:hAnsi="굴림" w:cs="굴림" w:hint="eastAsia"/>
                <w:color w:val="000000"/>
                <w:kern w:val="0"/>
                <w:szCs w:val="20"/>
              </w:rPr>
              <w:t xml:space="preserve">3. We will not use our position to gain unfair profits or allow a third party to gain unfair benefits, and we will not </w:t>
            </w:r>
            <w:proofErr w:type="gramStart"/>
            <w:r w:rsidRPr="00F652DF">
              <w:rPr>
                <w:rFonts w:ascii="굴림" w:eastAsia="굴림" w:hAnsi="굴림" w:cs="굴림" w:hint="eastAsia"/>
                <w:color w:val="000000"/>
                <w:kern w:val="0"/>
                <w:szCs w:val="20"/>
              </w:rPr>
              <w:t>made</w:t>
            </w:r>
            <w:proofErr w:type="gramEnd"/>
            <w:r w:rsidRPr="00F652DF">
              <w:rPr>
                <w:rFonts w:ascii="굴림" w:eastAsia="굴림" w:hAnsi="굴림" w:cs="굴림" w:hint="eastAsia"/>
                <w:color w:val="000000"/>
                <w:kern w:val="0"/>
                <w:szCs w:val="20"/>
              </w:rPr>
              <w:t xml:space="preserve"> an intercession or solicitation that hinders impartiality in performing duties in relation to bidding, concluding contracts and performing contracts.</w:t>
            </w:r>
          </w:p>
          <w:p w:rsidR="005E4B7D" w:rsidRPr="00F652DF" w:rsidRDefault="005E4B7D" w:rsidP="004C3EF5">
            <w:pPr>
              <w:wordWrap/>
              <w:spacing w:beforeLines="100" w:before="240" w:line="336" w:lineRule="auto"/>
              <w:ind w:leftChars="50" w:left="300" w:rightChars="50" w:right="100" w:hangingChars="100" w:hanging="200"/>
              <w:jc w:val="left"/>
              <w:textAlignment w:val="baseline"/>
              <w:rPr>
                <w:rFonts w:ascii="함초롬바탕" w:eastAsia="굴림" w:hAnsi="굴림" w:cs="굴림"/>
                <w:color w:val="000000"/>
                <w:kern w:val="0"/>
                <w:szCs w:val="20"/>
              </w:rPr>
            </w:pPr>
            <w:r w:rsidRPr="00F652DF">
              <w:rPr>
                <w:rFonts w:ascii="굴림" w:eastAsia="굴림" w:hAnsi="굴림" w:cs="굴림" w:hint="eastAsia"/>
                <w:color w:val="000000"/>
                <w:kern w:val="0"/>
                <w:szCs w:val="20"/>
              </w:rPr>
              <w:lastRenderedPageBreak/>
              <w:t xml:space="preserve">4. 방위사업 추진에 관한 정보(무기체계 등에 대한 소요의 적절성 검증에 관한 정보, 사업타당성조사 관련 정보, 무기체계 등의 소요결정에 관한 정보, 사전개념연구 또는 선행연구 관련 정보, 방위력개선사업의 </w:t>
            </w:r>
            <w:proofErr w:type="spellStart"/>
            <w:r w:rsidRPr="00F652DF">
              <w:rPr>
                <w:rFonts w:ascii="굴림" w:eastAsia="굴림" w:hAnsi="굴림" w:cs="굴림" w:hint="eastAsia"/>
                <w:color w:val="000000"/>
                <w:kern w:val="0"/>
                <w:szCs w:val="20"/>
              </w:rPr>
              <w:t>분석ㆍ평가에</w:t>
            </w:r>
            <w:proofErr w:type="spellEnd"/>
            <w:r w:rsidRPr="00F652DF">
              <w:rPr>
                <w:rFonts w:ascii="굴림" w:eastAsia="굴림" w:hAnsi="굴림" w:cs="굴림" w:hint="eastAsia"/>
                <w:color w:val="000000"/>
                <w:kern w:val="0"/>
                <w:szCs w:val="20"/>
              </w:rPr>
              <w:t xml:space="preserve"> 관한 정보 등), 각종 위원회 (</w:t>
            </w:r>
            <w:proofErr w:type="spellStart"/>
            <w:r w:rsidRPr="00F652DF">
              <w:rPr>
                <w:rFonts w:ascii="굴림" w:eastAsia="굴림" w:hAnsi="굴림" w:cs="굴림" w:hint="eastAsia"/>
                <w:color w:val="000000"/>
                <w:kern w:val="0"/>
                <w:szCs w:val="20"/>
              </w:rPr>
              <w:t>방위사업추진위원회ㆍ</w:t>
            </w:r>
            <w:proofErr w:type="spellEnd"/>
            <w:r w:rsidRPr="00F652DF">
              <w:rPr>
                <w:rFonts w:ascii="굴림" w:eastAsia="굴림" w:hAnsi="굴림" w:cs="굴림" w:hint="eastAsia"/>
                <w:color w:val="000000"/>
                <w:kern w:val="0"/>
                <w:szCs w:val="20"/>
              </w:rPr>
              <w:t xml:space="preserve"> 분과위원회와 실무위원회, </w:t>
            </w:r>
            <w:proofErr w:type="spellStart"/>
            <w:r w:rsidRPr="00F652DF">
              <w:rPr>
                <w:rFonts w:ascii="굴림" w:eastAsia="굴림" w:hAnsi="굴림" w:cs="굴림" w:hint="eastAsia"/>
                <w:color w:val="000000"/>
                <w:kern w:val="0"/>
                <w:szCs w:val="20"/>
              </w:rPr>
              <w:t>방위사업계약심의위원회ㆍ방위사업계약실무위원회</w:t>
            </w:r>
            <w:proofErr w:type="spellEnd"/>
            <w:r w:rsidRPr="00F652DF">
              <w:rPr>
                <w:rFonts w:ascii="굴림" w:eastAsia="굴림" w:hAnsi="굴림" w:cs="굴림" w:hint="eastAsia"/>
                <w:color w:val="000000"/>
                <w:kern w:val="0"/>
                <w:szCs w:val="20"/>
              </w:rPr>
              <w:t xml:space="preserve"> 등)의 주요 의사결정에 관한 정보 및 계약이행과정에서 알게 되거나 계약이행의 결과로 도출된 주요 성과물에 관한 정보를 관계공무원에게 요구하거나 받지 않고 임의로 제3자에게 </w:t>
            </w:r>
            <w:proofErr w:type="spellStart"/>
            <w:r w:rsidRPr="00F652DF">
              <w:rPr>
                <w:rFonts w:ascii="굴림" w:eastAsia="굴림" w:hAnsi="굴림" w:cs="굴림" w:hint="eastAsia"/>
                <w:color w:val="000000"/>
                <w:kern w:val="0"/>
                <w:szCs w:val="20"/>
              </w:rPr>
              <w:t>제공ㆍ누설하지</w:t>
            </w:r>
            <w:proofErr w:type="spellEnd"/>
            <w:r w:rsidRPr="00F652DF">
              <w:rPr>
                <w:rFonts w:ascii="굴림" w:eastAsia="굴림" w:hAnsi="굴림" w:cs="굴림" w:hint="eastAsia"/>
                <w:color w:val="000000"/>
                <w:kern w:val="0"/>
                <w:szCs w:val="20"/>
              </w:rPr>
              <w:t xml:space="preserve"> 않는다.</w:t>
            </w:r>
          </w:p>
          <w:p w:rsidR="005E4B7D" w:rsidRPr="00F652DF" w:rsidRDefault="005E4B7D" w:rsidP="004C3EF5">
            <w:pPr>
              <w:wordWrap/>
              <w:spacing w:beforeLines="100" w:before="240" w:line="336" w:lineRule="auto"/>
              <w:ind w:leftChars="50" w:left="300" w:rightChars="50" w:right="100" w:hangingChars="100" w:hanging="200"/>
              <w:jc w:val="left"/>
              <w:textAlignment w:val="baseline"/>
              <w:rPr>
                <w:rFonts w:ascii="함초롬바탕" w:eastAsia="굴림" w:hAnsi="굴림" w:cs="굴림"/>
                <w:color w:val="000000"/>
                <w:kern w:val="0"/>
                <w:szCs w:val="20"/>
              </w:rPr>
            </w:pPr>
            <w:r w:rsidRPr="00F652DF">
              <w:rPr>
                <w:rFonts w:ascii="굴림" w:eastAsia="굴림" w:hAnsi="굴림" w:cs="굴림" w:hint="eastAsia"/>
                <w:color w:val="000000"/>
                <w:kern w:val="0"/>
                <w:szCs w:val="20"/>
              </w:rPr>
              <w:t>4. We will not request or receive information on the promotion of a defense program (information on review of the adequacy of requirements for weapons systems, etc., information related to project feasibility studies, information on decision of requirements for weapons systems, etc., information related to prior conceptual studies or prior research, information on analysis and evaluation of defense force improvement projects, etc.), information on major decision-making by various committees(defense acquisition program promotion committee, subcommittees and working committees, defense acquisition program contract deliberation, defense acquisition program working committees, etc.) and information on major outcomes obtained in the course of implementing the contract or derived as a result of implementing the contract to relevant public officials and will not provide or divulge that information to a third party at its discretion.</w:t>
            </w:r>
          </w:p>
          <w:p w:rsidR="005E4B7D"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00" w:themeColor="text1"/>
                <w:szCs w:val="20"/>
              </w:rPr>
            </w:pPr>
          </w:p>
          <w:p w:rsidR="005E4B7D"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00"/>
                <w:kern w:val="0"/>
                <w:szCs w:val="20"/>
              </w:rPr>
            </w:pPr>
            <w:r>
              <w:rPr>
                <w:rFonts w:ascii="굴림" w:eastAsia="굴림" w:hAnsi="굴림" w:cs="굴림"/>
                <w:color w:val="000000" w:themeColor="text1"/>
                <w:szCs w:val="20"/>
              </w:rPr>
              <w:t>5</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회사</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임직원이</w:t>
            </w:r>
            <w:r w:rsidRPr="003E428F">
              <w:rPr>
                <w:rFonts w:ascii="굴림" w:eastAsia="굴림" w:hAnsi="굴림" w:cs="굴림"/>
                <w:color w:val="000000" w:themeColor="text1"/>
                <w:szCs w:val="20"/>
              </w:rPr>
              <w:t xml:space="preserve"> </w:t>
            </w:r>
            <w:r w:rsidRPr="00BC56E2">
              <w:rPr>
                <w:rFonts w:ascii="굴림" w:eastAsia="굴림" w:hAnsi="굴림" w:cs="굴림" w:hint="eastAsia"/>
                <w:color w:val="0000FF"/>
                <w:kern w:val="0"/>
                <w:szCs w:val="20"/>
              </w:rPr>
              <w:t>관계공무원(「</w:t>
            </w:r>
            <w:proofErr w:type="spellStart"/>
            <w:r w:rsidRPr="00BC56E2">
              <w:rPr>
                <w:rFonts w:ascii="굴림" w:eastAsia="굴림" w:hAnsi="굴림" w:cs="굴림" w:hint="eastAsia"/>
                <w:color w:val="0000FF"/>
                <w:kern w:val="0"/>
                <w:szCs w:val="20"/>
              </w:rPr>
              <w:t>방위사업법」제</w:t>
            </w:r>
            <w:proofErr w:type="spellEnd"/>
            <w:r w:rsidRPr="00BC56E2">
              <w:rPr>
                <w:rFonts w:ascii="굴림" w:eastAsia="굴림" w:hAnsi="굴림" w:cs="굴림" w:hint="eastAsia"/>
                <w:color w:val="0000FF"/>
                <w:kern w:val="0"/>
                <w:szCs w:val="20"/>
              </w:rPr>
              <w:t xml:space="preserve">6조제1항제2호에 따른 위원을 포함한다)에게 </w:t>
            </w:r>
            <w:proofErr w:type="spellStart"/>
            <w:r w:rsidRPr="00BC56E2">
              <w:rPr>
                <w:rFonts w:ascii="굴림" w:eastAsia="굴림" w:hAnsi="굴림" w:cs="굴림" w:hint="eastAsia"/>
                <w:color w:val="0000FF"/>
                <w:kern w:val="0"/>
                <w:szCs w:val="20"/>
              </w:rPr>
              <w:t>금품ㆍ향응</w:t>
            </w:r>
            <w:proofErr w:type="spellEnd"/>
            <w:r w:rsidRPr="00BC56E2">
              <w:rPr>
                <w:rFonts w:ascii="굴림" w:eastAsia="굴림" w:hAnsi="굴림" w:cs="굴림" w:hint="eastAsia"/>
                <w:color w:val="0000FF"/>
                <w:kern w:val="0"/>
                <w:szCs w:val="20"/>
              </w:rPr>
              <w:t xml:space="preserve"> 등 뇌물을 제공하지 않도록 하고, 담합 등 불공정행위를 하지 않도록 하며, 내부 비리 제보자가 일체의 불이익을 받지 않도록 한다.</w:t>
            </w:r>
          </w:p>
          <w:p w:rsidR="005E4B7D" w:rsidRPr="00BC56E2" w:rsidRDefault="005E4B7D" w:rsidP="004C3EF5">
            <w:pPr>
              <w:wordWrap/>
              <w:spacing w:beforeLines="100" w:before="240" w:line="336" w:lineRule="auto"/>
              <w:ind w:leftChars="50" w:left="300" w:rightChars="50" w:right="100" w:hangingChars="100" w:hanging="200"/>
              <w:jc w:val="left"/>
              <w:textAlignment w:val="baseline"/>
              <w:rPr>
                <w:rFonts w:ascii="함초롬바탕" w:eastAsia="굴림" w:hAnsi="굴림" w:cs="굴림"/>
                <w:color w:val="0000FF"/>
                <w:kern w:val="0"/>
                <w:szCs w:val="20"/>
              </w:rPr>
            </w:pPr>
            <w:r w:rsidRPr="00BC56E2">
              <w:rPr>
                <w:rFonts w:ascii="굴림" w:eastAsia="굴림" w:hAnsi="굴림" w:cs="굴림" w:hint="eastAsia"/>
                <w:color w:val="0000FF"/>
                <w:kern w:val="0"/>
                <w:szCs w:val="20"/>
              </w:rPr>
              <w:t xml:space="preserve">5. We will prohibit our officers and employees from offering money, valuables or entertainment, etc. to relevant public </w:t>
            </w:r>
            <w:proofErr w:type="gramStart"/>
            <w:r w:rsidRPr="00BC56E2">
              <w:rPr>
                <w:rFonts w:ascii="굴림" w:eastAsia="굴림" w:hAnsi="굴림" w:cs="굴림" w:hint="eastAsia"/>
                <w:color w:val="0000FF"/>
                <w:kern w:val="0"/>
                <w:szCs w:val="20"/>
              </w:rPr>
              <w:t>officials(</w:t>
            </w:r>
            <w:proofErr w:type="gramEnd"/>
            <w:r w:rsidRPr="00BC56E2">
              <w:rPr>
                <w:rFonts w:ascii="굴림" w:eastAsia="굴림" w:hAnsi="굴림" w:cs="굴림" w:hint="eastAsia"/>
                <w:color w:val="0000FF"/>
                <w:kern w:val="0"/>
                <w:szCs w:val="20"/>
              </w:rPr>
              <w:t>including members of the Committee referred to in Article 6 (1) 2 of 「the Defense Acquisition Program Act」) and engaging in unfair conduct, such as collusion and will not inflict any disadvantage on whistleblowers.</w:t>
            </w:r>
          </w:p>
          <w:p w:rsidR="005E4B7D" w:rsidRPr="00BC56E2"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00" w:themeColor="text1"/>
                <w:szCs w:val="20"/>
              </w:rPr>
            </w:pPr>
          </w:p>
          <w:p w:rsidR="005E4B7D" w:rsidRPr="00BC56E2"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FF"/>
                <w:szCs w:val="20"/>
              </w:rPr>
            </w:pPr>
            <w:r>
              <w:rPr>
                <w:rFonts w:ascii="굴림" w:eastAsia="굴림" w:hAnsi="굴림" w:cs="굴림"/>
                <w:color w:val="0000FF"/>
                <w:szCs w:val="20"/>
              </w:rPr>
              <w:t>6</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방위사업</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관련</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하도급계약의</w:t>
            </w:r>
            <w:r w:rsidRPr="00BC56E2">
              <w:rPr>
                <w:rFonts w:ascii="굴림" w:eastAsia="굴림" w:hAnsi="굴림" w:cs="굴림"/>
                <w:color w:val="0000FF"/>
                <w:szCs w:val="20"/>
              </w:rPr>
              <w:t xml:space="preserve"> </w:t>
            </w:r>
            <w:proofErr w:type="spellStart"/>
            <w:r w:rsidRPr="00BC56E2">
              <w:rPr>
                <w:rFonts w:ascii="굴림" w:eastAsia="굴림" w:hAnsi="굴림" w:cs="굴림" w:hint="eastAsia"/>
                <w:color w:val="0000FF"/>
                <w:szCs w:val="20"/>
              </w:rPr>
              <w:t>체결</w:t>
            </w:r>
            <w:r w:rsidRPr="00BC56E2">
              <w:rPr>
                <w:rFonts w:ascii="굴림" w:eastAsia="굴림" w:hAnsi="굴림" w:cs="굴림" w:hint="eastAsia"/>
                <w:color w:val="0000FF"/>
                <w:kern w:val="0"/>
                <w:szCs w:val="20"/>
              </w:rPr>
              <w:t>ㆍ</w:t>
            </w:r>
            <w:r w:rsidRPr="00BC56E2">
              <w:rPr>
                <w:rFonts w:ascii="굴림" w:eastAsia="굴림" w:hAnsi="굴림" w:cs="굴림" w:hint="eastAsia"/>
                <w:color w:val="0000FF"/>
                <w:szCs w:val="20"/>
              </w:rPr>
              <w:t>이행에</w:t>
            </w:r>
            <w:proofErr w:type="spell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있어</w:t>
            </w:r>
            <w:r w:rsidRPr="003E428F">
              <w:rPr>
                <w:rFonts w:ascii="굴림" w:eastAsia="굴림" w:hAnsi="굴림" w:cs="굴림"/>
                <w:color w:val="000000" w:themeColor="text1"/>
                <w:szCs w:val="20"/>
              </w:rPr>
              <w:t xml:space="preserve"> </w:t>
            </w:r>
            <w:proofErr w:type="spellStart"/>
            <w:r w:rsidRPr="003E428F">
              <w:rPr>
                <w:rFonts w:ascii="굴림" w:eastAsia="굴림" w:hAnsi="굴림" w:cs="굴림" w:hint="eastAsia"/>
                <w:color w:val="000000" w:themeColor="text1"/>
                <w:szCs w:val="20"/>
              </w:rPr>
              <w:t>원도급자로서의</w:t>
            </w:r>
            <w:proofErr w:type="spell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우월한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지위를</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이용하여</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하도급자로부터</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금품을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수수하거나</w:t>
            </w:r>
            <w:r w:rsidRPr="003E428F">
              <w:rPr>
                <w:rFonts w:ascii="굴림" w:eastAsia="굴림" w:hAnsi="굴림" w:cs="굴림"/>
                <w:color w:val="000000" w:themeColor="text1"/>
                <w:szCs w:val="20"/>
              </w:rPr>
              <w:t xml:space="preserve"> </w:t>
            </w:r>
            <w:r w:rsidRPr="00BC56E2">
              <w:rPr>
                <w:rFonts w:ascii="굴림" w:eastAsia="굴림" w:hAnsi="굴림" w:cs="굴림" w:hint="eastAsia"/>
                <w:color w:val="0000FF"/>
                <w:szCs w:val="20"/>
              </w:rPr>
              <w:t>부당행위</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또는</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불공정</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행위를</w:t>
            </w:r>
            <w:r w:rsidRPr="00BC56E2">
              <w:rPr>
                <w:rFonts w:ascii="굴림" w:eastAsia="굴림" w:hAnsi="굴림" w:cs="굴림"/>
                <w:color w:val="0000FF"/>
                <w:szCs w:val="20"/>
              </w:rPr>
              <w:t xml:space="preserve"> </w:t>
            </w:r>
            <w:r w:rsidRPr="00BC56E2">
              <w:rPr>
                <w:rFonts w:ascii="굴림" w:eastAsia="굴림" w:hAnsi="굴림" w:cs="굴림" w:hint="eastAsia"/>
                <w:color w:val="0000FF"/>
                <w:szCs w:val="20"/>
              </w:rPr>
              <w:t>하는 등 불공정한 하도급을 하지 않는다</w:t>
            </w:r>
            <w:r w:rsidRPr="00BC56E2">
              <w:rPr>
                <w:rFonts w:ascii="굴림" w:eastAsia="굴림" w:hAnsi="굴림" w:cs="굴림"/>
                <w:color w:val="0000FF"/>
                <w:szCs w:val="20"/>
              </w:rPr>
              <w:t>.</w:t>
            </w:r>
          </w:p>
          <w:p w:rsidR="005E4B7D"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00" w:themeColor="text1"/>
                <w:szCs w:val="20"/>
              </w:rPr>
            </w:pPr>
            <w:r>
              <w:rPr>
                <w:rFonts w:ascii="굴림" w:eastAsia="굴림" w:hAnsi="굴림" w:cs="굴림"/>
                <w:color w:val="000000" w:themeColor="text1"/>
                <w:szCs w:val="20"/>
              </w:rPr>
              <w:t>6</w:t>
            </w:r>
            <w:r w:rsidRPr="003E428F">
              <w:rPr>
                <w:rFonts w:ascii="굴림" w:eastAsia="굴림" w:hAnsi="굴림" w:cs="굴림"/>
                <w:color w:val="000000" w:themeColor="text1"/>
                <w:szCs w:val="20"/>
              </w:rPr>
              <w:t xml:space="preserve">. The company will not take advantage of its superior position as the prime contractor to collect money or valuables nor </w:t>
            </w:r>
            <w:r w:rsidRPr="00BC56E2">
              <w:rPr>
                <w:rFonts w:ascii="굴림" w:eastAsia="굴림" w:hAnsi="굴림" w:cs="굴림" w:hint="eastAsia"/>
                <w:color w:val="0000FF"/>
                <w:kern w:val="0"/>
                <w:szCs w:val="20"/>
              </w:rPr>
              <w:t>engage in unfair subcontracting such as engaging in unfair conduct, etc.</w:t>
            </w:r>
            <w:r w:rsidRPr="003E428F">
              <w:rPr>
                <w:rFonts w:ascii="굴림" w:eastAsia="굴림" w:hAnsi="굴림" w:cs="굴림"/>
                <w:color w:val="000000" w:themeColor="text1"/>
                <w:szCs w:val="20"/>
              </w:rPr>
              <w:t xml:space="preserve"> against its subcontractor(s). </w:t>
            </w:r>
          </w:p>
          <w:p w:rsidR="005E4B7D" w:rsidRPr="003E428F"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00" w:themeColor="text1"/>
                <w:szCs w:val="20"/>
              </w:rPr>
            </w:pPr>
          </w:p>
          <w:p w:rsidR="005E4B7D" w:rsidRPr="00571CE5" w:rsidRDefault="005E4B7D" w:rsidP="004C3EF5">
            <w:pPr>
              <w:wordWrap/>
              <w:spacing w:beforeLines="100" w:before="240" w:line="336" w:lineRule="auto"/>
              <w:ind w:leftChars="50" w:left="300" w:rightChars="50" w:right="100" w:hangingChars="100" w:hanging="200"/>
              <w:jc w:val="left"/>
              <w:textAlignment w:val="baseline"/>
              <w:rPr>
                <w:rFonts w:ascii="함초롬바탕" w:eastAsia="굴림" w:hAnsi="굴림" w:cs="굴림"/>
                <w:color w:val="0000FF"/>
                <w:kern w:val="0"/>
                <w:szCs w:val="20"/>
              </w:rPr>
            </w:pPr>
            <w:r w:rsidRPr="00571CE5">
              <w:rPr>
                <w:rFonts w:ascii="굴림" w:eastAsia="굴림" w:hAnsi="굴림" w:cs="굴림" w:hint="eastAsia"/>
                <w:color w:val="0000FF"/>
                <w:kern w:val="0"/>
                <w:szCs w:val="20"/>
              </w:rPr>
              <w:lastRenderedPageBreak/>
              <w:t xml:space="preserve">7. 「방위산업기술 </w:t>
            </w:r>
            <w:proofErr w:type="spellStart"/>
            <w:r w:rsidRPr="00571CE5">
              <w:rPr>
                <w:rFonts w:ascii="굴림" w:eastAsia="굴림" w:hAnsi="굴림" w:cs="굴림" w:hint="eastAsia"/>
                <w:color w:val="0000FF"/>
                <w:kern w:val="0"/>
                <w:szCs w:val="20"/>
              </w:rPr>
              <w:t>보호법」및「군사기밀</w:t>
            </w:r>
            <w:proofErr w:type="spellEnd"/>
            <w:r w:rsidRPr="00571CE5">
              <w:rPr>
                <w:rFonts w:ascii="굴림" w:eastAsia="굴림" w:hAnsi="굴림" w:cs="굴림" w:hint="eastAsia"/>
                <w:color w:val="0000FF"/>
                <w:kern w:val="0"/>
                <w:szCs w:val="20"/>
              </w:rPr>
              <w:t xml:space="preserve"> </w:t>
            </w:r>
            <w:proofErr w:type="spellStart"/>
            <w:r w:rsidRPr="00571CE5">
              <w:rPr>
                <w:rFonts w:ascii="굴림" w:eastAsia="굴림" w:hAnsi="굴림" w:cs="굴림" w:hint="eastAsia"/>
                <w:color w:val="0000FF"/>
                <w:kern w:val="0"/>
                <w:szCs w:val="20"/>
              </w:rPr>
              <w:t>보호법」에</w:t>
            </w:r>
            <w:proofErr w:type="spellEnd"/>
            <w:r w:rsidRPr="00571CE5">
              <w:rPr>
                <w:rFonts w:ascii="굴림" w:eastAsia="굴림" w:hAnsi="굴림" w:cs="굴림" w:hint="eastAsia"/>
                <w:color w:val="0000FF"/>
                <w:kern w:val="0"/>
                <w:szCs w:val="20"/>
              </w:rPr>
              <w:t xml:space="preserve"> 따른 의무를 위반하지 않으며, 회사 임직원이 이를 위반하지 않도록 주의시키고 </w:t>
            </w:r>
            <w:proofErr w:type="spellStart"/>
            <w:r w:rsidRPr="00571CE5">
              <w:rPr>
                <w:rFonts w:ascii="굴림" w:eastAsia="굴림" w:hAnsi="굴림" w:cs="굴림" w:hint="eastAsia"/>
                <w:color w:val="0000FF"/>
                <w:kern w:val="0"/>
                <w:szCs w:val="20"/>
              </w:rPr>
              <w:t>관리ㆍ감독한다</w:t>
            </w:r>
            <w:proofErr w:type="spellEnd"/>
            <w:r w:rsidRPr="00571CE5">
              <w:rPr>
                <w:rFonts w:ascii="굴림" w:eastAsia="굴림" w:hAnsi="굴림" w:cs="굴림" w:hint="eastAsia"/>
                <w:color w:val="0000FF"/>
                <w:kern w:val="0"/>
                <w:szCs w:val="20"/>
              </w:rPr>
              <w:t>.</w:t>
            </w:r>
          </w:p>
          <w:p w:rsidR="005E4B7D" w:rsidRPr="00571CE5" w:rsidRDefault="005E4B7D" w:rsidP="004C3EF5">
            <w:pPr>
              <w:wordWrap/>
              <w:spacing w:before="100" w:line="336" w:lineRule="auto"/>
              <w:ind w:leftChars="50" w:left="300" w:rightChars="50" w:right="100" w:hangingChars="100" w:hanging="200"/>
              <w:jc w:val="left"/>
              <w:textAlignment w:val="baseline"/>
              <w:rPr>
                <w:rFonts w:ascii="함초롬바탕" w:eastAsia="굴림" w:hAnsi="굴림" w:cs="굴림"/>
                <w:color w:val="0000FF"/>
                <w:kern w:val="0"/>
                <w:szCs w:val="20"/>
              </w:rPr>
            </w:pPr>
            <w:r w:rsidRPr="00571CE5">
              <w:rPr>
                <w:rFonts w:ascii="굴림" w:eastAsia="굴림" w:hAnsi="굴림" w:cs="굴림" w:hint="eastAsia"/>
                <w:color w:val="0000FF"/>
                <w:kern w:val="0"/>
                <w:szCs w:val="20"/>
              </w:rPr>
              <w:t xml:space="preserve">7. We will not violate our obligations under 「the Defense Technology Security Act」 and 「the Military Secret Protection Act」, and we pay attention to and supervise our officers and employees so that they do not violate them. </w:t>
            </w:r>
          </w:p>
          <w:p w:rsidR="005E4B7D" w:rsidRPr="00F652DF" w:rsidRDefault="005E4B7D" w:rsidP="004C3EF5">
            <w:pPr>
              <w:wordWrap/>
              <w:spacing w:before="100" w:line="336" w:lineRule="auto"/>
              <w:ind w:leftChars="50" w:left="100" w:rightChars="50" w:right="100"/>
              <w:jc w:val="left"/>
              <w:textAlignment w:val="baseline"/>
              <w:rPr>
                <w:rFonts w:ascii="함초롬바탕" w:eastAsia="굴림" w:hAnsi="굴림" w:cs="굴림"/>
                <w:color w:val="000000"/>
                <w:kern w:val="0"/>
                <w:szCs w:val="20"/>
              </w:rPr>
            </w:pPr>
          </w:p>
          <w:p w:rsidR="005E4B7D" w:rsidRPr="00F652DF" w:rsidRDefault="005E4B7D" w:rsidP="004C3EF5">
            <w:pPr>
              <w:wordWrap/>
              <w:spacing w:before="100" w:line="336" w:lineRule="auto"/>
              <w:ind w:leftChars="50" w:left="300" w:rightChars="50" w:right="100" w:hangingChars="100" w:hanging="200"/>
              <w:jc w:val="left"/>
              <w:textAlignment w:val="baseline"/>
              <w:rPr>
                <w:rFonts w:ascii="함초롬바탕" w:eastAsia="굴림" w:hAnsi="굴림" w:cs="굴림"/>
                <w:color w:val="000000"/>
                <w:kern w:val="0"/>
                <w:szCs w:val="20"/>
              </w:rPr>
            </w:pPr>
            <w:r w:rsidRPr="00BC56E2">
              <w:rPr>
                <w:rFonts w:ascii="굴림" w:eastAsia="굴림" w:hAnsi="굴림" w:cs="굴림" w:hint="eastAsia"/>
                <w:color w:val="0000FF"/>
                <w:kern w:val="0"/>
                <w:szCs w:val="20"/>
              </w:rPr>
              <w:t>8.</w:t>
            </w:r>
            <w:r w:rsidRPr="00F652DF">
              <w:rPr>
                <w:rFonts w:ascii="굴림" w:eastAsia="굴림" w:hAnsi="굴림" w:cs="굴림" w:hint="eastAsia"/>
                <w:color w:val="000000"/>
                <w:kern w:val="0"/>
                <w:szCs w:val="20"/>
              </w:rPr>
              <w:t xml:space="preserve"> 우리 회사가 낙찰자로 결정되면 위의 서약내용을 그대로 계약특수조건에 명시하고 이행한다.</w:t>
            </w:r>
          </w:p>
          <w:p w:rsidR="005E4B7D" w:rsidRPr="00F652DF" w:rsidRDefault="005E4B7D" w:rsidP="004C3EF5">
            <w:pPr>
              <w:wordWrap/>
              <w:spacing w:before="100" w:line="336" w:lineRule="auto"/>
              <w:ind w:leftChars="50" w:left="300" w:rightChars="50" w:right="100" w:hangingChars="100" w:hanging="200"/>
              <w:jc w:val="left"/>
              <w:textAlignment w:val="baseline"/>
              <w:rPr>
                <w:rFonts w:ascii="굴림" w:eastAsia="굴림" w:hAnsi="굴림" w:cs="굴림"/>
                <w:color w:val="000000"/>
                <w:kern w:val="0"/>
                <w:szCs w:val="20"/>
              </w:rPr>
            </w:pPr>
            <w:r w:rsidRPr="00BC56E2">
              <w:rPr>
                <w:rFonts w:ascii="굴림" w:eastAsia="굴림" w:hAnsi="굴림" w:cs="굴림" w:hint="eastAsia"/>
                <w:color w:val="0000FF"/>
                <w:kern w:val="0"/>
                <w:szCs w:val="20"/>
              </w:rPr>
              <w:t>8.</w:t>
            </w:r>
            <w:r w:rsidRPr="00F652DF">
              <w:rPr>
                <w:rFonts w:ascii="굴림" w:eastAsia="굴림" w:hAnsi="굴림" w:cs="굴림" w:hint="eastAsia"/>
                <w:color w:val="000000"/>
                <w:kern w:val="0"/>
                <w:szCs w:val="20"/>
              </w:rPr>
              <w:t xml:space="preserve"> If the company is awarded with the contract, we will stipulate the above pledge in the special terms and conditions section (Schedules) of the contract and be compliant with the terms.</w:t>
            </w:r>
          </w:p>
          <w:p w:rsidR="005E4B7D" w:rsidRPr="00F652DF" w:rsidRDefault="005E4B7D" w:rsidP="004C3EF5">
            <w:pPr>
              <w:wordWrap/>
              <w:spacing w:before="100" w:line="336" w:lineRule="auto"/>
              <w:ind w:leftChars="50" w:left="300" w:rightChars="50" w:right="100" w:hangingChars="100" w:hanging="200"/>
              <w:jc w:val="left"/>
              <w:textAlignment w:val="baseline"/>
              <w:rPr>
                <w:rFonts w:ascii="함초롬바탕" w:eastAsia="굴림" w:hAnsi="굴림" w:cs="굴림"/>
                <w:color w:val="000000"/>
                <w:kern w:val="0"/>
                <w:szCs w:val="20"/>
              </w:rPr>
            </w:pPr>
          </w:p>
          <w:p w:rsidR="005E4B7D" w:rsidRPr="00571CE5" w:rsidRDefault="005E4B7D" w:rsidP="004C3EF5">
            <w:pPr>
              <w:wordWrap/>
              <w:spacing w:before="100" w:line="336" w:lineRule="auto"/>
              <w:ind w:leftChars="50" w:left="300" w:rightChars="50" w:right="100" w:hangingChars="100" w:hanging="200"/>
              <w:jc w:val="left"/>
              <w:textAlignment w:val="baseline"/>
              <w:rPr>
                <w:rFonts w:ascii="함초롬바탕" w:eastAsia="굴림" w:hAnsi="굴림" w:cs="굴림"/>
                <w:color w:val="0000FF"/>
                <w:kern w:val="0"/>
                <w:szCs w:val="20"/>
              </w:rPr>
            </w:pPr>
            <w:r w:rsidRPr="00571CE5">
              <w:rPr>
                <w:rFonts w:ascii="굴림" w:eastAsia="굴림" w:hAnsi="굴림" w:cs="굴림" w:hint="eastAsia"/>
                <w:color w:val="0000FF"/>
                <w:kern w:val="0"/>
                <w:szCs w:val="20"/>
              </w:rPr>
              <w:t xml:space="preserve">9. 위의 각 호를 위반한 경우에는 </w:t>
            </w:r>
            <w:proofErr w:type="spellStart"/>
            <w:r w:rsidRPr="00571CE5">
              <w:rPr>
                <w:rFonts w:ascii="굴림" w:eastAsia="굴림" w:hAnsi="굴림" w:cs="굴림" w:hint="eastAsia"/>
                <w:color w:val="0000FF"/>
                <w:kern w:val="0"/>
                <w:szCs w:val="20"/>
              </w:rPr>
              <w:t>입찰ㆍ낙찰의</w:t>
            </w:r>
            <w:proofErr w:type="spellEnd"/>
            <w:r w:rsidRPr="00571CE5">
              <w:rPr>
                <w:rFonts w:ascii="굴림" w:eastAsia="굴림" w:hAnsi="굴림" w:cs="굴림" w:hint="eastAsia"/>
                <w:color w:val="0000FF"/>
                <w:kern w:val="0"/>
                <w:szCs w:val="20"/>
              </w:rPr>
              <w:t xml:space="preserve"> 취소, 계약의 </w:t>
            </w:r>
            <w:proofErr w:type="spellStart"/>
            <w:r w:rsidRPr="00571CE5">
              <w:rPr>
                <w:rFonts w:ascii="굴림" w:eastAsia="굴림" w:hAnsi="굴림" w:cs="굴림" w:hint="eastAsia"/>
                <w:color w:val="0000FF"/>
                <w:kern w:val="0"/>
                <w:szCs w:val="20"/>
              </w:rPr>
              <w:t>해제ㆍ해지</w:t>
            </w:r>
            <w:proofErr w:type="spellEnd"/>
            <w:r w:rsidRPr="00571CE5">
              <w:rPr>
                <w:rFonts w:ascii="굴림" w:eastAsia="굴림" w:hAnsi="굴림" w:cs="굴림" w:hint="eastAsia"/>
                <w:color w:val="0000FF"/>
                <w:kern w:val="0"/>
                <w:szCs w:val="20"/>
              </w:rPr>
              <w:t xml:space="preserve">, 또는 입찰참가자격의 제한 </w:t>
            </w:r>
            <w:proofErr w:type="spellStart"/>
            <w:r w:rsidRPr="00571CE5">
              <w:rPr>
                <w:rFonts w:ascii="굴림" w:eastAsia="굴림" w:hAnsi="굴림" w:cs="굴림" w:hint="eastAsia"/>
                <w:color w:val="0000FF"/>
                <w:kern w:val="0"/>
                <w:szCs w:val="20"/>
              </w:rPr>
              <w:t>등「방위사업법」에</w:t>
            </w:r>
            <w:proofErr w:type="spellEnd"/>
            <w:r w:rsidRPr="00571CE5">
              <w:rPr>
                <w:rFonts w:ascii="굴림" w:eastAsia="굴림" w:hAnsi="굴림" w:cs="굴림" w:hint="eastAsia"/>
                <w:color w:val="0000FF"/>
                <w:kern w:val="0"/>
                <w:szCs w:val="20"/>
              </w:rPr>
              <w:t xml:space="preserve"> 따른 처분을 감수할 것을 서약합니다,</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412"/>
            </w:tblGrid>
            <w:tr w:rsidR="005E4B7D" w:rsidRPr="00571CE5" w:rsidTr="004C3EF5">
              <w:trPr>
                <w:trHeight w:val="501"/>
              </w:trPr>
              <w:tc>
                <w:tcPr>
                  <w:tcW w:w="9412" w:type="dxa"/>
                  <w:tcMar>
                    <w:top w:w="28" w:type="dxa"/>
                    <w:left w:w="28" w:type="dxa"/>
                    <w:bottom w:w="28" w:type="dxa"/>
                    <w:right w:w="28" w:type="dxa"/>
                  </w:tcMar>
                  <w:vAlign w:val="center"/>
                  <w:hideMark/>
                </w:tcPr>
                <w:p w:rsidR="005E4B7D" w:rsidRPr="00571CE5" w:rsidRDefault="005E4B7D" w:rsidP="004C3EF5">
                  <w:pPr>
                    <w:pStyle w:val="a4"/>
                    <w:wordWrap/>
                    <w:spacing w:before="100" w:line="336" w:lineRule="auto"/>
                    <w:ind w:leftChars="50" w:left="300" w:rightChars="50" w:right="100" w:hangingChars="100" w:hanging="200"/>
                    <w:jc w:val="left"/>
                    <w:rPr>
                      <w:color w:val="0000FF"/>
                    </w:rPr>
                  </w:pPr>
                  <w:r w:rsidRPr="00571CE5">
                    <w:rPr>
                      <w:rFonts w:ascii="굴림" w:hint="eastAsia"/>
                      <w:color w:val="0000FF"/>
                    </w:rPr>
                    <w:t>9. In case of violation of any of the above, the company pledges to bear penalties in accordance with</w:t>
                  </w:r>
                  <w:r w:rsidRPr="00571CE5">
                    <w:rPr>
                      <w:rFonts w:ascii="굴림" w:hint="eastAsia"/>
                      <w:color w:val="0000FF"/>
                    </w:rPr>
                    <w:t>「</w:t>
                  </w:r>
                  <w:r w:rsidRPr="00571CE5">
                    <w:rPr>
                      <w:rFonts w:ascii="굴림" w:hint="eastAsia"/>
                      <w:color w:val="0000FF"/>
                    </w:rPr>
                    <w:t>the Defense Acquisition Program Act</w:t>
                  </w:r>
                  <w:r w:rsidRPr="00571CE5">
                    <w:rPr>
                      <w:rFonts w:ascii="굴림" w:hint="eastAsia"/>
                      <w:color w:val="0000FF"/>
                    </w:rPr>
                    <w:t>」</w:t>
                  </w:r>
                  <w:r w:rsidRPr="00571CE5">
                    <w:rPr>
                      <w:rFonts w:ascii="굴림" w:hint="eastAsia"/>
                      <w:color w:val="0000FF"/>
                    </w:rPr>
                    <w:t>, revocation of bids, successful bids, cancellation or termination of contract or restrictions on qualification for participation in bidding, etc.</w:t>
                  </w:r>
                </w:p>
                <w:p w:rsidR="005E4B7D" w:rsidRPr="00571CE5" w:rsidRDefault="005E4B7D" w:rsidP="004C3EF5">
                  <w:pPr>
                    <w:wordWrap/>
                    <w:spacing w:before="100" w:after="0" w:line="336" w:lineRule="auto"/>
                    <w:ind w:leftChars="50" w:left="300" w:rightChars="50" w:right="100" w:hangingChars="100" w:hanging="200"/>
                    <w:jc w:val="right"/>
                    <w:textAlignment w:val="baseline"/>
                    <w:rPr>
                      <w:rFonts w:ascii="굴림" w:eastAsia="굴림" w:hAnsi="굴림" w:cs="굴림"/>
                      <w:color w:val="0000FF"/>
                      <w:szCs w:val="20"/>
                    </w:rPr>
                  </w:pPr>
                </w:p>
              </w:tc>
            </w:tr>
          </w:tbl>
          <w:p w:rsidR="005E4B7D" w:rsidRPr="00571CE5" w:rsidRDefault="005E4B7D" w:rsidP="004C3EF5">
            <w:pPr>
              <w:wordWrap/>
              <w:spacing w:before="100" w:line="336" w:lineRule="auto"/>
              <w:ind w:left="426" w:right="193" w:hanging="284"/>
              <w:jc w:val="left"/>
              <w:textAlignment w:val="baseline"/>
              <w:rPr>
                <w:rFonts w:ascii="굴림" w:eastAsia="굴림" w:hAnsi="굴림" w:cs="굴림"/>
                <w:color w:val="0000FF"/>
                <w:szCs w:val="20"/>
              </w:rPr>
            </w:pPr>
          </w:p>
          <w:p w:rsidR="005E4B7D"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p w:rsidR="005E4B7D"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p w:rsidR="005E4B7D"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p w:rsidR="005E4B7D"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p w:rsidR="005E4B7D" w:rsidRPr="003E428F" w:rsidRDefault="005E4B7D" w:rsidP="004C3EF5">
            <w:pPr>
              <w:wordWrap/>
              <w:spacing w:before="100" w:line="336" w:lineRule="auto"/>
              <w:ind w:left="426" w:right="193" w:hanging="284"/>
              <w:jc w:val="left"/>
              <w:textAlignment w:val="baseline"/>
              <w:rPr>
                <w:rFonts w:ascii="굴림" w:eastAsia="굴림" w:hAnsi="굴림" w:cs="굴림"/>
                <w:color w:val="000000" w:themeColor="text1"/>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917"/>
              <w:gridCol w:w="4667"/>
              <w:gridCol w:w="2828"/>
            </w:tblGrid>
            <w:tr w:rsidR="005E4B7D" w:rsidRPr="003E428F" w:rsidTr="004C3EF5">
              <w:trPr>
                <w:trHeight w:val="501"/>
              </w:trPr>
              <w:tc>
                <w:tcPr>
                  <w:tcW w:w="9929" w:type="dxa"/>
                  <w:gridSpan w:val="3"/>
                  <w:tcMar>
                    <w:top w:w="28" w:type="dxa"/>
                    <w:left w:w="28" w:type="dxa"/>
                    <w:bottom w:w="28" w:type="dxa"/>
                    <w:right w:w="28" w:type="dxa"/>
                  </w:tcMar>
                  <w:vAlign w:val="center"/>
                  <w:hideMark/>
                </w:tcPr>
                <w:p w:rsidR="005E4B7D" w:rsidRPr="003E428F" w:rsidRDefault="005E4B7D" w:rsidP="004C3EF5">
                  <w:pPr>
                    <w:wordWrap/>
                    <w:spacing w:after="0" w:line="336" w:lineRule="auto"/>
                    <w:jc w:val="right"/>
                    <w:textAlignment w:val="baseline"/>
                    <w:rPr>
                      <w:rFonts w:ascii="굴림" w:eastAsia="굴림" w:hAnsi="굴림" w:cs="굴림"/>
                      <w:color w:val="000000" w:themeColor="text1"/>
                      <w:szCs w:val="20"/>
                    </w:rPr>
                  </w:pPr>
                </w:p>
              </w:tc>
            </w:tr>
            <w:tr w:rsidR="005E4B7D" w:rsidRPr="003E428F" w:rsidTr="004C3EF5">
              <w:trPr>
                <w:trHeight w:val="535"/>
              </w:trPr>
              <w:tc>
                <w:tcPr>
                  <w:tcW w:w="9929" w:type="dxa"/>
                  <w:gridSpan w:val="3"/>
                  <w:tcMar>
                    <w:top w:w="28" w:type="dxa"/>
                    <w:left w:w="28" w:type="dxa"/>
                    <w:bottom w:w="28" w:type="dxa"/>
                    <w:right w:w="28" w:type="dxa"/>
                  </w:tcMar>
                  <w:vAlign w:val="center"/>
                  <w:hideMark/>
                </w:tcPr>
                <w:p w:rsidR="005E4B7D" w:rsidRPr="003E428F" w:rsidRDefault="005E4B7D" w:rsidP="004C3EF5">
                  <w:pPr>
                    <w:wordWrap/>
                    <w:spacing w:after="0" w:line="336" w:lineRule="auto"/>
                    <w:jc w:val="right"/>
                    <w:textAlignment w:val="baseline"/>
                    <w:rPr>
                      <w:rFonts w:ascii="굴림" w:eastAsia="굴림" w:hAnsi="굴림" w:cs="굴림"/>
                      <w:color w:val="000000" w:themeColor="text1"/>
                      <w:szCs w:val="20"/>
                    </w:rPr>
                  </w:pPr>
                  <w:r w:rsidRPr="003E428F">
                    <w:rPr>
                      <w:rFonts w:ascii="굴림" w:eastAsia="굴림" w:hAnsi="굴림" w:cs="굴림"/>
                      <w:color w:val="000000" w:themeColor="text1"/>
                      <w:szCs w:val="20"/>
                    </w:rPr>
                    <w:t xml:space="preserve">20   </w:t>
                  </w:r>
                  <w:r w:rsidRPr="003E428F">
                    <w:rPr>
                      <w:rFonts w:ascii="굴림" w:eastAsia="굴림" w:hAnsi="굴림" w:cs="굴림" w:hint="eastAsia"/>
                      <w:color w:val="000000" w:themeColor="text1"/>
                      <w:szCs w:val="20"/>
                    </w:rPr>
                    <w:t>년</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일</w:t>
                  </w:r>
                </w:p>
              </w:tc>
            </w:tr>
            <w:tr w:rsidR="005E4B7D" w:rsidRPr="003E428F" w:rsidTr="004C3EF5">
              <w:trPr>
                <w:trHeight w:val="535"/>
              </w:trPr>
              <w:tc>
                <w:tcPr>
                  <w:tcW w:w="2014" w:type="dxa"/>
                  <w:tcMar>
                    <w:top w:w="28" w:type="dxa"/>
                    <w:left w:w="28" w:type="dxa"/>
                    <w:bottom w:w="28" w:type="dxa"/>
                    <w:right w:w="28" w:type="dxa"/>
                  </w:tcMar>
                  <w:hideMark/>
                </w:tcPr>
                <w:p w:rsidR="005E4B7D" w:rsidRPr="003E428F" w:rsidRDefault="005E4B7D" w:rsidP="004C3EF5">
                  <w:pPr>
                    <w:wordWrap/>
                    <w:spacing w:after="0" w:line="336" w:lineRule="auto"/>
                    <w:jc w:val="right"/>
                    <w:textAlignment w:val="baseline"/>
                    <w:rPr>
                      <w:rFonts w:ascii="굴림" w:eastAsia="굴림" w:hAnsi="굴림" w:cs="굴림"/>
                      <w:color w:val="000000" w:themeColor="text1"/>
                      <w:szCs w:val="20"/>
                    </w:rPr>
                  </w:pPr>
                  <w:proofErr w:type="spellStart"/>
                  <w:proofErr w:type="gramStart"/>
                  <w:r w:rsidRPr="003E428F">
                    <w:rPr>
                      <w:rFonts w:ascii="굴림" w:eastAsia="굴림" w:hAnsi="굴림" w:cs="굴림" w:hint="eastAsia"/>
                      <w:color w:val="000000" w:themeColor="text1"/>
                      <w:szCs w:val="20"/>
                    </w:rPr>
                    <w:t>서약자</w:t>
                  </w:r>
                  <w:proofErr w:type="spellEnd"/>
                  <w:r w:rsidRPr="003E428F">
                    <w:rPr>
                      <w:rFonts w:ascii="굴림" w:eastAsia="굴림" w:hAnsi="굴림" w:cs="굴림"/>
                      <w:color w:val="000000" w:themeColor="text1"/>
                      <w:szCs w:val="20"/>
                    </w:rPr>
                    <w:t xml:space="preserve"> :</w:t>
                  </w:r>
                  <w:proofErr w:type="gramEnd"/>
                  <w:r w:rsidRPr="003E428F">
                    <w:rPr>
                      <w:rFonts w:ascii="굴림" w:eastAsia="굴림" w:hAnsi="굴림" w:cs="굴림"/>
                      <w:color w:val="000000" w:themeColor="text1"/>
                      <w:szCs w:val="20"/>
                    </w:rPr>
                    <w:t xml:space="preserve"> </w:t>
                  </w:r>
                </w:p>
              </w:tc>
              <w:tc>
                <w:tcPr>
                  <w:tcW w:w="4886" w:type="dxa"/>
                  <w:tcMar>
                    <w:top w:w="28" w:type="dxa"/>
                    <w:left w:w="28" w:type="dxa"/>
                    <w:bottom w:w="28" w:type="dxa"/>
                    <w:right w:w="28" w:type="dxa"/>
                  </w:tcMar>
                  <w:hideMark/>
                </w:tcPr>
                <w:p w:rsidR="005E4B7D" w:rsidRPr="003E428F" w:rsidRDefault="005E4B7D" w:rsidP="004C3EF5">
                  <w:pPr>
                    <w:wordWrap/>
                    <w:spacing w:after="0" w:line="336" w:lineRule="auto"/>
                    <w:jc w:val="right"/>
                    <w:textAlignment w:val="baseline"/>
                    <w:rPr>
                      <w:rFonts w:ascii="굴림" w:eastAsia="굴림" w:hAnsi="굴림" w:cs="굴림"/>
                      <w:color w:val="000000" w:themeColor="text1"/>
                      <w:szCs w:val="20"/>
                    </w:rPr>
                  </w:pPr>
                  <w:r w:rsidRPr="003E428F">
                    <w:rPr>
                      <w:rFonts w:ascii="굴림" w:eastAsia="굴림" w:hAnsi="굴림" w:cs="굴림" w:hint="eastAsia"/>
                      <w:color w:val="000000" w:themeColor="text1"/>
                      <w:szCs w:val="20"/>
                    </w:rPr>
                    <w:t>회사</w:t>
                  </w:r>
                  <w:r w:rsidRPr="003E428F">
                    <w:rPr>
                      <w:rFonts w:ascii="굴림" w:eastAsia="굴림" w:hAnsi="굴림" w:cs="굴림"/>
                      <w:color w:val="000000" w:themeColor="text1"/>
                      <w:szCs w:val="20"/>
                    </w:rPr>
                    <w:t>(</w:t>
                  </w:r>
                  <w:r w:rsidRPr="003E428F">
                    <w:rPr>
                      <w:rFonts w:ascii="굴림" w:eastAsia="굴림" w:hAnsi="굴림" w:cs="굴림" w:hint="eastAsia"/>
                      <w:color w:val="000000" w:themeColor="text1"/>
                      <w:szCs w:val="20"/>
                    </w:rPr>
                    <w:t>업체코드</w:t>
                  </w:r>
                  <w:r w:rsidRPr="003E428F">
                    <w:rPr>
                      <w:rFonts w:ascii="굴림" w:eastAsia="굴림" w:hAnsi="굴림" w:cs="굴림"/>
                      <w:color w:val="000000" w:themeColor="text1"/>
                      <w:szCs w:val="20"/>
                    </w:rPr>
                    <w:t xml:space="preserve">:     </w:t>
                  </w:r>
                  <w:proofErr w:type="gramStart"/>
                  <w:r w:rsidRPr="003E428F">
                    <w:rPr>
                      <w:rFonts w:ascii="굴림" w:eastAsia="굴림" w:hAnsi="굴림" w:cs="굴림"/>
                      <w:color w:val="000000" w:themeColor="text1"/>
                      <w:szCs w:val="20"/>
                    </w:rPr>
                    <w:t xml:space="preserve">  )</w:t>
                  </w:r>
                  <w:proofErr w:type="gramEnd"/>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대표</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또는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임원</w:t>
                  </w:r>
                </w:p>
              </w:tc>
              <w:tc>
                <w:tcPr>
                  <w:tcW w:w="3030" w:type="dxa"/>
                  <w:tcMar>
                    <w:top w:w="28" w:type="dxa"/>
                    <w:left w:w="28" w:type="dxa"/>
                    <w:bottom w:w="28" w:type="dxa"/>
                    <w:right w:w="28" w:type="dxa"/>
                  </w:tcMar>
                  <w:hideMark/>
                </w:tcPr>
                <w:p w:rsidR="005E4B7D" w:rsidRPr="003E428F" w:rsidRDefault="005E4B7D" w:rsidP="004C3EF5">
                  <w:pPr>
                    <w:wordWrap/>
                    <w:spacing w:after="0" w:line="336" w:lineRule="auto"/>
                    <w:jc w:val="right"/>
                    <w:textAlignment w:val="baseline"/>
                    <w:rPr>
                      <w:rFonts w:ascii="굴림" w:eastAsia="굴림" w:hAnsi="굴림" w:cs="굴림"/>
                      <w:color w:val="000000" w:themeColor="text1"/>
                      <w:szCs w:val="20"/>
                    </w:rPr>
                  </w:pPr>
                  <w:r w:rsidRPr="003E428F">
                    <w:rPr>
                      <w:rFonts w:ascii="굴림" w:eastAsia="굴림" w:hAnsi="굴림" w:cs="굴림"/>
                      <w:color w:val="000000" w:themeColor="text1"/>
                      <w:szCs w:val="20"/>
                    </w:rPr>
                    <w:t>(</w:t>
                  </w:r>
                  <w:r w:rsidRPr="003E428F">
                    <w:rPr>
                      <w:rFonts w:ascii="굴림" w:eastAsia="굴림" w:hAnsi="굴림" w:cs="굴림" w:hint="eastAsia"/>
                      <w:color w:val="000000" w:themeColor="text1"/>
                      <w:szCs w:val="20"/>
                    </w:rPr>
                    <w:t>서명</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또는</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인</w:t>
                  </w:r>
                  <w:r w:rsidRPr="003E428F">
                    <w:rPr>
                      <w:rFonts w:ascii="굴림" w:eastAsia="굴림" w:hAnsi="굴림" w:cs="굴림"/>
                      <w:color w:val="000000" w:themeColor="text1"/>
                      <w:szCs w:val="20"/>
                    </w:rPr>
                    <w:t>)</w:t>
                  </w:r>
                </w:p>
              </w:tc>
            </w:tr>
            <w:tr w:rsidR="005E4B7D" w:rsidRPr="003E428F" w:rsidTr="004C3EF5">
              <w:trPr>
                <w:trHeight w:val="435"/>
              </w:trPr>
              <w:tc>
                <w:tcPr>
                  <w:tcW w:w="9929" w:type="dxa"/>
                  <w:gridSpan w:val="3"/>
                  <w:tcBorders>
                    <w:bottom w:val="single" w:sz="18" w:space="0" w:color="5D5D5D"/>
                  </w:tcBorders>
                  <w:tcMar>
                    <w:top w:w="28" w:type="dxa"/>
                    <w:left w:w="28" w:type="dxa"/>
                    <w:bottom w:w="28" w:type="dxa"/>
                    <w:right w:w="28" w:type="dxa"/>
                  </w:tcMar>
                  <w:vAlign w:val="bottom"/>
                  <w:hideMark/>
                </w:tcPr>
                <w:p w:rsidR="005E4B7D" w:rsidRPr="003E428F" w:rsidRDefault="005E4B7D" w:rsidP="004C3EF5">
                  <w:pPr>
                    <w:wordWrap/>
                    <w:spacing w:after="0" w:line="336" w:lineRule="auto"/>
                    <w:textAlignment w:val="baseline"/>
                    <w:rPr>
                      <w:rFonts w:ascii="굴림" w:eastAsia="굴림" w:hAnsi="굴림" w:cs="굴림"/>
                      <w:color w:val="000000" w:themeColor="text1"/>
                      <w:szCs w:val="20"/>
                    </w:rPr>
                  </w:pPr>
                  <w:r w:rsidRPr="003E428F">
                    <w:rPr>
                      <w:rFonts w:ascii="굴림" w:eastAsia="굴림" w:hAnsi="굴림" w:cs="굴림" w:hint="eastAsia"/>
                      <w:color w:val="000000" w:themeColor="text1"/>
                      <w:szCs w:val="20"/>
                    </w:rPr>
                    <w:t xml:space="preserve">  방위사업청장</w:t>
                  </w:r>
                  <w:r w:rsidRPr="003E428F">
                    <w:rPr>
                      <w:rFonts w:ascii="굴림" w:eastAsia="굴림" w:hAnsi="굴림" w:cs="굴림"/>
                      <w:color w:val="000000" w:themeColor="text1"/>
                      <w:szCs w:val="20"/>
                    </w:rPr>
                    <w:t xml:space="preserve"> </w:t>
                  </w:r>
                  <w:r w:rsidRPr="003E428F">
                    <w:rPr>
                      <w:rFonts w:ascii="굴림" w:eastAsia="굴림" w:hAnsi="굴림" w:cs="굴림" w:hint="eastAsia"/>
                      <w:color w:val="000000" w:themeColor="text1"/>
                      <w:szCs w:val="20"/>
                    </w:rPr>
                    <w:t>귀하</w:t>
                  </w:r>
                  <w:r w:rsidRPr="003E428F">
                    <w:rPr>
                      <w:rFonts w:ascii="굴림" w:eastAsia="굴림" w:hAnsi="굴림" w:cs="굴림"/>
                      <w:color w:val="000000" w:themeColor="text1"/>
                      <w:szCs w:val="20"/>
                    </w:rPr>
                    <w:t xml:space="preserve"> </w:t>
                  </w:r>
                </w:p>
              </w:tc>
            </w:tr>
          </w:tbl>
          <w:p w:rsidR="005E4B7D" w:rsidRPr="003E428F" w:rsidRDefault="005E4B7D" w:rsidP="004C3EF5">
            <w:pPr>
              <w:wordWrap/>
              <w:snapToGrid w:val="0"/>
              <w:spacing w:line="336" w:lineRule="auto"/>
              <w:jc w:val="right"/>
              <w:textAlignment w:val="baseline"/>
              <w:rPr>
                <w:rFonts w:ascii="굴림" w:eastAsia="굴림" w:hAnsi="굴림" w:cs="굴림"/>
                <w:color w:val="000000" w:themeColor="text1"/>
                <w:kern w:val="0"/>
                <w:szCs w:val="20"/>
              </w:rPr>
            </w:pPr>
          </w:p>
          <w:p w:rsidR="005E4B7D" w:rsidRPr="003E428F" w:rsidRDefault="005E4B7D" w:rsidP="004C3EF5">
            <w:pPr>
              <w:wordWrap/>
              <w:snapToGrid w:val="0"/>
              <w:spacing w:line="336" w:lineRule="auto"/>
              <w:jc w:val="righ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Year   /Month   /Date </w:t>
            </w:r>
          </w:p>
          <w:p w:rsidR="005E4B7D" w:rsidRPr="003E428F" w:rsidRDefault="005E4B7D" w:rsidP="004C3EF5">
            <w:pPr>
              <w:wordWrap/>
              <w:snapToGrid w:val="0"/>
              <w:spacing w:line="336" w:lineRule="auto"/>
              <w:jc w:val="right"/>
              <w:textAlignment w:val="baseline"/>
              <w:rPr>
                <w:rFonts w:ascii="굴림" w:eastAsia="굴림" w:hAnsi="굴림" w:cs="굴림"/>
                <w:color w:val="000000" w:themeColor="text1"/>
                <w:kern w:val="0"/>
                <w:szCs w:val="20"/>
              </w:rPr>
            </w:pPr>
            <w:r w:rsidRPr="003E428F">
              <w:rPr>
                <w:rFonts w:ascii="굴림" w:eastAsia="굴림" w:hAnsi="굴림" w:cs="굴림"/>
                <w:color w:val="000000" w:themeColor="text1"/>
                <w:kern w:val="0"/>
                <w:szCs w:val="20"/>
              </w:rPr>
              <w:t xml:space="preserve">Head or Executive of the Company (Company Code:     </w:t>
            </w:r>
            <w:proofErr w:type="gramStart"/>
            <w:r w:rsidRPr="003E428F">
              <w:rPr>
                <w:rFonts w:ascii="굴림" w:eastAsia="굴림" w:hAnsi="굴림" w:cs="굴림"/>
                <w:color w:val="000000" w:themeColor="text1"/>
                <w:kern w:val="0"/>
                <w:szCs w:val="20"/>
              </w:rPr>
              <w:t xml:space="preserve">  )</w:t>
            </w:r>
            <w:proofErr w:type="gramEnd"/>
            <w:r w:rsidRPr="003E428F">
              <w:rPr>
                <w:rFonts w:ascii="굴림" w:eastAsia="굴림" w:hAnsi="굴림" w:cs="굴림"/>
                <w:color w:val="000000" w:themeColor="text1"/>
                <w:kern w:val="0"/>
                <w:szCs w:val="20"/>
              </w:rPr>
              <w:t xml:space="preserve">               (Sign or Seal)</w:t>
            </w:r>
          </w:p>
          <w:p w:rsidR="005E4B7D" w:rsidRPr="003E428F" w:rsidRDefault="005E4B7D" w:rsidP="004C3EF5">
            <w:pPr>
              <w:wordWrap/>
              <w:snapToGrid w:val="0"/>
              <w:spacing w:line="336" w:lineRule="auto"/>
              <w:jc w:val="right"/>
              <w:textAlignment w:val="baseline"/>
              <w:rPr>
                <w:rFonts w:ascii="굴림" w:eastAsia="굴림" w:hAnsi="굴림" w:cs="굴림"/>
                <w:color w:val="000000" w:themeColor="text1"/>
                <w:kern w:val="0"/>
                <w:szCs w:val="20"/>
              </w:rPr>
            </w:pPr>
          </w:p>
          <w:p w:rsidR="005E4B7D" w:rsidRPr="001250B5" w:rsidRDefault="005E4B7D" w:rsidP="004C3EF5">
            <w:pPr>
              <w:wordWrap/>
              <w:snapToGrid w:val="0"/>
              <w:spacing w:line="336" w:lineRule="auto"/>
              <w:jc w:val="left"/>
              <w:textAlignment w:val="baseline"/>
              <w:rPr>
                <w:rFonts w:ascii="굴림" w:eastAsia="굴림" w:hAnsi="굴림" w:cs="굴림"/>
                <w:kern w:val="0"/>
                <w:szCs w:val="20"/>
              </w:rPr>
            </w:pPr>
            <w:r w:rsidRPr="003E428F">
              <w:rPr>
                <w:rFonts w:ascii="굴림" w:eastAsia="굴림" w:hAnsi="굴림" w:cs="굴림"/>
                <w:color w:val="000000" w:themeColor="text1"/>
                <w:kern w:val="0"/>
                <w:sz w:val="22"/>
                <w:szCs w:val="20"/>
              </w:rPr>
              <w:t xml:space="preserve">  Attention: DAPA Minister</w:t>
            </w:r>
          </w:p>
        </w:tc>
      </w:tr>
    </w:tbl>
    <w:p w:rsidR="005E4B7D" w:rsidRPr="001250B5" w:rsidRDefault="005E4B7D" w:rsidP="005E4B7D">
      <w:pPr>
        <w:widowControl/>
        <w:wordWrap/>
        <w:autoSpaceDE/>
        <w:autoSpaceDN/>
        <w:rPr>
          <w:rFonts w:ascii="굴림" w:eastAsia="굴림" w:hAnsi="굴림" w:cs="굴림"/>
          <w:spacing w:val="-16"/>
          <w:szCs w:val="20"/>
        </w:rPr>
      </w:pPr>
      <w:r w:rsidRPr="001250B5">
        <w:rPr>
          <w:rFonts w:ascii="굴림" w:eastAsia="굴림" w:hAnsi="굴림" w:cs="굴림"/>
          <w:spacing w:val="-16"/>
          <w:szCs w:val="20"/>
        </w:rPr>
        <w:lastRenderedPageBreak/>
        <w:br w:type="page"/>
      </w:r>
    </w:p>
    <w:p w:rsidR="005E4B7D" w:rsidRPr="001250B5" w:rsidRDefault="005E4B7D" w:rsidP="005E4B7D">
      <w:pPr>
        <w:wordWrap/>
        <w:spacing w:after="0" w:line="240" w:lineRule="auto"/>
        <w:jc w:val="left"/>
        <w:textAlignment w:val="baseline"/>
        <w:rPr>
          <w:rFonts w:ascii="굴림" w:eastAsia="굴림" w:hAnsi="굴림" w:cs="굴림"/>
          <w:b/>
          <w:bCs/>
          <w:sz w:val="22"/>
          <w:szCs w:val="20"/>
        </w:rPr>
      </w:pPr>
      <w:r w:rsidRPr="001250B5">
        <w:rPr>
          <w:rFonts w:ascii="굴림" w:eastAsia="굴림" w:hAnsi="굴림" w:cs="굴림"/>
          <w:b/>
          <w:bCs/>
          <w:sz w:val="22"/>
          <w:szCs w:val="20"/>
        </w:rPr>
        <w:lastRenderedPageBreak/>
        <w:t xml:space="preserve">12-2. </w:t>
      </w:r>
      <w:r w:rsidRPr="001250B5">
        <w:rPr>
          <w:rFonts w:ascii="굴림" w:eastAsia="굴림" w:hAnsi="굴림" w:cs="굴림" w:hint="eastAsia"/>
          <w:b/>
          <w:bCs/>
          <w:sz w:val="22"/>
          <w:szCs w:val="20"/>
        </w:rPr>
        <w:t>청렴서약서</w:t>
      </w:r>
      <w:r w:rsidRPr="001250B5">
        <w:rPr>
          <w:rFonts w:ascii="굴림" w:eastAsia="굴림" w:hAnsi="굴림" w:cs="굴림"/>
          <w:b/>
          <w:bCs/>
          <w:sz w:val="22"/>
          <w:szCs w:val="20"/>
        </w:rPr>
        <w:t xml:space="preserve"> (</w:t>
      </w:r>
      <w:r w:rsidRPr="001250B5">
        <w:rPr>
          <w:rFonts w:ascii="굴림" w:eastAsia="굴림" w:hAnsi="굴림" w:cs="굴림" w:hint="eastAsia"/>
          <w:b/>
          <w:bCs/>
          <w:sz w:val="22"/>
          <w:szCs w:val="20"/>
        </w:rPr>
        <w:t>하도급자</w:t>
      </w:r>
      <w:r w:rsidRPr="001250B5">
        <w:rPr>
          <w:rFonts w:ascii="굴림" w:eastAsia="굴림" w:hAnsi="굴림" w:cs="굴림"/>
          <w:b/>
          <w:bCs/>
          <w:sz w:val="22"/>
          <w:szCs w:val="20"/>
        </w:rPr>
        <w:t xml:space="preserve">) </w:t>
      </w:r>
    </w:p>
    <w:p w:rsidR="005E4B7D" w:rsidRPr="001250B5" w:rsidRDefault="005E4B7D" w:rsidP="005E4B7D">
      <w:pPr>
        <w:wordWrap/>
        <w:spacing w:after="0" w:line="240" w:lineRule="auto"/>
        <w:ind w:firstLineChars="350" w:firstLine="756"/>
        <w:jc w:val="left"/>
        <w:textAlignment w:val="baseline"/>
        <w:rPr>
          <w:rFonts w:ascii="굴림" w:eastAsia="굴림" w:hAnsi="굴림" w:cs="굴림"/>
          <w:b/>
          <w:bCs/>
          <w:sz w:val="22"/>
          <w:szCs w:val="20"/>
        </w:rPr>
      </w:pPr>
      <w:r w:rsidRPr="001250B5">
        <w:rPr>
          <w:rFonts w:ascii="굴림" w:eastAsia="굴림" w:hAnsi="굴림" w:cs="굴림"/>
          <w:b/>
          <w:bCs/>
          <w:sz w:val="22"/>
          <w:szCs w:val="20"/>
        </w:rPr>
        <w:t>Pledge of Integrity (For subcontractors)</w:t>
      </w:r>
    </w:p>
    <w:p w:rsidR="005E4B7D" w:rsidRPr="001250B5" w:rsidRDefault="005E4B7D" w:rsidP="005E4B7D">
      <w:pPr>
        <w:wordWrap/>
        <w:spacing w:after="0" w:line="360" w:lineRule="auto"/>
        <w:ind w:firstLineChars="350" w:firstLine="756"/>
        <w:jc w:val="left"/>
        <w:textAlignment w:val="baseline"/>
        <w:rPr>
          <w:rFonts w:ascii="굴림" w:eastAsia="굴림" w:hAnsi="굴림" w:cs="굴림"/>
          <w:b/>
          <w:bCs/>
          <w:sz w:val="22"/>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5E4B7D" w:rsidRPr="001250B5" w:rsidTr="004C3EF5">
        <w:tc>
          <w:tcPr>
            <w:tcW w:w="9628" w:type="dxa"/>
          </w:tcPr>
          <w:p w:rsidR="005E4B7D" w:rsidRPr="00460D6B" w:rsidRDefault="005E4B7D" w:rsidP="004C3EF5">
            <w:pPr>
              <w:wordWrap/>
              <w:adjustRightInd w:val="0"/>
              <w:spacing w:line="336" w:lineRule="auto"/>
              <w:jc w:val="left"/>
              <w:textAlignment w:val="baseline"/>
              <w:rPr>
                <w:rFonts w:ascii="굴림" w:eastAsia="굴림" w:hAnsi="굴림" w:cs="굴림"/>
                <w:szCs w:val="20"/>
              </w:rPr>
            </w:pPr>
            <w:r w:rsidRPr="00460D6B">
              <w:rPr>
                <w:rFonts w:ascii="굴림" w:eastAsia="굴림" w:hAnsi="굴림" w:cs="굴림" w:hint="eastAsia"/>
                <w:szCs w:val="20"/>
              </w:rPr>
              <w:t>우리</w:t>
            </w:r>
            <w:r w:rsidRPr="00460D6B">
              <w:rPr>
                <w:rFonts w:ascii="굴림" w:eastAsia="굴림" w:hAnsi="굴림" w:cs="굴림"/>
                <w:szCs w:val="20"/>
              </w:rPr>
              <w:t xml:space="preserve"> </w:t>
            </w:r>
            <w:r w:rsidRPr="00460D6B">
              <w:rPr>
                <w:rFonts w:ascii="굴림" w:eastAsia="굴림" w:hAnsi="굴림" w:cs="굴림" w:hint="eastAsia"/>
                <w:szCs w:val="20"/>
              </w:rPr>
              <w:t>회사는</w:t>
            </w:r>
            <w:r w:rsidRPr="00460D6B">
              <w:rPr>
                <w:rFonts w:ascii="굴림" w:eastAsia="굴림" w:hAnsi="굴림" w:cs="굴림"/>
                <w:szCs w:val="20"/>
              </w:rPr>
              <w:t xml:space="preserve"> </w:t>
            </w:r>
            <w:r w:rsidRPr="00460D6B">
              <w:rPr>
                <w:rFonts w:ascii="굴림" w:eastAsia="굴림" w:hAnsi="굴림" w:cs="굴림" w:hint="eastAsia"/>
                <w:szCs w:val="20"/>
              </w:rPr>
              <w:t>부패</w:t>
            </w:r>
            <w:r w:rsidRPr="00460D6B">
              <w:rPr>
                <w:rFonts w:ascii="굴림" w:eastAsia="굴림" w:hAnsi="굴림" w:cs="굴림"/>
                <w:szCs w:val="20"/>
              </w:rPr>
              <w:t xml:space="preserve"> </w:t>
            </w:r>
            <w:r w:rsidRPr="00460D6B">
              <w:rPr>
                <w:rFonts w:ascii="굴림" w:eastAsia="굴림" w:hAnsi="굴림" w:cs="굴림" w:hint="eastAsia"/>
                <w:szCs w:val="20"/>
              </w:rPr>
              <w:t>없는</w:t>
            </w:r>
            <w:r w:rsidRPr="00460D6B">
              <w:rPr>
                <w:rFonts w:ascii="굴림" w:eastAsia="굴림" w:hAnsi="굴림" w:cs="굴림"/>
                <w:szCs w:val="20"/>
              </w:rPr>
              <w:t xml:space="preserve"> </w:t>
            </w:r>
            <w:r w:rsidRPr="00460D6B">
              <w:rPr>
                <w:rFonts w:ascii="굴림" w:eastAsia="굴림" w:hAnsi="굴림" w:cs="굴림" w:hint="eastAsia"/>
                <w:szCs w:val="20"/>
              </w:rPr>
              <w:t>투명한</w:t>
            </w:r>
            <w:r w:rsidRPr="00460D6B">
              <w:rPr>
                <w:rFonts w:ascii="굴림" w:eastAsia="굴림" w:hAnsi="굴림" w:cs="굴림"/>
                <w:szCs w:val="20"/>
              </w:rPr>
              <w:t xml:space="preserve"> </w:t>
            </w:r>
            <w:r w:rsidRPr="00460D6B">
              <w:rPr>
                <w:rFonts w:ascii="굴림" w:eastAsia="굴림" w:hAnsi="굴림" w:cs="굴림" w:hint="eastAsia"/>
                <w:szCs w:val="20"/>
              </w:rPr>
              <w:t>기업경영과</w:t>
            </w:r>
            <w:r w:rsidRPr="00460D6B">
              <w:rPr>
                <w:rFonts w:ascii="굴림" w:eastAsia="굴림" w:hAnsi="굴림" w:cs="굴림"/>
                <w:szCs w:val="20"/>
              </w:rPr>
              <w:t xml:space="preserve"> </w:t>
            </w:r>
            <w:r w:rsidRPr="00460D6B">
              <w:rPr>
                <w:rFonts w:ascii="굴림" w:eastAsia="굴림" w:hAnsi="굴림" w:cs="굴림" w:hint="eastAsia"/>
                <w:szCs w:val="20"/>
              </w:rPr>
              <w:t>공정한</w:t>
            </w:r>
            <w:r w:rsidRPr="00460D6B">
              <w:rPr>
                <w:rFonts w:ascii="굴림" w:eastAsia="굴림" w:hAnsi="굴림" w:cs="굴림"/>
                <w:szCs w:val="20"/>
              </w:rPr>
              <w:t xml:space="preserve"> </w:t>
            </w:r>
            <w:r w:rsidRPr="00460D6B">
              <w:rPr>
                <w:rFonts w:ascii="굴림" w:eastAsia="굴림" w:hAnsi="굴림" w:cs="굴림" w:hint="eastAsia"/>
                <w:szCs w:val="20"/>
              </w:rPr>
              <w:t>행정이</w:t>
            </w:r>
            <w:r w:rsidRPr="00460D6B">
              <w:rPr>
                <w:rFonts w:ascii="굴림" w:eastAsia="굴림" w:hAnsi="굴림" w:cs="굴림"/>
                <w:szCs w:val="20"/>
              </w:rPr>
              <w:t xml:space="preserve"> </w:t>
            </w:r>
            <w:r w:rsidRPr="00460D6B">
              <w:rPr>
                <w:rFonts w:ascii="굴림" w:eastAsia="굴림" w:hAnsi="굴림" w:cs="굴림" w:hint="eastAsia"/>
                <w:szCs w:val="20"/>
              </w:rPr>
              <w:t>사회발전과</w:t>
            </w:r>
            <w:r w:rsidRPr="00460D6B">
              <w:rPr>
                <w:rFonts w:ascii="굴림" w:eastAsia="굴림" w:hAnsi="굴림" w:cs="굴림"/>
                <w:szCs w:val="20"/>
              </w:rPr>
              <w:t xml:space="preserve"> </w:t>
            </w:r>
            <w:r w:rsidRPr="00460D6B">
              <w:rPr>
                <w:rFonts w:ascii="굴림" w:eastAsia="굴림" w:hAnsi="굴림" w:cs="굴림" w:hint="eastAsia"/>
                <w:szCs w:val="20"/>
              </w:rPr>
              <w:t>국가</w:t>
            </w:r>
            <w:r w:rsidRPr="00460D6B">
              <w:rPr>
                <w:rFonts w:ascii="굴림" w:eastAsia="굴림" w:hAnsi="굴림" w:cs="굴림"/>
                <w:szCs w:val="20"/>
              </w:rPr>
              <w:t xml:space="preserve"> </w:t>
            </w:r>
            <w:r w:rsidRPr="00460D6B">
              <w:rPr>
                <w:rFonts w:ascii="굴림" w:eastAsia="굴림" w:hAnsi="굴림" w:cs="굴림" w:hint="eastAsia"/>
                <w:szCs w:val="20"/>
              </w:rPr>
              <w:t>경쟁력에</w:t>
            </w:r>
            <w:r w:rsidRPr="00460D6B">
              <w:rPr>
                <w:rFonts w:ascii="굴림" w:eastAsia="굴림" w:hAnsi="굴림" w:cs="굴림"/>
                <w:szCs w:val="20"/>
              </w:rPr>
              <w:t xml:space="preserve"> </w:t>
            </w:r>
            <w:r w:rsidRPr="00460D6B">
              <w:rPr>
                <w:rFonts w:ascii="굴림" w:eastAsia="굴림" w:hAnsi="굴림" w:cs="굴림" w:hint="eastAsia"/>
                <w:szCs w:val="20"/>
              </w:rPr>
              <w:t>중요한</w:t>
            </w:r>
            <w:r w:rsidRPr="00460D6B">
              <w:rPr>
                <w:rFonts w:ascii="굴림" w:eastAsia="굴림" w:hAnsi="굴림" w:cs="굴림"/>
                <w:szCs w:val="20"/>
              </w:rPr>
              <w:t xml:space="preserve"> </w:t>
            </w:r>
            <w:r w:rsidRPr="00460D6B">
              <w:rPr>
                <w:rFonts w:ascii="굴림" w:eastAsia="굴림" w:hAnsi="굴림" w:cs="굴림" w:hint="eastAsia"/>
                <w:szCs w:val="20"/>
              </w:rPr>
              <w:t>관건이</w:t>
            </w:r>
            <w:r w:rsidRPr="00460D6B">
              <w:rPr>
                <w:rFonts w:ascii="굴림" w:eastAsia="굴림" w:hAnsi="굴림" w:cs="굴림"/>
                <w:szCs w:val="20"/>
              </w:rPr>
              <w:t xml:space="preserve"> </w:t>
            </w:r>
            <w:r w:rsidRPr="00460D6B">
              <w:rPr>
                <w:rFonts w:ascii="굴림" w:eastAsia="굴림" w:hAnsi="굴림" w:cs="굴림" w:hint="eastAsia"/>
                <w:szCs w:val="20"/>
              </w:rPr>
              <w:t>됨을</w:t>
            </w:r>
            <w:r w:rsidRPr="00460D6B">
              <w:rPr>
                <w:rFonts w:ascii="굴림" w:eastAsia="굴림" w:hAnsi="굴림" w:cs="굴림"/>
                <w:szCs w:val="20"/>
              </w:rPr>
              <w:t xml:space="preserve"> </w:t>
            </w:r>
            <w:r w:rsidRPr="00460D6B">
              <w:rPr>
                <w:rFonts w:ascii="굴림" w:eastAsia="굴림" w:hAnsi="굴림" w:cs="굴림" w:hint="eastAsia"/>
                <w:szCs w:val="20"/>
              </w:rPr>
              <w:t>깊이</w:t>
            </w:r>
            <w:r w:rsidRPr="00460D6B">
              <w:rPr>
                <w:rFonts w:ascii="굴림" w:eastAsia="굴림" w:hAnsi="굴림" w:cs="굴림"/>
                <w:szCs w:val="20"/>
              </w:rPr>
              <w:t xml:space="preserve"> </w:t>
            </w:r>
            <w:r w:rsidRPr="00460D6B">
              <w:rPr>
                <w:rFonts w:ascii="굴림" w:eastAsia="굴림" w:hAnsi="굴림" w:cs="굴림" w:hint="eastAsia"/>
                <w:szCs w:val="20"/>
              </w:rPr>
              <w:t>인식하고</w:t>
            </w:r>
            <w:r w:rsidRPr="00460D6B">
              <w:rPr>
                <w:rFonts w:ascii="굴림" w:eastAsia="굴림" w:hAnsi="굴림" w:cs="굴림"/>
                <w:szCs w:val="20"/>
              </w:rPr>
              <w:t xml:space="preserve">, </w:t>
            </w:r>
            <w:r w:rsidRPr="00460D6B">
              <w:rPr>
                <w:rFonts w:ascii="굴림" w:eastAsia="굴림" w:hAnsi="굴림" w:cs="굴림" w:hint="eastAsia"/>
                <w:szCs w:val="20"/>
              </w:rPr>
              <w:t>국제적으로도</w:t>
            </w:r>
            <w:r w:rsidRPr="00460D6B">
              <w:rPr>
                <w:rFonts w:ascii="굴림" w:eastAsia="굴림" w:hAnsi="굴림" w:cs="굴림"/>
                <w:szCs w:val="20"/>
              </w:rPr>
              <w:t xml:space="preserve"> </w:t>
            </w:r>
            <w:r w:rsidRPr="00460D6B">
              <w:rPr>
                <w:rFonts w:ascii="굴림" w:eastAsia="굴림" w:hAnsi="굴림" w:cs="굴림" w:hint="eastAsia"/>
                <w:szCs w:val="20"/>
              </w:rPr>
              <w:t>경제협력개발기구</w:t>
            </w:r>
            <w:r w:rsidRPr="00460D6B">
              <w:rPr>
                <w:rFonts w:ascii="굴림" w:eastAsia="굴림" w:hAnsi="굴림" w:cs="굴림"/>
                <w:szCs w:val="20"/>
              </w:rPr>
              <w:t xml:space="preserve">(OECD) </w:t>
            </w:r>
            <w:r w:rsidRPr="00460D6B">
              <w:rPr>
                <w:rFonts w:ascii="굴림" w:eastAsia="굴림" w:hAnsi="굴림" w:cs="굴림" w:hint="eastAsia"/>
                <w:szCs w:val="20"/>
              </w:rPr>
              <w:t>뇌물방지</w:t>
            </w:r>
            <w:r w:rsidRPr="00460D6B">
              <w:rPr>
                <w:rFonts w:ascii="굴림" w:eastAsia="굴림" w:hAnsi="굴림" w:cs="굴림"/>
                <w:szCs w:val="20"/>
              </w:rPr>
              <w:t xml:space="preserve"> </w:t>
            </w:r>
            <w:r w:rsidRPr="00460D6B">
              <w:rPr>
                <w:rFonts w:ascii="굴림" w:eastAsia="굴림" w:hAnsi="굴림" w:cs="굴림" w:hint="eastAsia"/>
                <w:szCs w:val="20"/>
              </w:rPr>
              <w:t>협약이</w:t>
            </w:r>
            <w:r w:rsidRPr="00460D6B">
              <w:rPr>
                <w:rFonts w:ascii="굴림" w:eastAsia="굴림" w:hAnsi="굴림" w:cs="굴림"/>
                <w:szCs w:val="20"/>
              </w:rPr>
              <w:t xml:space="preserve"> </w:t>
            </w:r>
            <w:r w:rsidRPr="00460D6B">
              <w:rPr>
                <w:rFonts w:ascii="굴림" w:eastAsia="굴림" w:hAnsi="굴림" w:cs="굴림" w:hint="eastAsia"/>
                <w:szCs w:val="20"/>
              </w:rPr>
              <w:t>발효되고</w:t>
            </w:r>
            <w:r w:rsidRPr="00460D6B">
              <w:rPr>
                <w:rFonts w:ascii="굴림" w:eastAsia="굴림" w:hAnsi="굴림" w:cs="굴림"/>
                <w:szCs w:val="20"/>
              </w:rPr>
              <w:t xml:space="preserve"> </w:t>
            </w:r>
            <w:r w:rsidRPr="00460D6B">
              <w:rPr>
                <w:rFonts w:ascii="굴림" w:eastAsia="굴림" w:hAnsi="굴림" w:cs="굴림" w:hint="eastAsia"/>
                <w:szCs w:val="20"/>
              </w:rPr>
              <w:t>부패기업</w:t>
            </w:r>
            <w:r w:rsidRPr="00460D6B">
              <w:rPr>
                <w:rFonts w:ascii="굴림" w:eastAsia="굴림" w:hAnsi="굴림" w:cs="굴림"/>
                <w:szCs w:val="20"/>
              </w:rPr>
              <w:t xml:space="preserve"> </w:t>
            </w:r>
            <w:r w:rsidRPr="00460D6B">
              <w:rPr>
                <w:rFonts w:ascii="굴림" w:eastAsia="굴림" w:hAnsi="굴림" w:cs="굴림" w:hint="eastAsia"/>
                <w:szCs w:val="20"/>
              </w:rPr>
              <w:t>및</w:t>
            </w:r>
            <w:r w:rsidRPr="00460D6B">
              <w:rPr>
                <w:rFonts w:ascii="굴림" w:eastAsia="굴림" w:hAnsi="굴림" w:cs="굴림"/>
                <w:szCs w:val="20"/>
              </w:rPr>
              <w:t xml:space="preserve"> </w:t>
            </w:r>
            <w:r w:rsidRPr="00460D6B">
              <w:rPr>
                <w:rFonts w:ascii="굴림" w:eastAsia="굴림" w:hAnsi="굴림" w:cs="굴림" w:hint="eastAsia"/>
                <w:szCs w:val="20"/>
              </w:rPr>
              <w:t>국가에</w:t>
            </w:r>
            <w:r w:rsidRPr="00460D6B">
              <w:rPr>
                <w:rFonts w:ascii="굴림" w:eastAsia="굴림" w:hAnsi="굴림" w:cs="굴림"/>
                <w:szCs w:val="20"/>
              </w:rPr>
              <w:t xml:space="preserve"> </w:t>
            </w:r>
            <w:r w:rsidRPr="00460D6B">
              <w:rPr>
                <w:rFonts w:ascii="굴림" w:eastAsia="굴림" w:hAnsi="굴림" w:cs="굴림" w:hint="eastAsia"/>
                <w:szCs w:val="20"/>
              </w:rPr>
              <w:t>대한</w:t>
            </w:r>
            <w:r w:rsidRPr="00460D6B">
              <w:rPr>
                <w:rFonts w:ascii="굴림" w:eastAsia="굴림" w:hAnsi="굴림" w:cs="굴림"/>
                <w:szCs w:val="20"/>
              </w:rPr>
              <w:t xml:space="preserve"> </w:t>
            </w:r>
            <w:r w:rsidRPr="00460D6B">
              <w:rPr>
                <w:rFonts w:ascii="굴림" w:eastAsia="굴림" w:hAnsi="굴림" w:cs="굴림" w:hint="eastAsia"/>
                <w:szCs w:val="20"/>
              </w:rPr>
              <w:t>제재가</w:t>
            </w:r>
            <w:r w:rsidRPr="00460D6B">
              <w:rPr>
                <w:rFonts w:ascii="굴림" w:eastAsia="굴림" w:hAnsi="굴림" w:cs="굴림"/>
                <w:szCs w:val="20"/>
              </w:rPr>
              <w:t xml:space="preserve"> </w:t>
            </w:r>
            <w:r w:rsidRPr="00460D6B">
              <w:rPr>
                <w:rFonts w:ascii="굴림" w:eastAsia="굴림" w:hAnsi="굴림" w:cs="굴림" w:hint="eastAsia"/>
                <w:szCs w:val="20"/>
              </w:rPr>
              <w:t>강화되는</w:t>
            </w:r>
            <w:r w:rsidRPr="00460D6B">
              <w:rPr>
                <w:rFonts w:ascii="굴림" w:eastAsia="굴림" w:hAnsi="굴림" w:cs="굴림"/>
                <w:szCs w:val="20"/>
              </w:rPr>
              <w:t xml:space="preserve"> </w:t>
            </w:r>
            <w:r w:rsidRPr="00460D6B">
              <w:rPr>
                <w:rFonts w:ascii="굴림" w:eastAsia="굴림" w:hAnsi="굴림" w:cs="굴림" w:hint="eastAsia"/>
                <w:szCs w:val="20"/>
              </w:rPr>
              <w:t>추세에</w:t>
            </w:r>
            <w:r w:rsidRPr="00460D6B">
              <w:rPr>
                <w:rFonts w:ascii="굴림" w:eastAsia="굴림" w:hAnsi="굴림" w:cs="굴림"/>
                <w:szCs w:val="20"/>
              </w:rPr>
              <w:t xml:space="preserve"> </w:t>
            </w:r>
            <w:r w:rsidRPr="00460D6B">
              <w:rPr>
                <w:rFonts w:ascii="굴림" w:eastAsia="굴림" w:hAnsi="굴림" w:cs="굴림" w:hint="eastAsia"/>
                <w:szCs w:val="20"/>
              </w:rPr>
              <w:t>맞추어</w:t>
            </w:r>
            <w:r w:rsidRPr="00460D6B">
              <w:rPr>
                <w:rFonts w:ascii="굴림" w:eastAsia="굴림" w:hAnsi="굴림" w:cs="굴림"/>
                <w:szCs w:val="20"/>
              </w:rPr>
              <w:t xml:space="preserve"> </w:t>
            </w:r>
            <w:r w:rsidRPr="00460D6B">
              <w:rPr>
                <w:rFonts w:ascii="굴림" w:eastAsia="굴림" w:hAnsi="굴림" w:cs="굴림" w:hint="eastAsia"/>
                <w:szCs w:val="20"/>
              </w:rPr>
              <w:t>청렴계약이행서약</w:t>
            </w:r>
            <w:r w:rsidRPr="00460D6B">
              <w:rPr>
                <w:rFonts w:ascii="굴림" w:eastAsia="굴림" w:hAnsi="굴림" w:cs="굴림"/>
                <w:szCs w:val="20"/>
              </w:rPr>
              <w:t xml:space="preserve"> </w:t>
            </w:r>
            <w:r w:rsidRPr="00460D6B">
              <w:rPr>
                <w:rFonts w:ascii="굴림" w:eastAsia="굴림" w:hAnsi="굴림" w:cs="굴림" w:hint="eastAsia"/>
                <w:szCs w:val="20"/>
              </w:rPr>
              <w:t>취지에</w:t>
            </w:r>
            <w:r w:rsidRPr="00460D6B">
              <w:rPr>
                <w:rFonts w:ascii="굴림" w:eastAsia="굴림" w:hAnsi="굴림" w:cs="굴림"/>
                <w:szCs w:val="20"/>
              </w:rPr>
              <w:t xml:space="preserve"> </w:t>
            </w:r>
            <w:r w:rsidRPr="00460D6B">
              <w:rPr>
                <w:rFonts w:ascii="굴림" w:eastAsia="굴림" w:hAnsi="굴림" w:cs="굴림" w:hint="eastAsia"/>
                <w:szCs w:val="20"/>
              </w:rPr>
              <w:t>적극적으로</w:t>
            </w:r>
            <w:r w:rsidRPr="00460D6B">
              <w:rPr>
                <w:rFonts w:ascii="굴림" w:eastAsia="굴림" w:hAnsi="굴림" w:cs="굴림"/>
                <w:szCs w:val="20"/>
              </w:rPr>
              <w:t xml:space="preserve"> </w:t>
            </w:r>
            <w:r w:rsidRPr="00460D6B">
              <w:rPr>
                <w:rFonts w:ascii="굴림" w:eastAsia="굴림" w:hAnsi="굴림" w:cs="굴림" w:hint="eastAsia"/>
                <w:szCs w:val="20"/>
              </w:rPr>
              <w:t>호응하여</w:t>
            </w:r>
            <w:r w:rsidRPr="00460D6B">
              <w:rPr>
                <w:rFonts w:ascii="굴림" w:eastAsia="굴림" w:hAnsi="굴림" w:cs="굴림"/>
                <w:szCs w:val="20"/>
              </w:rPr>
              <w:t xml:space="preserve"> </w:t>
            </w:r>
            <w:r>
              <w:rPr>
                <w:rFonts w:ascii="굴림" w:eastAsia="굴림" w:hAnsi="굴림" w:cs="굴림"/>
                <w:szCs w:val="20"/>
              </w:rPr>
              <w:t>____</w:t>
            </w:r>
            <w:r w:rsidRPr="00460D6B">
              <w:rPr>
                <w:rFonts w:ascii="굴림" w:eastAsia="굴림" w:hAnsi="굴림" w:cs="굴림" w:hint="eastAsia"/>
                <w:szCs w:val="20"/>
              </w:rPr>
              <w:t>년</w:t>
            </w:r>
            <w:r w:rsidRPr="00460D6B">
              <w:rPr>
                <w:rFonts w:ascii="굴림" w:eastAsia="굴림" w:hAnsi="굴림" w:cs="굴림"/>
                <w:szCs w:val="20"/>
              </w:rPr>
              <w:t xml:space="preserve"> </w:t>
            </w:r>
            <w:r>
              <w:rPr>
                <w:rFonts w:ascii="굴림" w:eastAsia="굴림" w:hAnsi="굴림" w:cs="굴림"/>
                <w:szCs w:val="20"/>
              </w:rPr>
              <w:t>__</w:t>
            </w:r>
            <w:r w:rsidRPr="00460D6B">
              <w:rPr>
                <w:rFonts w:ascii="굴림" w:eastAsia="굴림" w:hAnsi="굴림" w:cs="굴림" w:hint="eastAsia"/>
                <w:szCs w:val="20"/>
              </w:rPr>
              <w:t>월</w:t>
            </w:r>
            <w:r w:rsidRPr="00460D6B">
              <w:rPr>
                <w:rFonts w:ascii="굴림" w:eastAsia="굴림" w:hAnsi="굴림" w:cs="굴림"/>
                <w:szCs w:val="20"/>
              </w:rPr>
              <w:t xml:space="preserve"> </w:t>
            </w:r>
            <w:r>
              <w:rPr>
                <w:rFonts w:ascii="굴림" w:eastAsia="굴림" w:hAnsi="굴림" w:cs="굴림"/>
                <w:szCs w:val="20"/>
              </w:rPr>
              <w:t>__</w:t>
            </w:r>
            <w:r w:rsidRPr="00460D6B">
              <w:rPr>
                <w:rFonts w:ascii="굴림" w:eastAsia="굴림" w:hAnsi="굴림" w:cs="굴림" w:hint="eastAsia"/>
                <w:szCs w:val="20"/>
              </w:rPr>
              <w:t>일</w:t>
            </w:r>
            <w:r w:rsidRPr="00460D6B">
              <w:rPr>
                <w:rFonts w:ascii="굴림" w:eastAsia="굴림" w:hAnsi="굴림" w:cs="굴림"/>
                <w:szCs w:val="20"/>
              </w:rPr>
              <w:t xml:space="preserve"> </w:t>
            </w:r>
            <w:r w:rsidRPr="00460D6B">
              <w:rPr>
                <w:rFonts w:ascii="굴림" w:eastAsia="굴림" w:hAnsi="굴림" w:cs="굴림" w:hint="eastAsia"/>
                <w:szCs w:val="20"/>
              </w:rPr>
              <w:t>방위사업계약에</w:t>
            </w:r>
            <w:r w:rsidRPr="00460D6B">
              <w:rPr>
                <w:rFonts w:ascii="굴림" w:eastAsia="굴림" w:hAnsi="굴림" w:cs="굴림"/>
                <w:szCs w:val="20"/>
              </w:rPr>
              <w:t xml:space="preserve"> </w:t>
            </w:r>
            <w:r w:rsidRPr="00460D6B">
              <w:rPr>
                <w:rFonts w:ascii="굴림" w:eastAsia="굴림" w:hAnsi="굴림" w:cs="굴림" w:hint="eastAsia"/>
                <w:szCs w:val="20"/>
              </w:rPr>
              <w:t>관한</w:t>
            </w:r>
            <w:r w:rsidRPr="00460D6B">
              <w:rPr>
                <w:rFonts w:ascii="굴림" w:eastAsia="굴림" w:hAnsi="굴림" w:cs="굴림"/>
                <w:szCs w:val="20"/>
              </w:rPr>
              <w:t xml:space="preserve"> </w:t>
            </w:r>
            <w:r w:rsidRPr="00460D6B">
              <w:rPr>
                <w:rFonts w:ascii="굴림" w:eastAsia="굴림" w:hAnsi="굴림" w:cs="굴림" w:hint="eastAsia"/>
                <w:szCs w:val="20"/>
              </w:rPr>
              <w:t>하도급계약</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재하도급계약의</w:t>
            </w:r>
            <w:r w:rsidRPr="00460D6B">
              <w:rPr>
                <w:rFonts w:ascii="굴림" w:eastAsia="굴림" w:hAnsi="굴림" w:cs="굴림"/>
                <w:szCs w:val="20"/>
              </w:rPr>
              <w:t xml:space="preserve"> </w:t>
            </w:r>
            <w:r w:rsidRPr="00460D6B">
              <w:rPr>
                <w:rFonts w:ascii="굴림" w:eastAsia="굴림" w:hAnsi="굴림" w:cs="굴림" w:hint="eastAsia"/>
                <w:szCs w:val="20"/>
              </w:rPr>
              <w:t>하도급자로</w:t>
            </w:r>
            <w:r w:rsidRPr="00460D6B">
              <w:rPr>
                <w:rFonts w:ascii="굴림" w:eastAsia="굴림" w:hAnsi="굴림" w:cs="굴림"/>
                <w:szCs w:val="20"/>
              </w:rPr>
              <w:t xml:space="preserve"> </w:t>
            </w:r>
            <w:r w:rsidRPr="00460D6B">
              <w:rPr>
                <w:rFonts w:ascii="굴림" w:eastAsia="굴림" w:hAnsi="굴림" w:cs="굴림" w:hint="eastAsia"/>
                <w:szCs w:val="20"/>
              </w:rPr>
              <w:t>참여하기</w:t>
            </w:r>
            <w:r w:rsidRPr="00460D6B">
              <w:rPr>
                <w:rFonts w:ascii="굴림" w:eastAsia="굴림" w:hAnsi="굴림" w:cs="굴림"/>
                <w:szCs w:val="20"/>
              </w:rPr>
              <w:t xml:space="preserve"> </w:t>
            </w:r>
            <w:r w:rsidRPr="00460D6B">
              <w:rPr>
                <w:rFonts w:ascii="굴림" w:eastAsia="굴림" w:hAnsi="굴림" w:cs="굴림" w:hint="eastAsia"/>
                <w:szCs w:val="20"/>
              </w:rPr>
              <w:t>위하여</w:t>
            </w:r>
            <w:r w:rsidRPr="00460D6B">
              <w:rPr>
                <w:rFonts w:ascii="굴림" w:eastAsia="굴림" w:hAnsi="굴림" w:cs="굴림"/>
                <w:szCs w:val="20"/>
              </w:rPr>
              <w:t xml:space="preserve"> </w:t>
            </w:r>
            <w:r w:rsidRPr="00460D6B">
              <w:rPr>
                <w:rFonts w:ascii="굴림" w:eastAsia="굴림" w:hAnsi="굴림" w:cs="굴림" w:hint="eastAsia"/>
                <w:szCs w:val="20"/>
              </w:rPr>
              <w:t>다음</w:t>
            </w:r>
            <w:r w:rsidRPr="00460D6B">
              <w:rPr>
                <w:rFonts w:ascii="굴림" w:eastAsia="굴림" w:hAnsi="굴림" w:cs="굴림"/>
                <w:szCs w:val="20"/>
              </w:rPr>
              <w:t xml:space="preserve"> </w:t>
            </w:r>
            <w:r w:rsidRPr="00460D6B">
              <w:rPr>
                <w:rFonts w:ascii="굴림" w:eastAsia="굴림" w:hAnsi="굴림" w:cs="굴림" w:hint="eastAsia"/>
                <w:szCs w:val="20"/>
              </w:rPr>
              <w:t>사항을</w:t>
            </w:r>
            <w:r w:rsidRPr="00460D6B">
              <w:rPr>
                <w:rFonts w:ascii="굴림" w:eastAsia="굴림" w:hAnsi="굴림" w:cs="굴림"/>
                <w:szCs w:val="20"/>
              </w:rPr>
              <w:t xml:space="preserve"> </w:t>
            </w:r>
            <w:r w:rsidRPr="00460D6B">
              <w:rPr>
                <w:rFonts w:ascii="굴림" w:eastAsia="굴림" w:hAnsi="굴림" w:cs="굴림" w:hint="eastAsia"/>
                <w:szCs w:val="20"/>
              </w:rPr>
              <w:t>서약합니다</w:t>
            </w:r>
            <w:r w:rsidRPr="00460D6B">
              <w:rPr>
                <w:rFonts w:ascii="굴림" w:eastAsia="굴림" w:hAnsi="굴림" w:cs="굴림"/>
                <w:szCs w:val="20"/>
              </w:rPr>
              <w:t>.</w:t>
            </w:r>
          </w:p>
          <w:p w:rsidR="005E4B7D" w:rsidRPr="00460D6B" w:rsidRDefault="005E4B7D" w:rsidP="004C3EF5">
            <w:pPr>
              <w:wordWrap/>
              <w:adjustRightInd w:val="0"/>
              <w:snapToGrid w:val="0"/>
              <w:spacing w:before="100" w:line="336" w:lineRule="auto"/>
              <w:jc w:val="left"/>
              <w:textAlignment w:val="baseline"/>
              <w:rPr>
                <w:rFonts w:ascii="굴림" w:eastAsia="굴림" w:hAnsi="굴림" w:cs="굴림"/>
                <w:kern w:val="0"/>
                <w:szCs w:val="20"/>
              </w:rPr>
            </w:pPr>
            <w:r w:rsidRPr="00460D6B">
              <w:rPr>
                <w:rFonts w:ascii="굴림" w:eastAsia="굴림" w:hAnsi="굴림" w:cs="굴림"/>
                <w:kern w:val="0"/>
                <w:szCs w:val="20"/>
              </w:rPr>
              <w:t>With a clear understanding that transparent business operations and fair administrative process free of corruption is key to accomplishing social growth and national competitiveness, and in concert with the purpose of pledge of integrity for the performance of contracts to keep pace with the OECD Anti-bribery Convention that has come into effect internationally reinforcing stronger sanctions against corrupt businesses and countries, the company hereby pledges to observe the following when participating in a DAPA contract as a subcontractor or sub-subcontractor on ____(Year)</w:t>
            </w:r>
            <w:r>
              <w:rPr>
                <w:rFonts w:ascii="굴림" w:eastAsia="굴림" w:hAnsi="굴림" w:cs="굴림"/>
                <w:kern w:val="0"/>
                <w:szCs w:val="20"/>
              </w:rPr>
              <w:t xml:space="preserve"> </w:t>
            </w:r>
            <w:r w:rsidRPr="00460D6B">
              <w:rPr>
                <w:rFonts w:ascii="굴림" w:eastAsia="굴림" w:hAnsi="굴림" w:cs="굴림"/>
                <w:kern w:val="0"/>
                <w:szCs w:val="20"/>
              </w:rPr>
              <w:t>__(Month)</w:t>
            </w:r>
            <w:r>
              <w:rPr>
                <w:rFonts w:ascii="굴림" w:eastAsia="굴림" w:hAnsi="굴림" w:cs="굴림"/>
                <w:kern w:val="0"/>
                <w:szCs w:val="20"/>
              </w:rPr>
              <w:t xml:space="preserve"> </w:t>
            </w:r>
            <w:r w:rsidRPr="00460D6B">
              <w:rPr>
                <w:rFonts w:ascii="굴림" w:eastAsia="굴림" w:hAnsi="굴림" w:cs="굴림"/>
                <w:kern w:val="0"/>
                <w:szCs w:val="20"/>
              </w:rPr>
              <w:t xml:space="preserve">__(Day). : </w:t>
            </w:r>
          </w:p>
          <w:p w:rsidR="005E4B7D" w:rsidRPr="00460D6B" w:rsidRDefault="005E4B7D" w:rsidP="004C3EF5">
            <w:pPr>
              <w:wordWrap/>
              <w:spacing w:line="336" w:lineRule="auto"/>
              <w:ind w:right="94"/>
              <w:jc w:val="left"/>
              <w:textAlignment w:val="baseline"/>
              <w:rPr>
                <w:rFonts w:ascii="굴림" w:eastAsia="굴림" w:hAnsi="굴림" w:cs="굴림"/>
                <w:szCs w:val="20"/>
              </w:rPr>
            </w:pPr>
          </w:p>
          <w:p w:rsidR="005E4B7D" w:rsidRPr="00A85186"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1. 입찰, 계약체결 및 계약이행과 관련하여 관계공무원(「방위사업법」 제6조제1항제2호에 따른 위원을 포함한다)에게 </w:t>
            </w:r>
            <w:proofErr w:type="spellStart"/>
            <w:r w:rsidRPr="00A85186">
              <w:rPr>
                <w:rFonts w:ascii="굴림" w:eastAsia="굴림" w:hAnsi="굴림" w:cs="굴림" w:hint="eastAsia"/>
                <w:color w:val="0000FF"/>
                <w:kern w:val="0"/>
                <w:szCs w:val="20"/>
              </w:rPr>
              <w:t>직ㆍ간접적으로</w:t>
            </w:r>
            <w:proofErr w:type="spellEnd"/>
            <w:r w:rsidRPr="00A85186">
              <w:rPr>
                <w:rFonts w:ascii="굴림" w:eastAsia="굴림" w:hAnsi="굴림" w:cs="굴림" w:hint="eastAsia"/>
                <w:color w:val="0000FF"/>
                <w:kern w:val="0"/>
                <w:szCs w:val="20"/>
              </w:rPr>
              <w:t xml:space="preserve"> 금품이나 향응 등의 제공을 </w:t>
            </w:r>
            <w:proofErr w:type="spellStart"/>
            <w:r w:rsidRPr="00A85186">
              <w:rPr>
                <w:rFonts w:ascii="굴림" w:eastAsia="굴림" w:hAnsi="굴림" w:cs="굴림" w:hint="eastAsia"/>
                <w:color w:val="0000FF"/>
                <w:kern w:val="0"/>
                <w:szCs w:val="20"/>
              </w:rPr>
              <w:t>요구ㆍ약속하거나</w:t>
            </w:r>
            <w:proofErr w:type="spellEnd"/>
            <w:r w:rsidRPr="00A85186">
              <w:rPr>
                <w:rFonts w:ascii="굴림" w:eastAsia="굴림" w:hAnsi="굴림" w:cs="굴림" w:hint="eastAsia"/>
                <w:color w:val="0000FF"/>
                <w:kern w:val="0"/>
                <w:szCs w:val="20"/>
              </w:rPr>
              <w:t xml:space="preserve"> 수수하지 않는다.</w:t>
            </w:r>
          </w:p>
          <w:p w:rsidR="005E4B7D" w:rsidRPr="00A85186"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1. We will not demand, promise, or offer to provide, nor will we receive, directly or indirectly, any monetary or other benefits (including entertainment or hospitality) to or from public officials (including committee members defined under Article 6, Paragraph 1, Subparagraph 2 of the Defense Acquisition Program Act) in relation to bidding, contract execution, or contract performance. </w:t>
            </w:r>
          </w:p>
          <w:p w:rsidR="005E4B7D" w:rsidRPr="00A85186"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FF"/>
                <w:szCs w:val="20"/>
              </w:rPr>
            </w:pPr>
          </w:p>
          <w:p w:rsidR="005E4B7D" w:rsidRPr="00A85186"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2. 입찰가격의 사전공개 및 특정인의 낙찰 또는 납품대상자 선정을 위한 담합을 하거나 다른 업체와 </w:t>
            </w:r>
            <w:proofErr w:type="spellStart"/>
            <w:r w:rsidRPr="00A85186">
              <w:rPr>
                <w:rFonts w:ascii="굴림" w:eastAsia="굴림" w:hAnsi="굴림" w:cs="굴림" w:hint="eastAsia"/>
                <w:color w:val="0000FF"/>
                <w:kern w:val="0"/>
                <w:szCs w:val="20"/>
              </w:rPr>
              <w:t>협정ㆍ결의</w:t>
            </w:r>
            <w:proofErr w:type="spellEnd"/>
            <w:r w:rsidRPr="00A85186">
              <w:rPr>
                <w:rFonts w:ascii="굴림" w:eastAsia="굴림" w:hAnsi="굴림" w:cs="굴림" w:hint="eastAsia"/>
                <w:color w:val="0000FF"/>
                <w:kern w:val="0"/>
                <w:szCs w:val="20"/>
              </w:rPr>
              <w:t xml:space="preserve"> 또는 합의하는 등 입찰의 자유경쟁을 부당하게 저해하는 일체의 불공정한 행위를 하지 않는다.</w:t>
            </w:r>
          </w:p>
          <w:p w:rsidR="005E4B7D" w:rsidRPr="00A85186"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2. We will not engage in any unfair conduct that undermines free competition in bidding, such as disclosing the bidding price in advance, colluding to ensure the selection of a specific awardee or supplier, or forming agreements, resolutions, or arrangements with other companies to manipulate the bidding process.</w:t>
            </w:r>
          </w:p>
          <w:p w:rsidR="005E4B7D" w:rsidRDefault="005E4B7D" w:rsidP="004C3EF5">
            <w:pPr>
              <w:wordWrap/>
              <w:spacing w:beforeLines="100" w:before="240" w:line="360" w:lineRule="auto"/>
              <w:ind w:leftChars="50" w:left="300" w:rightChars="50" w:right="100" w:hangingChars="100" w:hanging="200"/>
              <w:textAlignment w:val="baseline"/>
              <w:rPr>
                <w:rFonts w:ascii="굴림" w:eastAsia="굴림" w:hAnsi="굴림" w:cs="굴림"/>
                <w:color w:val="0000FF"/>
                <w:kern w:val="0"/>
                <w:szCs w:val="20"/>
              </w:rPr>
            </w:pPr>
          </w:p>
          <w:p w:rsidR="005E4B7D" w:rsidRPr="00A85186" w:rsidRDefault="005E4B7D" w:rsidP="004C3EF5">
            <w:pPr>
              <w:wordWrap/>
              <w:spacing w:beforeLines="100" w:before="240" w:line="360" w:lineRule="auto"/>
              <w:ind w:leftChars="50" w:left="300" w:rightChars="50" w:right="100" w:hangingChars="100" w:hanging="200"/>
              <w:textAlignment w:val="baseline"/>
              <w:rPr>
                <w:rFonts w:ascii="굴림" w:eastAsia="굴림" w:hAnsi="굴림" w:cs="굴림"/>
                <w:color w:val="0000FF"/>
                <w:kern w:val="0"/>
                <w:szCs w:val="20"/>
              </w:rPr>
            </w:pPr>
          </w:p>
          <w:p w:rsidR="005E4B7D" w:rsidRPr="00A85186" w:rsidRDefault="005E4B7D" w:rsidP="004C3EF5">
            <w:pPr>
              <w:wordWrap/>
              <w:snapToGrid w:val="0"/>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lastRenderedPageBreak/>
              <w:t xml:space="preserve">3. 직위를 이용하여 부당한 이익을 얻거나 제3자가 부당한 이익을 얻도록 하지 않고 입찰, 계약체결 및 계약이행과 관련하여 공정한 직무수행을 저해하는 </w:t>
            </w:r>
            <w:proofErr w:type="spellStart"/>
            <w:r w:rsidRPr="00A85186">
              <w:rPr>
                <w:rFonts w:ascii="굴림" w:eastAsia="굴림" w:hAnsi="굴림" w:cs="굴림" w:hint="eastAsia"/>
                <w:color w:val="0000FF"/>
                <w:kern w:val="0"/>
                <w:szCs w:val="20"/>
              </w:rPr>
              <w:t>알선ㆍ청탁</w:t>
            </w:r>
            <w:proofErr w:type="spellEnd"/>
            <w:r w:rsidRPr="00A85186">
              <w:rPr>
                <w:rFonts w:ascii="굴림" w:eastAsia="굴림" w:hAnsi="굴림" w:cs="굴림" w:hint="eastAsia"/>
                <w:color w:val="0000FF"/>
                <w:kern w:val="0"/>
                <w:szCs w:val="20"/>
              </w:rPr>
              <w:t xml:space="preserve"> 등을 하지 않는다.</w:t>
            </w:r>
          </w:p>
          <w:p w:rsidR="005E4B7D" w:rsidRPr="00A85186" w:rsidRDefault="005E4B7D" w:rsidP="004C3EF5">
            <w:pPr>
              <w:wordWrap/>
              <w:snapToGrid w:val="0"/>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3. We will not exploit our position to gain unfair benefits for ourselves or third parties. Additionally, we will refrain from any solicitation or mediation that hinders the fair execution of duties related to bidding, contract signing, or contract performance.</w:t>
            </w:r>
          </w:p>
          <w:p w:rsidR="005E4B7D" w:rsidRPr="00A85186" w:rsidRDefault="005E4B7D" w:rsidP="004C3EF5">
            <w:pPr>
              <w:wordWrap/>
              <w:snapToGrid w:val="0"/>
              <w:spacing w:beforeLines="100" w:before="240" w:line="336" w:lineRule="auto"/>
              <w:ind w:leftChars="50" w:left="300" w:rightChars="50" w:right="100" w:hangingChars="100" w:hanging="200"/>
              <w:textAlignment w:val="baseline"/>
              <w:rPr>
                <w:rFonts w:ascii="굴림" w:eastAsia="굴림" w:hAnsi="굴림" w:cs="굴림"/>
                <w:color w:val="0000FF"/>
                <w:kern w:val="0"/>
                <w:szCs w:val="20"/>
              </w:rPr>
            </w:pPr>
          </w:p>
          <w:p w:rsidR="005E4B7D" w:rsidRPr="00A85186" w:rsidRDefault="005E4B7D" w:rsidP="004C3EF5">
            <w:pPr>
              <w:wordWrap/>
              <w:snapToGrid w:val="0"/>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4. 방위사업 추진에 관한 정보(무기체계 등에 대한 소요의 적절성 검증에 관한 정보, 사업타당성</w:t>
            </w:r>
            <w:r>
              <w:rPr>
                <w:rFonts w:ascii="굴림" w:eastAsia="굴림" w:hAnsi="굴림" w:cs="굴림" w:hint="eastAsia"/>
                <w:color w:val="0000FF"/>
                <w:kern w:val="0"/>
                <w:szCs w:val="20"/>
              </w:rPr>
              <w:t xml:space="preserve"> </w:t>
            </w:r>
            <w:r w:rsidRPr="00A85186">
              <w:rPr>
                <w:rFonts w:ascii="굴림" w:eastAsia="굴림" w:hAnsi="굴림" w:cs="굴림" w:hint="eastAsia"/>
                <w:color w:val="0000FF"/>
                <w:kern w:val="0"/>
                <w:szCs w:val="20"/>
              </w:rPr>
              <w:t xml:space="preserve">조사 관련 정보, 무기체계 등의 소요결정에 관한 정보, 사전개념연구 또는 선행연구 관련 정보, 방위력개선사업의 </w:t>
            </w:r>
            <w:proofErr w:type="spellStart"/>
            <w:r w:rsidRPr="00A85186">
              <w:rPr>
                <w:rFonts w:ascii="굴림" w:eastAsia="굴림" w:hAnsi="굴림" w:cs="굴림" w:hint="eastAsia"/>
                <w:color w:val="0000FF"/>
                <w:kern w:val="0"/>
                <w:szCs w:val="20"/>
              </w:rPr>
              <w:t>분석ㆍ평가에</w:t>
            </w:r>
            <w:proofErr w:type="spellEnd"/>
            <w:r w:rsidRPr="00A85186">
              <w:rPr>
                <w:rFonts w:ascii="굴림" w:eastAsia="굴림" w:hAnsi="굴림" w:cs="굴림" w:hint="eastAsia"/>
                <w:color w:val="0000FF"/>
                <w:kern w:val="0"/>
                <w:szCs w:val="20"/>
              </w:rPr>
              <w:t xml:space="preserve"> 관한 정보 등), 각종 위원회(</w:t>
            </w:r>
            <w:proofErr w:type="spellStart"/>
            <w:r w:rsidRPr="00A85186">
              <w:rPr>
                <w:rFonts w:ascii="굴림" w:eastAsia="굴림" w:hAnsi="굴림" w:cs="굴림" w:hint="eastAsia"/>
                <w:color w:val="0000FF"/>
                <w:kern w:val="0"/>
                <w:szCs w:val="20"/>
              </w:rPr>
              <w:t>방위사업추진위원회ㆍ분과위원회와</w:t>
            </w:r>
            <w:proofErr w:type="spellEnd"/>
            <w:r w:rsidRPr="00A85186">
              <w:rPr>
                <w:rFonts w:ascii="굴림" w:eastAsia="굴림" w:hAnsi="굴림" w:cs="굴림" w:hint="eastAsia"/>
                <w:color w:val="0000FF"/>
                <w:kern w:val="0"/>
                <w:szCs w:val="20"/>
              </w:rPr>
              <w:t xml:space="preserve"> 실무위원회, </w:t>
            </w:r>
            <w:proofErr w:type="spellStart"/>
            <w:r w:rsidRPr="00A85186">
              <w:rPr>
                <w:rFonts w:ascii="굴림" w:eastAsia="굴림" w:hAnsi="굴림" w:cs="굴림" w:hint="eastAsia"/>
                <w:color w:val="0000FF"/>
                <w:kern w:val="0"/>
                <w:szCs w:val="20"/>
              </w:rPr>
              <w:t>방위사업계약심의위원회ㆍ방위사업계약실무위원회</w:t>
            </w:r>
            <w:proofErr w:type="spellEnd"/>
            <w:r w:rsidRPr="00A85186">
              <w:rPr>
                <w:rFonts w:ascii="굴림" w:eastAsia="굴림" w:hAnsi="굴림" w:cs="굴림" w:hint="eastAsia"/>
                <w:color w:val="0000FF"/>
                <w:kern w:val="0"/>
                <w:szCs w:val="20"/>
              </w:rPr>
              <w:t xml:space="preserve"> 등)의 주요 의사결정에 관한 정보 및 계약이행과정에서 알게 되거나 계약이행의 결과로 도출된 주요 성과물에 관한 정보를 관계</w:t>
            </w:r>
            <w:r>
              <w:rPr>
                <w:rFonts w:ascii="굴림" w:eastAsia="굴림" w:hAnsi="굴림" w:cs="굴림" w:hint="eastAsia"/>
                <w:color w:val="0000FF"/>
                <w:kern w:val="0"/>
                <w:szCs w:val="20"/>
              </w:rPr>
              <w:t xml:space="preserve"> </w:t>
            </w:r>
            <w:r w:rsidRPr="00A85186">
              <w:rPr>
                <w:rFonts w:ascii="굴림" w:eastAsia="굴림" w:hAnsi="굴림" w:cs="굴림" w:hint="eastAsia"/>
                <w:color w:val="0000FF"/>
                <w:kern w:val="0"/>
                <w:szCs w:val="20"/>
              </w:rPr>
              <w:t xml:space="preserve">공무원에게 요구하거나 받지 않고 임의로 제3자에게 </w:t>
            </w:r>
            <w:proofErr w:type="spellStart"/>
            <w:r w:rsidRPr="00A85186">
              <w:rPr>
                <w:rFonts w:ascii="굴림" w:eastAsia="굴림" w:hAnsi="굴림" w:cs="굴림" w:hint="eastAsia"/>
                <w:color w:val="0000FF"/>
                <w:kern w:val="0"/>
                <w:szCs w:val="20"/>
              </w:rPr>
              <w:t>제공ㆍ누설하지</w:t>
            </w:r>
            <w:proofErr w:type="spellEnd"/>
            <w:r w:rsidRPr="00A85186">
              <w:rPr>
                <w:rFonts w:ascii="굴림" w:eastAsia="굴림" w:hAnsi="굴림" w:cs="굴림" w:hint="eastAsia"/>
                <w:color w:val="0000FF"/>
                <w:kern w:val="0"/>
                <w:szCs w:val="20"/>
              </w:rPr>
              <w:t xml:space="preserve"> 않는다.</w:t>
            </w:r>
          </w:p>
          <w:p w:rsidR="005E4B7D" w:rsidRPr="00A85186" w:rsidRDefault="005E4B7D" w:rsidP="004C3EF5">
            <w:pPr>
              <w:wordWrap/>
              <w:snapToGrid w:val="0"/>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4. We will neither request nor accept from public officials any information related to defense acquisition programs (such as information on the validity of weapon system requirements, program feasibility studies, decisions on requirements for weapon systems, preliminary concept studies, or prior research), nor will we disclose or provide such information or key outputs derived from the contract performance process to third parties without authorization. Furthermore, we will not request, receive, or disseminate information regarding the major decisions of committees (e.g., the Defense Acquisition Program Promotion Committee and its subcommittees &amp; the Defense Acquisition Contract Review Committee and its subcommittees) or any information related to contract execution or performance.</w:t>
            </w:r>
          </w:p>
          <w:p w:rsidR="005E4B7D" w:rsidRPr="00A85186" w:rsidRDefault="005E4B7D" w:rsidP="004C3EF5">
            <w:pPr>
              <w:wordWrap/>
              <w:spacing w:beforeLines="100" w:before="240" w:line="336" w:lineRule="auto"/>
              <w:ind w:leftChars="50" w:left="300" w:rightChars="50" w:right="100" w:hangingChars="100" w:hanging="200"/>
              <w:jc w:val="left"/>
              <w:textAlignment w:val="baseline"/>
              <w:rPr>
                <w:rFonts w:ascii="굴림" w:eastAsia="굴림" w:hAnsi="굴림" w:cs="굴림"/>
                <w:szCs w:val="20"/>
              </w:rPr>
            </w:pPr>
          </w:p>
          <w:p w:rsidR="005E4B7D" w:rsidRPr="00A85186" w:rsidRDefault="005E4B7D" w:rsidP="004C3EF5">
            <w:pPr>
              <w:wordWrap/>
              <w:snapToGrid w:val="0"/>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color w:val="0000FF"/>
                <w:szCs w:val="20"/>
              </w:rPr>
              <w:t>5.</w:t>
            </w:r>
            <w:r w:rsidRPr="00460D6B">
              <w:rPr>
                <w:rFonts w:ascii="굴림" w:eastAsia="굴림" w:hAnsi="굴림" w:cs="굴림"/>
                <w:szCs w:val="20"/>
              </w:rPr>
              <w:t xml:space="preserve"> </w:t>
            </w:r>
            <w:r w:rsidRPr="00460D6B">
              <w:rPr>
                <w:rFonts w:ascii="굴림" w:eastAsia="굴림" w:hAnsi="굴림" w:cs="굴림" w:hint="eastAsia"/>
                <w:szCs w:val="20"/>
              </w:rPr>
              <w:t>회사</w:t>
            </w:r>
            <w:r w:rsidRPr="00460D6B">
              <w:rPr>
                <w:rFonts w:ascii="굴림" w:eastAsia="굴림" w:hAnsi="굴림" w:cs="굴림"/>
                <w:szCs w:val="20"/>
              </w:rPr>
              <w:t xml:space="preserve"> </w:t>
            </w:r>
            <w:r w:rsidRPr="00460D6B">
              <w:rPr>
                <w:rFonts w:ascii="굴림" w:eastAsia="굴림" w:hAnsi="굴림" w:cs="굴림" w:hint="eastAsia"/>
                <w:szCs w:val="20"/>
              </w:rPr>
              <w:t>임직원이</w:t>
            </w:r>
            <w:r w:rsidRPr="00460D6B">
              <w:rPr>
                <w:rFonts w:ascii="굴림" w:eastAsia="굴림" w:hAnsi="굴림" w:cs="굴림"/>
                <w:szCs w:val="20"/>
              </w:rPr>
              <w:t xml:space="preserve"> </w:t>
            </w:r>
            <w:r w:rsidRPr="00A85186">
              <w:rPr>
                <w:rFonts w:ascii="굴림" w:eastAsia="굴림" w:hAnsi="굴림" w:cs="굴림" w:hint="eastAsia"/>
                <w:color w:val="0000FF"/>
                <w:kern w:val="0"/>
                <w:szCs w:val="20"/>
              </w:rPr>
              <w:t xml:space="preserve">관계공무원(「방위사업법」 제6조제1항제2호에 따른 위원을 포함한다)에게 </w:t>
            </w:r>
            <w:proofErr w:type="spellStart"/>
            <w:r w:rsidRPr="00A85186">
              <w:rPr>
                <w:rFonts w:ascii="굴림" w:eastAsia="굴림" w:hAnsi="굴림" w:cs="굴림" w:hint="eastAsia"/>
                <w:color w:val="0000FF"/>
                <w:kern w:val="0"/>
                <w:szCs w:val="20"/>
              </w:rPr>
              <w:t>금품ㆍ향응</w:t>
            </w:r>
            <w:proofErr w:type="spellEnd"/>
            <w:r w:rsidRPr="00A85186">
              <w:rPr>
                <w:rFonts w:ascii="굴림" w:eastAsia="굴림" w:hAnsi="굴림" w:cs="굴림" w:hint="eastAsia"/>
                <w:color w:val="0000FF"/>
                <w:kern w:val="0"/>
                <w:szCs w:val="20"/>
              </w:rPr>
              <w:t xml:space="preserve"> 등 뇌물을 제공하지 않도록 하고, 담합 등 불공정행위를 하지 않도록 하며, 내부 비리 제보자가 일체의 불이익을 받지 않도록 한다.</w:t>
            </w:r>
          </w:p>
          <w:p w:rsidR="005E4B7D" w:rsidRPr="00A85186" w:rsidRDefault="005E4B7D" w:rsidP="004C3EF5">
            <w:pPr>
              <w:wordWrap/>
              <w:snapToGrid w:val="0"/>
              <w:spacing w:beforeLines="100" w:before="240" w:line="336"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color w:val="0000FF"/>
                <w:szCs w:val="20"/>
              </w:rPr>
              <w:t>5.</w:t>
            </w:r>
            <w:r w:rsidRPr="00460D6B">
              <w:rPr>
                <w:rFonts w:ascii="굴림" w:eastAsia="굴림" w:hAnsi="굴림" w:cs="굴림"/>
                <w:szCs w:val="20"/>
              </w:rPr>
              <w:t xml:space="preserve"> The company </w:t>
            </w:r>
            <w:r w:rsidRPr="00A85186">
              <w:rPr>
                <w:rFonts w:ascii="굴림" w:eastAsia="굴림" w:hAnsi="굴림" w:cs="굴림" w:hint="eastAsia"/>
                <w:color w:val="0000FF"/>
                <w:kern w:val="0"/>
                <w:szCs w:val="20"/>
              </w:rPr>
              <w:t>shall ensure that its executives and employees do not provide bribes, such as money or entertainment, to public officials (including committee members as defined in Article 6, Paragraph 1, subparagraph 2 of the Defense Acquisition Program Act). The company shall also ensure that they do not engage in collusion or other unfair practices and that internal whistleblowers do not suffer any form of disadvantage or retaliation.</w:t>
            </w:r>
          </w:p>
          <w:p w:rsidR="005E4B7D" w:rsidRDefault="005E4B7D" w:rsidP="004C3EF5">
            <w:pPr>
              <w:wordWrap/>
              <w:spacing w:beforeLines="100" w:before="240" w:line="360" w:lineRule="auto"/>
              <w:ind w:leftChars="50" w:left="300" w:rightChars="50" w:right="100" w:hangingChars="100" w:hanging="200"/>
              <w:jc w:val="left"/>
              <w:textAlignment w:val="baseline"/>
              <w:rPr>
                <w:rFonts w:ascii="굴림" w:eastAsia="굴림" w:hAnsi="굴림" w:cs="굴림"/>
                <w:szCs w:val="20"/>
              </w:rPr>
            </w:pPr>
          </w:p>
          <w:p w:rsidR="005E4B7D" w:rsidRDefault="005E4B7D" w:rsidP="004C3EF5">
            <w:pPr>
              <w:wordWrap/>
              <w:spacing w:line="312" w:lineRule="auto"/>
              <w:ind w:leftChars="50" w:left="300" w:rightChars="50" w:right="100" w:hangingChars="100" w:hanging="200"/>
              <w:jc w:val="left"/>
              <w:textAlignment w:val="baseline"/>
              <w:rPr>
                <w:rFonts w:ascii="굴림" w:eastAsia="굴림" w:hAnsi="굴림" w:cs="굴림"/>
                <w:color w:val="0000FF"/>
                <w:szCs w:val="20"/>
              </w:rPr>
            </w:pPr>
          </w:p>
          <w:p w:rsidR="005E4B7D" w:rsidRDefault="005E4B7D" w:rsidP="004C3EF5">
            <w:pPr>
              <w:wordWrap/>
              <w:spacing w:line="312" w:lineRule="auto"/>
              <w:ind w:leftChars="50" w:left="300" w:rightChars="50" w:right="100" w:hangingChars="100" w:hanging="200"/>
              <w:jc w:val="left"/>
              <w:textAlignment w:val="baseline"/>
              <w:rPr>
                <w:rFonts w:ascii="굴림" w:eastAsia="굴림" w:hAnsi="굴림" w:cs="굴림"/>
                <w:color w:val="0000FF"/>
                <w:szCs w:val="20"/>
              </w:rPr>
            </w:pPr>
          </w:p>
          <w:p w:rsidR="005E4B7D" w:rsidRPr="00460D6B" w:rsidRDefault="005E4B7D" w:rsidP="004C3EF5">
            <w:pPr>
              <w:wordWrap/>
              <w:spacing w:beforeLines="30" w:before="72" w:line="300" w:lineRule="auto"/>
              <w:ind w:leftChars="50" w:left="300" w:rightChars="50" w:right="100" w:hangingChars="100" w:hanging="200"/>
              <w:jc w:val="left"/>
              <w:textAlignment w:val="baseline"/>
              <w:rPr>
                <w:rFonts w:ascii="굴림" w:eastAsia="굴림" w:hAnsi="굴림" w:cs="굴림"/>
                <w:szCs w:val="20"/>
              </w:rPr>
            </w:pPr>
            <w:r w:rsidRPr="00A85186">
              <w:rPr>
                <w:rFonts w:ascii="굴림" w:eastAsia="굴림" w:hAnsi="굴림" w:cs="굴림"/>
                <w:color w:val="0000FF"/>
                <w:szCs w:val="20"/>
              </w:rPr>
              <w:lastRenderedPageBreak/>
              <w:t>6.</w:t>
            </w:r>
            <w:r w:rsidRPr="00460D6B">
              <w:rPr>
                <w:rFonts w:ascii="굴림" w:eastAsia="굴림" w:hAnsi="굴림" w:cs="굴림"/>
                <w:szCs w:val="20"/>
              </w:rPr>
              <w:t xml:space="preserve"> </w:t>
            </w:r>
            <w:r w:rsidRPr="00F70D29">
              <w:rPr>
                <w:rFonts w:ascii="굴림" w:eastAsia="굴림" w:hAnsi="굴림" w:cs="굴림" w:hint="eastAsia"/>
                <w:spacing w:val="-4"/>
                <w:szCs w:val="20"/>
              </w:rPr>
              <w:t>방위사업계약에</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관한</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하도급계약을</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체결한</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하도급자가</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방위사업계약에</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관한</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재하도급계약을</w:t>
            </w:r>
            <w:r w:rsidRPr="00F70D29">
              <w:rPr>
                <w:rFonts w:ascii="굴림" w:eastAsia="굴림" w:hAnsi="굴림" w:cs="굴림"/>
                <w:spacing w:val="-4"/>
                <w:szCs w:val="20"/>
              </w:rPr>
              <w:t xml:space="preserve"> </w:t>
            </w:r>
            <w:r w:rsidRPr="00F70D29">
              <w:rPr>
                <w:rFonts w:ascii="굴림" w:eastAsia="굴림" w:hAnsi="굴림" w:cs="굴림" w:hint="eastAsia"/>
                <w:spacing w:val="-4"/>
                <w:szCs w:val="20"/>
              </w:rPr>
              <w:t>체결</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이행하거나</w:t>
            </w:r>
            <w:r w:rsidRPr="00460D6B">
              <w:rPr>
                <w:rFonts w:ascii="굴림" w:eastAsia="굴림" w:hAnsi="굴림" w:cs="굴림"/>
                <w:szCs w:val="20"/>
              </w:rPr>
              <w:t xml:space="preserve">, </w:t>
            </w:r>
            <w:r w:rsidRPr="00460D6B">
              <w:rPr>
                <w:rFonts w:ascii="굴림" w:eastAsia="굴림" w:hAnsi="굴림" w:cs="굴림" w:hint="eastAsia"/>
                <w:szCs w:val="20"/>
              </w:rPr>
              <w:t>방위사업계약에</w:t>
            </w:r>
            <w:r w:rsidRPr="00460D6B">
              <w:rPr>
                <w:rFonts w:ascii="굴림" w:eastAsia="굴림" w:hAnsi="굴림" w:cs="굴림"/>
                <w:szCs w:val="20"/>
              </w:rPr>
              <w:t xml:space="preserve"> </w:t>
            </w:r>
            <w:r w:rsidRPr="00460D6B">
              <w:rPr>
                <w:rFonts w:ascii="굴림" w:eastAsia="굴림" w:hAnsi="굴림" w:cs="굴림" w:hint="eastAsia"/>
                <w:szCs w:val="20"/>
              </w:rPr>
              <w:t>관한</w:t>
            </w:r>
            <w:r w:rsidRPr="00460D6B">
              <w:rPr>
                <w:rFonts w:ascii="굴림" w:eastAsia="굴림" w:hAnsi="굴림" w:cs="굴림"/>
                <w:szCs w:val="20"/>
              </w:rPr>
              <w:t xml:space="preserve"> </w:t>
            </w:r>
            <w:r w:rsidRPr="00460D6B">
              <w:rPr>
                <w:rFonts w:ascii="굴림" w:eastAsia="굴림" w:hAnsi="굴림" w:cs="굴림" w:hint="eastAsia"/>
                <w:szCs w:val="20"/>
              </w:rPr>
              <w:t>재하도급계약을</w:t>
            </w:r>
            <w:r w:rsidRPr="00460D6B">
              <w:rPr>
                <w:rFonts w:ascii="굴림" w:eastAsia="굴림" w:hAnsi="굴림" w:cs="굴림"/>
                <w:szCs w:val="20"/>
              </w:rPr>
              <w:t xml:space="preserve"> </w:t>
            </w:r>
            <w:r w:rsidRPr="00460D6B">
              <w:rPr>
                <w:rFonts w:ascii="굴림" w:eastAsia="굴림" w:hAnsi="굴림" w:cs="굴림" w:hint="eastAsia"/>
                <w:szCs w:val="20"/>
              </w:rPr>
              <w:t>체결한</w:t>
            </w:r>
            <w:r w:rsidRPr="00460D6B">
              <w:rPr>
                <w:rFonts w:ascii="굴림" w:eastAsia="굴림" w:hAnsi="굴림" w:cs="굴림"/>
                <w:szCs w:val="20"/>
              </w:rPr>
              <w:t xml:space="preserve"> </w:t>
            </w:r>
            <w:r w:rsidRPr="00460D6B">
              <w:rPr>
                <w:rFonts w:ascii="굴림" w:eastAsia="굴림" w:hAnsi="굴림" w:cs="굴림" w:hint="eastAsia"/>
                <w:szCs w:val="20"/>
              </w:rPr>
              <w:t>재하도급자가</w:t>
            </w:r>
            <w:r w:rsidRPr="00460D6B">
              <w:rPr>
                <w:rFonts w:ascii="굴림" w:eastAsia="굴림" w:hAnsi="굴림" w:cs="굴림"/>
                <w:szCs w:val="20"/>
              </w:rPr>
              <w:t xml:space="preserve"> </w:t>
            </w:r>
            <w:r w:rsidRPr="00460D6B">
              <w:rPr>
                <w:rFonts w:ascii="굴림" w:eastAsia="굴림" w:hAnsi="굴림" w:cs="굴림" w:hint="eastAsia"/>
                <w:szCs w:val="20"/>
              </w:rPr>
              <w:t>방위사업계약에</w:t>
            </w:r>
            <w:r w:rsidRPr="00460D6B">
              <w:rPr>
                <w:rFonts w:ascii="굴림" w:eastAsia="굴림" w:hAnsi="굴림" w:cs="굴림"/>
                <w:szCs w:val="20"/>
              </w:rPr>
              <w:t xml:space="preserve"> </w:t>
            </w:r>
            <w:r w:rsidRPr="00460D6B">
              <w:rPr>
                <w:rFonts w:ascii="굴림" w:eastAsia="굴림" w:hAnsi="굴림" w:cs="굴림" w:hint="eastAsia"/>
                <w:szCs w:val="20"/>
              </w:rPr>
              <w:t>관한</w:t>
            </w:r>
            <w:r w:rsidRPr="00460D6B">
              <w:rPr>
                <w:rFonts w:ascii="굴림" w:eastAsia="굴림" w:hAnsi="굴림" w:cs="굴림"/>
                <w:szCs w:val="20"/>
              </w:rPr>
              <w:t xml:space="preserve"> </w:t>
            </w:r>
            <w:r w:rsidRPr="00460D6B">
              <w:rPr>
                <w:rFonts w:ascii="굴림" w:eastAsia="굴림" w:hAnsi="굴림" w:cs="굴림" w:hint="eastAsia"/>
                <w:szCs w:val="20"/>
              </w:rPr>
              <w:t>재하도급계약을</w:t>
            </w:r>
            <w:r w:rsidRPr="00460D6B">
              <w:rPr>
                <w:rFonts w:ascii="굴림" w:eastAsia="굴림" w:hAnsi="굴림" w:cs="굴림"/>
                <w:szCs w:val="20"/>
              </w:rPr>
              <w:t xml:space="preserve"> </w:t>
            </w:r>
            <w:r w:rsidRPr="00460D6B">
              <w:rPr>
                <w:rFonts w:ascii="굴림" w:eastAsia="굴림" w:hAnsi="굴림" w:cs="굴림" w:hint="eastAsia"/>
                <w:szCs w:val="20"/>
              </w:rPr>
              <w:t>이행하기</w:t>
            </w:r>
            <w:r w:rsidRPr="00460D6B">
              <w:rPr>
                <w:rFonts w:ascii="굴림" w:eastAsia="굴림" w:hAnsi="굴림" w:cs="굴림"/>
                <w:szCs w:val="20"/>
              </w:rPr>
              <w:t xml:space="preserve"> </w:t>
            </w:r>
            <w:r w:rsidRPr="00460D6B">
              <w:rPr>
                <w:rFonts w:ascii="굴림" w:eastAsia="굴림" w:hAnsi="굴림" w:cs="굴림" w:hint="eastAsia"/>
                <w:szCs w:val="20"/>
              </w:rPr>
              <w:t>위하여</w:t>
            </w:r>
            <w:r w:rsidRPr="00460D6B">
              <w:rPr>
                <w:rFonts w:ascii="굴림" w:eastAsia="굴림" w:hAnsi="굴림" w:cs="굴림"/>
                <w:szCs w:val="20"/>
              </w:rPr>
              <w:t xml:space="preserve"> </w:t>
            </w:r>
            <w:r w:rsidRPr="00460D6B">
              <w:rPr>
                <w:rFonts w:ascii="굴림" w:eastAsia="굴림" w:hAnsi="굴림" w:cs="굴림" w:hint="eastAsia"/>
                <w:szCs w:val="20"/>
              </w:rPr>
              <w:t>다시</w:t>
            </w:r>
            <w:r w:rsidRPr="00460D6B">
              <w:rPr>
                <w:rFonts w:ascii="굴림" w:eastAsia="굴림" w:hAnsi="굴림" w:cs="굴림"/>
                <w:szCs w:val="20"/>
              </w:rPr>
              <w:t xml:space="preserve"> </w:t>
            </w:r>
            <w:r w:rsidRPr="00460D6B">
              <w:rPr>
                <w:rFonts w:ascii="굴림" w:eastAsia="굴림" w:hAnsi="굴림" w:cs="굴림" w:hint="eastAsia"/>
                <w:szCs w:val="20"/>
              </w:rPr>
              <w:t>하도급계약을</w:t>
            </w:r>
            <w:r w:rsidRPr="00460D6B">
              <w:rPr>
                <w:rFonts w:ascii="굴림" w:eastAsia="굴림" w:hAnsi="굴림" w:cs="굴림"/>
                <w:szCs w:val="20"/>
              </w:rPr>
              <w:t xml:space="preserve"> </w:t>
            </w:r>
            <w:r w:rsidRPr="00460D6B">
              <w:rPr>
                <w:rFonts w:ascii="굴림" w:eastAsia="굴림" w:hAnsi="굴림" w:cs="굴림" w:hint="eastAsia"/>
                <w:szCs w:val="20"/>
              </w:rPr>
              <w:t>체결</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이행하는</w:t>
            </w:r>
            <w:r w:rsidRPr="00460D6B">
              <w:rPr>
                <w:rFonts w:ascii="굴림" w:eastAsia="굴림" w:hAnsi="굴림" w:cs="굴림"/>
                <w:szCs w:val="20"/>
              </w:rPr>
              <w:t xml:space="preserve"> </w:t>
            </w:r>
            <w:r w:rsidRPr="00460D6B">
              <w:rPr>
                <w:rFonts w:ascii="굴림" w:eastAsia="굴림" w:hAnsi="굴림" w:cs="굴림" w:hint="eastAsia"/>
                <w:szCs w:val="20"/>
              </w:rPr>
              <w:t>경우</w:t>
            </w:r>
            <w:r w:rsidRPr="00460D6B">
              <w:rPr>
                <w:rFonts w:ascii="굴림" w:eastAsia="굴림" w:hAnsi="굴림" w:cs="굴림"/>
                <w:szCs w:val="20"/>
              </w:rPr>
              <w:t xml:space="preserve">, </w:t>
            </w:r>
            <w:r w:rsidRPr="00460D6B">
              <w:rPr>
                <w:rFonts w:ascii="굴림" w:eastAsia="굴림" w:hAnsi="굴림" w:cs="굴림" w:hint="eastAsia"/>
                <w:szCs w:val="20"/>
              </w:rPr>
              <w:t>우월한</w:t>
            </w:r>
            <w:r w:rsidRPr="00460D6B">
              <w:rPr>
                <w:rFonts w:ascii="굴림" w:eastAsia="굴림" w:hAnsi="굴림" w:cs="굴림"/>
                <w:szCs w:val="20"/>
              </w:rPr>
              <w:t xml:space="preserve"> </w:t>
            </w:r>
            <w:proofErr w:type="spellStart"/>
            <w:r w:rsidRPr="00460D6B">
              <w:rPr>
                <w:rFonts w:ascii="굴림" w:eastAsia="굴림" w:hAnsi="굴림" w:cs="굴림" w:hint="eastAsia"/>
                <w:szCs w:val="20"/>
              </w:rPr>
              <w:t>도급자</w:t>
            </w:r>
            <w:proofErr w:type="spellEnd"/>
            <w:r w:rsidRPr="00460D6B">
              <w:rPr>
                <w:rFonts w:ascii="굴림" w:eastAsia="굴림" w:hAnsi="굴림" w:cs="굴림"/>
                <w:szCs w:val="20"/>
              </w:rPr>
              <w:t xml:space="preserve"> </w:t>
            </w:r>
            <w:r w:rsidRPr="00460D6B">
              <w:rPr>
                <w:rFonts w:ascii="굴림" w:eastAsia="굴림" w:hAnsi="굴림" w:cs="굴림" w:hint="eastAsia"/>
                <w:szCs w:val="20"/>
              </w:rPr>
              <w:t>지위를</w:t>
            </w:r>
            <w:r w:rsidRPr="00460D6B">
              <w:rPr>
                <w:rFonts w:ascii="굴림" w:eastAsia="굴림" w:hAnsi="굴림" w:cs="굴림"/>
                <w:szCs w:val="20"/>
              </w:rPr>
              <w:t xml:space="preserve"> </w:t>
            </w:r>
            <w:r w:rsidRPr="00460D6B">
              <w:rPr>
                <w:rFonts w:ascii="굴림" w:eastAsia="굴림" w:hAnsi="굴림" w:cs="굴림" w:hint="eastAsia"/>
                <w:szCs w:val="20"/>
              </w:rPr>
              <w:t>이용하여</w:t>
            </w:r>
            <w:r w:rsidRPr="00460D6B">
              <w:rPr>
                <w:rFonts w:ascii="굴림" w:eastAsia="굴림" w:hAnsi="굴림" w:cs="굴림"/>
                <w:szCs w:val="20"/>
              </w:rPr>
              <w:t xml:space="preserve"> </w:t>
            </w:r>
            <w:r w:rsidRPr="00460D6B">
              <w:rPr>
                <w:rFonts w:ascii="굴림" w:eastAsia="굴림" w:hAnsi="굴림" w:cs="굴림" w:hint="eastAsia"/>
                <w:szCs w:val="20"/>
              </w:rPr>
              <w:t>재하도급계약의</w:t>
            </w:r>
            <w:r w:rsidRPr="00460D6B">
              <w:rPr>
                <w:rFonts w:ascii="굴림" w:eastAsia="굴림" w:hAnsi="굴림" w:cs="굴림"/>
                <w:szCs w:val="20"/>
              </w:rPr>
              <w:t xml:space="preserve"> </w:t>
            </w:r>
            <w:r w:rsidRPr="00460D6B">
              <w:rPr>
                <w:rFonts w:ascii="굴림" w:eastAsia="굴림" w:hAnsi="굴림" w:cs="굴림" w:hint="eastAsia"/>
                <w:szCs w:val="20"/>
              </w:rPr>
              <w:t>재하도급자</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proofErr w:type="spellStart"/>
            <w:r w:rsidRPr="00460D6B">
              <w:rPr>
                <w:rFonts w:ascii="굴림" w:eastAsia="굴림" w:hAnsi="굴림" w:cs="굴림" w:hint="eastAsia"/>
                <w:szCs w:val="20"/>
              </w:rPr>
              <w:t>재재하도급계약의</w:t>
            </w:r>
            <w:proofErr w:type="spellEnd"/>
            <w:r w:rsidRPr="00460D6B">
              <w:rPr>
                <w:rFonts w:ascii="굴림" w:eastAsia="굴림" w:hAnsi="굴림" w:cs="굴림"/>
                <w:szCs w:val="20"/>
              </w:rPr>
              <w:t xml:space="preserve"> </w:t>
            </w:r>
            <w:proofErr w:type="spellStart"/>
            <w:r w:rsidRPr="00460D6B">
              <w:rPr>
                <w:rFonts w:ascii="굴림" w:eastAsia="굴림" w:hAnsi="굴림" w:cs="굴림" w:hint="eastAsia"/>
                <w:szCs w:val="20"/>
              </w:rPr>
              <w:t>재재하도급</w:t>
            </w:r>
            <w:proofErr w:type="spellEnd"/>
            <w:r>
              <w:rPr>
                <w:rFonts w:ascii="굴림" w:eastAsia="굴림" w:hAnsi="굴림" w:cs="굴림" w:hint="eastAsia"/>
                <w:szCs w:val="20"/>
              </w:rPr>
              <w:t xml:space="preserve"> </w:t>
            </w:r>
            <w:r w:rsidRPr="00460D6B">
              <w:rPr>
                <w:rFonts w:ascii="굴림" w:eastAsia="굴림" w:hAnsi="굴림" w:cs="굴림" w:hint="eastAsia"/>
                <w:szCs w:val="20"/>
              </w:rPr>
              <w:t>자로부터</w:t>
            </w:r>
            <w:r w:rsidRPr="00460D6B">
              <w:rPr>
                <w:rFonts w:ascii="굴림" w:eastAsia="굴림" w:hAnsi="굴림" w:cs="굴림"/>
                <w:szCs w:val="20"/>
              </w:rPr>
              <w:t xml:space="preserve"> </w:t>
            </w:r>
            <w:r w:rsidRPr="00460D6B">
              <w:rPr>
                <w:rFonts w:ascii="굴림" w:eastAsia="굴림" w:hAnsi="굴림" w:cs="굴림" w:hint="eastAsia"/>
                <w:szCs w:val="20"/>
              </w:rPr>
              <w:t>금품을</w:t>
            </w:r>
            <w:r w:rsidRPr="00460D6B">
              <w:rPr>
                <w:rFonts w:ascii="굴림" w:eastAsia="굴림" w:hAnsi="굴림" w:cs="굴림"/>
                <w:szCs w:val="20"/>
              </w:rPr>
              <w:t xml:space="preserve"> </w:t>
            </w:r>
            <w:r w:rsidRPr="00460D6B">
              <w:rPr>
                <w:rFonts w:ascii="굴림" w:eastAsia="굴림" w:hAnsi="굴림" w:cs="굴림" w:hint="eastAsia"/>
                <w:szCs w:val="20"/>
              </w:rPr>
              <w:t>수수하거나</w:t>
            </w:r>
            <w:r w:rsidRPr="00460D6B">
              <w:rPr>
                <w:rFonts w:ascii="굴림" w:eastAsia="굴림" w:hAnsi="굴림" w:cs="굴림"/>
                <w:szCs w:val="20"/>
              </w:rPr>
              <w:t xml:space="preserve"> </w:t>
            </w:r>
            <w:r w:rsidRPr="00460D6B">
              <w:rPr>
                <w:rFonts w:ascii="굴림" w:eastAsia="굴림" w:hAnsi="굴림" w:cs="굴림" w:hint="eastAsia"/>
                <w:szCs w:val="20"/>
              </w:rPr>
              <w:t>부당</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불공정한</w:t>
            </w:r>
            <w:r w:rsidRPr="00460D6B">
              <w:rPr>
                <w:rFonts w:ascii="굴림" w:eastAsia="굴림" w:hAnsi="굴림" w:cs="굴림"/>
                <w:szCs w:val="20"/>
              </w:rPr>
              <w:t xml:space="preserve"> </w:t>
            </w:r>
            <w:r w:rsidRPr="00460D6B">
              <w:rPr>
                <w:rFonts w:ascii="굴림" w:eastAsia="굴림" w:hAnsi="굴림" w:cs="굴림" w:hint="eastAsia"/>
                <w:szCs w:val="20"/>
              </w:rPr>
              <w:t>행위</w:t>
            </w:r>
            <w:r w:rsidRPr="00460D6B">
              <w:rPr>
                <w:rFonts w:ascii="굴림" w:eastAsia="굴림" w:hAnsi="굴림" w:cs="굴림"/>
                <w:szCs w:val="20"/>
              </w:rPr>
              <w:t>(</w:t>
            </w:r>
            <w:r w:rsidRPr="00460D6B">
              <w:rPr>
                <w:rFonts w:ascii="굴림" w:eastAsia="굴림" w:hAnsi="굴림" w:cs="굴림" w:hint="eastAsia"/>
                <w:szCs w:val="20"/>
              </w:rPr>
              <w:t>계약</w:t>
            </w:r>
            <w:r w:rsidRPr="00460D6B">
              <w:rPr>
                <w:rFonts w:ascii="굴림" w:eastAsia="굴림" w:hAnsi="굴림" w:cs="굴림"/>
                <w:szCs w:val="20"/>
              </w:rPr>
              <w:t xml:space="preserve"> </w:t>
            </w:r>
            <w:r w:rsidRPr="00460D6B">
              <w:rPr>
                <w:rFonts w:ascii="굴림" w:eastAsia="굴림" w:hAnsi="굴림" w:cs="굴림" w:hint="eastAsia"/>
                <w:szCs w:val="20"/>
              </w:rPr>
              <w:t>체결</w:t>
            </w:r>
            <w:r w:rsidRPr="00460D6B">
              <w:rPr>
                <w:rFonts w:ascii="굴림" w:eastAsia="굴림" w:hAnsi="굴림" w:cs="굴림"/>
                <w:szCs w:val="20"/>
              </w:rPr>
              <w:t xml:space="preserve"> </w:t>
            </w:r>
            <w:r w:rsidRPr="00460D6B">
              <w:rPr>
                <w:rFonts w:ascii="굴림" w:eastAsia="굴림" w:hAnsi="굴림" w:cs="굴림" w:hint="eastAsia"/>
                <w:szCs w:val="20"/>
              </w:rPr>
              <w:t>전</w:t>
            </w:r>
            <w:r w:rsidRPr="00460D6B">
              <w:rPr>
                <w:rFonts w:ascii="굴림" w:eastAsia="굴림" w:hAnsi="굴림" w:cs="굴림"/>
                <w:szCs w:val="20"/>
              </w:rPr>
              <w:t xml:space="preserve"> </w:t>
            </w:r>
            <w:r w:rsidRPr="00460D6B">
              <w:rPr>
                <w:rFonts w:ascii="굴림" w:eastAsia="굴림" w:hAnsi="굴림" w:cs="굴림" w:hint="eastAsia"/>
                <w:szCs w:val="20"/>
              </w:rPr>
              <w:t>입찰을</w:t>
            </w:r>
            <w:r w:rsidRPr="00460D6B">
              <w:rPr>
                <w:rFonts w:ascii="굴림" w:eastAsia="굴림" w:hAnsi="굴림" w:cs="굴림"/>
                <w:szCs w:val="20"/>
              </w:rPr>
              <w:t xml:space="preserve"> </w:t>
            </w:r>
            <w:r w:rsidRPr="00460D6B">
              <w:rPr>
                <w:rFonts w:ascii="굴림" w:eastAsia="굴림" w:hAnsi="굴림" w:cs="굴림" w:hint="eastAsia"/>
                <w:szCs w:val="20"/>
              </w:rPr>
              <w:t>진행하는</w:t>
            </w:r>
            <w:r w:rsidRPr="00460D6B">
              <w:rPr>
                <w:rFonts w:ascii="굴림" w:eastAsia="굴림" w:hAnsi="굴림" w:cs="굴림"/>
                <w:szCs w:val="20"/>
              </w:rPr>
              <w:t xml:space="preserve"> </w:t>
            </w:r>
            <w:r w:rsidRPr="00460D6B">
              <w:rPr>
                <w:rFonts w:ascii="굴림" w:eastAsia="굴림" w:hAnsi="굴림" w:cs="굴림" w:hint="eastAsia"/>
                <w:szCs w:val="20"/>
              </w:rPr>
              <w:t>경우에는</w:t>
            </w:r>
            <w:r w:rsidRPr="00460D6B">
              <w:rPr>
                <w:rFonts w:ascii="굴림" w:eastAsia="굴림" w:hAnsi="굴림" w:cs="굴림"/>
                <w:szCs w:val="20"/>
              </w:rPr>
              <w:t xml:space="preserve"> </w:t>
            </w:r>
            <w:r w:rsidRPr="00460D6B">
              <w:rPr>
                <w:rFonts w:ascii="굴림" w:eastAsia="굴림" w:hAnsi="굴림" w:cs="굴림" w:hint="eastAsia"/>
                <w:szCs w:val="20"/>
              </w:rPr>
              <w:t>입찰의</w:t>
            </w:r>
            <w:r w:rsidRPr="00460D6B">
              <w:rPr>
                <w:rFonts w:ascii="굴림" w:eastAsia="굴림" w:hAnsi="굴림" w:cs="굴림"/>
                <w:szCs w:val="20"/>
              </w:rPr>
              <w:t xml:space="preserve"> </w:t>
            </w:r>
            <w:r w:rsidRPr="00460D6B">
              <w:rPr>
                <w:rFonts w:ascii="굴림" w:eastAsia="굴림" w:hAnsi="굴림" w:cs="굴림" w:hint="eastAsia"/>
                <w:szCs w:val="20"/>
              </w:rPr>
              <w:t>자유경쟁을</w:t>
            </w:r>
            <w:r w:rsidRPr="00460D6B">
              <w:rPr>
                <w:rFonts w:ascii="굴림" w:eastAsia="굴림" w:hAnsi="굴림" w:cs="굴림"/>
                <w:szCs w:val="20"/>
              </w:rPr>
              <w:t xml:space="preserve"> </w:t>
            </w:r>
            <w:r w:rsidRPr="00460D6B">
              <w:rPr>
                <w:rFonts w:ascii="굴림" w:eastAsia="굴림" w:hAnsi="굴림" w:cs="굴림" w:hint="eastAsia"/>
                <w:szCs w:val="20"/>
              </w:rPr>
              <w:t>저해하는</w:t>
            </w:r>
            <w:r w:rsidRPr="00460D6B">
              <w:rPr>
                <w:rFonts w:ascii="굴림" w:eastAsia="굴림" w:hAnsi="굴림" w:cs="굴림"/>
                <w:szCs w:val="20"/>
              </w:rPr>
              <w:t xml:space="preserve"> </w:t>
            </w:r>
            <w:r w:rsidRPr="00460D6B">
              <w:rPr>
                <w:rFonts w:ascii="굴림" w:eastAsia="굴림" w:hAnsi="굴림" w:cs="굴림" w:hint="eastAsia"/>
                <w:szCs w:val="20"/>
              </w:rPr>
              <w:t>불공정한</w:t>
            </w:r>
            <w:r w:rsidRPr="00460D6B">
              <w:rPr>
                <w:rFonts w:ascii="굴림" w:eastAsia="굴림" w:hAnsi="굴림" w:cs="굴림"/>
                <w:szCs w:val="20"/>
              </w:rPr>
              <w:t xml:space="preserve"> </w:t>
            </w:r>
            <w:r w:rsidRPr="00460D6B">
              <w:rPr>
                <w:rFonts w:ascii="굴림" w:eastAsia="굴림" w:hAnsi="굴림" w:cs="굴림" w:hint="eastAsia"/>
                <w:szCs w:val="20"/>
              </w:rPr>
              <w:t>행위를</w:t>
            </w:r>
            <w:r w:rsidRPr="00460D6B">
              <w:rPr>
                <w:rFonts w:ascii="굴림" w:eastAsia="굴림" w:hAnsi="굴림" w:cs="굴림"/>
                <w:szCs w:val="20"/>
              </w:rPr>
              <w:t xml:space="preserve"> </w:t>
            </w:r>
            <w:r w:rsidRPr="00460D6B">
              <w:rPr>
                <w:rFonts w:ascii="굴림" w:eastAsia="굴림" w:hAnsi="굴림" w:cs="굴림" w:hint="eastAsia"/>
                <w:szCs w:val="20"/>
              </w:rPr>
              <w:t>포함한다</w:t>
            </w:r>
            <w:r w:rsidRPr="00460D6B">
              <w:rPr>
                <w:rFonts w:ascii="굴림" w:eastAsia="굴림" w:hAnsi="굴림" w:cs="굴림"/>
                <w:szCs w:val="20"/>
              </w:rPr>
              <w:t>)</w:t>
            </w:r>
            <w:r w:rsidRPr="00460D6B">
              <w:rPr>
                <w:rFonts w:ascii="굴림" w:eastAsia="굴림" w:hAnsi="굴림" w:cs="굴림" w:hint="eastAsia"/>
                <w:szCs w:val="20"/>
              </w:rPr>
              <w:t>를</w:t>
            </w:r>
            <w:r w:rsidRPr="00460D6B">
              <w:rPr>
                <w:rFonts w:ascii="굴림" w:eastAsia="굴림" w:hAnsi="굴림" w:cs="굴림"/>
                <w:szCs w:val="20"/>
              </w:rPr>
              <w:t xml:space="preserve"> </w:t>
            </w:r>
            <w:r w:rsidRPr="00A85186">
              <w:rPr>
                <w:rFonts w:ascii="굴림" w:eastAsia="굴림" w:hAnsi="굴림" w:cs="굴림" w:hint="eastAsia"/>
                <w:color w:val="0000FF"/>
                <w:szCs w:val="20"/>
              </w:rPr>
              <w:t>하는 등 불공정한 하도급을 하지</w:t>
            </w:r>
            <w:r w:rsidRPr="00A85186">
              <w:rPr>
                <w:rFonts w:ascii="굴림" w:eastAsia="굴림" w:hAnsi="굴림" w:cs="굴림"/>
                <w:color w:val="0000FF"/>
                <w:szCs w:val="20"/>
              </w:rPr>
              <w:t xml:space="preserve"> </w:t>
            </w:r>
            <w:r w:rsidRPr="00A85186">
              <w:rPr>
                <w:rFonts w:ascii="굴림" w:eastAsia="굴림" w:hAnsi="굴림" w:cs="굴림" w:hint="eastAsia"/>
                <w:color w:val="0000FF"/>
                <w:szCs w:val="20"/>
              </w:rPr>
              <w:t>않는다</w:t>
            </w:r>
            <w:r w:rsidRPr="00460D6B">
              <w:rPr>
                <w:rFonts w:ascii="굴림" w:eastAsia="굴림" w:hAnsi="굴림" w:cs="굴림"/>
                <w:szCs w:val="20"/>
              </w:rPr>
              <w:t>.</w:t>
            </w:r>
          </w:p>
          <w:p w:rsidR="005E4B7D" w:rsidRPr="00A85186" w:rsidRDefault="005E4B7D" w:rsidP="004C3EF5">
            <w:pPr>
              <w:wordWrap/>
              <w:snapToGrid w:val="0"/>
              <w:spacing w:beforeLines="30" w:before="72" w:line="30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color w:val="0000FF"/>
                <w:szCs w:val="20"/>
              </w:rPr>
              <w:t xml:space="preserve">6. </w:t>
            </w:r>
            <w:r w:rsidRPr="00A85186">
              <w:rPr>
                <w:rFonts w:ascii="굴림" w:eastAsia="굴림" w:hAnsi="굴림" w:cs="굴림" w:hint="eastAsia"/>
                <w:color w:val="0000FF"/>
                <w:kern w:val="0"/>
                <w:szCs w:val="20"/>
              </w:rPr>
              <w:t>If a subcontractor under DAPA’s contract enters into a further subcontract, or if a lower-tier subcontractor enters into an additional subcontract, they must not exploit their position to demand money or valuables or engage in unfair practices, including actions that hinder fair competition during the bidding process prior to contract award.</w:t>
            </w:r>
          </w:p>
          <w:p w:rsidR="005E4B7D" w:rsidRDefault="005E4B7D" w:rsidP="004C3EF5">
            <w:pPr>
              <w:wordWrap/>
              <w:spacing w:beforeLines="30" w:before="72" w:line="300" w:lineRule="auto"/>
              <w:ind w:leftChars="50" w:left="300" w:rightChars="50" w:right="100" w:hangingChars="100" w:hanging="200"/>
              <w:jc w:val="left"/>
              <w:textAlignment w:val="baseline"/>
              <w:rPr>
                <w:rFonts w:ascii="굴림" w:eastAsia="굴림" w:hAnsi="굴림" w:cs="굴림"/>
                <w:color w:val="0000FF"/>
                <w:kern w:val="0"/>
                <w:szCs w:val="20"/>
              </w:rPr>
            </w:pPr>
          </w:p>
          <w:p w:rsidR="005E4B7D" w:rsidRPr="00A85186" w:rsidRDefault="005E4B7D" w:rsidP="004C3EF5">
            <w:pPr>
              <w:wordWrap/>
              <w:spacing w:beforeLines="30" w:before="72" w:line="30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7.「방위산업기술 보호법」 및 「군사기밀 </w:t>
            </w:r>
            <w:proofErr w:type="spellStart"/>
            <w:r w:rsidRPr="00A85186">
              <w:rPr>
                <w:rFonts w:ascii="굴림" w:eastAsia="굴림" w:hAnsi="굴림" w:cs="굴림" w:hint="eastAsia"/>
                <w:color w:val="0000FF"/>
                <w:kern w:val="0"/>
                <w:szCs w:val="20"/>
              </w:rPr>
              <w:t>보호법」에</w:t>
            </w:r>
            <w:proofErr w:type="spellEnd"/>
            <w:r w:rsidRPr="00A85186">
              <w:rPr>
                <w:rFonts w:ascii="굴림" w:eastAsia="굴림" w:hAnsi="굴림" w:cs="굴림" w:hint="eastAsia"/>
                <w:color w:val="0000FF"/>
                <w:kern w:val="0"/>
                <w:szCs w:val="20"/>
              </w:rPr>
              <w:t xml:space="preserve"> 따른 의무를 위반하지 않으며, 회사 임직원이 이를 위반하지 않도록 주의시키고 </w:t>
            </w:r>
            <w:proofErr w:type="spellStart"/>
            <w:r w:rsidRPr="00A85186">
              <w:rPr>
                <w:rFonts w:ascii="굴림" w:eastAsia="굴림" w:hAnsi="굴림" w:cs="굴림" w:hint="eastAsia"/>
                <w:color w:val="0000FF"/>
                <w:kern w:val="0"/>
                <w:szCs w:val="20"/>
              </w:rPr>
              <w:t>관리ㆍ감독한다</w:t>
            </w:r>
            <w:proofErr w:type="spellEnd"/>
            <w:r w:rsidRPr="00A85186">
              <w:rPr>
                <w:rFonts w:ascii="굴림" w:eastAsia="굴림" w:hAnsi="굴림" w:cs="굴림" w:hint="eastAsia"/>
                <w:color w:val="0000FF"/>
                <w:kern w:val="0"/>
                <w:szCs w:val="20"/>
              </w:rPr>
              <w:t>.</w:t>
            </w:r>
          </w:p>
          <w:p w:rsidR="005E4B7D" w:rsidRPr="00A85186" w:rsidRDefault="005E4B7D" w:rsidP="004C3EF5">
            <w:pPr>
              <w:wordWrap/>
              <w:spacing w:beforeLines="30" w:before="72" w:line="300" w:lineRule="auto"/>
              <w:ind w:leftChars="50" w:left="300" w:rightChars="50" w:right="100" w:hangingChars="100" w:hanging="200"/>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7. The company shall not violate obligations under the Defense Technology Security Act and the Military Secret Protection Act and shall take precautions to ensure that its executives and employees comply with these obligations through proper oversight and management.</w:t>
            </w:r>
          </w:p>
          <w:p w:rsidR="005E4B7D" w:rsidRPr="00A85186" w:rsidRDefault="005E4B7D" w:rsidP="004C3EF5">
            <w:pPr>
              <w:wordWrap/>
              <w:spacing w:beforeLines="30" w:before="72" w:line="300" w:lineRule="auto"/>
              <w:ind w:leftChars="50" w:left="300" w:rightChars="50" w:right="100" w:hangingChars="100" w:hanging="200"/>
              <w:textAlignment w:val="baseline"/>
              <w:rPr>
                <w:rFonts w:ascii="굴림" w:eastAsia="굴림" w:hAnsi="굴림" w:cs="굴림"/>
                <w:color w:val="0000FF"/>
                <w:kern w:val="0"/>
                <w:szCs w:val="20"/>
              </w:rPr>
            </w:pPr>
          </w:p>
          <w:p w:rsidR="005E4B7D" w:rsidRPr="00A85186" w:rsidRDefault="005E4B7D" w:rsidP="004C3EF5">
            <w:pPr>
              <w:wordWrap/>
              <w:spacing w:beforeLines="30" w:before="72" w:line="300" w:lineRule="auto"/>
              <w:ind w:leftChars="50" w:left="300" w:rightChars="50" w:right="100" w:hangingChars="100" w:hanging="200"/>
              <w:jc w:val="left"/>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8. 위의 각 호를 위반한 경우에는 </w:t>
            </w:r>
            <w:proofErr w:type="spellStart"/>
            <w:r w:rsidRPr="00A85186">
              <w:rPr>
                <w:rFonts w:ascii="굴림" w:eastAsia="굴림" w:hAnsi="굴림" w:cs="굴림" w:hint="eastAsia"/>
                <w:color w:val="0000FF"/>
                <w:kern w:val="0"/>
                <w:szCs w:val="20"/>
              </w:rPr>
              <w:t>입찰ㆍ낙찰의</w:t>
            </w:r>
            <w:proofErr w:type="spellEnd"/>
            <w:r w:rsidRPr="00A85186">
              <w:rPr>
                <w:rFonts w:ascii="굴림" w:eastAsia="굴림" w:hAnsi="굴림" w:cs="굴림" w:hint="eastAsia"/>
                <w:color w:val="0000FF"/>
                <w:kern w:val="0"/>
                <w:szCs w:val="20"/>
              </w:rPr>
              <w:t xml:space="preserve"> 취소, 계약의 </w:t>
            </w:r>
            <w:proofErr w:type="spellStart"/>
            <w:r w:rsidRPr="00A85186">
              <w:rPr>
                <w:rFonts w:ascii="굴림" w:eastAsia="굴림" w:hAnsi="굴림" w:cs="굴림" w:hint="eastAsia"/>
                <w:color w:val="0000FF"/>
                <w:kern w:val="0"/>
                <w:szCs w:val="20"/>
              </w:rPr>
              <w:t>해제ㆍ해지</w:t>
            </w:r>
            <w:proofErr w:type="spellEnd"/>
            <w:r w:rsidRPr="00A85186">
              <w:rPr>
                <w:rFonts w:ascii="굴림" w:eastAsia="굴림" w:hAnsi="굴림" w:cs="굴림" w:hint="eastAsia"/>
                <w:color w:val="0000FF"/>
                <w:kern w:val="0"/>
                <w:szCs w:val="20"/>
              </w:rPr>
              <w:t>, 또는 입찰참가자격의 제한 등 「</w:t>
            </w:r>
            <w:proofErr w:type="spellStart"/>
            <w:r w:rsidRPr="00A85186">
              <w:rPr>
                <w:rFonts w:ascii="굴림" w:eastAsia="굴림" w:hAnsi="굴림" w:cs="굴림" w:hint="eastAsia"/>
                <w:color w:val="0000FF"/>
                <w:kern w:val="0"/>
                <w:szCs w:val="20"/>
              </w:rPr>
              <w:t>방위사업법」에</w:t>
            </w:r>
            <w:proofErr w:type="spellEnd"/>
            <w:r w:rsidRPr="00A85186">
              <w:rPr>
                <w:rFonts w:ascii="굴림" w:eastAsia="굴림" w:hAnsi="굴림" w:cs="굴림" w:hint="eastAsia"/>
                <w:color w:val="0000FF"/>
                <w:kern w:val="0"/>
                <w:szCs w:val="20"/>
              </w:rPr>
              <w:t xml:space="preserve"> 따른 처분을 감수할 것을 서약합니다.</w:t>
            </w:r>
          </w:p>
          <w:p w:rsidR="005E4B7D" w:rsidRPr="00A85186" w:rsidRDefault="005E4B7D" w:rsidP="004C3EF5">
            <w:pPr>
              <w:wordWrap/>
              <w:spacing w:beforeLines="30" w:before="72" w:line="300" w:lineRule="auto"/>
              <w:ind w:leftChars="50" w:left="300" w:rightChars="50" w:right="100" w:hangingChars="100" w:hanging="200"/>
              <w:textAlignment w:val="baseline"/>
              <w:rPr>
                <w:rFonts w:ascii="굴림" w:eastAsia="굴림" w:hAnsi="굴림" w:cs="굴림"/>
                <w:color w:val="0000FF"/>
                <w:kern w:val="0"/>
                <w:szCs w:val="20"/>
              </w:rPr>
            </w:pPr>
            <w:r w:rsidRPr="00A85186">
              <w:rPr>
                <w:rFonts w:ascii="굴림" w:eastAsia="굴림" w:hAnsi="굴림" w:cs="굴림" w:hint="eastAsia"/>
                <w:color w:val="0000FF"/>
                <w:kern w:val="0"/>
                <w:szCs w:val="20"/>
              </w:rPr>
              <w:t xml:space="preserve">8. </w:t>
            </w:r>
            <w:r w:rsidRPr="00F70D29">
              <w:rPr>
                <w:rFonts w:ascii="굴림" w:eastAsia="굴림" w:hAnsi="굴림" w:cs="굴림" w:hint="eastAsia"/>
                <w:color w:val="0000FF"/>
                <w:spacing w:val="-4"/>
                <w:kern w:val="0"/>
                <w:szCs w:val="20"/>
              </w:rPr>
              <w:t>In the event of any violation of the above clauses (1-7), the company shall accept the consequences</w:t>
            </w:r>
            <w:r w:rsidRPr="00A85186">
              <w:rPr>
                <w:rFonts w:ascii="굴림" w:eastAsia="굴림" w:hAnsi="굴림" w:cs="굴림" w:hint="eastAsia"/>
                <w:color w:val="0000FF"/>
                <w:kern w:val="0"/>
                <w:szCs w:val="20"/>
              </w:rPr>
              <w:t xml:space="preserve"> under the Defense Acquisition Program Act, including the cancellation of bidding/awarding, cancellation or termination of a contract, or restriction on participation in future bids.</w:t>
            </w:r>
          </w:p>
          <w:p w:rsidR="005E4B7D" w:rsidRPr="00A85186" w:rsidRDefault="005E4B7D" w:rsidP="004C3EF5">
            <w:pPr>
              <w:wordWrap/>
              <w:spacing w:beforeLines="30" w:before="72" w:line="300" w:lineRule="auto"/>
              <w:ind w:left="870" w:right="194" w:hanging="344"/>
              <w:jc w:val="left"/>
              <w:textAlignment w:val="baseline"/>
              <w:rPr>
                <w:rFonts w:ascii="굴림" w:eastAsia="굴림" w:hAnsi="굴림" w:cs="굴림"/>
                <w:szCs w:val="20"/>
              </w:rPr>
            </w:pPr>
          </w:p>
          <w:p w:rsidR="005E4B7D" w:rsidRPr="00460D6B" w:rsidRDefault="005E4B7D" w:rsidP="004C3EF5">
            <w:pPr>
              <w:wordWrap/>
              <w:spacing w:beforeLines="30" w:before="72" w:line="300" w:lineRule="auto"/>
              <w:jc w:val="left"/>
              <w:textAlignment w:val="baseline"/>
              <w:rPr>
                <w:rFonts w:ascii="굴림" w:eastAsia="굴림" w:hAnsi="굴림" w:cs="굴림"/>
                <w:szCs w:val="20"/>
              </w:rPr>
            </w:pPr>
            <w:r w:rsidRPr="00460D6B">
              <w:rPr>
                <w:rFonts w:ascii="굴림" w:eastAsia="굴림" w:hAnsi="굴림" w:cs="굴림" w:hint="eastAsia"/>
                <w:szCs w:val="20"/>
              </w:rPr>
              <w:t>「</w:t>
            </w:r>
            <w:proofErr w:type="spellStart"/>
            <w:r w:rsidRPr="00460D6B">
              <w:rPr>
                <w:rFonts w:ascii="굴림" w:eastAsia="굴림" w:hAnsi="굴림" w:cs="굴림" w:hint="eastAsia"/>
                <w:szCs w:val="20"/>
              </w:rPr>
              <w:t>방위사업법」제</w:t>
            </w:r>
            <w:proofErr w:type="spellEnd"/>
            <w:r w:rsidRPr="00460D6B">
              <w:rPr>
                <w:rFonts w:ascii="굴림" w:eastAsia="굴림" w:hAnsi="굴림" w:cs="굴림"/>
                <w:szCs w:val="20"/>
              </w:rPr>
              <w:t>6</w:t>
            </w:r>
            <w:r w:rsidRPr="00460D6B">
              <w:rPr>
                <w:rFonts w:ascii="굴림" w:eastAsia="굴림" w:hAnsi="굴림" w:cs="굴림" w:hint="eastAsia"/>
                <w:szCs w:val="20"/>
              </w:rPr>
              <w:t>조제</w:t>
            </w:r>
            <w:r w:rsidRPr="00460D6B">
              <w:rPr>
                <w:rFonts w:ascii="굴림" w:eastAsia="굴림" w:hAnsi="굴림" w:cs="굴림"/>
                <w:szCs w:val="20"/>
              </w:rPr>
              <w:t>1</w:t>
            </w:r>
            <w:r w:rsidRPr="00460D6B">
              <w:rPr>
                <w:rFonts w:ascii="굴림" w:eastAsia="굴림" w:hAnsi="굴림" w:cs="굴림" w:hint="eastAsia"/>
                <w:szCs w:val="20"/>
              </w:rPr>
              <w:t>항</w:t>
            </w:r>
            <w:r w:rsidRPr="00460D6B">
              <w:rPr>
                <w:rFonts w:ascii="굴림" w:eastAsia="굴림" w:hAnsi="굴림" w:cs="굴림"/>
                <w:szCs w:val="20"/>
              </w:rPr>
              <w:t xml:space="preserve">, </w:t>
            </w:r>
            <w:r w:rsidRPr="00460D6B">
              <w:rPr>
                <w:rFonts w:ascii="굴림" w:eastAsia="굴림" w:hAnsi="굴림" w:cs="굴림" w:hint="eastAsia"/>
                <w:szCs w:val="20"/>
              </w:rPr>
              <w:t>같은</w:t>
            </w:r>
            <w:r w:rsidRPr="00460D6B">
              <w:rPr>
                <w:rFonts w:ascii="굴림" w:eastAsia="굴림" w:hAnsi="굴림" w:cs="굴림"/>
                <w:szCs w:val="20"/>
              </w:rPr>
              <w:t xml:space="preserve"> </w:t>
            </w:r>
            <w:r w:rsidRPr="00460D6B">
              <w:rPr>
                <w:rFonts w:ascii="굴림" w:eastAsia="굴림" w:hAnsi="굴림" w:cs="굴림" w:hint="eastAsia"/>
                <w:szCs w:val="20"/>
              </w:rPr>
              <w:t>법</w:t>
            </w:r>
            <w:r w:rsidRPr="00460D6B">
              <w:rPr>
                <w:rFonts w:ascii="굴림" w:eastAsia="굴림" w:hAnsi="굴림" w:cs="굴림"/>
                <w:szCs w:val="20"/>
              </w:rPr>
              <w:t xml:space="preserve"> </w:t>
            </w:r>
            <w:r w:rsidRPr="00460D6B">
              <w:rPr>
                <w:rFonts w:ascii="굴림" w:eastAsia="굴림" w:hAnsi="굴림" w:cs="굴림" w:hint="eastAsia"/>
                <w:szCs w:val="20"/>
              </w:rPr>
              <w:t>시행령</w:t>
            </w:r>
            <w:r w:rsidRPr="00460D6B">
              <w:rPr>
                <w:rFonts w:ascii="굴림" w:eastAsia="굴림" w:hAnsi="굴림" w:cs="굴림"/>
                <w:szCs w:val="20"/>
              </w:rPr>
              <w:t xml:space="preserve"> </w:t>
            </w:r>
            <w:r w:rsidRPr="00A85186">
              <w:rPr>
                <w:rFonts w:ascii="굴림" w:eastAsia="굴림" w:hAnsi="굴림" w:cs="굴림" w:hint="eastAsia"/>
                <w:color w:val="0000FF"/>
                <w:szCs w:val="20"/>
              </w:rPr>
              <w:t>제</w:t>
            </w:r>
            <w:r w:rsidRPr="00A85186">
              <w:rPr>
                <w:rFonts w:ascii="굴림" w:eastAsia="굴림" w:hAnsi="굴림" w:cs="굴림"/>
                <w:color w:val="0000FF"/>
                <w:szCs w:val="20"/>
              </w:rPr>
              <w:t>4</w:t>
            </w:r>
            <w:r w:rsidRPr="00A85186">
              <w:rPr>
                <w:rFonts w:ascii="굴림" w:eastAsia="굴림" w:hAnsi="굴림" w:cs="굴림" w:hint="eastAsia"/>
                <w:color w:val="0000FF"/>
                <w:szCs w:val="20"/>
              </w:rPr>
              <w:t>조제8</w:t>
            </w:r>
            <w:r>
              <w:rPr>
                <w:rFonts w:ascii="굴림" w:eastAsia="굴림" w:hAnsi="굴림" w:cs="굴림" w:hint="eastAsia"/>
                <w:color w:val="0000FF"/>
                <w:szCs w:val="20"/>
              </w:rPr>
              <w:t>항</w:t>
            </w:r>
            <w:r w:rsidRPr="00460D6B">
              <w:rPr>
                <w:rFonts w:ascii="굴림" w:eastAsia="굴림" w:hAnsi="굴림" w:cs="굴림"/>
                <w:szCs w:val="20"/>
              </w:rPr>
              <w:t xml:space="preserve"> </w:t>
            </w:r>
            <w:r w:rsidRPr="00460D6B">
              <w:rPr>
                <w:rFonts w:ascii="굴림" w:eastAsia="굴림" w:hAnsi="굴림" w:cs="굴림" w:hint="eastAsia"/>
                <w:szCs w:val="20"/>
              </w:rPr>
              <w:t>및</w:t>
            </w:r>
            <w:r w:rsidRPr="00460D6B">
              <w:rPr>
                <w:rFonts w:ascii="굴림" w:eastAsia="굴림" w:hAnsi="굴림" w:cs="굴림"/>
                <w:szCs w:val="20"/>
              </w:rPr>
              <w:t xml:space="preserve"> </w:t>
            </w:r>
            <w:r w:rsidRPr="00460D6B">
              <w:rPr>
                <w:rFonts w:ascii="굴림" w:eastAsia="굴림" w:hAnsi="굴림" w:cs="굴림" w:hint="eastAsia"/>
                <w:szCs w:val="20"/>
              </w:rPr>
              <w:t>같은</w:t>
            </w:r>
            <w:r w:rsidRPr="00460D6B">
              <w:rPr>
                <w:rFonts w:ascii="굴림" w:eastAsia="굴림" w:hAnsi="굴림" w:cs="굴림"/>
                <w:szCs w:val="20"/>
              </w:rPr>
              <w:t xml:space="preserve"> </w:t>
            </w:r>
            <w:r w:rsidRPr="00460D6B">
              <w:rPr>
                <w:rFonts w:ascii="굴림" w:eastAsia="굴림" w:hAnsi="굴림" w:cs="굴림" w:hint="eastAsia"/>
                <w:szCs w:val="20"/>
              </w:rPr>
              <w:t>법</w:t>
            </w:r>
            <w:r w:rsidRPr="00460D6B">
              <w:rPr>
                <w:rFonts w:ascii="굴림" w:eastAsia="굴림" w:hAnsi="굴림" w:cs="굴림"/>
                <w:szCs w:val="20"/>
              </w:rPr>
              <w:t xml:space="preserve"> </w:t>
            </w:r>
            <w:r w:rsidRPr="00460D6B">
              <w:rPr>
                <w:rFonts w:ascii="굴림" w:eastAsia="굴림" w:hAnsi="굴림" w:cs="굴림" w:hint="eastAsia"/>
                <w:szCs w:val="20"/>
              </w:rPr>
              <w:t>시행규칙</w:t>
            </w:r>
            <w:r w:rsidRPr="00460D6B">
              <w:rPr>
                <w:rFonts w:ascii="굴림" w:eastAsia="굴림" w:hAnsi="굴림" w:cs="굴림"/>
                <w:szCs w:val="20"/>
              </w:rPr>
              <w:t xml:space="preserve"> </w:t>
            </w:r>
            <w:r w:rsidRPr="00460D6B">
              <w:rPr>
                <w:rFonts w:ascii="굴림" w:eastAsia="굴림" w:hAnsi="굴림" w:cs="굴림" w:hint="eastAsia"/>
                <w:szCs w:val="20"/>
              </w:rPr>
              <w:t>제</w:t>
            </w:r>
            <w:r w:rsidRPr="00460D6B">
              <w:rPr>
                <w:rFonts w:ascii="굴림" w:eastAsia="굴림" w:hAnsi="굴림" w:cs="굴림"/>
                <w:szCs w:val="20"/>
              </w:rPr>
              <w:t>3</w:t>
            </w:r>
            <w:r w:rsidRPr="00460D6B">
              <w:rPr>
                <w:rFonts w:ascii="굴림" w:eastAsia="굴림" w:hAnsi="굴림" w:cs="굴림" w:hint="eastAsia"/>
                <w:szCs w:val="20"/>
              </w:rPr>
              <w:t>조제</w:t>
            </w:r>
            <w:r w:rsidRPr="00460D6B">
              <w:rPr>
                <w:rFonts w:ascii="굴림" w:eastAsia="굴림" w:hAnsi="굴림" w:cs="굴림"/>
                <w:szCs w:val="20"/>
              </w:rPr>
              <w:t>4</w:t>
            </w:r>
            <w:r w:rsidRPr="00460D6B">
              <w:rPr>
                <w:rFonts w:ascii="굴림" w:eastAsia="굴림" w:hAnsi="굴림" w:cs="굴림" w:hint="eastAsia"/>
                <w:szCs w:val="20"/>
              </w:rPr>
              <w:t>항에</w:t>
            </w:r>
            <w:r w:rsidRPr="00460D6B">
              <w:rPr>
                <w:rFonts w:ascii="굴림" w:eastAsia="굴림" w:hAnsi="굴림" w:cs="굴림"/>
                <w:szCs w:val="20"/>
              </w:rPr>
              <w:t xml:space="preserve"> </w:t>
            </w:r>
            <w:r w:rsidRPr="00460D6B">
              <w:rPr>
                <w:rFonts w:ascii="굴림" w:eastAsia="굴림" w:hAnsi="굴림" w:cs="굴림" w:hint="eastAsia"/>
                <w:szCs w:val="20"/>
              </w:rPr>
              <w:t>따라</w:t>
            </w:r>
            <w:r w:rsidRPr="00460D6B">
              <w:rPr>
                <w:rFonts w:ascii="굴림" w:eastAsia="굴림" w:hAnsi="굴림" w:cs="굴림"/>
                <w:szCs w:val="20"/>
              </w:rPr>
              <w:t xml:space="preserve"> </w:t>
            </w:r>
            <w:r w:rsidRPr="00460D6B">
              <w:rPr>
                <w:rFonts w:ascii="굴림" w:eastAsia="굴림" w:hAnsi="굴림" w:cs="굴림" w:hint="eastAsia"/>
                <w:szCs w:val="20"/>
              </w:rPr>
              <w:t>청렴서약서를</w:t>
            </w:r>
            <w:r w:rsidRPr="00460D6B">
              <w:rPr>
                <w:rFonts w:ascii="굴림" w:eastAsia="굴림" w:hAnsi="굴림" w:cs="굴림"/>
                <w:szCs w:val="20"/>
              </w:rPr>
              <w:t xml:space="preserve"> </w:t>
            </w:r>
            <w:r w:rsidRPr="00460D6B">
              <w:rPr>
                <w:rFonts w:ascii="굴림" w:eastAsia="굴림" w:hAnsi="굴림" w:cs="굴림" w:hint="eastAsia"/>
                <w:szCs w:val="20"/>
              </w:rPr>
              <w:t>제출합니다</w:t>
            </w:r>
            <w:r w:rsidRPr="00460D6B">
              <w:rPr>
                <w:rFonts w:ascii="굴림" w:eastAsia="굴림" w:hAnsi="굴림" w:cs="굴림"/>
                <w:szCs w:val="20"/>
              </w:rPr>
              <w:t>.</w:t>
            </w:r>
          </w:p>
          <w:p w:rsidR="005E4B7D" w:rsidRPr="00460D6B" w:rsidRDefault="005E4B7D" w:rsidP="004C3EF5">
            <w:pPr>
              <w:wordWrap/>
              <w:snapToGrid w:val="0"/>
              <w:spacing w:beforeLines="30" w:before="72" w:line="300" w:lineRule="auto"/>
              <w:jc w:val="left"/>
              <w:textAlignment w:val="baseline"/>
              <w:rPr>
                <w:rFonts w:ascii="굴림" w:eastAsia="굴림" w:hAnsi="굴림" w:cs="굴림"/>
                <w:kern w:val="0"/>
                <w:szCs w:val="20"/>
              </w:rPr>
            </w:pPr>
            <w:r w:rsidRPr="00460D6B">
              <w:rPr>
                <w:rFonts w:ascii="굴림" w:eastAsia="굴림" w:hAnsi="굴림" w:cs="굴림"/>
                <w:kern w:val="0"/>
                <w:szCs w:val="20"/>
              </w:rPr>
              <w:t xml:space="preserve">The company hereby submits this Pledge of Integrity in compliance with Paragraph 1 under Article 6 of Defense Acquisition Program Act as well as paragraph </w:t>
            </w:r>
            <w:r w:rsidRPr="00A85186">
              <w:rPr>
                <w:rFonts w:ascii="굴림" w:eastAsia="굴림" w:hAnsi="굴림" w:cs="굴림"/>
                <w:color w:val="0000FF"/>
                <w:kern w:val="0"/>
                <w:szCs w:val="20"/>
              </w:rPr>
              <w:t>8</w:t>
            </w:r>
            <w:r w:rsidRPr="00460D6B">
              <w:rPr>
                <w:rFonts w:ascii="굴림" w:eastAsia="굴림" w:hAnsi="굴림" w:cs="굴림"/>
                <w:kern w:val="0"/>
                <w:szCs w:val="20"/>
              </w:rPr>
              <w:t xml:space="preserve"> under Article 4 of Enforcement Decree and paragraph 4 under Article 3 of Enforcement Rule of the same Act.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899"/>
              <w:gridCol w:w="4607"/>
              <w:gridCol w:w="2857"/>
            </w:tblGrid>
            <w:tr w:rsidR="005E4B7D" w:rsidRPr="00460D6B" w:rsidTr="004C3EF5">
              <w:trPr>
                <w:trHeight w:val="456"/>
              </w:trPr>
              <w:tc>
                <w:tcPr>
                  <w:tcW w:w="9363" w:type="dxa"/>
                  <w:gridSpan w:val="3"/>
                  <w:tcMar>
                    <w:top w:w="28" w:type="dxa"/>
                    <w:left w:w="28" w:type="dxa"/>
                    <w:bottom w:w="28" w:type="dxa"/>
                    <w:right w:w="28" w:type="dxa"/>
                  </w:tcMar>
                  <w:vAlign w:val="center"/>
                  <w:hideMark/>
                </w:tcPr>
                <w:p w:rsidR="005E4B7D" w:rsidRPr="00460D6B" w:rsidRDefault="005E4B7D" w:rsidP="004C3EF5">
                  <w:pPr>
                    <w:wordWrap/>
                    <w:spacing w:after="0" w:line="300" w:lineRule="auto"/>
                    <w:jc w:val="right"/>
                    <w:textAlignment w:val="baseline"/>
                    <w:rPr>
                      <w:rFonts w:ascii="굴림" w:eastAsia="굴림" w:hAnsi="굴림" w:cs="굴림"/>
                      <w:szCs w:val="20"/>
                    </w:rPr>
                  </w:pPr>
                </w:p>
              </w:tc>
            </w:tr>
            <w:tr w:rsidR="005E4B7D" w:rsidRPr="00460D6B" w:rsidTr="004C3EF5">
              <w:trPr>
                <w:trHeight w:val="494"/>
              </w:trPr>
              <w:tc>
                <w:tcPr>
                  <w:tcW w:w="9363" w:type="dxa"/>
                  <w:gridSpan w:val="3"/>
                  <w:tcMar>
                    <w:top w:w="28" w:type="dxa"/>
                    <w:left w:w="28" w:type="dxa"/>
                    <w:bottom w:w="28" w:type="dxa"/>
                    <w:right w:w="28" w:type="dxa"/>
                  </w:tcMar>
                  <w:vAlign w:val="center"/>
                  <w:hideMark/>
                </w:tcPr>
                <w:p w:rsidR="005E4B7D" w:rsidRPr="00873B36" w:rsidRDefault="005E4B7D" w:rsidP="004C3EF5">
                  <w:pPr>
                    <w:wordWrap/>
                    <w:spacing w:after="0" w:line="300" w:lineRule="auto"/>
                    <w:jc w:val="right"/>
                    <w:textAlignment w:val="baseline"/>
                    <w:rPr>
                      <w:rFonts w:ascii="굴림" w:eastAsia="굴림" w:hAnsi="굴림" w:cs="굴림"/>
                      <w:szCs w:val="20"/>
                    </w:rPr>
                  </w:pPr>
                  <w:r w:rsidRPr="00873B36">
                    <w:rPr>
                      <w:rFonts w:ascii="굴림" w:eastAsia="굴림" w:hAnsi="굴림" w:cs="굴림"/>
                      <w:szCs w:val="20"/>
                    </w:rPr>
                    <w:t xml:space="preserve">20 </w:t>
                  </w:r>
                  <w:r>
                    <w:rPr>
                      <w:rFonts w:ascii="굴림" w:eastAsia="굴림" w:hAnsi="굴림" w:cs="굴림"/>
                      <w:szCs w:val="20"/>
                    </w:rPr>
                    <w:t xml:space="preserve">  </w:t>
                  </w:r>
                  <w:r w:rsidRPr="00873B36">
                    <w:rPr>
                      <w:rFonts w:ascii="굴림" w:eastAsia="굴림" w:hAnsi="굴림" w:cs="굴림" w:hint="eastAsia"/>
                      <w:szCs w:val="20"/>
                    </w:rPr>
                    <w:t>년</w:t>
                  </w:r>
                  <w:r w:rsidRPr="00873B36">
                    <w:rPr>
                      <w:rFonts w:ascii="굴림" w:eastAsia="굴림" w:hAnsi="굴림" w:cs="굴림"/>
                      <w:szCs w:val="20"/>
                    </w:rPr>
                    <w:t xml:space="preserve"> </w:t>
                  </w:r>
                  <w:r>
                    <w:rPr>
                      <w:rFonts w:ascii="굴림" w:eastAsia="굴림" w:hAnsi="굴림" w:cs="굴림"/>
                      <w:szCs w:val="20"/>
                    </w:rPr>
                    <w:t xml:space="preserve">    </w:t>
                  </w:r>
                  <w:r w:rsidRPr="00873B36">
                    <w:rPr>
                      <w:rFonts w:ascii="굴림" w:eastAsia="굴림" w:hAnsi="굴림" w:cs="굴림" w:hint="eastAsia"/>
                      <w:szCs w:val="20"/>
                    </w:rPr>
                    <w:t>월</w:t>
                  </w:r>
                  <w:r w:rsidRPr="00873B36">
                    <w:rPr>
                      <w:rFonts w:ascii="굴림" w:eastAsia="굴림" w:hAnsi="굴림" w:cs="굴림"/>
                      <w:szCs w:val="20"/>
                    </w:rPr>
                    <w:t xml:space="preserve"> </w:t>
                  </w:r>
                  <w:r>
                    <w:rPr>
                      <w:rFonts w:ascii="굴림" w:eastAsia="굴림" w:hAnsi="굴림" w:cs="굴림"/>
                      <w:szCs w:val="20"/>
                    </w:rPr>
                    <w:t xml:space="preserve">    </w:t>
                  </w:r>
                  <w:r w:rsidRPr="00873B36">
                    <w:rPr>
                      <w:rFonts w:ascii="굴림" w:eastAsia="굴림" w:hAnsi="굴림" w:cs="굴림" w:hint="eastAsia"/>
                      <w:szCs w:val="20"/>
                    </w:rPr>
                    <w:t>일</w:t>
                  </w:r>
                </w:p>
              </w:tc>
            </w:tr>
            <w:tr w:rsidR="005E4B7D" w:rsidRPr="00460D6B" w:rsidTr="004C3EF5">
              <w:trPr>
                <w:trHeight w:val="349"/>
              </w:trPr>
              <w:tc>
                <w:tcPr>
                  <w:tcW w:w="1899" w:type="dxa"/>
                  <w:tcMar>
                    <w:top w:w="28" w:type="dxa"/>
                    <w:left w:w="28" w:type="dxa"/>
                    <w:bottom w:w="28" w:type="dxa"/>
                    <w:right w:w="28" w:type="dxa"/>
                  </w:tcMar>
                  <w:hideMark/>
                </w:tcPr>
                <w:p w:rsidR="005E4B7D" w:rsidRPr="00460D6B" w:rsidRDefault="005E4B7D" w:rsidP="004C3EF5">
                  <w:pPr>
                    <w:wordWrap/>
                    <w:spacing w:after="0" w:line="300" w:lineRule="auto"/>
                    <w:jc w:val="right"/>
                    <w:textAlignment w:val="baseline"/>
                    <w:rPr>
                      <w:rFonts w:ascii="굴림" w:eastAsia="굴림" w:hAnsi="굴림" w:cs="굴림"/>
                      <w:szCs w:val="20"/>
                    </w:rPr>
                  </w:pPr>
                  <w:proofErr w:type="spellStart"/>
                  <w:proofErr w:type="gramStart"/>
                  <w:r w:rsidRPr="00460D6B">
                    <w:rPr>
                      <w:rFonts w:ascii="굴림" w:eastAsia="굴림" w:hAnsi="굴림" w:cs="굴림" w:hint="eastAsia"/>
                      <w:szCs w:val="20"/>
                    </w:rPr>
                    <w:t>서약자</w:t>
                  </w:r>
                  <w:proofErr w:type="spellEnd"/>
                  <w:r w:rsidRPr="00460D6B">
                    <w:rPr>
                      <w:rFonts w:ascii="굴림" w:eastAsia="굴림" w:hAnsi="굴림" w:cs="굴림"/>
                      <w:szCs w:val="20"/>
                    </w:rPr>
                    <w:t xml:space="preserve"> :</w:t>
                  </w:r>
                  <w:proofErr w:type="gramEnd"/>
                  <w:r w:rsidRPr="00460D6B">
                    <w:rPr>
                      <w:rFonts w:ascii="굴림" w:eastAsia="굴림" w:hAnsi="굴림" w:cs="굴림"/>
                      <w:szCs w:val="20"/>
                    </w:rPr>
                    <w:t xml:space="preserve"> </w:t>
                  </w:r>
                </w:p>
              </w:tc>
              <w:tc>
                <w:tcPr>
                  <w:tcW w:w="4607" w:type="dxa"/>
                  <w:tcMar>
                    <w:top w:w="28" w:type="dxa"/>
                    <w:left w:w="28" w:type="dxa"/>
                    <w:bottom w:w="28" w:type="dxa"/>
                    <w:right w:w="28" w:type="dxa"/>
                  </w:tcMar>
                  <w:hideMark/>
                </w:tcPr>
                <w:p w:rsidR="005E4B7D" w:rsidRPr="00460D6B" w:rsidRDefault="005E4B7D" w:rsidP="004C3EF5">
                  <w:pPr>
                    <w:wordWrap/>
                    <w:spacing w:after="0" w:line="300" w:lineRule="auto"/>
                    <w:jc w:val="right"/>
                    <w:textAlignment w:val="baseline"/>
                    <w:rPr>
                      <w:rFonts w:ascii="굴림" w:eastAsia="굴림" w:hAnsi="굴림" w:cs="굴림"/>
                      <w:szCs w:val="20"/>
                    </w:rPr>
                  </w:pPr>
                  <w:r w:rsidRPr="00460D6B">
                    <w:rPr>
                      <w:rFonts w:ascii="굴림" w:eastAsia="굴림" w:hAnsi="굴림" w:cs="굴림" w:hint="eastAsia"/>
                      <w:szCs w:val="20"/>
                    </w:rPr>
                    <w:t>회사</w:t>
                  </w:r>
                  <w:r w:rsidRPr="00460D6B">
                    <w:rPr>
                      <w:rFonts w:ascii="굴림" w:eastAsia="굴림" w:hAnsi="굴림" w:cs="굴림"/>
                      <w:szCs w:val="20"/>
                    </w:rPr>
                    <w:t>(</w:t>
                  </w:r>
                  <w:r w:rsidRPr="00460D6B">
                    <w:rPr>
                      <w:rFonts w:ascii="굴림" w:eastAsia="굴림" w:hAnsi="굴림" w:cs="굴림" w:hint="eastAsia"/>
                      <w:szCs w:val="20"/>
                    </w:rPr>
                    <w:t>업체코드</w:t>
                  </w:r>
                  <w:r w:rsidRPr="00460D6B">
                    <w:rPr>
                      <w:rFonts w:ascii="굴림" w:eastAsia="굴림" w:hAnsi="굴림" w:cs="굴림"/>
                      <w:szCs w:val="20"/>
                    </w:rPr>
                    <w:t xml:space="preserve">: </w:t>
                  </w:r>
                  <w:r>
                    <w:rPr>
                      <w:rFonts w:ascii="굴림" w:eastAsia="굴림" w:hAnsi="굴림" w:cs="굴림"/>
                      <w:szCs w:val="20"/>
                    </w:rPr>
                    <w:t xml:space="preserve">    </w:t>
                  </w:r>
                  <w:proofErr w:type="gramStart"/>
                  <w:r>
                    <w:rPr>
                      <w:rFonts w:ascii="굴림" w:eastAsia="굴림" w:hAnsi="굴림" w:cs="굴림"/>
                      <w:szCs w:val="20"/>
                    </w:rPr>
                    <w:t xml:space="preserve">  </w:t>
                  </w:r>
                  <w:r w:rsidRPr="00460D6B">
                    <w:rPr>
                      <w:rFonts w:ascii="굴림" w:eastAsia="굴림" w:hAnsi="굴림" w:cs="굴림"/>
                      <w:szCs w:val="20"/>
                    </w:rPr>
                    <w:t>)</w:t>
                  </w:r>
                  <w:proofErr w:type="gramEnd"/>
                  <w:r w:rsidRPr="00460D6B">
                    <w:rPr>
                      <w:rFonts w:ascii="굴림" w:eastAsia="굴림" w:hAnsi="굴림" w:cs="굴림"/>
                      <w:szCs w:val="20"/>
                    </w:rPr>
                    <w:t xml:space="preserve"> </w:t>
                  </w:r>
                  <w:r w:rsidRPr="00460D6B">
                    <w:rPr>
                      <w:rFonts w:ascii="굴림" w:eastAsia="굴림" w:hAnsi="굴림" w:cs="굴림" w:hint="eastAsia"/>
                      <w:szCs w:val="20"/>
                    </w:rPr>
                    <w:t>대표</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임원</w:t>
                  </w:r>
                </w:p>
              </w:tc>
              <w:tc>
                <w:tcPr>
                  <w:tcW w:w="2857" w:type="dxa"/>
                  <w:tcMar>
                    <w:top w:w="28" w:type="dxa"/>
                    <w:left w:w="28" w:type="dxa"/>
                    <w:bottom w:w="28" w:type="dxa"/>
                    <w:right w:w="28" w:type="dxa"/>
                  </w:tcMar>
                  <w:hideMark/>
                </w:tcPr>
                <w:p w:rsidR="005E4B7D" w:rsidRPr="00460D6B" w:rsidRDefault="005E4B7D" w:rsidP="004C3EF5">
                  <w:pPr>
                    <w:wordWrap/>
                    <w:spacing w:after="0" w:line="300" w:lineRule="auto"/>
                    <w:jc w:val="right"/>
                    <w:textAlignment w:val="baseline"/>
                    <w:rPr>
                      <w:rFonts w:ascii="굴림" w:eastAsia="굴림" w:hAnsi="굴림" w:cs="굴림"/>
                      <w:szCs w:val="20"/>
                    </w:rPr>
                  </w:pPr>
                  <w:r w:rsidRPr="00460D6B">
                    <w:rPr>
                      <w:rFonts w:ascii="굴림" w:eastAsia="굴림" w:hAnsi="굴림" w:cs="굴림"/>
                      <w:szCs w:val="20"/>
                    </w:rPr>
                    <w:t>(</w:t>
                  </w:r>
                  <w:r w:rsidRPr="00460D6B">
                    <w:rPr>
                      <w:rFonts w:ascii="굴림" w:eastAsia="굴림" w:hAnsi="굴림" w:cs="굴림" w:hint="eastAsia"/>
                      <w:szCs w:val="20"/>
                    </w:rPr>
                    <w:t>서명</w:t>
                  </w:r>
                  <w:r w:rsidRPr="00460D6B">
                    <w:rPr>
                      <w:rFonts w:ascii="굴림" w:eastAsia="굴림" w:hAnsi="굴림" w:cs="굴림"/>
                      <w:szCs w:val="20"/>
                    </w:rPr>
                    <w:t xml:space="preserve"> </w:t>
                  </w:r>
                  <w:r w:rsidRPr="00460D6B">
                    <w:rPr>
                      <w:rFonts w:ascii="굴림" w:eastAsia="굴림" w:hAnsi="굴림" w:cs="굴림" w:hint="eastAsia"/>
                      <w:szCs w:val="20"/>
                    </w:rPr>
                    <w:t>또는</w:t>
                  </w:r>
                  <w:r w:rsidRPr="00460D6B">
                    <w:rPr>
                      <w:rFonts w:ascii="굴림" w:eastAsia="굴림" w:hAnsi="굴림" w:cs="굴림"/>
                      <w:szCs w:val="20"/>
                    </w:rPr>
                    <w:t xml:space="preserve"> </w:t>
                  </w:r>
                  <w:r w:rsidRPr="00460D6B">
                    <w:rPr>
                      <w:rFonts w:ascii="굴림" w:eastAsia="굴림" w:hAnsi="굴림" w:cs="굴림" w:hint="eastAsia"/>
                      <w:szCs w:val="20"/>
                    </w:rPr>
                    <w:t>인</w:t>
                  </w:r>
                  <w:r w:rsidRPr="00460D6B">
                    <w:rPr>
                      <w:rFonts w:ascii="굴림" w:eastAsia="굴림" w:hAnsi="굴림" w:cs="굴림"/>
                      <w:szCs w:val="20"/>
                    </w:rPr>
                    <w:t>)</w:t>
                  </w:r>
                </w:p>
              </w:tc>
            </w:tr>
            <w:tr w:rsidR="005E4B7D" w:rsidRPr="00460D6B" w:rsidTr="004C3EF5">
              <w:trPr>
                <w:trHeight w:val="510"/>
              </w:trPr>
              <w:tc>
                <w:tcPr>
                  <w:tcW w:w="9363" w:type="dxa"/>
                  <w:gridSpan w:val="3"/>
                  <w:tcBorders>
                    <w:bottom w:val="single" w:sz="18" w:space="0" w:color="5D5D5D"/>
                  </w:tcBorders>
                  <w:tcMar>
                    <w:top w:w="28" w:type="dxa"/>
                    <w:left w:w="28" w:type="dxa"/>
                    <w:bottom w:w="28" w:type="dxa"/>
                    <w:right w:w="28" w:type="dxa"/>
                  </w:tcMar>
                  <w:vAlign w:val="bottom"/>
                  <w:hideMark/>
                </w:tcPr>
                <w:p w:rsidR="005E4B7D" w:rsidRPr="00460D6B" w:rsidRDefault="005E4B7D" w:rsidP="004C3EF5">
                  <w:pPr>
                    <w:wordWrap/>
                    <w:spacing w:after="0" w:line="300" w:lineRule="auto"/>
                    <w:textAlignment w:val="baseline"/>
                    <w:rPr>
                      <w:rFonts w:ascii="굴림" w:eastAsia="굴림" w:hAnsi="굴림" w:cs="굴림"/>
                      <w:kern w:val="0"/>
                      <w:szCs w:val="20"/>
                    </w:rPr>
                  </w:pPr>
                  <w:r>
                    <w:rPr>
                      <w:rFonts w:ascii="굴림" w:eastAsia="굴림" w:hAnsi="굴림" w:cs="굴림" w:hint="eastAsia"/>
                      <w:szCs w:val="20"/>
                    </w:rPr>
                    <w:t xml:space="preserve">  </w:t>
                  </w:r>
                  <w:r w:rsidRPr="00460D6B">
                    <w:rPr>
                      <w:rFonts w:ascii="굴림" w:eastAsia="굴림" w:hAnsi="굴림" w:cs="굴림" w:hint="eastAsia"/>
                      <w:szCs w:val="20"/>
                    </w:rPr>
                    <w:t>방위사업청장</w:t>
                  </w:r>
                  <w:r w:rsidRPr="00460D6B">
                    <w:rPr>
                      <w:rFonts w:ascii="굴림" w:eastAsia="굴림" w:hAnsi="굴림" w:cs="굴림"/>
                      <w:szCs w:val="20"/>
                    </w:rPr>
                    <w:t xml:space="preserve"> </w:t>
                  </w:r>
                  <w:r w:rsidRPr="00460D6B">
                    <w:rPr>
                      <w:rFonts w:ascii="굴림" w:eastAsia="굴림" w:hAnsi="굴림" w:cs="굴림" w:hint="eastAsia"/>
                      <w:szCs w:val="20"/>
                    </w:rPr>
                    <w:t>귀하</w:t>
                  </w:r>
                  <w:r w:rsidRPr="00460D6B">
                    <w:rPr>
                      <w:rFonts w:ascii="굴림" w:eastAsia="굴림" w:hAnsi="굴림" w:cs="굴림"/>
                      <w:szCs w:val="20"/>
                    </w:rPr>
                    <w:t xml:space="preserve"> </w:t>
                  </w:r>
                </w:p>
              </w:tc>
            </w:tr>
          </w:tbl>
          <w:p w:rsidR="005E4B7D" w:rsidRDefault="005E4B7D" w:rsidP="004C3EF5">
            <w:pPr>
              <w:wordWrap/>
              <w:snapToGrid w:val="0"/>
              <w:spacing w:line="300" w:lineRule="auto"/>
              <w:jc w:val="right"/>
              <w:textAlignment w:val="baseline"/>
              <w:rPr>
                <w:rFonts w:ascii="굴림" w:eastAsia="굴림" w:hAnsi="굴림" w:cs="굴림"/>
                <w:kern w:val="0"/>
                <w:szCs w:val="20"/>
              </w:rPr>
            </w:pPr>
          </w:p>
          <w:p w:rsidR="005E4B7D" w:rsidRPr="00460D6B" w:rsidRDefault="005E4B7D" w:rsidP="004C3EF5">
            <w:pPr>
              <w:wordWrap/>
              <w:snapToGrid w:val="0"/>
              <w:spacing w:line="300" w:lineRule="auto"/>
              <w:jc w:val="right"/>
              <w:textAlignment w:val="baseline"/>
              <w:rPr>
                <w:rFonts w:ascii="굴림" w:eastAsia="굴림" w:hAnsi="굴림" w:cs="굴림"/>
                <w:kern w:val="0"/>
                <w:szCs w:val="20"/>
              </w:rPr>
            </w:pPr>
            <w:r w:rsidRPr="00460D6B">
              <w:rPr>
                <w:rFonts w:ascii="굴림" w:eastAsia="굴림" w:hAnsi="굴림" w:cs="굴림"/>
                <w:kern w:val="0"/>
                <w:szCs w:val="20"/>
              </w:rPr>
              <w:t xml:space="preserve">Year </w:t>
            </w:r>
            <w:r>
              <w:rPr>
                <w:rFonts w:ascii="굴림" w:eastAsia="굴림" w:hAnsi="굴림" w:cs="굴림"/>
                <w:kern w:val="0"/>
                <w:szCs w:val="20"/>
              </w:rPr>
              <w:t xml:space="preserve">  </w:t>
            </w:r>
            <w:r w:rsidRPr="00460D6B">
              <w:rPr>
                <w:rFonts w:ascii="굴림" w:eastAsia="굴림" w:hAnsi="굴림" w:cs="굴림"/>
                <w:kern w:val="0"/>
                <w:szCs w:val="20"/>
              </w:rPr>
              <w:t>/Month</w:t>
            </w:r>
            <w:r>
              <w:rPr>
                <w:rFonts w:ascii="굴림" w:eastAsia="굴림" w:hAnsi="굴림" w:cs="굴림"/>
                <w:kern w:val="0"/>
                <w:szCs w:val="20"/>
              </w:rPr>
              <w:t xml:space="preserve">  </w:t>
            </w:r>
            <w:r w:rsidRPr="00460D6B">
              <w:rPr>
                <w:rFonts w:ascii="굴림" w:eastAsia="굴림" w:hAnsi="굴림" w:cs="굴림"/>
                <w:kern w:val="0"/>
                <w:szCs w:val="20"/>
              </w:rPr>
              <w:t xml:space="preserve"> /Date </w:t>
            </w:r>
          </w:p>
          <w:p w:rsidR="005E4B7D" w:rsidRDefault="005E4B7D" w:rsidP="004C3EF5">
            <w:pPr>
              <w:shd w:val="clear" w:color="auto" w:fill="FFFFFF"/>
              <w:wordWrap/>
              <w:snapToGrid w:val="0"/>
              <w:spacing w:line="300" w:lineRule="auto"/>
              <w:jc w:val="right"/>
              <w:textAlignment w:val="baseline"/>
              <w:rPr>
                <w:rFonts w:ascii="굴림" w:eastAsia="굴림" w:hAnsi="굴림" w:cs="굴림"/>
                <w:kern w:val="0"/>
                <w:szCs w:val="20"/>
              </w:rPr>
            </w:pPr>
            <w:r w:rsidRPr="00460D6B">
              <w:rPr>
                <w:rFonts w:ascii="굴림" w:eastAsia="굴림" w:hAnsi="굴림" w:cs="굴림"/>
                <w:kern w:val="0"/>
                <w:szCs w:val="20"/>
              </w:rPr>
              <w:t xml:space="preserve">Head or Executive of the Company (Company Code: </w:t>
            </w:r>
            <w:r>
              <w:rPr>
                <w:rFonts w:ascii="굴림" w:eastAsia="굴림" w:hAnsi="굴림" w:cs="굴림"/>
                <w:kern w:val="0"/>
                <w:szCs w:val="20"/>
              </w:rPr>
              <w:t xml:space="preserve">    </w:t>
            </w:r>
            <w:proofErr w:type="gramStart"/>
            <w:r>
              <w:rPr>
                <w:rFonts w:ascii="굴림" w:eastAsia="굴림" w:hAnsi="굴림" w:cs="굴림"/>
                <w:kern w:val="0"/>
                <w:szCs w:val="20"/>
              </w:rPr>
              <w:t xml:space="preserve">  </w:t>
            </w:r>
            <w:r w:rsidRPr="00460D6B">
              <w:rPr>
                <w:rFonts w:ascii="굴림" w:eastAsia="굴림" w:hAnsi="굴림" w:cs="굴림"/>
                <w:kern w:val="0"/>
                <w:szCs w:val="20"/>
              </w:rPr>
              <w:t>)</w:t>
            </w:r>
            <w:proofErr w:type="gramEnd"/>
            <w:r>
              <w:rPr>
                <w:rFonts w:ascii="굴림" w:eastAsia="굴림" w:hAnsi="굴림" w:cs="굴림" w:hint="eastAsia"/>
                <w:kern w:val="0"/>
                <w:szCs w:val="20"/>
              </w:rPr>
              <w:t xml:space="preserve">                </w:t>
            </w:r>
            <w:r w:rsidRPr="00460D6B">
              <w:rPr>
                <w:rFonts w:ascii="굴림" w:eastAsia="굴림" w:hAnsi="굴림" w:cs="굴림"/>
                <w:kern w:val="0"/>
                <w:szCs w:val="20"/>
              </w:rPr>
              <w:t>(Sign or Seal)</w:t>
            </w:r>
          </w:p>
          <w:p w:rsidR="005E4B7D" w:rsidRPr="00460D6B" w:rsidRDefault="005E4B7D" w:rsidP="004C3EF5">
            <w:pPr>
              <w:shd w:val="clear" w:color="auto" w:fill="FFFFFF"/>
              <w:wordWrap/>
              <w:snapToGrid w:val="0"/>
              <w:spacing w:line="300" w:lineRule="auto"/>
              <w:jc w:val="right"/>
              <w:textAlignment w:val="baseline"/>
              <w:rPr>
                <w:rFonts w:ascii="굴림" w:eastAsia="굴림" w:hAnsi="굴림" w:cs="굴림"/>
                <w:kern w:val="0"/>
                <w:szCs w:val="20"/>
              </w:rPr>
            </w:pPr>
          </w:p>
          <w:p w:rsidR="005E4B7D" w:rsidRDefault="005E4B7D" w:rsidP="005E4B7D">
            <w:pPr>
              <w:wordWrap/>
              <w:spacing w:before="100" w:line="336" w:lineRule="auto"/>
              <w:ind w:right="193" w:firstLine="225"/>
              <w:jc w:val="left"/>
              <w:textAlignment w:val="baseline"/>
              <w:rPr>
                <w:rFonts w:ascii="굴림" w:eastAsia="굴림" w:hAnsi="굴림" w:cs="굴림"/>
                <w:kern w:val="0"/>
                <w:sz w:val="22"/>
                <w:szCs w:val="20"/>
              </w:rPr>
            </w:pPr>
            <w:r w:rsidRPr="00CD2F16">
              <w:rPr>
                <w:rFonts w:ascii="굴림" w:eastAsia="굴림" w:hAnsi="굴림" w:cs="굴림"/>
                <w:kern w:val="0"/>
                <w:sz w:val="22"/>
                <w:szCs w:val="20"/>
              </w:rPr>
              <w:t>Attention: DAPA Minister</w:t>
            </w:r>
          </w:p>
          <w:p w:rsidR="005E4B7D" w:rsidRPr="001250B5" w:rsidRDefault="005E4B7D" w:rsidP="005E4B7D">
            <w:pPr>
              <w:wordWrap/>
              <w:spacing w:before="100" w:line="336" w:lineRule="auto"/>
              <w:ind w:right="193" w:firstLine="225"/>
              <w:jc w:val="left"/>
              <w:textAlignment w:val="baseline"/>
              <w:rPr>
                <w:rFonts w:ascii="굴림" w:eastAsia="굴림" w:hAnsi="굴림" w:cs="굴림"/>
                <w:szCs w:val="20"/>
              </w:rPr>
            </w:pPr>
          </w:p>
        </w:tc>
      </w:tr>
    </w:tbl>
    <w:p w:rsidR="005E4B7D" w:rsidRPr="007D5C81" w:rsidRDefault="005E4B7D" w:rsidP="005E4B7D">
      <w:pPr>
        <w:wordWrap/>
        <w:spacing w:after="0" w:line="320" w:lineRule="exact"/>
        <w:textAlignment w:val="baseline"/>
        <w:rPr>
          <w:rFonts w:ascii="굴림" w:eastAsia="굴림" w:hAnsi="굴림" w:cs="굴림"/>
          <w:b/>
          <w:bCs/>
          <w:sz w:val="22"/>
          <w:szCs w:val="20"/>
        </w:rPr>
      </w:pPr>
      <w:r w:rsidRPr="001250B5">
        <w:rPr>
          <w:rFonts w:ascii="굴림" w:eastAsia="굴림" w:hAnsi="굴림" w:cs="굴림"/>
          <w:b/>
          <w:bCs/>
          <w:sz w:val="22"/>
          <w:szCs w:val="20"/>
        </w:rPr>
        <w:lastRenderedPageBreak/>
        <w:t>12-</w:t>
      </w:r>
      <w:r w:rsidRPr="007D5C81">
        <w:rPr>
          <w:rFonts w:ascii="굴림" w:eastAsia="굴림" w:hAnsi="굴림" w:cs="굴림"/>
          <w:b/>
          <w:bCs/>
          <w:sz w:val="22"/>
          <w:szCs w:val="20"/>
        </w:rPr>
        <w:t xml:space="preserve">3. </w:t>
      </w:r>
      <w:proofErr w:type="spellStart"/>
      <w:r w:rsidRPr="007D5C81">
        <w:rPr>
          <w:rFonts w:ascii="굴림" w:eastAsia="굴림" w:hAnsi="굴림" w:cs="굴림" w:hint="eastAsia"/>
          <w:b/>
          <w:bCs/>
          <w:sz w:val="22"/>
          <w:szCs w:val="20"/>
        </w:rPr>
        <w:t>청렴·공정계약</w:t>
      </w:r>
      <w:proofErr w:type="spellEnd"/>
      <w:r w:rsidRPr="007D5C81">
        <w:rPr>
          <w:rFonts w:ascii="굴림" w:eastAsia="굴림" w:hAnsi="굴림" w:cs="굴림"/>
          <w:b/>
          <w:bCs/>
          <w:sz w:val="22"/>
          <w:szCs w:val="20"/>
        </w:rPr>
        <w:t xml:space="preserve"> </w:t>
      </w:r>
      <w:r w:rsidRPr="007D5C81">
        <w:rPr>
          <w:rFonts w:ascii="굴림" w:eastAsia="굴림" w:hAnsi="굴림" w:cs="굴림" w:hint="eastAsia"/>
          <w:b/>
          <w:bCs/>
          <w:sz w:val="22"/>
          <w:szCs w:val="20"/>
        </w:rPr>
        <w:t>특수조건</w:t>
      </w:r>
      <w:r w:rsidRPr="007D5C81">
        <w:rPr>
          <w:rFonts w:ascii="굴림" w:eastAsia="굴림" w:hAnsi="굴림" w:cs="굴림"/>
          <w:b/>
          <w:bCs/>
          <w:sz w:val="22"/>
          <w:szCs w:val="20"/>
        </w:rPr>
        <w:t xml:space="preserve"> </w:t>
      </w:r>
    </w:p>
    <w:p w:rsidR="005E4B7D" w:rsidRPr="007D5C81" w:rsidRDefault="005E4B7D" w:rsidP="005E4B7D">
      <w:pPr>
        <w:pStyle w:val="11"/>
        <w:wordWrap/>
        <w:spacing w:line="320" w:lineRule="exact"/>
        <w:jc w:val="left"/>
        <w:rPr>
          <w:color w:val="auto"/>
        </w:rPr>
      </w:pPr>
      <w:r w:rsidRPr="007D5C81">
        <w:rPr>
          <w:rFonts w:ascii="굴림"/>
          <w:bCs/>
          <w:color w:val="auto"/>
          <w:sz w:val="22"/>
        </w:rPr>
        <w:t xml:space="preserve">Special Terms and Conditions </w:t>
      </w:r>
      <w:r w:rsidRPr="007D5C81">
        <w:rPr>
          <w:rFonts w:ascii="굴림" w:hint="eastAsia"/>
          <w:color w:val="auto"/>
        </w:rPr>
        <w:t>of the</w:t>
      </w:r>
      <w:r w:rsidRPr="007D5C81">
        <w:rPr>
          <w:rFonts w:ascii="굴림"/>
          <w:bCs/>
          <w:color w:val="auto"/>
          <w:sz w:val="22"/>
        </w:rPr>
        <w:t xml:space="preserve"> Integrity</w:t>
      </w:r>
      <w:r w:rsidRPr="007D5C81">
        <w:rPr>
          <w:rFonts w:ascii="굴림" w:hint="eastAsia"/>
          <w:color w:val="auto"/>
        </w:rPr>
        <w:t xml:space="preserve">·Fairness </w:t>
      </w:r>
      <w:r w:rsidRPr="007D5C81">
        <w:rPr>
          <w:rFonts w:ascii="굴림"/>
          <w:bCs/>
          <w:color w:val="auto"/>
          <w:sz w:val="22"/>
        </w:rPr>
        <w:t xml:space="preserve">Pledge </w:t>
      </w:r>
    </w:p>
    <w:p w:rsidR="005E4B7D" w:rsidRPr="007D5C81" w:rsidRDefault="005E4B7D" w:rsidP="005E4B7D">
      <w:pPr>
        <w:wordWrap/>
        <w:snapToGrid w:val="0"/>
        <w:spacing w:after="0" w:line="320" w:lineRule="exact"/>
        <w:jc w:val="left"/>
        <w:textAlignment w:val="baseline"/>
        <w:rPr>
          <w:rFonts w:ascii="굴림" w:eastAsia="굴림" w:hAnsi="굴림" w:cs="굴림"/>
          <w:kern w:val="0"/>
          <w:szCs w:val="20"/>
        </w:rPr>
      </w:pPr>
    </w:p>
    <w:p w:rsidR="005E4B7D" w:rsidRPr="007D5C81" w:rsidRDefault="005E4B7D" w:rsidP="005E4B7D">
      <w:pPr>
        <w:pStyle w:val="12"/>
        <w:wordWrap/>
        <w:spacing w:after="0" w:line="320" w:lineRule="exact"/>
        <w:jc w:val="left"/>
        <w:rPr>
          <w:color w:val="auto"/>
        </w:rPr>
      </w:pPr>
      <w:bookmarkStart w:id="4" w:name="_Hlk184843346"/>
      <w:r w:rsidRPr="007D5C81">
        <w:rPr>
          <w:rFonts w:ascii="굴림" w:hint="eastAsia"/>
          <w:bCs/>
          <w:color w:val="auto"/>
          <w:spacing w:val="-4"/>
          <w:kern w:val="0"/>
        </w:rPr>
        <w:t>제</w:t>
      </w:r>
      <w:r w:rsidRPr="007D5C81">
        <w:rPr>
          <w:rFonts w:ascii="굴림"/>
          <w:bCs/>
          <w:color w:val="auto"/>
          <w:kern w:val="0"/>
        </w:rPr>
        <w:t>1</w:t>
      </w:r>
      <w:r w:rsidRPr="007D5C81">
        <w:rPr>
          <w:rFonts w:ascii="굴림" w:hint="eastAsia"/>
          <w:bCs/>
          <w:color w:val="auto"/>
          <w:spacing w:val="-4"/>
          <w:kern w:val="0"/>
        </w:rPr>
        <w:t>조</w:t>
      </w:r>
      <w:r w:rsidRPr="007D5C81">
        <w:rPr>
          <w:rFonts w:ascii="굴림"/>
          <w:bCs/>
          <w:color w:val="auto"/>
          <w:kern w:val="0"/>
        </w:rPr>
        <w:t>(</w:t>
      </w:r>
      <w:r w:rsidRPr="007D5C81">
        <w:rPr>
          <w:rFonts w:ascii="굴림" w:hint="eastAsia"/>
          <w:bCs/>
          <w:color w:val="auto"/>
          <w:spacing w:val="-4"/>
          <w:kern w:val="0"/>
        </w:rPr>
        <w:t>목적</w:t>
      </w:r>
      <w:r w:rsidRPr="007D5C81">
        <w:rPr>
          <w:rFonts w:ascii="굴림"/>
          <w:bCs/>
          <w:color w:val="auto"/>
          <w:kern w:val="0"/>
        </w:rPr>
        <w:t>)</w:t>
      </w:r>
      <w:r w:rsidRPr="007D5C81">
        <w:rPr>
          <w:rFonts w:ascii="굴림"/>
          <w:color w:val="auto"/>
          <w:spacing w:val="-4"/>
          <w:kern w:val="0"/>
        </w:rPr>
        <w:t xml:space="preserve"> </w:t>
      </w:r>
      <w:r w:rsidRPr="007D5C81">
        <w:rPr>
          <w:rFonts w:ascii="굴림" w:hint="eastAsia"/>
          <w:color w:val="auto"/>
          <w:spacing w:val="-4"/>
          <w:kern w:val="0"/>
        </w:rPr>
        <w:t>이</w:t>
      </w:r>
      <w:r w:rsidRPr="007D5C81">
        <w:rPr>
          <w:rFonts w:ascii="굴림"/>
          <w:color w:val="auto"/>
          <w:spacing w:val="-4"/>
          <w:kern w:val="0"/>
        </w:rPr>
        <w:t xml:space="preserve"> </w:t>
      </w:r>
      <w:proofErr w:type="spellStart"/>
      <w:r w:rsidRPr="007D5C81">
        <w:rPr>
          <w:rFonts w:ascii="굴림" w:hint="eastAsia"/>
          <w:color w:val="auto"/>
          <w:kern w:val="0"/>
        </w:rPr>
        <w:t>청렴</w:t>
      </w:r>
      <w:r w:rsidRPr="007D5C81">
        <w:rPr>
          <w:rFonts w:ascii="MS Gothic" w:eastAsia="MS Gothic" w:hAnsi="MS Gothic" w:cs="MS Gothic" w:hint="eastAsia"/>
          <w:color w:val="auto"/>
          <w:kern w:val="0"/>
        </w:rPr>
        <w:t>·</w:t>
      </w:r>
      <w:r w:rsidRPr="007D5C81">
        <w:rPr>
          <w:rFonts w:ascii="굴림" w:hint="eastAsia"/>
          <w:color w:val="auto"/>
          <w:kern w:val="0"/>
        </w:rPr>
        <w:t>공정계약</w:t>
      </w:r>
      <w:proofErr w:type="spellEnd"/>
      <w:r w:rsidRPr="007D5C81">
        <w:rPr>
          <w:rFonts w:ascii="굴림"/>
          <w:color w:val="auto"/>
          <w:spacing w:val="-4"/>
          <w:kern w:val="0"/>
        </w:rPr>
        <w:t xml:space="preserve"> </w:t>
      </w:r>
      <w:r w:rsidRPr="007D5C81">
        <w:rPr>
          <w:rFonts w:ascii="굴림" w:hint="eastAsia"/>
          <w:color w:val="auto"/>
          <w:spacing w:val="-4"/>
          <w:kern w:val="0"/>
        </w:rPr>
        <w:t>특수조건은</w:t>
      </w:r>
      <w:r w:rsidRPr="007D5C81">
        <w:rPr>
          <w:rFonts w:ascii="굴림"/>
          <w:color w:val="auto"/>
          <w:spacing w:val="-4"/>
          <w:kern w:val="0"/>
        </w:rPr>
        <w:t xml:space="preserve"> </w:t>
      </w:r>
      <w:r w:rsidRPr="007D5C81">
        <w:rPr>
          <w:rFonts w:ascii="굴림" w:hint="eastAsia"/>
          <w:color w:val="auto"/>
          <w:spacing w:val="-4"/>
          <w:kern w:val="0"/>
        </w:rPr>
        <w:t>계약상대자</w:t>
      </w:r>
      <w:r w:rsidRPr="007D5C81">
        <w:rPr>
          <w:rFonts w:ascii="굴림"/>
          <w:color w:val="auto"/>
          <w:spacing w:val="-4"/>
          <w:kern w:val="0"/>
        </w:rPr>
        <w:t xml:space="preserve"> </w:t>
      </w:r>
      <w:r w:rsidRPr="007D5C81">
        <w:rPr>
          <w:rFonts w:ascii="굴림" w:hint="eastAsia"/>
          <w:color w:val="auto"/>
          <w:spacing w:val="-4"/>
          <w:kern w:val="0"/>
        </w:rPr>
        <w:t>또는</w:t>
      </w:r>
      <w:r w:rsidRPr="007D5C81">
        <w:rPr>
          <w:rFonts w:ascii="굴림"/>
          <w:color w:val="auto"/>
          <w:spacing w:val="-4"/>
          <w:kern w:val="0"/>
        </w:rPr>
        <w:t xml:space="preserve"> </w:t>
      </w:r>
      <w:r w:rsidRPr="007D5C81">
        <w:rPr>
          <w:rFonts w:ascii="굴림" w:hint="eastAsia"/>
          <w:color w:val="auto"/>
          <w:spacing w:val="-4"/>
          <w:kern w:val="0"/>
        </w:rPr>
        <w:t>군수품무역대리업체가</w:t>
      </w:r>
      <w:r w:rsidRPr="007D5C81">
        <w:rPr>
          <w:rFonts w:ascii="굴림"/>
          <w:color w:val="auto"/>
          <w:spacing w:val="-4"/>
          <w:kern w:val="0"/>
        </w:rPr>
        <w:t xml:space="preserve"> </w:t>
      </w:r>
      <w:r w:rsidRPr="007D5C81">
        <w:rPr>
          <w:rFonts w:ascii="굴림" w:hint="eastAsia"/>
          <w:color w:val="auto"/>
          <w:spacing w:val="-4"/>
          <w:kern w:val="0"/>
        </w:rPr>
        <w:t>당해</w:t>
      </w:r>
      <w:r w:rsidRPr="007D5C81">
        <w:rPr>
          <w:rFonts w:ascii="굴림"/>
          <w:color w:val="auto"/>
          <w:spacing w:val="-4"/>
          <w:kern w:val="0"/>
        </w:rPr>
        <w:t xml:space="preserve"> </w:t>
      </w:r>
      <w:r w:rsidRPr="007D5C81">
        <w:rPr>
          <w:rFonts w:ascii="굴림" w:hint="eastAsia"/>
          <w:color w:val="auto"/>
          <w:spacing w:val="-4"/>
          <w:kern w:val="0"/>
        </w:rPr>
        <w:t>계약과</w:t>
      </w:r>
      <w:r w:rsidRPr="007D5C81">
        <w:rPr>
          <w:rFonts w:ascii="굴림"/>
          <w:color w:val="auto"/>
          <w:spacing w:val="-4"/>
          <w:kern w:val="0"/>
        </w:rPr>
        <w:t xml:space="preserve"> </w:t>
      </w:r>
      <w:r w:rsidRPr="007D5C81">
        <w:rPr>
          <w:rFonts w:ascii="굴림" w:hint="eastAsia"/>
          <w:color w:val="auto"/>
          <w:spacing w:val="-4"/>
          <w:kern w:val="0"/>
        </w:rPr>
        <w:t>관련하여</w:t>
      </w:r>
      <w:r w:rsidRPr="007D5C81">
        <w:rPr>
          <w:rFonts w:ascii="굴림"/>
          <w:color w:val="auto"/>
          <w:spacing w:val="-4"/>
          <w:kern w:val="0"/>
        </w:rPr>
        <w:t xml:space="preserve"> </w:t>
      </w:r>
      <w:r w:rsidRPr="007D5C81">
        <w:rPr>
          <w:rFonts w:ascii="굴림" w:hint="eastAsia"/>
          <w:color w:val="auto"/>
          <w:spacing w:val="-4"/>
          <w:kern w:val="0"/>
        </w:rPr>
        <w:t>청렴서약에</w:t>
      </w:r>
      <w:r w:rsidRPr="007D5C81">
        <w:rPr>
          <w:rFonts w:ascii="굴림"/>
          <w:color w:val="auto"/>
          <w:spacing w:val="-4"/>
          <w:kern w:val="0"/>
        </w:rPr>
        <w:t xml:space="preserve"> </w:t>
      </w:r>
      <w:r w:rsidRPr="007D5C81">
        <w:rPr>
          <w:rFonts w:ascii="굴림" w:hint="eastAsia"/>
          <w:color w:val="auto"/>
          <w:spacing w:val="-4"/>
          <w:kern w:val="0"/>
        </w:rPr>
        <w:t>위반한</w:t>
      </w:r>
      <w:r w:rsidRPr="007D5C81">
        <w:rPr>
          <w:rFonts w:ascii="굴림"/>
          <w:color w:val="auto"/>
          <w:spacing w:val="-4"/>
          <w:kern w:val="0"/>
        </w:rPr>
        <w:t xml:space="preserve"> </w:t>
      </w:r>
      <w:r w:rsidRPr="007D5C81">
        <w:rPr>
          <w:rFonts w:ascii="굴림" w:hint="eastAsia"/>
          <w:color w:val="auto"/>
          <w:spacing w:val="-4"/>
          <w:kern w:val="0"/>
        </w:rPr>
        <w:t>경우와</w:t>
      </w:r>
      <w:r w:rsidRPr="007D5C81">
        <w:rPr>
          <w:rFonts w:ascii="굴림"/>
          <w:color w:val="auto"/>
          <w:spacing w:val="-4"/>
          <w:kern w:val="0"/>
        </w:rPr>
        <w:t xml:space="preserve"> </w:t>
      </w:r>
      <w:r w:rsidRPr="007D5C81">
        <w:rPr>
          <w:rFonts w:ascii="굴림" w:hint="eastAsia"/>
          <w:color w:val="auto"/>
          <w:spacing w:val="-4"/>
          <w:kern w:val="0"/>
        </w:rPr>
        <w:t>그에</w:t>
      </w:r>
      <w:r w:rsidRPr="007D5C81">
        <w:rPr>
          <w:rFonts w:ascii="굴림"/>
          <w:color w:val="auto"/>
          <w:spacing w:val="-4"/>
          <w:kern w:val="0"/>
        </w:rPr>
        <w:t xml:space="preserve"> </w:t>
      </w:r>
      <w:r w:rsidRPr="007D5C81">
        <w:rPr>
          <w:rFonts w:ascii="굴림" w:hint="eastAsia"/>
          <w:color w:val="auto"/>
          <w:spacing w:val="-4"/>
          <w:kern w:val="0"/>
        </w:rPr>
        <w:t>대한</w:t>
      </w:r>
      <w:r w:rsidRPr="007D5C81">
        <w:rPr>
          <w:rFonts w:ascii="굴림"/>
          <w:color w:val="auto"/>
          <w:spacing w:val="-4"/>
          <w:kern w:val="0"/>
        </w:rPr>
        <w:t xml:space="preserve"> </w:t>
      </w:r>
      <w:r w:rsidRPr="007D5C81">
        <w:rPr>
          <w:rFonts w:ascii="굴림" w:hint="eastAsia"/>
          <w:color w:val="auto"/>
          <w:spacing w:val="-4"/>
          <w:kern w:val="0"/>
        </w:rPr>
        <w:t xml:space="preserve">제재조치 </w:t>
      </w:r>
      <w:r w:rsidRPr="007D5C81">
        <w:rPr>
          <w:rFonts w:ascii="굴림" w:hint="eastAsia"/>
          <w:color w:val="auto"/>
          <w:kern w:val="0"/>
        </w:rPr>
        <w:t>및 계약담당공무원의 공정계약</w:t>
      </w:r>
      <w:r w:rsidRPr="007D5C81">
        <w:rPr>
          <w:rFonts w:ascii="굴림" w:hint="eastAsia"/>
          <w:color w:val="auto"/>
          <w:spacing w:val="-4"/>
          <w:kern w:val="0"/>
        </w:rPr>
        <w:t>에</w:t>
      </w:r>
      <w:r w:rsidRPr="007D5C81">
        <w:rPr>
          <w:rFonts w:ascii="굴림"/>
          <w:color w:val="auto"/>
          <w:spacing w:val="-4"/>
          <w:kern w:val="0"/>
        </w:rPr>
        <w:t xml:space="preserve"> </w:t>
      </w:r>
      <w:r w:rsidRPr="007D5C81">
        <w:rPr>
          <w:rFonts w:ascii="굴림" w:hint="eastAsia"/>
          <w:color w:val="auto"/>
          <w:spacing w:val="-4"/>
          <w:kern w:val="0"/>
        </w:rPr>
        <w:t>관하여</w:t>
      </w:r>
      <w:r w:rsidRPr="007D5C81">
        <w:rPr>
          <w:rFonts w:ascii="굴림"/>
          <w:color w:val="auto"/>
          <w:spacing w:val="-4"/>
          <w:kern w:val="0"/>
        </w:rPr>
        <w:t xml:space="preserve"> </w:t>
      </w:r>
      <w:r w:rsidRPr="007D5C81">
        <w:rPr>
          <w:rFonts w:ascii="굴림" w:hint="eastAsia"/>
          <w:color w:val="auto"/>
          <w:spacing w:val="-4"/>
          <w:kern w:val="0"/>
        </w:rPr>
        <w:t>특별히</w:t>
      </w:r>
      <w:r w:rsidRPr="007D5C81">
        <w:rPr>
          <w:rFonts w:ascii="굴림"/>
          <w:color w:val="auto"/>
          <w:spacing w:val="-4"/>
          <w:kern w:val="0"/>
        </w:rPr>
        <w:t xml:space="preserve"> </w:t>
      </w:r>
      <w:r w:rsidRPr="007D5C81">
        <w:rPr>
          <w:rFonts w:ascii="굴림" w:hint="eastAsia"/>
          <w:color w:val="auto"/>
          <w:spacing w:val="-4"/>
          <w:kern w:val="0"/>
        </w:rPr>
        <w:t>규정함을</w:t>
      </w:r>
      <w:r w:rsidRPr="007D5C81">
        <w:rPr>
          <w:rFonts w:ascii="굴림"/>
          <w:color w:val="auto"/>
          <w:spacing w:val="-4"/>
          <w:kern w:val="0"/>
        </w:rPr>
        <w:t xml:space="preserve"> </w:t>
      </w:r>
      <w:r w:rsidRPr="007D5C81">
        <w:rPr>
          <w:rFonts w:ascii="굴림" w:hint="eastAsia"/>
          <w:color w:val="auto"/>
          <w:spacing w:val="-4"/>
          <w:kern w:val="0"/>
        </w:rPr>
        <w:t>목적으로</w:t>
      </w:r>
      <w:r w:rsidRPr="007D5C81">
        <w:rPr>
          <w:rFonts w:ascii="굴림"/>
          <w:color w:val="auto"/>
          <w:spacing w:val="-4"/>
          <w:kern w:val="0"/>
        </w:rPr>
        <w:t xml:space="preserve"> </w:t>
      </w:r>
      <w:r w:rsidRPr="007D5C81">
        <w:rPr>
          <w:rFonts w:ascii="굴림" w:hint="eastAsia"/>
          <w:color w:val="auto"/>
          <w:spacing w:val="-4"/>
          <w:kern w:val="0"/>
        </w:rPr>
        <w:t>한다</w:t>
      </w:r>
      <w:r w:rsidRPr="007D5C81">
        <w:rPr>
          <w:rFonts w:ascii="굴림"/>
          <w:color w:val="auto"/>
          <w:spacing w:val="-4"/>
          <w:kern w:val="0"/>
        </w:rPr>
        <w:t xml:space="preserve">. </w:t>
      </w:r>
    </w:p>
    <w:p w:rsidR="005E4B7D" w:rsidRPr="007D5C81" w:rsidRDefault="005E4B7D" w:rsidP="005E4B7D">
      <w:pPr>
        <w:pStyle w:val="12"/>
        <w:wordWrap/>
        <w:spacing w:after="0" w:line="320" w:lineRule="exact"/>
        <w:jc w:val="left"/>
        <w:rPr>
          <w:color w:val="auto"/>
        </w:rPr>
      </w:pPr>
      <w:r w:rsidRPr="007D5C81">
        <w:rPr>
          <w:rFonts w:ascii="굴림"/>
          <w:bCs/>
          <w:color w:val="auto"/>
          <w:kern w:val="0"/>
        </w:rPr>
        <w:t>Article1 (Purpose)</w:t>
      </w:r>
      <w:r w:rsidRPr="007D5C81">
        <w:rPr>
          <w:rFonts w:ascii="굴림"/>
          <w:color w:val="auto"/>
          <w:kern w:val="0"/>
        </w:rPr>
        <w:t xml:space="preserve"> </w:t>
      </w:r>
      <w:r w:rsidRPr="007D5C81">
        <w:rPr>
          <w:rFonts w:ascii="굴림" w:hint="eastAsia"/>
          <w:color w:val="auto"/>
          <w:kern w:val="0"/>
        </w:rPr>
        <w:t>The purpose of the S</w:t>
      </w:r>
      <w:r w:rsidRPr="007D5C81">
        <w:rPr>
          <w:rFonts w:ascii="굴림" w:hint="eastAsia"/>
          <w:color w:val="auto"/>
        </w:rPr>
        <w:t>pecial Terms and Conditions</w:t>
      </w:r>
      <w:r w:rsidRPr="007D5C81">
        <w:rPr>
          <w:color w:val="auto"/>
        </w:rPr>
        <w:t xml:space="preserve"> </w:t>
      </w:r>
      <w:r w:rsidRPr="007D5C81">
        <w:rPr>
          <w:rFonts w:ascii="굴림" w:hint="eastAsia"/>
          <w:color w:val="auto"/>
        </w:rPr>
        <w:t>of the Integrity·Fairness Pledge</w:t>
      </w:r>
      <w:r w:rsidRPr="007D5C81">
        <w:rPr>
          <w:color w:val="auto"/>
          <w:kern w:val="0"/>
        </w:rPr>
        <w:t xml:space="preserve"> </w:t>
      </w:r>
      <w:r w:rsidRPr="007D5C81">
        <w:rPr>
          <w:rFonts w:ascii="굴림" w:hint="eastAsia"/>
          <w:color w:val="auto"/>
          <w:kern w:val="0"/>
        </w:rPr>
        <w:t>is to set forth the violations of the Pledge of the Integrity by the contractor or the Commissioned Agent with respect to the contract, sanctions for such violations, and actions of the contracting officer for a fair contract.</w:t>
      </w:r>
    </w:p>
    <w:p w:rsidR="005E4B7D" w:rsidRPr="007D5C81" w:rsidRDefault="005E4B7D" w:rsidP="005E4B7D">
      <w:pPr>
        <w:wordWrap/>
        <w:snapToGrid w:val="0"/>
        <w:spacing w:after="0" w:line="320" w:lineRule="exact"/>
        <w:jc w:val="left"/>
        <w:textAlignment w:val="baseline"/>
        <w:rPr>
          <w:rFonts w:ascii="굴림" w:eastAsia="굴림" w:hAnsi="굴림" w:cs="굴림"/>
          <w:kern w:val="0"/>
          <w:szCs w:val="20"/>
        </w:rPr>
      </w:pPr>
    </w:p>
    <w:p w:rsidR="005E4B7D" w:rsidRPr="007D5C81" w:rsidRDefault="005E4B7D" w:rsidP="005E4B7D">
      <w:pPr>
        <w:wordWrap/>
        <w:snapToGrid w:val="0"/>
        <w:spacing w:after="0" w:line="320" w:lineRule="exact"/>
        <w:jc w:val="left"/>
        <w:textAlignment w:val="baseline"/>
        <w:rPr>
          <w:rFonts w:ascii="굴림" w:eastAsia="굴림" w:hAnsi="굴림" w:cs="굴림"/>
          <w:spacing w:val="-10"/>
          <w:kern w:val="0"/>
          <w:szCs w:val="20"/>
        </w:rPr>
      </w:pPr>
      <w:r w:rsidRPr="007D5C81">
        <w:rPr>
          <w:rFonts w:ascii="굴림" w:eastAsia="굴림" w:hAnsi="굴림" w:cs="굴림" w:hint="eastAsia"/>
          <w:bCs/>
          <w:spacing w:val="-10"/>
          <w:kern w:val="0"/>
          <w:szCs w:val="20"/>
        </w:rPr>
        <w:t>제</w:t>
      </w:r>
      <w:r w:rsidRPr="007D5C81">
        <w:rPr>
          <w:rFonts w:ascii="굴림" w:eastAsia="굴림" w:hAnsi="굴림" w:cs="굴림"/>
          <w:bCs/>
          <w:kern w:val="0"/>
          <w:szCs w:val="20"/>
        </w:rPr>
        <w:t>2</w:t>
      </w:r>
      <w:r w:rsidRPr="007D5C81">
        <w:rPr>
          <w:rFonts w:ascii="굴림" w:eastAsia="굴림" w:hAnsi="굴림" w:cs="굴림" w:hint="eastAsia"/>
          <w:bCs/>
          <w:spacing w:val="-10"/>
          <w:kern w:val="0"/>
          <w:szCs w:val="20"/>
        </w:rPr>
        <w:t>조</w:t>
      </w:r>
      <w:r w:rsidRPr="007D5C81">
        <w:rPr>
          <w:rFonts w:ascii="굴림" w:eastAsia="굴림" w:hAnsi="굴림" w:cs="굴림"/>
          <w:bCs/>
          <w:kern w:val="0"/>
          <w:szCs w:val="20"/>
        </w:rPr>
        <w:t>(</w:t>
      </w:r>
      <w:r w:rsidRPr="007D5C81">
        <w:rPr>
          <w:rFonts w:ascii="굴림" w:eastAsia="굴림" w:hAnsi="굴림" w:cs="굴림" w:hint="eastAsia"/>
          <w:bCs/>
          <w:spacing w:val="-10"/>
          <w:kern w:val="0"/>
          <w:szCs w:val="20"/>
        </w:rPr>
        <w:t>청렴서약</w:t>
      </w:r>
      <w:r w:rsidRPr="007D5C81">
        <w:rPr>
          <w:rFonts w:ascii="굴림" w:eastAsia="굴림" w:hAnsi="굴림" w:cs="굴림"/>
          <w:bCs/>
          <w:spacing w:val="-10"/>
          <w:kern w:val="0"/>
          <w:szCs w:val="20"/>
        </w:rPr>
        <w:t xml:space="preserve"> </w:t>
      </w:r>
      <w:r w:rsidRPr="007D5C81">
        <w:rPr>
          <w:rFonts w:ascii="굴림" w:eastAsia="굴림" w:hAnsi="굴림" w:cs="굴림" w:hint="eastAsia"/>
          <w:bCs/>
          <w:spacing w:val="-10"/>
          <w:kern w:val="0"/>
          <w:szCs w:val="20"/>
        </w:rPr>
        <w:t>준수의무</w:t>
      </w:r>
      <w:r w:rsidRPr="007D5C81">
        <w:rPr>
          <w:rFonts w:ascii="굴림" w:eastAsia="굴림" w:hAnsi="굴림" w:cs="굴림"/>
          <w:bCs/>
          <w:kern w:val="0"/>
          <w:szCs w:val="20"/>
        </w:rPr>
        <w:t xml:space="preserve">) </w:t>
      </w:r>
      <w:r w:rsidRPr="007D5C81">
        <w:rPr>
          <w:rFonts w:ascii="굴림" w:eastAsia="굴림" w:hAnsi="굴림" w:cs="굴림" w:hint="eastAsia"/>
          <w:spacing w:val="-10"/>
          <w:kern w:val="0"/>
          <w:szCs w:val="20"/>
        </w:rPr>
        <w:t>계약상대자와</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군수품무역대리업체는</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계약체결</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및</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이행을</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함에</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있어서</w:t>
      </w:r>
      <w:r w:rsidRPr="007D5C81">
        <w:rPr>
          <w:rFonts w:ascii="굴림" w:eastAsia="굴림" w:hAnsi="굴림" w:cs="굴림"/>
          <w:spacing w:val="-10"/>
          <w:kern w:val="0"/>
          <w:szCs w:val="20"/>
        </w:rPr>
        <w:t xml:space="preserve"> </w:t>
      </w:r>
      <w:proofErr w:type="spellStart"/>
      <w:r w:rsidRPr="007D5C81">
        <w:rPr>
          <w:rFonts w:ascii="굴림" w:eastAsia="굴림" w:hAnsi="굴림" w:cs="굴림" w:hint="eastAsia"/>
          <w:spacing w:val="-10"/>
          <w:kern w:val="0"/>
          <w:szCs w:val="20"/>
        </w:rPr>
        <w:t>금품</w:t>
      </w:r>
      <w:r w:rsidRPr="007D5C81">
        <w:rPr>
          <w:rFonts w:ascii="MS Gothic" w:eastAsia="MS Gothic" w:hAnsi="MS Gothic" w:cs="MS Gothic" w:hint="eastAsia"/>
          <w:spacing w:val="-10"/>
          <w:kern w:val="0"/>
          <w:szCs w:val="20"/>
        </w:rPr>
        <w:t>․</w:t>
      </w:r>
      <w:r w:rsidRPr="007D5C81">
        <w:rPr>
          <w:rFonts w:ascii="굴림" w:eastAsia="굴림" w:hAnsi="굴림" w:cs="굴림" w:hint="eastAsia"/>
          <w:spacing w:val="-10"/>
          <w:kern w:val="0"/>
          <w:szCs w:val="20"/>
        </w:rPr>
        <w:t>향응</w:t>
      </w:r>
      <w:proofErr w:type="spellEnd"/>
      <w:r w:rsidRPr="007D5C81">
        <w:rPr>
          <w:rFonts w:ascii="굴림" w:eastAsia="굴림" w:hAnsi="굴림" w:cs="굴림"/>
          <w:spacing w:val="-18"/>
          <w:kern w:val="0"/>
          <w:szCs w:val="20"/>
        </w:rPr>
        <w:t>(</w:t>
      </w:r>
      <w:r w:rsidRPr="007D5C81">
        <w:rPr>
          <w:rFonts w:ascii="굴림" w:eastAsia="굴림" w:hAnsi="굴림" w:cs="굴림" w:hint="eastAsia"/>
          <w:spacing w:val="-10"/>
          <w:kern w:val="0"/>
          <w:szCs w:val="20"/>
        </w:rPr>
        <w:t>부정한</w:t>
      </w:r>
      <w:r w:rsidRPr="007D5C81">
        <w:rPr>
          <w:rFonts w:ascii="굴림" w:eastAsia="굴림" w:hAnsi="굴림" w:cs="굴림"/>
          <w:spacing w:val="-10"/>
          <w:kern w:val="0"/>
          <w:szCs w:val="20"/>
        </w:rPr>
        <w:t xml:space="preserve"> </w:t>
      </w:r>
      <w:r w:rsidRPr="007D5C81">
        <w:rPr>
          <w:rFonts w:ascii="굴림" w:eastAsia="굴림" w:hAnsi="굴림" w:cs="굴림" w:hint="eastAsia"/>
          <w:spacing w:val="-14"/>
          <w:kern w:val="0"/>
          <w:szCs w:val="20"/>
        </w:rPr>
        <w:t>취업제공</w:t>
      </w:r>
      <w:r w:rsidRPr="007D5C81">
        <w:rPr>
          <w:rFonts w:ascii="굴림" w:eastAsia="굴림" w:hAnsi="굴림" w:cs="굴림"/>
          <w:spacing w:val="-14"/>
          <w:kern w:val="0"/>
          <w:szCs w:val="20"/>
        </w:rPr>
        <w:t xml:space="preserve"> </w:t>
      </w:r>
      <w:r w:rsidRPr="007D5C81">
        <w:rPr>
          <w:rFonts w:ascii="굴림" w:eastAsia="굴림" w:hAnsi="굴림" w:cs="굴림" w:hint="eastAsia"/>
          <w:spacing w:val="-14"/>
          <w:kern w:val="0"/>
          <w:szCs w:val="20"/>
        </w:rPr>
        <w:t>포함</w:t>
      </w:r>
      <w:r w:rsidRPr="007D5C81">
        <w:rPr>
          <w:rFonts w:ascii="굴림" w:eastAsia="굴림" w:hAnsi="굴림" w:cs="굴림"/>
          <w:spacing w:val="-14"/>
          <w:kern w:val="0"/>
          <w:szCs w:val="20"/>
        </w:rPr>
        <w:t>)</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제공금지</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특정정보</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제공요구</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금지</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등에</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관한</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청렴서약</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사항을</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준수하여야</w:t>
      </w:r>
      <w:r w:rsidRPr="007D5C81">
        <w:rPr>
          <w:rFonts w:ascii="굴림" w:eastAsia="굴림" w:hAnsi="굴림" w:cs="굴림"/>
          <w:spacing w:val="-10"/>
          <w:kern w:val="0"/>
          <w:szCs w:val="20"/>
        </w:rPr>
        <w:t xml:space="preserve"> </w:t>
      </w:r>
      <w:r w:rsidRPr="007D5C81">
        <w:rPr>
          <w:rFonts w:ascii="굴림" w:eastAsia="굴림" w:hAnsi="굴림" w:cs="굴림" w:hint="eastAsia"/>
          <w:spacing w:val="-10"/>
          <w:kern w:val="0"/>
          <w:szCs w:val="20"/>
        </w:rPr>
        <w:t>한다</w:t>
      </w:r>
      <w:r w:rsidRPr="007D5C81">
        <w:rPr>
          <w:rFonts w:ascii="굴림" w:eastAsia="굴림" w:hAnsi="굴림" w:cs="굴림"/>
          <w:spacing w:val="-10"/>
          <w:kern w:val="0"/>
          <w:szCs w:val="20"/>
        </w:rPr>
        <w:t>.</w:t>
      </w:r>
    </w:p>
    <w:p w:rsidR="005E4B7D" w:rsidRPr="007D5C81" w:rsidRDefault="005E4B7D" w:rsidP="005E4B7D">
      <w:pPr>
        <w:wordWrap/>
        <w:snapToGrid w:val="0"/>
        <w:spacing w:before="100" w:after="0" w:line="320" w:lineRule="exact"/>
        <w:jc w:val="left"/>
        <w:textAlignment w:val="baseline"/>
        <w:rPr>
          <w:rFonts w:ascii="굴림" w:eastAsia="굴림" w:hAnsi="굴림" w:cs="굴림"/>
          <w:spacing w:val="-4"/>
          <w:kern w:val="0"/>
          <w:szCs w:val="20"/>
        </w:rPr>
      </w:pPr>
      <w:r w:rsidRPr="007D5C81">
        <w:rPr>
          <w:rFonts w:ascii="굴림" w:eastAsia="굴림" w:hAnsi="굴림" w:cs="굴림"/>
          <w:bCs/>
          <w:kern w:val="0"/>
          <w:szCs w:val="20"/>
        </w:rPr>
        <w:t>Article2(Observance Obligation of Integrity Pledge)</w:t>
      </w:r>
      <w:r w:rsidRPr="007D5C81">
        <w:rPr>
          <w:rFonts w:ascii="굴림" w:eastAsia="굴림" w:hAnsi="굴림" w:cs="굴림"/>
          <w:spacing w:val="-4"/>
          <w:kern w:val="0"/>
          <w:szCs w:val="20"/>
        </w:rPr>
        <w:t xml:space="preserve"> The contractor and the Commissioned Agent shall observe what is stipulated in the Integrity Pledge as signing and fulfilling the contract including prohibition of offering valuables or entertainment (including provision of unfair job opportunities), and requesting certain information.</w:t>
      </w:r>
    </w:p>
    <w:p w:rsidR="005E4B7D" w:rsidRPr="007D5C81" w:rsidRDefault="005E4B7D" w:rsidP="005E4B7D">
      <w:pPr>
        <w:wordWrap/>
        <w:snapToGrid w:val="0"/>
        <w:spacing w:after="0" w:line="320" w:lineRule="exact"/>
        <w:ind w:left="200" w:hanging="200"/>
        <w:jc w:val="left"/>
        <w:textAlignment w:val="baseline"/>
        <w:rPr>
          <w:rFonts w:ascii="굴림" w:eastAsia="굴림" w:hAnsi="굴림" w:cs="굴림"/>
          <w:kern w:val="0"/>
          <w:szCs w:val="20"/>
        </w:rPr>
      </w:pPr>
    </w:p>
    <w:p w:rsidR="005E4B7D" w:rsidRPr="007D5C81" w:rsidRDefault="005E4B7D" w:rsidP="005E4B7D">
      <w:pPr>
        <w:wordWrap/>
        <w:snapToGrid w:val="0"/>
        <w:spacing w:after="0" w:line="320" w:lineRule="exact"/>
        <w:ind w:right="200"/>
        <w:jc w:val="left"/>
        <w:textAlignment w:val="baseline"/>
        <w:rPr>
          <w:rFonts w:ascii="굴림" w:eastAsia="굴림" w:hAnsi="굴림" w:cs="굴림"/>
          <w:kern w:val="0"/>
          <w:szCs w:val="20"/>
        </w:rPr>
      </w:pPr>
      <w:r w:rsidRPr="007D5C81">
        <w:rPr>
          <w:rFonts w:ascii="굴림" w:eastAsia="굴림" w:hAnsi="굴림" w:cs="굴림" w:hint="eastAsia"/>
          <w:bCs/>
          <w:kern w:val="0"/>
          <w:szCs w:val="20"/>
        </w:rPr>
        <w:t>제</w:t>
      </w:r>
      <w:r w:rsidRPr="007D5C81">
        <w:rPr>
          <w:rFonts w:ascii="굴림" w:eastAsia="굴림" w:hAnsi="굴림" w:cs="굴림"/>
          <w:bCs/>
          <w:kern w:val="0"/>
          <w:szCs w:val="20"/>
        </w:rPr>
        <w:t>3</w:t>
      </w:r>
      <w:r w:rsidRPr="007D5C81">
        <w:rPr>
          <w:rFonts w:ascii="굴림" w:eastAsia="굴림" w:hAnsi="굴림" w:cs="굴림" w:hint="eastAsia"/>
          <w:bCs/>
          <w:kern w:val="0"/>
          <w:szCs w:val="20"/>
        </w:rPr>
        <w:t>조</w:t>
      </w:r>
      <w:r w:rsidRPr="007D5C81">
        <w:rPr>
          <w:rFonts w:ascii="굴림" w:eastAsia="굴림" w:hAnsi="굴림" w:cs="굴림"/>
          <w:bCs/>
          <w:kern w:val="0"/>
          <w:szCs w:val="20"/>
        </w:rPr>
        <w:t>(</w:t>
      </w:r>
      <w:r w:rsidRPr="007D5C81">
        <w:rPr>
          <w:rFonts w:ascii="굴림" w:eastAsia="굴림" w:hAnsi="굴림" w:cs="굴림" w:hint="eastAsia"/>
          <w:bCs/>
          <w:kern w:val="0"/>
          <w:szCs w:val="20"/>
        </w:rPr>
        <w:t>입찰참가자격제한</w:t>
      </w:r>
      <w:r w:rsidRPr="007D5C81">
        <w:rPr>
          <w:rFonts w:ascii="굴림" w:eastAsia="굴림" w:hAnsi="굴림" w:cs="굴림"/>
          <w:bCs/>
          <w:kern w:val="0"/>
          <w:szCs w:val="20"/>
        </w:rPr>
        <w:t xml:space="preserve">) </w:t>
      </w:r>
      <w:r w:rsidRPr="007D5C81">
        <w:rPr>
          <w:rFonts w:ascii="굴림" w:eastAsia="굴림" w:hAnsi="굴림" w:cs="굴림" w:hint="eastAsia"/>
          <w:kern w:val="0"/>
          <w:szCs w:val="20"/>
        </w:rPr>
        <w:t>방위사업청은</w:t>
      </w:r>
      <w:r w:rsidRPr="007D5C81">
        <w:rPr>
          <w:rFonts w:ascii="굴림" w:eastAsia="굴림" w:hAnsi="굴림" w:cs="굴림"/>
          <w:kern w:val="0"/>
          <w:szCs w:val="20"/>
        </w:rPr>
        <w:t xml:space="preserve"> </w:t>
      </w:r>
      <w:r w:rsidRPr="007D5C81">
        <w:rPr>
          <w:rFonts w:ascii="굴림" w:eastAsia="굴림" w:hAnsi="굴림" w:cs="굴림" w:hint="eastAsia"/>
          <w:kern w:val="0"/>
          <w:szCs w:val="20"/>
        </w:rPr>
        <w:t>계약상대자가</w:t>
      </w:r>
      <w:r w:rsidRPr="007D5C81">
        <w:rPr>
          <w:rFonts w:ascii="굴림" w:eastAsia="굴림" w:hAnsi="굴림" w:cs="굴림"/>
          <w:kern w:val="0"/>
          <w:szCs w:val="20"/>
        </w:rPr>
        <w:t xml:space="preserve"> </w:t>
      </w:r>
      <w:r w:rsidRPr="007D5C81">
        <w:rPr>
          <w:rFonts w:ascii="굴림" w:eastAsia="굴림" w:hAnsi="굴림" w:cs="굴림" w:hint="eastAsia"/>
          <w:kern w:val="0"/>
          <w:szCs w:val="20"/>
        </w:rPr>
        <w:t>다음</w:t>
      </w:r>
      <w:r w:rsidRPr="007D5C81">
        <w:rPr>
          <w:rFonts w:ascii="굴림" w:eastAsia="굴림" w:hAnsi="굴림" w:cs="굴림"/>
          <w:kern w:val="0"/>
          <w:szCs w:val="20"/>
        </w:rPr>
        <w:t xml:space="preserve"> </w:t>
      </w:r>
      <w:r w:rsidRPr="007D5C81">
        <w:rPr>
          <w:rFonts w:ascii="굴림" w:eastAsia="굴림" w:hAnsi="굴림" w:cs="굴림" w:hint="eastAsia"/>
          <w:kern w:val="0"/>
          <w:szCs w:val="20"/>
        </w:rPr>
        <w:t>각</w:t>
      </w:r>
      <w:r w:rsidRPr="007D5C81">
        <w:rPr>
          <w:rFonts w:ascii="굴림" w:eastAsia="굴림" w:hAnsi="굴림" w:cs="굴림"/>
          <w:kern w:val="0"/>
          <w:szCs w:val="20"/>
        </w:rPr>
        <w:t xml:space="preserve"> </w:t>
      </w:r>
      <w:r w:rsidRPr="007D5C81">
        <w:rPr>
          <w:rFonts w:ascii="굴림" w:eastAsia="굴림" w:hAnsi="굴림" w:cs="굴림" w:hint="eastAsia"/>
          <w:kern w:val="0"/>
          <w:szCs w:val="20"/>
        </w:rPr>
        <w:t>호의</w:t>
      </w:r>
      <w:r w:rsidRPr="007D5C81">
        <w:rPr>
          <w:rFonts w:ascii="굴림" w:eastAsia="굴림" w:hAnsi="굴림" w:cs="굴림"/>
          <w:kern w:val="0"/>
          <w:szCs w:val="20"/>
        </w:rPr>
        <w:t xml:space="preserve"> </w:t>
      </w:r>
      <w:r w:rsidRPr="007D5C81">
        <w:rPr>
          <w:rFonts w:ascii="굴림" w:eastAsia="굴림" w:hAnsi="굴림" w:cs="굴림" w:hint="eastAsia"/>
          <w:kern w:val="0"/>
          <w:szCs w:val="20"/>
        </w:rPr>
        <w:t>어느</w:t>
      </w:r>
      <w:r w:rsidRPr="007D5C81">
        <w:rPr>
          <w:rFonts w:ascii="굴림" w:eastAsia="굴림" w:hAnsi="굴림" w:cs="굴림"/>
          <w:kern w:val="0"/>
          <w:szCs w:val="20"/>
        </w:rPr>
        <w:t xml:space="preserve"> </w:t>
      </w:r>
      <w:r w:rsidRPr="007D5C81">
        <w:rPr>
          <w:rFonts w:ascii="굴림" w:eastAsia="굴림" w:hAnsi="굴림" w:cs="굴림" w:hint="eastAsia"/>
          <w:kern w:val="0"/>
          <w:szCs w:val="20"/>
        </w:rPr>
        <w:t>하나에</w:t>
      </w:r>
      <w:r w:rsidRPr="007D5C81">
        <w:rPr>
          <w:rFonts w:ascii="굴림" w:eastAsia="굴림" w:hAnsi="굴림" w:cs="굴림"/>
          <w:kern w:val="0"/>
          <w:szCs w:val="20"/>
        </w:rPr>
        <w:t xml:space="preserve"> </w:t>
      </w:r>
      <w:r w:rsidRPr="007D5C81">
        <w:rPr>
          <w:rFonts w:ascii="굴림" w:eastAsia="굴림" w:hAnsi="굴림" w:cs="굴림" w:hint="eastAsia"/>
          <w:kern w:val="0"/>
          <w:szCs w:val="20"/>
        </w:rPr>
        <w:t>해당하는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청렴서약</w:t>
      </w:r>
      <w:r w:rsidRPr="007D5C81">
        <w:rPr>
          <w:rFonts w:ascii="굴림" w:eastAsia="굴림" w:hAnsi="굴림" w:cs="굴림"/>
          <w:kern w:val="0"/>
          <w:szCs w:val="20"/>
        </w:rPr>
        <w:t xml:space="preserve"> </w:t>
      </w:r>
      <w:r w:rsidRPr="007D5C81">
        <w:rPr>
          <w:rFonts w:ascii="굴림" w:eastAsia="굴림" w:hAnsi="굴림" w:cs="굴림" w:hint="eastAsia"/>
          <w:kern w:val="0"/>
          <w:szCs w:val="20"/>
        </w:rPr>
        <w:t>위반사실이</w:t>
      </w:r>
      <w:r w:rsidRPr="007D5C81">
        <w:rPr>
          <w:rFonts w:ascii="굴림" w:eastAsia="굴림" w:hAnsi="굴림" w:cs="굴림"/>
          <w:kern w:val="0"/>
          <w:szCs w:val="20"/>
        </w:rPr>
        <w:t xml:space="preserve"> </w:t>
      </w:r>
      <w:r w:rsidRPr="007D5C81">
        <w:rPr>
          <w:rFonts w:ascii="굴림" w:eastAsia="굴림" w:hAnsi="굴림" w:cs="굴림" w:hint="eastAsia"/>
          <w:kern w:val="0"/>
          <w:szCs w:val="20"/>
        </w:rPr>
        <w:t>있는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때에는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방위사업법</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w:t>
      </w:r>
      <w:r w:rsidRPr="007D5C81">
        <w:rPr>
          <w:rFonts w:ascii="굴림" w:eastAsia="굴림" w:hAnsi="굴림" w:cs="굴림"/>
          <w:kern w:val="0"/>
          <w:szCs w:val="20"/>
        </w:rPr>
        <w:t>59</w:t>
      </w:r>
      <w:r w:rsidRPr="007D5C81">
        <w:rPr>
          <w:rFonts w:ascii="굴림" w:eastAsia="굴림" w:hAnsi="굴림" w:cs="굴림" w:hint="eastAsia"/>
          <w:kern w:val="0"/>
          <w:szCs w:val="20"/>
        </w:rPr>
        <w:t>조</w:t>
      </w:r>
      <w:r w:rsidRPr="007D5C81">
        <w:rPr>
          <w:rFonts w:ascii="굴림" w:eastAsia="굴림" w:hAnsi="굴림" w:cs="굴림"/>
          <w:kern w:val="0"/>
          <w:szCs w:val="20"/>
        </w:rPr>
        <w:t xml:space="preserve">, </w:t>
      </w:r>
      <w:r w:rsidRPr="007D5C81">
        <w:rPr>
          <w:rFonts w:ascii="굴림" w:eastAsia="굴림" w:hAnsi="굴림" w:cs="굴림" w:hint="eastAsia"/>
          <w:kern w:val="0"/>
          <w:szCs w:val="20"/>
        </w:rPr>
        <w:t>같은</w:t>
      </w:r>
      <w:r w:rsidRPr="007D5C81">
        <w:rPr>
          <w:rFonts w:ascii="굴림" w:eastAsia="굴림" w:hAnsi="굴림" w:cs="굴림"/>
          <w:kern w:val="0"/>
          <w:szCs w:val="20"/>
        </w:rPr>
        <w:t xml:space="preserve"> </w:t>
      </w:r>
      <w:r w:rsidRPr="007D5C81">
        <w:rPr>
          <w:rFonts w:ascii="굴림" w:eastAsia="굴림" w:hAnsi="굴림" w:cs="굴림" w:hint="eastAsia"/>
          <w:kern w:val="0"/>
          <w:szCs w:val="20"/>
        </w:rPr>
        <w:t>법</w:t>
      </w:r>
      <w:r w:rsidRPr="007D5C81">
        <w:rPr>
          <w:rFonts w:ascii="굴림" w:eastAsia="굴림" w:hAnsi="굴림" w:cs="굴림"/>
          <w:kern w:val="0"/>
          <w:szCs w:val="20"/>
        </w:rPr>
        <w:t xml:space="preserve"> </w:t>
      </w:r>
      <w:r w:rsidRPr="007D5C81">
        <w:rPr>
          <w:rFonts w:ascii="굴림" w:eastAsia="굴림" w:hAnsi="굴림" w:cs="굴림" w:hint="eastAsia"/>
          <w:kern w:val="0"/>
          <w:szCs w:val="20"/>
        </w:rPr>
        <w:t>시행령</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w:t>
      </w:r>
      <w:r w:rsidRPr="007D5C81">
        <w:rPr>
          <w:rFonts w:ascii="굴림" w:eastAsia="굴림" w:hAnsi="굴림" w:cs="굴림"/>
          <w:kern w:val="0"/>
          <w:szCs w:val="20"/>
        </w:rPr>
        <w:t>70</w:t>
      </w:r>
      <w:r w:rsidRPr="007D5C81">
        <w:rPr>
          <w:rFonts w:ascii="굴림" w:eastAsia="굴림" w:hAnsi="굴림" w:cs="굴림" w:hint="eastAsia"/>
          <w:kern w:val="0"/>
          <w:szCs w:val="20"/>
        </w:rPr>
        <w:t>조</w:t>
      </w:r>
      <w:r w:rsidRPr="007D5C81">
        <w:rPr>
          <w:rFonts w:ascii="굴림" w:eastAsia="굴림" w:hAnsi="굴림" w:cs="굴림"/>
          <w:kern w:val="0"/>
          <w:szCs w:val="20"/>
        </w:rPr>
        <w:t xml:space="preserve">, </w:t>
      </w:r>
      <w:r w:rsidRPr="007D5C81">
        <w:rPr>
          <w:rFonts w:ascii="굴림" w:eastAsia="굴림" w:hAnsi="굴림" w:cs="굴림" w:hint="eastAsia"/>
          <w:kern w:val="0"/>
          <w:szCs w:val="20"/>
        </w:rPr>
        <w:t>같은</w:t>
      </w:r>
      <w:r w:rsidRPr="007D5C81">
        <w:rPr>
          <w:rFonts w:ascii="굴림" w:eastAsia="굴림" w:hAnsi="굴림" w:cs="굴림"/>
          <w:kern w:val="0"/>
          <w:szCs w:val="20"/>
        </w:rPr>
        <w:t xml:space="preserve"> </w:t>
      </w:r>
      <w:r w:rsidRPr="007D5C81">
        <w:rPr>
          <w:rFonts w:ascii="굴림" w:eastAsia="굴림" w:hAnsi="굴림" w:cs="굴림" w:hint="eastAsia"/>
          <w:kern w:val="0"/>
          <w:szCs w:val="20"/>
        </w:rPr>
        <w:t>법</w:t>
      </w:r>
      <w:r w:rsidRPr="007D5C81">
        <w:rPr>
          <w:rFonts w:ascii="굴림" w:eastAsia="굴림" w:hAnsi="굴림" w:cs="굴림"/>
          <w:kern w:val="0"/>
          <w:szCs w:val="20"/>
        </w:rPr>
        <w:t xml:space="preserve"> </w:t>
      </w:r>
      <w:r w:rsidRPr="007D5C81">
        <w:rPr>
          <w:rFonts w:ascii="굴림" w:eastAsia="굴림" w:hAnsi="굴림" w:cs="굴림" w:hint="eastAsia"/>
          <w:kern w:val="0"/>
          <w:szCs w:val="20"/>
        </w:rPr>
        <w:t>시행규칙</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w:t>
      </w:r>
      <w:r w:rsidRPr="007D5C81">
        <w:rPr>
          <w:rFonts w:ascii="굴림" w:eastAsia="굴림" w:hAnsi="굴림" w:cs="굴림"/>
          <w:kern w:val="0"/>
          <w:szCs w:val="20"/>
        </w:rPr>
        <w:t>58</w:t>
      </w:r>
      <w:r w:rsidRPr="007D5C81">
        <w:rPr>
          <w:rFonts w:ascii="굴림" w:eastAsia="굴림" w:hAnsi="굴림" w:cs="굴림" w:hint="eastAsia"/>
          <w:kern w:val="0"/>
          <w:szCs w:val="20"/>
        </w:rPr>
        <w:t>조에</w:t>
      </w:r>
      <w:r w:rsidRPr="007D5C81">
        <w:rPr>
          <w:rFonts w:ascii="굴림" w:eastAsia="굴림" w:hAnsi="굴림" w:cs="굴림"/>
          <w:kern w:val="0"/>
          <w:szCs w:val="20"/>
        </w:rPr>
        <w:t xml:space="preserve"> </w:t>
      </w:r>
      <w:r w:rsidRPr="007D5C81">
        <w:rPr>
          <w:rFonts w:ascii="굴림" w:eastAsia="굴림" w:hAnsi="굴림" w:cs="굴림" w:hint="eastAsia"/>
          <w:kern w:val="0"/>
          <w:szCs w:val="20"/>
        </w:rPr>
        <w:t>따라</w:t>
      </w:r>
      <w:r w:rsidRPr="007D5C81">
        <w:rPr>
          <w:rFonts w:ascii="굴림" w:eastAsia="굴림" w:hAnsi="굴림" w:cs="굴림"/>
          <w:kern w:val="0"/>
          <w:szCs w:val="20"/>
        </w:rPr>
        <w:t xml:space="preserve"> </w:t>
      </w:r>
      <w:r w:rsidRPr="007D5C81">
        <w:rPr>
          <w:rFonts w:ascii="굴림" w:eastAsia="굴림" w:hAnsi="굴림" w:cs="굴림" w:hint="eastAsia"/>
          <w:kern w:val="0"/>
          <w:szCs w:val="20"/>
        </w:rPr>
        <w:t>입찰참가자격을</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제한할</w:t>
      </w:r>
      <w:r w:rsidRPr="007D5C81">
        <w:rPr>
          <w:rFonts w:ascii="굴림" w:eastAsia="굴림" w:hAnsi="굴림" w:cs="굴림"/>
          <w:kern w:val="0"/>
          <w:szCs w:val="20"/>
        </w:rPr>
        <w:t xml:space="preserve"> </w:t>
      </w:r>
      <w:r w:rsidRPr="007D5C81">
        <w:rPr>
          <w:rFonts w:ascii="굴림" w:eastAsia="굴림" w:hAnsi="굴림" w:cs="굴림" w:hint="eastAsia"/>
          <w:kern w:val="0"/>
          <w:szCs w:val="20"/>
        </w:rPr>
        <w:t>수</w:t>
      </w:r>
      <w:r w:rsidRPr="007D5C81">
        <w:rPr>
          <w:rFonts w:ascii="굴림" w:eastAsia="굴림" w:hAnsi="굴림" w:cs="굴림"/>
          <w:kern w:val="0"/>
          <w:szCs w:val="20"/>
        </w:rPr>
        <w:t xml:space="preserve"> </w:t>
      </w:r>
      <w:r w:rsidRPr="007D5C81">
        <w:rPr>
          <w:rFonts w:ascii="굴림" w:eastAsia="굴림" w:hAnsi="굴림" w:cs="굴림" w:hint="eastAsia"/>
          <w:kern w:val="0"/>
          <w:szCs w:val="20"/>
        </w:rPr>
        <w:t>있다</w:t>
      </w:r>
      <w:r w:rsidRPr="007D5C81">
        <w:rPr>
          <w:rFonts w:ascii="굴림" w:eastAsia="굴림" w:hAnsi="굴림" w:cs="굴림"/>
          <w:kern w:val="0"/>
          <w:szCs w:val="20"/>
        </w:rPr>
        <w:t xml:space="preserve">. </w:t>
      </w:r>
    </w:p>
    <w:p w:rsidR="005E4B7D" w:rsidRPr="007D5C81" w:rsidRDefault="005E4B7D" w:rsidP="005E4B7D">
      <w:pPr>
        <w:wordWrap/>
        <w:snapToGrid w:val="0"/>
        <w:spacing w:after="0" w:line="320" w:lineRule="exact"/>
        <w:ind w:leftChars="100" w:left="448" w:right="200" w:hangingChars="124" w:hanging="248"/>
        <w:jc w:val="left"/>
        <w:textAlignment w:val="baseline"/>
        <w:rPr>
          <w:rFonts w:ascii="굴림" w:eastAsia="굴림" w:hAnsi="굴림" w:cs="굴림"/>
          <w:kern w:val="0"/>
          <w:szCs w:val="20"/>
        </w:rPr>
      </w:pPr>
      <w:r w:rsidRPr="007D5C81">
        <w:rPr>
          <w:rFonts w:ascii="굴림" w:eastAsia="굴림" w:hAnsi="굴림" w:cs="굴림"/>
          <w:kern w:val="0"/>
          <w:szCs w:val="20"/>
        </w:rPr>
        <w:t xml:space="preserve">1. </w:t>
      </w:r>
      <w:r w:rsidRPr="007D5C81">
        <w:rPr>
          <w:rFonts w:ascii="굴림" w:eastAsia="굴림" w:hAnsi="굴림" w:cs="굴림" w:hint="eastAsia"/>
          <w:kern w:val="0"/>
          <w:szCs w:val="20"/>
        </w:rPr>
        <w:t>방위사업과</w:t>
      </w:r>
      <w:r w:rsidRPr="007D5C81">
        <w:rPr>
          <w:rFonts w:ascii="굴림" w:eastAsia="굴림" w:hAnsi="굴림" w:cs="굴림"/>
          <w:kern w:val="0"/>
          <w:szCs w:val="20"/>
        </w:rPr>
        <w:t xml:space="preserve"> </w:t>
      </w:r>
      <w:r w:rsidRPr="007D5C81">
        <w:rPr>
          <w:rFonts w:ascii="굴림" w:eastAsia="굴림" w:hAnsi="굴림" w:cs="굴림" w:hint="eastAsia"/>
          <w:kern w:val="0"/>
          <w:szCs w:val="20"/>
        </w:rPr>
        <w:t>관련된</w:t>
      </w:r>
      <w:r w:rsidRPr="007D5C81">
        <w:rPr>
          <w:rFonts w:ascii="굴림" w:eastAsia="굴림" w:hAnsi="굴림" w:cs="굴림"/>
          <w:kern w:val="0"/>
          <w:szCs w:val="20"/>
        </w:rPr>
        <w:t xml:space="preserve"> </w:t>
      </w:r>
      <w:r w:rsidRPr="007D5C81">
        <w:rPr>
          <w:rFonts w:ascii="굴림" w:eastAsia="굴림" w:hAnsi="굴림" w:cs="굴림" w:hint="eastAsia"/>
          <w:kern w:val="0"/>
          <w:szCs w:val="20"/>
        </w:rPr>
        <w:t>의사결정</w:t>
      </w:r>
      <w:r w:rsidRPr="007D5C81">
        <w:rPr>
          <w:rFonts w:ascii="굴림" w:eastAsia="굴림" w:hAnsi="굴림" w:cs="굴림"/>
          <w:kern w:val="0"/>
          <w:szCs w:val="20"/>
        </w:rPr>
        <w:t xml:space="preserve">, </w:t>
      </w:r>
      <w:r w:rsidRPr="007D5C81">
        <w:rPr>
          <w:rFonts w:ascii="굴림" w:eastAsia="굴림" w:hAnsi="굴림" w:cs="굴림" w:hint="eastAsia"/>
          <w:kern w:val="0"/>
          <w:szCs w:val="20"/>
        </w:rPr>
        <w:t>입찰</w:t>
      </w:r>
      <w:r w:rsidRPr="007D5C81">
        <w:rPr>
          <w:rFonts w:ascii="굴림" w:eastAsia="굴림" w:hAnsi="굴림" w:cs="굴림"/>
          <w:kern w:val="0"/>
          <w:szCs w:val="20"/>
        </w:rPr>
        <w:t xml:space="preserve">, </w:t>
      </w:r>
      <w:r w:rsidRPr="007D5C81">
        <w:rPr>
          <w:rFonts w:ascii="굴림" w:eastAsia="굴림" w:hAnsi="굴림" w:cs="굴림" w:hint="eastAsia"/>
          <w:kern w:val="0"/>
          <w:szCs w:val="20"/>
        </w:rPr>
        <w:t>낙찰</w:t>
      </w:r>
      <w:r w:rsidRPr="007D5C81">
        <w:rPr>
          <w:rFonts w:ascii="굴림" w:eastAsia="굴림" w:hAnsi="굴림" w:cs="굴림"/>
          <w:kern w:val="0"/>
          <w:szCs w:val="20"/>
        </w:rPr>
        <w:t xml:space="preserve"> </w:t>
      </w:r>
      <w:r w:rsidRPr="007D5C81">
        <w:rPr>
          <w:rFonts w:ascii="굴림" w:eastAsia="굴림" w:hAnsi="굴림" w:cs="굴림" w:hint="eastAsia"/>
          <w:kern w:val="0"/>
          <w:szCs w:val="20"/>
        </w:rPr>
        <w:t>또는</w:t>
      </w:r>
      <w:r w:rsidRPr="007D5C81">
        <w:rPr>
          <w:rFonts w:ascii="굴림" w:eastAsia="굴림" w:hAnsi="굴림" w:cs="굴림"/>
          <w:kern w:val="0"/>
          <w:szCs w:val="20"/>
        </w:rPr>
        <w:t xml:space="preserve"> </w:t>
      </w:r>
      <w:proofErr w:type="spellStart"/>
      <w:r w:rsidRPr="007D5C81">
        <w:rPr>
          <w:rFonts w:ascii="굴림" w:eastAsia="굴림" w:hAnsi="굴림" w:cs="굴림" w:hint="eastAsia"/>
          <w:kern w:val="0"/>
          <w:szCs w:val="20"/>
        </w:rPr>
        <w:t>계약체결ㆍ이행에</w:t>
      </w:r>
      <w:proofErr w:type="spellEnd"/>
      <w:r w:rsidRPr="007D5C81">
        <w:rPr>
          <w:rFonts w:ascii="굴림" w:eastAsia="굴림" w:hAnsi="굴림" w:cs="굴림"/>
          <w:kern w:val="0"/>
          <w:szCs w:val="20"/>
        </w:rPr>
        <w:t xml:space="preserve"> </w:t>
      </w:r>
      <w:r w:rsidRPr="007D5C81">
        <w:rPr>
          <w:rFonts w:ascii="굴림" w:eastAsia="굴림" w:hAnsi="굴림" w:cs="굴림" w:hint="eastAsia"/>
          <w:kern w:val="0"/>
          <w:szCs w:val="20"/>
        </w:rPr>
        <w:t>있어서</w:t>
      </w:r>
      <w:r w:rsidRPr="007D5C81">
        <w:rPr>
          <w:rFonts w:ascii="굴림" w:eastAsia="굴림" w:hAnsi="굴림" w:cs="굴림"/>
          <w:kern w:val="0"/>
          <w:szCs w:val="20"/>
        </w:rPr>
        <w:t xml:space="preserve"> </w:t>
      </w:r>
      <w:r w:rsidRPr="007D5C81">
        <w:rPr>
          <w:rFonts w:ascii="굴림" w:eastAsia="굴림" w:hAnsi="굴림" w:cs="굴림" w:hint="eastAsia"/>
          <w:kern w:val="0"/>
          <w:szCs w:val="20"/>
        </w:rPr>
        <w:t>관계공무원</w:t>
      </w:r>
      <w:r w:rsidRPr="007D5C81">
        <w:rPr>
          <w:rFonts w:ascii="굴림" w:eastAsia="굴림" w:hAnsi="굴림" w:cs="굴림"/>
          <w:kern w:val="0"/>
          <w:szCs w:val="20"/>
        </w:rPr>
        <w:t>(</w:t>
      </w:r>
      <w:r w:rsidRPr="007D5C81">
        <w:rPr>
          <w:rFonts w:ascii="굴림" w:eastAsia="굴림" w:hAnsi="굴림" w:cs="굴림" w:hint="eastAsia"/>
          <w:kern w:val="0"/>
          <w:szCs w:val="20"/>
        </w:rPr>
        <w:t>위원회</w:t>
      </w:r>
      <w:r w:rsidRPr="007D5C81">
        <w:rPr>
          <w:rFonts w:ascii="굴림" w:eastAsia="굴림" w:hAnsi="굴림" w:cs="굴림"/>
          <w:kern w:val="0"/>
          <w:szCs w:val="20"/>
        </w:rPr>
        <w:t xml:space="preserve"> </w:t>
      </w:r>
      <w:r w:rsidRPr="007D5C81">
        <w:rPr>
          <w:rFonts w:ascii="굴림" w:eastAsia="굴림" w:hAnsi="굴림" w:cs="굴림" w:hint="eastAsia"/>
          <w:kern w:val="0"/>
          <w:szCs w:val="20"/>
        </w:rPr>
        <w:t>및</w:t>
      </w:r>
      <w:r w:rsidRPr="007D5C81">
        <w:rPr>
          <w:rFonts w:ascii="굴림" w:eastAsia="굴림" w:hAnsi="굴림" w:cs="굴림"/>
          <w:kern w:val="0"/>
          <w:szCs w:val="20"/>
        </w:rPr>
        <w:t xml:space="preserve"> </w:t>
      </w:r>
      <w:r w:rsidRPr="007D5C81">
        <w:rPr>
          <w:rFonts w:ascii="굴림" w:eastAsia="굴림" w:hAnsi="굴림" w:cs="굴림" w:hint="eastAsia"/>
          <w:kern w:val="0"/>
          <w:szCs w:val="20"/>
        </w:rPr>
        <w:t>분과위원회의</w:t>
      </w:r>
      <w:r w:rsidRPr="007D5C81">
        <w:rPr>
          <w:rFonts w:ascii="굴림" w:eastAsia="굴림" w:hAnsi="굴림" w:cs="굴림"/>
          <w:kern w:val="0"/>
          <w:szCs w:val="20"/>
        </w:rPr>
        <w:t xml:space="preserve"> </w:t>
      </w:r>
      <w:r w:rsidRPr="007D5C81">
        <w:rPr>
          <w:rFonts w:ascii="굴림" w:eastAsia="굴림" w:hAnsi="굴림" w:cs="굴림" w:hint="eastAsia"/>
          <w:kern w:val="0"/>
          <w:szCs w:val="20"/>
        </w:rPr>
        <w:t>위원과</w:t>
      </w:r>
      <w:r w:rsidRPr="007D5C81">
        <w:rPr>
          <w:rFonts w:ascii="굴림" w:eastAsia="굴림" w:hAnsi="굴림" w:cs="굴림"/>
          <w:kern w:val="0"/>
          <w:szCs w:val="20"/>
        </w:rPr>
        <w:t xml:space="preserve"> </w:t>
      </w:r>
      <w:r w:rsidRPr="007D5C81">
        <w:rPr>
          <w:rFonts w:ascii="굴림" w:eastAsia="굴림" w:hAnsi="굴림" w:cs="굴림" w:hint="eastAsia"/>
          <w:kern w:val="0"/>
          <w:szCs w:val="20"/>
        </w:rPr>
        <w:t>같은</w:t>
      </w:r>
      <w:r w:rsidRPr="007D5C81">
        <w:rPr>
          <w:rFonts w:ascii="굴림" w:eastAsia="굴림" w:hAnsi="굴림" w:cs="굴림"/>
          <w:kern w:val="0"/>
          <w:szCs w:val="20"/>
        </w:rPr>
        <w:t xml:space="preserve"> </w:t>
      </w:r>
      <w:r w:rsidRPr="007D5C81">
        <w:rPr>
          <w:rFonts w:ascii="굴림" w:eastAsia="굴림" w:hAnsi="굴림" w:cs="굴림" w:hint="eastAsia"/>
          <w:kern w:val="0"/>
          <w:szCs w:val="20"/>
        </w:rPr>
        <w:t>법</w:t>
      </w:r>
      <w:r w:rsidRPr="007D5C81">
        <w:rPr>
          <w:rFonts w:ascii="굴림" w:eastAsia="굴림" w:hAnsi="굴림" w:cs="굴림"/>
          <w:kern w:val="0"/>
          <w:szCs w:val="20"/>
        </w:rPr>
        <w:t xml:space="preserve"> </w:t>
      </w:r>
      <w:r w:rsidRPr="007D5C81">
        <w:rPr>
          <w:rFonts w:ascii="굴림" w:eastAsia="굴림" w:hAnsi="굴림" w:cs="굴림" w:hint="eastAsia"/>
          <w:kern w:val="0"/>
          <w:szCs w:val="20"/>
        </w:rPr>
        <w:t>시행령</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w:t>
      </w:r>
      <w:r w:rsidRPr="007D5C81">
        <w:rPr>
          <w:rFonts w:ascii="굴림" w:eastAsia="굴림" w:hAnsi="굴림" w:cs="굴림"/>
          <w:kern w:val="0"/>
          <w:szCs w:val="20"/>
        </w:rPr>
        <w:t>16</w:t>
      </w:r>
      <w:r w:rsidRPr="007D5C81">
        <w:rPr>
          <w:rFonts w:ascii="굴림" w:eastAsia="굴림" w:hAnsi="굴림" w:cs="굴림" w:hint="eastAsia"/>
          <w:kern w:val="0"/>
          <w:szCs w:val="20"/>
        </w:rPr>
        <w:t>조의</w:t>
      </w:r>
      <w:r w:rsidRPr="007D5C81">
        <w:rPr>
          <w:rFonts w:ascii="굴림" w:eastAsia="굴림" w:hAnsi="굴림" w:cs="굴림"/>
          <w:kern w:val="0"/>
          <w:szCs w:val="20"/>
        </w:rPr>
        <w:t xml:space="preserve"> </w:t>
      </w:r>
      <w:r w:rsidRPr="007D5C81">
        <w:rPr>
          <w:rFonts w:ascii="굴림" w:eastAsia="굴림" w:hAnsi="굴림" w:cs="굴림" w:hint="eastAsia"/>
          <w:kern w:val="0"/>
          <w:szCs w:val="20"/>
        </w:rPr>
        <w:t>규정에</w:t>
      </w:r>
      <w:r w:rsidRPr="007D5C81">
        <w:rPr>
          <w:rFonts w:ascii="굴림" w:eastAsia="굴림" w:hAnsi="굴림" w:cs="굴림"/>
          <w:kern w:val="0"/>
          <w:szCs w:val="20"/>
        </w:rPr>
        <w:t xml:space="preserve"> </w:t>
      </w:r>
      <w:r w:rsidRPr="007D5C81">
        <w:rPr>
          <w:rFonts w:ascii="굴림" w:eastAsia="굴림" w:hAnsi="굴림" w:cs="굴림" w:hint="eastAsia"/>
          <w:kern w:val="0"/>
          <w:szCs w:val="20"/>
        </w:rPr>
        <w:t>의한</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전문위원을</w:t>
      </w:r>
      <w:r w:rsidRPr="007D5C81">
        <w:rPr>
          <w:rFonts w:ascii="굴림" w:eastAsia="굴림" w:hAnsi="굴림" w:cs="굴림"/>
          <w:kern w:val="0"/>
          <w:szCs w:val="20"/>
        </w:rPr>
        <w:t xml:space="preserve"> </w:t>
      </w:r>
      <w:r w:rsidRPr="007D5C81">
        <w:rPr>
          <w:rFonts w:ascii="굴림" w:eastAsia="굴림" w:hAnsi="굴림" w:cs="굴림" w:hint="eastAsia"/>
          <w:kern w:val="0"/>
          <w:szCs w:val="20"/>
        </w:rPr>
        <w:t>포함한다</w:t>
      </w:r>
      <w:r w:rsidRPr="007D5C81">
        <w:rPr>
          <w:rFonts w:ascii="굴림" w:eastAsia="굴림" w:hAnsi="굴림" w:cs="굴림"/>
          <w:kern w:val="0"/>
          <w:szCs w:val="20"/>
        </w:rPr>
        <w:t>)</w:t>
      </w:r>
      <w:r w:rsidRPr="007D5C81">
        <w:rPr>
          <w:rFonts w:ascii="굴림" w:eastAsia="굴림" w:hAnsi="굴림" w:cs="굴림" w:hint="eastAsia"/>
          <w:kern w:val="0"/>
          <w:szCs w:val="20"/>
        </w:rPr>
        <w:t>에게</w:t>
      </w:r>
      <w:r w:rsidRPr="007D5C81">
        <w:rPr>
          <w:rFonts w:ascii="굴림" w:eastAsia="굴림" w:hAnsi="굴림" w:cs="굴림"/>
          <w:kern w:val="0"/>
          <w:szCs w:val="20"/>
        </w:rPr>
        <w:t xml:space="preserve"> </w:t>
      </w:r>
      <w:proofErr w:type="spellStart"/>
      <w:r w:rsidRPr="007D5C81">
        <w:rPr>
          <w:rFonts w:ascii="굴림" w:eastAsia="굴림" w:hAnsi="굴림" w:cs="굴림" w:hint="eastAsia"/>
          <w:kern w:val="0"/>
          <w:szCs w:val="20"/>
        </w:rPr>
        <w:t>금품ㆍ향응</w:t>
      </w:r>
      <w:proofErr w:type="spellEnd"/>
      <w:r w:rsidRPr="007D5C81">
        <w:rPr>
          <w:rFonts w:ascii="굴림" w:eastAsia="굴림" w:hAnsi="굴림" w:cs="굴림"/>
          <w:spacing w:val="-8"/>
          <w:kern w:val="0"/>
          <w:szCs w:val="20"/>
        </w:rPr>
        <w:t>(</w:t>
      </w:r>
      <w:r w:rsidRPr="007D5C81">
        <w:rPr>
          <w:rFonts w:ascii="굴림" w:eastAsia="굴림" w:hAnsi="굴림" w:cs="굴림" w:hint="eastAsia"/>
          <w:kern w:val="0"/>
          <w:szCs w:val="20"/>
        </w:rPr>
        <w:t>부정한</w:t>
      </w:r>
      <w:r w:rsidRPr="007D5C81">
        <w:rPr>
          <w:rFonts w:ascii="굴림" w:eastAsia="굴림" w:hAnsi="굴림" w:cs="굴림"/>
          <w:kern w:val="0"/>
          <w:szCs w:val="20"/>
        </w:rPr>
        <w:t xml:space="preserve"> </w:t>
      </w:r>
      <w:r w:rsidRPr="007D5C81">
        <w:rPr>
          <w:rFonts w:ascii="굴림" w:eastAsia="굴림" w:hAnsi="굴림" w:cs="굴림" w:hint="eastAsia"/>
          <w:spacing w:val="-4"/>
          <w:kern w:val="0"/>
          <w:szCs w:val="20"/>
        </w:rPr>
        <w:t>취업제공</w:t>
      </w:r>
      <w:r w:rsidRPr="007D5C81">
        <w:rPr>
          <w:rFonts w:ascii="굴림" w:eastAsia="굴림" w:hAnsi="굴림" w:cs="굴림"/>
          <w:spacing w:val="-4"/>
          <w:kern w:val="0"/>
          <w:szCs w:val="20"/>
        </w:rPr>
        <w:t xml:space="preserve"> </w:t>
      </w:r>
      <w:r w:rsidRPr="007D5C81">
        <w:rPr>
          <w:rFonts w:ascii="굴림" w:eastAsia="굴림" w:hAnsi="굴림" w:cs="굴림" w:hint="eastAsia"/>
          <w:spacing w:val="-4"/>
          <w:kern w:val="0"/>
          <w:szCs w:val="20"/>
        </w:rPr>
        <w:t>포함</w:t>
      </w:r>
      <w:r w:rsidRPr="007D5C81">
        <w:rPr>
          <w:rFonts w:ascii="굴림" w:eastAsia="굴림" w:hAnsi="굴림" w:cs="굴림"/>
          <w:spacing w:val="-4"/>
          <w:kern w:val="0"/>
          <w:szCs w:val="20"/>
        </w:rPr>
        <w:t>)</w:t>
      </w:r>
      <w:r w:rsidRPr="007D5C81">
        <w:rPr>
          <w:rFonts w:ascii="굴림" w:eastAsia="굴림" w:hAnsi="굴림" w:cs="굴림"/>
          <w:kern w:val="0"/>
          <w:szCs w:val="20"/>
        </w:rPr>
        <w:t xml:space="preserve"> </w:t>
      </w:r>
      <w:r w:rsidRPr="007D5C81">
        <w:rPr>
          <w:rFonts w:ascii="굴림" w:eastAsia="굴림" w:hAnsi="굴림" w:cs="굴림" w:hint="eastAsia"/>
          <w:kern w:val="0"/>
          <w:szCs w:val="20"/>
        </w:rPr>
        <w:t>등을</w:t>
      </w:r>
      <w:r w:rsidRPr="007D5C81">
        <w:rPr>
          <w:rFonts w:ascii="굴림" w:eastAsia="굴림" w:hAnsi="굴림" w:cs="굴림"/>
          <w:kern w:val="0"/>
          <w:szCs w:val="20"/>
        </w:rPr>
        <w:t xml:space="preserve"> </w:t>
      </w:r>
      <w:r w:rsidRPr="007D5C81">
        <w:rPr>
          <w:rFonts w:ascii="굴림" w:eastAsia="굴림" w:hAnsi="굴림" w:cs="굴림" w:hint="eastAsia"/>
          <w:kern w:val="0"/>
          <w:szCs w:val="20"/>
        </w:rPr>
        <w:t>주기로</w:t>
      </w:r>
      <w:r w:rsidRPr="007D5C81">
        <w:rPr>
          <w:rFonts w:ascii="굴림" w:eastAsia="굴림" w:hAnsi="굴림" w:cs="굴림"/>
          <w:kern w:val="0"/>
          <w:szCs w:val="20"/>
        </w:rPr>
        <w:t xml:space="preserve"> </w:t>
      </w:r>
      <w:r w:rsidRPr="007D5C81">
        <w:rPr>
          <w:rFonts w:ascii="굴림" w:eastAsia="굴림" w:hAnsi="굴림" w:cs="굴림" w:hint="eastAsia"/>
          <w:kern w:val="0"/>
          <w:szCs w:val="20"/>
        </w:rPr>
        <w:t>약속하거나</w:t>
      </w:r>
      <w:r w:rsidRPr="007D5C81">
        <w:rPr>
          <w:rFonts w:ascii="굴림" w:eastAsia="굴림" w:hAnsi="굴림" w:cs="굴림"/>
          <w:kern w:val="0"/>
          <w:szCs w:val="20"/>
        </w:rPr>
        <w:t xml:space="preserve"> </w:t>
      </w:r>
      <w:r w:rsidRPr="007D5C81">
        <w:rPr>
          <w:rFonts w:ascii="굴림" w:eastAsia="굴림" w:hAnsi="굴림" w:cs="굴림" w:hint="eastAsia"/>
          <w:kern w:val="0"/>
          <w:szCs w:val="20"/>
        </w:rPr>
        <w:t>준</w:t>
      </w:r>
      <w:r w:rsidRPr="007D5C81">
        <w:rPr>
          <w:rFonts w:ascii="굴림" w:eastAsia="굴림" w:hAnsi="굴림" w:cs="굴림"/>
          <w:kern w:val="0"/>
          <w:szCs w:val="20"/>
        </w:rPr>
        <w:t xml:space="preserve"> </w:t>
      </w:r>
      <w:r w:rsidRPr="007D5C81">
        <w:rPr>
          <w:rFonts w:ascii="굴림" w:eastAsia="굴림" w:hAnsi="굴림" w:cs="굴림" w:hint="eastAsia"/>
          <w:kern w:val="0"/>
          <w:szCs w:val="20"/>
        </w:rPr>
        <w:t>사실이</w:t>
      </w:r>
      <w:r w:rsidRPr="007D5C81">
        <w:rPr>
          <w:rFonts w:ascii="굴림" w:eastAsia="굴림" w:hAnsi="굴림" w:cs="굴림"/>
          <w:kern w:val="0"/>
          <w:szCs w:val="20"/>
        </w:rPr>
        <w:t xml:space="preserve"> </w:t>
      </w:r>
      <w:r w:rsidRPr="007D5C81">
        <w:rPr>
          <w:rFonts w:ascii="굴림" w:eastAsia="굴림" w:hAnsi="굴림" w:cs="굴림" w:hint="eastAsia"/>
          <w:kern w:val="0"/>
          <w:szCs w:val="20"/>
        </w:rPr>
        <w:t>있는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경우</w:t>
      </w:r>
    </w:p>
    <w:p w:rsidR="005E4B7D" w:rsidRPr="007D5C81" w:rsidRDefault="005E4B7D" w:rsidP="005E4B7D">
      <w:pPr>
        <w:wordWrap/>
        <w:snapToGrid w:val="0"/>
        <w:spacing w:after="0" w:line="320" w:lineRule="exact"/>
        <w:ind w:leftChars="100" w:left="448" w:right="200" w:hangingChars="124" w:hanging="248"/>
        <w:jc w:val="left"/>
        <w:textAlignment w:val="baseline"/>
        <w:rPr>
          <w:rFonts w:ascii="굴림" w:eastAsia="굴림" w:hAnsi="굴림" w:cs="굴림"/>
          <w:kern w:val="0"/>
          <w:szCs w:val="20"/>
        </w:rPr>
      </w:pPr>
      <w:r w:rsidRPr="007D5C81">
        <w:rPr>
          <w:rFonts w:ascii="굴림" w:eastAsia="굴림" w:hAnsi="굴림" w:cs="굴림"/>
          <w:kern w:val="0"/>
          <w:szCs w:val="20"/>
        </w:rPr>
        <w:t xml:space="preserve">2. </w:t>
      </w:r>
      <w:r w:rsidRPr="007D5C81">
        <w:rPr>
          <w:rFonts w:ascii="굴림" w:eastAsia="굴림" w:hAnsi="굴림" w:cs="굴림" w:hint="eastAsia"/>
          <w:kern w:val="0"/>
          <w:szCs w:val="20"/>
        </w:rPr>
        <w:t>방위사업과</w:t>
      </w:r>
      <w:r w:rsidRPr="007D5C81">
        <w:rPr>
          <w:rFonts w:ascii="굴림" w:eastAsia="굴림" w:hAnsi="굴림" w:cs="굴림"/>
          <w:kern w:val="0"/>
          <w:szCs w:val="20"/>
        </w:rPr>
        <w:t xml:space="preserve"> </w:t>
      </w:r>
      <w:r w:rsidRPr="007D5C81">
        <w:rPr>
          <w:rFonts w:ascii="굴림" w:eastAsia="굴림" w:hAnsi="굴림" w:cs="굴림" w:hint="eastAsia"/>
          <w:kern w:val="0"/>
          <w:szCs w:val="20"/>
        </w:rPr>
        <w:t>관련된</w:t>
      </w:r>
      <w:r w:rsidRPr="007D5C81">
        <w:rPr>
          <w:rFonts w:ascii="굴림" w:eastAsia="굴림" w:hAnsi="굴림" w:cs="굴림"/>
          <w:kern w:val="0"/>
          <w:szCs w:val="20"/>
        </w:rPr>
        <w:t xml:space="preserve"> </w:t>
      </w:r>
      <w:r w:rsidRPr="007D5C81">
        <w:rPr>
          <w:rFonts w:ascii="굴림" w:eastAsia="굴림" w:hAnsi="굴림" w:cs="굴림" w:hint="eastAsia"/>
          <w:kern w:val="0"/>
          <w:szCs w:val="20"/>
        </w:rPr>
        <w:t>특정정보의</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제공을</w:t>
      </w:r>
      <w:r w:rsidRPr="007D5C81">
        <w:rPr>
          <w:rFonts w:ascii="굴림" w:eastAsia="굴림" w:hAnsi="굴림" w:cs="굴림"/>
          <w:kern w:val="0"/>
          <w:szCs w:val="20"/>
        </w:rPr>
        <w:t xml:space="preserve"> </w:t>
      </w:r>
      <w:r w:rsidRPr="007D5C81">
        <w:rPr>
          <w:rFonts w:ascii="굴림" w:eastAsia="굴림" w:hAnsi="굴림" w:cs="굴림" w:hint="eastAsia"/>
          <w:kern w:val="0"/>
          <w:szCs w:val="20"/>
        </w:rPr>
        <w:t>요구하거나</w:t>
      </w:r>
      <w:r w:rsidRPr="007D5C81">
        <w:rPr>
          <w:rFonts w:ascii="굴림" w:eastAsia="굴림" w:hAnsi="굴림" w:cs="굴림"/>
          <w:kern w:val="0"/>
          <w:szCs w:val="20"/>
        </w:rPr>
        <w:t xml:space="preserve"> </w:t>
      </w:r>
      <w:r w:rsidRPr="007D5C81">
        <w:rPr>
          <w:rFonts w:ascii="굴림" w:eastAsia="굴림" w:hAnsi="굴림" w:cs="굴림" w:hint="eastAsia"/>
          <w:kern w:val="0"/>
          <w:szCs w:val="20"/>
        </w:rPr>
        <w:t>받은</w:t>
      </w:r>
      <w:r w:rsidRPr="007D5C81">
        <w:rPr>
          <w:rFonts w:ascii="굴림" w:eastAsia="굴림" w:hAnsi="굴림" w:cs="굴림"/>
          <w:kern w:val="0"/>
          <w:szCs w:val="20"/>
        </w:rPr>
        <w:t xml:space="preserve"> </w:t>
      </w:r>
      <w:r w:rsidRPr="007D5C81">
        <w:rPr>
          <w:rFonts w:ascii="굴림" w:eastAsia="굴림" w:hAnsi="굴림" w:cs="굴림" w:hint="eastAsia"/>
          <w:kern w:val="0"/>
          <w:szCs w:val="20"/>
        </w:rPr>
        <w:t>사실이</w:t>
      </w:r>
      <w:r w:rsidRPr="007D5C81">
        <w:rPr>
          <w:rFonts w:ascii="굴림" w:eastAsia="굴림" w:hAnsi="굴림" w:cs="굴림"/>
          <w:kern w:val="0"/>
          <w:szCs w:val="20"/>
        </w:rPr>
        <w:t xml:space="preserve"> </w:t>
      </w:r>
      <w:r w:rsidRPr="007D5C81">
        <w:rPr>
          <w:rFonts w:ascii="굴림" w:eastAsia="굴림" w:hAnsi="굴림" w:cs="굴림" w:hint="eastAsia"/>
          <w:kern w:val="0"/>
          <w:szCs w:val="20"/>
        </w:rPr>
        <w:t>있는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경우</w:t>
      </w:r>
    </w:p>
    <w:p w:rsidR="005E4B7D" w:rsidRPr="007D5C81" w:rsidRDefault="005E4B7D" w:rsidP="005E4B7D">
      <w:pPr>
        <w:wordWrap/>
        <w:snapToGrid w:val="0"/>
        <w:spacing w:after="0" w:line="320" w:lineRule="exact"/>
        <w:ind w:leftChars="100" w:left="448" w:right="200" w:hangingChars="124" w:hanging="248"/>
        <w:jc w:val="left"/>
        <w:textAlignment w:val="baseline"/>
        <w:rPr>
          <w:rFonts w:ascii="굴림" w:eastAsia="굴림" w:hAnsi="굴림" w:cs="굴림"/>
          <w:kern w:val="0"/>
          <w:szCs w:val="20"/>
        </w:rPr>
      </w:pPr>
      <w:r w:rsidRPr="007D5C81">
        <w:rPr>
          <w:rFonts w:ascii="굴림" w:eastAsia="굴림" w:hAnsi="굴림" w:cs="굴림"/>
          <w:kern w:val="0"/>
          <w:szCs w:val="20"/>
        </w:rPr>
        <w:t xml:space="preserve">3. </w:t>
      </w:r>
      <w:r w:rsidRPr="007D5C81">
        <w:rPr>
          <w:rFonts w:ascii="굴림" w:eastAsia="굴림" w:hAnsi="굴림" w:cs="굴림" w:hint="eastAsia"/>
          <w:kern w:val="0"/>
          <w:szCs w:val="20"/>
        </w:rPr>
        <w:t>계약이행과정에서</w:t>
      </w:r>
      <w:r w:rsidRPr="007D5C81">
        <w:rPr>
          <w:rFonts w:ascii="굴림" w:eastAsia="굴림" w:hAnsi="굴림" w:cs="굴림"/>
          <w:kern w:val="0"/>
          <w:szCs w:val="20"/>
        </w:rPr>
        <w:t xml:space="preserve"> </w:t>
      </w:r>
      <w:r w:rsidRPr="007D5C81">
        <w:rPr>
          <w:rFonts w:ascii="굴림" w:eastAsia="굴림" w:hAnsi="굴림" w:cs="굴림" w:hint="eastAsia"/>
          <w:kern w:val="0"/>
          <w:szCs w:val="20"/>
        </w:rPr>
        <w:t>알게</w:t>
      </w:r>
      <w:r w:rsidRPr="007D5C81">
        <w:rPr>
          <w:rFonts w:ascii="굴림" w:eastAsia="굴림" w:hAnsi="굴림" w:cs="굴림"/>
          <w:kern w:val="0"/>
          <w:szCs w:val="20"/>
        </w:rPr>
        <w:t xml:space="preserve"> </w:t>
      </w:r>
      <w:r w:rsidRPr="007D5C81">
        <w:rPr>
          <w:rFonts w:ascii="굴림" w:eastAsia="굴림" w:hAnsi="굴림" w:cs="굴림" w:hint="eastAsia"/>
          <w:kern w:val="0"/>
          <w:szCs w:val="20"/>
        </w:rPr>
        <w:t>된</w:t>
      </w:r>
      <w:r w:rsidRPr="007D5C81">
        <w:rPr>
          <w:rFonts w:ascii="굴림" w:eastAsia="굴림" w:hAnsi="굴림" w:cs="굴림"/>
          <w:kern w:val="0"/>
          <w:szCs w:val="20"/>
        </w:rPr>
        <w:t xml:space="preserve"> </w:t>
      </w:r>
      <w:r w:rsidRPr="007D5C81">
        <w:rPr>
          <w:rFonts w:ascii="굴림" w:eastAsia="굴림" w:hAnsi="굴림" w:cs="굴림" w:hint="eastAsia"/>
          <w:kern w:val="0"/>
          <w:szCs w:val="20"/>
        </w:rPr>
        <w:t>연구성과물</w:t>
      </w:r>
      <w:r w:rsidRPr="007D5C81">
        <w:rPr>
          <w:rFonts w:ascii="굴림" w:eastAsia="굴림" w:hAnsi="굴림" w:cs="굴림"/>
          <w:kern w:val="0"/>
          <w:szCs w:val="20"/>
        </w:rPr>
        <w:t xml:space="preserve"> </w:t>
      </w:r>
      <w:r w:rsidRPr="007D5C81">
        <w:rPr>
          <w:rFonts w:ascii="굴림" w:eastAsia="굴림" w:hAnsi="굴림" w:cs="굴림" w:hint="eastAsia"/>
          <w:kern w:val="0"/>
          <w:szCs w:val="20"/>
        </w:rPr>
        <w:t>등</w:t>
      </w:r>
      <w:r w:rsidRPr="007D5C81">
        <w:rPr>
          <w:rFonts w:ascii="굴림" w:eastAsia="굴림" w:hAnsi="굴림" w:cs="굴림"/>
          <w:kern w:val="0"/>
          <w:szCs w:val="20"/>
        </w:rPr>
        <w:t xml:space="preserve"> </w:t>
      </w:r>
      <w:r w:rsidRPr="007D5C81">
        <w:rPr>
          <w:rFonts w:ascii="굴림" w:eastAsia="굴림" w:hAnsi="굴림" w:cs="굴림" w:hint="eastAsia"/>
          <w:kern w:val="0"/>
          <w:szCs w:val="20"/>
        </w:rPr>
        <w:t>특정정보를</w:t>
      </w:r>
      <w:r w:rsidRPr="007D5C81">
        <w:rPr>
          <w:rFonts w:ascii="굴림" w:eastAsia="굴림" w:hAnsi="굴림" w:cs="굴림"/>
          <w:kern w:val="0"/>
          <w:szCs w:val="20"/>
        </w:rPr>
        <w:t xml:space="preserve"> </w:t>
      </w:r>
      <w:r w:rsidRPr="007D5C81">
        <w:rPr>
          <w:rFonts w:ascii="굴림" w:eastAsia="굴림" w:hAnsi="굴림" w:cs="굴림" w:hint="eastAsia"/>
          <w:kern w:val="0"/>
          <w:szCs w:val="20"/>
        </w:rPr>
        <w:t>임의로</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w:t>
      </w:r>
      <w:r w:rsidRPr="007D5C81">
        <w:rPr>
          <w:rFonts w:ascii="굴림" w:eastAsia="굴림" w:hAnsi="굴림" w:cs="굴림"/>
          <w:kern w:val="0"/>
          <w:szCs w:val="20"/>
        </w:rPr>
        <w:t>3</w:t>
      </w:r>
      <w:r w:rsidRPr="007D5C81">
        <w:rPr>
          <w:rFonts w:ascii="굴림" w:eastAsia="굴림" w:hAnsi="굴림" w:cs="굴림" w:hint="eastAsia"/>
          <w:kern w:val="0"/>
          <w:szCs w:val="20"/>
        </w:rPr>
        <w:t>자에게</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제공하거나</w:t>
      </w:r>
      <w:r w:rsidRPr="007D5C81">
        <w:rPr>
          <w:rFonts w:ascii="굴림" w:eastAsia="굴림" w:hAnsi="굴림" w:cs="굴림"/>
          <w:kern w:val="0"/>
          <w:szCs w:val="20"/>
        </w:rPr>
        <w:t xml:space="preserve"> </w:t>
      </w:r>
      <w:r w:rsidRPr="007D5C81">
        <w:rPr>
          <w:rFonts w:ascii="굴림" w:eastAsia="굴림" w:hAnsi="굴림" w:cs="굴림" w:hint="eastAsia"/>
          <w:kern w:val="0"/>
          <w:szCs w:val="20"/>
        </w:rPr>
        <w:t>누설한</w:t>
      </w:r>
      <w:r w:rsidRPr="007D5C81">
        <w:rPr>
          <w:rFonts w:ascii="굴림" w:eastAsia="굴림" w:hAnsi="굴림" w:cs="굴림"/>
          <w:kern w:val="0"/>
          <w:szCs w:val="20"/>
        </w:rPr>
        <w:t xml:space="preserve"> </w:t>
      </w:r>
      <w:r w:rsidRPr="007D5C81">
        <w:rPr>
          <w:rFonts w:ascii="굴림" w:eastAsia="굴림" w:hAnsi="굴림" w:cs="굴림" w:hint="eastAsia"/>
          <w:kern w:val="0"/>
          <w:szCs w:val="20"/>
        </w:rPr>
        <w:t>경우</w:t>
      </w:r>
    </w:p>
    <w:p w:rsidR="005E4B7D" w:rsidRPr="007D5C81" w:rsidRDefault="005E4B7D" w:rsidP="005E4B7D">
      <w:pPr>
        <w:wordWrap/>
        <w:snapToGrid w:val="0"/>
        <w:spacing w:after="0" w:line="320" w:lineRule="exact"/>
        <w:ind w:leftChars="100" w:left="448" w:right="200" w:hangingChars="124" w:hanging="248"/>
        <w:jc w:val="left"/>
        <w:textAlignment w:val="baseline"/>
        <w:rPr>
          <w:rFonts w:ascii="굴림" w:eastAsia="굴림" w:hAnsi="굴림" w:cs="굴림"/>
          <w:kern w:val="0"/>
          <w:szCs w:val="20"/>
        </w:rPr>
      </w:pPr>
      <w:r w:rsidRPr="007D5C81">
        <w:rPr>
          <w:rFonts w:ascii="굴림" w:eastAsia="굴림" w:hAnsi="굴림" w:cs="굴림"/>
          <w:kern w:val="0"/>
          <w:szCs w:val="20"/>
        </w:rPr>
        <w:t xml:space="preserve">4. </w:t>
      </w:r>
      <w:r w:rsidRPr="007D5C81">
        <w:rPr>
          <w:rFonts w:ascii="굴림" w:eastAsia="굴림" w:hAnsi="굴림" w:cs="굴림" w:hint="eastAsia"/>
          <w:kern w:val="0"/>
          <w:szCs w:val="20"/>
        </w:rPr>
        <w:t>방위사업과</w:t>
      </w:r>
      <w:r w:rsidRPr="007D5C81">
        <w:rPr>
          <w:rFonts w:ascii="굴림" w:eastAsia="굴림" w:hAnsi="굴림" w:cs="굴림"/>
          <w:kern w:val="0"/>
          <w:szCs w:val="20"/>
        </w:rPr>
        <w:t xml:space="preserve"> </w:t>
      </w:r>
      <w:r w:rsidRPr="007D5C81">
        <w:rPr>
          <w:rFonts w:ascii="굴림" w:eastAsia="굴림" w:hAnsi="굴림" w:cs="굴림" w:hint="eastAsia"/>
          <w:kern w:val="0"/>
          <w:szCs w:val="20"/>
        </w:rPr>
        <w:t>관련된</w:t>
      </w:r>
      <w:r w:rsidRPr="007D5C81">
        <w:rPr>
          <w:rFonts w:ascii="굴림" w:eastAsia="굴림" w:hAnsi="굴림" w:cs="굴림"/>
          <w:kern w:val="0"/>
          <w:szCs w:val="20"/>
        </w:rPr>
        <w:t xml:space="preserve"> </w:t>
      </w:r>
      <w:r w:rsidRPr="007D5C81">
        <w:rPr>
          <w:rFonts w:ascii="굴림" w:eastAsia="굴림" w:hAnsi="굴림" w:cs="굴림" w:hint="eastAsia"/>
          <w:kern w:val="0"/>
          <w:szCs w:val="20"/>
        </w:rPr>
        <w:t>하도급계약을</w:t>
      </w:r>
      <w:r w:rsidRPr="007D5C81">
        <w:rPr>
          <w:rFonts w:ascii="굴림" w:eastAsia="굴림" w:hAnsi="굴림" w:cs="굴림"/>
          <w:kern w:val="0"/>
          <w:szCs w:val="20"/>
        </w:rPr>
        <w:t xml:space="preserve"> </w:t>
      </w:r>
      <w:r w:rsidRPr="007D5C81">
        <w:rPr>
          <w:rFonts w:ascii="굴림" w:eastAsia="굴림" w:hAnsi="굴림" w:cs="굴림" w:hint="eastAsia"/>
          <w:kern w:val="0"/>
          <w:szCs w:val="20"/>
        </w:rPr>
        <w:t>체결하거나</w:t>
      </w:r>
      <w:r w:rsidRPr="007D5C81">
        <w:rPr>
          <w:rFonts w:ascii="굴림" w:eastAsia="굴림" w:hAnsi="굴림" w:cs="굴림"/>
          <w:kern w:val="0"/>
          <w:szCs w:val="20"/>
        </w:rPr>
        <w:t xml:space="preserve"> </w:t>
      </w:r>
      <w:r w:rsidRPr="007D5C81">
        <w:rPr>
          <w:rFonts w:ascii="굴림" w:eastAsia="굴림" w:hAnsi="굴림" w:cs="굴림" w:hint="eastAsia"/>
          <w:kern w:val="0"/>
          <w:szCs w:val="20"/>
        </w:rPr>
        <w:t>이행하면서</w:t>
      </w:r>
      <w:r w:rsidRPr="007D5C81">
        <w:rPr>
          <w:rFonts w:ascii="굴림" w:eastAsia="굴림" w:hAnsi="굴림" w:cs="굴림"/>
          <w:kern w:val="0"/>
          <w:szCs w:val="20"/>
        </w:rPr>
        <w:t xml:space="preserve"> </w:t>
      </w:r>
      <w:r w:rsidRPr="007D5C81">
        <w:rPr>
          <w:rFonts w:ascii="굴림" w:eastAsia="굴림" w:hAnsi="굴림" w:cs="굴림" w:hint="eastAsia"/>
          <w:kern w:val="0"/>
          <w:szCs w:val="20"/>
        </w:rPr>
        <w:t>원도급자의</w:t>
      </w:r>
      <w:r w:rsidRPr="007D5C81">
        <w:rPr>
          <w:rFonts w:ascii="굴림" w:eastAsia="굴림" w:hAnsi="굴림" w:cs="굴림"/>
          <w:kern w:val="0"/>
          <w:szCs w:val="20"/>
        </w:rPr>
        <w:t xml:space="preserve"> </w:t>
      </w:r>
      <w:r w:rsidRPr="007D5C81">
        <w:rPr>
          <w:rFonts w:ascii="굴림" w:eastAsia="굴림" w:hAnsi="굴림" w:cs="굴림" w:hint="eastAsia"/>
          <w:kern w:val="0"/>
          <w:szCs w:val="20"/>
        </w:rPr>
        <w:t>우월한</w:t>
      </w:r>
      <w:r w:rsidRPr="007D5C81">
        <w:rPr>
          <w:rFonts w:ascii="굴림" w:eastAsia="굴림" w:hAnsi="굴림" w:cs="굴림"/>
          <w:kern w:val="0"/>
          <w:szCs w:val="20"/>
        </w:rPr>
        <w:t xml:space="preserve"> </w:t>
      </w:r>
      <w:r w:rsidRPr="007D5C81">
        <w:rPr>
          <w:rFonts w:ascii="굴림" w:eastAsia="굴림" w:hAnsi="굴림" w:cs="굴림" w:hint="eastAsia"/>
          <w:kern w:val="0"/>
          <w:szCs w:val="20"/>
        </w:rPr>
        <w:t>지위를</w:t>
      </w:r>
      <w:r w:rsidRPr="007D5C81">
        <w:rPr>
          <w:rFonts w:ascii="굴림" w:eastAsia="굴림" w:hAnsi="굴림" w:cs="굴림"/>
          <w:kern w:val="0"/>
          <w:szCs w:val="20"/>
        </w:rPr>
        <w:t xml:space="preserve"> </w:t>
      </w:r>
      <w:r w:rsidRPr="007D5C81">
        <w:rPr>
          <w:rFonts w:ascii="굴림" w:eastAsia="굴림" w:hAnsi="굴림" w:cs="굴림" w:hint="eastAsia"/>
          <w:kern w:val="0"/>
          <w:szCs w:val="20"/>
        </w:rPr>
        <w:t>이용하여</w:t>
      </w:r>
      <w:r w:rsidRPr="007D5C81">
        <w:rPr>
          <w:rFonts w:ascii="굴림" w:eastAsia="굴림" w:hAnsi="굴림" w:cs="굴림"/>
          <w:kern w:val="0"/>
          <w:szCs w:val="20"/>
        </w:rPr>
        <w:t xml:space="preserve"> </w:t>
      </w:r>
      <w:r w:rsidRPr="007D5C81">
        <w:rPr>
          <w:rFonts w:ascii="굴림" w:eastAsia="굴림" w:hAnsi="굴림" w:cs="굴림" w:hint="eastAsia"/>
          <w:kern w:val="0"/>
          <w:szCs w:val="20"/>
        </w:rPr>
        <w:t>하도급자로부터</w:t>
      </w:r>
      <w:r w:rsidRPr="007D5C81">
        <w:rPr>
          <w:rFonts w:ascii="굴림" w:eastAsia="굴림" w:hAnsi="굴림" w:cs="굴림"/>
          <w:kern w:val="0"/>
          <w:szCs w:val="20"/>
        </w:rPr>
        <w:t xml:space="preserve"> </w:t>
      </w:r>
      <w:r w:rsidRPr="007D5C81">
        <w:rPr>
          <w:rFonts w:ascii="굴림" w:eastAsia="굴림" w:hAnsi="굴림" w:cs="굴림" w:hint="eastAsia"/>
          <w:kern w:val="0"/>
          <w:szCs w:val="20"/>
        </w:rPr>
        <w:t>금품을</w:t>
      </w:r>
      <w:r w:rsidRPr="007D5C81">
        <w:rPr>
          <w:rFonts w:ascii="굴림" w:eastAsia="굴림" w:hAnsi="굴림" w:cs="굴림"/>
          <w:kern w:val="0"/>
          <w:szCs w:val="20"/>
        </w:rPr>
        <w:t xml:space="preserve"> </w:t>
      </w:r>
      <w:r w:rsidRPr="007D5C81">
        <w:rPr>
          <w:rFonts w:ascii="굴림" w:eastAsia="굴림" w:hAnsi="굴림" w:cs="굴림" w:hint="eastAsia"/>
          <w:kern w:val="0"/>
          <w:szCs w:val="20"/>
        </w:rPr>
        <w:t>수수하거나</w:t>
      </w:r>
      <w:r w:rsidRPr="007D5C81">
        <w:rPr>
          <w:rFonts w:ascii="굴림" w:eastAsia="굴림" w:hAnsi="굴림" w:cs="굴림"/>
          <w:kern w:val="0"/>
          <w:szCs w:val="20"/>
        </w:rPr>
        <w:t xml:space="preserve"> </w:t>
      </w:r>
      <w:r w:rsidRPr="007D5C81">
        <w:rPr>
          <w:rFonts w:ascii="굴림" w:eastAsia="굴림" w:hAnsi="굴림" w:cs="굴림" w:hint="eastAsia"/>
          <w:kern w:val="0"/>
          <w:szCs w:val="20"/>
        </w:rPr>
        <w:t>부당</w:t>
      </w:r>
      <w:r w:rsidRPr="007D5C81">
        <w:rPr>
          <w:rFonts w:ascii="굴림" w:eastAsia="굴림" w:hAnsi="굴림" w:cs="굴림"/>
          <w:kern w:val="0"/>
          <w:szCs w:val="20"/>
        </w:rPr>
        <w:t xml:space="preserve"> </w:t>
      </w:r>
      <w:r w:rsidRPr="007D5C81">
        <w:rPr>
          <w:rFonts w:ascii="굴림" w:eastAsia="굴림" w:hAnsi="굴림" w:cs="굴림" w:hint="eastAsia"/>
          <w:kern w:val="0"/>
          <w:szCs w:val="20"/>
        </w:rPr>
        <w:t>또는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불공정행위를</w:t>
      </w:r>
      <w:r w:rsidRPr="007D5C81">
        <w:rPr>
          <w:rFonts w:ascii="굴림" w:eastAsia="굴림" w:hAnsi="굴림" w:cs="굴림"/>
          <w:kern w:val="0"/>
          <w:szCs w:val="20"/>
        </w:rPr>
        <w:t xml:space="preserve"> </w:t>
      </w:r>
      <w:r w:rsidRPr="007D5C81">
        <w:rPr>
          <w:rFonts w:ascii="굴림" w:eastAsia="굴림" w:hAnsi="굴림" w:cs="굴림" w:hint="eastAsia"/>
          <w:kern w:val="0"/>
          <w:szCs w:val="20"/>
        </w:rPr>
        <w:t>한</w:t>
      </w:r>
      <w:r w:rsidRPr="007D5C81">
        <w:rPr>
          <w:rFonts w:ascii="굴림" w:eastAsia="굴림" w:hAnsi="굴림" w:cs="굴림"/>
          <w:kern w:val="0"/>
          <w:szCs w:val="20"/>
        </w:rPr>
        <w:t xml:space="preserve"> </w:t>
      </w:r>
      <w:r w:rsidRPr="007D5C81">
        <w:rPr>
          <w:rFonts w:ascii="굴림" w:eastAsia="굴림" w:hAnsi="굴림" w:cs="굴림" w:hint="eastAsia"/>
          <w:kern w:val="0"/>
          <w:szCs w:val="20"/>
        </w:rPr>
        <w:t>경우</w:t>
      </w:r>
    </w:p>
    <w:p w:rsidR="005E4B7D" w:rsidRPr="007D5C81" w:rsidRDefault="005E4B7D" w:rsidP="005E4B7D">
      <w:pPr>
        <w:wordWrap/>
        <w:snapToGrid w:val="0"/>
        <w:spacing w:before="100" w:after="0" w:line="320" w:lineRule="exact"/>
        <w:jc w:val="left"/>
        <w:textAlignment w:val="baseline"/>
        <w:rPr>
          <w:rFonts w:ascii="굴림" w:eastAsia="굴림" w:hAnsi="굴림" w:cs="굴림"/>
          <w:kern w:val="0"/>
          <w:szCs w:val="20"/>
        </w:rPr>
      </w:pPr>
      <w:r w:rsidRPr="007D5C81">
        <w:rPr>
          <w:rFonts w:ascii="굴림" w:eastAsia="굴림" w:hAnsi="굴림" w:cs="굴림"/>
          <w:bCs/>
          <w:kern w:val="0"/>
          <w:szCs w:val="20"/>
        </w:rPr>
        <w:t xml:space="preserve">Article 3 (Restriction of Participation in a Bidding Procedure) </w:t>
      </w:r>
      <w:r w:rsidRPr="007D5C81">
        <w:rPr>
          <w:rFonts w:ascii="굴림" w:eastAsia="굴림" w:hAnsi="굴림" w:cs="굴림"/>
          <w:kern w:val="0"/>
          <w:szCs w:val="20"/>
        </w:rPr>
        <w:t xml:space="preserve">In the event there is any violation of the Integrity Pledge in areas listed below by the contractor, DAPA shall have the right to restrict participation in a bidding procedure as stipulated in Defense Acquisition Program Act (article 59, Enforcement Decree articles 70 &amp; 58). </w:t>
      </w:r>
    </w:p>
    <w:p w:rsidR="005E4B7D" w:rsidRPr="007D5C81" w:rsidRDefault="005E4B7D" w:rsidP="005E4B7D">
      <w:pPr>
        <w:wordWrap/>
        <w:snapToGrid w:val="0"/>
        <w:spacing w:after="0" w:line="320" w:lineRule="exact"/>
        <w:ind w:leftChars="100" w:left="448" w:right="200" w:hangingChars="124" w:hanging="248"/>
        <w:jc w:val="left"/>
        <w:textAlignment w:val="baseline"/>
        <w:rPr>
          <w:rFonts w:ascii="굴림" w:eastAsia="굴림" w:hAnsi="굴림" w:cs="굴림"/>
          <w:kern w:val="0"/>
          <w:szCs w:val="20"/>
        </w:rPr>
      </w:pPr>
      <w:r w:rsidRPr="007D5C81">
        <w:rPr>
          <w:rFonts w:ascii="굴림" w:eastAsia="굴림" w:hAnsi="굴림" w:cs="굴림"/>
          <w:kern w:val="0"/>
          <w:szCs w:val="20"/>
        </w:rPr>
        <w:t>1. Promise or provision of payment or entertainment (including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5E4B7D" w:rsidRPr="007D5C81" w:rsidRDefault="005E4B7D" w:rsidP="005E4B7D">
      <w:pPr>
        <w:wordWrap/>
        <w:snapToGrid w:val="0"/>
        <w:spacing w:after="0" w:line="320" w:lineRule="exact"/>
        <w:ind w:leftChars="100" w:left="448" w:right="200" w:hangingChars="124" w:hanging="248"/>
        <w:jc w:val="left"/>
        <w:textAlignment w:val="baseline"/>
        <w:rPr>
          <w:rFonts w:ascii="굴림" w:eastAsia="굴림" w:hAnsi="굴림" w:cs="굴림"/>
          <w:kern w:val="0"/>
          <w:szCs w:val="20"/>
        </w:rPr>
      </w:pPr>
      <w:r w:rsidRPr="007D5C81">
        <w:rPr>
          <w:rFonts w:ascii="굴림" w:eastAsia="굴림" w:hAnsi="굴림" w:cs="굴림"/>
          <w:kern w:val="0"/>
          <w:szCs w:val="20"/>
        </w:rPr>
        <w:t>2. Request of certain information for a defense program.</w:t>
      </w:r>
    </w:p>
    <w:p w:rsidR="005E4B7D" w:rsidRPr="007D5C81" w:rsidRDefault="005E4B7D" w:rsidP="005E4B7D">
      <w:pPr>
        <w:wordWrap/>
        <w:snapToGrid w:val="0"/>
        <w:spacing w:after="0" w:line="320" w:lineRule="exact"/>
        <w:ind w:leftChars="100" w:left="448" w:right="200" w:hangingChars="124" w:hanging="248"/>
        <w:jc w:val="left"/>
        <w:textAlignment w:val="baseline"/>
        <w:rPr>
          <w:rFonts w:ascii="굴림" w:eastAsia="굴림" w:hAnsi="굴림" w:cs="굴림"/>
          <w:kern w:val="0"/>
          <w:szCs w:val="20"/>
        </w:rPr>
      </w:pPr>
      <w:r w:rsidRPr="007D5C81">
        <w:rPr>
          <w:rFonts w:ascii="굴림" w:eastAsia="굴림" w:hAnsi="굴림" w:cs="굴림"/>
          <w:kern w:val="0"/>
          <w:szCs w:val="20"/>
        </w:rPr>
        <w:t>3. Disclosure of certain information to a third party without approval, including R&amp;D result obtained during implementation of the contract.</w:t>
      </w:r>
    </w:p>
    <w:p w:rsidR="005E4B7D" w:rsidRPr="007D5C81" w:rsidRDefault="005E4B7D" w:rsidP="005E4B7D">
      <w:pPr>
        <w:wordWrap/>
        <w:snapToGrid w:val="0"/>
        <w:spacing w:after="0" w:line="320" w:lineRule="exact"/>
        <w:ind w:leftChars="100" w:left="448" w:right="200" w:hangingChars="124" w:hanging="248"/>
        <w:jc w:val="left"/>
        <w:textAlignment w:val="baseline"/>
        <w:rPr>
          <w:rFonts w:ascii="굴림" w:eastAsia="굴림" w:hAnsi="굴림" w:cs="굴림"/>
          <w:kern w:val="0"/>
          <w:szCs w:val="20"/>
        </w:rPr>
      </w:pPr>
      <w:r w:rsidRPr="007D5C81">
        <w:rPr>
          <w:rFonts w:ascii="굴림" w:eastAsia="굴림" w:hAnsi="굴림" w:cs="굴림"/>
          <w:kern w:val="0"/>
          <w:szCs w:val="20"/>
        </w:rPr>
        <w:t>4. Taking money, wrongful action, or unfair measures against subcontractor(s) by abusing the position as the primary contractor in the course of signing a contract or implementing a program with a subcontractor.</w:t>
      </w:r>
    </w:p>
    <w:p w:rsidR="005E4B7D" w:rsidRPr="007D5C81" w:rsidRDefault="005E4B7D" w:rsidP="005E4B7D">
      <w:pPr>
        <w:wordWrap/>
        <w:snapToGrid w:val="0"/>
        <w:spacing w:after="0" w:line="320" w:lineRule="exact"/>
        <w:jc w:val="left"/>
        <w:textAlignment w:val="baseline"/>
        <w:rPr>
          <w:rFonts w:ascii="굴림" w:eastAsia="굴림" w:hAnsi="굴림" w:cs="굴림"/>
          <w:kern w:val="0"/>
          <w:szCs w:val="20"/>
        </w:rPr>
      </w:pPr>
    </w:p>
    <w:p w:rsidR="005E4B7D" w:rsidRPr="007D5C81" w:rsidRDefault="005E4B7D" w:rsidP="005E4B7D">
      <w:pPr>
        <w:wordWrap/>
        <w:snapToGrid w:val="0"/>
        <w:spacing w:after="0" w:line="320" w:lineRule="exact"/>
        <w:ind w:right="200"/>
        <w:jc w:val="left"/>
        <w:textAlignment w:val="baseline"/>
        <w:rPr>
          <w:rFonts w:ascii="굴림" w:eastAsia="굴림" w:hAnsi="굴림" w:cs="굴림"/>
          <w:kern w:val="0"/>
          <w:szCs w:val="20"/>
        </w:rPr>
      </w:pPr>
      <w:r w:rsidRPr="007D5C81">
        <w:rPr>
          <w:rFonts w:ascii="굴림" w:eastAsia="굴림" w:hAnsi="굴림" w:cs="굴림" w:hint="eastAsia"/>
          <w:bCs/>
          <w:kern w:val="0"/>
          <w:szCs w:val="20"/>
        </w:rPr>
        <w:lastRenderedPageBreak/>
        <w:t>제</w:t>
      </w:r>
      <w:r w:rsidRPr="007D5C81">
        <w:rPr>
          <w:rFonts w:ascii="굴림" w:eastAsia="굴림" w:hAnsi="굴림" w:cs="굴림"/>
          <w:bCs/>
          <w:kern w:val="0"/>
          <w:szCs w:val="20"/>
        </w:rPr>
        <w:t>4</w:t>
      </w:r>
      <w:r w:rsidRPr="007D5C81">
        <w:rPr>
          <w:rFonts w:ascii="굴림" w:eastAsia="굴림" w:hAnsi="굴림" w:cs="굴림" w:hint="eastAsia"/>
          <w:bCs/>
          <w:kern w:val="0"/>
          <w:szCs w:val="20"/>
        </w:rPr>
        <w:t>조</w:t>
      </w:r>
      <w:r w:rsidRPr="007D5C81">
        <w:rPr>
          <w:rFonts w:ascii="굴림" w:eastAsia="굴림" w:hAnsi="굴림" w:cs="굴림"/>
          <w:bCs/>
          <w:kern w:val="0"/>
          <w:szCs w:val="20"/>
        </w:rPr>
        <w:t>(</w:t>
      </w:r>
      <w:r w:rsidRPr="007D5C81">
        <w:rPr>
          <w:rFonts w:ascii="굴림" w:eastAsia="굴림" w:hAnsi="굴림" w:cs="굴림" w:hint="eastAsia"/>
          <w:bCs/>
          <w:kern w:val="0"/>
          <w:szCs w:val="20"/>
        </w:rPr>
        <w:t>계약해제</w:t>
      </w:r>
      <w:r w:rsidRPr="007D5C81">
        <w:rPr>
          <w:rFonts w:ascii="굴림" w:eastAsia="굴림" w:hAnsi="굴림" w:cs="굴림"/>
          <w:bCs/>
          <w:kern w:val="0"/>
          <w:szCs w:val="20"/>
        </w:rPr>
        <w:t xml:space="preserve"> </w:t>
      </w:r>
      <w:r w:rsidRPr="007D5C81">
        <w:rPr>
          <w:rFonts w:ascii="굴림" w:eastAsia="굴림" w:hAnsi="굴림" w:cs="굴림" w:hint="eastAsia"/>
          <w:bCs/>
          <w:kern w:val="0"/>
          <w:szCs w:val="20"/>
        </w:rPr>
        <w:t>등</w:t>
      </w:r>
      <w:r w:rsidRPr="007D5C81">
        <w:rPr>
          <w:rFonts w:ascii="굴림" w:eastAsia="굴림" w:hAnsi="굴림" w:cs="굴림"/>
          <w:bCs/>
          <w:kern w:val="0"/>
          <w:szCs w:val="20"/>
        </w:rPr>
        <w:t>)</w:t>
      </w:r>
      <w:r w:rsidRPr="007D5C81">
        <w:rPr>
          <w:rFonts w:ascii="굴림" w:eastAsia="굴림" w:hAnsi="굴림" w:cs="굴림"/>
          <w:kern w:val="0"/>
          <w:szCs w:val="20"/>
        </w:rPr>
        <w:t xml:space="preserve"> </w:t>
      </w:r>
      <w:r w:rsidRPr="007D5C81">
        <w:rPr>
          <w:rFonts w:ascii="굴림" w:eastAsia="굴림" w:hAnsi="굴림" w:cs="굴림" w:hint="eastAsia"/>
          <w:kern w:val="0"/>
          <w:szCs w:val="20"/>
        </w:rPr>
        <w:t>방위사업청은</w:t>
      </w:r>
      <w:r w:rsidRPr="007D5C81">
        <w:rPr>
          <w:rFonts w:ascii="굴림" w:eastAsia="굴림" w:hAnsi="굴림" w:cs="굴림"/>
          <w:kern w:val="0"/>
          <w:szCs w:val="20"/>
        </w:rPr>
        <w:t xml:space="preserve"> </w:t>
      </w:r>
      <w:r w:rsidRPr="007D5C81">
        <w:rPr>
          <w:rFonts w:ascii="굴림" w:eastAsia="굴림" w:hAnsi="굴림" w:cs="굴림" w:hint="eastAsia"/>
          <w:kern w:val="0"/>
          <w:szCs w:val="20"/>
        </w:rPr>
        <w:t>당해</w:t>
      </w:r>
      <w:r w:rsidRPr="007D5C81">
        <w:rPr>
          <w:rFonts w:ascii="굴림" w:eastAsia="굴림" w:hAnsi="굴림" w:cs="굴림"/>
          <w:kern w:val="0"/>
          <w:szCs w:val="20"/>
        </w:rPr>
        <w:t xml:space="preserve"> </w:t>
      </w:r>
      <w:r w:rsidRPr="007D5C81">
        <w:rPr>
          <w:rFonts w:ascii="굴림" w:eastAsia="굴림" w:hAnsi="굴림" w:cs="굴림" w:hint="eastAsia"/>
          <w:kern w:val="0"/>
          <w:szCs w:val="20"/>
        </w:rPr>
        <w:t>계약이</w:t>
      </w:r>
      <w:r w:rsidRPr="007D5C81">
        <w:rPr>
          <w:rFonts w:ascii="굴림" w:eastAsia="굴림" w:hAnsi="굴림" w:cs="굴림"/>
          <w:kern w:val="0"/>
          <w:szCs w:val="20"/>
        </w:rPr>
        <w:t xml:space="preserve"> </w:t>
      </w:r>
      <w:r w:rsidRPr="007D5C81">
        <w:rPr>
          <w:rFonts w:ascii="굴림" w:eastAsia="굴림" w:hAnsi="굴림" w:cs="굴림" w:hint="eastAsia"/>
          <w:kern w:val="0"/>
          <w:szCs w:val="20"/>
        </w:rPr>
        <w:t>제</w:t>
      </w:r>
      <w:r w:rsidRPr="007D5C81">
        <w:rPr>
          <w:rFonts w:ascii="굴림" w:eastAsia="굴림" w:hAnsi="굴림" w:cs="굴림"/>
          <w:kern w:val="0"/>
          <w:szCs w:val="20"/>
        </w:rPr>
        <w:t>3</w:t>
      </w:r>
      <w:r w:rsidRPr="007D5C81">
        <w:rPr>
          <w:rFonts w:ascii="굴림" w:eastAsia="굴림" w:hAnsi="굴림" w:cs="굴림" w:hint="eastAsia"/>
          <w:kern w:val="0"/>
          <w:szCs w:val="20"/>
        </w:rPr>
        <w:t>조의</w:t>
      </w:r>
      <w:r w:rsidRPr="007D5C81">
        <w:rPr>
          <w:rFonts w:ascii="굴림" w:eastAsia="굴림" w:hAnsi="굴림" w:cs="굴림"/>
          <w:kern w:val="0"/>
          <w:szCs w:val="20"/>
        </w:rPr>
        <w:t xml:space="preserve"> </w:t>
      </w:r>
      <w:r w:rsidRPr="007D5C81">
        <w:rPr>
          <w:rFonts w:ascii="굴림" w:eastAsia="굴림" w:hAnsi="굴림" w:cs="굴림" w:hint="eastAsia"/>
          <w:kern w:val="0"/>
          <w:szCs w:val="20"/>
        </w:rPr>
        <w:t>각</w:t>
      </w:r>
      <w:r w:rsidRPr="007D5C81">
        <w:rPr>
          <w:rFonts w:ascii="굴림" w:eastAsia="굴림" w:hAnsi="굴림" w:cs="굴림"/>
          <w:kern w:val="0"/>
          <w:szCs w:val="20"/>
        </w:rPr>
        <w:t xml:space="preserve"> </w:t>
      </w:r>
      <w:r w:rsidRPr="007D5C81">
        <w:rPr>
          <w:rFonts w:ascii="굴림" w:eastAsia="굴림" w:hAnsi="굴림" w:cs="굴림" w:hint="eastAsia"/>
          <w:kern w:val="0"/>
          <w:szCs w:val="20"/>
        </w:rPr>
        <w:t>호에</w:t>
      </w:r>
      <w:r w:rsidRPr="007D5C81">
        <w:rPr>
          <w:rFonts w:ascii="굴림" w:eastAsia="굴림" w:hAnsi="굴림" w:cs="굴림"/>
          <w:kern w:val="0"/>
          <w:szCs w:val="20"/>
        </w:rPr>
        <w:t xml:space="preserve"> </w:t>
      </w:r>
      <w:r w:rsidRPr="007D5C81">
        <w:rPr>
          <w:rFonts w:ascii="굴림" w:eastAsia="굴림" w:hAnsi="굴림" w:cs="굴림" w:hint="eastAsia"/>
          <w:kern w:val="0"/>
          <w:szCs w:val="20"/>
        </w:rPr>
        <w:t>해당하는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청렴서약</w:t>
      </w:r>
      <w:r w:rsidRPr="007D5C81">
        <w:rPr>
          <w:rFonts w:ascii="굴림" w:eastAsia="굴림" w:hAnsi="굴림" w:cs="굴림"/>
          <w:kern w:val="0"/>
          <w:szCs w:val="20"/>
        </w:rPr>
        <w:t xml:space="preserve"> </w:t>
      </w:r>
      <w:r w:rsidRPr="007D5C81">
        <w:rPr>
          <w:rFonts w:ascii="굴림" w:eastAsia="굴림" w:hAnsi="굴림" w:cs="굴림" w:hint="eastAsia"/>
          <w:kern w:val="0"/>
          <w:szCs w:val="20"/>
        </w:rPr>
        <w:t>위반사실과</w:t>
      </w:r>
      <w:r w:rsidRPr="007D5C81">
        <w:rPr>
          <w:rFonts w:ascii="굴림" w:eastAsia="굴림" w:hAnsi="굴림" w:cs="굴림"/>
          <w:kern w:val="0"/>
          <w:szCs w:val="20"/>
        </w:rPr>
        <w:t xml:space="preserve"> </w:t>
      </w:r>
      <w:r w:rsidRPr="007D5C81">
        <w:rPr>
          <w:rFonts w:ascii="굴림" w:eastAsia="굴림" w:hAnsi="굴림" w:cs="굴림" w:hint="eastAsia"/>
          <w:kern w:val="0"/>
          <w:szCs w:val="20"/>
        </w:rPr>
        <w:t>관련된</w:t>
      </w:r>
      <w:r w:rsidRPr="007D5C81">
        <w:rPr>
          <w:rFonts w:ascii="굴림" w:eastAsia="굴림" w:hAnsi="굴림" w:cs="굴림"/>
          <w:kern w:val="0"/>
          <w:szCs w:val="20"/>
        </w:rPr>
        <w:t xml:space="preserve"> </w:t>
      </w:r>
      <w:r w:rsidRPr="007D5C81">
        <w:rPr>
          <w:rFonts w:ascii="굴림" w:eastAsia="굴림" w:hAnsi="굴림" w:cs="굴림" w:hint="eastAsia"/>
          <w:kern w:val="0"/>
          <w:szCs w:val="20"/>
        </w:rPr>
        <w:t>경우에는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계약을</w:t>
      </w:r>
      <w:r w:rsidRPr="007D5C81">
        <w:rPr>
          <w:rFonts w:ascii="굴림" w:eastAsia="굴림" w:hAnsi="굴림" w:cs="굴림"/>
          <w:kern w:val="0"/>
          <w:szCs w:val="20"/>
        </w:rPr>
        <w:t xml:space="preserve"> </w:t>
      </w:r>
      <w:r w:rsidRPr="007D5C81">
        <w:rPr>
          <w:rFonts w:ascii="굴림" w:eastAsia="굴림" w:hAnsi="굴림" w:cs="굴림" w:hint="eastAsia"/>
          <w:kern w:val="0"/>
          <w:szCs w:val="20"/>
        </w:rPr>
        <w:t>해제</w:t>
      </w:r>
      <w:r w:rsidRPr="007D5C81">
        <w:rPr>
          <w:rFonts w:ascii="굴림" w:eastAsia="굴림" w:hAnsi="굴림" w:cs="굴림"/>
          <w:kern w:val="0"/>
          <w:szCs w:val="20"/>
        </w:rPr>
        <w:t xml:space="preserve"> </w:t>
      </w:r>
      <w:r w:rsidRPr="007D5C81">
        <w:rPr>
          <w:rFonts w:ascii="굴림" w:eastAsia="굴림" w:hAnsi="굴림" w:cs="굴림" w:hint="eastAsia"/>
          <w:kern w:val="0"/>
          <w:szCs w:val="20"/>
        </w:rPr>
        <w:t>또는</w:t>
      </w:r>
      <w:r w:rsidRPr="007D5C81">
        <w:rPr>
          <w:rFonts w:ascii="굴림" w:eastAsia="굴림" w:hAnsi="굴림" w:cs="굴림"/>
          <w:kern w:val="0"/>
          <w:szCs w:val="20"/>
        </w:rPr>
        <w:t xml:space="preserve"> </w:t>
      </w:r>
      <w:r w:rsidRPr="007D5C81">
        <w:rPr>
          <w:rFonts w:ascii="굴림" w:eastAsia="굴림" w:hAnsi="굴림" w:cs="굴림" w:hint="eastAsia"/>
          <w:kern w:val="0"/>
          <w:szCs w:val="20"/>
        </w:rPr>
        <w:t>해지할</w:t>
      </w:r>
      <w:r w:rsidRPr="007D5C81">
        <w:rPr>
          <w:rFonts w:ascii="굴림" w:eastAsia="굴림" w:hAnsi="굴림" w:cs="굴림"/>
          <w:kern w:val="0"/>
          <w:szCs w:val="20"/>
        </w:rPr>
        <w:t xml:space="preserve"> </w:t>
      </w:r>
      <w:r w:rsidRPr="007D5C81">
        <w:rPr>
          <w:rFonts w:ascii="굴림" w:eastAsia="굴림" w:hAnsi="굴림" w:cs="굴림" w:hint="eastAsia"/>
          <w:kern w:val="0"/>
          <w:szCs w:val="20"/>
        </w:rPr>
        <w:t>수</w:t>
      </w:r>
      <w:r w:rsidRPr="007D5C81">
        <w:rPr>
          <w:rFonts w:ascii="굴림" w:eastAsia="굴림" w:hAnsi="굴림" w:cs="굴림"/>
          <w:kern w:val="0"/>
          <w:szCs w:val="20"/>
        </w:rPr>
        <w:t xml:space="preserve"> </w:t>
      </w:r>
      <w:r w:rsidRPr="007D5C81">
        <w:rPr>
          <w:rFonts w:ascii="굴림" w:eastAsia="굴림" w:hAnsi="굴림" w:cs="굴림" w:hint="eastAsia"/>
          <w:kern w:val="0"/>
          <w:szCs w:val="20"/>
        </w:rPr>
        <w:t>있다</w:t>
      </w:r>
      <w:r w:rsidRPr="007D5C81">
        <w:rPr>
          <w:rFonts w:ascii="굴림" w:eastAsia="굴림" w:hAnsi="굴림" w:cs="굴림"/>
          <w:kern w:val="0"/>
          <w:szCs w:val="20"/>
        </w:rPr>
        <w:t>.</w:t>
      </w:r>
    </w:p>
    <w:p w:rsidR="005E4B7D" w:rsidRPr="007D5C81" w:rsidRDefault="005E4B7D" w:rsidP="005E4B7D">
      <w:pPr>
        <w:wordWrap/>
        <w:snapToGrid w:val="0"/>
        <w:spacing w:before="100" w:after="0" w:line="320" w:lineRule="exact"/>
        <w:jc w:val="left"/>
        <w:textAlignment w:val="baseline"/>
        <w:rPr>
          <w:rFonts w:ascii="굴림" w:eastAsia="굴림" w:hAnsi="굴림" w:cs="굴림"/>
          <w:kern w:val="0"/>
          <w:szCs w:val="20"/>
        </w:rPr>
      </w:pPr>
      <w:r w:rsidRPr="007D5C81">
        <w:rPr>
          <w:rFonts w:ascii="굴림" w:eastAsia="굴림" w:hAnsi="굴림" w:cs="굴림"/>
          <w:bCs/>
          <w:kern w:val="0"/>
          <w:szCs w:val="20"/>
        </w:rPr>
        <w:t>Article 4 (Termination)</w:t>
      </w:r>
      <w:r w:rsidRPr="007D5C81">
        <w:rPr>
          <w:rFonts w:ascii="굴림" w:eastAsia="굴림" w:hAnsi="굴림" w:cs="굴림"/>
          <w:kern w:val="0"/>
          <w:szCs w:val="20"/>
        </w:rPr>
        <w:t xml:space="preserve"> In the event there is an action that constitutes as violation of even a single paragraph of the Integrity Pledge as stipulated in Article 3 of this Pledge, the DAPA is entitled to </w:t>
      </w:r>
      <w:r w:rsidRPr="007D5C81">
        <w:rPr>
          <w:rFonts w:ascii="굴림" w:eastAsia="굴림" w:hAnsi="굴림" w:cs="굴림"/>
          <w:color w:val="0000FF"/>
          <w:kern w:val="0"/>
          <w:szCs w:val="20"/>
        </w:rPr>
        <w:t xml:space="preserve">rescind or </w:t>
      </w:r>
      <w:r w:rsidRPr="007D5C81">
        <w:rPr>
          <w:rFonts w:ascii="굴림" w:eastAsia="굴림" w:hAnsi="굴림" w:cs="굴림"/>
          <w:kern w:val="0"/>
          <w:szCs w:val="20"/>
        </w:rPr>
        <w:t xml:space="preserve">terminate the contract. </w:t>
      </w:r>
    </w:p>
    <w:p w:rsidR="005E4B7D" w:rsidRPr="007D5C81" w:rsidRDefault="005E4B7D" w:rsidP="005E4B7D">
      <w:pPr>
        <w:wordWrap/>
        <w:snapToGrid w:val="0"/>
        <w:spacing w:before="100" w:after="0" w:line="320" w:lineRule="exact"/>
        <w:jc w:val="left"/>
        <w:textAlignment w:val="baseline"/>
        <w:rPr>
          <w:rFonts w:ascii="굴림" w:eastAsia="굴림" w:hAnsi="굴림" w:cs="굴림"/>
          <w:kern w:val="0"/>
          <w:szCs w:val="20"/>
        </w:rPr>
      </w:pPr>
    </w:p>
    <w:p w:rsidR="005E4B7D" w:rsidRPr="007D5C81" w:rsidRDefault="005E4B7D" w:rsidP="005E4B7D">
      <w:pPr>
        <w:pStyle w:val="a4"/>
        <w:wordWrap/>
        <w:spacing w:line="320" w:lineRule="exact"/>
        <w:jc w:val="left"/>
        <w:rPr>
          <w:color w:val="auto"/>
        </w:rPr>
      </w:pPr>
      <w:r w:rsidRPr="007D5C81">
        <w:rPr>
          <w:rFonts w:ascii="굴림" w:hint="eastAsia"/>
          <w:color w:val="auto"/>
          <w:kern w:val="2"/>
        </w:rPr>
        <w:t>제</w:t>
      </w:r>
      <w:r w:rsidRPr="007D5C81">
        <w:rPr>
          <w:rFonts w:ascii="굴림" w:hint="eastAsia"/>
          <w:color w:val="auto"/>
          <w:kern w:val="2"/>
        </w:rPr>
        <w:t>5</w:t>
      </w:r>
      <w:r w:rsidRPr="007D5C81">
        <w:rPr>
          <w:rFonts w:ascii="굴림" w:hint="eastAsia"/>
          <w:color w:val="auto"/>
          <w:kern w:val="2"/>
        </w:rPr>
        <w:t>조</w:t>
      </w:r>
      <w:r w:rsidRPr="007D5C81">
        <w:rPr>
          <w:rFonts w:ascii="굴림" w:hint="eastAsia"/>
          <w:color w:val="auto"/>
          <w:kern w:val="2"/>
        </w:rPr>
        <w:t>(</w:t>
      </w:r>
      <w:r w:rsidRPr="007D5C81">
        <w:rPr>
          <w:rFonts w:ascii="굴림" w:hint="eastAsia"/>
          <w:color w:val="auto"/>
          <w:kern w:val="2"/>
        </w:rPr>
        <w:t>공정계약</w:t>
      </w:r>
      <w:r w:rsidRPr="007D5C81">
        <w:rPr>
          <w:rFonts w:ascii="굴림" w:hint="eastAsia"/>
          <w:color w:val="auto"/>
          <w:kern w:val="2"/>
        </w:rPr>
        <w:t>)</w:t>
      </w:r>
      <w:r w:rsidRPr="007D5C81">
        <w:rPr>
          <w:color w:val="auto"/>
        </w:rPr>
        <w:t xml:space="preserve"> </w:t>
      </w:r>
      <w:r w:rsidRPr="007D5C81">
        <w:rPr>
          <w:rFonts w:ascii="굴림" w:hint="eastAsia"/>
          <w:color w:val="auto"/>
        </w:rPr>
        <w:t>계약담당공무원은</w:t>
      </w:r>
      <w:r w:rsidRPr="007D5C81">
        <w:rPr>
          <w:rFonts w:ascii="굴림" w:hint="eastAsia"/>
          <w:color w:val="auto"/>
        </w:rPr>
        <w:t xml:space="preserve"> </w:t>
      </w:r>
      <w:r w:rsidRPr="007D5C81">
        <w:rPr>
          <w:rFonts w:ascii="굴림" w:hint="eastAsia"/>
          <w:color w:val="auto"/>
        </w:rPr>
        <w:t>다음</w:t>
      </w:r>
      <w:r w:rsidRPr="007D5C81">
        <w:rPr>
          <w:rFonts w:ascii="굴림" w:hint="eastAsia"/>
          <w:color w:val="auto"/>
        </w:rPr>
        <w:t xml:space="preserve"> </w:t>
      </w:r>
      <w:r w:rsidRPr="007D5C81">
        <w:rPr>
          <w:rFonts w:ascii="굴림" w:hint="eastAsia"/>
          <w:color w:val="auto"/>
        </w:rPr>
        <w:t>각</w:t>
      </w:r>
      <w:r w:rsidRPr="007D5C81">
        <w:rPr>
          <w:rFonts w:ascii="굴림" w:hint="eastAsia"/>
          <w:color w:val="auto"/>
        </w:rPr>
        <w:t xml:space="preserve"> </w:t>
      </w:r>
      <w:r w:rsidRPr="007D5C81">
        <w:rPr>
          <w:rFonts w:ascii="굴림" w:hint="eastAsia"/>
          <w:color w:val="auto"/>
        </w:rPr>
        <w:t>호의</w:t>
      </w:r>
      <w:r w:rsidRPr="007D5C81">
        <w:rPr>
          <w:rFonts w:ascii="굴림" w:hint="eastAsia"/>
          <w:color w:val="auto"/>
        </w:rPr>
        <w:t xml:space="preserve"> </w:t>
      </w:r>
      <w:r w:rsidRPr="007D5C81">
        <w:rPr>
          <w:rFonts w:ascii="굴림" w:hint="eastAsia"/>
          <w:color w:val="auto"/>
        </w:rPr>
        <w:t>공정성을</w:t>
      </w:r>
      <w:r w:rsidRPr="007D5C81">
        <w:rPr>
          <w:rFonts w:ascii="굴림" w:hint="eastAsia"/>
          <w:color w:val="auto"/>
        </w:rPr>
        <w:t xml:space="preserve"> </w:t>
      </w:r>
      <w:r w:rsidRPr="007D5C81">
        <w:rPr>
          <w:rFonts w:ascii="굴림" w:hint="eastAsia"/>
          <w:color w:val="auto"/>
        </w:rPr>
        <w:t>저해하는</w:t>
      </w:r>
      <w:r w:rsidRPr="007D5C81">
        <w:rPr>
          <w:rFonts w:ascii="굴림" w:hint="eastAsia"/>
          <w:color w:val="auto"/>
        </w:rPr>
        <w:t xml:space="preserve"> </w:t>
      </w:r>
      <w:r w:rsidRPr="007D5C81">
        <w:rPr>
          <w:rFonts w:ascii="굴림" w:hint="eastAsia"/>
          <w:color w:val="auto"/>
        </w:rPr>
        <w:t>행위를</w:t>
      </w:r>
      <w:r w:rsidRPr="007D5C81">
        <w:rPr>
          <w:rFonts w:ascii="굴림" w:hint="eastAsia"/>
          <w:color w:val="auto"/>
        </w:rPr>
        <w:t xml:space="preserve"> </w:t>
      </w:r>
      <w:r w:rsidRPr="007D5C81">
        <w:rPr>
          <w:rFonts w:ascii="굴림" w:hint="eastAsia"/>
          <w:color w:val="auto"/>
        </w:rPr>
        <w:t>하여서는</w:t>
      </w:r>
      <w:r w:rsidRPr="007D5C81">
        <w:rPr>
          <w:rFonts w:ascii="굴림" w:hint="eastAsia"/>
          <w:color w:val="auto"/>
        </w:rPr>
        <w:t xml:space="preserve"> </w:t>
      </w:r>
      <w:r w:rsidRPr="007D5C81">
        <w:rPr>
          <w:rFonts w:ascii="굴림" w:hint="eastAsia"/>
          <w:color w:val="auto"/>
        </w:rPr>
        <w:t>아니</w:t>
      </w:r>
      <w:r w:rsidRPr="007D5C81">
        <w:rPr>
          <w:rFonts w:ascii="굴림" w:hint="eastAsia"/>
          <w:color w:val="auto"/>
        </w:rPr>
        <w:t xml:space="preserve"> </w:t>
      </w:r>
      <w:r w:rsidRPr="007D5C81">
        <w:rPr>
          <w:rFonts w:ascii="굴림" w:hint="eastAsia"/>
          <w:color w:val="auto"/>
        </w:rPr>
        <w:t>된다</w:t>
      </w:r>
      <w:r w:rsidRPr="007D5C81">
        <w:rPr>
          <w:rFonts w:ascii="굴림" w:hint="eastAsia"/>
          <w:color w:val="auto"/>
        </w:rPr>
        <w:t>.</w:t>
      </w:r>
    </w:p>
    <w:p w:rsidR="005E4B7D" w:rsidRPr="007D5C81" w:rsidRDefault="005E4B7D" w:rsidP="005E4B7D">
      <w:pPr>
        <w:pStyle w:val="a4"/>
        <w:widowControl/>
        <w:wordWrap/>
        <w:autoSpaceDE/>
        <w:snapToGrid w:val="0"/>
        <w:spacing w:line="320" w:lineRule="exact"/>
        <w:ind w:leftChars="50" w:left="100" w:firstLineChars="100" w:firstLine="200"/>
        <w:jc w:val="left"/>
        <w:rPr>
          <w:color w:val="auto"/>
        </w:rPr>
      </w:pPr>
      <w:r w:rsidRPr="007D5C81">
        <w:rPr>
          <w:rFonts w:ascii="굴림"/>
          <w:color w:val="auto"/>
        </w:rPr>
        <w:t xml:space="preserve">1. </w:t>
      </w:r>
      <w:r w:rsidRPr="007D5C81">
        <w:rPr>
          <w:rFonts w:ascii="굴림" w:hint="eastAsia"/>
          <w:color w:val="auto"/>
        </w:rPr>
        <w:t>계약상대자에게</w:t>
      </w:r>
      <w:r w:rsidRPr="007D5C81">
        <w:rPr>
          <w:rFonts w:ascii="굴림" w:hint="eastAsia"/>
          <w:color w:val="auto"/>
        </w:rPr>
        <w:t xml:space="preserve"> </w:t>
      </w:r>
      <w:r w:rsidRPr="007D5C81">
        <w:rPr>
          <w:rFonts w:ascii="굴림" w:hint="eastAsia"/>
          <w:color w:val="auto"/>
        </w:rPr>
        <w:t>금품</w:t>
      </w:r>
      <w:r w:rsidRPr="007D5C81">
        <w:rPr>
          <w:rFonts w:ascii="굴림" w:hint="eastAsia"/>
          <w:color w:val="auto"/>
        </w:rPr>
        <w:t xml:space="preserve">, </w:t>
      </w:r>
      <w:r w:rsidRPr="007D5C81">
        <w:rPr>
          <w:rFonts w:ascii="굴림" w:hint="eastAsia"/>
          <w:color w:val="auto"/>
        </w:rPr>
        <w:t>향응</w:t>
      </w:r>
      <w:r w:rsidRPr="007D5C81">
        <w:rPr>
          <w:rFonts w:ascii="굴림" w:hint="eastAsia"/>
          <w:color w:val="auto"/>
        </w:rPr>
        <w:t xml:space="preserve">, </w:t>
      </w:r>
      <w:r w:rsidRPr="007D5C81">
        <w:rPr>
          <w:rFonts w:ascii="굴림" w:hint="eastAsia"/>
          <w:color w:val="auto"/>
        </w:rPr>
        <w:t>취업제공</w:t>
      </w:r>
      <w:r w:rsidRPr="007D5C81">
        <w:rPr>
          <w:rFonts w:ascii="굴림" w:hint="eastAsia"/>
          <w:color w:val="auto"/>
        </w:rPr>
        <w:t xml:space="preserve"> </w:t>
      </w:r>
      <w:r w:rsidRPr="007D5C81">
        <w:rPr>
          <w:rFonts w:ascii="굴림" w:hint="eastAsia"/>
          <w:color w:val="auto"/>
        </w:rPr>
        <w:t>등을</w:t>
      </w:r>
      <w:r w:rsidRPr="007D5C81">
        <w:rPr>
          <w:rFonts w:ascii="굴림" w:hint="eastAsia"/>
          <w:color w:val="auto"/>
        </w:rPr>
        <w:t xml:space="preserve"> </w:t>
      </w:r>
      <w:r w:rsidRPr="007D5C81">
        <w:rPr>
          <w:rFonts w:ascii="굴림" w:hint="eastAsia"/>
          <w:color w:val="auto"/>
        </w:rPr>
        <w:t>요구하는</w:t>
      </w:r>
      <w:r w:rsidRPr="007D5C81">
        <w:rPr>
          <w:rFonts w:ascii="굴림" w:hint="eastAsia"/>
          <w:color w:val="auto"/>
        </w:rPr>
        <w:t xml:space="preserve"> </w:t>
      </w:r>
      <w:r w:rsidRPr="007D5C81">
        <w:rPr>
          <w:rFonts w:ascii="굴림" w:hint="eastAsia"/>
          <w:color w:val="auto"/>
        </w:rPr>
        <w:t>행위</w:t>
      </w:r>
    </w:p>
    <w:p w:rsidR="005E4B7D" w:rsidRPr="007D5C81" w:rsidRDefault="005E4B7D" w:rsidP="005E4B7D">
      <w:pPr>
        <w:pStyle w:val="a4"/>
        <w:widowControl/>
        <w:wordWrap/>
        <w:autoSpaceDE/>
        <w:snapToGrid w:val="0"/>
        <w:spacing w:line="320" w:lineRule="exact"/>
        <w:ind w:leftChars="50" w:left="100" w:firstLineChars="100" w:firstLine="200"/>
        <w:jc w:val="left"/>
        <w:rPr>
          <w:color w:val="auto"/>
        </w:rPr>
      </w:pPr>
      <w:r w:rsidRPr="007D5C81">
        <w:rPr>
          <w:rFonts w:ascii="굴림" w:hint="eastAsia"/>
          <w:color w:val="auto"/>
        </w:rPr>
        <w:t xml:space="preserve">2. </w:t>
      </w:r>
      <w:r w:rsidRPr="007D5C81">
        <w:rPr>
          <w:rFonts w:ascii="굴림" w:hint="eastAsia"/>
          <w:color w:val="auto"/>
        </w:rPr>
        <w:t>계약상대자의</w:t>
      </w:r>
      <w:r w:rsidRPr="007D5C81">
        <w:rPr>
          <w:rFonts w:ascii="굴림" w:hint="eastAsia"/>
          <w:color w:val="auto"/>
        </w:rPr>
        <w:t xml:space="preserve"> </w:t>
      </w:r>
      <w:proofErr w:type="spellStart"/>
      <w:r w:rsidRPr="007D5C81">
        <w:rPr>
          <w:rFonts w:ascii="굴림" w:hint="eastAsia"/>
          <w:color w:val="auto"/>
        </w:rPr>
        <w:t>경영·인사에</w:t>
      </w:r>
      <w:proofErr w:type="spellEnd"/>
      <w:r w:rsidRPr="007D5C81">
        <w:rPr>
          <w:rFonts w:ascii="굴림" w:hint="eastAsia"/>
          <w:color w:val="auto"/>
        </w:rPr>
        <w:t xml:space="preserve"> </w:t>
      </w:r>
      <w:r w:rsidRPr="007D5C81">
        <w:rPr>
          <w:rFonts w:ascii="굴림" w:hint="eastAsia"/>
          <w:color w:val="auto"/>
        </w:rPr>
        <w:t>개입하거나</w:t>
      </w:r>
      <w:r w:rsidRPr="007D5C81">
        <w:rPr>
          <w:rFonts w:ascii="굴림" w:hint="eastAsia"/>
          <w:color w:val="auto"/>
        </w:rPr>
        <w:t xml:space="preserve"> </w:t>
      </w:r>
      <w:r w:rsidRPr="007D5C81">
        <w:rPr>
          <w:rFonts w:ascii="굴림" w:hint="eastAsia"/>
          <w:color w:val="auto"/>
        </w:rPr>
        <w:t>계약상대자와</w:t>
      </w:r>
      <w:r w:rsidRPr="007D5C81">
        <w:rPr>
          <w:rFonts w:ascii="굴림" w:hint="eastAsia"/>
          <w:color w:val="auto"/>
        </w:rPr>
        <w:t xml:space="preserve"> </w:t>
      </w:r>
      <w:r w:rsidRPr="007D5C81">
        <w:rPr>
          <w:rFonts w:ascii="굴림" w:hint="eastAsia"/>
          <w:color w:val="auto"/>
        </w:rPr>
        <w:t>제</w:t>
      </w:r>
      <w:r w:rsidRPr="007D5C81">
        <w:rPr>
          <w:rFonts w:ascii="굴림" w:hint="eastAsia"/>
          <w:color w:val="auto"/>
        </w:rPr>
        <w:t>3</w:t>
      </w:r>
      <w:r w:rsidRPr="007D5C81">
        <w:rPr>
          <w:rFonts w:ascii="굴림" w:hint="eastAsia"/>
          <w:color w:val="auto"/>
        </w:rPr>
        <w:t>자간</w:t>
      </w:r>
      <w:r w:rsidRPr="007D5C81">
        <w:rPr>
          <w:rFonts w:ascii="굴림" w:hint="eastAsia"/>
          <w:color w:val="auto"/>
        </w:rPr>
        <w:t xml:space="preserve"> </w:t>
      </w:r>
      <w:r w:rsidRPr="007D5C81">
        <w:rPr>
          <w:rFonts w:ascii="굴림" w:hint="eastAsia"/>
          <w:color w:val="auto"/>
        </w:rPr>
        <w:t>계약내용에</w:t>
      </w:r>
      <w:r w:rsidRPr="007D5C81">
        <w:rPr>
          <w:rFonts w:ascii="굴림" w:hint="eastAsia"/>
          <w:color w:val="auto"/>
        </w:rPr>
        <w:t xml:space="preserve"> </w:t>
      </w:r>
      <w:r w:rsidRPr="007D5C81">
        <w:rPr>
          <w:rFonts w:ascii="굴림" w:hint="eastAsia"/>
          <w:color w:val="auto"/>
        </w:rPr>
        <w:t>대하여</w:t>
      </w:r>
      <w:r w:rsidRPr="007D5C81">
        <w:rPr>
          <w:rFonts w:ascii="굴림" w:hint="eastAsia"/>
          <w:color w:val="auto"/>
        </w:rPr>
        <w:t xml:space="preserve"> </w:t>
      </w:r>
      <w:r w:rsidRPr="007D5C81">
        <w:rPr>
          <w:rFonts w:ascii="굴림" w:hint="eastAsia"/>
          <w:color w:val="auto"/>
        </w:rPr>
        <w:t>개입하는</w:t>
      </w:r>
      <w:r w:rsidRPr="007D5C81">
        <w:rPr>
          <w:rFonts w:ascii="굴림" w:hint="eastAsia"/>
          <w:color w:val="auto"/>
        </w:rPr>
        <w:t xml:space="preserve"> </w:t>
      </w:r>
      <w:r w:rsidRPr="007D5C81">
        <w:rPr>
          <w:rFonts w:ascii="굴림" w:hint="eastAsia"/>
          <w:color w:val="auto"/>
        </w:rPr>
        <w:t>행위</w:t>
      </w:r>
    </w:p>
    <w:p w:rsidR="005E4B7D" w:rsidRPr="007D5C81" w:rsidRDefault="005E4B7D" w:rsidP="005E4B7D">
      <w:pPr>
        <w:pStyle w:val="a4"/>
        <w:widowControl/>
        <w:wordWrap/>
        <w:autoSpaceDE/>
        <w:snapToGrid w:val="0"/>
        <w:spacing w:line="320" w:lineRule="exact"/>
        <w:ind w:leftChars="50" w:left="100" w:firstLineChars="100" w:firstLine="200"/>
        <w:jc w:val="left"/>
        <w:rPr>
          <w:color w:val="auto"/>
        </w:rPr>
      </w:pPr>
      <w:r w:rsidRPr="007D5C81">
        <w:rPr>
          <w:rFonts w:ascii="굴림" w:hint="eastAsia"/>
          <w:color w:val="auto"/>
        </w:rPr>
        <w:t xml:space="preserve">3. </w:t>
      </w:r>
      <w:r w:rsidRPr="007D5C81">
        <w:rPr>
          <w:rFonts w:ascii="굴림" w:hint="eastAsia"/>
          <w:color w:val="auto"/>
        </w:rPr>
        <w:t>계</w:t>
      </w:r>
      <w:r w:rsidRPr="007D5C81">
        <w:rPr>
          <w:rFonts w:ascii="굴림" w:hint="eastAsia"/>
          <w:color w:val="auto"/>
          <w:spacing w:val="-2"/>
        </w:rPr>
        <w:t>약과</w:t>
      </w:r>
      <w:r w:rsidRPr="007D5C81">
        <w:rPr>
          <w:rFonts w:ascii="굴림" w:hint="eastAsia"/>
          <w:color w:val="auto"/>
          <w:spacing w:val="-2"/>
        </w:rPr>
        <w:t xml:space="preserve"> </w:t>
      </w:r>
      <w:r w:rsidRPr="007D5C81">
        <w:rPr>
          <w:rFonts w:ascii="굴림" w:hint="eastAsia"/>
          <w:color w:val="auto"/>
          <w:spacing w:val="-2"/>
        </w:rPr>
        <w:t>직접적</w:t>
      </w:r>
      <w:r w:rsidRPr="007D5C81">
        <w:rPr>
          <w:rFonts w:ascii="굴림" w:hint="eastAsia"/>
          <w:color w:val="auto"/>
          <w:spacing w:val="-2"/>
        </w:rPr>
        <w:t xml:space="preserve"> </w:t>
      </w:r>
      <w:r w:rsidRPr="007D5C81">
        <w:rPr>
          <w:rFonts w:ascii="굴림" w:hint="eastAsia"/>
          <w:color w:val="auto"/>
          <w:spacing w:val="-2"/>
        </w:rPr>
        <w:t>관련이</w:t>
      </w:r>
      <w:r w:rsidRPr="007D5C81">
        <w:rPr>
          <w:rFonts w:ascii="굴림" w:hint="eastAsia"/>
          <w:color w:val="auto"/>
          <w:spacing w:val="-2"/>
        </w:rPr>
        <w:t xml:space="preserve"> </w:t>
      </w:r>
      <w:r w:rsidRPr="007D5C81">
        <w:rPr>
          <w:rFonts w:ascii="굴림" w:hint="eastAsia"/>
          <w:color w:val="auto"/>
          <w:spacing w:val="-2"/>
        </w:rPr>
        <w:t>없는</w:t>
      </w:r>
      <w:r w:rsidRPr="007D5C81">
        <w:rPr>
          <w:rFonts w:ascii="굴림" w:hint="eastAsia"/>
          <w:color w:val="auto"/>
          <w:spacing w:val="-2"/>
        </w:rPr>
        <w:t xml:space="preserve"> </w:t>
      </w:r>
      <w:r w:rsidRPr="007D5C81">
        <w:rPr>
          <w:rFonts w:ascii="굴림" w:hint="eastAsia"/>
          <w:color w:val="auto"/>
          <w:spacing w:val="-2"/>
        </w:rPr>
        <w:t>의무를</w:t>
      </w:r>
      <w:r w:rsidRPr="007D5C81">
        <w:rPr>
          <w:rFonts w:ascii="굴림" w:hint="eastAsia"/>
          <w:color w:val="auto"/>
          <w:spacing w:val="-2"/>
        </w:rPr>
        <w:t xml:space="preserve"> </w:t>
      </w:r>
      <w:r w:rsidRPr="007D5C81">
        <w:rPr>
          <w:rFonts w:ascii="굴림" w:hint="eastAsia"/>
          <w:color w:val="auto"/>
          <w:spacing w:val="-2"/>
        </w:rPr>
        <w:t>부과하거나</w:t>
      </w:r>
      <w:r w:rsidRPr="007D5C81">
        <w:rPr>
          <w:rFonts w:ascii="굴림" w:hint="eastAsia"/>
          <w:color w:val="auto"/>
          <w:spacing w:val="-2"/>
        </w:rPr>
        <w:t xml:space="preserve"> </w:t>
      </w:r>
      <w:r w:rsidRPr="007D5C81">
        <w:rPr>
          <w:rFonts w:ascii="굴림" w:hint="eastAsia"/>
          <w:color w:val="auto"/>
          <w:spacing w:val="-2"/>
        </w:rPr>
        <w:t>발주기관의</w:t>
      </w:r>
      <w:r w:rsidRPr="007D5C81">
        <w:rPr>
          <w:rFonts w:ascii="굴림" w:hint="eastAsia"/>
          <w:color w:val="auto"/>
          <w:spacing w:val="-2"/>
        </w:rPr>
        <w:t xml:space="preserve"> </w:t>
      </w:r>
      <w:r w:rsidRPr="007D5C81">
        <w:rPr>
          <w:rFonts w:ascii="굴림" w:hint="eastAsia"/>
          <w:color w:val="auto"/>
          <w:spacing w:val="-2"/>
        </w:rPr>
        <w:t>부담을</w:t>
      </w:r>
      <w:r w:rsidRPr="007D5C81">
        <w:rPr>
          <w:rFonts w:ascii="굴림" w:hint="eastAsia"/>
          <w:color w:val="auto"/>
          <w:spacing w:val="-2"/>
        </w:rPr>
        <w:t xml:space="preserve"> </w:t>
      </w:r>
      <w:r w:rsidRPr="007D5C81">
        <w:rPr>
          <w:rFonts w:ascii="굴림" w:hint="eastAsia"/>
          <w:color w:val="auto"/>
          <w:spacing w:val="-2"/>
        </w:rPr>
        <w:t>계약상대자에게</w:t>
      </w:r>
      <w:r w:rsidRPr="007D5C81">
        <w:rPr>
          <w:rFonts w:ascii="굴림" w:hint="eastAsia"/>
          <w:color w:val="auto"/>
          <w:spacing w:val="-2"/>
        </w:rPr>
        <w:t xml:space="preserve"> </w:t>
      </w:r>
      <w:r w:rsidRPr="007D5C81">
        <w:rPr>
          <w:rFonts w:ascii="굴림" w:hint="eastAsia"/>
          <w:color w:val="auto"/>
          <w:spacing w:val="-2"/>
        </w:rPr>
        <w:t>전가하는</w:t>
      </w:r>
      <w:r w:rsidRPr="007D5C81">
        <w:rPr>
          <w:rFonts w:ascii="굴림" w:hint="eastAsia"/>
          <w:color w:val="auto"/>
          <w:spacing w:val="-2"/>
        </w:rPr>
        <w:t xml:space="preserve"> </w:t>
      </w:r>
      <w:r w:rsidRPr="007D5C81">
        <w:rPr>
          <w:rFonts w:ascii="굴림" w:hint="eastAsia"/>
          <w:color w:val="auto"/>
          <w:spacing w:val="-2"/>
        </w:rPr>
        <w:t>행위</w:t>
      </w:r>
      <w:r w:rsidRPr="007D5C81">
        <w:rPr>
          <w:color w:val="auto"/>
        </w:rPr>
        <w:t xml:space="preserve"> </w:t>
      </w:r>
    </w:p>
    <w:p w:rsidR="005E4B7D" w:rsidRPr="007D5C81" w:rsidRDefault="005E4B7D" w:rsidP="005E4B7D">
      <w:pPr>
        <w:pStyle w:val="a4"/>
        <w:widowControl/>
        <w:wordWrap/>
        <w:autoSpaceDE/>
        <w:snapToGrid w:val="0"/>
        <w:spacing w:line="320" w:lineRule="exact"/>
        <w:ind w:leftChars="150" w:left="600" w:hangingChars="150" w:hanging="300"/>
        <w:jc w:val="left"/>
        <w:rPr>
          <w:rFonts w:ascii="굴림"/>
          <w:color w:val="auto"/>
        </w:rPr>
      </w:pPr>
      <w:r w:rsidRPr="007D5C81">
        <w:rPr>
          <w:rFonts w:ascii="굴림" w:hint="eastAsia"/>
          <w:color w:val="auto"/>
        </w:rPr>
        <w:t xml:space="preserve">4. </w:t>
      </w:r>
      <w:r w:rsidRPr="007D5C81">
        <w:rPr>
          <w:rFonts w:ascii="굴림" w:hint="eastAsia"/>
          <w:color w:val="auto"/>
        </w:rPr>
        <w:t>그</w:t>
      </w:r>
      <w:r w:rsidRPr="007D5C81">
        <w:rPr>
          <w:rFonts w:ascii="굴림" w:hint="eastAsia"/>
          <w:color w:val="auto"/>
        </w:rPr>
        <w:t xml:space="preserve"> </w:t>
      </w:r>
      <w:r w:rsidRPr="007D5C81">
        <w:rPr>
          <w:rFonts w:ascii="굴림" w:hint="eastAsia"/>
          <w:color w:val="auto"/>
        </w:rPr>
        <w:t>밖에</w:t>
      </w:r>
      <w:r w:rsidRPr="007D5C81">
        <w:rPr>
          <w:rFonts w:ascii="굴림" w:hint="eastAsia"/>
          <w:color w:val="auto"/>
        </w:rPr>
        <w:t xml:space="preserve"> </w:t>
      </w:r>
      <w:r w:rsidRPr="007D5C81">
        <w:rPr>
          <w:rFonts w:ascii="굴림" w:hint="eastAsia"/>
          <w:color w:val="auto"/>
        </w:rPr>
        <w:t>국가계약법령</w:t>
      </w:r>
      <w:r w:rsidRPr="007D5C81">
        <w:rPr>
          <w:rFonts w:ascii="굴림" w:hint="eastAsia"/>
          <w:color w:val="auto"/>
        </w:rPr>
        <w:t xml:space="preserve"> </w:t>
      </w:r>
      <w:r w:rsidRPr="007D5C81">
        <w:rPr>
          <w:rFonts w:ascii="굴림" w:hint="eastAsia"/>
          <w:color w:val="auto"/>
        </w:rPr>
        <w:t>및</w:t>
      </w:r>
      <w:r w:rsidRPr="007D5C81">
        <w:rPr>
          <w:rFonts w:ascii="굴림" w:hint="eastAsia"/>
          <w:color w:val="auto"/>
        </w:rPr>
        <w:t xml:space="preserve"> </w:t>
      </w:r>
      <w:r w:rsidRPr="007D5C81">
        <w:rPr>
          <w:rFonts w:ascii="굴림" w:hint="eastAsia"/>
          <w:color w:val="auto"/>
        </w:rPr>
        <w:t>계약조건을</w:t>
      </w:r>
      <w:r w:rsidRPr="007D5C81">
        <w:rPr>
          <w:rFonts w:ascii="굴림" w:hint="eastAsia"/>
          <w:color w:val="auto"/>
        </w:rPr>
        <w:t xml:space="preserve"> </w:t>
      </w:r>
      <w:r w:rsidRPr="007D5C81">
        <w:rPr>
          <w:rFonts w:ascii="굴림" w:hint="eastAsia"/>
          <w:color w:val="auto"/>
        </w:rPr>
        <w:t>위반하여</w:t>
      </w:r>
      <w:r w:rsidRPr="007D5C81">
        <w:rPr>
          <w:rFonts w:ascii="굴림" w:hint="eastAsia"/>
          <w:color w:val="auto"/>
        </w:rPr>
        <w:t xml:space="preserve"> </w:t>
      </w:r>
      <w:r w:rsidRPr="007D5C81">
        <w:rPr>
          <w:rFonts w:ascii="굴림" w:hint="eastAsia"/>
          <w:color w:val="auto"/>
        </w:rPr>
        <w:t>계약상대자의</w:t>
      </w:r>
      <w:r w:rsidRPr="007D5C81">
        <w:rPr>
          <w:rFonts w:ascii="굴림" w:hint="eastAsia"/>
          <w:color w:val="auto"/>
        </w:rPr>
        <w:t xml:space="preserve"> </w:t>
      </w:r>
      <w:r w:rsidRPr="007D5C81">
        <w:rPr>
          <w:rFonts w:ascii="굴림" w:hint="eastAsia"/>
          <w:color w:val="auto"/>
        </w:rPr>
        <w:t>권리를</w:t>
      </w:r>
      <w:r w:rsidRPr="007D5C81">
        <w:rPr>
          <w:rFonts w:ascii="굴림" w:hint="eastAsia"/>
          <w:color w:val="auto"/>
        </w:rPr>
        <w:t xml:space="preserve"> </w:t>
      </w:r>
      <w:r w:rsidRPr="007D5C81">
        <w:rPr>
          <w:rFonts w:ascii="굴림" w:hint="eastAsia"/>
          <w:color w:val="auto"/>
        </w:rPr>
        <w:t>제한하거나</w:t>
      </w:r>
      <w:r w:rsidRPr="007D5C81">
        <w:rPr>
          <w:rFonts w:ascii="굴림" w:hint="eastAsia"/>
          <w:color w:val="auto"/>
        </w:rPr>
        <w:t xml:space="preserve"> </w:t>
      </w:r>
      <w:r w:rsidRPr="007D5C81">
        <w:rPr>
          <w:rFonts w:ascii="굴림" w:hint="eastAsia"/>
          <w:color w:val="auto"/>
        </w:rPr>
        <w:t>의무를</w:t>
      </w:r>
      <w:r w:rsidRPr="007D5C81">
        <w:rPr>
          <w:rFonts w:ascii="굴림" w:hint="eastAsia"/>
          <w:color w:val="auto"/>
        </w:rPr>
        <w:t xml:space="preserve"> </w:t>
      </w:r>
      <w:r w:rsidRPr="007D5C81">
        <w:rPr>
          <w:rFonts w:ascii="굴림" w:hint="eastAsia"/>
          <w:color w:val="auto"/>
        </w:rPr>
        <w:t>부과하는</w:t>
      </w:r>
      <w:r w:rsidRPr="007D5C81">
        <w:rPr>
          <w:rFonts w:ascii="굴림" w:hint="eastAsia"/>
          <w:color w:val="auto"/>
        </w:rPr>
        <w:t xml:space="preserve"> </w:t>
      </w:r>
      <w:r w:rsidRPr="007D5C81">
        <w:rPr>
          <w:rFonts w:ascii="굴림" w:hint="eastAsia"/>
          <w:color w:val="auto"/>
        </w:rPr>
        <w:t>행위</w:t>
      </w:r>
    </w:p>
    <w:p w:rsidR="005E4B7D" w:rsidRPr="007D5C81" w:rsidRDefault="005E4B7D" w:rsidP="005E4B7D">
      <w:pPr>
        <w:pStyle w:val="11"/>
        <w:wordWrap/>
        <w:spacing w:line="320" w:lineRule="exact"/>
        <w:ind w:rightChars="35" w:right="70"/>
        <w:jc w:val="left"/>
        <w:rPr>
          <w:rFonts w:ascii="굴림"/>
          <w:color w:val="auto"/>
        </w:rPr>
      </w:pPr>
      <w:r w:rsidRPr="007D5C81">
        <w:rPr>
          <w:rFonts w:ascii="굴림" w:hint="eastAsia"/>
          <w:color w:val="auto"/>
        </w:rPr>
        <w:t xml:space="preserve">Article 5 (Fair Contract) The contracting officer shall not engage in any of the following which may compromise fairness: </w:t>
      </w:r>
    </w:p>
    <w:p w:rsidR="005E4B7D" w:rsidRPr="007D5C81" w:rsidRDefault="005E4B7D" w:rsidP="005E4B7D">
      <w:pPr>
        <w:pStyle w:val="11"/>
        <w:wordWrap/>
        <w:spacing w:line="320" w:lineRule="exact"/>
        <w:ind w:leftChars="150" w:left="540" w:rightChars="35" w:right="70" w:hangingChars="120" w:hanging="240"/>
        <w:jc w:val="left"/>
        <w:rPr>
          <w:color w:val="auto"/>
        </w:rPr>
      </w:pPr>
      <w:bookmarkStart w:id="5" w:name="_Hlk185158991"/>
      <w:r w:rsidRPr="007D5C81">
        <w:rPr>
          <w:rFonts w:ascii="굴림" w:hint="eastAsia"/>
          <w:color w:val="auto"/>
        </w:rPr>
        <w:t>1. Requiring money, entertainment, employment, etc. from the contractor</w:t>
      </w:r>
    </w:p>
    <w:p w:rsidR="005E4B7D" w:rsidRPr="007D5C81" w:rsidRDefault="005E4B7D" w:rsidP="005E4B7D">
      <w:pPr>
        <w:pStyle w:val="12"/>
        <w:wordWrap/>
        <w:spacing w:after="0" w:line="320" w:lineRule="exact"/>
        <w:ind w:leftChars="150" w:left="540" w:rightChars="35" w:right="70" w:hangingChars="120" w:hanging="240"/>
        <w:jc w:val="left"/>
        <w:rPr>
          <w:color w:val="auto"/>
        </w:rPr>
      </w:pPr>
      <w:r w:rsidRPr="007D5C81">
        <w:rPr>
          <w:rFonts w:ascii="굴림" w:hint="eastAsia"/>
          <w:color w:val="auto"/>
          <w:kern w:val="0"/>
        </w:rPr>
        <w:t>2. Intervening in the contractor’s business operation or human resources management or in the details of the contract entered into between the contractor and a third party</w:t>
      </w:r>
    </w:p>
    <w:p w:rsidR="005E4B7D" w:rsidRPr="007D5C81" w:rsidRDefault="005E4B7D" w:rsidP="005E4B7D">
      <w:pPr>
        <w:pStyle w:val="12"/>
        <w:wordWrap/>
        <w:spacing w:after="0" w:line="320" w:lineRule="exact"/>
        <w:ind w:leftChars="150" w:left="540" w:rightChars="35" w:right="70" w:hangingChars="120" w:hanging="240"/>
        <w:jc w:val="left"/>
        <w:rPr>
          <w:color w:val="auto"/>
        </w:rPr>
      </w:pPr>
      <w:r w:rsidRPr="007D5C81">
        <w:rPr>
          <w:rFonts w:ascii="굴림" w:hint="eastAsia"/>
          <w:color w:val="auto"/>
        </w:rPr>
        <w:t xml:space="preserve">3. </w:t>
      </w:r>
      <w:r w:rsidRPr="007D5C81">
        <w:rPr>
          <w:rFonts w:ascii="굴림" w:hint="eastAsia"/>
          <w:color w:val="auto"/>
          <w:kern w:val="0"/>
        </w:rPr>
        <w:t>Imposing an obligation not directly related to the contract or transferring the burden of the procurement agency to the contractor</w:t>
      </w:r>
    </w:p>
    <w:p w:rsidR="005E4B7D" w:rsidRPr="007D5C81" w:rsidRDefault="005E4B7D" w:rsidP="005E4B7D">
      <w:pPr>
        <w:pStyle w:val="12"/>
        <w:wordWrap/>
        <w:spacing w:after="0" w:line="320" w:lineRule="exact"/>
        <w:ind w:leftChars="150" w:left="540" w:rightChars="35" w:right="70" w:hangingChars="120" w:hanging="240"/>
        <w:jc w:val="left"/>
        <w:rPr>
          <w:color w:val="auto"/>
        </w:rPr>
      </w:pPr>
      <w:r w:rsidRPr="007D5C81">
        <w:rPr>
          <w:rFonts w:ascii="굴림" w:hint="eastAsia"/>
          <w:color w:val="auto"/>
        </w:rPr>
        <w:t xml:space="preserve">4. Other acts </w:t>
      </w:r>
      <w:r w:rsidRPr="007D5C81">
        <w:rPr>
          <w:rFonts w:ascii="굴림" w:hint="eastAsia"/>
          <w:color w:val="auto"/>
          <w:kern w:val="0"/>
        </w:rPr>
        <w:t>that restrict the rights of or impose liability on the contractor in violation of the laws and regulations governing contracts to which the state is a party or of the terms and conditions of the contract.</w:t>
      </w:r>
    </w:p>
    <w:bookmarkEnd w:id="5"/>
    <w:p w:rsidR="005E4B7D" w:rsidRPr="007D5C81" w:rsidRDefault="005E4B7D" w:rsidP="005E4B7D">
      <w:pPr>
        <w:wordWrap/>
        <w:snapToGrid w:val="0"/>
        <w:spacing w:after="0" w:line="320" w:lineRule="exact"/>
        <w:jc w:val="left"/>
        <w:textAlignment w:val="baseline"/>
        <w:rPr>
          <w:rFonts w:ascii="굴림" w:eastAsia="굴림" w:hAnsi="굴림" w:cs="굴림"/>
          <w:kern w:val="0"/>
          <w:szCs w:val="20"/>
        </w:rPr>
      </w:pPr>
    </w:p>
    <w:p w:rsidR="005E4B7D" w:rsidRDefault="005E4B7D" w:rsidP="005E4B7D">
      <w:pPr>
        <w:wordWrap/>
        <w:snapToGrid w:val="0"/>
        <w:spacing w:after="0" w:line="320" w:lineRule="exact"/>
        <w:jc w:val="left"/>
        <w:textAlignment w:val="baseline"/>
        <w:rPr>
          <w:rFonts w:ascii="굴림" w:eastAsia="굴림" w:hAnsi="굴림" w:cs="굴림"/>
          <w:kern w:val="0"/>
          <w:szCs w:val="20"/>
        </w:rPr>
      </w:pPr>
    </w:p>
    <w:p w:rsidR="005E4B7D" w:rsidRDefault="005E4B7D" w:rsidP="005E4B7D">
      <w:pPr>
        <w:wordWrap/>
        <w:snapToGrid w:val="0"/>
        <w:spacing w:after="0" w:line="320" w:lineRule="exact"/>
        <w:jc w:val="left"/>
        <w:textAlignment w:val="baseline"/>
        <w:rPr>
          <w:rFonts w:ascii="굴림" w:eastAsia="굴림" w:hAnsi="굴림" w:cs="굴림"/>
          <w:kern w:val="0"/>
          <w:szCs w:val="20"/>
        </w:rPr>
      </w:pPr>
    </w:p>
    <w:p w:rsidR="005E4B7D" w:rsidRDefault="005E4B7D" w:rsidP="005E4B7D">
      <w:pPr>
        <w:wordWrap/>
        <w:snapToGrid w:val="0"/>
        <w:spacing w:after="0" w:line="320" w:lineRule="exact"/>
        <w:jc w:val="left"/>
        <w:textAlignment w:val="baseline"/>
        <w:rPr>
          <w:rFonts w:ascii="굴림" w:eastAsia="굴림" w:hAnsi="굴림" w:cs="굴림"/>
          <w:kern w:val="0"/>
          <w:szCs w:val="20"/>
        </w:rPr>
      </w:pPr>
    </w:p>
    <w:p w:rsidR="005E4B7D" w:rsidRPr="001250B5" w:rsidRDefault="005E4B7D" w:rsidP="005E4B7D">
      <w:pPr>
        <w:wordWrap/>
        <w:snapToGrid w:val="0"/>
        <w:spacing w:after="0" w:line="320" w:lineRule="exact"/>
        <w:jc w:val="left"/>
        <w:textAlignment w:val="baseline"/>
        <w:rPr>
          <w:rFonts w:ascii="굴림" w:eastAsia="굴림" w:hAnsi="굴림" w:cs="굴림"/>
          <w:kern w:val="0"/>
          <w:szCs w:val="20"/>
        </w:rPr>
      </w:pPr>
    </w:p>
    <w:p w:rsidR="005E4B7D" w:rsidRPr="00FD51F4" w:rsidRDefault="005E4B7D" w:rsidP="005E4B7D">
      <w:pPr>
        <w:pStyle w:val="a4"/>
        <w:wordWrap/>
        <w:snapToGrid w:val="0"/>
        <w:spacing w:line="320" w:lineRule="exact"/>
        <w:jc w:val="left"/>
        <w:rPr>
          <w:rFonts w:ascii="굴림"/>
          <w:color w:val="auto"/>
        </w:rPr>
      </w:pPr>
      <w:r w:rsidRPr="00FD51F4">
        <w:rPr>
          <w:rFonts w:ascii="굴림" w:hint="eastAsia"/>
          <w:color w:val="auto"/>
        </w:rPr>
        <w:t>계약상대자</w:t>
      </w:r>
      <w:r w:rsidRPr="00FD51F4">
        <w:rPr>
          <w:rFonts w:ascii="굴림"/>
          <w:color w:val="auto"/>
        </w:rPr>
        <w:t>(Contractor):</w:t>
      </w:r>
    </w:p>
    <w:p w:rsidR="005E4B7D" w:rsidRPr="00FD51F4" w:rsidRDefault="005E4B7D" w:rsidP="005E4B7D">
      <w:pPr>
        <w:pStyle w:val="a4"/>
        <w:wordWrap/>
        <w:snapToGrid w:val="0"/>
        <w:spacing w:line="320" w:lineRule="exact"/>
        <w:jc w:val="left"/>
        <w:rPr>
          <w:rFonts w:ascii="굴림"/>
          <w:color w:val="auto"/>
        </w:rPr>
      </w:pPr>
      <w:r w:rsidRPr="00FD51F4">
        <w:rPr>
          <w:rFonts w:ascii="굴림" w:hint="eastAsia"/>
          <w:color w:val="auto"/>
        </w:rPr>
        <w:t>일</w:t>
      </w:r>
      <w:r w:rsidRPr="00FD51F4">
        <w:rPr>
          <w:rFonts w:ascii="굴림"/>
          <w:color w:val="auto"/>
        </w:rPr>
        <w:t xml:space="preserve"> </w:t>
      </w:r>
      <w:r w:rsidRPr="00FD51F4">
        <w:rPr>
          <w:rFonts w:ascii="굴림" w:hint="eastAsia"/>
          <w:color w:val="auto"/>
        </w:rPr>
        <w:t>자</w:t>
      </w:r>
      <w:r w:rsidRPr="00FD51F4">
        <w:rPr>
          <w:rFonts w:ascii="굴림"/>
          <w:color w:val="auto"/>
        </w:rPr>
        <w:t>(Date):</w:t>
      </w:r>
    </w:p>
    <w:p w:rsidR="005E4B7D" w:rsidRPr="00FD51F4" w:rsidRDefault="005E4B7D" w:rsidP="005E4B7D">
      <w:pPr>
        <w:pStyle w:val="a4"/>
        <w:wordWrap/>
        <w:snapToGrid w:val="0"/>
        <w:spacing w:line="320" w:lineRule="exact"/>
        <w:jc w:val="left"/>
        <w:rPr>
          <w:rFonts w:ascii="굴림"/>
          <w:color w:val="auto"/>
        </w:rPr>
      </w:pPr>
      <w:r w:rsidRPr="00FD51F4">
        <w:rPr>
          <w:rFonts w:ascii="굴림" w:hint="eastAsia"/>
          <w:color w:val="auto"/>
        </w:rPr>
        <w:t>직</w:t>
      </w:r>
      <w:r w:rsidRPr="00FD51F4">
        <w:rPr>
          <w:rFonts w:ascii="굴림"/>
          <w:color w:val="auto"/>
        </w:rPr>
        <w:t xml:space="preserve"> </w:t>
      </w:r>
      <w:r w:rsidRPr="00FD51F4">
        <w:rPr>
          <w:rFonts w:ascii="굴림" w:hint="eastAsia"/>
          <w:color w:val="auto"/>
        </w:rPr>
        <w:t>책</w:t>
      </w:r>
      <w:r w:rsidRPr="00FD51F4">
        <w:rPr>
          <w:rFonts w:ascii="굴림"/>
          <w:color w:val="auto"/>
        </w:rPr>
        <w:t>(Title):</w:t>
      </w:r>
    </w:p>
    <w:p w:rsidR="005E4B7D" w:rsidRPr="00FD51F4" w:rsidRDefault="005E4B7D" w:rsidP="005E4B7D">
      <w:pPr>
        <w:pStyle w:val="a4"/>
        <w:wordWrap/>
        <w:snapToGrid w:val="0"/>
        <w:spacing w:line="320" w:lineRule="exact"/>
        <w:ind w:left="200" w:hangingChars="100" w:hanging="200"/>
        <w:jc w:val="left"/>
        <w:rPr>
          <w:rFonts w:ascii="굴림"/>
          <w:color w:val="auto"/>
        </w:rPr>
      </w:pPr>
      <w:r w:rsidRPr="00FD51F4">
        <w:rPr>
          <w:rFonts w:ascii="굴림" w:hint="eastAsia"/>
          <w:color w:val="auto"/>
        </w:rPr>
        <w:t>회</w:t>
      </w:r>
      <w:r w:rsidRPr="00FD51F4">
        <w:rPr>
          <w:rFonts w:ascii="굴림"/>
          <w:color w:val="auto"/>
        </w:rPr>
        <w:t xml:space="preserve"> </w:t>
      </w:r>
      <w:r w:rsidRPr="00FD51F4">
        <w:rPr>
          <w:rFonts w:ascii="굴림" w:hint="eastAsia"/>
          <w:color w:val="auto"/>
        </w:rPr>
        <w:t>사</w:t>
      </w:r>
      <w:r w:rsidRPr="00FD51F4">
        <w:rPr>
          <w:rFonts w:ascii="굴림"/>
          <w:color w:val="auto"/>
        </w:rPr>
        <w:t xml:space="preserve"> </w:t>
      </w:r>
      <w:r w:rsidRPr="00FD51F4">
        <w:rPr>
          <w:rFonts w:ascii="굴림" w:hint="eastAsia"/>
          <w:color w:val="auto"/>
        </w:rPr>
        <w:t>명</w:t>
      </w:r>
      <w:r w:rsidRPr="00FD51F4">
        <w:rPr>
          <w:rFonts w:ascii="굴림"/>
          <w:color w:val="auto"/>
        </w:rPr>
        <w:t xml:space="preserve">(Company): </w:t>
      </w:r>
    </w:p>
    <w:p w:rsidR="005E4B7D" w:rsidRPr="00FD51F4" w:rsidRDefault="005E4B7D" w:rsidP="005E4B7D">
      <w:pPr>
        <w:pStyle w:val="a4"/>
        <w:wordWrap/>
        <w:snapToGrid w:val="0"/>
        <w:spacing w:line="320" w:lineRule="exact"/>
        <w:ind w:left="200" w:hangingChars="100" w:hanging="200"/>
        <w:jc w:val="left"/>
        <w:rPr>
          <w:rFonts w:ascii="굴림"/>
          <w:color w:val="auto"/>
        </w:rPr>
      </w:pPr>
    </w:p>
    <w:p w:rsidR="005E4B7D" w:rsidRPr="00FD51F4" w:rsidRDefault="005E4B7D" w:rsidP="005E4B7D">
      <w:pPr>
        <w:pStyle w:val="a4"/>
        <w:wordWrap/>
        <w:snapToGrid w:val="0"/>
        <w:spacing w:line="320" w:lineRule="exact"/>
        <w:ind w:left="200" w:hangingChars="100" w:hanging="200"/>
        <w:jc w:val="left"/>
        <w:rPr>
          <w:rFonts w:ascii="굴림"/>
          <w:color w:val="auto"/>
        </w:rPr>
      </w:pPr>
      <w:r w:rsidRPr="00FD51F4">
        <w:rPr>
          <w:rFonts w:ascii="굴림" w:hint="eastAsia"/>
          <w:color w:val="auto"/>
        </w:rPr>
        <w:t>군수품무역대리업체</w:t>
      </w:r>
      <w:r w:rsidRPr="00FD51F4">
        <w:rPr>
          <w:rFonts w:ascii="굴림"/>
          <w:color w:val="auto"/>
        </w:rPr>
        <w:t>(Commissioned agent):</w:t>
      </w:r>
    </w:p>
    <w:p w:rsidR="005E4B7D" w:rsidRPr="00FD51F4" w:rsidRDefault="005E4B7D" w:rsidP="005E4B7D">
      <w:pPr>
        <w:pStyle w:val="a4"/>
        <w:wordWrap/>
        <w:snapToGrid w:val="0"/>
        <w:spacing w:line="320" w:lineRule="exact"/>
        <w:ind w:left="200" w:hangingChars="100" w:hanging="200"/>
        <w:jc w:val="left"/>
        <w:rPr>
          <w:rFonts w:ascii="굴림"/>
          <w:color w:val="auto"/>
        </w:rPr>
      </w:pPr>
      <w:r w:rsidRPr="00FD51F4">
        <w:rPr>
          <w:rFonts w:ascii="굴림" w:hint="eastAsia"/>
          <w:color w:val="auto"/>
        </w:rPr>
        <w:t>일</w:t>
      </w:r>
      <w:r w:rsidRPr="00FD51F4">
        <w:rPr>
          <w:rFonts w:ascii="굴림"/>
          <w:color w:val="auto"/>
        </w:rPr>
        <w:t xml:space="preserve"> </w:t>
      </w:r>
      <w:r w:rsidRPr="00FD51F4">
        <w:rPr>
          <w:rFonts w:ascii="굴림" w:hint="eastAsia"/>
          <w:color w:val="auto"/>
        </w:rPr>
        <w:t>자</w:t>
      </w:r>
      <w:r w:rsidRPr="00FD51F4">
        <w:rPr>
          <w:rFonts w:ascii="굴림"/>
          <w:color w:val="auto"/>
        </w:rPr>
        <w:t>(Date):</w:t>
      </w:r>
    </w:p>
    <w:p w:rsidR="005E4B7D" w:rsidRPr="00FD51F4" w:rsidRDefault="005E4B7D" w:rsidP="005E4B7D">
      <w:pPr>
        <w:pStyle w:val="a4"/>
        <w:wordWrap/>
        <w:snapToGrid w:val="0"/>
        <w:spacing w:line="320" w:lineRule="exact"/>
        <w:ind w:left="200" w:hangingChars="100" w:hanging="200"/>
        <w:jc w:val="left"/>
        <w:rPr>
          <w:rFonts w:ascii="굴림"/>
          <w:color w:val="auto"/>
        </w:rPr>
      </w:pPr>
      <w:r w:rsidRPr="00FD51F4">
        <w:rPr>
          <w:rFonts w:ascii="굴림" w:hint="eastAsia"/>
          <w:color w:val="auto"/>
        </w:rPr>
        <w:t>직</w:t>
      </w:r>
      <w:r w:rsidRPr="00FD51F4">
        <w:rPr>
          <w:rFonts w:ascii="굴림"/>
          <w:color w:val="auto"/>
        </w:rPr>
        <w:t xml:space="preserve"> </w:t>
      </w:r>
      <w:r w:rsidRPr="00FD51F4">
        <w:rPr>
          <w:rFonts w:ascii="굴림" w:hint="eastAsia"/>
          <w:color w:val="auto"/>
        </w:rPr>
        <w:t>책</w:t>
      </w:r>
      <w:r w:rsidRPr="00FD51F4">
        <w:rPr>
          <w:rFonts w:ascii="굴림"/>
          <w:color w:val="auto"/>
        </w:rPr>
        <w:t>(Title):</w:t>
      </w:r>
    </w:p>
    <w:p w:rsidR="005E4B7D" w:rsidRDefault="005E4B7D" w:rsidP="005E4B7D">
      <w:pPr>
        <w:pStyle w:val="a4"/>
        <w:wordWrap/>
        <w:spacing w:line="320" w:lineRule="exact"/>
        <w:ind w:left="200" w:hangingChars="100" w:hanging="200"/>
        <w:jc w:val="left"/>
        <w:rPr>
          <w:rFonts w:ascii="굴림"/>
          <w:color w:val="auto"/>
        </w:rPr>
      </w:pPr>
      <w:r w:rsidRPr="003E391C">
        <w:rPr>
          <w:rFonts w:ascii="굴림" w:hint="eastAsia"/>
          <w:color w:val="auto"/>
        </w:rPr>
        <w:t>회</w:t>
      </w:r>
      <w:r w:rsidRPr="003E391C">
        <w:rPr>
          <w:rFonts w:ascii="굴림"/>
          <w:color w:val="auto"/>
        </w:rPr>
        <w:t xml:space="preserve"> </w:t>
      </w:r>
      <w:r w:rsidRPr="003E391C">
        <w:rPr>
          <w:rFonts w:ascii="굴림" w:hint="eastAsia"/>
          <w:color w:val="auto"/>
        </w:rPr>
        <w:t>사</w:t>
      </w:r>
      <w:r w:rsidRPr="003E391C">
        <w:rPr>
          <w:rFonts w:ascii="굴림"/>
          <w:color w:val="auto"/>
        </w:rPr>
        <w:t xml:space="preserve"> </w:t>
      </w:r>
      <w:r w:rsidRPr="003E391C">
        <w:rPr>
          <w:rFonts w:ascii="굴림" w:hint="eastAsia"/>
          <w:color w:val="auto"/>
        </w:rPr>
        <w:t>명</w:t>
      </w:r>
      <w:r w:rsidRPr="003E391C">
        <w:rPr>
          <w:rFonts w:ascii="굴림"/>
          <w:color w:val="auto"/>
        </w:rPr>
        <w:t>(Company):</w:t>
      </w:r>
    </w:p>
    <w:p w:rsidR="005E4B7D" w:rsidRDefault="005E4B7D" w:rsidP="005E4B7D">
      <w:pPr>
        <w:widowControl/>
        <w:wordWrap/>
        <w:autoSpaceDE/>
        <w:autoSpaceDN/>
        <w:spacing w:line="320" w:lineRule="exact"/>
        <w:rPr>
          <w:rFonts w:ascii="굴림" w:eastAsia="굴림" w:hAnsi="굴림" w:cs="굴림"/>
          <w:kern w:val="0"/>
          <w:szCs w:val="20"/>
        </w:rPr>
      </w:pPr>
    </w:p>
    <w:bookmarkEnd w:id="4"/>
    <w:p w:rsidR="005E4B7D" w:rsidRPr="001250B5" w:rsidRDefault="005E4B7D" w:rsidP="005E4B7D">
      <w:pPr>
        <w:widowControl/>
        <w:wordWrap/>
        <w:autoSpaceDE/>
        <w:autoSpaceDN/>
        <w:spacing w:line="320" w:lineRule="exact"/>
        <w:rPr>
          <w:rFonts w:ascii="굴림" w:eastAsia="굴림" w:hAnsi="굴림" w:cs="굴림"/>
          <w:kern w:val="0"/>
          <w:szCs w:val="20"/>
        </w:rPr>
      </w:pPr>
      <w:r w:rsidRPr="001250B5">
        <w:rPr>
          <w:rFonts w:ascii="굴림" w:eastAsia="굴림" w:hAnsi="굴림" w:cs="굴림"/>
          <w:kern w:val="0"/>
          <w:szCs w:val="20"/>
        </w:rPr>
        <w:br w:type="page"/>
      </w:r>
    </w:p>
    <w:p w:rsidR="005E4B7D" w:rsidRPr="001250B5" w:rsidRDefault="005E4B7D" w:rsidP="005E4B7D">
      <w:pPr>
        <w:pStyle w:val="a5"/>
        <w:widowControl w:val="0"/>
        <w:autoSpaceDE w:val="0"/>
        <w:outlineLvl w:val="0"/>
        <w:rPr>
          <w:b/>
          <w:bCs/>
          <w:szCs w:val="20"/>
        </w:rPr>
      </w:pPr>
      <w:r w:rsidRPr="001250B5">
        <w:rPr>
          <w:b/>
          <w:bCs/>
          <w:szCs w:val="20"/>
        </w:rPr>
        <w:lastRenderedPageBreak/>
        <w:t xml:space="preserve">ANNEX 13 </w:t>
      </w:r>
    </w:p>
    <w:tbl>
      <w:tblPr>
        <w:tblpPr w:vertAnchor="text" w:tblpX="1" w:tblpY="1"/>
        <w:tblW w:w="0" w:type="auto"/>
        <w:tblBorders>
          <w:top w:val="single" w:sz="2" w:space="0" w:color="000000"/>
          <w:left w:val="single" w:sz="2" w:space="0" w:color="000000"/>
          <w:bottom w:val="single" w:sz="2" w:space="0" w:color="000000"/>
          <w:right w:val="single" w:sz="2" w:space="0" w:color="000000"/>
        </w:tblBorders>
        <w:tblCellMar>
          <w:left w:w="0" w:type="dxa"/>
          <w:right w:w="0" w:type="dxa"/>
        </w:tblCellMar>
        <w:tblLook w:val="0000" w:firstRow="0" w:lastRow="0" w:firstColumn="0" w:lastColumn="0" w:noHBand="0" w:noVBand="0"/>
      </w:tblPr>
      <w:tblGrid>
        <w:gridCol w:w="871"/>
        <w:gridCol w:w="787"/>
        <w:gridCol w:w="686"/>
        <w:gridCol w:w="967"/>
        <w:gridCol w:w="1529"/>
        <w:gridCol w:w="1259"/>
        <w:gridCol w:w="826"/>
        <w:gridCol w:w="959"/>
        <w:gridCol w:w="806"/>
        <w:gridCol w:w="942"/>
      </w:tblGrid>
      <w:tr w:rsidR="005E4B7D" w:rsidRPr="001250B5" w:rsidTr="004C3EF5">
        <w:trPr>
          <w:trHeight w:val="1245"/>
        </w:trPr>
        <w:tc>
          <w:tcPr>
            <w:tcW w:w="9632" w:type="dxa"/>
            <w:gridSpan w:val="10"/>
            <w:tcBorders>
              <w:top w:val="single" w:sz="2" w:space="0" w:color="000000"/>
              <w:bottom w:val="single" w:sz="2" w:space="0" w:color="000000"/>
            </w:tcBorders>
            <w:vAlign w:val="center"/>
          </w:tcPr>
          <w:p w:rsidR="005E4B7D" w:rsidRPr="001250B5" w:rsidRDefault="005E4B7D" w:rsidP="004C3EF5">
            <w:pPr>
              <w:widowControl/>
              <w:wordWrap/>
              <w:autoSpaceDE/>
              <w:autoSpaceDN/>
              <w:adjustRightInd w:val="0"/>
              <w:snapToGrid w:val="0"/>
              <w:spacing w:after="0" w:line="285" w:lineRule="atLeast"/>
              <w:ind w:left="225" w:hanging="225"/>
              <w:jc w:val="center"/>
              <w:textAlignment w:val="baseline"/>
              <w:rPr>
                <w:rFonts w:ascii="굴림" w:eastAsia="굴림" w:hAnsi="굴림" w:cs="굴림"/>
                <w:b/>
                <w:bCs/>
                <w:kern w:val="0"/>
                <w:sz w:val="24"/>
                <w:szCs w:val="24"/>
                <w:u w:val="single" w:color="000000"/>
              </w:rPr>
            </w:pPr>
            <w:r w:rsidRPr="001250B5">
              <w:rPr>
                <w:rFonts w:ascii="한컴바탕" w:eastAsia="한컴바탕" w:cs="한컴바탕"/>
              </w:rPr>
              <w:br w:type="page"/>
            </w:r>
            <w:r w:rsidRPr="001250B5">
              <w:rPr>
                <w:rFonts w:ascii="굴림" w:eastAsia="굴림" w:hAnsi="굴림" w:cs="굴림"/>
                <w:b/>
                <w:bCs/>
                <w:kern w:val="0"/>
                <w:sz w:val="24"/>
                <w:szCs w:val="24"/>
                <w:u w:val="single" w:color="000000"/>
              </w:rPr>
              <w:t xml:space="preserve"> MANUFACTURER</w:t>
            </w:r>
            <w:r w:rsidRPr="001250B5">
              <w:rPr>
                <w:rFonts w:ascii="굴림" w:eastAsia="굴림" w:hAnsi="굴림" w:cs="굴림" w:hint="eastAsia"/>
                <w:b/>
                <w:bCs/>
                <w:kern w:val="0"/>
                <w:sz w:val="24"/>
                <w:szCs w:val="24"/>
                <w:u w:val="single" w:color="000000"/>
              </w:rPr>
              <w:t>’</w:t>
            </w:r>
            <w:r w:rsidRPr="001250B5">
              <w:rPr>
                <w:rFonts w:ascii="굴림" w:eastAsia="굴림" w:hAnsi="굴림" w:cs="굴림"/>
                <w:b/>
                <w:bCs/>
                <w:kern w:val="0"/>
                <w:sz w:val="24"/>
                <w:szCs w:val="24"/>
                <w:u w:val="single" w:color="000000"/>
              </w:rPr>
              <w:t>S INFORMATION</w:t>
            </w:r>
          </w:p>
          <w:p w:rsidR="005E4B7D" w:rsidRPr="001250B5" w:rsidRDefault="005E4B7D" w:rsidP="004C3EF5">
            <w:pPr>
              <w:widowControl/>
              <w:wordWrap/>
              <w:autoSpaceDE/>
              <w:autoSpaceDN/>
              <w:adjustRightInd w:val="0"/>
              <w:snapToGrid w:val="0"/>
              <w:spacing w:after="0" w:line="285" w:lineRule="atLeast"/>
              <w:ind w:left="224" w:hanging="24"/>
              <w:jc w:val="left"/>
              <w:textAlignment w:val="baseline"/>
              <w:rPr>
                <w:rFonts w:ascii="ÇÑÄÄ¹ÙÅÁ" w:hAnsi="ÇÑÄÄ¹ÙÅÁ" w:cs="ÇÑÄÄ¹ÙÅÁ"/>
                <w:b/>
                <w:bCs/>
                <w:kern w:val="0"/>
                <w:szCs w:val="20"/>
              </w:rPr>
            </w:pPr>
          </w:p>
          <w:p w:rsidR="005E4B7D" w:rsidRPr="001250B5" w:rsidRDefault="005E4B7D" w:rsidP="004C3EF5">
            <w:pPr>
              <w:widowControl/>
              <w:wordWrap/>
              <w:autoSpaceDE/>
              <w:autoSpaceDN/>
              <w:adjustRightInd w:val="0"/>
              <w:snapToGrid w:val="0"/>
              <w:spacing w:after="0" w:line="285" w:lineRule="atLeast"/>
              <w:ind w:left="224" w:hanging="24"/>
              <w:jc w:val="left"/>
              <w:textAlignment w:val="baseline"/>
              <w:rPr>
                <w:rFonts w:ascii="굴림" w:eastAsia="굴림" w:hAnsi="굴림" w:cs="굴림"/>
                <w:b/>
                <w:bCs/>
                <w:kern w:val="0"/>
                <w:szCs w:val="20"/>
              </w:rPr>
            </w:pPr>
            <w:r w:rsidRPr="001250B5">
              <w:rPr>
                <w:rFonts w:ascii="굴림" w:eastAsia="굴림" w:hAnsi="굴림" w:cs="굴림" w:hint="eastAsia"/>
                <w:b/>
                <w:bCs/>
                <w:kern w:val="0"/>
                <w:szCs w:val="20"/>
              </w:rPr>
              <w:t>○</w:t>
            </w:r>
            <w:r w:rsidRPr="001250B5">
              <w:rPr>
                <w:rFonts w:ascii="굴림" w:eastAsia="굴림" w:hAnsi="굴림" w:cs="굴림"/>
                <w:b/>
                <w:bCs/>
                <w:kern w:val="0"/>
                <w:szCs w:val="20"/>
              </w:rPr>
              <w:t xml:space="preserve"> CONTRACT NO. :</w:t>
            </w:r>
          </w:p>
        </w:tc>
      </w:tr>
      <w:tr w:rsidR="005E4B7D" w:rsidRPr="001250B5" w:rsidTr="004C3EF5">
        <w:trPr>
          <w:trHeight w:val="725"/>
        </w:trPr>
        <w:tc>
          <w:tcPr>
            <w:tcW w:w="871" w:type="dxa"/>
            <w:tcBorders>
              <w:top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P.R.</w:t>
            </w:r>
          </w:p>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NO</w:t>
            </w:r>
          </w:p>
        </w:tc>
        <w:tc>
          <w:tcPr>
            <w:tcW w:w="787"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N.</w:t>
            </w:r>
            <w:proofErr w:type="gramStart"/>
            <w:r w:rsidRPr="001250B5">
              <w:rPr>
                <w:rFonts w:ascii="굴림" w:eastAsia="굴림" w:hAnsi="굴림" w:cs="굴림"/>
                <w:kern w:val="0"/>
                <w:sz w:val="22"/>
              </w:rPr>
              <w:t>S.N</w:t>
            </w:r>
            <w:proofErr w:type="gramEnd"/>
          </w:p>
        </w:tc>
        <w:tc>
          <w:tcPr>
            <w:tcW w:w="686"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P/N</w:t>
            </w:r>
          </w:p>
        </w:tc>
        <w:tc>
          <w:tcPr>
            <w:tcW w:w="967"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ITEM</w:t>
            </w:r>
          </w:p>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NAME</w:t>
            </w:r>
          </w:p>
        </w:tc>
        <w:tc>
          <w:tcPr>
            <w:tcW w:w="152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COMPANY</w:t>
            </w:r>
          </w:p>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NAME</w:t>
            </w:r>
          </w:p>
        </w:tc>
        <w:tc>
          <w:tcPr>
            <w:tcW w:w="125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ADDRESS</w:t>
            </w:r>
          </w:p>
        </w:tc>
        <w:tc>
          <w:tcPr>
            <w:tcW w:w="826"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TEL.</w:t>
            </w:r>
          </w:p>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NO.</w:t>
            </w:r>
          </w:p>
        </w:tc>
        <w:tc>
          <w:tcPr>
            <w:tcW w:w="95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 xml:space="preserve">FAX. </w:t>
            </w:r>
          </w:p>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NO.</w:t>
            </w:r>
          </w:p>
        </w:tc>
        <w:tc>
          <w:tcPr>
            <w:tcW w:w="806" w:type="dxa"/>
            <w:tcBorders>
              <w:top w:val="single" w:sz="2" w:space="0" w:color="000000"/>
              <w:left w:val="single" w:sz="2" w:space="0" w:color="000000"/>
              <w:bottom w:val="single" w:sz="2" w:space="0" w:color="000000"/>
              <w:right w:val="single" w:sz="4" w:space="0" w:color="auto"/>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hint="eastAsia"/>
                <w:kern w:val="0"/>
                <w:sz w:val="22"/>
              </w:rPr>
              <w:t>NCAGE</w:t>
            </w:r>
          </w:p>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Code</w:t>
            </w:r>
          </w:p>
        </w:tc>
        <w:tc>
          <w:tcPr>
            <w:tcW w:w="942" w:type="dxa"/>
            <w:tcBorders>
              <w:top w:val="single" w:sz="2" w:space="0" w:color="000000"/>
              <w:left w:val="single" w:sz="4" w:space="0" w:color="auto"/>
              <w:bottom w:val="single" w:sz="2" w:space="0" w:color="000000"/>
            </w:tcBorders>
            <w:vAlign w:val="center"/>
          </w:tcPr>
          <w:p w:rsidR="005E4B7D" w:rsidRPr="001250B5" w:rsidRDefault="005E4B7D" w:rsidP="004C3EF5">
            <w:pPr>
              <w:widowControl/>
              <w:wordWrap/>
              <w:autoSpaceDE/>
              <w:autoSpaceDN/>
              <w:adjustRightInd w:val="0"/>
              <w:snapToGrid w:val="0"/>
              <w:spacing w:after="0" w:line="150" w:lineRule="atLeast"/>
              <w:jc w:val="center"/>
              <w:textAlignment w:val="baseline"/>
              <w:rPr>
                <w:rFonts w:ascii="굴림" w:eastAsia="굴림" w:hAnsi="굴림" w:cs="굴림"/>
                <w:kern w:val="0"/>
                <w:sz w:val="22"/>
              </w:rPr>
            </w:pPr>
            <w:r w:rsidRPr="001250B5">
              <w:rPr>
                <w:rFonts w:ascii="굴림" w:eastAsia="굴림" w:hAnsi="굴림" w:cs="굴림"/>
                <w:kern w:val="0"/>
                <w:sz w:val="22"/>
              </w:rPr>
              <w:t>Remarks</w:t>
            </w:r>
          </w:p>
        </w:tc>
      </w:tr>
      <w:tr w:rsidR="005E4B7D" w:rsidRPr="001250B5" w:rsidTr="004C3EF5">
        <w:trPr>
          <w:trHeight w:val="5229"/>
        </w:trPr>
        <w:tc>
          <w:tcPr>
            <w:tcW w:w="871" w:type="dxa"/>
            <w:tcBorders>
              <w:top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787"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686"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967"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152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125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826"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95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806" w:type="dxa"/>
            <w:tcBorders>
              <w:top w:val="single" w:sz="2" w:space="0" w:color="000000"/>
              <w:left w:val="single" w:sz="2" w:space="0" w:color="000000"/>
              <w:bottom w:val="single" w:sz="2" w:space="0" w:color="000000"/>
              <w:right w:val="single" w:sz="4" w:space="0" w:color="auto"/>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c>
          <w:tcPr>
            <w:tcW w:w="942" w:type="dxa"/>
            <w:tcBorders>
              <w:top w:val="single" w:sz="2" w:space="0" w:color="000000"/>
              <w:left w:val="single" w:sz="4" w:space="0" w:color="auto"/>
              <w:bottom w:val="single" w:sz="2" w:space="0" w:color="000000"/>
            </w:tcBorders>
            <w:vAlign w:val="center"/>
          </w:tcPr>
          <w:p w:rsidR="005E4B7D" w:rsidRPr="001250B5" w:rsidRDefault="005E4B7D" w:rsidP="004C3EF5">
            <w:pPr>
              <w:widowControl/>
              <w:wordWrap/>
              <w:autoSpaceDE/>
              <w:autoSpaceDN/>
              <w:adjustRightInd w:val="0"/>
              <w:snapToGrid w:val="0"/>
              <w:spacing w:after="0" w:line="330" w:lineRule="atLeast"/>
              <w:ind w:left="225" w:hanging="225"/>
              <w:jc w:val="center"/>
              <w:textAlignment w:val="baseline"/>
              <w:rPr>
                <w:rFonts w:ascii="굴림" w:eastAsia="굴림" w:hAnsi="굴림" w:cs="굴림"/>
                <w:kern w:val="0"/>
                <w:sz w:val="22"/>
              </w:rPr>
            </w:pPr>
          </w:p>
        </w:tc>
      </w:tr>
      <w:tr w:rsidR="005E4B7D" w:rsidRPr="001250B5" w:rsidTr="004C3EF5">
        <w:trPr>
          <w:trHeight w:val="4263"/>
        </w:trPr>
        <w:tc>
          <w:tcPr>
            <w:tcW w:w="9632" w:type="dxa"/>
            <w:gridSpan w:val="10"/>
            <w:tcBorders>
              <w:top w:val="single" w:sz="2" w:space="0" w:color="000000"/>
              <w:bottom w:val="single" w:sz="2" w:space="0" w:color="000000"/>
            </w:tcBorders>
            <w:vAlign w:val="center"/>
          </w:tcPr>
          <w:p w:rsidR="005E4B7D" w:rsidRPr="001250B5" w:rsidRDefault="005E4B7D" w:rsidP="004C3EF5">
            <w:pPr>
              <w:widowControl/>
              <w:wordWrap/>
              <w:autoSpaceDE/>
              <w:autoSpaceDN/>
              <w:adjustRightInd w:val="0"/>
              <w:snapToGrid w:val="0"/>
              <w:spacing w:after="0" w:line="255" w:lineRule="atLeast"/>
              <w:ind w:left="200" w:rightChars="68" w:right="136" w:hanging="200"/>
              <w:textAlignment w:val="baseline"/>
              <w:rPr>
                <w:rFonts w:ascii="굴림" w:eastAsia="굴림" w:hAnsi="굴림" w:cs="굴림"/>
                <w:kern w:val="0"/>
                <w:sz w:val="22"/>
              </w:rPr>
            </w:pPr>
            <w:r w:rsidRPr="001250B5">
              <w:rPr>
                <w:rFonts w:ascii="굴림" w:eastAsia="굴림" w:hAnsi="굴림" w:cs="굴림"/>
                <w:kern w:val="0"/>
                <w:sz w:val="22"/>
              </w:rPr>
              <w:t xml:space="preserve">  The above Manufacturer's Information covers all </w:t>
            </w:r>
            <w:proofErr w:type="gramStart"/>
            <w:r w:rsidRPr="001250B5">
              <w:rPr>
                <w:rFonts w:ascii="굴림" w:eastAsia="굴림" w:hAnsi="굴림" w:cs="굴림"/>
                <w:kern w:val="0"/>
                <w:sz w:val="22"/>
              </w:rPr>
              <w:t>item(</w:t>
            </w:r>
            <w:proofErr w:type="gramEnd"/>
            <w:r w:rsidRPr="001250B5">
              <w:rPr>
                <w:rFonts w:ascii="굴림" w:eastAsia="굴림" w:hAnsi="굴림" w:cs="굴림"/>
                <w:kern w:val="0"/>
                <w:sz w:val="22"/>
              </w:rPr>
              <w:t>by P.R. NO.) that the contractor enters into a contract with, and we clearly certify the delivery of the goods after manufacturer's inspection for quality assurance by the same manufacturer of the item.</w:t>
            </w:r>
          </w:p>
          <w:p w:rsidR="005E4B7D" w:rsidRPr="001250B5" w:rsidRDefault="005E4B7D" w:rsidP="004C3EF5">
            <w:pPr>
              <w:widowControl/>
              <w:wordWrap/>
              <w:autoSpaceDE/>
              <w:autoSpaceDN/>
              <w:adjustRightInd w:val="0"/>
              <w:snapToGrid w:val="0"/>
              <w:spacing w:after="0" w:line="210" w:lineRule="atLeast"/>
              <w:textAlignment w:val="baseline"/>
              <w:rPr>
                <w:rFonts w:ascii="굴림" w:eastAsia="굴림" w:hAnsi="굴림" w:cs="굴림"/>
                <w:kern w:val="0"/>
                <w:sz w:val="22"/>
              </w:rPr>
            </w:pPr>
          </w:p>
          <w:p w:rsidR="005E4B7D" w:rsidRPr="001250B5" w:rsidRDefault="005E4B7D" w:rsidP="004C3EF5">
            <w:pPr>
              <w:widowControl/>
              <w:wordWrap/>
              <w:autoSpaceDE/>
              <w:autoSpaceDN/>
              <w:adjustRightInd w:val="0"/>
              <w:snapToGrid w:val="0"/>
              <w:spacing w:after="0" w:line="210" w:lineRule="atLeast"/>
              <w:textAlignment w:val="baseline"/>
              <w:rPr>
                <w:rFonts w:ascii="굴림" w:eastAsia="굴림" w:hAnsi="굴림" w:cs="굴림"/>
                <w:kern w:val="0"/>
                <w:sz w:val="22"/>
              </w:rPr>
            </w:pPr>
            <w:r w:rsidRPr="001250B5">
              <w:rPr>
                <w:rFonts w:ascii="굴림" w:eastAsia="굴림" w:hAnsi="굴림" w:cs="굴림"/>
                <w:kern w:val="0"/>
                <w:sz w:val="22"/>
              </w:rPr>
              <w:t xml:space="preserve">                                     </w:t>
            </w:r>
            <w:proofErr w:type="gramStart"/>
            <w:r w:rsidRPr="001250B5">
              <w:rPr>
                <w:rFonts w:ascii="굴림" w:eastAsia="굴림" w:hAnsi="굴림" w:cs="굴림"/>
                <w:b/>
                <w:bCs/>
                <w:kern w:val="0"/>
                <w:sz w:val="22"/>
              </w:rPr>
              <w:t>Accepted  by</w:t>
            </w:r>
            <w:proofErr w:type="gramEnd"/>
            <w:r w:rsidRPr="001250B5">
              <w:rPr>
                <w:rFonts w:ascii="굴림" w:eastAsia="굴림" w:hAnsi="굴림" w:cs="굴림"/>
                <w:b/>
                <w:bCs/>
                <w:kern w:val="0"/>
                <w:sz w:val="22"/>
              </w:rPr>
              <w:t xml:space="preserve">  Contractor</w:t>
            </w:r>
            <w:r w:rsidRPr="001250B5">
              <w:rPr>
                <w:rFonts w:ascii="굴림" w:eastAsia="굴림" w:hAnsi="굴림" w:cs="굴림"/>
                <w:kern w:val="0"/>
                <w:sz w:val="22"/>
              </w:rPr>
              <w:t xml:space="preserve"> ____________________</w:t>
            </w:r>
          </w:p>
        </w:tc>
      </w:tr>
    </w:tbl>
    <w:p w:rsidR="005E4B7D" w:rsidRPr="001250B5" w:rsidRDefault="005E4B7D" w:rsidP="005E4B7D">
      <w:pPr>
        <w:pStyle w:val="a5"/>
        <w:widowControl w:val="0"/>
        <w:autoSpaceDE w:val="0"/>
        <w:outlineLvl w:val="0"/>
        <w:rPr>
          <w:sz w:val="20"/>
          <w:szCs w:val="20"/>
        </w:rPr>
      </w:pPr>
    </w:p>
    <w:p w:rsidR="005E4B7D" w:rsidRPr="001250B5" w:rsidRDefault="005E4B7D" w:rsidP="005E4B7D">
      <w:pPr>
        <w:widowControl/>
        <w:wordWrap/>
        <w:autoSpaceDE/>
        <w:autoSpaceDN/>
        <w:rPr>
          <w:rFonts w:ascii="굴림" w:eastAsia="굴림" w:hAnsi="굴림" w:cs="굴림"/>
          <w:b/>
          <w:bCs/>
          <w:kern w:val="24"/>
          <w:sz w:val="24"/>
          <w:szCs w:val="20"/>
        </w:rPr>
      </w:pPr>
      <w:r w:rsidRPr="001250B5">
        <w:rPr>
          <w:rFonts w:ascii="굴림"/>
          <w:b/>
          <w:bCs/>
          <w:kern w:val="24"/>
          <w:sz w:val="24"/>
        </w:rPr>
        <w:br w:type="page"/>
      </w:r>
    </w:p>
    <w:p w:rsidR="005E4B7D" w:rsidRPr="001250B5" w:rsidRDefault="005E4B7D" w:rsidP="005E4B7D">
      <w:pPr>
        <w:pStyle w:val="a4"/>
        <w:rPr>
          <w:rFonts w:ascii="굴림"/>
          <w:b/>
          <w:bCs/>
          <w:color w:val="auto"/>
          <w:kern w:val="24"/>
          <w:sz w:val="24"/>
        </w:rPr>
      </w:pPr>
      <w:r w:rsidRPr="001250B5">
        <w:rPr>
          <w:rFonts w:ascii="굴림"/>
          <w:b/>
          <w:bCs/>
          <w:color w:val="auto"/>
          <w:kern w:val="24"/>
          <w:sz w:val="24"/>
        </w:rPr>
        <w:lastRenderedPageBreak/>
        <w:t>ANNEX 14</w:t>
      </w:r>
    </w:p>
    <w:p w:rsidR="005E4B7D" w:rsidRPr="001250B5" w:rsidRDefault="005E4B7D" w:rsidP="005E4B7D">
      <w:pPr>
        <w:pStyle w:val="a5"/>
        <w:adjustRightInd w:val="0"/>
        <w:spacing w:line="360" w:lineRule="auto"/>
        <w:jc w:val="center"/>
        <w:rPr>
          <w:b/>
          <w:bCs/>
          <w:szCs w:val="20"/>
        </w:rPr>
      </w:pPr>
      <w:r w:rsidRPr="001250B5">
        <w:rPr>
          <w:rFonts w:hint="eastAsia"/>
          <w:b/>
          <w:bCs/>
          <w:szCs w:val="20"/>
          <w:u w:val="single" w:color="000000"/>
        </w:rPr>
        <w:t>공급자</w:t>
      </w:r>
      <w:r w:rsidRPr="001250B5">
        <w:rPr>
          <w:b/>
          <w:bCs/>
          <w:szCs w:val="20"/>
          <w:u w:val="single" w:color="000000"/>
        </w:rPr>
        <w:t xml:space="preserve"> </w:t>
      </w:r>
      <w:r w:rsidRPr="001250B5">
        <w:rPr>
          <w:rFonts w:hint="eastAsia"/>
          <w:b/>
          <w:bCs/>
          <w:szCs w:val="20"/>
          <w:u w:val="single" w:color="000000"/>
        </w:rPr>
        <w:t>정보명세서</w:t>
      </w:r>
      <w:r w:rsidRPr="001250B5">
        <w:rPr>
          <w:b/>
          <w:bCs/>
          <w:szCs w:val="20"/>
        </w:rPr>
        <w:t xml:space="preserve"> </w:t>
      </w:r>
    </w:p>
    <w:p w:rsidR="005E4B7D" w:rsidRPr="001250B5" w:rsidRDefault="005E4B7D" w:rsidP="005E4B7D">
      <w:pPr>
        <w:pStyle w:val="a5"/>
        <w:adjustRightInd w:val="0"/>
        <w:spacing w:line="360" w:lineRule="auto"/>
        <w:jc w:val="center"/>
        <w:rPr>
          <w:sz w:val="22"/>
          <w:szCs w:val="22"/>
        </w:rPr>
      </w:pPr>
      <w:r w:rsidRPr="001250B5">
        <w:rPr>
          <w:spacing w:val="-12"/>
          <w:sz w:val="22"/>
          <w:szCs w:val="22"/>
        </w:rPr>
        <w:t>(</w:t>
      </w:r>
      <w:r w:rsidRPr="001250B5">
        <w:rPr>
          <w:rFonts w:hint="eastAsia"/>
          <w:spacing w:val="-12"/>
          <w:sz w:val="22"/>
          <w:szCs w:val="22"/>
        </w:rPr>
        <w:t>국내</w:t>
      </w:r>
      <w:r w:rsidRPr="001250B5">
        <w:rPr>
          <w:spacing w:val="-12"/>
          <w:sz w:val="22"/>
          <w:szCs w:val="22"/>
        </w:rPr>
        <w:t xml:space="preserve"> </w:t>
      </w:r>
      <w:r w:rsidRPr="001250B5">
        <w:rPr>
          <w:rFonts w:hint="eastAsia"/>
          <w:spacing w:val="-12"/>
          <w:sz w:val="22"/>
          <w:szCs w:val="22"/>
        </w:rPr>
        <w:t>공급업체용</w:t>
      </w:r>
      <w:r w:rsidRPr="001250B5">
        <w:rPr>
          <w:spacing w:val="-12"/>
          <w:sz w:val="22"/>
          <w:szCs w:val="22"/>
        </w:rPr>
        <w:t xml:space="preserve"> – </w:t>
      </w:r>
      <w:r w:rsidRPr="001250B5">
        <w:rPr>
          <w:rFonts w:hint="eastAsia"/>
          <w:spacing w:val="-12"/>
          <w:sz w:val="22"/>
          <w:szCs w:val="22"/>
        </w:rPr>
        <w:t>해외</w:t>
      </w:r>
      <w:r w:rsidRPr="001250B5">
        <w:rPr>
          <w:spacing w:val="-12"/>
          <w:sz w:val="22"/>
          <w:szCs w:val="22"/>
        </w:rPr>
        <w:t xml:space="preserve"> </w:t>
      </w:r>
      <w:r w:rsidRPr="001250B5">
        <w:rPr>
          <w:rFonts w:hint="eastAsia"/>
          <w:spacing w:val="-12"/>
          <w:sz w:val="22"/>
          <w:szCs w:val="22"/>
        </w:rPr>
        <w:t>공급업체가</w:t>
      </w:r>
      <w:r w:rsidRPr="001250B5">
        <w:rPr>
          <w:spacing w:val="-12"/>
          <w:sz w:val="22"/>
          <w:szCs w:val="22"/>
        </w:rPr>
        <w:t xml:space="preserve"> </w:t>
      </w:r>
      <w:r w:rsidRPr="001250B5">
        <w:rPr>
          <w:rFonts w:hint="eastAsia"/>
          <w:spacing w:val="-12"/>
          <w:sz w:val="22"/>
          <w:szCs w:val="22"/>
        </w:rPr>
        <w:t>있는</w:t>
      </w:r>
      <w:r w:rsidRPr="001250B5">
        <w:rPr>
          <w:spacing w:val="-12"/>
          <w:sz w:val="22"/>
          <w:szCs w:val="22"/>
        </w:rPr>
        <w:t xml:space="preserve"> </w:t>
      </w:r>
      <w:r w:rsidRPr="001250B5">
        <w:rPr>
          <w:rFonts w:hint="eastAsia"/>
          <w:spacing w:val="-12"/>
          <w:sz w:val="22"/>
          <w:szCs w:val="22"/>
        </w:rPr>
        <w:t>경우</w:t>
      </w:r>
      <w:r w:rsidRPr="001250B5">
        <w:rPr>
          <w:spacing w:val="-12"/>
          <w:sz w:val="22"/>
          <w:szCs w:val="22"/>
        </w:rPr>
        <w:t>)</w:t>
      </w:r>
    </w:p>
    <w:p w:rsidR="005E4B7D" w:rsidRPr="001250B5" w:rsidRDefault="005E4B7D" w:rsidP="005E4B7D">
      <w:pPr>
        <w:pStyle w:val="a4"/>
        <w:widowControl/>
        <w:wordWrap/>
        <w:autoSpaceDE/>
        <w:autoSpaceDN/>
        <w:snapToGrid w:val="0"/>
        <w:spacing w:line="276" w:lineRule="auto"/>
        <w:jc w:val="center"/>
        <w:rPr>
          <w:rFonts w:ascii="굴림"/>
          <w:color w:val="auto"/>
          <w:sz w:val="22"/>
          <w:szCs w:val="22"/>
        </w:rPr>
      </w:pPr>
    </w:p>
    <w:p w:rsidR="005E4B7D" w:rsidRPr="001250B5" w:rsidRDefault="005E4B7D" w:rsidP="005E4B7D">
      <w:pPr>
        <w:pStyle w:val="a4"/>
        <w:widowControl/>
        <w:wordWrap/>
        <w:autoSpaceDE/>
        <w:autoSpaceDN/>
        <w:snapToGrid w:val="0"/>
        <w:spacing w:line="276" w:lineRule="auto"/>
        <w:jc w:val="center"/>
        <w:rPr>
          <w:rFonts w:ascii="굴림"/>
          <w:color w:val="auto"/>
          <w:sz w:val="22"/>
          <w:szCs w:val="22"/>
        </w:rPr>
      </w:pPr>
    </w:p>
    <w:p w:rsidR="005E4B7D" w:rsidRPr="001250B5" w:rsidRDefault="005E4B7D" w:rsidP="005E4B7D">
      <w:pPr>
        <w:pStyle w:val="a4"/>
        <w:widowControl/>
        <w:wordWrap/>
        <w:autoSpaceDE/>
        <w:autoSpaceDN/>
        <w:snapToGrid w:val="0"/>
        <w:spacing w:line="360" w:lineRule="exact"/>
        <w:jc w:val="left"/>
        <w:rPr>
          <w:rFonts w:ascii="굴림"/>
          <w:b/>
          <w:bCs/>
          <w:color w:val="auto"/>
          <w:sz w:val="22"/>
          <w:szCs w:val="22"/>
        </w:rPr>
      </w:pPr>
      <w:r w:rsidRPr="001250B5">
        <w:rPr>
          <w:rFonts w:ascii="굴림" w:hint="eastAsia"/>
          <w:b/>
          <w:bCs/>
          <w:color w:val="auto"/>
          <w:sz w:val="22"/>
          <w:szCs w:val="22"/>
        </w:rPr>
        <w:t>○</w:t>
      </w:r>
      <w:r w:rsidRPr="001250B5">
        <w:rPr>
          <w:rFonts w:ascii="굴림"/>
          <w:b/>
          <w:bCs/>
          <w:color w:val="auto"/>
          <w:sz w:val="22"/>
          <w:szCs w:val="22"/>
        </w:rPr>
        <w:t xml:space="preserve"> </w:t>
      </w:r>
      <w:r w:rsidRPr="001250B5">
        <w:rPr>
          <w:rFonts w:ascii="굴림" w:hint="eastAsia"/>
          <w:b/>
          <w:bCs/>
          <w:color w:val="auto"/>
          <w:sz w:val="22"/>
          <w:szCs w:val="22"/>
        </w:rPr>
        <w:t>공고번호</w:t>
      </w:r>
      <w:r w:rsidRPr="001250B5">
        <w:rPr>
          <w:rFonts w:ascii="굴림"/>
          <w:b/>
          <w:bCs/>
          <w:color w:val="auto"/>
          <w:sz w:val="22"/>
          <w:szCs w:val="22"/>
        </w:rPr>
        <w:t>/</w:t>
      </w:r>
      <w:proofErr w:type="gramStart"/>
      <w:r w:rsidRPr="001250B5">
        <w:rPr>
          <w:rFonts w:ascii="굴림" w:hint="eastAsia"/>
          <w:b/>
          <w:bCs/>
          <w:color w:val="auto"/>
          <w:sz w:val="22"/>
          <w:szCs w:val="22"/>
        </w:rPr>
        <w:t>계약번호</w:t>
      </w:r>
      <w:r w:rsidRPr="001250B5">
        <w:rPr>
          <w:rFonts w:ascii="굴림"/>
          <w:b/>
          <w:bCs/>
          <w:color w:val="auto"/>
          <w:sz w:val="22"/>
          <w:szCs w:val="22"/>
        </w:rPr>
        <w:t xml:space="preserve"> :</w:t>
      </w:r>
      <w:proofErr w:type="gramEnd"/>
      <w:r w:rsidRPr="001250B5">
        <w:rPr>
          <w:rFonts w:ascii="굴림"/>
          <w:b/>
          <w:bCs/>
          <w:color w:val="auto"/>
          <w:sz w:val="22"/>
          <w:szCs w:val="22"/>
        </w:rPr>
        <w:t xml:space="preserve"> </w:t>
      </w:r>
    </w:p>
    <w:tbl>
      <w:tblPr>
        <w:tblOverlap w:val="never"/>
        <w:tblW w:w="0" w:type="auto"/>
        <w:tblInd w:w="28" w:type="dxa"/>
        <w:tblBorders>
          <w:top w:val="single" w:sz="4" w:space="0" w:color="000000"/>
          <w:left w:val="single" w:sz="4" w:space="0" w:color="000000"/>
          <w:bottom w:val="single" w:sz="4" w:space="0" w:color="000000"/>
          <w:right w:val="single" w:sz="4" w:space="0" w:color="000000"/>
        </w:tblBorders>
        <w:tblCellMar>
          <w:top w:w="15" w:type="dxa"/>
          <w:left w:w="15" w:type="dxa"/>
          <w:bottom w:w="15" w:type="dxa"/>
          <w:right w:w="15" w:type="dxa"/>
        </w:tblCellMar>
        <w:tblLook w:val="0000" w:firstRow="0" w:lastRow="0" w:firstColumn="0" w:lastColumn="0" w:noHBand="0" w:noVBand="0"/>
      </w:tblPr>
      <w:tblGrid>
        <w:gridCol w:w="1494"/>
        <w:gridCol w:w="768"/>
        <w:gridCol w:w="749"/>
        <w:gridCol w:w="793"/>
        <w:gridCol w:w="1113"/>
        <w:gridCol w:w="1091"/>
        <w:gridCol w:w="1014"/>
        <w:gridCol w:w="1040"/>
        <w:gridCol w:w="1538"/>
      </w:tblGrid>
      <w:tr w:rsidR="005E4B7D" w:rsidRPr="001250B5" w:rsidTr="004C3EF5">
        <w:trPr>
          <w:trHeight w:val="489"/>
        </w:trPr>
        <w:tc>
          <w:tcPr>
            <w:tcW w:w="1496" w:type="dxa"/>
            <w:vMerge w:val="restart"/>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구매요청번호</w:t>
            </w:r>
          </w:p>
        </w:tc>
        <w:tc>
          <w:tcPr>
            <w:tcW w:w="773" w:type="dxa"/>
            <w:vMerge w:val="restart"/>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재고</w:t>
            </w:r>
          </w:p>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번호</w:t>
            </w:r>
          </w:p>
        </w:tc>
        <w:tc>
          <w:tcPr>
            <w:tcW w:w="754" w:type="dxa"/>
            <w:vMerge w:val="restart"/>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부품</w:t>
            </w:r>
          </w:p>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번호</w:t>
            </w:r>
          </w:p>
        </w:tc>
        <w:tc>
          <w:tcPr>
            <w:tcW w:w="799" w:type="dxa"/>
            <w:vMerge w:val="restart"/>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품명</w:t>
            </w:r>
          </w:p>
        </w:tc>
        <w:tc>
          <w:tcPr>
            <w:tcW w:w="428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해외</w:t>
            </w:r>
            <w:r w:rsidRPr="001250B5">
              <w:rPr>
                <w:rFonts w:ascii="굴림"/>
                <w:color w:val="auto"/>
                <w:sz w:val="22"/>
                <w:szCs w:val="22"/>
              </w:rPr>
              <w:t xml:space="preserve"> </w:t>
            </w:r>
            <w:r w:rsidRPr="001250B5">
              <w:rPr>
                <w:rFonts w:ascii="굴림" w:hint="eastAsia"/>
                <w:color w:val="auto"/>
                <w:sz w:val="22"/>
                <w:szCs w:val="22"/>
              </w:rPr>
              <w:t>공급업체</w:t>
            </w:r>
            <w:r w:rsidRPr="001250B5">
              <w:rPr>
                <w:rFonts w:ascii="굴림"/>
                <w:color w:val="auto"/>
                <w:sz w:val="22"/>
                <w:szCs w:val="22"/>
              </w:rPr>
              <w:t xml:space="preserve"> </w:t>
            </w:r>
            <w:r w:rsidRPr="001250B5">
              <w:rPr>
                <w:rFonts w:ascii="굴림" w:hint="eastAsia"/>
                <w:color w:val="auto"/>
                <w:sz w:val="22"/>
                <w:szCs w:val="22"/>
              </w:rPr>
              <w:t>정보현황</w:t>
            </w:r>
          </w:p>
        </w:tc>
        <w:tc>
          <w:tcPr>
            <w:tcW w:w="1563" w:type="dxa"/>
            <w:vMerge w:val="restart"/>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비</w:t>
            </w:r>
            <w:r w:rsidRPr="001250B5">
              <w:rPr>
                <w:rFonts w:ascii="굴림"/>
                <w:color w:val="auto"/>
                <w:sz w:val="22"/>
                <w:szCs w:val="22"/>
              </w:rPr>
              <w:t xml:space="preserve"> </w:t>
            </w:r>
            <w:r w:rsidRPr="001250B5">
              <w:rPr>
                <w:rFonts w:ascii="굴림" w:hint="eastAsia"/>
                <w:color w:val="auto"/>
                <w:sz w:val="22"/>
                <w:szCs w:val="22"/>
              </w:rPr>
              <w:t>고</w:t>
            </w:r>
          </w:p>
        </w:tc>
      </w:tr>
      <w:tr w:rsidR="005E4B7D" w:rsidRPr="001250B5" w:rsidTr="004C3EF5">
        <w:trPr>
          <w:trHeight w:val="489"/>
        </w:trPr>
        <w:tc>
          <w:tcPr>
            <w:tcW w:w="1496" w:type="dxa"/>
            <w:tcBorders>
              <w:top w:val="single" w:sz="2" w:space="0" w:color="000000"/>
              <w:bottom w:val="single" w:sz="2" w:space="0" w:color="000000"/>
              <w:right w:val="single" w:sz="2" w:space="0" w:color="000000"/>
            </w:tcBorders>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구매요청번호</w:t>
            </w:r>
          </w:p>
        </w:tc>
        <w:tc>
          <w:tcPr>
            <w:tcW w:w="773"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재고</w:t>
            </w:r>
          </w:p>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번호</w:t>
            </w:r>
          </w:p>
        </w:tc>
        <w:tc>
          <w:tcPr>
            <w:tcW w:w="754"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부품</w:t>
            </w:r>
          </w:p>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번호</w:t>
            </w:r>
          </w:p>
        </w:tc>
        <w:tc>
          <w:tcPr>
            <w:tcW w:w="799" w:type="dxa"/>
            <w:tcBorders>
              <w:top w:val="single" w:sz="2" w:space="0" w:color="000000"/>
              <w:left w:val="single" w:sz="2" w:space="0" w:color="000000"/>
              <w:bottom w:val="single" w:sz="2" w:space="0" w:color="000000"/>
              <w:right w:val="single" w:sz="2" w:space="0" w:color="000000"/>
            </w:tcBorders>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품명</w:t>
            </w: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업체명</w:t>
            </w: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업체</w:t>
            </w:r>
            <w:r w:rsidRPr="001250B5">
              <w:rPr>
                <w:rFonts w:ascii="굴림"/>
                <w:color w:val="auto"/>
                <w:sz w:val="22"/>
                <w:szCs w:val="22"/>
              </w:rPr>
              <w:t xml:space="preserve"> </w:t>
            </w:r>
            <w:r w:rsidRPr="001250B5">
              <w:rPr>
                <w:rFonts w:ascii="굴림" w:hint="eastAsia"/>
                <w:color w:val="auto"/>
                <w:sz w:val="22"/>
                <w:szCs w:val="22"/>
              </w:rPr>
              <w:t>주소</w:t>
            </w: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전화번호</w:t>
            </w: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팩스번호</w:t>
            </w:r>
          </w:p>
        </w:tc>
        <w:tc>
          <w:tcPr>
            <w:tcW w:w="1563" w:type="dxa"/>
            <w:tcBorders>
              <w:top w:val="single" w:sz="2" w:space="0" w:color="000000"/>
              <w:left w:val="single" w:sz="2" w:space="0" w:color="000000"/>
              <w:bottom w:val="single" w:sz="2" w:space="0" w:color="000000"/>
            </w:tcBorders>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비</w:t>
            </w:r>
            <w:r w:rsidRPr="001250B5">
              <w:rPr>
                <w:rFonts w:ascii="굴림"/>
                <w:color w:val="auto"/>
                <w:sz w:val="22"/>
                <w:szCs w:val="22"/>
              </w:rPr>
              <w:t xml:space="preserve"> </w:t>
            </w:r>
            <w:r w:rsidRPr="001250B5">
              <w:rPr>
                <w:rFonts w:ascii="굴림" w:hint="eastAsia"/>
                <w:color w:val="auto"/>
                <w:sz w:val="22"/>
                <w:szCs w:val="22"/>
              </w:rPr>
              <w:t>고</w:t>
            </w:r>
          </w:p>
        </w:tc>
      </w:tr>
      <w:tr w:rsidR="005E4B7D" w:rsidRPr="001250B5" w:rsidTr="004C3EF5">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r>
      <w:tr w:rsidR="005E4B7D" w:rsidRPr="001250B5" w:rsidTr="004C3EF5">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r>
      <w:tr w:rsidR="005E4B7D" w:rsidRPr="001250B5" w:rsidTr="004C3EF5">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r>
      <w:tr w:rsidR="005E4B7D" w:rsidRPr="001250B5" w:rsidTr="004C3EF5">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r>
      <w:tr w:rsidR="005E4B7D" w:rsidRPr="001250B5" w:rsidTr="004C3EF5">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r>
      <w:tr w:rsidR="005E4B7D" w:rsidRPr="001250B5" w:rsidTr="004C3EF5">
        <w:trPr>
          <w:trHeight w:val="355"/>
        </w:trPr>
        <w:tc>
          <w:tcPr>
            <w:tcW w:w="1496" w:type="dxa"/>
            <w:tcBorders>
              <w:top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7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79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2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10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1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04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c>
          <w:tcPr>
            <w:tcW w:w="1563" w:type="dxa"/>
            <w:tcBorders>
              <w:top w:val="single" w:sz="2" w:space="0" w:color="000000"/>
              <w:left w:val="single" w:sz="2" w:space="0" w:color="000000"/>
              <w:bottom w:val="single" w:sz="2" w:space="0" w:color="000000"/>
            </w:tcBorders>
            <w:tcMar>
              <w:top w:w="28" w:type="dxa"/>
              <w:left w:w="28" w:type="dxa"/>
              <w:bottom w:w="28" w:type="dxa"/>
              <w:right w:w="28" w:type="dxa"/>
            </w:tcMar>
            <w:vAlign w:val="center"/>
          </w:tcPr>
          <w:p w:rsidR="005E4B7D" w:rsidRPr="001250B5" w:rsidRDefault="005E4B7D" w:rsidP="004C3EF5">
            <w:pPr>
              <w:pStyle w:val="a4"/>
              <w:widowControl/>
              <w:wordWrap/>
              <w:autoSpaceDE/>
              <w:autoSpaceDN/>
              <w:snapToGrid w:val="0"/>
              <w:spacing w:line="360" w:lineRule="exact"/>
              <w:jc w:val="center"/>
              <w:rPr>
                <w:rFonts w:ascii="굴림"/>
                <w:color w:val="auto"/>
                <w:sz w:val="22"/>
                <w:szCs w:val="22"/>
              </w:rPr>
            </w:pPr>
          </w:p>
        </w:tc>
      </w:tr>
    </w:tbl>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color w:val="auto"/>
          <w:sz w:val="22"/>
          <w:szCs w:val="22"/>
        </w:rPr>
      </w:pPr>
      <w:r w:rsidRPr="001250B5">
        <w:rPr>
          <w:rFonts w:ascii="굴림" w:hint="eastAsia"/>
          <w:color w:val="auto"/>
          <w:sz w:val="22"/>
          <w:szCs w:val="22"/>
        </w:rPr>
        <w:t>본인은</w:t>
      </w:r>
      <w:r w:rsidRPr="001250B5">
        <w:rPr>
          <w:rFonts w:ascii="굴림"/>
          <w:color w:val="auto"/>
          <w:sz w:val="22"/>
          <w:szCs w:val="22"/>
        </w:rPr>
        <w:t xml:space="preserve"> </w:t>
      </w:r>
      <w:r w:rsidRPr="001250B5">
        <w:rPr>
          <w:rFonts w:ascii="굴림" w:hint="eastAsia"/>
          <w:color w:val="auto"/>
          <w:sz w:val="22"/>
          <w:szCs w:val="22"/>
        </w:rPr>
        <w:t>상기</w:t>
      </w:r>
      <w:r w:rsidRPr="001250B5">
        <w:rPr>
          <w:rFonts w:ascii="굴림"/>
          <w:color w:val="auto"/>
          <w:sz w:val="22"/>
          <w:szCs w:val="22"/>
        </w:rPr>
        <w:t xml:space="preserve"> </w:t>
      </w:r>
      <w:r w:rsidRPr="001250B5">
        <w:rPr>
          <w:rFonts w:ascii="굴림" w:hint="eastAsia"/>
          <w:color w:val="auto"/>
          <w:sz w:val="22"/>
          <w:szCs w:val="22"/>
        </w:rPr>
        <w:t>언급된</w:t>
      </w:r>
      <w:r w:rsidRPr="001250B5">
        <w:rPr>
          <w:rFonts w:ascii="굴림"/>
          <w:color w:val="auto"/>
          <w:sz w:val="22"/>
          <w:szCs w:val="22"/>
        </w:rPr>
        <w:t xml:space="preserve"> </w:t>
      </w:r>
      <w:r w:rsidRPr="001250B5">
        <w:rPr>
          <w:rFonts w:ascii="굴림" w:hint="eastAsia"/>
          <w:color w:val="auto"/>
          <w:sz w:val="22"/>
          <w:szCs w:val="22"/>
        </w:rPr>
        <w:t>품목의</w:t>
      </w:r>
      <w:r w:rsidRPr="001250B5">
        <w:rPr>
          <w:rFonts w:ascii="굴림"/>
          <w:color w:val="auto"/>
          <w:sz w:val="22"/>
          <w:szCs w:val="22"/>
        </w:rPr>
        <w:t xml:space="preserve"> </w:t>
      </w:r>
      <w:r w:rsidRPr="001250B5">
        <w:rPr>
          <w:rFonts w:ascii="굴림" w:hint="eastAsia"/>
          <w:color w:val="auto"/>
          <w:sz w:val="22"/>
          <w:szCs w:val="22"/>
        </w:rPr>
        <w:t>공급자로서</w:t>
      </w:r>
      <w:r w:rsidRPr="001250B5">
        <w:rPr>
          <w:rFonts w:ascii="굴림"/>
          <w:color w:val="auto"/>
          <w:sz w:val="22"/>
          <w:szCs w:val="22"/>
        </w:rPr>
        <w:t xml:space="preserve">, </w:t>
      </w:r>
      <w:r w:rsidRPr="001250B5">
        <w:rPr>
          <w:rFonts w:ascii="굴림" w:hint="eastAsia"/>
          <w:color w:val="auto"/>
          <w:sz w:val="22"/>
          <w:szCs w:val="22"/>
        </w:rPr>
        <w:t>계약일반조건</w:t>
      </w:r>
      <w:r w:rsidRPr="001250B5">
        <w:rPr>
          <w:rFonts w:ascii="굴림"/>
          <w:color w:val="auto"/>
          <w:sz w:val="22"/>
          <w:szCs w:val="22"/>
        </w:rPr>
        <w:t xml:space="preserve"> </w:t>
      </w:r>
      <w:r w:rsidRPr="001250B5">
        <w:rPr>
          <w:rFonts w:ascii="굴림" w:hint="eastAsia"/>
          <w:color w:val="auto"/>
          <w:sz w:val="22"/>
          <w:szCs w:val="22"/>
        </w:rPr>
        <w:t>및</w:t>
      </w:r>
      <w:r w:rsidRPr="001250B5">
        <w:rPr>
          <w:rFonts w:ascii="굴림"/>
          <w:color w:val="auto"/>
          <w:sz w:val="22"/>
          <w:szCs w:val="22"/>
        </w:rPr>
        <w:t xml:space="preserve"> </w:t>
      </w:r>
      <w:r w:rsidRPr="001250B5">
        <w:rPr>
          <w:rFonts w:ascii="굴림" w:hint="eastAsia"/>
          <w:color w:val="auto"/>
          <w:sz w:val="22"/>
          <w:szCs w:val="22"/>
        </w:rPr>
        <w:t>입찰</w:t>
      </w:r>
      <w:r w:rsidRPr="001250B5">
        <w:rPr>
          <w:rFonts w:ascii="굴림"/>
          <w:color w:val="auto"/>
          <w:sz w:val="22"/>
          <w:szCs w:val="22"/>
        </w:rPr>
        <w:t>(</w:t>
      </w:r>
      <w:r w:rsidRPr="001250B5">
        <w:rPr>
          <w:rFonts w:ascii="굴림" w:hint="eastAsia"/>
          <w:color w:val="auto"/>
          <w:sz w:val="22"/>
          <w:szCs w:val="22"/>
        </w:rPr>
        <w:t>계약</w:t>
      </w:r>
      <w:r w:rsidRPr="001250B5">
        <w:rPr>
          <w:rFonts w:ascii="굴림"/>
          <w:color w:val="auto"/>
          <w:sz w:val="22"/>
          <w:szCs w:val="22"/>
        </w:rPr>
        <w:t>)</w:t>
      </w:r>
      <w:r w:rsidRPr="001250B5">
        <w:rPr>
          <w:rFonts w:ascii="굴림" w:hint="eastAsia"/>
          <w:color w:val="auto"/>
          <w:sz w:val="22"/>
          <w:szCs w:val="22"/>
        </w:rPr>
        <w:t>서류에</w:t>
      </w:r>
      <w:r w:rsidRPr="001250B5">
        <w:rPr>
          <w:rFonts w:ascii="굴림"/>
          <w:color w:val="auto"/>
          <w:sz w:val="22"/>
          <w:szCs w:val="22"/>
        </w:rPr>
        <w:t xml:space="preserve"> </w:t>
      </w:r>
      <w:r w:rsidRPr="001250B5">
        <w:rPr>
          <w:rFonts w:ascii="굴림" w:hint="eastAsia"/>
          <w:color w:val="auto"/>
          <w:sz w:val="22"/>
          <w:szCs w:val="22"/>
        </w:rPr>
        <w:t>따라</w:t>
      </w:r>
      <w:r w:rsidRPr="001250B5">
        <w:rPr>
          <w:rFonts w:ascii="굴림"/>
          <w:color w:val="auto"/>
          <w:sz w:val="22"/>
          <w:szCs w:val="22"/>
        </w:rPr>
        <w:t xml:space="preserve"> </w:t>
      </w:r>
      <w:r w:rsidRPr="001250B5">
        <w:rPr>
          <w:rFonts w:ascii="굴림" w:hint="eastAsia"/>
          <w:color w:val="auto"/>
          <w:sz w:val="22"/>
          <w:szCs w:val="22"/>
        </w:rPr>
        <w:t>상기</w:t>
      </w:r>
      <w:r w:rsidRPr="001250B5">
        <w:rPr>
          <w:rFonts w:ascii="굴림"/>
          <w:color w:val="auto"/>
          <w:sz w:val="22"/>
          <w:szCs w:val="22"/>
        </w:rPr>
        <w:t xml:space="preserve"> </w:t>
      </w:r>
      <w:r w:rsidRPr="001250B5">
        <w:rPr>
          <w:rFonts w:ascii="굴림" w:hint="eastAsia"/>
          <w:color w:val="auto"/>
          <w:sz w:val="22"/>
          <w:szCs w:val="22"/>
        </w:rPr>
        <w:t>해외</w:t>
      </w:r>
      <w:r w:rsidRPr="001250B5">
        <w:rPr>
          <w:rFonts w:ascii="굴림"/>
          <w:color w:val="auto"/>
          <w:sz w:val="22"/>
          <w:szCs w:val="22"/>
        </w:rPr>
        <w:t xml:space="preserve"> </w:t>
      </w:r>
      <w:r w:rsidRPr="001250B5">
        <w:rPr>
          <w:rFonts w:ascii="굴림" w:hint="eastAsia"/>
          <w:color w:val="auto"/>
          <w:sz w:val="22"/>
          <w:szCs w:val="22"/>
        </w:rPr>
        <w:t>공급업체로부터</w:t>
      </w:r>
      <w:r w:rsidRPr="001250B5">
        <w:rPr>
          <w:rFonts w:ascii="굴림"/>
          <w:color w:val="auto"/>
          <w:sz w:val="22"/>
          <w:szCs w:val="22"/>
        </w:rPr>
        <w:t xml:space="preserve"> </w:t>
      </w:r>
      <w:r w:rsidRPr="001250B5">
        <w:rPr>
          <w:rFonts w:ascii="굴림" w:hint="eastAsia"/>
          <w:color w:val="auto"/>
          <w:sz w:val="22"/>
          <w:szCs w:val="22"/>
        </w:rPr>
        <w:t>최상의</w:t>
      </w:r>
      <w:r w:rsidRPr="001250B5">
        <w:rPr>
          <w:rFonts w:ascii="굴림"/>
          <w:color w:val="auto"/>
          <w:sz w:val="22"/>
          <w:szCs w:val="22"/>
        </w:rPr>
        <w:t xml:space="preserve"> </w:t>
      </w:r>
      <w:r w:rsidRPr="001250B5">
        <w:rPr>
          <w:rFonts w:ascii="굴림" w:hint="eastAsia"/>
          <w:color w:val="auto"/>
          <w:sz w:val="22"/>
          <w:szCs w:val="22"/>
        </w:rPr>
        <w:t>품질로</w:t>
      </w:r>
      <w:r w:rsidRPr="001250B5">
        <w:rPr>
          <w:rFonts w:ascii="굴림"/>
          <w:color w:val="auto"/>
          <w:sz w:val="22"/>
          <w:szCs w:val="22"/>
        </w:rPr>
        <w:t xml:space="preserve"> </w:t>
      </w:r>
      <w:r w:rsidRPr="001250B5">
        <w:rPr>
          <w:rFonts w:ascii="굴림" w:hint="eastAsia"/>
          <w:color w:val="auto"/>
          <w:sz w:val="22"/>
          <w:szCs w:val="22"/>
        </w:rPr>
        <w:t>납품할</w:t>
      </w:r>
      <w:r w:rsidRPr="001250B5">
        <w:rPr>
          <w:rFonts w:ascii="굴림"/>
          <w:color w:val="auto"/>
          <w:sz w:val="22"/>
          <w:szCs w:val="22"/>
        </w:rPr>
        <w:t xml:space="preserve"> </w:t>
      </w:r>
      <w:r w:rsidRPr="001250B5">
        <w:rPr>
          <w:rFonts w:ascii="굴림" w:hint="eastAsia"/>
          <w:color w:val="auto"/>
          <w:sz w:val="22"/>
          <w:szCs w:val="22"/>
        </w:rPr>
        <w:t>것을</w:t>
      </w:r>
      <w:r w:rsidRPr="001250B5">
        <w:rPr>
          <w:rFonts w:ascii="굴림"/>
          <w:color w:val="auto"/>
          <w:sz w:val="22"/>
          <w:szCs w:val="22"/>
        </w:rPr>
        <w:t xml:space="preserve"> </w:t>
      </w:r>
      <w:r w:rsidRPr="001250B5">
        <w:rPr>
          <w:rFonts w:ascii="굴림" w:hint="eastAsia"/>
          <w:color w:val="auto"/>
          <w:sz w:val="22"/>
          <w:szCs w:val="22"/>
        </w:rPr>
        <w:t>서약합니다</w:t>
      </w:r>
      <w:r w:rsidRPr="001250B5">
        <w:rPr>
          <w:rFonts w:ascii="굴림"/>
          <w:color w:val="auto"/>
          <w:sz w:val="22"/>
          <w:szCs w:val="22"/>
        </w:rPr>
        <w:t xml:space="preserve">. </w:t>
      </w:r>
    </w:p>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tabs>
          <w:tab w:val="left" w:pos="1739"/>
        </w:tabs>
        <w:wordWrap/>
        <w:autoSpaceDE/>
        <w:autoSpaceDN/>
        <w:snapToGrid w:val="0"/>
        <w:spacing w:line="360" w:lineRule="exact"/>
        <w:jc w:val="center"/>
        <w:rPr>
          <w:rFonts w:ascii="굴림"/>
          <w:color w:val="auto"/>
          <w:sz w:val="22"/>
          <w:szCs w:val="22"/>
        </w:rPr>
      </w:pPr>
      <w:r w:rsidRPr="001250B5">
        <w:rPr>
          <w:rFonts w:ascii="굴림" w:hint="eastAsia"/>
          <w:color w:val="auto"/>
          <w:sz w:val="22"/>
          <w:szCs w:val="22"/>
        </w:rPr>
        <w:t>년</w:t>
      </w:r>
      <w:r w:rsidRPr="001250B5">
        <w:rPr>
          <w:rFonts w:ascii="굴림"/>
          <w:color w:val="auto"/>
          <w:sz w:val="22"/>
          <w:szCs w:val="22"/>
        </w:rPr>
        <w:t xml:space="preserve">      </w:t>
      </w:r>
      <w:r w:rsidRPr="001250B5">
        <w:rPr>
          <w:rFonts w:ascii="굴림" w:hint="eastAsia"/>
          <w:color w:val="auto"/>
          <w:sz w:val="22"/>
          <w:szCs w:val="22"/>
        </w:rPr>
        <w:t>월</w:t>
      </w:r>
      <w:r w:rsidRPr="001250B5">
        <w:rPr>
          <w:rFonts w:ascii="굴림"/>
          <w:color w:val="auto"/>
          <w:sz w:val="22"/>
          <w:szCs w:val="22"/>
        </w:rPr>
        <w:t xml:space="preserve">     </w:t>
      </w:r>
      <w:r w:rsidRPr="001250B5">
        <w:rPr>
          <w:rFonts w:ascii="굴림" w:hint="eastAsia"/>
          <w:color w:val="auto"/>
          <w:sz w:val="22"/>
          <w:szCs w:val="22"/>
        </w:rPr>
        <w:t>일</w:t>
      </w:r>
    </w:p>
    <w:p w:rsidR="005E4B7D" w:rsidRPr="001250B5" w:rsidRDefault="005E4B7D" w:rsidP="005E4B7D">
      <w:pPr>
        <w:pStyle w:val="a4"/>
        <w:widowControl/>
        <w:tabs>
          <w:tab w:val="left" w:pos="1739"/>
        </w:tabs>
        <w:wordWrap/>
        <w:autoSpaceDE/>
        <w:autoSpaceDN/>
        <w:snapToGrid w:val="0"/>
        <w:spacing w:line="360" w:lineRule="exact"/>
        <w:jc w:val="center"/>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color w:val="auto"/>
          <w:sz w:val="22"/>
          <w:szCs w:val="22"/>
        </w:rPr>
      </w:pPr>
      <w:r w:rsidRPr="001250B5">
        <w:rPr>
          <w:rFonts w:ascii="굴림"/>
          <w:color w:val="auto"/>
          <w:sz w:val="22"/>
          <w:szCs w:val="22"/>
        </w:rPr>
        <w:t xml:space="preserve">                         </w:t>
      </w:r>
      <w:r w:rsidRPr="001250B5">
        <w:rPr>
          <w:rFonts w:ascii="굴림" w:hint="eastAsia"/>
          <w:color w:val="auto"/>
          <w:sz w:val="22"/>
          <w:szCs w:val="22"/>
        </w:rPr>
        <w:t>업</w:t>
      </w:r>
      <w:r w:rsidRPr="001250B5">
        <w:rPr>
          <w:rFonts w:ascii="굴림"/>
          <w:color w:val="auto"/>
          <w:sz w:val="22"/>
          <w:szCs w:val="22"/>
        </w:rPr>
        <w:t xml:space="preserve"> </w:t>
      </w:r>
      <w:r w:rsidRPr="001250B5">
        <w:rPr>
          <w:rFonts w:ascii="굴림" w:hint="eastAsia"/>
          <w:color w:val="auto"/>
          <w:sz w:val="22"/>
          <w:szCs w:val="22"/>
        </w:rPr>
        <w:t>체</w:t>
      </w:r>
      <w:r w:rsidRPr="001250B5">
        <w:rPr>
          <w:rFonts w:ascii="굴림"/>
          <w:color w:val="auto"/>
          <w:sz w:val="22"/>
          <w:szCs w:val="22"/>
        </w:rPr>
        <w:t xml:space="preserve"> </w:t>
      </w:r>
      <w:proofErr w:type="gramStart"/>
      <w:r w:rsidRPr="001250B5">
        <w:rPr>
          <w:rFonts w:ascii="굴림" w:hint="eastAsia"/>
          <w:color w:val="auto"/>
          <w:sz w:val="22"/>
          <w:szCs w:val="22"/>
        </w:rPr>
        <w:t>명</w:t>
      </w:r>
      <w:r w:rsidRPr="001250B5">
        <w:rPr>
          <w:rFonts w:ascii="굴림"/>
          <w:color w:val="auto"/>
          <w:sz w:val="22"/>
          <w:szCs w:val="22"/>
        </w:rPr>
        <w:t xml:space="preserve"> :</w:t>
      </w:r>
      <w:proofErr w:type="gramEnd"/>
      <w:r w:rsidRPr="001250B5">
        <w:rPr>
          <w:rFonts w:ascii="굴림"/>
          <w:color w:val="auto"/>
          <w:sz w:val="22"/>
          <w:szCs w:val="22"/>
        </w:rPr>
        <w:t xml:space="preserve"> </w:t>
      </w:r>
    </w:p>
    <w:p w:rsidR="005E4B7D" w:rsidRPr="001250B5" w:rsidRDefault="005E4B7D" w:rsidP="005E4B7D">
      <w:pPr>
        <w:pStyle w:val="a4"/>
        <w:widowControl/>
        <w:wordWrap/>
        <w:autoSpaceDE/>
        <w:autoSpaceDN/>
        <w:snapToGrid w:val="0"/>
        <w:spacing w:line="360" w:lineRule="exact"/>
        <w:rPr>
          <w:rFonts w:ascii="굴림"/>
          <w:color w:val="auto"/>
          <w:sz w:val="22"/>
          <w:szCs w:val="22"/>
        </w:rPr>
      </w:pPr>
      <w:r w:rsidRPr="001250B5">
        <w:rPr>
          <w:rFonts w:ascii="굴림"/>
          <w:color w:val="auto"/>
          <w:sz w:val="22"/>
          <w:szCs w:val="22"/>
        </w:rPr>
        <w:t xml:space="preserve">                         </w:t>
      </w:r>
      <w:r w:rsidRPr="001250B5">
        <w:rPr>
          <w:rFonts w:ascii="굴림" w:hint="eastAsia"/>
          <w:color w:val="auto"/>
          <w:sz w:val="22"/>
          <w:szCs w:val="22"/>
        </w:rPr>
        <w:t>주</w:t>
      </w:r>
      <w:r w:rsidRPr="001250B5">
        <w:rPr>
          <w:rFonts w:ascii="굴림"/>
          <w:color w:val="auto"/>
          <w:sz w:val="22"/>
          <w:szCs w:val="22"/>
        </w:rPr>
        <w:t xml:space="preserve">    </w:t>
      </w:r>
      <w:proofErr w:type="gramStart"/>
      <w:r w:rsidRPr="001250B5">
        <w:rPr>
          <w:rFonts w:ascii="굴림" w:hint="eastAsia"/>
          <w:color w:val="auto"/>
          <w:sz w:val="22"/>
          <w:szCs w:val="22"/>
        </w:rPr>
        <w:t>소</w:t>
      </w:r>
      <w:r w:rsidRPr="001250B5">
        <w:rPr>
          <w:rFonts w:ascii="굴림"/>
          <w:color w:val="auto"/>
          <w:sz w:val="22"/>
          <w:szCs w:val="22"/>
        </w:rPr>
        <w:t xml:space="preserve"> :</w:t>
      </w:r>
      <w:proofErr w:type="gramEnd"/>
      <w:r w:rsidRPr="001250B5">
        <w:rPr>
          <w:rFonts w:ascii="굴림"/>
          <w:color w:val="auto"/>
          <w:sz w:val="22"/>
          <w:szCs w:val="22"/>
        </w:rPr>
        <w:t xml:space="preserve"> </w:t>
      </w:r>
    </w:p>
    <w:p w:rsidR="005E4B7D" w:rsidRPr="001250B5" w:rsidRDefault="005E4B7D" w:rsidP="005E4B7D">
      <w:pPr>
        <w:pStyle w:val="a4"/>
        <w:widowControl/>
        <w:wordWrap/>
        <w:autoSpaceDE/>
        <w:autoSpaceDN/>
        <w:snapToGrid w:val="0"/>
        <w:spacing w:line="360" w:lineRule="exact"/>
        <w:rPr>
          <w:rFonts w:ascii="굴림"/>
          <w:color w:val="auto"/>
          <w:sz w:val="22"/>
          <w:szCs w:val="22"/>
        </w:rPr>
      </w:pPr>
      <w:r w:rsidRPr="001250B5">
        <w:rPr>
          <w:rFonts w:ascii="굴림"/>
          <w:color w:val="auto"/>
          <w:sz w:val="22"/>
          <w:szCs w:val="22"/>
        </w:rPr>
        <w:t xml:space="preserve">                         </w:t>
      </w:r>
      <w:proofErr w:type="gramStart"/>
      <w:r w:rsidRPr="001250B5">
        <w:rPr>
          <w:rFonts w:ascii="굴림" w:hint="eastAsia"/>
          <w:color w:val="auto"/>
          <w:sz w:val="22"/>
          <w:szCs w:val="22"/>
        </w:rPr>
        <w:t>전화번호</w:t>
      </w:r>
      <w:r w:rsidRPr="001250B5">
        <w:rPr>
          <w:rFonts w:ascii="굴림"/>
          <w:color w:val="auto"/>
          <w:sz w:val="22"/>
          <w:szCs w:val="22"/>
        </w:rPr>
        <w:t xml:space="preserve"> :</w:t>
      </w:r>
      <w:proofErr w:type="gramEnd"/>
    </w:p>
    <w:p w:rsidR="005E4B7D" w:rsidRPr="001250B5" w:rsidRDefault="005E4B7D" w:rsidP="005E4B7D">
      <w:pPr>
        <w:pStyle w:val="a4"/>
        <w:widowControl/>
        <w:wordWrap/>
        <w:autoSpaceDE/>
        <w:autoSpaceDN/>
        <w:snapToGrid w:val="0"/>
        <w:spacing w:line="360" w:lineRule="exact"/>
        <w:rPr>
          <w:rFonts w:ascii="굴림"/>
          <w:color w:val="auto"/>
          <w:sz w:val="22"/>
          <w:szCs w:val="22"/>
        </w:rPr>
      </w:pPr>
      <w:r w:rsidRPr="001250B5">
        <w:rPr>
          <w:rFonts w:ascii="굴림"/>
          <w:color w:val="auto"/>
          <w:sz w:val="22"/>
          <w:szCs w:val="22"/>
        </w:rPr>
        <w:t xml:space="preserve">                         </w:t>
      </w:r>
      <w:r w:rsidRPr="001250B5">
        <w:rPr>
          <w:rFonts w:ascii="굴림" w:hint="eastAsia"/>
          <w:color w:val="auto"/>
          <w:sz w:val="22"/>
          <w:szCs w:val="22"/>
        </w:rPr>
        <w:t>대</w:t>
      </w:r>
      <w:r w:rsidRPr="001250B5">
        <w:rPr>
          <w:rFonts w:ascii="굴림"/>
          <w:color w:val="auto"/>
          <w:sz w:val="22"/>
          <w:szCs w:val="22"/>
        </w:rPr>
        <w:t xml:space="preserve"> </w:t>
      </w:r>
      <w:r w:rsidRPr="001250B5">
        <w:rPr>
          <w:rFonts w:ascii="굴림" w:hint="eastAsia"/>
          <w:color w:val="auto"/>
          <w:sz w:val="22"/>
          <w:szCs w:val="22"/>
        </w:rPr>
        <w:t>표</w:t>
      </w:r>
      <w:r w:rsidRPr="001250B5">
        <w:rPr>
          <w:rFonts w:ascii="굴림"/>
          <w:color w:val="auto"/>
          <w:sz w:val="22"/>
          <w:szCs w:val="22"/>
        </w:rPr>
        <w:t xml:space="preserve"> </w:t>
      </w:r>
      <w:proofErr w:type="gramStart"/>
      <w:r w:rsidRPr="001250B5">
        <w:rPr>
          <w:rFonts w:ascii="굴림" w:hint="eastAsia"/>
          <w:color w:val="auto"/>
          <w:sz w:val="22"/>
          <w:szCs w:val="22"/>
        </w:rPr>
        <w:t>자</w:t>
      </w:r>
      <w:r w:rsidRPr="001250B5">
        <w:rPr>
          <w:rFonts w:ascii="굴림"/>
          <w:color w:val="auto"/>
          <w:sz w:val="22"/>
          <w:szCs w:val="22"/>
        </w:rPr>
        <w:t xml:space="preserve"> :</w:t>
      </w:r>
      <w:proofErr w:type="gramEnd"/>
      <w:r w:rsidRPr="001250B5">
        <w:rPr>
          <w:rFonts w:ascii="굴림"/>
          <w:color w:val="auto"/>
          <w:sz w:val="22"/>
          <w:szCs w:val="22"/>
        </w:rPr>
        <w:t xml:space="preserve">                   (</w:t>
      </w:r>
      <w:r w:rsidRPr="001250B5">
        <w:rPr>
          <w:rFonts w:ascii="굴림" w:hint="eastAsia"/>
          <w:color w:val="auto"/>
          <w:sz w:val="22"/>
          <w:szCs w:val="22"/>
        </w:rPr>
        <w:t>인</w:t>
      </w:r>
      <w:r w:rsidRPr="001250B5">
        <w:rPr>
          <w:rFonts w:ascii="굴림"/>
          <w:color w:val="auto"/>
          <w:sz w:val="22"/>
          <w:szCs w:val="22"/>
        </w:rPr>
        <w:t xml:space="preserve">) </w:t>
      </w:r>
    </w:p>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color w:val="auto"/>
          <w:sz w:val="22"/>
          <w:szCs w:val="22"/>
        </w:rPr>
      </w:pPr>
    </w:p>
    <w:p w:rsidR="005E4B7D" w:rsidRPr="001250B5" w:rsidRDefault="005E4B7D" w:rsidP="005E4B7D">
      <w:pPr>
        <w:pStyle w:val="a4"/>
        <w:widowControl/>
        <w:wordWrap/>
        <w:autoSpaceDE/>
        <w:autoSpaceDN/>
        <w:snapToGrid w:val="0"/>
        <w:spacing w:line="360" w:lineRule="exact"/>
        <w:rPr>
          <w:rFonts w:ascii="굴림"/>
          <w:b/>
          <w:bCs/>
          <w:color w:val="auto"/>
          <w:sz w:val="22"/>
          <w:szCs w:val="22"/>
        </w:rPr>
      </w:pPr>
      <w:r w:rsidRPr="001250B5">
        <w:rPr>
          <w:rFonts w:ascii="굴림" w:hint="eastAsia"/>
          <w:b/>
          <w:bCs/>
          <w:color w:val="auto"/>
          <w:sz w:val="22"/>
          <w:szCs w:val="22"/>
        </w:rPr>
        <w:t>방위사업청</w:t>
      </w:r>
      <w:r w:rsidRPr="001250B5">
        <w:rPr>
          <w:rFonts w:ascii="굴림"/>
          <w:b/>
          <w:bCs/>
          <w:color w:val="auto"/>
          <w:sz w:val="22"/>
          <w:szCs w:val="22"/>
        </w:rPr>
        <w:t xml:space="preserve"> </w:t>
      </w:r>
      <w:r w:rsidRPr="001250B5">
        <w:rPr>
          <w:rFonts w:ascii="굴림" w:hint="eastAsia"/>
          <w:b/>
          <w:bCs/>
          <w:color w:val="auto"/>
          <w:sz w:val="22"/>
          <w:szCs w:val="22"/>
        </w:rPr>
        <w:t>계약관</w:t>
      </w:r>
      <w:r w:rsidRPr="001250B5">
        <w:rPr>
          <w:rFonts w:ascii="굴림"/>
          <w:b/>
          <w:bCs/>
          <w:color w:val="auto"/>
          <w:sz w:val="22"/>
          <w:szCs w:val="22"/>
        </w:rPr>
        <w:t xml:space="preserve"> </w:t>
      </w:r>
      <w:r w:rsidRPr="001250B5">
        <w:rPr>
          <w:rFonts w:ascii="굴림" w:hint="eastAsia"/>
          <w:b/>
          <w:bCs/>
          <w:color w:val="auto"/>
          <w:sz w:val="22"/>
          <w:szCs w:val="22"/>
        </w:rPr>
        <w:t>귀하</w:t>
      </w:r>
    </w:p>
    <w:p w:rsidR="005E4B7D" w:rsidRDefault="005E4B7D" w:rsidP="005E4B7D">
      <w:pPr>
        <w:widowControl/>
        <w:wordWrap/>
        <w:autoSpaceDE/>
        <w:autoSpaceDN/>
        <w:rPr>
          <w:rFonts w:ascii="굴림" w:eastAsia="굴림" w:hAnsi="굴림" w:cs="굴림"/>
          <w:b/>
          <w:bCs/>
          <w:kern w:val="24"/>
          <w:szCs w:val="20"/>
          <w:u w:val="single" w:color="000000"/>
        </w:rPr>
      </w:pPr>
    </w:p>
    <w:p w:rsidR="005E4B7D" w:rsidRDefault="005E4B7D" w:rsidP="005E4B7D">
      <w:pPr>
        <w:widowControl/>
        <w:wordWrap/>
        <w:autoSpaceDE/>
        <w:autoSpaceDN/>
        <w:rPr>
          <w:rFonts w:ascii="굴림" w:eastAsia="굴림" w:hAnsi="굴림" w:cs="굴림"/>
          <w:b/>
          <w:bCs/>
          <w:kern w:val="24"/>
          <w:szCs w:val="20"/>
          <w:u w:val="single" w:color="000000"/>
        </w:rPr>
      </w:pPr>
    </w:p>
    <w:p w:rsidR="005E4B7D" w:rsidRDefault="005E4B7D" w:rsidP="005E4B7D">
      <w:pPr>
        <w:widowControl/>
        <w:wordWrap/>
        <w:autoSpaceDE/>
        <w:autoSpaceDN/>
        <w:rPr>
          <w:rFonts w:ascii="굴림" w:eastAsia="굴림" w:hAnsi="굴림" w:cs="굴림"/>
          <w:b/>
          <w:bCs/>
          <w:kern w:val="24"/>
          <w:szCs w:val="20"/>
          <w:u w:val="single" w:color="000000"/>
        </w:rPr>
      </w:pPr>
    </w:p>
    <w:p w:rsidR="005E4B7D" w:rsidRPr="007D5C81" w:rsidRDefault="005E4B7D" w:rsidP="005E4B7D">
      <w:pPr>
        <w:wordWrap/>
        <w:spacing w:after="0" w:line="320" w:lineRule="exact"/>
        <w:jc w:val="left"/>
        <w:textAlignment w:val="baseline"/>
        <w:rPr>
          <w:rFonts w:ascii="굴림" w:eastAsia="굴림" w:hAnsi="굴림" w:cs="굴림"/>
          <w:b/>
          <w:sz w:val="24"/>
          <w:szCs w:val="24"/>
        </w:rPr>
      </w:pPr>
      <w:r w:rsidRPr="007D5C81">
        <w:rPr>
          <w:rFonts w:ascii="굴림" w:eastAsia="굴림" w:hAnsi="굴림" w:cs="굴림" w:hint="eastAsia"/>
          <w:b/>
          <w:sz w:val="24"/>
          <w:szCs w:val="24"/>
        </w:rPr>
        <w:lastRenderedPageBreak/>
        <w:t xml:space="preserve">ANNEX 15 </w:t>
      </w:r>
    </w:p>
    <w:p w:rsidR="005E4B7D" w:rsidRPr="007D5C81" w:rsidRDefault="005E4B7D" w:rsidP="005E4B7D">
      <w:pPr>
        <w:wordWrap/>
        <w:spacing w:after="0" w:line="360" w:lineRule="auto"/>
        <w:jc w:val="left"/>
        <w:textAlignment w:val="baseline"/>
        <w:rPr>
          <w:rFonts w:ascii="바탕체" w:eastAsia="굴림" w:hAnsi="굴림" w:cs="굴림"/>
          <w:b/>
          <w:kern w:val="0"/>
          <w:sz w:val="24"/>
          <w:szCs w:val="24"/>
        </w:rPr>
      </w:pPr>
    </w:p>
    <w:p w:rsidR="005E4B7D" w:rsidRPr="007D5C81" w:rsidRDefault="005E4B7D" w:rsidP="005E4B7D">
      <w:pPr>
        <w:wordWrap/>
        <w:spacing w:after="0" w:line="360" w:lineRule="auto"/>
        <w:jc w:val="center"/>
        <w:textAlignment w:val="baseline"/>
        <w:rPr>
          <w:rFonts w:ascii="굴림" w:eastAsia="굴림" w:hAnsi="굴림" w:cs="굴림"/>
          <w:b/>
          <w:kern w:val="0"/>
          <w:sz w:val="24"/>
          <w:szCs w:val="24"/>
          <w:u w:val="single"/>
        </w:rPr>
      </w:pPr>
      <w:bookmarkStart w:id="6" w:name="_Hlk184843381"/>
      <w:r w:rsidRPr="007D5C81">
        <w:rPr>
          <w:rFonts w:ascii="굴림" w:eastAsia="굴림" w:hAnsi="굴림" w:cs="굴림" w:hint="eastAsia"/>
          <w:b/>
          <w:kern w:val="0"/>
          <w:sz w:val="24"/>
          <w:szCs w:val="24"/>
          <w:u w:val="single"/>
        </w:rPr>
        <w:t>확 약 서(Letter of Commitment)</w:t>
      </w:r>
    </w:p>
    <w:p w:rsidR="005E4B7D" w:rsidRPr="007D5C81" w:rsidRDefault="005E4B7D" w:rsidP="005E4B7D">
      <w:pPr>
        <w:wordWrap/>
        <w:spacing w:after="0" w:line="360" w:lineRule="auto"/>
        <w:jc w:val="center"/>
        <w:textAlignment w:val="baseline"/>
        <w:rPr>
          <w:rFonts w:ascii="굴림" w:eastAsia="굴림" w:hAnsi="굴림" w:cs="굴림"/>
          <w:kern w:val="0"/>
          <w:sz w:val="22"/>
        </w:rPr>
      </w:pPr>
      <w:r w:rsidRPr="007D5C81">
        <w:rPr>
          <w:rFonts w:ascii="굴림" w:eastAsia="굴림" w:hAnsi="굴림" w:cs="굴림" w:hint="eastAsia"/>
          <w:kern w:val="0"/>
          <w:sz w:val="22"/>
        </w:rPr>
        <w:t>[방위사업법 제28조의2(</w:t>
      </w:r>
      <w:proofErr w:type="spellStart"/>
      <w:r w:rsidRPr="007D5C81">
        <w:rPr>
          <w:rFonts w:ascii="굴림" w:eastAsia="굴림" w:hAnsi="굴림" w:cs="굴림" w:hint="eastAsia"/>
          <w:kern w:val="0"/>
          <w:sz w:val="22"/>
        </w:rPr>
        <w:t>위조부품등의</w:t>
      </w:r>
      <w:proofErr w:type="spellEnd"/>
      <w:r w:rsidRPr="007D5C81">
        <w:rPr>
          <w:rFonts w:ascii="굴림" w:eastAsia="굴림" w:hAnsi="굴림" w:cs="굴림" w:hint="eastAsia"/>
          <w:kern w:val="0"/>
          <w:sz w:val="22"/>
        </w:rPr>
        <w:t xml:space="preserve"> 정의 및 취급 금지)]</w:t>
      </w:r>
    </w:p>
    <w:p w:rsidR="005E4B7D" w:rsidRPr="007D5C81" w:rsidRDefault="005E4B7D" w:rsidP="005E4B7D">
      <w:pPr>
        <w:wordWrap/>
        <w:spacing w:after="0" w:line="360" w:lineRule="auto"/>
        <w:jc w:val="center"/>
        <w:textAlignment w:val="baseline"/>
        <w:rPr>
          <w:rFonts w:ascii="굴림" w:eastAsia="굴림" w:hAnsi="굴림" w:cs="굴림"/>
          <w:kern w:val="0"/>
          <w:sz w:val="22"/>
        </w:rPr>
      </w:pPr>
      <w:r w:rsidRPr="007D5C81">
        <w:rPr>
          <w:rFonts w:ascii="굴림" w:eastAsia="굴림" w:hAnsi="굴림" w:cs="굴림" w:hint="eastAsia"/>
          <w:kern w:val="0"/>
          <w:sz w:val="22"/>
        </w:rPr>
        <w:t>[Article 28-2 of the「Defense Acquisition Program Act」(Definition of Counterfeit Parts and Prohibition of Handling)]</w:t>
      </w:r>
    </w:p>
    <w:p w:rsidR="005E4B7D" w:rsidRPr="007D5C81" w:rsidRDefault="005E4B7D" w:rsidP="005E4B7D">
      <w:pPr>
        <w:wordWrap/>
        <w:spacing w:after="0" w:line="360" w:lineRule="auto"/>
        <w:jc w:val="center"/>
        <w:textAlignment w:val="baseline"/>
        <w:rPr>
          <w:rFonts w:ascii="굴림" w:eastAsia="굴림" w:hAnsi="굴림" w:cs="굴림"/>
          <w:b/>
          <w:bCs/>
          <w:kern w:val="0"/>
          <w:szCs w:val="2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3539"/>
        <w:gridCol w:w="3544"/>
      </w:tblGrid>
      <w:tr w:rsidR="005E4B7D" w:rsidRPr="007D5C81" w:rsidTr="004C3EF5">
        <w:trPr>
          <w:trHeight w:val="859"/>
          <w:jc w:val="center"/>
        </w:trPr>
        <w:tc>
          <w:tcPr>
            <w:tcW w:w="3539"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rsidR="005E4B7D" w:rsidRPr="007D5C81" w:rsidRDefault="005E4B7D" w:rsidP="005E4B7D">
            <w:pPr>
              <w:pStyle w:val="a8"/>
              <w:widowControl/>
              <w:numPr>
                <w:ilvl w:val="0"/>
                <w:numId w:val="26"/>
              </w:numPr>
              <w:wordWrap/>
              <w:autoSpaceDE/>
              <w:spacing w:after="0" w:line="360" w:lineRule="auto"/>
              <w:ind w:leftChars="0" w:left="0"/>
              <w:jc w:val="left"/>
              <w:textAlignment w:val="baseline"/>
              <w:rPr>
                <w:rFonts w:ascii="굴림" w:eastAsia="굴림" w:hAnsi="굴림" w:cs="굴림"/>
                <w:sz w:val="22"/>
              </w:rPr>
            </w:pPr>
            <w:r w:rsidRPr="007D5C81">
              <w:rPr>
                <w:rFonts w:ascii="굴림" w:eastAsia="굴림" w:hAnsi="굴림" w:cs="굴림" w:hint="eastAsia"/>
                <w:bCs/>
                <w:kern w:val="0"/>
                <w:sz w:val="22"/>
              </w:rPr>
              <w:t xml:space="preserve">○ </w:t>
            </w:r>
            <w:r w:rsidRPr="007D5C81">
              <w:rPr>
                <w:rFonts w:ascii="굴림" w:eastAsia="굴림" w:hAnsi="굴림" w:cs="굴림" w:hint="eastAsia"/>
                <w:sz w:val="22"/>
              </w:rPr>
              <w:t xml:space="preserve">입찰공고번호 </w:t>
            </w:r>
          </w:p>
          <w:p w:rsidR="005E4B7D" w:rsidRPr="007D5C81" w:rsidRDefault="005E4B7D" w:rsidP="004C3EF5">
            <w:pPr>
              <w:widowControl/>
              <w:wordWrap/>
              <w:autoSpaceDE/>
              <w:spacing w:after="0" w:line="360" w:lineRule="auto"/>
              <w:ind w:firstLineChars="100" w:firstLine="220"/>
              <w:jc w:val="left"/>
              <w:textAlignment w:val="baseline"/>
              <w:rPr>
                <w:rFonts w:ascii="굴림" w:eastAsia="굴림" w:hAnsi="굴림" w:cs="굴림"/>
                <w:sz w:val="22"/>
              </w:rPr>
            </w:pPr>
            <w:r w:rsidRPr="007D5C81">
              <w:rPr>
                <w:rFonts w:ascii="굴림" w:eastAsia="굴림" w:hAnsi="굴림" w:cs="굴림"/>
                <w:sz w:val="22"/>
              </w:rPr>
              <w:t>(</w:t>
            </w:r>
            <w:r w:rsidRPr="007D5C81">
              <w:rPr>
                <w:rFonts w:ascii="굴림" w:eastAsia="굴림" w:hAnsi="굴림" w:cs="굴림" w:hint="eastAsia"/>
                <w:kern w:val="0"/>
                <w:sz w:val="22"/>
              </w:rPr>
              <w:t>Invitation for Bid No.)</w:t>
            </w:r>
          </w:p>
        </w:tc>
        <w:tc>
          <w:tcPr>
            <w:tcW w:w="35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rsidR="005E4B7D" w:rsidRPr="007D5C81" w:rsidRDefault="005E4B7D" w:rsidP="004C3EF5">
            <w:pPr>
              <w:widowControl/>
              <w:wordWrap/>
              <w:autoSpaceDE/>
              <w:spacing w:after="0" w:line="360" w:lineRule="auto"/>
              <w:textAlignment w:val="baseline"/>
              <w:rPr>
                <w:rFonts w:ascii="한컴바탕" w:eastAsia="굴림" w:hAnsi="굴림" w:cs="굴림"/>
                <w:sz w:val="22"/>
              </w:rPr>
            </w:pPr>
          </w:p>
        </w:tc>
      </w:tr>
      <w:tr w:rsidR="005E4B7D" w:rsidRPr="007D5C81" w:rsidTr="004C3EF5">
        <w:trPr>
          <w:trHeight w:val="859"/>
          <w:jc w:val="center"/>
        </w:trPr>
        <w:tc>
          <w:tcPr>
            <w:tcW w:w="3539"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rsidR="005E4B7D" w:rsidRPr="007D5C81" w:rsidRDefault="005E4B7D" w:rsidP="004C3EF5">
            <w:pPr>
              <w:wordWrap/>
              <w:spacing w:after="0" w:line="360" w:lineRule="auto"/>
              <w:jc w:val="left"/>
              <w:textAlignment w:val="baseline"/>
              <w:rPr>
                <w:rFonts w:ascii="굴림" w:eastAsia="굴림" w:hAnsi="굴림" w:cs="굴림"/>
                <w:kern w:val="0"/>
                <w:sz w:val="22"/>
              </w:rPr>
            </w:pPr>
            <w:r w:rsidRPr="007D5C81">
              <w:rPr>
                <w:rFonts w:ascii="굴림" w:eastAsia="굴림" w:hAnsi="굴림" w:cs="굴림" w:hint="eastAsia"/>
                <w:bCs/>
                <w:kern w:val="0"/>
                <w:sz w:val="22"/>
              </w:rPr>
              <w:t xml:space="preserve">○ </w:t>
            </w:r>
            <w:r w:rsidRPr="007D5C81">
              <w:rPr>
                <w:rFonts w:ascii="굴림" w:eastAsia="굴림" w:hAnsi="굴림" w:cs="굴림" w:hint="eastAsia"/>
                <w:kern w:val="0"/>
                <w:sz w:val="22"/>
              </w:rPr>
              <w:t>구매요청번호</w:t>
            </w:r>
          </w:p>
          <w:p w:rsidR="005E4B7D" w:rsidRPr="007D5C81" w:rsidRDefault="005E4B7D" w:rsidP="004C3EF5">
            <w:pPr>
              <w:wordWrap/>
              <w:spacing w:after="0" w:line="360" w:lineRule="auto"/>
              <w:ind w:firstLineChars="100" w:firstLine="220"/>
              <w:jc w:val="left"/>
              <w:textAlignment w:val="baseline"/>
              <w:rPr>
                <w:rFonts w:ascii="굴림" w:eastAsia="굴림" w:hAnsi="굴림" w:cs="굴림"/>
                <w:kern w:val="0"/>
                <w:sz w:val="22"/>
              </w:rPr>
            </w:pPr>
            <w:r w:rsidRPr="007D5C81">
              <w:rPr>
                <w:rFonts w:ascii="굴림" w:eastAsia="굴림" w:hAnsi="굴림" w:cs="굴림" w:hint="eastAsia"/>
                <w:kern w:val="0"/>
                <w:sz w:val="22"/>
              </w:rPr>
              <w:t xml:space="preserve">(P.R. No.): </w:t>
            </w:r>
          </w:p>
        </w:tc>
        <w:tc>
          <w:tcPr>
            <w:tcW w:w="3544"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rsidR="005E4B7D" w:rsidRPr="007D5C81" w:rsidRDefault="005E4B7D" w:rsidP="004C3EF5">
            <w:pPr>
              <w:widowControl/>
              <w:wordWrap/>
              <w:autoSpaceDE/>
              <w:spacing w:after="0" w:line="360" w:lineRule="auto"/>
              <w:textAlignment w:val="baseline"/>
              <w:rPr>
                <w:rFonts w:ascii="한컴바탕" w:eastAsia="굴림" w:hAnsi="굴림" w:cs="굴림"/>
                <w:sz w:val="22"/>
              </w:rPr>
            </w:pPr>
          </w:p>
        </w:tc>
      </w:tr>
    </w:tbl>
    <w:p w:rsidR="005E4B7D" w:rsidRPr="007D5C81" w:rsidRDefault="005E4B7D" w:rsidP="005E4B7D">
      <w:pPr>
        <w:wordWrap/>
        <w:spacing w:after="0" w:line="360" w:lineRule="auto"/>
        <w:jc w:val="left"/>
        <w:textAlignment w:val="baseline"/>
        <w:rPr>
          <w:rFonts w:ascii="굴림" w:eastAsia="굴림" w:hAnsi="굴림" w:cs="굴림"/>
          <w:kern w:val="0"/>
          <w:sz w:val="22"/>
        </w:rPr>
      </w:pPr>
    </w:p>
    <w:p w:rsidR="005E4B7D" w:rsidRPr="007D5C81" w:rsidRDefault="005E4B7D" w:rsidP="005E4B7D">
      <w:pPr>
        <w:wordWrap/>
        <w:spacing w:after="0" w:line="360" w:lineRule="auto"/>
        <w:ind w:firstLine="440"/>
        <w:jc w:val="left"/>
        <w:textAlignment w:val="baseline"/>
        <w:rPr>
          <w:rFonts w:ascii="굴림" w:eastAsia="굴림" w:hAnsi="굴림" w:cs="굴림"/>
          <w:kern w:val="0"/>
          <w:sz w:val="22"/>
        </w:rPr>
      </w:pPr>
      <w:r w:rsidRPr="007D5C81">
        <w:rPr>
          <w:rFonts w:ascii="굴림" w:eastAsia="굴림" w:hAnsi="굴림" w:cs="굴림" w:hint="eastAsia"/>
          <w:kern w:val="0"/>
          <w:sz w:val="22"/>
        </w:rPr>
        <w:t>본인은 귀 청에 납품을 함에 있어 방위사업법 제28조의2(</w:t>
      </w:r>
      <w:proofErr w:type="spellStart"/>
      <w:r w:rsidRPr="007D5C81">
        <w:rPr>
          <w:rFonts w:ascii="굴림" w:eastAsia="굴림" w:hAnsi="굴림" w:cs="굴림" w:hint="eastAsia"/>
          <w:kern w:val="0"/>
          <w:sz w:val="22"/>
        </w:rPr>
        <w:t>위조부품등의</w:t>
      </w:r>
      <w:proofErr w:type="spellEnd"/>
      <w:r w:rsidRPr="007D5C81">
        <w:rPr>
          <w:rFonts w:ascii="굴림" w:eastAsia="굴림" w:hAnsi="굴림" w:cs="굴림" w:hint="eastAsia"/>
          <w:kern w:val="0"/>
          <w:sz w:val="22"/>
        </w:rPr>
        <w:t xml:space="preserve"> 정의 및 취급 금지)에 의한 </w:t>
      </w:r>
      <w:proofErr w:type="spellStart"/>
      <w:r w:rsidRPr="007D5C81">
        <w:rPr>
          <w:rFonts w:ascii="굴림" w:eastAsia="굴림" w:hAnsi="굴림" w:cs="굴림" w:hint="eastAsia"/>
          <w:kern w:val="0"/>
          <w:sz w:val="22"/>
        </w:rPr>
        <w:t>위조부품등에</w:t>
      </w:r>
      <w:proofErr w:type="spellEnd"/>
      <w:r w:rsidRPr="007D5C81">
        <w:rPr>
          <w:rFonts w:ascii="굴림" w:eastAsia="굴림" w:hAnsi="굴림" w:cs="굴림" w:hint="eastAsia"/>
          <w:kern w:val="0"/>
          <w:sz w:val="22"/>
        </w:rPr>
        <w:t xml:space="preserve"> 해당하는 물품을 생산, 제조, 가공하거나 위조 </w:t>
      </w:r>
      <w:proofErr w:type="spellStart"/>
      <w:r w:rsidRPr="007D5C81">
        <w:rPr>
          <w:rFonts w:ascii="굴림" w:eastAsia="굴림" w:hAnsi="굴림" w:cs="굴림" w:hint="eastAsia"/>
          <w:kern w:val="0"/>
          <w:sz w:val="22"/>
        </w:rPr>
        <w:t>부품등임을</w:t>
      </w:r>
      <w:proofErr w:type="spellEnd"/>
      <w:r w:rsidRPr="007D5C81">
        <w:rPr>
          <w:rFonts w:ascii="굴림" w:eastAsia="굴림" w:hAnsi="굴림" w:cs="굴림" w:hint="eastAsia"/>
          <w:kern w:val="0"/>
          <w:sz w:val="22"/>
        </w:rPr>
        <w:t xml:space="preserve"> 알면서 수입, 판매, 사용하지 않을 것을 확약합니다.</w:t>
      </w:r>
    </w:p>
    <w:p w:rsidR="005E4B7D" w:rsidRPr="007D5C81" w:rsidRDefault="005E4B7D" w:rsidP="005E4B7D">
      <w:pPr>
        <w:wordWrap/>
        <w:spacing w:after="0" w:line="360" w:lineRule="auto"/>
        <w:ind w:firstLine="440"/>
        <w:jc w:val="left"/>
        <w:textAlignment w:val="baseline"/>
        <w:rPr>
          <w:rFonts w:ascii="굴림" w:eastAsia="굴림" w:hAnsi="굴림" w:cs="굴림"/>
          <w:kern w:val="0"/>
          <w:sz w:val="22"/>
        </w:rPr>
      </w:pPr>
      <w:r w:rsidRPr="007D5C81">
        <w:rPr>
          <w:rFonts w:ascii="굴림" w:eastAsia="굴림" w:hAnsi="굴림" w:cs="굴림" w:hint="eastAsia"/>
          <w:kern w:val="0"/>
          <w:sz w:val="22"/>
        </w:rPr>
        <w:t>In making deliveries to DAPA, I confirm that I will not produce, manufacture, or process any item that constitutes counterfeit parts, etc. under Article 28-2 (Definition of Counterfeit Parts and Prohibition of Handling) of the 「Defense Acquisition Program Act」, or knowingly import, sell, or use counterfeit parts, etc.</w:t>
      </w:r>
    </w:p>
    <w:p w:rsidR="005E4B7D" w:rsidRPr="007D5C81" w:rsidRDefault="005E4B7D" w:rsidP="005E4B7D">
      <w:pPr>
        <w:wordWrap/>
        <w:spacing w:after="0" w:line="360" w:lineRule="auto"/>
        <w:jc w:val="left"/>
        <w:textAlignment w:val="baseline"/>
        <w:rPr>
          <w:rFonts w:ascii="굴림" w:eastAsia="굴림" w:hAnsi="굴림" w:cs="굴림"/>
          <w:kern w:val="0"/>
          <w:sz w:val="22"/>
        </w:rPr>
      </w:pPr>
    </w:p>
    <w:p w:rsidR="005E4B7D" w:rsidRPr="007D5C81" w:rsidRDefault="005E4B7D" w:rsidP="005E4B7D">
      <w:pPr>
        <w:wordWrap/>
        <w:spacing w:after="0" w:line="360" w:lineRule="auto"/>
        <w:jc w:val="left"/>
        <w:textAlignment w:val="baseline"/>
        <w:rPr>
          <w:rFonts w:ascii="굴림" w:eastAsia="굴림" w:hAnsi="굴림" w:cs="굴림"/>
          <w:kern w:val="0"/>
          <w:sz w:val="22"/>
        </w:rPr>
      </w:pPr>
    </w:p>
    <w:p w:rsidR="005E4B7D" w:rsidRPr="007D5C81" w:rsidRDefault="005E4B7D" w:rsidP="005E4B7D">
      <w:pPr>
        <w:wordWrap/>
        <w:spacing w:after="0" w:line="360" w:lineRule="auto"/>
        <w:jc w:val="center"/>
        <w:textAlignment w:val="baseline"/>
        <w:rPr>
          <w:rFonts w:ascii="굴림" w:eastAsia="굴림" w:hAnsi="굴림" w:cs="굴림"/>
          <w:kern w:val="0"/>
          <w:sz w:val="22"/>
        </w:rPr>
      </w:pPr>
      <w:proofErr w:type="gramStart"/>
      <w:r w:rsidRPr="007D5C81">
        <w:rPr>
          <w:rFonts w:ascii="굴림" w:eastAsia="굴림" w:hAnsi="굴림" w:cs="굴림" w:hint="eastAsia"/>
          <w:kern w:val="0"/>
          <w:sz w:val="22"/>
        </w:rPr>
        <w:t>20 .</w:t>
      </w:r>
      <w:proofErr w:type="gramEnd"/>
      <w:r w:rsidRPr="007D5C81">
        <w:rPr>
          <w:rFonts w:ascii="굴림" w:eastAsia="굴림" w:hAnsi="굴림" w:cs="굴림" w:hint="eastAsia"/>
          <w:kern w:val="0"/>
          <w:sz w:val="22"/>
        </w:rPr>
        <w:t xml:space="preserve"> </w:t>
      </w:r>
      <w:r w:rsidRPr="007D5C81">
        <w:rPr>
          <w:rFonts w:ascii="굴림" w:eastAsia="굴림" w:hAnsi="굴림" w:cs="굴림"/>
          <w:kern w:val="0"/>
          <w:sz w:val="22"/>
        </w:rPr>
        <w:t xml:space="preserve">   </w:t>
      </w:r>
      <w:r w:rsidRPr="007D5C81">
        <w:rPr>
          <w:rFonts w:ascii="굴림" w:eastAsia="굴림" w:hAnsi="굴림" w:cs="굴림" w:hint="eastAsia"/>
          <w:kern w:val="0"/>
          <w:sz w:val="22"/>
        </w:rPr>
        <w:t xml:space="preserve">. </w:t>
      </w:r>
      <w:r w:rsidRPr="007D5C81">
        <w:rPr>
          <w:rFonts w:ascii="굴림" w:eastAsia="굴림" w:hAnsi="굴림" w:cs="굴림"/>
          <w:kern w:val="0"/>
          <w:sz w:val="22"/>
        </w:rPr>
        <w:t xml:space="preserve">   </w:t>
      </w:r>
      <w:r w:rsidRPr="007D5C81">
        <w:rPr>
          <w:rFonts w:ascii="굴림" w:eastAsia="굴림" w:hAnsi="굴림" w:cs="굴림" w:hint="eastAsia"/>
          <w:kern w:val="0"/>
          <w:sz w:val="22"/>
        </w:rPr>
        <w:t>.</w:t>
      </w:r>
    </w:p>
    <w:p w:rsidR="005E4B7D" w:rsidRPr="007D5C81" w:rsidRDefault="005E4B7D" w:rsidP="005E4B7D">
      <w:pPr>
        <w:wordWrap/>
        <w:spacing w:after="0" w:line="360" w:lineRule="auto"/>
        <w:jc w:val="left"/>
        <w:textAlignment w:val="baseline"/>
        <w:rPr>
          <w:rFonts w:ascii="굴림" w:eastAsia="굴림" w:hAnsi="굴림" w:cs="굴림"/>
          <w:kern w:val="0"/>
          <w:szCs w:val="20"/>
        </w:rPr>
      </w:pPr>
    </w:p>
    <w:p w:rsidR="005E4B7D" w:rsidRPr="007D5C81" w:rsidRDefault="005E4B7D" w:rsidP="005E4B7D">
      <w:pPr>
        <w:wordWrap/>
        <w:spacing w:after="0" w:line="360" w:lineRule="auto"/>
        <w:jc w:val="left"/>
        <w:textAlignment w:val="baseline"/>
        <w:rPr>
          <w:rFonts w:ascii="굴림" w:eastAsia="굴림" w:hAnsi="굴림" w:cs="굴림"/>
          <w:kern w:val="0"/>
          <w:szCs w:val="20"/>
        </w:rPr>
      </w:pPr>
    </w:p>
    <w:p w:rsidR="005E4B7D" w:rsidRPr="007D5C81" w:rsidRDefault="005E4B7D" w:rsidP="005E4B7D">
      <w:pPr>
        <w:wordWrap/>
        <w:spacing w:after="0" w:line="360" w:lineRule="auto"/>
        <w:jc w:val="left"/>
        <w:textAlignment w:val="baseline"/>
        <w:rPr>
          <w:rFonts w:ascii="굴림" w:eastAsia="굴림" w:hAnsi="굴림" w:cs="굴림"/>
          <w:kern w:val="0"/>
          <w:sz w:val="22"/>
        </w:rPr>
      </w:pPr>
      <w:proofErr w:type="spellStart"/>
      <w:r w:rsidRPr="007D5C81">
        <w:rPr>
          <w:rFonts w:ascii="굴림" w:eastAsia="굴림" w:hAnsi="굴림" w:cs="굴림" w:hint="eastAsia"/>
          <w:kern w:val="0"/>
          <w:sz w:val="22"/>
        </w:rPr>
        <w:t>ㆍ</w:t>
      </w:r>
      <w:proofErr w:type="spellEnd"/>
      <w:r w:rsidRPr="007D5C81">
        <w:rPr>
          <w:rFonts w:ascii="굴림" w:eastAsia="굴림" w:hAnsi="굴림" w:cs="굴림" w:hint="eastAsia"/>
          <w:kern w:val="0"/>
          <w:sz w:val="22"/>
        </w:rPr>
        <w:t xml:space="preserve"> 업체명 </w:t>
      </w:r>
      <w:r w:rsidRPr="007D5C81">
        <w:rPr>
          <w:rFonts w:ascii="굴림" w:eastAsia="굴림" w:hAnsi="굴림" w:cs="굴림"/>
          <w:kern w:val="0"/>
          <w:sz w:val="22"/>
        </w:rPr>
        <w:t>(</w:t>
      </w:r>
      <w:r w:rsidRPr="007D5C81">
        <w:rPr>
          <w:rFonts w:ascii="굴림" w:eastAsia="굴림" w:hAnsi="굴림" w:cs="굴림" w:hint="eastAsia"/>
          <w:kern w:val="0"/>
          <w:sz w:val="22"/>
        </w:rPr>
        <w:t>Name of Company</w:t>
      </w:r>
      <w:r w:rsidRPr="007D5C81">
        <w:rPr>
          <w:rFonts w:ascii="굴림" w:eastAsia="굴림" w:hAnsi="굴림" w:cs="굴림"/>
          <w:kern w:val="0"/>
          <w:sz w:val="22"/>
        </w:rPr>
        <w:t>)</w:t>
      </w:r>
    </w:p>
    <w:p w:rsidR="005E4B7D" w:rsidRPr="007D5C81" w:rsidRDefault="005E4B7D" w:rsidP="005E4B7D">
      <w:pPr>
        <w:wordWrap/>
        <w:spacing w:after="0" w:line="360" w:lineRule="auto"/>
        <w:ind w:left="330" w:hanging="330"/>
        <w:jc w:val="left"/>
        <w:textAlignment w:val="baseline"/>
        <w:rPr>
          <w:rFonts w:ascii="굴림" w:eastAsia="굴림" w:hAnsi="굴림" w:cs="굴림"/>
          <w:kern w:val="0"/>
          <w:sz w:val="22"/>
        </w:rPr>
      </w:pPr>
      <w:proofErr w:type="spellStart"/>
      <w:r w:rsidRPr="007D5C81">
        <w:rPr>
          <w:rFonts w:ascii="굴림" w:eastAsia="굴림" w:hAnsi="굴림" w:cs="굴림" w:hint="eastAsia"/>
          <w:kern w:val="0"/>
          <w:sz w:val="22"/>
        </w:rPr>
        <w:t>ㆍ</w:t>
      </w:r>
      <w:proofErr w:type="spellEnd"/>
      <w:r w:rsidRPr="007D5C81">
        <w:rPr>
          <w:rFonts w:ascii="굴림" w:eastAsia="굴림" w:hAnsi="굴림" w:cs="굴림" w:hint="eastAsia"/>
          <w:kern w:val="0"/>
          <w:sz w:val="22"/>
        </w:rPr>
        <w:t xml:space="preserve"> 업체코드 </w:t>
      </w:r>
      <w:r w:rsidRPr="007D5C81">
        <w:rPr>
          <w:rFonts w:ascii="굴림" w:eastAsia="굴림" w:hAnsi="굴림" w:cs="굴림"/>
          <w:kern w:val="0"/>
          <w:sz w:val="22"/>
        </w:rPr>
        <w:t>(Company Code)</w:t>
      </w:r>
    </w:p>
    <w:p w:rsidR="005E4B7D" w:rsidRPr="007D5C81" w:rsidRDefault="005E4B7D" w:rsidP="005E4B7D">
      <w:pPr>
        <w:wordWrap/>
        <w:spacing w:after="0" w:line="360" w:lineRule="auto"/>
        <w:ind w:left="330" w:hanging="330"/>
        <w:jc w:val="left"/>
        <w:textAlignment w:val="baseline"/>
        <w:rPr>
          <w:rFonts w:ascii="굴림" w:eastAsia="굴림" w:hAnsi="굴림" w:cs="굴림"/>
          <w:kern w:val="0"/>
          <w:sz w:val="22"/>
        </w:rPr>
      </w:pPr>
      <w:proofErr w:type="spellStart"/>
      <w:r w:rsidRPr="007D5C81">
        <w:rPr>
          <w:rFonts w:ascii="굴림" w:eastAsia="굴림" w:hAnsi="굴림" w:cs="굴림" w:hint="eastAsia"/>
          <w:kern w:val="0"/>
          <w:sz w:val="22"/>
        </w:rPr>
        <w:t>ㆍ</w:t>
      </w:r>
      <w:proofErr w:type="spellEnd"/>
      <w:r w:rsidRPr="007D5C81">
        <w:rPr>
          <w:rFonts w:ascii="굴림" w:eastAsia="굴림" w:hAnsi="굴림" w:cs="굴림" w:hint="eastAsia"/>
          <w:kern w:val="0"/>
          <w:sz w:val="22"/>
        </w:rPr>
        <w:t xml:space="preserve"> 대표 또는 임원 </w:t>
      </w:r>
      <w:r w:rsidRPr="007D5C81">
        <w:rPr>
          <w:rFonts w:ascii="굴림" w:eastAsia="굴림" w:hAnsi="굴림" w:cs="굴림"/>
          <w:kern w:val="0"/>
          <w:sz w:val="22"/>
        </w:rPr>
        <w:t>(</w:t>
      </w:r>
      <w:r w:rsidRPr="007D5C81">
        <w:rPr>
          <w:rFonts w:ascii="굴림" w:eastAsia="굴림" w:hAnsi="굴림" w:cs="굴림" w:hint="eastAsia"/>
          <w:sz w:val="22"/>
        </w:rPr>
        <w:t>서명</w:t>
      </w:r>
      <w:r w:rsidRPr="007D5C81">
        <w:rPr>
          <w:rFonts w:ascii="굴림" w:eastAsia="굴림" w:hAnsi="굴림" w:cs="굴림"/>
          <w:sz w:val="22"/>
        </w:rPr>
        <w:t xml:space="preserve"> </w:t>
      </w:r>
      <w:r w:rsidRPr="007D5C81">
        <w:rPr>
          <w:rFonts w:ascii="굴림" w:eastAsia="굴림" w:hAnsi="굴림" w:cs="굴림" w:hint="eastAsia"/>
          <w:sz w:val="22"/>
        </w:rPr>
        <w:t>또는</w:t>
      </w:r>
      <w:r w:rsidRPr="007D5C81">
        <w:rPr>
          <w:rFonts w:ascii="굴림" w:eastAsia="굴림" w:hAnsi="굴림" w:cs="굴림"/>
          <w:sz w:val="22"/>
        </w:rPr>
        <w:t xml:space="preserve"> </w:t>
      </w:r>
      <w:r w:rsidRPr="007D5C81">
        <w:rPr>
          <w:rFonts w:ascii="굴림" w:eastAsia="굴림" w:hAnsi="굴림" w:cs="굴림" w:hint="eastAsia"/>
          <w:sz w:val="22"/>
        </w:rPr>
        <w:t>인</w:t>
      </w:r>
      <w:r w:rsidRPr="007D5C81">
        <w:rPr>
          <w:rFonts w:ascii="굴림" w:eastAsia="굴림" w:hAnsi="굴림" w:cs="굴림"/>
          <w:sz w:val="22"/>
        </w:rPr>
        <w:t>)</w:t>
      </w:r>
      <w:r w:rsidRPr="007D5C81">
        <w:rPr>
          <w:rFonts w:ascii="굴림" w:eastAsia="굴림" w:hAnsi="굴림" w:cs="굴림"/>
          <w:kern w:val="0"/>
          <w:sz w:val="22"/>
        </w:rPr>
        <w:t xml:space="preserve"> </w:t>
      </w:r>
    </w:p>
    <w:p w:rsidR="005E4B7D" w:rsidRPr="007D5C81" w:rsidRDefault="005E4B7D" w:rsidP="005E4B7D">
      <w:pPr>
        <w:wordWrap/>
        <w:spacing w:after="0" w:line="360" w:lineRule="auto"/>
        <w:ind w:leftChars="100" w:left="200" w:firstLineChars="100" w:firstLine="220"/>
        <w:jc w:val="left"/>
        <w:textAlignment w:val="baseline"/>
        <w:rPr>
          <w:rFonts w:ascii="굴림" w:eastAsia="굴림" w:hAnsi="굴림" w:cs="굴림"/>
          <w:kern w:val="0"/>
          <w:sz w:val="22"/>
        </w:rPr>
      </w:pPr>
      <w:r w:rsidRPr="007D5C81">
        <w:rPr>
          <w:rFonts w:ascii="굴림" w:eastAsia="굴림" w:hAnsi="굴림" w:cs="굴림"/>
          <w:kern w:val="0"/>
          <w:sz w:val="22"/>
        </w:rPr>
        <w:t xml:space="preserve"> </w:t>
      </w:r>
      <w:r w:rsidRPr="007D5C81">
        <w:rPr>
          <w:rFonts w:ascii="굴림" w:eastAsia="굴림" w:hAnsi="굴림" w:cs="굴림" w:hint="eastAsia"/>
          <w:kern w:val="0"/>
          <w:sz w:val="22"/>
        </w:rPr>
        <w:t>(</w:t>
      </w:r>
      <w:r w:rsidRPr="007D5C81">
        <w:rPr>
          <w:rFonts w:ascii="굴림" w:eastAsia="굴림" w:hAnsi="굴림" w:cs="굴림"/>
          <w:kern w:val="0"/>
          <w:sz w:val="22"/>
        </w:rPr>
        <w:t>Head or Executive of the Company) (Sign or Seal)</w:t>
      </w:r>
    </w:p>
    <w:p w:rsidR="005E4B7D" w:rsidRPr="007D5C81" w:rsidRDefault="005E4B7D" w:rsidP="005E4B7D">
      <w:pPr>
        <w:wordWrap/>
        <w:spacing w:after="0" w:line="360" w:lineRule="auto"/>
        <w:ind w:leftChars="100" w:left="200" w:firstLineChars="100" w:firstLine="220"/>
        <w:jc w:val="left"/>
        <w:textAlignment w:val="baseline"/>
        <w:rPr>
          <w:rFonts w:ascii="굴림" w:eastAsia="굴림" w:hAnsi="굴림" w:cs="굴림"/>
          <w:kern w:val="0"/>
          <w:sz w:val="22"/>
        </w:rPr>
      </w:pPr>
    </w:p>
    <w:p w:rsidR="005E4B7D" w:rsidRPr="007D5C81" w:rsidRDefault="005E4B7D" w:rsidP="005E4B7D">
      <w:pPr>
        <w:wordWrap/>
        <w:spacing w:after="0" w:line="360" w:lineRule="auto"/>
        <w:ind w:leftChars="100" w:left="200" w:firstLineChars="100" w:firstLine="220"/>
        <w:jc w:val="left"/>
        <w:textAlignment w:val="baseline"/>
        <w:rPr>
          <w:rFonts w:ascii="굴림" w:eastAsia="굴림" w:hAnsi="굴림" w:cs="굴림"/>
          <w:kern w:val="0"/>
          <w:sz w:val="22"/>
        </w:rPr>
      </w:pPr>
    </w:p>
    <w:p w:rsidR="005E4B7D" w:rsidRPr="007D5C81" w:rsidRDefault="005E4B7D" w:rsidP="005E4B7D">
      <w:pPr>
        <w:pStyle w:val="a5"/>
        <w:adjustRightInd w:val="0"/>
        <w:spacing w:line="288" w:lineRule="auto"/>
        <w:ind w:firstLine="236"/>
        <w:jc w:val="both"/>
        <w:rPr>
          <w:b/>
          <w:bCs/>
          <w:sz w:val="22"/>
          <w:szCs w:val="20"/>
        </w:rPr>
      </w:pPr>
      <w:r w:rsidRPr="007D5C81">
        <w:rPr>
          <w:rFonts w:hint="eastAsia"/>
          <w:b/>
          <w:bCs/>
          <w:sz w:val="22"/>
          <w:szCs w:val="20"/>
        </w:rPr>
        <w:t>방위사업청</w:t>
      </w:r>
      <w:r w:rsidRPr="007D5C81">
        <w:rPr>
          <w:b/>
          <w:bCs/>
          <w:sz w:val="22"/>
          <w:szCs w:val="20"/>
        </w:rPr>
        <w:t xml:space="preserve"> </w:t>
      </w:r>
      <w:r w:rsidRPr="007D5C81">
        <w:rPr>
          <w:rFonts w:hint="eastAsia"/>
          <w:b/>
          <w:bCs/>
          <w:sz w:val="22"/>
          <w:szCs w:val="20"/>
        </w:rPr>
        <w:t>계약관</w:t>
      </w:r>
      <w:r w:rsidRPr="007D5C81">
        <w:rPr>
          <w:b/>
          <w:bCs/>
          <w:sz w:val="22"/>
          <w:szCs w:val="20"/>
        </w:rPr>
        <w:t xml:space="preserve"> </w:t>
      </w:r>
      <w:r w:rsidRPr="007D5C81">
        <w:rPr>
          <w:rFonts w:hint="eastAsia"/>
          <w:b/>
          <w:bCs/>
          <w:sz w:val="22"/>
          <w:szCs w:val="20"/>
        </w:rPr>
        <w:t>귀하</w:t>
      </w:r>
    </w:p>
    <w:p w:rsidR="005E4B7D" w:rsidRPr="007D5C81" w:rsidRDefault="005E4B7D" w:rsidP="005E4B7D">
      <w:pPr>
        <w:framePr w:hSpace="142" w:wrap="around" w:vAnchor="text" w:hAnchor="text" w:y="204"/>
        <w:widowControl/>
        <w:wordWrap/>
        <w:snapToGrid w:val="0"/>
        <w:spacing w:line="240" w:lineRule="exact"/>
        <w:jc w:val="left"/>
        <w:textAlignment w:val="baseline"/>
        <w:rPr>
          <w:rFonts w:ascii="굴림" w:eastAsia="굴림" w:hAnsi="굴림" w:cs="굴림"/>
          <w:bCs/>
          <w:kern w:val="0"/>
          <w:sz w:val="22"/>
        </w:rPr>
      </w:pPr>
    </w:p>
    <w:p w:rsidR="005E4B7D" w:rsidRPr="007D5C81" w:rsidRDefault="005E4B7D" w:rsidP="005E4B7D">
      <w:pPr>
        <w:wordWrap/>
        <w:spacing w:after="0" w:line="360" w:lineRule="auto"/>
        <w:jc w:val="left"/>
        <w:textAlignment w:val="baseline"/>
        <w:rPr>
          <w:rFonts w:ascii="굴림" w:eastAsia="굴림" w:hAnsi="굴림" w:cs="굴림"/>
          <w:sz w:val="22"/>
        </w:rPr>
      </w:pPr>
      <w:r w:rsidRPr="007D5C81">
        <w:rPr>
          <w:rFonts w:ascii="굴림" w:eastAsia="굴림" w:hAnsi="굴림"/>
          <w:bCs/>
          <w:sz w:val="22"/>
        </w:rPr>
        <w:t>Attention: DAPA Contracting Officer</w:t>
      </w:r>
      <w:bookmarkEnd w:id="6"/>
    </w:p>
    <w:p w:rsidR="005E4B7D" w:rsidRDefault="005E4B7D">
      <w:pPr>
        <w:widowControl/>
        <w:wordWrap/>
        <w:autoSpaceDE/>
        <w:autoSpaceDN/>
        <w:rPr>
          <w:rFonts w:ascii="굴림" w:eastAsia="굴림" w:hAnsi="굴림" w:cs="굴림"/>
          <w:color w:val="000000"/>
          <w:szCs w:val="20"/>
        </w:rPr>
      </w:pPr>
    </w:p>
    <w:sectPr w:rsidR="005E4B7D"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F5" w:rsidRDefault="004C3EF5" w:rsidP="0036037F">
      <w:pPr>
        <w:spacing w:after="0" w:line="240" w:lineRule="auto"/>
      </w:pPr>
      <w:r>
        <w:separator/>
      </w:r>
    </w:p>
  </w:endnote>
  <w:endnote w:type="continuationSeparator" w:id="0">
    <w:p w:rsidR="004C3EF5" w:rsidRDefault="004C3EF5"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Y울릉도M">
    <w:charset w:val="81"/>
    <w:family w:val="roman"/>
    <w:pitch w:val="variable"/>
    <w:sig w:usb0="800002A7" w:usb1="19D77CF9"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F5" w:rsidRDefault="004C3EF5" w:rsidP="0036037F">
      <w:pPr>
        <w:spacing w:after="0" w:line="240" w:lineRule="auto"/>
      </w:pPr>
      <w:r>
        <w:separator/>
      </w:r>
    </w:p>
  </w:footnote>
  <w:footnote w:type="continuationSeparator" w:id="0">
    <w:p w:rsidR="004C3EF5" w:rsidRDefault="004C3EF5"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9420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5CFB"/>
    <w:rsid w:val="00092E0F"/>
    <w:rsid w:val="000A6481"/>
    <w:rsid w:val="000B2E42"/>
    <w:rsid w:val="000D1A69"/>
    <w:rsid w:val="000D6C43"/>
    <w:rsid w:val="000E5839"/>
    <w:rsid w:val="000E5DA4"/>
    <w:rsid w:val="000E70FF"/>
    <w:rsid w:val="000F637B"/>
    <w:rsid w:val="001460EB"/>
    <w:rsid w:val="0015383F"/>
    <w:rsid w:val="00183442"/>
    <w:rsid w:val="001944F6"/>
    <w:rsid w:val="001A04F9"/>
    <w:rsid w:val="001C3814"/>
    <w:rsid w:val="001D1303"/>
    <w:rsid w:val="001D2BEB"/>
    <w:rsid w:val="001F2065"/>
    <w:rsid w:val="001F674D"/>
    <w:rsid w:val="0026197F"/>
    <w:rsid w:val="002876A6"/>
    <w:rsid w:val="00292C90"/>
    <w:rsid w:val="002937B5"/>
    <w:rsid w:val="0029534A"/>
    <w:rsid w:val="002C79FC"/>
    <w:rsid w:val="002F437F"/>
    <w:rsid w:val="002F4C63"/>
    <w:rsid w:val="002F7A90"/>
    <w:rsid w:val="003154CE"/>
    <w:rsid w:val="00327349"/>
    <w:rsid w:val="0033704D"/>
    <w:rsid w:val="00343EF5"/>
    <w:rsid w:val="00344045"/>
    <w:rsid w:val="00351DCB"/>
    <w:rsid w:val="0036037F"/>
    <w:rsid w:val="00361008"/>
    <w:rsid w:val="00371A03"/>
    <w:rsid w:val="00372A05"/>
    <w:rsid w:val="00383A64"/>
    <w:rsid w:val="00397BEB"/>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4F6F20"/>
    <w:rsid w:val="005155A6"/>
    <w:rsid w:val="00563081"/>
    <w:rsid w:val="0056639B"/>
    <w:rsid w:val="00567742"/>
    <w:rsid w:val="005720B7"/>
    <w:rsid w:val="005807E6"/>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309E"/>
    <w:rsid w:val="00873225"/>
    <w:rsid w:val="00873AB0"/>
    <w:rsid w:val="0087690F"/>
    <w:rsid w:val="00877EC6"/>
    <w:rsid w:val="008840BE"/>
    <w:rsid w:val="0088505D"/>
    <w:rsid w:val="00895E45"/>
    <w:rsid w:val="008A355E"/>
    <w:rsid w:val="008B5548"/>
    <w:rsid w:val="008D2D65"/>
    <w:rsid w:val="008F1A2E"/>
    <w:rsid w:val="00913B47"/>
    <w:rsid w:val="00921D5C"/>
    <w:rsid w:val="00926EB0"/>
    <w:rsid w:val="00931E74"/>
    <w:rsid w:val="00971BFE"/>
    <w:rsid w:val="009756C2"/>
    <w:rsid w:val="00983493"/>
    <w:rsid w:val="00991902"/>
    <w:rsid w:val="009C1A05"/>
    <w:rsid w:val="00A230BF"/>
    <w:rsid w:val="00A32403"/>
    <w:rsid w:val="00A34307"/>
    <w:rsid w:val="00A5018F"/>
    <w:rsid w:val="00A505B4"/>
    <w:rsid w:val="00A648F2"/>
    <w:rsid w:val="00A73D41"/>
    <w:rsid w:val="00A761D9"/>
    <w:rsid w:val="00A77C35"/>
    <w:rsid w:val="00A86407"/>
    <w:rsid w:val="00A864B0"/>
    <w:rsid w:val="00AD1788"/>
    <w:rsid w:val="00AD41FA"/>
    <w:rsid w:val="00AE2082"/>
    <w:rsid w:val="00AE5566"/>
    <w:rsid w:val="00B01DDD"/>
    <w:rsid w:val="00B10E86"/>
    <w:rsid w:val="00B428D0"/>
    <w:rsid w:val="00B44E6B"/>
    <w:rsid w:val="00B6169A"/>
    <w:rsid w:val="00B61B20"/>
    <w:rsid w:val="00B67CBC"/>
    <w:rsid w:val="00B8253F"/>
    <w:rsid w:val="00B8574D"/>
    <w:rsid w:val="00BB61DE"/>
    <w:rsid w:val="00BB63C2"/>
    <w:rsid w:val="00BC0D74"/>
    <w:rsid w:val="00BC5CAB"/>
    <w:rsid w:val="00BC694F"/>
    <w:rsid w:val="00C430BB"/>
    <w:rsid w:val="00C43929"/>
    <w:rsid w:val="00C673FC"/>
    <w:rsid w:val="00C67BFD"/>
    <w:rsid w:val="00C777CC"/>
    <w:rsid w:val="00C87311"/>
    <w:rsid w:val="00C90C4E"/>
    <w:rsid w:val="00C976CF"/>
    <w:rsid w:val="00CD21CA"/>
    <w:rsid w:val="00CF1EB1"/>
    <w:rsid w:val="00CF4956"/>
    <w:rsid w:val="00CF6C0E"/>
    <w:rsid w:val="00D0243E"/>
    <w:rsid w:val="00D1703B"/>
    <w:rsid w:val="00D2169B"/>
    <w:rsid w:val="00D34495"/>
    <w:rsid w:val="00D40248"/>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6AE"/>
    <w:rsid w:val="00E309D6"/>
    <w:rsid w:val="00E30AB6"/>
    <w:rsid w:val="00E35190"/>
    <w:rsid w:val="00E35A5E"/>
    <w:rsid w:val="00E37362"/>
    <w:rsid w:val="00E45400"/>
    <w:rsid w:val="00E463EC"/>
    <w:rsid w:val="00E75AF5"/>
    <w:rsid w:val="00EA21DD"/>
    <w:rsid w:val="00EF2793"/>
    <w:rsid w:val="00EF2ECF"/>
    <w:rsid w:val="00F03640"/>
    <w:rsid w:val="00F05A3D"/>
    <w:rsid w:val="00F23B29"/>
    <w:rsid w:val="00F27502"/>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47BB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2BB2A-447B-4809-9C45-5EC27A046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10339</Words>
  <Characters>58936</Characters>
  <Application>Microsoft Office Word</Application>
  <DocSecurity>0</DocSecurity>
  <Lines>491</Lines>
  <Paragraphs>138</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69137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2026-01-02T00:13:00Z</dcterms:created>
  <dcterms:modified xsi:type="dcterms:W3CDTF">2026-01-02T00:13:00Z</dcterms:modified>
  <cp:version>1100.0100.01</cp:version>
</cp:coreProperties>
</file>